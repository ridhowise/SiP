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9DD01A" w14:textId="20ABE5AF" w:rsidR="001E7D3B" w:rsidRPr="00940D12" w:rsidRDefault="00F1600A" w:rsidP="00FD18A4">
      <w:pPr>
        <w:jc w:val="center"/>
        <w:rPr>
          <w:b/>
          <w:bCs/>
          <w:sz w:val="28"/>
          <w:szCs w:val="28"/>
        </w:rPr>
      </w:pPr>
      <w:bookmarkStart w:id="0" w:name="Cover"/>
      <w:bookmarkStart w:id="1" w:name="_Toc532959943"/>
      <w:bookmarkEnd w:id="0"/>
      <w:r w:rsidRPr="00940D12">
        <w:rPr>
          <w:b/>
          <w:bCs/>
          <w:sz w:val="28"/>
          <w:szCs w:val="28"/>
        </w:rPr>
        <w:t>TUGAS AKHIR</w:t>
      </w:r>
      <w:r w:rsidR="007C0817" w:rsidRPr="00940D12">
        <w:rPr>
          <w:b/>
          <w:bCs/>
          <w:sz w:val="28"/>
          <w:szCs w:val="28"/>
        </w:rPr>
        <w:t xml:space="preserve"> </w:t>
      </w:r>
      <w:bookmarkEnd w:id="1"/>
    </w:p>
    <w:p w14:paraId="24454240" w14:textId="77777777" w:rsidR="00F1600A" w:rsidRDefault="00F1600A" w:rsidP="00FD18A4"/>
    <w:p w14:paraId="100B4BB3" w14:textId="77777777" w:rsidR="00AD5F10" w:rsidRPr="000E404C" w:rsidRDefault="00AD5F10" w:rsidP="00FD18A4">
      <w:pPr>
        <w:jc w:val="center"/>
        <w:rPr>
          <w:rFonts w:cstheme="majorBidi"/>
          <w:szCs w:val="24"/>
          <w:lang w:val="en-US"/>
        </w:rPr>
      </w:pPr>
    </w:p>
    <w:p w14:paraId="1C63B938" w14:textId="4F505445" w:rsidR="00F1600A" w:rsidRPr="000E404C" w:rsidRDefault="00E30BEC" w:rsidP="001E5469">
      <w:pPr>
        <w:pStyle w:val="Ind-judul"/>
      </w:pPr>
      <w:r>
        <w:t xml:space="preserve">PERANCANGAN </w:t>
      </w:r>
      <w:r w:rsidR="0076795A">
        <w:t xml:space="preserve">ALAT KONTROL </w:t>
      </w:r>
      <w:r w:rsidR="00BF21D8">
        <w:t>SUHU</w:t>
      </w:r>
      <w:r w:rsidR="0076795A">
        <w:t xml:space="preserve"> UNTUK PENDINGIN RUANGAN</w:t>
      </w:r>
    </w:p>
    <w:p w14:paraId="38C54CBF" w14:textId="77777777" w:rsidR="00A915DC" w:rsidRPr="000E404C" w:rsidRDefault="00A915DC" w:rsidP="00FD18A4">
      <w:pPr>
        <w:jc w:val="center"/>
        <w:rPr>
          <w:rFonts w:cstheme="majorBidi"/>
          <w:szCs w:val="24"/>
          <w:lang w:val="en-US"/>
        </w:rPr>
      </w:pPr>
    </w:p>
    <w:p w14:paraId="3BD57B80" w14:textId="1D442FCC" w:rsidR="00A915DC" w:rsidRPr="00FB375D" w:rsidRDefault="00FB375D" w:rsidP="001E5469">
      <w:pPr>
        <w:spacing w:line="240" w:lineRule="auto"/>
        <w:jc w:val="center"/>
        <w:rPr>
          <w:rFonts w:cstheme="majorBidi"/>
          <w:b/>
          <w:bCs/>
          <w:i/>
          <w:iCs/>
          <w:sz w:val="28"/>
          <w:szCs w:val="28"/>
          <w:lang w:val="en-US"/>
        </w:rPr>
      </w:pPr>
      <w:r w:rsidRPr="00FB375D">
        <w:rPr>
          <w:rFonts w:ascii="Times New Roman" w:hAnsi="Times New Roman" w:cs="Times New Roman"/>
          <w:b/>
          <w:bCs/>
          <w:i/>
          <w:iCs/>
          <w:color w:val="212121"/>
          <w:sz w:val="28"/>
          <w:szCs w:val="28"/>
          <w:shd w:val="clear" w:color="auto" w:fill="FFFFFF"/>
        </w:rPr>
        <w:t>DESIGN OF TEMPERATURE CONTROL DEVICES FOR AIR CONDITIONING</w:t>
      </w:r>
    </w:p>
    <w:p w14:paraId="10C40884" w14:textId="77777777" w:rsidR="00AA7492" w:rsidRPr="000E404C" w:rsidRDefault="00AA7492" w:rsidP="00FD18A4">
      <w:pPr>
        <w:jc w:val="center"/>
        <w:rPr>
          <w:rFonts w:cstheme="majorBidi"/>
          <w:szCs w:val="24"/>
          <w:lang w:val="en-US"/>
        </w:rPr>
      </w:pPr>
    </w:p>
    <w:p w14:paraId="4B876899" w14:textId="77777777" w:rsidR="00B10578" w:rsidRPr="000E404C" w:rsidRDefault="00B10578" w:rsidP="00FD18A4">
      <w:pPr>
        <w:jc w:val="center"/>
        <w:rPr>
          <w:rFonts w:cstheme="majorBidi"/>
          <w:szCs w:val="24"/>
          <w:lang w:val="en-US"/>
        </w:rPr>
      </w:pPr>
      <w:r w:rsidRPr="000E404C">
        <w:rPr>
          <w:rFonts w:cstheme="majorBidi"/>
          <w:szCs w:val="24"/>
          <w:lang w:val="en-US"/>
        </w:rPr>
        <w:drawing>
          <wp:inline distT="0" distB="0" distL="0" distR="0" wp14:anchorId="074317A1" wp14:editId="33EE3A47">
            <wp:extent cx="1260000" cy="126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25965EB3" w14:textId="77777777" w:rsidR="009861E1" w:rsidRPr="000E404C" w:rsidRDefault="009861E1" w:rsidP="00FD18A4">
      <w:pPr>
        <w:jc w:val="center"/>
        <w:rPr>
          <w:rFonts w:cstheme="majorBidi"/>
          <w:szCs w:val="24"/>
          <w:lang w:val="en-US"/>
        </w:rPr>
      </w:pPr>
    </w:p>
    <w:p w14:paraId="14BBBABE" w14:textId="77777777" w:rsidR="00A915DC" w:rsidRPr="000E404C" w:rsidRDefault="00A915DC" w:rsidP="00FD18A4">
      <w:pPr>
        <w:jc w:val="center"/>
        <w:rPr>
          <w:rFonts w:cstheme="majorBidi"/>
          <w:szCs w:val="24"/>
          <w:lang w:val="en-US"/>
        </w:rPr>
      </w:pPr>
    </w:p>
    <w:p w14:paraId="00F7C9F8" w14:textId="77777777" w:rsidR="009861E1" w:rsidRPr="001452EE" w:rsidRDefault="001306E7" w:rsidP="00FD18A4">
      <w:pPr>
        <w:jc w:val="center"/>
        <w:rPr>
          <w:rFonts w:cstheme="majorBidi"/>
          <w:b/>
          <w:bCs/>
          <w:sz w:val="26"/>
          <w:szCs w:val="26"/>
          <w:lang w:val="en-US"/>
        </w:rPr>
      </w:pPr>
      <w:r w:rsidRPr="001452EE">
        <w:rPr>
          <w:rFonts w:cstheme="majorBidi"/>
          <w:b/>
          <w:bCs/>
          <w:sz w:val="26"/>
          <w:szCs w:val="26"/>
          <w:lang w:val="en-US"/>
        </w:rPr>
        <w:t>Oleh</w:t>
      </w:r>
      <w:r w:rsidR="009861E1" w:rsidRPr="001452EE">
        <w:rPr>
          <w:rFonts w:cstheme="majorBidi"/>
          <w:b/>
          <w:bCs/>
          <w:sz w:val="26"/>
          <w:szCs w:val="26"/>
          <w:lang w:val="en-US"/>
        </w:rPr>
        <w:t>:</w:t>
      </w:r>
    </w:p>
    <w:p w14:paraId="3D0BD263" w14:textId="3C381BB1" w:rsidR="009861E1" w:rsidRPr="001452EE" w:rsidRDefault="00AF2A51" w:rsidP="00FD18A4">
      <w:pPr>
        <w:jc w:val="center"/>
        <w:rPr>
          <w:rFonts w:cstheme="majorBidi"/>
          <w:b/>
          <w:bCs/>
          <w:sz w:val="26"/>
          <w:szCs w:val="26"/>
          <w:lang w:val="en-US"/>
        </w:rPr>
      </w:pPr>
      <w:r>
        <w:rPr>
          <w:rFonts w:cstheme="majorBidi"/>
          <w:b/>
          <w:bCs/>
          <w:sz w:val="26"/>
          <w:szCs w:val="26"/>
          <w:lang w:val="en-US"/>
        </w:rPr>
        <w:t>ANDRE GUMERUNG</w:t>
      </w:r>
    </w:p>
    <w:p w14:paraId="0992E8A6" w14:textId="5991AA24" w:rsidR="009861E1" w:rsidRPr="001452EE" w:rsidRDefault="00E30BEC" w:rsidP="00FD18A4">
      <w:pPr>
        <w:jc w:val="center"/>
        <w:rPr>
          <w:rFonts w:cstheme="majorBidi"/>
          <w:b/>
          <w:bCs/>
          <w:sz w:val="26"/>
          <w:szCs w:val="26"/>
          <w:lang w:val="en-US"/>
        </w:rPr>
      </w:pPr>
      <w:r>
        <w:rPr>
          <w:rFonts w:cstheme="majorBidi"/>
          <w:b/>
          <w:bCs/>
          <w:sz w:val="26"/>
          <w:szCs w:val="26"/>
          <w:lang w:val="en-US"/>
        </w:rPr>
        <w:t>160220</w:t>
      </w:r>
      <w:r w:rsidR="00AF2A51">
        <w:rPr>
          <w:rFonts w:cstheme="majorBidi"/>
          <w:b/>
          <w:bCs/>
          <w:sz w:val="26"/>
          <w:szCs w:val="26"/>
          <w:lang w:val="en-US"/>
        </w:rPr>
        <w:t>20</w:t>
      </w:r>
    </w:p>
    <w:p w14:paraId="2014D8DF" w14:textId="77777777" w:rsidR="009861E1" w:rsidRPr="000E404C" w:rsidRDefault="009861E1" w:rsidP="00FD18A4">
      <w:pPr>
        <w:jc w:val="center"/>
        <w:rPr>
          <w:rFonts w:cstheme="majorBidi"/>
          <w:szCs w:val="24"/>
          <w:lang w:val="en-US"/>
        </w:rPr>
      </w:pPr>
    </w:p>
    <w:p w14:paraId="5AD09776" w14:textId="77777777" w:rsidR="00A915DC" w:rsidRPr="000E404C" w:rsidRDefault="00A915DC" w:rsidP="00FD18A4">
      <w:pPr>
        <w:jc w:val="center"/>
        <w:rPr>
          <w:rFonts w:cstheme="majorBidi"/>
          <w:szCs w:val="24"/>
          <w:lang w:val="en-US"/>
        </w:rPr>
      </w:pPr>
    </w:p>
    <w:p w14:paraId="0F4F6967" w14:textId="77777777" w:rsidR="009861E1" w:rsidRPr="000E404C" w:rsidRDefault="009861E1" w:rsidP="00FD18A4">
      <w:pPr>
        <w:jc w:val="center"/>
        <w:rPr>
          <w:rFonts w:cstheme="majorBidi"/>
          <w:szCs w:val="24"/>
          <w:lang w:val="en-US"/>
        </w:rPr>
      </w:pPr>
    </w:p>
    <w:p w14:paraId="748B5E98" w14:textId="77777777" w:rsidR="009861E1" w:rsidRPr="000E404C" w:rsidRDefault="00CA1544" w:rsidP="00FD18A4">
      <w:pPr>
        <w:jc w:val="center"/>
        <w:rPr>
          <w:rFonts w:cstheme="majorBidi"/>
          <w:b/>
          <w:bCs/>
          <w:sz w:val="28"/>
          <w:szCs w:val="28"/>
          <w:lang w:val="en-US"/>
        </w:rPr>
      </w:pPr>
      <w:r>
        <w:rPr>
          <w:rFonts w:cstheme="majorBidi"/>
          <w:b/>
          <w:bCs/>
          <w:sz w:val="28"/>
          <w:szCs w:val="28"/>
          <w:lang w:val="en-US"/>
        </w:rPr>
        <w:t>POLITEKNIK NEGERI MANADO</w:t>
      </w:r>
    </w:p>
    <w:p w14:paraId="21B8E6AE" w14:textId="77777777" w:rsidR="009861E1" w:rsidRPr="000E404C" w:rsidRDefault="009861E1" w:rsidP="00FD18A4">
      <w:pPr>
        <w:jc w:val="center"/>
        <w:rPr>
          <w:rFonts w:cstheme="majorBidi"/>
          <w:b/>
          <w:bCs/>
          <w:sz w:val="28"/>
          <w:szCs w:val="28"/>
          <w:lang w:val="en-US"/>
        </w:rPr>
      </w:pPr>
      <w:r w:rsidRPr="000E404C">
        <w:rPr>
          <w:rFonts w:cstheme="majorBidi"/>
          <w:b/>
          <w:bCs/>
          <w:sz w:val="28"/>
          <w:szCs w:val="28"/>
          <w:lang w:val="en-US"/>
        </w:rPr>
        <w:t>JURUSAN TEKNIK ELEKTRO</w:t>
      </w:r>
    </w:p>
    <w:p w14:paraId="4D76659F" w14:textId="275AB381" w:rsidR="009861E1" w:rsidRPr="000E404C" w:rsidRDefault="00CA1544" w:rsidP="00FD18A4">
      <w:pPr>
        <w:jc w:val="center"/>
        <w:rPr>
          <w:rFonts w:cstheme="majorBidi"/>
          <w:b/>
          <w:bCs/>
          <w:sz w:val="28"/>
          <w:szCs w:val="28"/>
          <w:lang w:val="en-US"/>
        </w:rPr>
      </w:pPr>
      <w:r>
        <w:rPr>
          <w:rFonts w:cstheme="majorBidi"/>
          <w:b/>
          <w:bCs/>
          <w:sz w:val="28"/>
          <w:szCs w:val="28"/>
          <w:lang w:val="en-US"/>
        </w:rPr>
        <w:t>PROGRAM STUDI</w:t>
      </w:r>
      <w:r w:rsidR="00E30BEC">
        <w:rPr>
          <w:rFonts w:cstheme="majorBidi"/>
          <w:b/>
          <w:bCs/>
          <w:sz w:val="28"/>
          <w:szCs w:val="28"/>
          <w:lang w:val="en-US"/>
        </w:rPr>
        <w:t xml:space="preserve"> D3 TEKNIK KOMPUTER</w:t>
      </w:r>
    </w:p>
    <w:p w14:paraId="52255862" w14:textId="696FDD71" w:rsidR="009861E1" w:rsidRPr="000E404C" w:rsidRDefault="009861E1" w:rsidP="00FD18A4">
      <w:pPr>
        <w:jc w:val="center"/>
        <w:rPr>
          <w:rFonts w:cstheme="majorBidi"/>
          <w:b/>
          <w:bCs/>
          <w:sz w:val="28"/>
          <w:szCs w:val="28"/>
          <w:lang w:val="en-US"/>
        </w:rPr>
      </w:pPr>
      <w:r w:rsidRPr="000E404C">
        <w:rPr>
          <w:rFonts w:cstheme="majorBidi"/>
          <w:b/>
          <w:bCs/>
          <w:sz w:val="28"/>
          <w:szCs w:val="28"/>
          <w:lang w:val="en-US"/>
        </w:rPr>
        <w:t>201</w:t>
      </w:r>
      <w:r w:rsidR="00E30BEC">
        <w:rPr>
          <w:rFonts w:cstheme="majorBidi"/>
          <w:b/>
          <w:bCs/>
          <w:sz w:val="28"/>
          <w:szCs w:val="28"/>
          <w:lang w:val="en-US"/>
        </w:rPr>
        <w:t>9</w:t>
      </w:r>
    </w:p>
    <w:p w14:paraId="421530DD" w14:textId="77777777" w:rsidR="002D047F" w:rsidRPr="000E404C" w:rsidRDefault="002D047F" w:rsidP="00FD18A4">
      <w:pPr>
        <w:jc w:val="center"/>
        <w:rPr>
          <w:rFonts w:cstheme="majorBidi"/>
          <w:szCs w:val="24"/>
          <w:lang w:val="en-US"/>
        </w:rPr>
      </w:pPr>
    </w:p>
    <w:p w14:paraId="420063EE" w14:textId="77777777" w:rsidR="00DC504C" w:rsidRPr="000E404C" w:rsidRDefault="00DC504C" w:rsidP="00FD18A4">
      <w:pPr>
        <w:rPr>
          <w:rFonts w:cstheme="majorBidi"/>
          <w:szCs w:val="24"/>
          <w:lang w:val="en-US"/>
        </w:rPr>
        <w:sectPr w:rsidR="00DC504C" w:rsidRPr="000E404C" w:rsidSect="00D36334">
          <w:footerReference w:type="default" r:id="rId11"/>
          <w:pgSz w:w="11907" w:h="16840" w:code="9"/>
          <w:pgMar w:top="2268" w:right="1701" w:bottom="1701" w:left="2268" w:header="720" w:footer="720" w:gutter="0"/>
          <w:pgNumType w:fmt="lowerRoman" w:start="0"/>
          <w:cols w:space="720"/>
          <w:titlePg/>
          <w:docGrid w:linePitch="360"/>
        </w:sectPr>
      </w:pPr>
    </w:p>
    <w:p w14:paraId="07665D08" w14:textId="77777777" w:rsidR="00B1167F" w:rsidRPr="00A66B28" w:rsidRDefault="00B1167F" w:rsidP="00B1167F">
      <w:pPr>
        <w:pStyle w:val="Head"/>
      </w:pPr>
      <w:bookmarkStart w:id="2" w:name="_Toc11187722"/>
      <w:bookmarkStart w:id="3" w:name="_Toc13087378"/>
      <w:bookmarkStart w:id="4" w:name="_Toc17159657"/>
      <w:bookmarkStart w:id="5" w:name="_Toc532959945"/>
      <w:r w:rsidRPr="00A66B28">
        <w:lastRenderedPageBreak/>
        <w:t>HALAMAN JUDUL</w:t>
      </w:r>
      <w:bookmarkEnd w:id="2"/>
      <w:bookmarkEnd w:id="3"/>
      <w:bookmarkEnd w:id="4"/>
    </w:p>
    <w:p w14:paraId="456527FD" w14:textId="77777777" w:rsidR="00B1167F" w:rsidRPr="00A66B28" w:rsidRDefault="00B1167F" w:rsidP="001E5469"/>
    <w:p w14:paraId="7390A6E4" w14:textId="65D87CC2" w:rsidR="00FB375D" w:rsidRDefault="00FB375D" w:rsidP="001E5469">
      <w:pPr>
        <w:pStyle w:val="Ind-judul"/>
      </w:pPr>
      <w:r>
        <w:t>PERANCANGAN ALAT KONTROL SUHU UNTUK PENDINGIN RUANGAN</w:t>
      </w:r>
    </w:p>
    <w:p w14:paraId="3D37116B" w14:textId="77777777" w:rsidR="001E5469" w:rsidRPr="000E404C" w:rsidRDefault="001E5469" w:rsidP="001E5469">
      <w:pPr>
        <w:pStyle w:val="Ind-judul"/>
      </w:pPr>
    </w:p>
    <w:p w14:paraId="5CBE7922" w14:textId="77777777" w:rsidR="00FB375D" w:rsidRPr="00FB375D" w:rsidRDefault="00FB375D" w:rsidP="001E5469">
      <w:pPr>
        <w:spacing w:line="240" w:lineRule="auto"/>
        <w:jc w:val="center"/>
        <w:rPr>
          <w:rFonts w:cstheme="majorBidi"/>
          <w:b/>
          <w:bCs/>
          <w:i/>
          <w:iCs/>
          <w:sz w:val="28"/>
          <w:szCs w:val="28"/>
          <w:lang w:val="en-US"/>
        </w:rPr>
      </w:pPr>
      <w:r w:rsidRPr="00FB375D">
        <w:rPr>
          <w:rFonts w:ascii="Times New Roman" w:hAnsi="Times New Roman" w:cs="Times New Roman"/>
          <w:b/>
          <w:bCs/>
          <w:i/>
          <w:iCs/>
          <w:color w:val="212121"/>
          <w:sz w:val="28"/>
          <w:szCs w:val="28"/>
          <w:shd w:val="clear" w:color="auto" w:fill="FFFFFF"/>
        </w:rPr>
        <w:t>DESIGN OF TEMPERATURE CONTROL DEVICES FOR AIR CONDITIONING</w:t>
      </w:r>
    </w:p>
    <w:p w14:paraId="1BA541A7" w14:textId="77777777" w:rsidR="00B1167F" w:rsidRPr="00A66B28" w:rsidRDefault="00B1167F" w:rsidP="00B1167F"/>
    <w:p w14:paraId="2DD46F0C" w14:textId="77777777" w:rsidR="00B1167F" w:rsidRPr="00A66B28" w:rsidRDefault="00B1167F" w:rsidP="00B1167F"/>
    <w:p w14:paraId="49B4EEDC" w14:textId="77777777" w:rsidR="00B1167F" w:rsidRPr="00A66B28" w:rsidRDefault="00B1167F" w:rsidP="00B1167F">
      <w:pPr>
        <w:tabs>
          <w:tab w:val="left" w:pos="2460"/>
          <w:tab w:val="center" w:pos="3969"/>
        </w:tabs>
        <w:jc w:val="left"/>
        <w:rPr>
          <w:b/>
          <w:bCs/>
          <w:sz w:val="28"/>
          <w:szCs w:val="26"/>
        </w:rPr>
      </w:pPr>
      <w:r w:rsidRPr="00A66B28">
        <w:rPr>
          <w:b/>
          <w:bCs/>
          <w:sz w:val="28"/>
          <w:szCs w:val="26"/>
        </w:rPr>
        <w:tab/>
      </w:r>
      <w:r w:rsidRPr="00A66B28">
        <w:rPr>
          <w:b/>
          <w:bCs/>
          <w:sz w:val="28"/>
          <w:szCs w:val="26"/>
        </w:rPr>
        <w:tab/>
        <w:t>TUGAS AKHIR</w:t>
      </w:r>
    </w:p>
    <w:p w14:paraId="3D3C3D0C" w14:textId="77777777" w:rsidR="00B1167F" w:rsidRPr="00A66B28" w:rsidRDefault="00B1167F" w:rsidP="00B1167F">
      <w:pPr>
        <w:spacing w:line="240" w:lineRule="auto"/>
        <w:jc w:val="center"/>
        <w:rPr>
          <w:i/>
          <w:iCs/>
          <w:lang w:val="en-US"/>
        </w:rPr>
      </w:pPr>
      <w:r w:rsidRPr="00A66B28">
        <w:rPr>
          <w:i/>
          <w:iCs/>
          <w:lang w:val="en-US"/>
        </w:rPr>
        <w:t xml:space="preserve">Disusun untuk melengkapi salah satu syarat kelulusan </w:t>
      </w:r>
      <w:r w:rsidRPr="00A66B28">
        <w:rPr>
          <w:i/>
          <w:iCs/>
          <w:lang w:val="en-US"/>
        </w:rPr>
        <w:br/>
        <w:t>Program Diploma III (D3)</w:t>
      </w:r>
      <w:r w:rsidRPr="00A66B28">
        <w:rPr>
          <w:i/>
          <w:iCs/>
          <w:lang w:val="en-US"/>
        </w:rPr>
        <w:br/>
        <w:t>di Politeknik Negeri Manado</w:t>
      </w:r>
    </w:p>
    <w:p w14:paraId="4AFEC801" w14:textId="77777777" w:rsidR="00B1167F" w:rsidRPr="00A66B28" w:rsidRDefault="00B1167F" w:rsidP="00B1167F">
      <w:pPr>
        <w:rPr>
          <w:lang w:val="en-US"/>
        </w:rPr>
      </w:pPr>
    </w:p>
    <w:p w14:paraId="2B4BB59E" w14:textId="77777777" w:rsidR="00B1167F" w:rsidRPr="00A66B28" w:rsidRDefault="00B1167F" w:rsidP="00B1167F">
      <w:pPr>
        <w:jc w:val="center"/>
        <w:rPr>
          <w:rFonts w:cstheme="majorBidi"/>
          <w:b/>
          <w:bCs/>
          <w:sz w:val="26"/>
          <w:szCs w:val="26"/>
          <w:lang w:val="en-US"/>
        </w:rPr>
      </w:pPr>
      <w:r w:rsidRPr="00A66B28">
        <w:rPr>
          <w:rFonts w:cstheme="majorBidi"/>
          <w:b/>
          <w:bCs/>
          <w:sz w:val="26"/>
          <w:szCs w:val="26"/>
          <w:lang w:val="en-US"/>
        </w:rPr>
        <w:t>Oleh:</w:t>
      </w:r>
    </w:p>
    <w:p w14:paraId="12832D6B" w14:textId="7E9573E0" w:rsidR="00B1167F" w:rsidRPr="00A66B28" w:rsidRDefault="00D40BD8" w:rsidP="00B1167F">
      <w:pPr>
        <w:spacing w:line="240" w:lineRule="auto"/>
        <w:jc w:val="center"/>
        <w:rPr>
          <w:rFonts w:cstheme="majorBidi"/>
          <w:b/>
          <w:bCs/>
          <w:sz w:val="26"/>
          <w:szCs w:val="26"/>
          <w:lang w:val="en-US"/>
        </w:rPr>
      </w:pPr>
      <w:r>
        <w:rPr>
          <w:rFonts w:cstheme="majorBidi"/>
          <w:b/>
          <w:bCs/>
          <w:sz w:val="26"/>
          <w:szCs w:val="26"/>
          <w:lang w:val="en-US"/>
        </w:rPr>
        <w:t>ANDRE GUMERUNG</w:t>
      </w:r>
    </w:p>
    <w:p w14:paraId="4D720C21" w14:textId="79C14CE9" w:rsidR="00B1167F" w:rsidRPr="00A66B28" w:rsidRDefault="001E5469" w:rsidP="00B1167F">
      <w:pPr>
        <w:spacing w:line="240" w:lineRule="auto"/>
        <w:jc w:val="center"/>
        <w:rPr>
          <w:rFonts w:cstheme="majorBidi"/>
          <w:b/>
          <w:bCs/>
          <w:sz w:val="26"/>
          <w:szCs w:val="26"/>
          <w:lang w:val="en-US"/>
        </w:rPr>
      </w:pPr>
      <w:r>
        <w:rPr>
          <w:rFonts w:cstheme="majorBidi"/>
          <w:b/>
          <w:bCs/>
          <w:sz w:val="26"/>
          <w:szCs w:val="26"/>
          <w:lang w:val="en-US"/>
        </w:rPr>
        <w:t xml:space="preserve">NIM. </w:t>
      </w:r>
      <w:r w:rsidR="00B1167F" w:rsidRPr="00A66B28">
        <w:rPr>
          <w:rFonts w:cstheme="majorBidi"/>
          <w:b/>
          <w:bCs/>
          <w:sz w:val="26"/>
          <w:szCs w:val="26"/>
          <w:lang w:val="en-US"/>
        </w:rPr>
        <w:t>160220</w:t>
      </w:r>
      <w:r w:rsidR="00D40BD8">
        <w:rPr>
          <w:rFonts w:cstheme="majorBidi"/>
          <w:b/>
          <w:bCs/>
          <w:sz w:val="26"/>
          <w:szCs w:val="26"/>
          <w:lang w:val="en-US"/>
        </w:rPr>
        <w:t>20</w:t>
      </w:r>
    </w:p>
    <w:p w14:paraId="2B4838EA" w14:textId="77777777" w:rsidR="00B1167F" w:rsidRPr="00A66B28" w:rsidRDefault="00B1167F" w:rsidP="00B1167F">
      <w:pPr>
        <w:rPr>
          <w:lang w:val="en-US"/>
        </w:rPr>
      </w:pPr>
    </w:p>
    <w:p w14:paraId="0CBC2434" w14:textId="77777777" w:rsidR="00B1167F" w:rsidRPr="00A66B28" w:rsidRDefault="00B1167F" w:rsidP="00B1167F">
      <w:pPr>
        <w:rPr>
          <w:lang w:val="en-US"/>
        </w:rPr>
      </w:pPr>
    </w:p>
    <w:p w14:paraId="28C5A566" w14:textId="77777777" w:rsidR="00B1167F" w:rsidRPr="00A66B28" w:rsidRDefault="00B1167F" w:rsidP="00B1167F">
      <w:pPr>
        <w:jc w:val="center"/>
        <w:rPr>
          <w:rFonts w:cstheme="majorBidi"/>
          <w:szCs w:val="24"/>
          <w:lang w:val="en-US"/>
        </w:rPr>
      </w:pPr>
      <w:r w:rsidRPr="00A66B28">
        <w:rPr>
          <w:rFonts w:cstheme="majorBidi"/>
          <w:szCs w:val="24"/>
          <w:lang w:val="en-US"/>
        </w:rPr>
        <w:drawing>
          <wp:inline distT="0" distB="0" distL="0" distR="0" wp14:anchorId="60DDC395" wp14:editId="36A52231">
            <wp:extent cx="1260000" cy="126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limd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60000" cy="1260000"/>
                    </a:xfrm>
                    <a:prstGeom prst="rect">
                      <a:avLst/>
                    </a:prstGeom>
                  </pic:spPr>
                </pic:pic>
              </a:graphicData>
            </a:graphic>
          </wp:inline>
        </w:drawing>
      </w:r>
    </w:p>
    <w:p w14:paraId="416710F9" w14:textId="77777777" w:rsidR="00B1167F" w:rsidRPr="00A66B28" w:rsidRDefault="00B1167F" w:rsidP="00B1167F">
      <w:pPr>
        <w:rPr>
          <w:lang w:val="en-US"/>
        </w:rPr>
      </w:pPr>
    </w:p>
    <w:p w14:paraId="2A02EEE9" w14:textId="77777777" w:rsidR="00B1167F" w:rsidRPr="00A66B28" w:rsidRDefault="00B1167F" w:rsidP="00B1167F">
      <w:pPr>
        <w:rPr>
          <w:lang w:val="en-US"/>
        </w:rPr>
      </w:pPr>
    </w:p>
    <w:p w14:paraId="15917D04" w14:textId="77777777" w:rsidR="001E5469" w:rsidRDefault="001E5469" w:rsidP="00B1167F">
      <w:pPr>
        <w:spacing w:line="240" w:lineRule="auto"/>
        <w:jc w:val="center"/>
        <w:rPr>
          <w:rFonts w:cstheme="majorBidi"/>
          <w:b/>
          <w:bCs/>
          <w:sz w:val="28"/>
          <w:szCs w:val="28"/>
          <w:lang w:val="en-US"/>
        </w:rPr>
      </w:pPr>
    </w:p>
    <w:p w14:paraId="4D941AF0" w14:textId="74E5238B" w:rsidR="00B1167F" w:rsidRPr="00A66B28" w:rsidRDefault="00B1167F" w:rsidP="00B1167F">
      <w:pPr>
        <w:spacing w:line="240" w:lineRule="auto"/>
        <w:jc w:val="center"/>
        <w:rPr>
          <w:rFonts w:cstheme="majorBidi"/>
          <w:b/>
          <w:bCs/>
          <w:sz w:val="28"/>
          <w:szCs w:val="28"/>
          <w:lang w:val="en-US"/>
        </w:rPr>
      </w:pPr>
      <w:r w:rsidRPr="00A66B28">
        <w:rPr>
          <w:rFonts w:cstheme="majorBidi"/>
          <w:b/>
          <w:bCs/>
          <w:sz w:val="28"/>
          <w:szCs w:val="28"/>
          <w:lang w:val="en-US"/>
        </w:rPr>
        <w:t>POLITEKNIK NEGERI MANADO</w:t>
      </w:r>
    </w:p>
    <w:p w14:paraId="45DA4F2A" w14:textId="77777777" w:rsidR="00B1167F" w:rsidRPr="00A66B28" w:rsidRDefault="00B1167F" w:rsidP="00B1167F">
      <w:pPr>
        <w:spacing w:line="240" w:lineRule="auto"/>
        <w:jc w:val="center"/>
        <w:rPr>
          <w:rFonts w:cstheme="majorBidi"/>
          <w:b/>
          <w:bCs/>
          <w:sz w:val="28"/>
          <w:szCs w:val="28"/>
          <w:lang w:val="en-US"/>
        </w:rPr>
      </w:pPr>
      <w:r w:rsidRPr="00A66B28">
        <w:rPr>
          <w:rFonts w:cstheme="majorBidi"/>
          <w:b/>
          <w:bCs/>
          <w:sz w:val="28"/>
          <w:szCs w:val="28"/>
          <w:lang w:val="en-US"/>
        </w:rPr>
        <w:t>JURUSAN TEKNIK ELEKTRO</w:t>
      </w:r>
    </w:p>
    <w:p w14:paraId="631BE043" w14:textId="77777777" w:rsidR="00B1167F" w:rsidRPr="00A66B28" w:rsidRDefault="00B1167F" w:rsidP="00B1167F">
      <w:pPr>
        <w:spacing w:line="240" w:lineRule="auto"/>
        <w:jc w:val="center"/>
        <w:rPr>
          <w:rFonts w:cstheme="majorBidi"/>
          <w:b/>
          <w:bCs/>
          <w:sz w:val="28"/>
          <w:szCs w:val="28"/>
          <w:lang w:val="en-US"/>
        </w:rPr>
      </w:pPr>
      <w:r w:rsidRPr="00A66B28">
        <w:rPr>
          <w:rFonts w:cstheme="majorBidi"/>
          <w:b/>
          <w:bCs/>
          <w:sz w:val="28"/>
          <w:szCs w:val="28"/>
          <w:lang w:val="en-US"/>
        </w:rPr>
        <w:t>PROGRAM STUDI D3 TEKNIK KOMPUTER</w:t>
      </w:r>
    </w:p>
    <w:p w14:paraId="31F94229" w14:textId="289301E0" w:rsidR="007C0817" w:rsidRPr="00B1167F" w:rsidRDefault="00B1167F" w:rsidP="00B1167F">
      <w:pPr>
        <w:spacing w:line="240" w:lineRule="auto"/>
        <w:jc w:val="center"/>
        <w:rPr>
          <w:rFonts w:cstheme="majorBidi"/>
          <w:b/>
          <w:bCs/>
          <w:sz w:val="28"/>
          <w:szCs w:val="28"/>
          <w:lang w:val="en-US"/>
        </w:rPr>
      </w:pPr>
      <w:r w:rsidRPr="00A66B28">
        <w:rPr>
          <w:rFonts w:cstheme="majorBidi"/>
          <w:b/>
          <w:bCs/>
          <w:sz w:val="28"/>
          <w:szCs w:val="28"/>
          <w:lang w:val="en-US"/>
        </w:rPr>
        <w:t>2019</w:t>
      </w:r>
    </w:p>
    <w:p w14:paraId="0FA8C6F8" w14:textId="77777777" w:rsidR="001F1136" w:rsidRPr="00A66B28" w:rsidRDefault="001F1136" w:rsidP="001F1136">
      <w:pPr>
        <w:pStyle w:val="Head"/>
      </w:pPr>
      <w:bookmarkStart w:id="6" w:name="_Toc11187723"/>
      <w:bookmarkStart w:id="7" w:name="_Toc13087379"/>
      <w:bookmarkStart w:id="8" w:name="_Toc17159658"/>
      <w:bookmarkEnd w:id="5"/>
      <w:r w:rsidRPr="00A66B28">
        <w:lastRenderedPageBreak/>
        <w:t>HALAMAN PENGESAHAN</w:t>
      </w:r>
      <w:bookmarkEnd w:id="6"/>
      <w:bookmarkEnd w:id="7"/>
      <w:bookmarkEnd w:id="8"/>
    </w:p>
    <w:p w14:paraId="58E5CDD1" w14:textId="77777777" w:rsidR="001F1136" w:rsidRPr="00A66B28" w:rsidRDefault="001F1136" w:rsidP="001F1136">
      <w:pPr>
        <w:rPr>
          <w:lang w:val="en-US"/>
        </w:rPr>
      </w:pPr>
    </w:p>
    <w:p w14:paraId="56A88375" w14:textId="678AD03E" w:rsidR="00FB375D" w:rsidRDefault="00FB375D" w:rsidP="001E5469">
      <w:pPr>
        <w:pStyle w:val="Ind-judul"/>
      </w:pPr>
      <w:r>
        <w:t>PERANCANGAN ALAT KONTROL SUHU UNTUK PENDINGIN RUANGAN</w:t>
      </w:r>
    </w:p>
    <w:p w14:paraId="5363CCB7" w14:textId="77777777" w:rsidR="001E5469" w:rsidRPr="000E404C" w:rsidRDefault="001E5469" w:rsidP="001E5469">
      <w:pPr>
        <w:pStyle w:val="Ind-judul"/>
      </w:pPr>
    </w:p>
    <w:p w14:paraId="345D9D8D" w14:textId="77777777" w:rsidR="00FB375D" w:rsidRPr="00FB375D" w:rsidRDefault="00FB375D" w:rsidP="001E5469">
      <w:pPr>
        <w:spacing w:line="240" w:lineRule="auto"/>
        <w:jc w:val="center"/>
        <w:rPr>
          <w:rFonts w:cstheme="majorBidi"/>
          <w:b/>
          <w:bCs/>
          <w:i/>
          <w:iCs/>
          <w:sz w:val="28"/>
          <w:szCs w:val="28"/>
          <w:lang w:val="en-US"/>
        </w:rPr>
      </w:pPr>
      <w:r w:rsidRPr="00FB375D">
        <w:rPr>
          <w:rFonts w:ascii="Times New Roman" w:hAnsi="Times New Roman" w:cs="Times New Roman"/>
          <w:b/>
          <w:bCs/>
          <w:i/>
          <w:iCs/>
          <w:color w:val="212121"/>
          <w:sz w:val="28"/>
          <w:szCs w:val="28"/>
          <w:shd w:val="clear" w:color="auto" w:fill="FFFFFF"/>
        </w:rPr>
        <w:t>DESIGN OF TEMPERATURE CONTROL DEVICES FOR AIR CONDITIONING</w:t>
      </w:r>
    </w:p>
    <w:p w14:paraId="1DFBAB8A" w14:textId="77777777" w:rsidR="001F1136" w:rsidRPr="00A66B28" w:rsidRDefault="001F1136" w:rsidP="001F1136"/>
    <w:p w14:paraId="5AF0930A" w14:textId="77777777" w:rsidR="001F1136" w:rsidRPr="00A66B28" w:rsidRDefault="001F1136" w:rsidP="001F1136"/>
    <w:p w14:paraId="5A45D287" w14:textId="77777777" w:rsidR="001F1136" w:rsidRPr="00A66B28" w:rsidRDefault="001F1136" w:rsidP="001F1136">
      <w:pPr>
        <w:jc w:val="center"/>
        <w:rPr>
          <w:b/>
          <w:bCs/>
          <w:sz w:val="28"/>
          <w:szCs w:val="26"/>
        </w:rPr>
      </w:pPr>
      <w:r w:rsidRPr="00A66B28">
        <w:rPr>
          <w:b/>
          <w:bCs/>
          <w:sz w:val="28"/>
          <w:szCs w:val="26"/>
        </w:rPr>
        <w:t>TUGAS AKHIR</w:t>
      </w:r>
    </w:p>
    <w:p w14:paraId="43AA7476" w14:textId="77777777" w:rsidR="001F1136" w:rsidRPr="00A66B28" w:rsidRDefault="001F1136" w:rsidP="001F1136">
      <w:pPr>
        <w:rPr>
          <w:lang w:val="en-US"/>
        </w:rPr>
      </w:pPr>
    </w:p>
    <w:p w14:paraId="7D42B086" w14:textId="77777777" w:rsidR="001F1136" w:rsidRPr="00A66B28" w:rsidRDefault="001F1136" w:rsidP="001F1136">
      <w:pPr>
        <w:jc w:val="center"/>
        <w:rPr>
          <w:rFonts w:cstheme="majorBidi"/>
          <w:b/>
          <w:bCs/>
          <w:sz w:val="26"/>
          <w:szCs w:val="26"/>
          <w:lang w:val="en-US"/>
        </w:rPr>
      </w:pPr>
      <w:r w:rsidRPr="00A66B28">
        <w:rPr>
          <w:rFonts w:cstheme="majorBidi"/>
          <w:b/>
          <w:bCs/>
          <w:sz w:val="26"/>
          <w:szCs w:val="26"/>
          <w:lang w:val="en-US"/>
        </w:rPr>
        <w:t>Oleh:</w:t>
      </w:r>
    </w:p>
    <w:p w14:paraId="027B06D6" w14:textId="472F0421" w:rsidR="001F1136" w:rsidRPr="00A66B28" w:rsidRDefault="00D40BD8" w:rsidP="001F1136">
      <w:pPr>
        <w:spacing w:line="240" w:lineRule="auto"/>
        <w:jc w:val="center"/>
        <w:rPr>
          <w:rFonts w:cstheme="majorBidi"/>
          <w:b/>
          <w:bCs/>
          <w:sz w:val="26"/>
          <w:szCs w:val="26"/>
          <w:lang w:val="en-US"/>
        </w:rPr>
      </w:pPr>
      <w:r>
        <w:rPr>
          <w:rFonts w:cstheme="majorBidi"/>
          <w:b/>
          <w:bCs/>
          <w:sz w:val="26"/>
          <w:szCs w:val="26"/>
          <w:lang w:val="en-US"/>
        </w:rPr>
        <w:t>ANDRE GUMERUNG</w:t>
      </w:r>
    </w:p>
    <w:p w14:paraId="44C1E07C" w14:textId="6AC1620C" w:rsidR="001F1136" w:rsidRPr="00A66B28" w:rsidRDefault="001E5469" w:rsidP="001F1136">
      <w:pPr>
        <w:spacing w:line="240" w:lineRule="auto"/>
        <w:jc w:val="center"/>
        <w:rPr>
          <w:rFonts w:cstheme="majorBidi"/>
          <w:b/>
          <w:bCs/>
          <w:sz w:val="26"/>
          <w:szCs w:val="26"/>
          <w:lang w:val="en-US"/>
        </w:rPr>
      </w:pPr>
      <w:r>
        <w:rPr>
          <w:rFonts w:cstheme="majorBidi"/>
          <w:b/>
          <w:bCs/>
          <w:sz w:val="26"/>
          <w:szCs w:val="26"/>
          <w:lang w:val="en-US"/>
        </w:rPr>
        <w:t xml:space="preserve">NIM. </w:t>
      </w:r>
      <w:r w:rsidR="001F1136" w:rsidRPr="00A66B28">
        <w:rPr>
          <w:rFonts w:cstheme="majorBidi"/>
          <w:b/>
          <w:bCs/>
          <w:sz w:val="26"/>
          <w:szCs w:val="26"/>
          <w:lang w:val="en-US"/>
        </w:rPr>
        <w:t>160220</w:t>
      </w:r>
      <w:r w:rsidR="00D40BD8">
        <w:rPr>
          <w:rFonts w:cstheme="majorBidi"/>
          <w:b/>
          <w:bCs/>
          <w:sz w:val="26"/>
          <w:szCs w:val="26"/>
          <w:lang w:val="en-US"/>
        </w:rPr>
        <w:t>20</w:t>
      </w:r>
    </w:p>
    <w:p w14:paraId="5CCDDD59" w14:textId="77777777" w:rsidR="001F1136" w:rsidRPr="00A66B28" w:rsidRDefault="001F1136" w:rsidP="001F1136">
      <w:pPr>
        <w:rPr>
          <w:lang w:val="en-US"/>
        </w:rPr>
      </w:pPr>
    </w:p>
    <w:p w14:paraId="60B18A2E" w14:textId="77777777" w:rsidR="001F1136" w:rsidRPr="00A66B28" w:rsidRDefault="001F1136" w:rsidP="001F1136">
      <w:pPr>
        <w:spacing w:line="240" w:lineRule="auto"/>
        <w:jc w:val="center"/>
        <w:rPr>
          <w:lang w:val="en-US"/>
        </w:rPr>
      </w:pPr>
      <w:r w:rsidRPr="00A66B28">
        <w:rPr>
          <w:lang w:val="en-US"/>
        </w:rPr>
        <w:t xml:space="preserve">Telah dipertahankan dalam Seminar dan Ujian Tugas Akhir di depan Tim Penguji pada </w:t>
      </w:r>
      <w:r>
        <w:rPr>
          <w:lang w:val="en-US"/>
        </w:rPr>
        <w:t>……,…………..</w:t>
      </w:r>
      <w:r w:rsidRPr="00A66B28">
        <w:rPr>
          <w:lang w:val="en-US"/>
        </w:rPr>
        <w:t xml:space="preserve"> 2019 dan dinyatakan telah memenuhi syarat sebagai Sarjana Diploma</w:t>
      </w:r>
    </w:p>
    <w:p w14:paraId="160EE14D" w14:textId="77777777" w:rsidR="001F1136" w:rsidRPr="00A66B28" w:rsidRDefault="001F1136" w:rsidP="001F1136">
      <w:pPr>
        <w:rPr>
          <w:lang w:val="en-U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85" w:type="dxa"/>
          <w:left w:w="0" w:type="dxa"/>
          <w:right w:w="0" w:type="dxa"/>
        </w:tblCellMar>
        <w:tblLook w:val="04A0" w:firstRow="1" w:lastRow="0" w:firstColumn="1" w:lastColumn="0" w:noHBand="0" w:noVBand="1"/>
      </w:tblPr>
      <w:tblGrid>
        <w:gridCol w:w="3833"/>
        <w:gridCol w:w="4115"/>
      </w:tblGrid>
      <w:tr w:rsidR="001F1136" w:rsidRPr="00A66B28" w14:paraId="3C3E177D" w14:textId="77777777" w:rsidTr="00E11A2E">
        <w:tc>
          <w:tcPr>
            <w:tcW w:w="7948" w:type="dxa"/>
            <w:gridSpan w:val="2"/>
          </w:tcPr>
          <w:p w14:paraId="53E6119A" w14:textId="77777777" w:rsidR="001F1136" w:rsidRPr="00A66B28" w:rsidRDefault="001F1136" w:rsidP="00E11A2E">
            <w:pPr>
              <w:spacing w:line="240" w:lineRule="auto"/>
              <w:jc w:val="center"/>
              <w:rPr>
                <w:rFonts w:cstheme="majorBidi"/>
                <w:szCs w:val="24"/>
                <w:lang w:val="en-US"/>
              </w:rPr>
            </w:pPr>
            <w:r w:rsidRPr="00A66B28">
              <w:rPr>
                <w:rFonts w:cstheme="majorBidi"/>
                <w:szCs w:val="24"/>
                <w:lang w:val="en-US"/>
              </w:rPr>
              <w:t>Disahkan oleh:</w:t>
            </w:r>
          </w:p>
        </w:tc>
      </w:tr>
      <w:tr w:rsidR="001F1136" w:rsidRPr="00A66B28" w14:paraId="2CD323CD" w14:textId="77777777" w:rsidTr="00E11A2E">
        <w:tc>
          <w:tcPr>
            <w:tcW w:w="3833" w:type="dxa"/>
          </w:tcPr>
          <w:p w14:paraId="3517E862" w14:textId="77777777" w:rsidR="001F1136" w:rsidRPr="00A66B28" w:rsidRDefault="001F1136" w:rsidP="00E11A2E">
            <w:pPr>
              <w:spacing w:line="240" w:lineRule="auto"/>
              <w:ind w:left="357"/>
              <w:rPr>
                <w:rFonts w:cstheme="majorBidi"/>
                <w:b/>
                <w:szCs w:val="24"/>
                <w:lang w:val="en-US"/>
              </w:rPr>
            </w:pPr>
            <w:r w:rsidRPr="00A66B28">
              <w:rPr>
                <w:rFonts w:cstheme="majorBidi"/>
                <w:b/>
                <w:szCs w:val="24"/>
                <w:lang w:val="en-US"/>
              </w:rPr>
              <w:t>Ketua Panitia Tugas Akhir,</w:t>
            </w:r>
          </w:p>
          <w:p w14:paraId="713AC680" w14:textId="77777777" w:rsidR="001F1136" w:rsidRPr="00A66B28" w:rsidRDefault="001F1136" w:rsidP="00E11A2E">
            <w:pPr>
              <w:spacing w:line="240" w:lineRule="auto"/>
              <w:ind w:left="357"/>
              <w:rPr>
                <w:rFonts w:cstheme="majorBidi"/>
                <w:szCs w:val="24"/>
                <w:lang w:val="en-US"/>
              </w:rPr>
            </w:pPr>
          </w:p>
          <w:p w14:paraId="76DE009A" w14:textId="77777777" w:rsidR="001F1136" w:rsidRPr="00A66B28" w:rsidRDefault="001F1136" w:rsidP="00E11A2E">
            <w:pPr>
              <w:spacing w:line="240" w:lineRule="auto"/>
              <w:ind w:left="357"/>
              <w:rPr>
                <w:rFonts w:cstheme="majorBidi"/>
                <w:szCs w:val="24"/>
                <w:lang w:val="en-US"/>
              </w:rPr>
            </w:pPr>
          </w:p>
          <w:p w14:paraId="3DCA078F" w14:textId="77777777" w:rsidR="001F1136" w:rsidRPr="00A66B28" w:rsidRDefault="001F1136" w:rsidP="00E11A2E">
            <w:pPr>
              <w:spacing w:line="240" w:lineRule="auto"/>
              <w:ind w:left="357"/>
              <w:rPr>
                <w:rFonts w:cstheme="majorBidi"/>
                <w:b/>
                <w:szCs w:val="24"/>
                <w:u w:val="single"/>
                <w:lang w:val="en-US"/>
              </w:rPr>
            </w:pPr>
            <w:r w:rsidRPr="00A66B28">
              <w:rPr>
                <w:rFonts w:cstheme="majorBidi"/>
                <w:b/>
                <w:szCs w:val="24"/>
                <w:u w:val="single"/>
                <w:lang w:val="en-US"/>
              </w:rPr>
              <w:t>Anritsu S.Ch. Polii, SST., MT.</w:t>
            </w:r>
          </w:p>
          <w:p w14:paraId="0A90DD48" w14:textId="77777777" w:rsidR="001F1136" w:rsidRPr="00A66B28" w:rsidRDefault="001F1136" w:rsidP="00E11A2E">
            <w:pPr>
              <w:spacing w:line="240" w:lineRule="auto"/>
              <w:ind w:left="357"/>
              <w:rPr>
                <w:rFonts w:cstheme="majorBidi"/>
                <w:szCs w:val="24"/>
                <w:lang w:val="en-US"/>
              </w:rPr>
            </w:pPr>
            <w:r w:rsidRPr="00A66B28">
              <w:rPr>
                <w:rFonts w:cstheme="majorBidi"/>
                <w:szCs w:val="24"/>
                <w:lang w:val="en-US"/>
              </w:rPr>
              <w:t>NIP. 19761016 200501 1 001</w:t>
            </w:r>
          </w:p>
        </w:tc>
        <w:tc>
          <w:tcPr>
            <w:tcW w:w="4115" w:type="dxa"/>
          </w:tcPr>
          <w:p w14:paraId="7285CEF2" w14:textId="77777777" w:rsidR="001F1136" w:rsidRPr="00A66B28" w:rsidRDefault="001F1136" w:rsidP="00E11A2E">
            <w:pPr>
              <w:spacing w:line="240" w:lineRule="auto"/>
              <w:ind w:left="357"/>
              <w:rPr>
                <w:rFonts w:cstheme="majorBidi"/>
                <w:szCs w:val="24"/>
                <w:lang w:val="en-US"/>
              </w:rPr>
            </w:pPr>
            <w:r w:rsidRPr="00A66B28">
              <w:rPr>
                <w:rFonts w:cstheme="majorBidi"/>
                <w:szCs w:val="24"/>
                <w:lang w:val="en-US"/>
              </w:rPr>
              <w:br w:type="column"/>
            </w:r>
            <w:r w:rsidRPr="00A66B28">
              <w:rPr>
                <w:rFonts w:cstheme="majorBidi"/>
                <w:b/>
                <w:szCs w:val="24"/>
                <w:lang w:val="en-US"/>
              </w:rPr>
              <w:t>Pembimbing,</w:t>
            </w:r>
          </w:p>
          <w:p w14:paraId="1261182C" w14:textId="77777777" w:rsidR="001F1136" w:rsidRPr="00A66B28" w:rsidRDefault="001F1136" w:rsidP="00E11A2E">
            <w:pPr>
              <w:spacing w:line="240" w:lineRule="auto"/>
              <w:ind w:left="357"/>
              <w:rPr>
                <w:rFonts w:cstheme="majorBidi"/>
                <w:szCs w:val="24"/>
                <w:lang w:val="en-US"/>
              </w:rPr>
            </w:pPr>
          </w:p>
          <w:p w14:paraId="31E90602" w14:textId="77777777" w:rsidR="001F1136" w:rsidRPr="00A66B28" w:rsidRDefault="001F1136" w:rsidP="00E11A2E">
            <w:pPr>
              <w:spacing w:line="240" w:lineRule="auto"/>
              <w:ind w:left="357"/>
              <w:rPr>
                <w:rFonts w:cstheme="majorBidi"/>
                <w:szCs w:val="24"/>
                <w:lang w:val="en-US"/>
              </w:rPr>
            </w:pPr>
          </w:p>
          <w:p w14:paraId="53985324" w14:textId="61E5FC4D" w:rsidR="001F1136" w:rsidRPr="00A66B28" w:rsidRDefault="005D64E3" w:rsidP="00E11A2E">
            <w:pPr>
              <w:spacing w:line="240" w:lineRule="auto"/>
              <w:ind w:left="357"/>
              <w:jc w:val="left"/>
              <w:rPr>
                <w:rFonts w:cstheme="majorBidi"/>
                <w:b/>
                <w:szCs w:val="24"/>
                <w:u w:val="single"/>
                <w:lang w:val="en-US"/>
              </w:rPr>
            </w:pPr>
            <w:r>
              <w:rPr>
                <w:rFonts w:cstheme="majorBidi"/>
                <w:b/>
                <w:szCs w:val="24"/>
                <w:u w:val="single"/>
                <w:lang w:val="en-US"/>
              </w:rPr>
              <w:t>Ventje Ferdy Aror</w:t>
            </w:r>
            <w:r w:rsidR="001F1136" w:rsidRPr="00A66B28">
              <w:rPr>
                <w:rFonts w:cstheme="majorBidi"/>
                <w:b/>
                <w:szCs w:val="24"/>
                <w:u w:val="single"/>
                <w:lang w:val="en-US"/>
              </w:rPr>
              <w:t>, SST., MT.</w:t>
            </w:r>
          </w:p>
          <w:p w14:paraId="15BA72CF" w14:textId="785511F0" w:rsidR="001F1136" w:rsidRPr="00A66B28" w:rsidRDefault="001F1136" w:rsidP="00E11A2E">
            <w:pPr>
              <w:spacing w:line="240" w:lineRule="auto"/>
              <w:ind w:left="357"/>
              <w:rPr>
                <w:rFonts w:cstheme="majorBidi"/>
                <w:szCs w:val="24"/>
                <w:lang w:val="en-US"/>
              </w:rPr>
            </w:pPr>
            <w:r w:rsidRPr="00A66B28">
              <w:rPr>
                <w:rFonts w:cstheme="majorBidi"/>
                <w:szCs w:val="24"/>
                <w:lang w:val="en-US"/>
              </w:rPr>
              <w:t xml:space="preserve">NIP. </w:t>
            </w:r>
            <w:r>
              <w:rPr>
                <w:rFonts w:cstheme="majorBidi"/>
                <w:szCs w:val="24"/>
                <w:lang w:val="en-US"/>
              </w:rPr>
              <w:t>196</w:t>
            </w:r>
            <w:r w:rsidR="005D64E3">
              <w:rPr>
                <w:rFonts w:cstheme="majorBidi"/>
                <w:szCs w:val="24"/>
                <w:lang w:val="en-US"/>
              </w:rPr>
              <w:t>20224 199003 1 003</w:t>
            </w:r>
          </w:p>
        </w:tc>
      </w:tr>
      <w:tr w:rsidR="001F1136" w:rsidRPr="00A66B28" w14:paraId="1E67B411" w14:textId="77777777" w:rsidTr="00E11A2E">
        <w:tc>
          <w:tcPr>
            <w:tcW w:w="7948" w:type="dxa"/>
            <w:gridSpan w:val="2"/>
          </w:tcPr>
          <w:p w14:paraId="3B113695" w14:textId="77777777" w:rsidR="001F1136" w:rsidRPr="00A66B28" w:rsidRDefault="001F1136" w:rsidP="00E11A2E">
            <w:pPr>
              <w:spacing w:line="240" w:lineRule="auto"/>
              <w:rPr>
                <w:rFonts w:cstheme="majorBidi"/>
                <w:szCs w:val="24"/>
                <w:lang w:val="en-US"/>
              </w:rPr>
            </w:pPr>
          </w:p>
        </w:tc>
      </w:tr>
      <w:tr w:rsidR="001F1136" w:rsidRPr="00A66B28" w14:paraId="26DE06C3" w14:textId="77777777" w:rsidTr="00E11A2E">
        <w:tc>
          <w:tcPr>
            <w:tcW w:w="7948" w:type="dxa"/>
            <w:gridSpan w:val="2"/>
          </w:tcPr>
          <w:p w14:paraId="0B73C406" w14:textId="77777777" w:rsidR="001F1136" w:rsidRPr="00A66B28" w:rsidRDefault="001F1136" w:rsidP="00E11A2E">
            <w:pPr>
              <w:spacing w:line="240" w:lineRule="auto"/>
              <w:jc w:val="center"/>
              <w:rPr>
                <w:rFonts w:cstheme="majorBidi"/>
                <w:bCs/>
                <w:szCs w:val="24"/>
                <w:lang w:val="en-US"/>
              </w:rPr>
            </w:pPr>
          </w:p>
          <w:p w14:paraId="7333D778" w14:textId="77777777" w:rsidR="001F1136" w:rsidRPr="00A66B28" w:rsidRDefault="001F1136" w:rsidP="00E11A2E">
            <w:pPr>
              <w:spacing w:line="240" w:lineRule="auto"/>
              <w:jc w:val="center"/>
              <w:rPr>
                <w:rFonts w:cstheme="majorBidi"/>
                <w:bCs/>
                <w:szCs w:val="24"/>
                <w:lang w:val="en-US"/>
              </w:rPr>
            </w:pPr>
            <w:r w:rsidRPr="00A66B28">
              <w:rPr>
                <w:rFonts w:cstheme="majorBidi"/>
                <w:bCs/>
                <w:szCs w:val="24"/>
                <w:lang w:val="en-US"/>
              </w:rPr>
              <w:t>Mengetahui:</w:t>
            </w:r>
          </w:p>
        </w:tc>
      </w:tr>
      <w:tr w:rsidR="001F1136" w:rsidRPr="00A66B28" w14:paraId="73365F2C" w14:textId="77777777" w:rsidTr="00E11A2E">
        <w:tc>
          <w:tcPr>
            <w:tcW w:w="3833" w:type="dxa"/>
          </w:tcPr>
          <w:p w14:paraId="2EB63D89" w14:textId="77777777" w:rsidR="001F1136" w:rsidRPr="00A66B28" w:rsidRDefault="001F1136" w:rsidP="00E11A2E">
            <w:pPr>
              <w:spacing w:line="240" w:lineRule="auto"/>
              <w:ind w:left="357"/>
              <w:jc w:val="left"/>
              <w:rPr>
                <w:rFonts w:cstheme="majorBidi"/>
                <w:szCs w:val="24"/>
                <w:lang w:val="en-US"/>
              </w:rPr>
            </w:pPr>
            <w:r w:rsidRPr="00A66B28">
              <w:rPr>
                <w:rFonts w:cstheme="majorBidi"/>
                <w:b/>
                <w:szCs w:val="24"/>
                <w:lang w:val="en-US"/>
              </w:rPr>
              <w:t xml:space="preserve">Koordinator Program Studi </w:t>
            </w:r>
            <w:r w:rsidRPr="00A66B28">
              <w:rPr>
                <w:rFonts w:cstheme="majorBidi"/>
                <w:b/>
                <w:szCs w:val="24"/>
                <w:lang w:val="en-US"/>
              </w:rPr>
              <w:br/>
            </w:r>
            <w:r w:rsidRPr="00A66B28">
              <w:rPr>
                <w:lang w:val="en-US"/>
              </w:rPr>
              <w:t>D3 Teknik Komputer</w:t>
            </w:r>
          </w:p>
          <w:p w14:paraId="20636A51" w14:textId="77777777" w:rsidR="001F1136" w:rsidRPr="00A66B28" w:rsidRDefault="001F1136" w:rsidP="00E11A2E">
            <w:pPr>
              <w:spacing w:line="240" w:lineRule="auto"/>
              <w:ind w:left="357"/>
              <w:jc w:val="left"/>
              <w:rPr>
                <w:rFonts w:cstheme="majorBidi"/>
                <w:szCs w:val="24"/>
                <w:lang w:val="en-US"/>
              </w:rPr>
            </w:pPr>
          </w:p>
          <w:p w14:paraId="20F26C16" w14:textId="77777777" w:rsidR="001F1136" w:rsidRPr="00A66B28" w:rsidRDefault="001F1136" w:rsidP="00E11A2E">
            <w:pPr>
              <w:spacing w:line="240" w:lineRule="auto"/>
              <w:ind w:left="357"/>
              <w:jc w:val="left"/>
              <w:rPr>
                <w:rFonts w:cstheme="majorBidi"/>
                <w:szCs w:val="24"/>
                <w:lang w:val="en-US"/>
              </w:rPr>
            </w:pPr>
          </w:p>
          <w:p w14:paraId="0F29467C" w14:textId="77777777" w:rsidR="001F1136" w:rsidRPr="00A66B28" w:rsidRDefault="001F1136" w:rsidP="00E11A2E">
            <w:pPr>
              <w:spacing w:line="240" w:lineRule="auto"/>
              <w:ind w:left="357"/>
              <w:jc w:val="left"/>
              <w:rPr>
                <w:rFonts w:cstheme="majorBidi"/>
                <w:b/>
                <w:szCs w:val="24"/>
                <w:u w:val="single"/>
                <w:lang w:val="en-US"/>
              </w:rPr>
            </w:pPr>
            <w:r w:rsidRPr="00A66B28">
              <w:rPr>
                <w:rFonts w:cstheme="majorBidi"/>
                <w:b/>
                <w:szCs w:val="24"/>
                <w:u w:val="single"/>
                <w:lang w:val="en-US"/>
              </w:rPr>
              <w:t>Marson J. Budiman, SST., MT.</w:t>
            </w:r>
          </w:p>
          <w:p w14:paraId="3D81C941" w14:textId="77777777" w:rsidR="001F1136" w:rsidRPr="00A66B28" w:rsidRDefault="001F1136" w:rsidP="00E11A2E">
            <w:pPr>
              <w:spacing w:line="240" w:lineRule="auto"/>
              <w:ind w:left="357"/>
              <w:jc w:val="left"/>
              <w:rPr>
                <w:rFonts w:cstheme="majorBidi"/>
                <w:szCs w:val="24"/>
                <w:lang w:val="en-US"/>
              </w:rPr>
            </w:pPr>
            <w:r w:rsidRPr="00A66B28">
              <w:rPr>
                <w:rFonts w:cstheme="majorBidi"/>
                <w:szCs w:val="24"/>
                <w:lang w:val="en-US"/>
              </w:rPr>
              <w:t>NIP. 19750305 200312 1 002</w:t>
            </w:r>
          </w:p>
        </w:tc>
        <w:tc>
          <w:tcPr>
            <w:tcW w:w="4115" w:type="dxa"/>
          </w:tcPr>
          <w:p w14:paraId="3712A405" w14:textId="77777777" w:rsidR="001F1136" w:rsidRPr="00A66B28" w:rsidRDefault="001F1136" w:rsidP="00E11A2E">
            <w:pPr>
              <w:spacing w:line="240" w:lineRule="auto"/>
              <w:ind w:left="357"/>
              <w:jc w:val="left"/>
              <w:rPr>
                <w:rFonts w:cstheme="majorBidi"/>
                <w:szCs w:val="24"/>
                <w:lang w:val="en-US"/>
              </w:rPr>
            </w:pPr>
            <w:r w:rsidRPr="00A66B28">
              <w:rPr>
                <w:rFonts w:cstheme="majorBidi"/>
                <w:b/>
                <w:szCs w:val="24"/>
                <w:lang w:val="en-US"/>
              </w:rPr>
              <w:t>Ketua Jurusan Teknik Elektro,</w:t>
            </w:r>
          </w:p>
          <w:p w14:paraId="612B32C0" w14:textId="77777777" w:rsidR="001F1136" w:rsidRPr="00A66B28" w:rsidRDefault="001F1136" w:rsidP="00E11A2E">
            <w:pPr>
              <w:spacing w:line="240" w:lineRule="auto"/>
              <w:ind w:left="357"/>
              <w:jc w:val="left"/>
              <w:rPr>
                <w:rFonts w:cstheme="majorBidi"/>
                <w:szCs w:val="24"/>
                <w:lang w:val="en-US"/>
              </w:rPr>
            </w:pPr>
          </w:p>
          <w:p w14:paraId="5146CEE8" w14:textId="77777777" w:rsidR="001F1136" w:rsidRPr="00A66B28" w:rsidRDefault="001F1136" w:rsidP="00E11A2E">
            <w:pPr>
              <w:spacing w:line="240" w:lineRule="auto"/>
              <w:ind w:left="357"/>
              <w:jc w:val="left"/>
              <w:rPr>
                <w:rFonts w:cstheme="majorBidi"/>
                <w:szCs w:val="24"/>
                <w:lang w:val="en-US"/>
              </w:rPr>
            </w:pPr>
          </w:p>
          <w:p w14:paraId="247C8E59" w14:textId="77777777" w:rsidR="001F1136" w:rsidRPr="00A66B28" w:rsidRDefault="001F1136" w:rsidP="00E11A2E">
            <w:pPr>
              <w:spacing w:line="240" w:lineRule="auto"/>
              <w:ind w:left="357"/>
              <w:jc w:val="left"/>
              <w:rPr>
                <w:rFonts w:cstheme="majorBidi"/>
                <w:szCs w:val="24"/>
                <w:lang w:val="en-US"/>
              </w:rPr>
            </w:pPr>
          </w:p>
          <w:p w14:paraId="596DADAB" w14:textId="77777777" w:rsidR="001F1136" w:rsidRPr="00A66B28" w:rsidRDefault="001F1136" w:rsidP="00E11A2E">
            <w:pPr>
              <w:spacing w:line="240" w:lineRule="auto"/>
              <w:ind w:left="357"/>
              <w:jc w:val="left"/>
              <w:rPr>
                <w:rFonts w:cstheme="majorBidi"/>
                <w:b/>
                <w:szCs w:val="24"/>
                <w:u w:val="single"/>
                <w:lang w:val="en-US"/>
              </w:rPr>
            </w:pPr>
            <w:r w:rsidRPr="00A66B28">
              <w:rPr>
                <w:rFonts w:cstheme="majorBidi"/>
                <w:b/>
                <w:szCs w:val="24"/>
                <w:u w:val="single"/>
                <w:lang w:val="en-US"/>
              </w:rPr>
              <w:t xml:space="preserve">Fanny Jouke Doringin, ST., MT. </w:t>
            </w:r>
          </w:p>
          <w:p w14:paraId="5FAC61F2" w14:textId="77777777" w:rsidR="001F1136" w:rsidRPr="00A66B28" w:rsidRDefault="001F1136" w:rsidP="00E11A2E">
            <w:pPr>
              <w:spacing w:line="240" w:lineRule="auto"/>
              <w:ind w:left="357"/>
              <w:jc w:val="left"/>
              <w:rPr>
                <w:rFonts w:cstheme="majorBidi"/>
                <w:szCs w:val="24"/>
                <w:lang w:val="en-US"/>
              </w:rPr>
            </w:pPr>
            <w:r w:rsidRPr="00A66B28">
              <w:rPr>
                <w:rFonts w:cstheme="majorBidi"/>
                <w:szCs w:val="24"/>
                <w:lang w:val="en-US"/>
              </w:rPr>
              <w:t>NIP. 19670430 199203 1 003</w:t>
            </w:r>
          </w:p>
        </w:tc>
      </w:tr>
    </w:tbl>
    <w:p w14:paraId="07EE0829" w14:textId="77777777" w:rsidR="001F1136" w:rsidRPr="00A66B28" w:rsidRDefault="001F1136" w:rsidP="001F1136">
      <w:pPr>
        <w:spacing w:line="240" w:lineRule="auto"/>
        <w:rPr>
          <w:rFonts w:cstheme="majorBidi"/>
          <w:sz w:val="12"/>
          <w:szCs w:val="12"/>
          <w:lang w:val="en-US"/>
        </w:rPr>
      </w:pPr>
    </w:p>
    <w:p w14:paraId="25661F0E" w14:textId="77777777" w:rsidR="0052274C" w:rsidRPr="005612DA" w:rsidRDefault="0052274C" w:rsidP="00FD18A4">
      <w:pPr>
        <w:rPr>
          <w:rFonts w:cstheme="majorBidi"/>
          <w:sz w:val="12"/>
          <w:szCs w:val="12"/>
          <w:lang w:val="en-US"/>
        </w:rPr>
      </w:pPr>
    </w:p>
    <w:p w14:paraId="2E6F54F0" w14:textId="08A8E272" w:rsidR="00413683" w:rsidRDefault="00413683" w:rsidP="00FD18A4">
      <w:pPr>
        <w:pStyle w:val="Head"/>
        <w:spacing w:line="360" w:lineRule="auto"/>
      </w:pPr>
      <w:bookmarkStart w:id="9" w:name="_Toc11187724"/>
      <w:bookmarkStart w:id="10" w:name="_Toc17159659"/>
      <w:r>
        <w:lastRenderedPageBreak/>
        <w:t>SURAT PERNYATAAN</w:t>
      </w:r>
      <w:r w:rsidR="007A7F70">
        <w:br/>
      </w:r>
      <w:r>
        <w:t>KEASLIAN TULISA</w:t>
      </w:r>
      <w:r w:rsidR="00944C60">
        <w:t>N TUGAS AKHIR</w:t>
      </w:r>
      <w:bookmarkEnd w:id="9"/>
      <w:bookmarkEnd w:id="10"/>
    </w:p>
    <w:p w14:paraId="001A39FB" w14:textId="5937FE06" w:rsidR="00413683" w:rsidRDefault="00413683" w:rsidP="00FD18A4">
      <w:pPr>
        <w:rPr>
          <w:lang w:val="en-US"/>
        </w:rPr>
      </w:pPr>
    </w:p>
    <w:p w14:paraId="54191F58" w14:textId="45CBAF54" w:rsidR="00C93923" w:rsidRDefault="00C93923" w:rsidP="00FD18A4">
      <w:pPr>
        <w:rPr>
          <w:lang w:val="en-US"/>
        </w:rPr>
      </w:pPr>
      <w:r>
        <w:rPr>
          <w:lang w:val="en-US"/>
        </w:rPr>
        <w:t>Yang bertanda tangan dibawah ini,</w:t>
      </w:r>
    </w:p>
    <w:tbl>
      <w:tblPr>
        <w:tblStyle w:val="TableGrid"/>
        <w:tblW w:w="4567"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28" w:type="dxa"/>
          <w:right w:w="28" w:type="dxa"/>
        </w:tblCellMar>
        <w:tblLook w:val="04A0" w:firstRow="1" w:lastRow="0" w:firstColumn="1" w:lastColumn="0" w:noHBand="0" w:noVBand="1"/>
      </w:tblPr>
      <w:tblGrid>
        <w:gridCol w:w="2201"/>
        <w:gridCol w:w="357"/>
        <w:gridCol w:w="4693"/>
      </w:tblGrid>
      <w:tr w:rsidR="00C93923" w14:paraId="7C6789DF" w14:textId="77777777" w:rsidTr="00444171">
        <w:trPr>
          <w:jc w:val="center"/>
        </w:trPr>
        <w:tc>
          <w:tcPr>
            <w:tcW w:w="1518" w:type="pct"/>
          </w:tcPr>
          <w:p w14:paraId="2110B6DC" w14:textId="77777777" w:rsidR="00C93923" w:rsidRPr="00D8703B" w:rsidRDefault="00C93923" w:rsidP="00FD18A4">
            <w:pPr>
              <w:spacing w:after="60"/>
              <w:rPr>
                <w:rFonts w:cstheme="majorBidi"/>
                <w:b/>
                <w:bCs/>
                <w:szCs w:val="24"/>
                <w:lang w:val="en-US"/>
              </w:rPr>
            </w:pPr>
            <w:r w:rsidRPr="00D8703B">
              <w:rPr>
                <w:rFonts w:cstheme="majorBidi"/>
                <w:b/>
                <w:bCs/>
                <w:szCs w:val="24"/>
                <w:lang w:val="en-US"/>
              </w:rPr>
              <w:t>Nama</w:t>
            </w:r>
          </w:p>
        </w:tc>
        <w:tc>
          <w:tcPr>
            <w:tcW w:w="246" w:type="pct"/>
          </w:tcPr>
          <w:p w14:paraId="1943D889" w14:textId="77777777" w:rsidR="00C93923" w:rsidRDefault="00C93923" w:rsidP="00FD18A4">
            <w:pPr>
              <w:spacing w:after="60"/>
              <w:jc w:val="center"/>
              <w:rPr>
                <w:rFonts w:cstheme="majorBidi"/>
                <w:szCs w:val="24"/>
                <w:lang w:val="en-US"/>
              </w:rPr>
            </w:pPr>
            <w:r>
              <w:rPr>
                <w:rFonts w:cstheme="majorBidi"/>
                <w:szCs w:val="24"/>
                <w:lang w:val="en-US"/>
              </w:rPr>
              <w:t>:</w:t>
            </w:r>
          </w:p>
        </w:tc>
        <w:tc>
          <w:tcPr>
            <w:tcW w:w="3236" w:type="pct"/>
          </w:tcPr>
          <w:p w14:paraId="5AD6C59A" w14:textId="21182A5B" w:rsidR="00C93923" w:rsidRPr="00663ECF" w:rsidRDefault="005D64E3" w:rsidP="00FD18A4">
            <w:pPr>
              <w:spacing w:after="60"/>
              <w:rPr>
                <w:rFonts w:cstheme="majorBidi"/>
                <w:color w:val="FF0000"/>
                <w:szCs w:val="24"/>
                <w:lang w:val="en-US"/>
              </w:rPr>
            </w:pPr>
            <w:r>
              <w:rPr>
                <w:rFonts w:cstheme="majorBidi"/>
                <w:color w:val="000000" w:themeColor="text1"/>
                <w:szCs w:val="24"/>
                <w:lang w:val="en-US"/>
              </w:rPr>
              <w:t>ANDRE GUMERUNG</w:t>
            </w:r>
          </w:p>
        </w:tc>
      </w:tr>
      <w:tr w:rsidR="00C93923" w14:paraId="1BFF0631" w14:textId="77777777" w:rsidTr="00444171">
        <w:trPr>
          <w:jc w:val="center"/>
        </w:trPr>
        <w:tc>
          <w:tcPr>
            <w:tcW w:w="1518" w:type="pct"/>
          </w:tcPr>
          <w:p w14:paraId="2B21238E" w14:textId="77777777" w:rsidR="00C93923" w:rsidRPr="00D8703B" w:rsidRDefault="00C93923" w:rsidP="00FD18A4">
            <w:pPr>
              <w:spacing w:after="60"/>
              <w:rPr>
                <w:rFonts w:cstheme="majorBidi"/>
                <w:b/>
                <w:bCs/>
                <w:szCs w:val="24"/>
                <w:lang w:val="en-US"/>
              </w:rPr>
            </w:pPr>
            <w:r w:rsidRPr="00D8703B">
              <w:rPr>
                <w:rFonts w:cstheme="majorBidi"/>
                <w:b/>
                <w:bCs/>
                <w:szCs w:val="24"/>
                <w:lang w:val="en-US"/>
              </w:rPr>
              <w:t>NIM</w:t>
            </w:r>
          </w:p>
        </w:tc>
        <w:tc>
          <w:tcPr>
            <w:tcW w:w="246" w:type="pct"/>
          </w:tcPr>
          <w:p w14:paraId="315DB5A9" w14:textId="77777777" w:rsidR="00C93923" w:rsidRDefault="00C93923" w:rsidP="00FD18A4">
            <w:pPr>
              <w:spacing w:after="60"/>
              <w:jc w:val="center"/>
              <w:rPr>
                <w:rFonts w:cstheme="majorBidi"/>
                <w:szCs w:val="24"/>
                <w:lang w:val="en-US"/>
              </w:rPr>
            </w:pPr>
            <w:r>
              <w:rPr>
                <w:rFonts w:cstheme="majorBidi"/>
                <w:szCs w:val="24"/>
                <w:lang w:val="en-US"/>
              </w:rPr>
              <w:t>:</w:t>
            </w:r>
          </w:p>
        </w:tc>
        <w:tc>
          <w:tcPr>
            <w:tcW w:w="3236" w:type="pct"/>
          </w:tcPr>
          <w:p w14:paraId="730EDB46" w14:textId="5C4D67B2" w:rsidR="00C93923" w:rsidRPr="00663ECF" w:rsidRDefault="00DF553D" w:rsidP="00FD18A4">
            <w:pPr>
              <w:spacing w:after="60"/>
              <w:rPr>
                <w:rFonts w:cstheme="majorBidi"/>
                <w:color w:val="FF0000"/>
                <w:szCs w:val="24"/>
                <w:lang w:val="en-US"/>
              </w:rPr>
            </w:pPr>
            <w:r w:rsidRPr="00CA6796">
              <w:rPr>
                <w:rFonts w:cstheme="majorBidi"/>
                <w:color w:val="000000" w:themeColor="text1"/>
                <w:szCs w:val="24"/>
                <w:lang w:val="en-US"/>
              </w:rPr>
              <w:t>160220</w:t>
            </w:r>
            <w:r w:rsidR="005D64E3">
              <w:rPr>
                <w:rFonts w:cstheme="majorBidi"/>
                <w:color w:val="000000" w:themeColor="text1"/>
                <w:szCs w:val="24"/>
                <w:lang w:val="en-US"/>
              </w:rPr>
              <w:t>20</w:t>
            </w:r>
          </w:p>
        </w:tc>
      </w:tr>
      <w:tr w:rsidR="00C93923" w14:paraId="2A6E15BF" w14:textId="77777777" w:rsidTr="00444171">
        <w:trPr>
          <w:jc w:val="center"/>
        </w:trPr>
        <w:tc>
          <w:tcPr>
            <w:tcW w:w="1518" w:type="pct"/>
          </w:tcPr>
          <w:p w14:paraId="07F861B3" w14:textId="2DFFAC76" w:rsidR="00C93923" w:rsidRPr="00D8703B" w:rsidRDefault="00C93923" w:rsidP="00FD18A4">
            <w:pPr>
              <w:spacing w:after="60"/>
              <w:rPr>
                <w:rFonts w:cstheme="majorBidi"/>
                <w:b/>
                <w:bCs/>
                <w:szCs w:val="24"/>
                <w:lang w:val="en-US"/>
              </w:rPr>
            </w:pPr>
            <w:r>
              <w:rPr>
                <w:rFonts w:cstheme="majorBidi"/>
                <w:b/>
                <w:bCs/>
                <w:szCs w:val="24"/>
                <w:lang w:val="en-US"/>
              </w:rPr>
              <w:t>Jurusan</w:t>
            </w:r>
          </w:p>
        </w:tc>
        <w:tc>
          <w:tcPr>
            <w:tcW w:w="246" w:type="pct"/>
          </w:tcPr>
          <w:p w14:paraId="5EC8D2DD" w14:textId="4487E742" w:rsidR="00C93923" w:rsidRDefault="00C93923" w:rsidP="00FD18A4">
            <w:pPr>
              <w:spacing w:after="60"/>
              <w:jc w:val="center"/>
              <w:rPr>
                <w:rFonts w:cstheme="majorBidi"/>
                <w:szCs w:val="24"/>
                <w:lang w:val="en-US"/>
              </w:rPr>
            </w:pPr>
            <w:r>
              <w:rPr>
                <w:rFonts w:cstheme="majorBidi"/>
                <w:szCs w:val="24"/>
                <w:lang w:val="en-US"/>
              </w:rPr>
              <w:t>:</w:t>
            </w:r>
          </w:p>
        </w:tc>
        <w:tc>
          <w:tcPr>
            <w:tcW w:w="3236" w:type="pct"/>
          </w:tcPr>
          <w:p w14:paraId="594E4306" w14:textId="6194DDBB" w:rsidR="00C93923" w:rsidRDefault="00C93923" w:rsidP="00FD18A4">
            <w:pPr>
              <w:spacing w:after="60"/>
              <w:rPr>
                <w:rFonts w:cstheme="majorBidi"/>
                <w:szCs w:val="24"/>
                <w:lang w:val="en-US"/>
              </w:rPr>
            </w:pPr>
            <w:r>
              <w:rPr>
                <w:rFonts w:cstheme="majorBidi"/>
                <w:szCs w:val="24"/>
                <w:lang w:val="en-US"/>
              </w:rPr>
              <w:t>Teknik Elektro</w:t>
            </w:r>
          </w:p>
        </w:tc>
      </w:tr>
      <w:tr w:rsidR="00C93923" w14:paraId="7826C36C" w14:textId="77777777" w:rsidTr="00444171">
        <w:trPr>
          <w:jc w:val="center"/>
        </w:trPr>
        <w:tc>
          <w:tcPr>
            <w:tcW w:w="1518" w:type="pct"/>
          </w:tcPr>
          <w:p w14:paraId="219D3FB9" w14:textId="77777777" w:rsidR="00C93923" w:rsidRPr="00D8703B" w:rsidRDefault="00C93923" w:rsidP="00FD18A4">
            <w:pPr>
              <w:spacing w:after="60"/>
              <w:rPr>
                <w:rFonts w:cstheme="majorBidi"/>
                <w:b/>
                <w:bCs/>
                <w:szCs w:val="24"/>
                <w:lang w:val="en-US"/>
              </w:rPr>
            </w:pPr>
            <w:r w:rsidRPr="00D8703B">
              <w:rPr>
                <w:rFonts w:cstheme="majorBidi"/>
                <w:b/>
                <w:bCs/>
                <w:szCs w:val="24"/>
                <w:lang w:val="en-US"/>
              </w:rPr>
              <w:t>Program Studi</w:t>
            </w:r>
          </w:p>
        </w:tc>
        <w:tc>
          <w:tcPr>
            <w:tcW w:w="246" w:type="pct"/>
          </w:tcPr>
          <w:p w14:paraId="28A25F58" w14:textId="77777777" w:rsidR="00C93923" w:rsidRDefault="00C93923" w:rsidP="00FD18A4">
            <w:pPr>
              <w:spacing w:after="60"/>
              <w:jc w:val="center"/>
              <w:rPr>
                <w:rFonts w:cstheme="majorBidi"/>
                <w:szCs w:val="24"/>
                <w:lang w:val="en-US"/>
              </w:rPr>
            </w:pPr>
            <w:r>
              <w:rPr>
                <w:rFonts w:cstheme="majorBidi"/>
                <w:szCs w:val="24"/>
                <w:lang w:val="en-US"/>
              </w:rPr>
              <w:t>:</w:t>
            </w:r>
          </w:p>
        </w:tc>
        <w:tc>
          <w:tcPr>
            <w:tcW w:w="3236" w:type="pct"/>
          </w:tcPr>
          <w:p w14:paraId="78308337" w14:textId="21834A1C" w:rsidR="00C93923" w:rsidRPr="00663ECF" w:rsidRDefault="00C93923" w:rsidP="00FD18A4">
            <w:pPr>
              <w:spacing w:after="60"/>
              <w:rPr>
                <w:rFonts w:cstheme="majorBidi"/>
                <w:color w:val="FF0000"/>
                <w:szCs w:val="24"/>
                <w:lang w:val="en-US"/>
              </w:rPr>
            </w:pPr>
            <w:r>
              <w:rPr>
                <w:rFonts w:cstheme="majorBidi"/>
                <w:szCs w:val="24"/>
                <w:lang w:val="en-US"/>
              </w:rPr>
              <w:t xml:space="preserve">D3 </w:t>
            </w:r>
            <w:r w:rsidR="00DF553D">
              <w:rPr>
                <w:rFonts w:cstheme="majorBidi"/>
                <w:szCs w:val="24"/>
                <w:lang w:val="en-US"/>
              </w:rPr>
              <w:t>TEKNIK KOMPUTER</w:t>
            </w:r>
          </w:p>
        </w:tc>
      </w:tr>
      <w:tr w:rsidR="00C93923" w14:paraId="4F2601EA" w14:textId="77777777" w:rsidTr="00444171">
        <w:trPr>
          <w:jc w:val="center"/>
        </w:trPr>
        <w:tc>
          <w:tcPr>
            <w:tcW w:w="1518" w:type="pct"/>
          </w:tcPr>
          <w:p w14:paraId="0223FC8D" w14:textId="4C3B06A4" w:rsidR="00C93923" w:rsidRPr="00D8703B" w:rsidRDefault="00C93923" w:rsidP="00FD18A4">
            <w:pPr>
              <w:rPr>
                <w:rFonts w:cstheme="majorBidi"/>
                <w:b/>
                <w:bCs/>
                <w:szCs w:val="24"/>
                <w:lang w:val="en-US"/>
              </w:rPr>
            </w:pPr>
            <w:r w:rsidRPr="00D8703B">
              <w:rPr>
                <w:rFonts w:cstheme="majorBidi"/>
                <w:b/>
                <w:bCs/>
                <w:szCs w:val="24"/>
                <w:lang w:val="en-US"/>
              </w:rPr>
              <w:t xml:space="preserve">Judul TA </w:t>
            </w:r>
          </w:p>
        </w:tc>
        <w:tc>
          <w:tcPr>
            <w:tcW w:w="246" w:type="pct"/>
          </w:tcPr>
          <w:p w14:paraId="399C5982" w14:textId="77777777" w:rsidR="00C93923" w:rsidRDefault="00C93923" w:rsidP="00FD18A4">
            <w:pPr>
              <w:jc w:val="center"/>
              <w:rPr>
                <w:rFonts w:cstheme="majorBidi"/>
                <w:szCs w:val="24"/>
                <w:lang w:val="en-US"/>
              </w:rPr>
            </w:pPr>
            <w:r>
              <w:rPr>
                <w:rFonts w:cstheme="majorBidi"/>
                <w:szCs w:val="24"/>
                <w:lang w:val="en-US"/>
              </w:rPr>
              <w:t>:</w:t>
            </w:r>
          </w:p>
        </w:tc>
        <w:tc>
          <w:tcPr>
            <w:tcW w:w="3236" w:type="pct"/>
          </w:tcPr>
          <w:p w14:paraId="3E22911E" w14:textId="4CDF1DCC" w:rsidR="00C93923" w:rsidRPr="00CA6796" w:rsidRDefault="00DF553D" w:rsidP="00FD18A4">
            <w:pPr>
              <w:jc w:val="left"/>
              <w:rPr>
                <w:rFonts w:cstheme="majorBidi"/>
                <w:color w:val="000000" w:themeColor="text1"/>
                <w:szCs w:val="24"/>
                <w:lang w:val="en-US"/>
              </w:rPr>
            </w:pPr>
            <w:r w:rsidRPr="00CA6796">
              <w:rPr>
                <w:rFonts w:cstheme="majorBidi"/>
                <w:color w:val="000000" w:themeColor="text1"/>
                <w:szCs w:val="24"/>
                <w:lang w:val="en-US"/>
              </w:rPr>
              <w:t xml:space="preserve">PERANCANGAN </w:t>
            </w:r>
            <w:r w:rsidR="005D64E3">
              <w:rPr>
                <w:rFonts w:cstheme="majorBidi"/>
                <w:color w:val="000000" w:themeColor="text1"/>
                <w:szCs w:val="24"/>
                <w:lang w:val="en-US"/>
              </w:rPr>
              <w:t xml:space="preserve">ALAT KONTROL </w:t>
            </w:r>
            <w:r w:rsidR="00FB375D">
              <w:rPr>
                <w:rFonts w:cstheme="majorBidi"/>
                <w:color w:val="000000" w:themeColor="text1"/>
                <w:szCs w:val="24"/>
                <w:lang w:val="en-US"/>
              </w:rPr>
              <w:t>SUHU</w:t>
            </w:r>
            <w:r w:rsidR="005D64E3">
              <w:rPr>
                <w:rFonts w:cstheme="majorBidi"/>
                <w:color w:val="000000" w:themeColor="text1"/>
                <w:szCs w:val="24"/>
                <w:lang w:val="en-US"/>
              </w:rPr>
              <w:t xml:space="preserve"> UNTUK PENDINGIN RUANGAN</w:t>
            </w:r>
          </w:p>
        </w:tc>
      </w:tr>
    </w:tbl>
    <w:p w14:paraId="00245BEF" w14:textId="77777777" w:rsidR="00C93923" w:rsidRDefault="00C93923" w:rsidP="00FD18A4">
      <w:pPr>
        <w:rPr>
          <w:rFonts w:cstheme="majorBidi"/>
          <w:szCs w:val="24"/>
          <w:lang w:val="en-US"/>
        </w:rPr>
      </w:pPr>
    </w:p>
    <w:p w14:paraId="32121424" w14:textId="37645D5F" w:rsidR="00C93923" w:rsidRDefault="00C93923" w:rsidP="001E5469">
      <w:pPr>
        <w:ind w:firstLine="720"/>
        <w:rPr>
          <w:lang w:val="en-US"/>
        </w:rPr>
      </w:pPr>
      <w:r>
        <w:rPr>
          <w:lang w:val="en-US"/>
        </w:rPr>
        <w:t>Dengan ini menyatakan bahwa tulisan karya ilmiah berupa Tugas Akhir ini adalah asli karya penulis, tidak ada karya / data orang lain yang telah dipublikasikan, dan bukan karya orang lain dalam rangka mendapatkan gelar akademik di perguruan tinggi, selain yang diacu dalam kutipan dan atau dalam daftar pustaka.</w:t>
      </w:r>
    </w:p>
    <w:p w14:paraId="10CB1170" w14:textId="61229904" w:rsidR="00C93923" w:rsidRDefault="00C93923" w:rsidP="00FD18A4">
      <w:pPr>
        <w:rPr>
          <w:lang w:val="en-US"/>
        </w:rPr>
      </w:pPr>
      <w:r>
        <w:rPr>
          <w:lang w:val="en-US"/>
        </w:rPr>
        <w:t>Demikian surat pernyataan ini saya buat, jika dikemudian hari terbukti karya ini merupakan karya orang lain</w:t>
      </w:r>
      <w:r w:rsidR="00E541E0">
        <w:rPr>
          <w:lang w:val="en-US"/>
        </w:rPr>
        <w:t>,</w:t>
      </w:r>
      <w:r>
        <w:rPr>
          <w:lang w:val="en-US"/>
        </w:rPr>
        <w:t xml:space="preserve"> baik yang dipublikasikan maupun dalam rangka memperoleh gelar akademik di perguruan tinggi, saya bersedia ditindak sesuai perundang-undangan yang berlaku</w:t>
      </w:r>
      <w:r w:rsidR="000D064D">
        <w:rPr>
          <w:lang w:val="en-US"/>
        </w:rPr>
        <w:t>.</w:t>
      </w:r>
    </w:p>
    <w:p w14:paraId="5A63441D" w14:textId="77777777" w:rsidR="000D064D" w:rsidRDefault="000D064D" w:rsidP="00FD18A4">
      <w:pPr>
        <w:rPr>
          <w:lang w:val="en-US"/>
        </w:rPr>
      </w:pPr>
    </w:p>
    <w:p w14:paraId="25D34BE7" w14:textId="35BF4DAB" w:rsidR="000D064D" w:rsidRDefault="000D064D" w:rsidP="00FD18A4">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 xml:space="preserve">Manado, </w:t>
      </w:r>
      <w:r w:rsidR="00140FFA">
        <w:rPr>
          <w:rFonts w:cstheme="majorBidi"/>
          <w:szCs w:val="24"/>
          <w:lang w:val="en-US"/>
        </w:rPr>
        <w:t>……</w:t>
      </w:r>
      <w:r>
        <w:rPr>
          <w:rFonts w:cstheme="majorBidi"/>
          <w:szCs w:val="24"/>
          <w:lang w:val="en-US"/>
        </w:rPr>
        <w:t xml:space="preserve"> </w:t>
      </w:r>
      <w:r w:rsidR="000727DA">
        <w:rPr>
          <w:rFonts w:cstheme="majorBidi"/>
          <w:szCs w:val="24"/>
          <w:lang w:val="en-US"/>
        </w:rPr>
        <w:t>Agustus 2019</w:t>
      </w:r>
    </w:p>
    <w:p w14:paraId="361399C3" w14:textId="77777777" w:rsidR="000D064D" w:rsidRPr="00E143DE" w:rsidRDefault="000D064D" w:rsidP="00FD18A4">
      <w:pPr>
        <w:rPr>
          <w:rFonts w:cstheme="majorBidi"/>
          <w:b/>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sidRPr="00E143DE">
        <w:rPr>
          <w:rFonts w:cstheme="majorBidi"/>
          <w:b/>
          <w:szCs w:val="24"/>
          <w:lang w:val="en-US"/>
        </w:rPr>
        <w:t>Yang Membuat Pernyataan,</w:t>
      </w:r>
    </w:p>
    <w:p w14:paraId="28FE9433" w14:textId="77777777" w:rsidR="000D064D" w:rsidRDefault="000D064D" w:rsidP="00FD18A4">
      <w:pPr>
        <w:jc w:val="center"/>
        <w:rPr>
          <w:rFonts w:cstheme="majorBidi"/>
          <w:szCs w:val="24"/>
          <w:lang w:val="en-US"/>
        </w:rPr>
      </w:pPr>
    </w:p>
    <w:p w14:paraId="49883182" w14:textId="77777777" w:rsidR="000D064D" w:rsidRDefault="000D064D" w:rsidP="00FD18A4">
      <w:pPr>
        <w:jc w:val="center"/>
        <w:rPr>
          <w:rFonts w:cstheme="majorBidi"/>
          <w:szCs w:val="24"/>
          <w:lang w:val="en-US"/>
        </w:rPr>
      </w:pPr>
    </w:p>
    <w:p w14:paraId="08E01EEC" w14:textId="20B06669" w:rsidR="000D064D" w:rsidRPr="009721BB" w:rsidRDefault="00106B0A" w:rsidP="00FD18A4">
      <w:pPr>
        <w:ind w:left="4320"/>
        <w:rPr>
          <w:rFonts w:cstheme="majorBidi"/>
          <w:b/>
          <w:szCs w:val="24"/>
          <w:u w:val="single"/>
          <w:lang w:val="en-US"/>
        </w:rPr>
      </w:pPr>
      <w:r>
        <w:rPr>
          <w:rFonts w:cstheme="majorBidi"/>
          <w:b/>
          <w:szCs w:val="24"/>
          <w:u w:val="single"/>
          <w:lang w:val="en-US"/>
        </w:rPr>
        <w:t>ANDRE GUMERUNG</w:t>
      </w:r>
    </w:p>
    <w:p w14:paraId="190EFD48" w14:textId="77777777" w:rsidR="000D064D" w:rsidRDefault="000D064D" w:rsidP="00FD18A4">
      <w:pPr>
        <w:rPr>
          <w:rFonts w:cstheme="majorBidi"/>
          <w:szCs w:val="24"/>
          <w:lang w:val="en-US"/>
        </w:rPr>
      </w:pPr>
    </w:p>
    <w:p w14:paraId="451C6D4A" w14:textId="77777777" w:rsidR="00C93923" w:rsidRPr="000E404C" w:rsidRDefault="00C93923" w:rsidP="00FD18A4">
      <w:pPr>
        <w:rPr>
          <w:rFonts w:cstheme="majorBidi"/>
          <w:szCs w:val="24"/>
          <w:lang w:val="en-US"/>
        </w:rPr>
      </w:pPr>
    </w:p>
    <w:p w14:paraId="480B802B" w14:textId="3A9018A1" w:rsidR="00291644" w:rsidRDefault="008C35BD" w:rsidP="00FD18A4">
      <w:pPr>
        <w:pStyle w:val="Head"/>
        <w:spacing w:line="360" w:lineRule="auto"/>
      </w:pPr>
      <w:bookmarkStart w:id="11" w:name="_Toc11187725"/>
      <w:bookmarkStart w:id="12" w:name="_Toc17159660"/>
      <w:r>
        <w:lastRenderedPageBreak/>
        <w:t>KATA PENGANTA</w:t>
      </w:r>
      <w:bookmarkEnd w:id="11"/>
      <w:r w:rsidR="00DF553D">
        <w:t>R</w:t>
      </w:r>
      <w:bookmarkEnd w:id="12"/>
    </w:p>
    <w:p w14:paraId="7C40BB6C" w14:textId="4707A040" w:rsidR="00291644" w:rsidRDefault="00291644" w:rsidP="00FD18A4">
      <w:pPr>
        <w:rPr>
          <w:lang w:val="en-US"/>
        </w:rPr>
      </w:pPr>
    </w:p>
    <w:p w14:paraId="7B591D6C" w14:textId="7556196A" w:rsidR="004F3B09" w:rsidRDefault="001E5469" w:rsidP="004F3B09">
      <w:pPr>
        <w:ind w:firstLine="720"/>
        <w:rPr>
          <w:lang w:val="en-US"/>
        </w:rPr>
      </w:pPr>
      <w:r>
        <w:rPr>
          <w:lang w:val="en-US"/>
        </w:rPr>
        <w:t xml:space="preserve">Segala pujian syukur penulis panjatkan kepada Tuhan Yesus karena berkat anugrah, dan pernyertaan-Nya,  sehingga penulis dapat meyelesaikan </w:t>
      </w:r>
      <w:r w:rsidR="004F3B09">
        <w:rPr>
          <w:lang w:val="en-US"/>
        </w:rPr>
        <w:t>tugas</w:t>
      </w:r>
      <w:r>
        <w:rPr>
          <w:lang w:val="en-US"/>
        </w:rPr>
        <w:t xml:space="preserve"> akhir</w:t>
      </w:r>
      <w:r w:rsidR="004F3B09">
        <w:rPr>
          <w:lang w:val="en-US"/>
        </w:rPr>
        <w:t xml:space="preserve"> ini</w:t>
      </w:r>
      <w:r>
        <w:rPr>
          <w:lang w:val="en-US"/>
        </w:rPr>
        <w:t xml:space="preserve"> dengan judul</w:t>
      </w:r>
      <w:r w:rsidR="004F3B09">
        <w:rPr>
          <w:lang w:val="en-US"/>
        </w:rPr>
        <w:t xml:space="preserve"> Perancangan alat kontrol suhu untuk pendingin ruangan.</w:t>
      </w:r>
    </w:p>
    <w:p w14:paraId="0319F252" w14:textId="77777777" w:rsidR="00171179" w:rsidRDefault="00171179" w:rsidP="004F3B09">
      <w:pPr>
        <w:ind w:firstLine="720"/>
        <w:rPr>
          <w:lang w:val="en-US"/>
        </w:rPr>
      </w:pPr>
    </w:p>
    <w:p w14:paraId="3B2AA310" w14:textId="1571DC2E" w:rsidR="004F3B09" w:rsidRDefault="004F3B09" w:rsidP="004F3B09">
      <w:pPr>
        <w:ind w:firstLine="720"/>
        <w:rPr>
          <w:lang w:val="en-US"/>
        </w:rPr>
      </w:pPr>
      <w:r>
        <w:rPr>
          <w:lang w:val="en-US"/>
        </w:rPr>
        <w:t>Ujian tugas akhir ini adalah salah satu syarat bagi mahasiswa untuk lulus yang menjadi syarat utama untuk menyelesaikan studi pada jenjang D III program studi Teknik Komputer jurusan Teknik Elektro di Politeknik Negeri Manado.</w:t>
      </w:r>
    </w:p>
    <w:p w14:paraId="4C188084" w14:textId="77777777" w:rsidR="00171179" w:rsidRDefault="00171179" w:rsidP="004F3B09">
      <w:pPr>
        <w:ind w:firstLine="720"/>
        <w:rPr>
          <w:lang w:val="en-US"/>
        </w:rPr>
      </w:pPr>
    </w:p>
    <w:p w14:paraId="4223BACA" w14:textId="18A8FE63" w:rsidR="004F3B09" w:rsidRDefault="004F3B09" w:rsidP="00171179">
      <w:pPr>
        <w:ind w:firstLine="720"/>
        <w:rPr>
          <w:lang w:val="en-US"/>
        </w:rPr>
      </w:pPr>
      <w:r>
        <w:rPr>
          <w:lang w:val="en-US"/>
        </w:rPr>
        <w:t>Pada penulisan tugas akhir ini, penulis menyadari akan banyaknya kesulitan yang dihadapi sehingga tidak bisa lepas dari bantuan banyak pihak yang telah memberi semangat dan masukan kepada penulis. Maka dari itu penulis mengucapkan terima kasih kepada :</w:t>
      </w:r>
    </w:p>
    <w:p w14:paraId="09F8CC17" w14:textId="77777777" w:rsidR="004F3B09" w:rsidRDefault="004F3B09" w:rsidP="001E5469"/>
    <w:p w14:paraId="0E48CF01" w14:textId="18434049" w:rsidR="00444171" w:rsidRDefault="00137EEC" w:rsidP="00FD18A4">
      <w:pPr>
        <w:pStyle w:val="ListParagraph"/>
        <w:numPr>
          <w:ilvl w:val="0"/>
          <w:numId w:val="3"/>
        </w:numPr>
      </w:pPr>
      <w:r>
        <w:t>Ir. Ever</w:t>
      </w:r>
      <w:r w:rsidR="00444171" w:rsidRPr="00444171">
        <w:t xml:space="preserve"> N, Slat,</w:t>
      </w:r>
      <w:r w:rsidR="00E2305C">
        <w:rPr>
          <w:lang w:val="en-US"/>
        </w:rPr>
        <w:t xml:space="preserve"> </w:t>
      </w:r>
      <w:r w:rsidR="00444171" w:rsidRPr="00444171">
        <w:t>MT</w:t>
      </w:r>
      <w:r w:rsidR="00E2305C">
        <w:rPr>
          <w:lang w:val="en-US"/>
        </w:rPr>
        <w:t>.</w:t>
      </w:r>
      <w:r w:rsidR="00444171" w:rsidRPr="00444171">
        <w:t>, selaku Direktur Politeknik Negeri Manado</w:t>
      </w:r>
      <w:r w:rsidR="001C1096">
        <w:rPr>
          <w:lang w:val="en-US"/>
        </w:rPr>
        <w:t>.</w:t>
      </w:r>
    </w:p>
    <w:p w14:paraId="2343EF0A" w14:textId="5B34BAD4" w:rsidR="00444171" w:rsidRPr="00444171" w:rsidRDefault="00444171" w:rsidP="00FD18A4">
      <w:pPr>
        <w:pStyle w:val="ListParagraph"/>
        <w:numPr>
          <w:ilvl w:val="0"/>
          <w:numId w:val="3"/>
        </w:numPr>
      </w:pPr>
      <w:r>
        <w:rPr>
          <w:lang w:val="en-US"/>
        </w:rPr>
        <w:t>Fanny J. Doringin, ST., MT</w:t>
      </w:r>
      <w:r w:rsidR="00E2305C">
        <w:rPr>
          <w:lang w:val="en-US"/>
        </w:rPr>
        <w:t>.</w:t>
      </w:r>
      <w:r>
        <w:rPr>
          <w:lang w:val="en-US"/>
        </w:rPr>
        <w:t>, selaku Ketua Jurusan Teknik Elektro</w:t>
      </w:r>
      <w:r w:rsidR="001C1096">
        <w:rPr>
          <w:lang w:val="en-US"/>
        </w:rPr>
        <w:t>.</w:t>
      </w:r>
    </w:p>
    <w:p w14:paraId="6263AA96" w14:textId="01B9FEA9" w:rsidR="00444171" w:rsidRPr="00444171" w:rsidRDefault="00045925" w:rsidP="00FD18A4">
      <w:pPr>
        <w:pStyle w:val="ListParagraph"/>
        <w:numPr>
          <w:ilvl w:val="0"/>
          <w:numId w:val="3"/>
        </w:numPr>
      </w:pPr>
      <w:r>
        <w:rPr>
          <w:lang w:val="en-US"/>
        </w:rPr>
        <w:t>Marson J. Budiman, SST., MT.</w:t>
      </w:r>
      <w:r w:rsidR="00444171">
        <w:rPr>
          <w:lang w:val="en-US"/>
        </w:rPr>
        <w:t>, selaku Koordinator Program Studi D3</w:t>
      </w:r>
      <w:r w:rsidR="00DF553D">
        <w:rPr>
          <w:lang w:val="en-US"/>
        </w:rPr>
        <w:t xml:space="preserve"> Teknik Komputer</w:t>
      </w:r>
      <w:r w:rsidR="001C1096">
        <w:rPr>
          <w:lang w:val="en-US"/>
        </w:rPr>
        <w:t>.</w:t>
      </w:r>
    </w:p>
    <w:p w14:paraId="662F7D9D" w14:textId="48D00B70" w:rsidR="00444171" w:rsidRPr="00444171" w:rsidRDefault="00444171" w:rsidP="00FD18A4">
      <w:pPr>
        <w:pStyle w:val="ListParagraph"/>
        <w:numPr>
          <w:ilvl w:val="0"/>
          <w:numId w:val="3"/>
        </w:numPr>
      </w:pPr>
      <w:r>
        <w:rPr>
          <w:lang w:val="en-US"/>
        </w:rPr>
        <w:t>Anritsu S.Ch. Polii, SST., MT</w:t>
      </w:r>
      <w:r w:rsidR="00E2305C">
        <w:rPr>
          <w:lang w:val="en-US"/>
        </w:rPr>
        <w:t>.,</w:t>
      </w:r>
      <w:r>
        <w:rPr>
          <w:lang w:val="en-US"/>
        </w:rPr>
        <w:t xml:space="preserve"> selaku Ketua Panitia Tugas Akhir</w:t>
      </w:r>
      <w:r w:rsidR="001C1096">
        <w:rPr>
          <w:lang w:val="en-US"/>
        </w:rPr>
        <w:t>.</w:t>
      </w:r>
    </w:p>
    <w:p w14:paraId="086DF0A4" w14:textId="5459FEDA" w:rsidR="0018362A" w:rsidRPr="0018362A" w:rsidRDefault="00106B0A" w:rsidP="00FD18A4">
      <w:pPr>
        <w:pStyle w:val="ListParagraph"/>
        <w:numPr>
          <w:ilvl w:val="0"/>
          <w:numId w:val="3"/>
        </w:numPr>
      </w:pPr>
      <w:r>
        <w:rPr>
          <w:lang w:val="en-US"/>
        </w:rPr>
        <w:t>Ventje Ferdy Aror</w:t>
      </w:r>
      <w:r w:rsidR="00045925">
        <w:rPr>
          <w:lang w:val="en-US"/>
        </w:rPr>
        <w:t>, SST., MT.</w:t>
      </w:r>
      <w:r w:rsidR="0018362A">
        <w:rPr>
          <w:lang w:val="en-US"/>
        </w:rPr>
        <w:t>, selaku Pembimbing  Tugas Akhir</w:t>
      </w:r>
      <w:r w:rsidR="001C1096">
        <w:rPr>
          <w:lang w:val="en-US"/>
        </w:rPr>
        <w:t>.</w:t>
      </w:r>
    </w:p>
    <w:p w14:paraId="26789BF0" w14:textId="6955EC02" w:rsidR="0018362A" w:rsidRDefault="0018362A" w:rsidP="00FD18A4">
      <w:pPr>
        <w:pStyle w:val="ListParagraph"/>
        <w:numPr>
          <w:ilvl w:val="0"/>
          <w:numId w:val="3"/>
        </w:numPr>
      </w:pPr>
      <w:r w:rsidRPr="0018362A">
        <w:t xml:space="preserve">Orang tua dan keluarga saya yang telah memberikan </w:t>
      </w:r>
      <w:r>
        <w:rPr>
          <w:lang w:val="en-US"/>
        </w:rPr>
        <w:t>dukungan material dan moral</w:t>
      </w:r>
      <w:r w:rsidR="001C1096">
        <w:rPr>
          <w:lang w:val="en-US"/>
        </w:rPr>
        <w:t>.</w:t>
      </w:r>
    </w:p>
    <w:p w14:paraId="7967E6FB" w14:textId="027B9122" w:rsidR="004E0A08" w:rsidRDefault="004E0A08" w:rsidP="00FD18A4">
      <w:pPr>
        <w:pStyle w:val="ListParagraph"/>
        <w:numPr>
          <w:ilvl w:val="0"/>
          <w:numId w:val="3"/>
        </w:numPr>
      </w:pPr>
      <w:r>
        <w:rPr>
          <w:lang w:val="en-US"/>
        </w:rPr>
        <w:t>Kakak dan adik tercinta yang selalu memberi saya semangat dalam menyelesaikan Tugas Akhir ini</w:t>
      </w:r>
    </w:p>
    <w:p w14:paraId="63B60BFA" w14:textId="2D0D5027" w:rsidR="0018362A" w:rsidRDefault="0018362A" w:rsidP="00FD18A4">
      <w:pPr>
        <w:pStyle w:val="ListParagraph"/>
        <w:numPr>
          <w:ilvl w:val="0"/>
          <w:numId w:val="3"/>
        </w:numPr>
      </w:pPr>
      <w:r w:rsidRPr="0018362A">
        <w:t xml:space="preserve">Sahabat yang telah banyak membantu saya dalam menyelesaikan </w:t>
      </w:r>
      <w:r>
        <w:rPr>
          <w:lang w:val="en-US"/>
        </w:rPr>
        <w:t>Tugas Akhir</w:t>
      </w:r>
      <w:r w:rsidRPr="0018362A">
        <w:t xml:space="preserve"> ini.</w:t>
      </w:r>
    </w:p>
    <w:p w14:paraId="6E160E15" w14:textId="204BFDB1" w:rsidR="001A2242" w:rsidRPr="001A2242" w:rsidRDefault="00106B0A" w:rsidP="00FD18A4">
      <w:pPr>
        <w:pStyle w:val="ListParagraph"/>
        <w:numPr>
          <w:ilvl w:val="0"/>
          <w:numId w:val="3"/>
        </w:numPr>
      </w:pPr>
      <w:r>
        <w:rPr>
          <w:lang w:val="en-US"/>
        </w:rPr>
        <w:t>S</w:t>
      </w:r>
      <w:r w:rsidR="001A2242">
        <w:rPr>
          <w:lang w:val="en-US"/>
        </w:rPr>
        <w:t>quad yang telah banyak membantu saya dalam menyelesaikan Tugas Akhir ini</w:t>
      </w:r>
      <w:r w:rsidR="001C1096">
        <w:rPr>
          <w:lang w:val="en-US"/>
        </w:rPr>
        <w:t>.</w:t>
      </w:r>
    </w:p>
    <w:p w14:paraId="299D2F03" w14:textId="1E503789" w:rsidR="001A2242" w:rsidRPr="004E0A08" w:rsidRDefault="001A2242" w:rsidP="00FD18A4">
      <w:pPr>
        <w:pStyle w:val="ListParagraph"/>
        <w:numPr>
          <w:ilvl w:val="0"/>
          <w:numId w:val="3"/>
        </w:numPr>
      </w:pPr>
      <w:r>
        <w:rPr>
          <w:lang w:val="en-US"/>
        </w:rPr>
        <w:lastRenderedPageBreak/>
        <w:t>Telkom squad yang telah banyak membantu dan memberi saya semangat dalam menyelesaikan Tugas Akhir ini</w:t>
      </w:r>
      <w:r w:rsidR="001C1096">
        <w:rPr>
          <w:lang w:val="en-US"/>
        </w:rPr>
        <w:t>.</w:t>
      </w:r>
    </w:p>
    <w:p w14:paraId="67F921D5" w14:textId="22DD69C7" w:rsidR="004E0A08" w:rsidRPr="00444171" w:rsidRDefault="004E0A08" w:rsidP="00FD18A4">
      <w:pPr>
        <w:pStyle w:val="ListParagraph"/>
        <w:numPr>
          <w:ilvl w:val="0"/>
          <w:numId w:val="3"/>
        </w:numPr>
      </w:pPr>
      <w:r>
        <w:rPr>
          <w:lang w:val="en-US"/>
        </w:rPr>
        <w:t>TK2 squad yang telah banyak membantu dan memberi saya semang</w:t>
      </w:r>
      <w:r w:rsidR="00171179">
        <w:rPr>
          <w:lang w:val="en-US"/>
        </w:rPr>
        <w:t>at</w:t>
      </w:r>
    </w:p>
    <w:p w14:paraId="64B4206E" w14:textId="77777777" w:rsidR="00E55586" w:rsidRDefault="00E55586" w:rsidP="00FD18A4">
      <w:pPr>
        <w:ind w:firstLine="720"/>
        <w:rPr>
          <w:lang w:val="en-US"/>
        </w:rPr>
      </w:pPr>
    </w:p>
    <w:p w14:paraId="27551DB7" w14:textId="21EF36E4" w:rsidR="00444171" w:rsidRDefault="0018362A" w:rsidP="00FD18A4">
      <w:pPr>
        <w:ind w:firstLine="720"/>
        <w:rPr>
          <w:lang w:val="en-US"/>
        </w:rPr>
      </w:pPr>
      <w:r w:rsidRPr="0018362A">
        <w:rPr>
          <w:lang w:val="en-US"/>
        </w:rPr>
        <w:t xml:space="preserve">Akhir kata, dengan segala keterbatasan, saya selaku penulis menyadari bahwa penulisan </w:t>
      </w:r>
      <w:r>
        <w:rPr>
          <w:lang w:val="en-US"/>
        </w:rPr>
        <w:t>Tugas Akhir</w:t>
      </w:r>
      <w:r w:rsidRPr="0018362A">
        <w:rPr>
          <w:lang w:val="en-US"/>
        </w:rPr>
        <w:t xml:space="preserve"> ini masih jauh dari sempurna, harapan saya semoga </w:t>
      </w:r>
      <w:r>
        <w:rPr>
          <w:lang w:val="en-US"/>
        </w:rPr>
        <w:t>Tugas Akhir</w:t>
      </w:r>
      <w:r w:rsidRPr="0018362A">
        <w:rPr>
          <w:lang w:val="en-US"/>
        </w:rPr>
        <w:t xml:space="preserve"> ini dapat</w:t>
      </w:r>
      <w:r w:rsidR="009D1550">
        <w:rPr>
          <w:lang w:val="en-US"/>
        </w:rPr>
        <w:t xml:space="preserve"> </w:t>
      </w:r>
      <w:r w:rsidR="00151599">
        <w:rPr>
          <w:lang w:val="en-US"/>
        </w:rPr>
        <w:t xml:space="preserve">memperkaya referensi ilmiah dan menambah </w:t>
      </w:r>
      <w:r w:rsidRPr="0018362A">
        <w:rPr>
          <w:lang w:val="en-US"/>
        </w:rPr>
        <w:t>wawasan pengetahuan bagi pembaca</w:t>
      </w:r>
      <w:r w:rsidR="00151599">
        <w:rPr>
          <w:lang w:val="en-US"/>
        </w:rPr>
        <w:t>.</w:t>
      </w:r>
    </w:p>
    <w:p w14:paraId="35F9C9ED" w14:textId="77777777" w:rsidR="00151599" w:rsidRDefault="00151599" w:rsidP="00FD18A4">
      <w:pPr>
        <w:rPr>
          <w:rFonts w:cstheme="majorBidi"/>
          <w:szCs w:val="24"/>
          <w:lang w:val="en-US"/>
        </w:rPr>
      </w:pPr>
    </w:p>
    <w:p w14:paraId="7FD3E1BF" w14:textId="46FB690C" w:rsidR="00151599" w:rsidRDefault="00151599" w:rsidP="00FD18A4">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t>Manado, …… Agustus 2019</w:t>
      </w:r>
    </w:p>
    <w:p w14:paraId="0478E289" w14:textId="0B1E8C8B" w:rsidR="00151599" w:rsidRDefault="00151599" w:rsidP="00FD18A4">
      <w:pPr>
        <w:rPr>
          <w:rFonts w:cstheme="majorBidi"/>
          <w:szCs w:val="24"/>
          <w:lang w:val="en-US"/>
        </w:rPr>
      </w:pP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szCs w:val="24"/>
          <w:lang w:val="en-US"/>
        </w:rPr>
        <w:tab/>
      </w:r>
      <w:r>
        <w:rPr>
          <w:rFonts w:cstheme="majorBidi"/>
          <w:b/>
          <w:szCs w:val="24"/>
          <w:lang w:val="en-US"/>
        </w:rPr>
        <w:t>Penulis</w:t>
      </w:r>
      <w:r w:rsidRPr="00E143DE">
        <w:rPr>
          <w:rFonts w:cstheme="majorBidi"/>
          <w:b/>
          <w:szCs w:val="24"/>
          <w:lang w:val="en-US"/>
        </w:rPr>
        <w:t>,</w:t>
      </w:r>
    </w:p>
    <w:p w14:paraId="2C97649B" w14:textId="04FBB920" w:rsidR="00151599" w:rsidRDefault="00151599" w:rsidP="00FD18A4">
      <w:pPr>
        <w:ind w:left="4320"/>
        <w:rPr>
          <w:rFonts w:cstheme="majorBidi"/>
          <w:b/>
          <w:szCs w:val="24"/>
          <w:u w:val="single"/>
          <w:lang w:val="en-US"/>
        </w:rPr>
      </w:pPr>
    </w:p>
    <w:p w14:paraId="47F9BB25" w14:textId="77777777" w:rsidR="00045925" w:rsidRDefault="00045925" w:rsidP="00FD18A4">
      <w:pPr>
        <w:ind w:left="4320"/>
        <w:rPr>
          <w:rFonts w:cstheme="majorBidi"/>
          <w:b/>
          <w:szCs w:val="24"/>
          <w:u w:val="single"/>
          <w:lang w:val="en-US"/>
        </w:rPr>
      </w:pPr>
    </w:p>
    <w:p w14:paraId="20DEBA82" w14:textId="2C0104EC" w:rsidR="00045925" w:rsidRPr="009721BB" w:rsidRDefault="00106B0A" w:rsidP="00FD18A4">
      <w:pPr>
        <w:ind w:left="4320"/>
        <w:rPr>
          <w:rFonts w:cstheme="majorBidi"/>
          <w:b/>
          <w:szCs w:val="24"/>
          <w:u w:val="single"/>
          <w:lang w:val="en-US"/>
        </w:rPr>
      </w:pPr>
      <w:r>
        <w:rPr>
          <w:rFonts w:cstheme="majorBidi"/>
          <w:b/>
          <w:szCs w:val="24"/>
          <w:u w:val="single"/>
          <w:lang w:val="en-US"/>
        </w:rPr>
        <w:t>ANDRE GUMERUNG</w:t>
      </w:r>
    </w:p>
    <w:p w14:paraId="607542B6" w14:textId="77777777" w:rsidR="00151599" w:rsidRDefault="00151599" w:rsidP="00FD18A4">
      <w:pPr>
        <w:ind w:firstLine="720"/>
        <w:rPr>
          <w:lang w:val="en-US"/>
        </w:rPr>
      </w:pPr>
    </w:p>
    <w:p w14:paraId="333B4AE3" w14:textId="77777777" w:rsidR="00291644" w:rsidRPr="000E404C" w:rsidRDefault="00291644" w:rsidP="00FD18A4">
      <w:pPr>
        <w:jc w:val="center"/>
        <w:rPr>
          <w:rFonts w:cstheme="majorBidi"/>
          <w:szCs w:val="24"/>
          <w:lang w:val="en-US"/>
        </w:rPr>
      </w:pPr>
    </w:p>
    <w:p w14:paraId="5EE60E1F" w14:textId="1B1A238A" w:rsidR="00CD45E5" w:rsidRDefault="00CD45E5" w:rsidP="00FD18A4">
      <w:pPr>
        <w:pStyle w:val="Head"/>
        <w:spacing w:line="360" w:lineRule="auto"/>
      </w:pPr>
      <w:bookmarkStart w:id="13" w:name="_Toc11187728"/>
      <w:bookmarkStart w:id="14" w:name="_Toc17159661"/>
      <w:r>
        <w:lastRenderedPageBreak/>
        <w:t>DAFTAR ISI</w:t>
      </w:r>
      <w:bookmarkEnd w:id="13"/>
      <w:bookmarkEnd w:id="14"/>
    </w:p>
    <w:p w14:paraId="3AB8AC41" w14:textId="16A018FC" w:rsidR="00CD45E5" w:rsidRDefault="00CD45E5" w:rsidP="00FD18A4">
      <w:pPr>
        <w:rPr>
          <w:lang w:val="en-US"/>
        </w:rPr>
      </w:pPr>
    </w:p>
    <w:p w14:paraId="16EB33D2" w14:textId="1994F909" w:rsidR="00A46CAE" w:rsidRDefault="00A46CAE" w:rsidP="00FD18A4">
      <w:pPr>
        <w:jc w:val="right"/>
        <w:rPr>
          <w:lang w:val="en-US"/>
        </w:rPr>
      </w:pPr>
      <w:r>
        <w:rPr>
          <w:lang w:val="en-US"/>
        </w:rPr>
        <w:t>Halaman</w:t>
      </w:r>
    </w:p>
    <w:p w14:paraId="46DE92A2" w14:textId="41E10387" w:rsidR="00AA3C85" w:rsidRDefault="00E279A9">
      <w:pPr>
        <w:pStyle w:val="TOC1"/>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\o "0-3" \h \z \u </w:instrText>
      </w:r>
      <w:r>
        <w:rPr>
          <w:rFonts w:cstheme="majorBidi"/>
          <w:szCs w:val="24"/>
          <w:lang w:val="en-US"/>
        </w:rPr>
        <w:fldChar w:fldCharType="separate"/>
      </w:r>
      <w:hyperlink w:anchor="_Toc17159657" w:history="1">
        <w:r w:rsidR="00AA3C85" w:rsidRPr="003920C7">
          <w:rPr>
            <w:rStyle w:val="Hyperlink"/>
          </w:rPr>
          <w:t>HALAMAN JUDUL</w:t>
        </w:r>
        <w:r w:rsidR="00AA3C85">
          <w:rPr>
            <w:webHidden/>
          </w:rPr>
          <w:tab/>
        </w:r>
        <w:r w:rsidR="00AA3C85">
          <w:rPr>
            <w:webHidden/>
          </w:rPr>
          <w:fldChar w:fldCharType="begin"/>
        </w:r>
        <w:r w:rsidR="00AA3C85">
          <w:rPr>
            <w:webHidden/>
          </w:rPr>
          <w:instrText xml:space="preserve"> PAGEREF _Toc17159657 \h </w:instrText>
        </w:r>
        <w:r w:rsidR="00AA3C85">
          <w:rPr>
            <w:webHidden/>
          </w:rPr>
        </w:r>
        <w:r w:rsidR="00AA3C85">
          <w:rPr>
            <w:webHidden/>
          </w:rPr>
          <w:fldChar w:fldCharType="separate"/>
        </w:r>
        <w:r w:rsidR="00AA3C85">
          <w:rPr>
            <w:webHidden/>
          </w:rPr>
          <w:t>i</w:t>
        </w:r>
        <w:r w:rsidR="00AA3C85">
          <w:rPr>
            <w:webHidden/>
          </w:rPr>
          <w:fldChar w:fldCharType="end"/>
        </w:r>
      </w:hyperlink>
    </w:p>
    <w:p w14:paraId="63AC2A8A" w14:textId="38DF7A21" w:rsidR="00AA3C85" w:rsidRDefault="00B00C6F">
      <w:pPr>
        <w:pStyle w:val="TOC1"/>
        <w:rPr>
          <w:rFonts w:asciiTheme="minorHAnsi" w:eastAsiaTheme="minorEastAsia" w:hAnsiTheme="minorHAnsi"/>
          <w:sz w:val="22"/>
          <w:lang w:val="en-US"/>
        </w:rPr>
      </w:pPr>
      <w:hyperlink w:anchor="_Toc17159658" w:history="1">
        <w:r w:rsidR="00AA3C85" w:rsidRPr="003920C7">
          <w:rPr>
            <w:rStyle w:val="Hyperlink"/>
          </w:rPr>
          <w:t>HALAMAN PENGESAHAN</w:t>
        </w:r>
        <w:r w:rsidR="00AA3C85">
          <w:rPr>
            <w:webHidden/>
          </w:rPr>
          <w:tab/>
        </w:r>
        <w:r w:rsidR="00AA3C85">
          <w:rPr>
            <w:webHidden/>
          </w:rPr>
          <w:fldChar w:fldCharType="begin"/>
        </w:r>
        <w:r w:rsidR="00AA3C85">
          <w:rPr>
            <w:webHidden/>
          </w:rPr>
          <w:instrText xml:space="preserve"> PAGEREF _Toc17159658 \h </w:instrText>
        </w:r>
        <w:r w:rsidR="00AA3C85">
          <w:rPr>
            <w:webHidden/>
          </w:rPr>
        </w:r>
        <w:r w:rsidR="00AA3C85">
          <w:rPr>
            <w:webHidden/>
          </w:rPr>
          <w:fldChar w:fldCharType="separate"/>
        </w:r>
        <w:r w:rsidR="00AA3C85">
          <w:rPr>
            <w:webHidden/>
          </w:rPr>
          <w:t>ii</w:t>
        </w:r>
        <w:r w:rsidR="00AA3C85">
          <w:rPr>
            <w:webHidden/>
          </w:rPr>
          <w:fldChar w:fldCharType="end"/>
        </w:r>
      </w:hyperlink>
    </w:p>
    <w:p w14:paraId="5EE8DA3B" w14:textId="014C1CBB" w:rsidR="00AA3C85" w:rsidRDefault="00B00C6F">
      <w:pPr>
        <w:pStyle w:val="TOC1"/>
        <w:rPr>
          <w:rFonts w:asciiTheme="minorHAnsi" w:eastAsiaTheme="minorEastAsia" w:hAnsiTheme="minorHAnsi"/>
          <w:sz w:val="22"/>
          <w:lang w:val="en-US"/>
        </w:rPr>
      </w:pPr>
      <w:hyperlink w:anchor="_Toc17159659" w:history="1">
        <w:r w:rsidR="00AA3C85" w:rsidRPr="003920C7">
          <w:rPr>
            <w:rStyle w:val="Hyperlink"/>
          </w:rPr>
          <w:t>SURAT PERNYATAAN KEASLIAN TULISAN TUGAS AKHIR</w:t>
        </w:r>
        <w:r w:rsidR="00AA3C85">
          <w:rPr>
            <w:webHidden/>
          </w:rPr>
          <w:tab/>
        </w:r>
        <w:r w:rsidR="00AA3C85">
          <w:rPr>
            <w:webHidden/>
          </w:rPr>
          <w:fldChar w:fldCharType="begin"/>
        </w:r>
        <w:r w:rsidR="00AA3C85">
          <w:rPr>
            <w:webHidden/>
          </w:rPr>
          <w:instrText xml:space="preserve"> PAGEREF _Toc17159659 \h </w:instrText>
        </w:r>
        <w:r w:rsidR="00AA3C85">
          <w:rPr>
            <w:webHidden/>
          </w:rPr>
        </w:r>
        <w:r w:rsidR="00AA3C85">
          <w:rPr>
            <w:webHidden/>
          </w:rPr>
          <w:fldChar w:fldCharType="separate"/>
        </w:r>
        <w:r w:rsidR="00AA3C85">
          <w:rPr>
            <w:webHidden/>
          </w:rPr>
          <w:t>iii</w:t>
        </w:r>
        <w:r w:rsidR="00AA3C85">
          <w:rPr>
            <w:webHidden/>
          </w:rPr>
          <w:fldChar w:fldCharType="end"/>
        </w:r>
      </w:hyperlink>
    </w:p>
    <w:p w14:paraId="2608EB11" w14:textId="358D65C1" w:rsidR="00AA3C85" w:rsidRDefault="00B00C6F">
      <w:pPr>
        <w:pStyle w:val="TOC1"/>
        <w:rPr>
          <w:rFonts w:asciiTheme="minorHAnsi" w:eastAsiaTheme="minorEastAsia" w:hAnsiTheme="minorHAnsi"/>
          <w:sz w:val="22"/>
          <w:lang w:val="en-US"/>
        </w:rPr>
      </w:pPr>
      <w:hyperlink w:anchor="_Toc17159660" w:history="1">
        <w:r w:rsidR="00AA3C85" w:rsidRPr="003920C7">
          <w:rPr>
            <w:rStyle w:val="Hyperlink"/>
          </w:rPr>
          <w:t>KATA PENGANTAR</w:t>
        </w:r>
        <w:r w:rsidR="00AA3C85">
          <w:rPr>
            <w:webHidden/>
          </w:rPr>
          <w:tab/>
        </w:r>
        <w:r w:rsidR="00AA3C85">
          <w:rPr>
            <w:webHidden/>
          </w:rPr>
          <w:fldChar w:fldCharType="begin"/>
        </w:r>
        <w:r w:rsidR="00AA3C85">
          <w:rPr>
            <w:webHidden/>
          </w:rPr>
          <w:instrText xml:space="preserve"> PAGEREF _Toc17159660 \h </w:instrText>
        </w:r>
        <w:r w:rsidR="00AA3C85">
          <w:rPr>
            <w:webHidden/>
          </w:rPr>
        </w:r>
        <w:r w:rsidR="00AA3C85">
          <w:rPr>
            <w:webHidden/>
          </w:rPr>
          <w:fldChar w:fldCharType="separate"/>
        </w:r>
        <w:r w:rsidR="00AA3C85">
          <w:rPr>
            <w:webHidden/>
          </w:rPr>
          <w:t>iv</w:t>
        </w:r>
        <w:r w:rsidR="00AA3C85">
          <w:rPr>
            <w:webHidden/>
          </w:rPr>
          <w:fldChar w:fldCharType="end"/>
        </w:r>
      </w:hyperlink>
    </w:p>
    <w:p w14:paraId="3F2EB8A7" w14:textId="5E4B3E84" w:rsidR="00AA3C85" w:rsidRDefault="00B00C6F">
      <w:pPr>
        <w:pStyle w:val="TOC1"/>
        <w:rPr>
          <w:rFonts w:asciiTheme="minorHAnsi" w:eastAsiaTheme="minorEastAsia" w:hAnsiTheme="minorHAnsi"/>
          <w:sz w:val="22"/>
          <w:lang w:val="en-US"/>
        </w:rPr>
      </w:pPr>
      <w:hyperlink w:anchor="_Toc17159661" w:history="1">
        <w:r w:rsidR="00AA3C85" w:rsidRPr="003920C7">
          <w:rPr>
            <w:rStyle w:val="Hyperlink"/>
          </w:rPr>
          <w:t>DAFTAR ISI</w:t>
        </w:r>
        <w:r w:rsidR="00AA3C85">
          <w:rPr>
            <w:webHidden/>
          </w:rPr>
          <w:tab/>
        </w:r>
        <w:r w:rsidR="00AA3C85">
          <w:rPr>
            <w:webHidden/>
          </w:rPr>
          <w:fldChar w:fldCharType="begin"/>
        </w:r>
        <w:r w:rsidR="00AA3C85">
          <w:rPr>
            <w:webHidden/>
          </w:rPr>
          <w:instrText xml:space="preserve"> PAGEREF _Toc17159661 \h </w:instrText>
        </w:r>
        <w:r w:rsidR="00AA3C85">
          <w:rPr>
            <w:webHidden/>
          </w:rPr>
        </w:r>
        <w:r w:rsidR="00AA3C85">
          <w:rPr>
            <w:webHidden/>
          </w:rPr>
          <w:fldChar w:fldCharType="separate"/>
        </w:r>
        <w:r w:rsidR="00AA3C85">
          <w:rPr>
            <w:webHidden/>
          </w:rPr>
          <w:t>vi</w:t>
        </w:r>
        <w:r w:rsidR="00AA3C85">
          <w:rPr>
            <w:webHidden/>
          </w:rPr>
          <w:fldChar w:fldCharType="end"/>
        </w:r>
      </w:hyperlink>
    </w:p>
    <w:p w14:paraId="7E6EB176" w14:textId="44B7D7A2" w:rsidR="00AA3C85" w:rsidRDefault="00B00C6F">
      <w:pPr>
        <w:pStyle w:val="TOC1"/>
        <w:rPr>
          <w:rFonts w:asciiTheme="minorHAnsi" w:eastAsiaTheme="minorEastAsia" w:hAnsiTheme="minorHAnsi"/>
          <w:sz w:val="22"/>
          <w:lang w:val="en-US"/>
        </w:rPr>
      </w:pPr>
      <w:hyperlink w:anchor="_Toc17159662" w:history="1">
        <w:r w:rsidR="00AA3C85" w:rsidRPr="003920C7">
          <w:rPr>
            <w:rStyle w:val="Hyperlink"/>
          </w:rPr>
          <w:t>DAFTAR TABEL</w:t>
        </w:r>
        <w:r w:rsidR="00AA3C85">
          <w:rPr>
            <w:webHidden/>
          </w:rPr>
          <w:tab/>
        </w:r>
        <w:r w:rsidR="00AA3C85">
          <w:rPr>
            <w:webHidden/>
          </w:rPr>
          <w:fldChar w:fldCharType="begin"/>
        </w:r>
        <w:r w:rsidR="00AA3C85">
          <w:rPr>
            <w:webHidden/>
          </w:rPr>
          <w:instrText xml:space="preserve"> PAGEREF _Toc17159662 \h </w:instrText>
        </w:r>
        <w:r w:rsidR="00AA3C85">
          <w:rPr>
            <w:webHidden/>
          </w:rPr>
        </w:r>
        <w:r w:rsidR="00AA3C85">
          <w:rPr>
            <w:webHidden/>
          </w:rPr>
          <w:fldChar w:fldCharType="separate"/>
        </w:r>
        <w:r w:rsidR="00AA3C85">
          <w:rPr>
            <w:webHidden/>
          </w:rPr>
          <w:t>viii</w:t>
        </w:r>
        <w:r w:rsidR="00AA3C85">
          <w:rPr>
            <w:webHidden/>
          </w:rPr>
          <w:fldChar w:fldCharType="end"/>
        </w:r>
      </w:hyperlink>
    </w:p>
    <w:p w14:paraId="779AF10D" w14:textId="09DFBA5C" w:rsidR="00AA3C85" w:rsidRDefault="00B00C6F">
      <w:pPr>
        <w:pStyle w:val="TOC1"/>
        <w:rPr>
          <w:rFonts w:asciiTheme="minorHAnsi" w:eastAsiaTheme="minorEastAsia" w:hAnsiTheme="minorHAnsi"/>
          <w:sz w:val="22"/>
          <w:lang w:val="en-US"/>
        </w:rPr>
      </w:pPr>
      <w:hyperlink w:anchor="_Toc17159663" w:history="1">
        <w:r w:rsidR="00AA3C85" w:rsidRPr="003920C7">
          <w:rPr>
            <w:rStyle w:val="Hyperlink"/>
          </w:rPr>
          <w:t>DAFTAR GAMBAR</w:t>
        </w:r>
        <w:r w:rsidR="00AA3C85">
          <w:rPr>
            <w:webHidden/>
          </w:rPr>
          <w:tab/>
        </w:r>
        <w:r w:rsidR="00AA3C85">
          <w:rPr>
            <w:webHidden/>
          </w:rPr>
          <w:fldChar w:fldCharType="begin"/>
        </w:r>
        <w:r w:rsidR="00AA3C85">
          <w:rPr>
            <w:webHidden/>
          </w:rPr>
          <w:instrText xml:space="preserve"> PAGEREF _Toc17159663 \h </w:instrText>
        </w:r>
        <w:r w:rsidR="00AA3C85">
          <w:rPr>
            <w:webHidden/>
          </w:rPr>
        </w:r>
        <w:r w:rsidR="00AA3C85">
          <w:rPr>
            <w:webHidden/>
          </w:rPr>
          <w:fldChar w:fldCharType="separate"/>
        </w:r>
        <w:r w:rsidR="00AA3C85">
          <w:rPr>
            <w:webHidden/>
          </w:rPr>
          <w:t>ix</w:t>
        </w:r>
        <w:r w:rsidR="00AA3C85">
          <w:rPr>
            <w:webHidden/>
          </w:rPr>
          <w:fldChar w:fldCharType="end"/>
        </w:r>
      </w:hyperlink>
    </w:p>
    <w:p w14:paraId="0E1E833A" w14:textId="43A636D3" w:rsidR="00AA3C85" w:rsidRDefault="00B00C6F">
      <w:pPr>
        <w:pStyle w:val="TOC1"/>
        <w:rPr>
          <w:rFonts w:asciiTheme="minorHAnsi" w:eastAsiaTheme="minorEastAsia" w:hAnsiTheme="minorHAnsi"/>
          <w:sz w:val="22"/>
          <w:lang w:val="en-US"/>
        </w:rPr>
      </w:pPr>
      <w:hyperlink w:anchor="_Toc17159664" w:history="1">
        <w:r w:rsidR="00AA3C85" w:rsidRPr="003920C7">
          <w:rPr>
            <w:rStyle w:val="Hyperlink"/>
          </w:rPr>
          <w:t>DAFTAR LAMPIRAN</w:t>
        </w:r>
        <w:r w:rsidR="00AA3C85">
          <w:rPr>
            <w:webHidden/>
          </w:rPr>
          <w:tab/>
        </w:r>
        <w:r w:rsidR="00AA3C85">
          <w:rPr>
            <w:webHidden/>
          </w:rPr>
          <w:fldChar w:fldCharType="begin"/>
        </w:r>
        <w:r w:rsidR="00AA3C85">
          <w:rPr>
            <w:webHidden/>
          </w:rPr>
          <w:instrText xml:space="preserve"> PAGEREF _Toc17159664 \h </w:instrText>
        </w:r>
        <w:r w:rsidR="00AA3C85">
          <w:rPr>
            <w:webHidden/>
          </w:rPr>
        </w:r>
        <w:r w:rsidR="00AA3C85">
          <w:rPr>
            <w:webHidden/>
          </w:rPr>
          <w:fldChar w:fldCharType="separate"/>
        </w:r>
        <w:r w:rsidR="00AA3C85">
          <w:rPr>
            <w:webHidden/>
          </w:rPr>
          <w:t>xi</w:t>
        </w:r>
        <w:r w:rsidR="00AA3C85">
          <w:rPr>
            <w:webHidden/>
          </w:rPr>
          <w:fldChar w:fldCharType="end"/>
        </w:r>
      </w:hyperlink>
    </w:p>
    <w:p w14:paraId="439CF327" w14:textId="6CD712BD" w:rsidR="00AA3C85" w:rsidRDefault="00B00C6F">
      <w:pPr>
        <w:pStyle w:val="TOC1"/>
        <w:rPr>
          <w:rFonts w:asciiTheme="minorHAnsi" w:eastAsiaTheme="minorEastAsia" w:hAnsiTheme="minorHAnsi"/>
          <w:sz w:val="22"/>
          <w:lang w:val="en-US"/>
        </w:rPr>
      </w:pPr>
      <w:hyperlink w:anchor="_Toc17159665" w:history="1">
        <w:r w:rsidR="00AA3C85" w:rsidRPr="003920C7">
          <w:rPr>
            <w:rStyle w:val="Hyperlink"/>
          </w:rPr>
          <w:t>ABSTRAK</w:t>
        </w:r>
        <w:r w:rsidR="00AA3C85">
          <w:rPr>
            <w:webHidden/>
          </w:rPr>
          <w:tab/>
        </w:r>
        <w:r w:rsidR="00AA3C85">
          <w:rPr>
            <w:webHidden/>
          </w:rPr>
          <w:fldChar w:fldCharType="begin"/>
        </w:r>
        <w:r w:rsidR="00AA3C85">
          <w:rPr>
            <w:webHidden/>
          </w:rPr>
          <w:instrText xml:space="preserve"> PAGEREF _Toc17159665 \h </w:instrText>
        </w:r>
        <w:r w:rsidR="00AA3C85">
          <w:rPr>
            <w:webHidden/>
          </w:rPr>
        </w:r>
        <w:r w:rsidR="00AA3C85">
          <w:rPr>
            <w:webHidden/>
          </w:rPr>
          <w:fldChar w:fldCharType="separate"/>
        </w:r>
        <w:r w:rsidR="00AA3C85">
          <w:rPr>
            <w:webHidden/>
          </w:rPr>
          <w:t>xii</w:t>
        </w:r>
        <w:r w:rsidR="00AA3C85">
          <w:rPr>
            <w:webHidden/>
          </w:rPr>
          <w:fldChar w:fldCharType="end"/>
        </w:r>
      </w:hyperlink>
    </w:p>
    <w:p w14:paraId="77290A03" w14:textId="11DA944B" w:rsidR="00AA3C85" w:rsidRDefault="00B00C6F">
      <w:pPr>
        <w:pStyle w:val="TOC1"/>
        <w:rPr>
          <w:rFonts w:asciiTheme="minorHAnsi" w:eastAsiaTheme="minorEastAsia" w:hAnsiTheme="minorHAnsi"/>
          <w:sz w:val="22"/>
          <w:lang w:val="en-US"/>
        </w:rPr>
      </w:pPr>
      <w:hyperlink w:anchor="_Toc17159666" w:history="1">
        <w:r w:rsidR="00AA3C85" w:rsidRPr="003920C7">
          <w:rPr>
            <w:rStyle w:val="Hyperlink"/>
          </w:rPr>
          <w:t>ABSTRACT</w:t>
        </w:r>
        <w:r w:rsidR="00AA3C85">
          <w:rPr>
            <w:webHidden/>
          </w:rPr>
          <w:tab/>
        </w:r>
        <w:r w:rsidR="00AA3C85">
          <w:rPr>
            <w:webHidden/>
          </w:rPr>
          <w:fldChar w:fldCharType="begin"/>
        </w:r>
        <w:r w:rsidR="00AA3C85">
          <w:rPr>
            <w:webHidden/>
          </w:rPr>
          <w:instrText xml:space="preserve"> PAGEREF _Toc17159666 \h </w:instrText>
        </w:r>
        <w:r w:rsidR="00AA3C85">
          <w:rPr>
            <w:webHidden/>
          </w:rPr>
        </w:r>
        <w:r w:rsidR="00AA3C85">
          <w:rPr>
            <w:webHidden/>
          </w:rPr>
          <w:fldChar w:fldCharType="separate"/>
        </w:r>
        <w:r w:rsidR="00AA3C85">
          <w:rPr>
            <w:webHidden/>
          </w:rPr>
          <w:t>xiii</w:t>
        </w:r>
        <w:r w:rsidR="00AA3C85">
          <w:rPr>
            <w:webHidden/>
          </w:rPr>
          <w:fldChar w:fldCharType="end"/>
        </w:r>
      </w:hyperlink>
    </w:p>
    <w:p w14:paraId="7C72160A" w14:textId="49E86662" w:rsidR="00AA3C85" w:rsidRDefault="00B00C6F">
      <w:pPr>
        <w:pStyle w:val="TOC1"/>
        <w:rPr>
          <w:rFonts w:asciiTheme="minorHAnsi" w:eastAsiaTheme="minorEastAsia" w:hAnsiTheme="minorHAnsi"/>
          <w:sz w:val="22"/>
          <w:lang w:val="en-US"/>
        </w:rPr>
      </w:pPr>
      <w:hyperlink w:anchor="_Toc17159667" w:history="1">
        <w:r w:rsidR="00AA3C85" w:rsidRPr="003920C7">
          <w:rPr>
            <w:rStyle w:val="Hyperlink"/>
            <w:rFonts w:ascii="Times New Roman" w:hAnsi="Times New Roman"/>
          </w:rPr>
          <w:t>BAB I</w:t>
        </w:r>
        <w:r w:rsidR="00AA3C85" w:rsidRPr="003920C7">
          <w:rPr>
            <w:rStyle w:val="Hyperlink"/>
          </w:rPr>
          <w:t xml:space="preserve"> PENDAHULUAN</w:t>
        </w:r>
        <w:r w:rsidR="00AA3C85">
          <w:rPr>
            <w:webHidden/>
          </w:rPr>
          <w:tab/>
        </w:r>
        <w:r w:rsidR="00AA3C85">
          <w:rPr>
            <w:webHidden/>
          </w:rPr>
          <w:fldChar w:fldCharType="begin"/>
        </w:r>
        <w:r w:rsidR="00AA3C85">
          <w:rPr>
            <w:webHidden/>
          </w:rPr>
          <w:instrText xml:space="preserve"> PAGEREF _Toc17159667 \h </w:instrText>
        </w:r>
        <w:r w:rsidR="00AA3C85">
          <w:rPr>
            <w:webHidden/>
          </w:rPr>
        </w:r>
        <w:r w:rsidR="00AA3C85">
          <w:rPr>
            <w:webHidden/>
          </w:rPr>
          <w:fldChar w:fldCharType="separate"/>
        </w:r>
        <w:r w:rsidR="00AA3C85">
          <w:rPr>
            <w:webHidden/>
          </w:rPr>
          <w:t>1</w:t>
        </w:r>
        <w:r w:rsidR="00AA3C85">
          <w:rPr>
            <w:webHidden/>
          </w:rPr>
          <w:fldChar w:fldCharType="end"/>
        </w:r>
      </w:hyperlink>
    </w:p>
    <w:p w14:paraId="3FC46EB3" w14:textId="734AD752" w:rsidR="00AA3C85" w:rsidRDefault="00B00C6F">
      <w:pPr>
        <w:pStyle w:val="TOC2"/>
        <w:rPr>
          <w:rFonts w:asciiTheme="minorHAnsi" w:eastAsiaTheme="minorEastAsia" w:hAnsiTheme="minorHAnsi"/>
          <w:sz w:val="22"/>
          <w:lang w:val="en-US"/>
        </w:rPr>
      </w:pPr>
      <w:hyperlink w:anchor="_Toc17159668" w:history="1">
        <w:r w:rsidR="00AA3C85" w:rsidRPr="003920C7">
          <w:rPr>
            <w:rStyle w:val="Hyperlink"/>
            <w:rFonts w:ascii="Times New Roman" w:hAnsi="Times New Roman"/>
          </w:rPr>
          <w:t>1.1</w:t>
        </w:r>
        <w:r w:rsidR="00AA3C85">
          <w:rPr>
            <w:rFonts w:asciiTheme="minorHAnsi" w:eastAsiaTheme="minorEastAsia" w:hAnsiTheme="minorHAnsi"/>
            <w:sz w:val="22"/>
            <w:lang w:val="en-US"/>
          </w:rPr>
          <w:tab/>
        </w:r>
        <w:r w:rsidR="00AA3C85" w:rsidRPr="003920C7">
          <w:rPr>
            <w:rStyle w:val="Hyperlink"/>
          </w:rPr>
          <w:t>Latar Belakang</w:t>
        </w:r>
        <w:r w:rsidR="00AA3C85">
          <w:rPr>
            <w:webHidden/>
          </w:rPr>
          <w:tab/>
        </w:r>
        <w:r w:rsidR="00AA3C85">
          <w:rPr>
            <w:webHidden/>
          </w:rPr>
          <w:fldChar w:fldCharType="begin"/>
        </w:r>
        <w:r w:rsidR="00AA3C85">
          <w:rPr>
            <w:webHidden/>
          </w:rPr>
          <w:instrText xml:space="preserve"> PAGEREF _Toc17159668 \h </w:instrText>
        </w:r>
        <w:r w:rsidR="00AA3C85">
          <w:rPr>
            <w:webHidden/>
          </w:rPr>
        </w:r>
        <w:r w:rsidR="00AA3C85">
          <w:rPr>
            <w:webHidden/>
          </w:rPr>
          <w:fldChar w:fldCharType="separate"/>
        </w:r>
        <w:r w:rsidR="00AA3C85">
          <w:rPr>
            <w:webHidden/>
          </w:rPr>
          <w:t>1</w:t>
        </w:r>
        <w:r w:rsidR="00AA3C85">
          <w:rPr>
            <w:webHidden/>
          </w:rPr>
          <w:fldChar w:fldCharType="end"/>
        </w:r>
      </w:hyperlink>
    </w:p>
    <w:p w14:paraId="6DD7A69C" w14:textId="34C5AA38" w:rsidR="00AA3C85" w:rsidRDefault="00B00C6F">
      <w:pPr>
        <w:pStyle w:val="TOC2"/>
        <w:rPr>
          <w:rFonts w:asciiTheme="minorHAnsi" w:eastAsiaTheme="minorEastAsia" w:hAnsiTheme="minorHAnsi"/>
          <w:sz w:val="22"/>
          <w:lang w:val="en-US"/>
        </w:rPr>
      </w:pPr>
      <w:hyperlink w:anchor="_Toc17159669" w:history="1">
        <w:r w:rsidR="00AA3C85" w:rsidRPr="003920C7">
          <w:rPr>
            <w:rStyle w:val="Hyperlink"/>
            <w:rFonts w:ascii="Times New Roman" w:hAnsi="Times New Roman"/>
          </w:rPr>
          <w:t>1.2</w:t>
        </w:r>
        <w:r w:rsidR="00AA3C85">
          <w:rPr>
            <w:rFonts w:asciiTheme="minorHAnsi" w:eastAsiaTheme="minorEastAsia" w:hAnsiTheme="minorHAnsi"/>
            <w:sz w:val="22"/>
            <w:lang w:val="en-US"/>
          </w:rPr>
          <w:tab/>
        </w:r>
        <w:r w:rsidR="00AA3C85" w:rsidRPr="003920C7">
          <w:rPr>
            <w:rStyle w:val="Hyperlink"/>
          </w:rPr>
          <w:t>Perumusan Masalah</w:t>
        </w:r>
        <w:r w:rsidR="00AA3C85">
          <w:rPr>
            <w:webHidden/>
          </w:rPr>
          <w:tab/>
        </w:r>
        <w:r w:rsidR="00AA3C85">
          <w:rPr>
            <w:webHidden/>
          </w:rPr>
          <w:fldChar w:fldCharType="begin"/>
        </w:r>
        <w:r w:rsidR="00AA3C85">
          <w:rPr>
            <w:webHidden/>
          </w:rPr>
          <w:instrText xml:space="preserve"> PAGEREF _Toc17159669 \h </w:instrText>
        </w:r>
        <w:r w:rsidR="00AA3C85">
          <w:rPr>
            <w:webHidden/>
          </w:rPr>
        </w:r>
        <w:r w:rsidR="00AA3C85">
          <w:rPr>
            <w:webHidden/>
          </w:rPr>
          <w:fldChar w:fldCharType="separate"/>
        </w:r>
        <w:r w:rsidR="00AA3C85">
          <w:rPr>
            <w:webHidden/>
          </w:rPr>
          <w:t>2</w:t>
        </w:r>
        <w:r w:rsidR="00AA3C85">
          <w:rPr>
            <w:webHidden/>
          </w:rPr>
          <w:fldChar w:fldCharType="end"/>
        </w:r>
      </w:hyperlink>
    </w:p>
    <w:p w14:paraId="051FA9DC" w14:textId="15128DB2" w:rsidR="00AA3C85" w:rsidRDefault="00B00C6F">
      <w:pPr>
        <w:pStyle w:val="TOC2"/>
        <w:rPr>
          <w:rFonts w:asciiTheme="minorHAnsi" w:eastAsiaTheme="minorEastAsia" w:hAnsiTheme="minorHAnsi"/>
          <w:sz w:val="22"/>
          <w:lang w:val="en-US"/>
        </w:rPr>
      </w:pPr>
      <w:hyperlink w:anchor="_Toc17159670" w:history="1">
        <w:r w:rsidR="00AA3C85" w:rsidRPr="003920C7">
          <w:rPr>
            <w:rStyle w:val="Hyperlink"/>
            <w:rFonts w:ascii="Times New Roman" w:hAnsi="Times New Roman"/>
          </w:rPr>
          <w:t>1.3</w:t>
        </w:r>
        <w:r w:rsidR="00AA3C85">
          <w:rPr>
            <w:rFonts w:asciiTheme="minorHAnsi" w:eastAsiaTheme="minorEastAsia" w:hAnsiTheme="minorHAnsi"/>
            <w:sz w:val="22"/>
            <w:lang w:val="en-US"/>
          </w:rPr>
          <w:tab/>
        </w:r>
        <w:r w:rsidR="00AA3C85" w:rsidRPr="003920C7">
          <w:rPr>
            <w:rStyle w:val="Hyperlink"/>
          </w:rPr>
          <w:t>Tujuan</w:t>
        </w:r>
        <w:r w:rsidR="00AA3C85">
          <w:rPr>
            <w:webHidden/>
          </w:rPr>
          <w:tab/>
        </w:r>
        <w:r w:rsidR="00AA3C85">
          <w:rPr>
            <w:webHidden/>
          </w:rPr>
          <w:fldChar w:fldCharType="begin"/>
        </w:r>
        <w:r w:rsidR="00AA3C85">
          <w:rPr>
            <w:webHidden/>
          </w:rPr>
          <w:instrText xml:space="preserve"> PAGEREF _Toc17159670 \h </w:instrText>
        </w:r>
        <w:r w:rsidR="00AA3C85">
          <w:rPr>
            <w:webHidden/>
          </w:rPr>
        </w:r>
        <w:r w:rsidR="00AA3C85">
          <w:rPr>
            <w:webHidden/>
          </w:rPr>
          <w:fldChar w:fldCharType="separate"/>
        </w:r>
        <w:r w:rsidR="00AA3C85">
          <w:rPr>
            <w:webHidden/>
          </w:rPr>
          <w:t>2</w:t>
        </w:r>
        <w:r w:rsidR="00AA3C85">
          <w:rPr>
            <w:webHidden/>
          </w:rPr>
          <w:fldChar w:fldCharType="end"/>
        </w:r>
      </w:hyperlink>
    </w:p>
    <w:p w14:paraId="2AC401B7" w14:textId="3D45E548" w:rsidR="00AA3C85" w:rsidRDefault="00B00C6F">
      <w:pPr>
        <w:pStyle w:val="TOC2"/>
        <w:rPr>
          <w:rFonts w:asciiTheme="minorHAnsi" w:eastAsiaTheme="minorEastAsia" w:hAnsiTheme="minorHAnsi"/>
          <w:sz w:val="22"/>
          <w:lang w:val="en-US"/>
        </w:rPr>
      </w:pPr>
      <w:hyperlink w:anchor="_Toc17159671" w:history="1">
        <w:r w:rsidR="00AA3C85" w:rsidRPr="003920C7">
          <w:rPr>
            <w:rStyle w:val="Hyperlink"/>
            <w:rFonts w:ascii="Times New Roman" w:hAnsi="Times New Roman"/>
          </w:rPr>
          <w:t>1.4</w:t>
        </w:r>
        <w:r w:rsidR="00AA3C85">
          <w:rPr>
            <w:rFonts w:asciiTheme="minorHAnsi" w:eastAsiaTheme="minorEastAsia" w:hAnsiTheme="minorHAnsi"/>
            <w:sz w:val="22"/>
            <w:lang w:val="en-US"/>
          </w:rPr>
          <w:tab/>
        </w:r>
        <w:r w:rsidR="00AA3C85" w:rsidRPr="003920C7">
          <w:rPr>
            <w:rStyle w:val="Hyperlink"/>
          </w:rPr>
          <w:t>Manfaat</w:t>
        </w:r>
        <w:r w:rsidR="00AA3C85">
          <w:rPr>
            <w:webHidden/>
          </w:rPr>
          <w:tab/>
        </w:r>
        <w:r w:rsidR="00AA3C85">
          <w:rPr>
            <w:webHidden/>
          </w:rPr>
          <w:fldChar w:fldCharType="begin"/>
        </w:r>
        <w:r w:rsidR="00AA3C85">
          <w:rPr>
            <w:webHidden/>
          </w:rPr>
          <w:instrText xml:space="preserve"> PAGEREF _Toc17159671 \h </w:instrText>
        </w:r>
        <w:r w:rsidR="00AA3C85">
          <w:rPr>
            <w:webHidden/>
          </w:rPr>
        </w:r>
        <w:r w:rsidR="00AA3C85">
          <w:rPr>
            <w:webHidden/>
          </w:rPr>
          <w:fldChar w:fldCharType="separate"/>
        </w:r>
        <w:r w:rsidR="00AA3C85">
          <w:rPr>
            <w:webHidden/>
          </w:rPr>
          <w:t>2</w:t>
        </w:r>
        <w:r w:rsidR="00AA3C85">
          <w:rPr>
            <w:webHidden/>
          </w:rPr>
          <w:fldChar w:fldCharType="end"/>
        </w:r>
      </w:hyperlink>
    </w:p>
    <w:p w14:paraId="3C828413" w14:textId="1593C36A" w:rsidR="00AA3C85" w:rsidRDefault="00B00C6F">
      <w:pPr>
        <w:pStyle w:val="TOC2"/>
        <w:rPr>
          <w:rFonts w:asciiTheme="minorHAnsi" w:eastAsiaTheme="minorEastAsia" w:hAnsiTheme="minorHAnsi"/>
          <w:sz w:val="22"/>
          <w:lang w:val="en-US"/>
        </w:rPr>
      </w:pPr>
      <w:hyperlink w:anchor="_Toc17159672" w:history="1">
        <w:r w:rsidR="00AA3C85" w:rsidRPr="003920C7">
          <w:rPr>
            <w:rStyle w:val="Hyperlink"/>
            <w:rFonts w:ascii="Times New Roman" w:hAnsi="Times New Roman"/>
          </w:rPr>
          <w:t>1.5</w:t>
        </w:r>
        <w:r w:rsidR="00AA3C85">
          <w:rPr>
            <w:rFonts w:asciiTheme="minorHAnsi" w:eastAsiaTheme="minorEastAsia" w:hAnsiTheme="minorHAnsi"/>
            <w:sz w:val="22"/>
            <w:lang w:val="en-US"/>
          </w:rPr>
          <w:tab/>
        </w:r>
        <w:r w:rsidR="00AA3C85" w:rsidRPr="003920C7">
          <w:rPr>
            <w:rStyle w:val="Hyperlink"/>
          </w:rPr>
          <w:t>Batasan Masalah</w:t>
        </w:r>
        <w:r w:rsidR="00AA3C85">
          <w:rPr>
            <w:webHidden/>
          </w:rPr>
          <w:tab/>
        </w:r>
        <w:r w:rsidR="00AA3C85">
          <w:rPr>
            <w:webHidden/>
          </w:rPr>
          <w:fldChar w:fldCharType="begin"/>
        </w:r>
        <w:r w:rsidR="00AA3C85">
          <w:rPr>
            <w:webHidden/>
          </w:rPr>
          <w:instrText xml:space="preserve"> PAGEREF _Toc17159672 \h </w:instrText>
        </w:r>
        <w:r w:rsidR="00AA3C85">
          <w:rPr>
            <w:webHidden/>
          </w:rPr>
        </w:r>
        <w:r w:rsidR="00AA3C85">
          <w:rPr>
            <w:webHidden/>
          </w:rPr>
          <w:fldChar w:fldCharType="separate"/>
        </w:r>
        <w:r w:rsidR="00AA3C85">
          <w:rPr>
            <w:webHidden/>
          </w:rPr>
          <w:t>2</w:t>
        </w:r>
        <w:r w:rsidR="00AA3C85">
          <w:rPr>
            <w:webHidden/>
          </w:rPr>
          <w:fldChar w:fldCharType="end"/>
        </w:r>
      </w:hyperlink>
    </w:p>
    <w:p w14:paraId="7611A863" w14:textId="62B9735A" w:rsidR="00AA3C85" w:rsidRDefault="00B00C6F">
      <w:pPr>
        <w:pStyle w:val="TOC2"/>
        <w:rPr>
          <w:rFonts w:asciiTheme="minorHAnsi" w:eastAsiaTheme="minorEastAsia" w:hAnsiTheme="minorHAnsi"/>
          <w:sz w:val="22"/>
          <w:lang w:val="en-US"/>
        </w:rPr>
      </w:pPr>
      <w:hyperlink w:anchor="_Toc17159673" w:history="1">
        <w:r w:rsidR="00AA3C85" w:rsidRPr="003920C7">
          <w:rPr>
            <w:rStyle w:val="Hyperlink"/>
            <w:rFonts w:ascii="Times New Roman" w:hAnsi="Times New Roman"/>
          </w:rPr>
          <w:t>1.6</w:t>
        </w:r>
        <w:r w:rsidR="00AA3C85">
          <w:rPr>
            <w:rFonts w:asciiTheme="minorHAnsi" w:eastAsiaTheme="minorEastAsia" w:hAnsiTheme="minorHAnsi"/>
            <w:sz w:val="22"/>
            <w:lang w:val="en-US"/>
          </w:rPr>
          <w:tab/>
        </w:r>
        <w:r w:rsidR="00AA3C85" w:rsidRPr="003920C7">
          <w:rPr>
            <w:rStyle w:val="Hyperlink"/>
          </w:rPr>
          <w:t>Sistematika Penulisan</w:t>
        </w:r>
        <w:r w:rsidR="00AA3C85">
          <w:rPr>
            <w:webHidden/>
          </w:rPr>
          <w:tab/>
        </w:r>
        <w:r w:rsidR="00AA3C85">
          <w:rPr>
            <w:webHidden/>
          </w:rPr>
          <w:fldChar w:fldCharType="begin"/>
        </w:r>
        <w:r w:rsidR="00AA3C85">
          <w:rPr>
            <w:webHidden/>
          </w:rPr>
          <w:instrText xml:space="preserve"> PAGEREF _Toc17159673 \h </w:instrText>
        </w:r>
        <w:r w:rsidR="00AA3C85">
          <w:rPr>
            <w:webHidden/>
          </w:rPr>
        </w:r>
        <w:r w:rsidR="00AA3C85">
          <w:rPr>
            <w:webHidden/>
          </w:rPr>
          <w:fldChar w:fldCharType="separate"/>
        </w:r>
        <w:r w:rsidR="00AA3C85">
          <w:rPr>
            <w:webHidden/>
          </w:rPr>
          <w:t>3</w:t>
        </w:r>
        <w:r w:rsidR="00AA3C85">
          <w:rPr>
            <w:webHidden/>
          </w:rPr>
          <w:fldChar w:fldCharType="end"/>
        </w:r>
      </w:hyperlink>
    </w:p>
    <w:p w14:paraId="1E75D5DA" w14:textId="5F658AF2" w:rsidR="00AA3C85" w:rsidRDefault="00B00C6F">
      <w:pPr>
        <w:pStyle w:val="TOC1"/>
        <w:rPr>
          <w:rFonts w:asciiTheme="minorHAnsi" w:eastAsiaTheme="minorEastAsia" w:hAnsiTheme="minorHAnsi"/>
          <w:sz w:val="22"/>
          <w:lang w:val="en-US"/>
        </w:rPr>
      </w:pPr>
      <w:hyperlink w:anchor="_Toc17159674" w:history="1">
        <w:r w:rsidR="00AA3C85" w:rsidRPr="003920C7">
          <w:rPr>
            <w:rStyle w:val="Hyperlink"/>
            <w:rFonts w:ascii="Times New Roman" w:hAnsi="Times New Roman"/>
          </w:rPr>
          <w:t>BAB II</w:t>
        </w:r>
        <w:r w:rsidR="00AA3C85" w:rsidRPr="003920C7">
          <w:rPr>
            <w:rStyle w:val="Hyperlink"/>
          </w:rPr>
          <w:t xml:space="preserve"> TINJAUAN PUSTAKA</w:t>
        </w:r>
        <w:r w:rsidR="00AA3C85">
          <w:rPr>
            <w:webHidden/>
          </w:rPr>
          <w:tab/>
        </w:r>
        <w:r w:rsidR="00AA3C85">
          <w:rPr>
            <w:webHidden/>
          </w:rPr>
          <w:fldChar w:fldCharType="begin"/>
        </w:r>
        <w:r w:rsidR="00AA3C85">
          <w:rPr>
            <w:webHidden/>
          </w:rPr>
          <w:instrText xml:space="preserve"> PAGEREF _Toc17159674 \h </w:instrText>
        </w:r>
        <w:r w:rsidR="00AA3C85">
          <w:rPr>
            <w:webHidden/>
          </w:rPr>
        </w:r>
        <w:r w:rsidR="00AA3C85">
          <w:rPr>
            <w:webHidden/>
          </w:rPr>
          <w:fldChar w:fldCharType="separate"/>
        </w:r>
        <w:r w:rsidR="00AA3C85">
          <w:rPr>
            <w:webHidden/>
          </w:rPr>
          <w:t>4</w:t>
        </w:r>
        <w:r w:rsidR="00AA3C85">
          <w:rPr>
            <w:webHidden/>
          </w:rPr>
          <w:fldChar w:fldCharType="end"/>
        </w:r>
      </w:hyperlink>
    </w:p>
    <w:p w14:paraId="2999D7A6" w14:textId="442B78E9" w:rsidR="00AA3C85" w:rsidRDefault="00B00C6F">
      <w:pPr>
        <w:pStyle w:val="TOC2"/>
        <w:rPr>
          <w:rFonts w:asciiTheme="minorHAnsi" w:eastAsiaTheme="minorEastAsia" w:hAnsiTheme="minorHAnsi"/>
          <w:sz w:val="22"/>
          <w:lang w:val="en-US"/>
        </w:rPr>
      </w:pPr>
      <w:hyperlink w:anchor="_Toc17159675" w:history="1">
        <w:r w:rsidR="00AA3C85" w:rsidRPr="003920C7">
          <w:rPr>
            <w:rStyle w:val="Hyperlink"/>
            <w:rFonts w:ascii="Times New Roman" w:hAnsi="Times New Roman"/>
          </w:rPr>
          <w:t>2.1</w:t>
        </w:r>
        <w:r w:rsidR="00AA3C85">
          <w:rPr>
            <w:rFonts w:asciiTheme="minorHAnsi" w:eastAsiaTheme="minorEastAsia" w:hAnsiTheme="minorHAnsi"/>
            <w:sz w:val="22"/>
            <w:lang w:val="en-US"/>
          </w:rPr>
          <w:tab/>
        </w:r>
        <w:r w:rsidR="00AA3C85" w:rsidRPr="003920C7">
          <w:rPr>
            <w:rStyle w:val="Hyperlink"/>
          </w:rPr>
          <w:t>Landasan Teori</w:t>
        </w:r>
        <w:r w:rsidR="00AA3C85">
          <w:rPr>
            <w:webHidden/>
          </w:rPr>
          <w:tab/>
        </w:r>
        <w:r w:rsidR="00AA3C85">
          <w:rPr>
            <w:webHidden/>
          </w:rPr>
          <w:fldChar w:fldCharType="begin"/>
        </w:r>
        <w:r w:rsidR="00AA3C85">
          <w:rPr>
            <w:webHidden/>
          </w:rPr>
          <w:instrText xml:space="preserve"> PAGEREF _Toc17159675 \h </w:instrText>
        </w:r>
        <w:r w:rsidR="00AA3C85">
          <w:rPr>
            <w:webHidden/>
          </w:rPr>
        </w:r>
        <w:r w:rsidR="00AA3C85">
          <w:rPr>
            <w:webHidden/>
          </w:rPr>
          <w:fldChar w:fldCharType="separate"/>
        </w:r>
        <w:r w:rsidR="00AA3C85">
          <w:rPr>
            <w:webHidden/>
          </w:rPr>
          <w:t>4</w:t>
        </w:r>
        <w:r w:rsidR="00AA3C85">
          <w:rPr>
            <w:webHidden/>
          </w:rPr>
          <w:fldChar w:fldCharType="end"/>
        </w:r>
      </w:hyperlink>
    </w:p>
    <w:p w14:paraId="0DF2D1C6" w14:textId="5975CB5F" w:rsidR="00AA3C85" w:rsidRDefault="00B00C6F">
      <w:pPr>
        <w:pStyle w:val="TOC3"/>
        <w:tabs>
          <w:tab w:val="left" w:pos="2160"/>
          <w:tab w:val="right" w:leader="dot" w:pos="7928"/>
        </w:tabs>
        <w:rPr>
          <w:rFonts w:asciiTheme="minorHAnsi" w:eastAsiaTheme="minorEastAsia" w:hAnsiTheme="minorHAnsi"/>
          <w:sz w:val="22"/>
          <w:lang w:val="en-US"/>
        </w:rPr>
      </w:pPr>
      <w:hyperlink w:anchor="_Toc17159676" w:history="1">
        <w:r w:rsidR="00AA3C85" w:rsidRPr="003920C7">
          <w:rPr>
            <w:rStyle w:val="Hyperlink"/>
            <w:rFonts w:ascii="Times New Roman" w:hAnsi="Times New Roman"/>
          </w:rPr>
          <w:t>2.1.1</w:t>
        </w:r>
        <w:r w:rsidR="00AA3C85">
          <w:rPr>
            <w:rFonts w:asciiTheme="minorHAnsi" w:eastAsiaTheme="minorEastAsia" w:hAnsiTheme="minorHAnsi"/>
            <w:sz w:val="22"/>
            <w:lang w:val="en-US"/>
          </w:rPr>
          <w:tab/>
        </w:r>
        <w:r w:rsidR="00AA3C85" w:rsidRPr="003920C7">
          <w:rPr>
            <w:rStyle w:val="Hyperlink"/>
          </w:rPr>
          <w:t>Driver Motor L298N</w:t>
        </w:r>
        <w:r w:rsidR="00AA3C85">
          <w:rPr>
            <w:webHidden/>
          </w:rPr>
          <w:tab/>
        </w:r>
        <w:r w:rsidR="00AA3C85">
          <w:rPr>
            <w:webHidden/>
          </w:rPr>
          <w:fldChar w:fldCharType="begin"/>
        </w:r>
        <w:r w:rsidR="00AA3C85">
          <w:rPr>
            <w:webHidden/>
          </w:rPr>
          <w:instrText xml:space="preserve"> PAGEREF _Toc17159676 \h </w:instrText>
        </w:r>
        <w:r w:rsidR="00AA3C85">
          <w:rPr>
            <w:webHidden/>
          </w:rPr>
        </w:r>
        <w:r w:rsidR="00AA3C85">
          <w:rPr>
            <w:webHidden/>
          </w:rPr>
          <w:fldChar w:fldCharType="separate"/>
        </w:r>
        <w:r w:rsidR="00AA3C85">
          <w:rPr>
            <w:webHidden/>
          </w:rPr>
          <w:t>4</w:t>
        </w:r>
        <w:r w:rsidR="00AA3C85">
          <w:rPr>
            <w:webHidden/>
          </w:rPr>
          <w:fldChar w:fldCharType="end"/>
        </w:r>
      </w:hyperlink>
    </w:p>
    <w:p w14:paraId="376663EF" w14:textId="1CBC427F" w:rsidR="00AA3C85" w:rsidRDefault="00B00C6F">
      <w:pPr>
        <w:pStyle w:val="TOC3"/>
        <w:tabs>
          <w:tab w:val="left" w:pos="2160"/>
          <w:tab w:val="right" w:leader="dot" w:pos="7928"/>
        </w:tabs>
        <w:rPr>
          <w:rFonts w:asciiTheme="minorHAnsi" w:eastAsiaTheme="minorEastAsia" w:hAnsiTheme="minorHAnsi"/>
          <w:sz w:val="22"/>
          <w:lang w:val="en-US"/>
        </w:rPr>
      </w:pPr>
      <w:hyperlink w:anchor="_Toc17159677" w:history="1">
        <w:r w:rsidR="00AA3C85" w:rsidRPr="003920C7">
          <w:rPr>
            <w:rStyle w:val="Hyperlink"/>
            <w:rFonts w:ascii="Times New Roman" w:hAnsi="Times New Roman"/>
          </w:rPr>
          <w:t>2.1.2</w:t>
        </w:r>
        <w:r w:rsidR="00AA3C85">
          <w:rPr>
            <w:rFonts w:asciiTheme="minorHAnsi" w:eastAsiaTheme="minorEastAsia" w:hAnsiTheme="minorHAnsi"/>
            <w:sz w:val="22"/>
            <w:lang w:val="en-US"/>
          </w:rPr>
          <w:tab/>
        </w:r>
        <w:r w:rsidR="00AA3C85" w:rsidRPr="003920C7">
          <w:rPr>
            <w:rStyle w:val="Hyperlink"/>
          </w:rPr>
          <w:t>Kipas FAN (Pendingin)</w:t>
        </w:r>
        <w:r w:rsidR="00AA3C85">
          <w:rPr>
            <w:webHidden/>
          </w:rPr>
          <w:tab/>
        </w:r>
        <w:r w:rsidR="00AA3C85">
          <w:rPr>
            <w:webHidden/>
          </w:rPr>
          <w:fldChar w:fldCharType="begin"/>
        </w:r>
        <w:r w:rsidR="00AA3C85">
          <w:rPr>
            <w:webHidden/>
          </w:rPr>
          <w:instrText xml:space="preserve"> PAGEREF _Toc17159677 \h </w:instrText>
        </w:r>
        <w:r w:rsidR="00AA3C85">
          <w:rPr>
            <w:webHidden/>
          </w:rPr>
        </w:r>
        <w:r w:rsidR="00AA3C85">
          <w:rPr>
            <w:webHidden/>
          </w:rPr>
          <w:fldChar w:fldCharType="separate"/>
        </w:r>
        <w:r w:rsidR="00AA3C85">
          <w:rPr>
            <w:webHidden/>
          </w:rPr>
          <w:t>7</w:t>
        </w:r>
        <w:r w:rsidR="00AA3C85">
          <w:rPr>
            <w:webHidden/>
          </w:rPr>
          <w:fldChar w:fldCharType="end"/>
        </w:r>
      </w:hyperlink>
    </w:p>
    <w:p w14:paraId="6E149AD8" w14:textId="72ADE07F" w:rsidR="00AA3C85" w:rsidRDefault="00B00C6F">
      <w:pPr>
        <w:pStyle w:val="TOC3"/>
        <w:tabs>
          <w:tab w:val="left" w:pos="2160"/>
          <w:tab w:val="right" w:leader="dot" w:pos="7928"/>
        </w:tabs>
        <w:rPr>
          <w:rFonts w:asciiTheme="minorHAnsi" w:eastAsiaTheme="minorEastAsia" w:hAnsiTheme="minorHAnsi"/>
          <w:sz w:val="22"/>
          <w:lang w:val="en-US"/>
        </w:rPr>
      </w:pPr>
      <w:hyperlink w:anchor="_Toc17159678" w:history="1">
        <w:r w:rsidR="00AA3C85" w:rsidRPr="003920C7">
          <w:rPr>
            <w:rStyle w:val="Hyperlink"/>
            <w:rFonts w:ascii="Times New Roman" w:hAnsi="Times New Roman"/>
          </w:rPr>
          <w:t>2.1.3</w:t>
        </w:r>
        <w:r w:rsidR="00AA3C85">
          <w:rPr>
            <w:rFonts w:asciiTheme="minorHAnsi" w:eastAsiaTheme="minorEastAsia" w:hAnsiTheme="minorHAnsi"/>
            <w:sz w:val="22"/>
            <w:lang w:val="en-US"/>
          </w:rPr>
          <w:tab/>
        </w:r>
        <w:r w:rsidR="00AA3C85" w:rsidRPr="003920C7">
          <w:rPr>
            <w:rStyle w:val="Hyperlink"/>
          </w:rPr>
          <w:t>DC Connector (Konektor arus DC)</w:t>
        </w:r>
        <w:r w:rsidR="00AA3C85">
          <w:rPr>
            <w:webHidden/>
          </w:rPr>
          <w:tab/>
        </w:r>
        <w:r w:rsidR="00AA3C85">
          <w:rPr>
            <w:webHidden/>
          </w:rPr>
          <w:fldChar w:fldCharType="begin"/>
        </w:r>
        <w:r w:rsidR="00AA3C85">
          <w:rPr>
            <w:webHidden/>
          </w:rPr>
          <w:instrText xml:space="preserve"> PAGEREF _Toc17159678 \h </w:instrText>
        </w:r>
        <w:r w:rsidR="00AA3C85">
          <w:rPr>
            <w:webHidden/>
          </w:rPr>
        </w:r>
        <w:r w:rsidR="00AA3C85">
          <w:rPr>
            <w:webHidden/>
          </w:rPr>
          <w:fldChar w:fldCharType="separate"/>
        </w:r>
        <w:r w:rsidR="00AA3C85">
          <w:rPr>
            <w:webHidden/>
          </w:rPr>
          <w:t>9</w:t>
        </w:r>
        <w:r w:rsidR="00AA3C85">
          <w:rPr>
            <w:webHidden/>
          </w:rPr>
          <w:fldChar w:fldCharType="end"/>
        </w:r>
      </w:hyperlink>
    </w:p>
    <w:p w14:paraId="27853433" w14:textId="3DD967FE" w:rsidR="00AA3C85" w:rsidRDefault="00B00C6F">
      <w:pPr>
        <w:pStyle w:val="TOC3"/>
        <w:tabs>
          <w:tab w:val="left" w:pos="2160"/>
          <w:tab w:val="right" w:leader="dot" w:pos="7928"/>
        </w:tabs>
        <w:rPr>
          <w:rFonts w:asciiTheme="minorHAnsi" w:eastAsiaTheme="minorEastAsia" w:hAnsiTheme="minorHAnsi"/>
          <w:sz w:val="22"/>
          <w:lang w:val="en-US"/>
        </w:rPr>
      </w:pPr>
      <w:hyperlink w:anchor="_Toc17159679" w:history="1">
        <w:r w:rsidR="00AA3C85" w:rsidRPr="003920C7">
          <w:rPr>
            <w:rStyle w:val="Hyperlink"/>
            <w:rFonts w:ascii="Times New Roman" w:hAnsi="Times New Roman"/>
          </w:rPr>
          <w:t>2.1.4</w:t>
        </w:r>
        <w:r w:rsidR="00AA3C85">
          <w:rPr>
            <w:rFonts w:asciiTheme="minorHAnsi" w:eastAsiaTheme="minorEastAsia" w:hAnsiTheme="minorHAnsi"/>
            <w:sz w:val="22"/>
            <w:lang w:val="en-US"/>
          </w:rPr>
          <w:tab/>
        </w:r>
        <w:r w:rsidR="00AA3C85" w:rsidRPr="003920C7">
          <w:rPr>
            <w:rStyle w:val="Hyperlink"/>
          </w:rPr>
          <w:t>Mikrokontroler</w:t>
        </w:r>
        <w:r w:rsidR="00AA3C85">
          <w:rPr>
            <w:webHidden/>
          </w:rPr>
          <w:tab/>
        </w:r>
        <w:r w:rsidR="00AA3C85">
          <w:rPr>
            <w:webHidden/>
          </w:rPr>
          <w:fldChar w:fldCharType="begin"/>
        </w:r>
        <w:r w:rsidR="00AA3C85">
          <w:rPr>
            <w:webHidden/>
          </w:rPr>
          <w:instrText xml:space="preserve"> PAGEREF _Toc17159679 \h </w:instrText>
        </w:r>
        <w:r w:rsidR="00AA3C85">
          <w:rPr>
            <w:webHidden/>
          </w:rPr>
        </w:r>
        <w:r w:rsidR="00AA3C85">
          <w:rPr>
            <w:webHidden/>
          </w:rPr>
          <w:fldChar w:fldCharType="separate"/>
        </w:r>
        <w:r w:rsidR="00AA3C85">
          <w:rPr>
            <w:webHidden/>
          </w:rPr>
          <w:t>10</w:t>
        </w:r>
        <w:r w:rsidR="00AA3C85">
          <w:rPr>
            <w:webHidden/>
          </w:rPr>
          <w:fldChar w:fldCharType="end"/>
        </w:r>
      </w:hyperlink>
    </w:p>
    <w:p w14:paraId="3C305960" w14:textId="6BA8F148" w:rsidR="00AA3C85" w:rsidRDefault="00B00C6F">
      <w:pPr>
        <w:pStyle w:val="TOC3"/>
        <w:tabs>
          <w:tab w:val="left" w:pos="2160"/>
          <w:tab w:val="right" w:leader="dot" w:pos="7928"/>
        </w:tabs>
        <w:rPr>
          <w:rFonts w:asciiTheme="minorHAnsi" w:eastAsiaTheme="minorEastAsia" w:hAnsiTheme="minorHAnsi"/>
          <w:sz w:val="22"/>
          <w:lang w:val="en-US"/>
        </w:rPr>
      </w:pPr>
      <w:hyperlink w:anchor="_Toc17159680" w:history="1">
        <w:r w:rsidR="00AA3C85" w:rsidRPr="003920C7">
          <w:rPr>
            <w:rStyle w:val="Hyperlink"/>
            <w:rFonts w:ascii="Times New Roman" w:hAnsi="Times New Roman"/>
          </w:rPr>
          <w:t>2.1.5</w:t>
        </w:r>
        <w:r w:rsidR="00AA3C85">
          <w:rPr>
            <w:rFonts w:asciiTheme="minorHAnsi" w:eastAsiaTheme="minorEastAsia" w:hAnsiTheme="minorHAnsi"/>
            <w:sz w:val="22"/>
            <w:lang w:val="en-US"/>
          </w:rPr>
          <w:tab/>
        </w:r>
        <w:r w:rsidR="00AA3C85" w:rsidRPr="003920C7">
          <w:rPr>
            <w:rStyle w:val="Hyperlink"/>
          </w:rPr>
          <w:t>Arduino</w:t>
        </w:r>
        <w:r w:rsidR="00AA3C85">
          <w:rPr>
            <w:webHidden/>
          </w:rPr>
          <w:tab/>
        </w:r>
        <w:r w:rsidR="00AA3C85">
          <w:rPr>
            <w:webHidden/>
          </w:rPr>
          <w:fldChar w:fldCharType="begin"/>
        </w:r>
        <w:r w:rsidR="00AA3C85">
          <w:rPr>
            <w:webHidden/>
          </w:rPr>
          <w:instrText xml:space="preserve"> PAGEREF _Toc17159680 \h </w:instrText>
        </w:r>
        <w:r w:rsidR="00AA3C85">
          <w:rPr>
            <w:webHidden/>
          </w:rPr>
        </w:r>
        <w:r w:rsidR="00AA3C85">
          <w:rPr>
            <w:webHidden/>
          </w:rPr>
          <w:fldChar w:fldCharType="separate"/>
        </w:r>
        <w:r w:rsidR="00AA3C85">
          <w:rPr>
            <w:webHidden/>
          </w:rPr>
          <w:t>12</w:t>
        </w:r>
        <w:r w:rsidR="00AA3C85">
          <w:rPr>
            <w:webHidden/>
          </w:rPr>
          <w:fldChar w:fldCharType="end"/>
        </w:r>
      </w:hyperlink>
    </w:p>
    <w:p w14:paraId="25E19157" w14:textId="15ABF843" w:rsidR="00AA3C85" w:rsidRDefault="00B00C6F">
      <w:pPr>
        <w:pStyle w:val="TOC3"/>
        <w:tabs>
          <w:tab w:val="left" w:pos="2160"/>
          <w:tab w:val="right" w:leader="dot" w:pos="7928"/>
        </w:tabs>
        <w:rPr>
          <w:rFonts w:asciiTheme="minorHAnsi" w:eastAsiaTheme="minorEastAsia" w:hAnsiTheme="minorHAnsi"/>
          <w:sz w:val="22"/>
          <w:lang w:val="en-US"/>
        </w:rPr>
      </w:pPr>
      <w:hyperlink w:anchor="_Toc17159681" w:history="1">
        <w:r w:rsidR="00AA3C85" w:rsidRPr="003920C7">
          <w:rPr>
            <w:rStyle w:val="Hyperlink"/>
            <w:rFonts w:ascii="Times New Roman" w:hAnsi="Times New Roman"/>
          </w:rPr>
          <w:t>2.1.6</w:t>
        </w:r>
        <w:r w:rsidR="00AA3C85">
          <w:rPr>
            <w:rFonts w:asciiTheme="minorHAnsi" w:eastAsiaTheme="minorEastAsia" w:hAnsiTheme="minorHAnsi"/>
            <w:sz w:val="22"/>
            <w:lang w:val="en-US"/>
          </w:rPr>
          <w:tab/>
        </w:r>
        <w:r w:rsidR="00AA3C85" w:rsidRPr="003920C7">
          <w:rPr>
            <w:rStyle w:val="Hyperlink"/>
          </w:rPr>
          <w:t>Arduino Nano</w:t>
        </w:r>
        <w:r w:rsidR="00AA3C85">
          <w:rPr>
            <w:webHidden/>
          </w:rPr>
          <w:tab/>
        </w:r>
        <w:r w:rsidR="00AA3C85">
          <w:rPr>
            <w:webHidden/>
          </w:rPr>
          <w:fldChar w:fldCharType="begin"/>
        </w:r>
        <w:r w:rsidR="00AA3C85">
          <w:rPr>
            <w:webHidden/>
          </w:rPr>
          <w:instrText xml:space="preserve"> PAGEREF _Toc17159681 \h </w:instrText>
        </w:r>
        <w:r w:rsidR="00AA3C85">
          <w:rPr>
            <w:webHidden/>
          </w:rPr>
        </w:r>
        <w:r w:rsidR="00AA3C85">
          <w:rPr>
            <w:webHidden/>
          </w:rPr>
          <w:fldChar w:fldCharType="separate"/>
        </w:r>
        <w:r w:rsidR="00AA3C85">
          <w:rPr>
            <w:webHidden/>
          </w:rPr>
          <w:t>12</w:t>
        </w:r>
        <w:r w:rsidR="00AA3C85">
          <w:rPr>
            <w:webHidden/>
          </w:rPr>
          <w:fldChar w:fldCharType="end"/>
        </w:r>
      </w:hyperlink>
    </w:p>
    <w:p w14:paraId="59918BCC" w14:textId="10632BBA" w:rsidR="00AA3C85" w:rsidRDefault="00B00C6F">
      <w:pPr>
        <w:pStyle w:val="TOC3"/>
        <w:tabs>
          <w:tab w:val="left" w:pos="2160"/>
          <w:tab w:val="right" w:leader="dot" w:pos="7928"/>
        </w:tabs>
        <w:rPr>
          <w:rFonts w:asciiTheme="minorHAnsi" w:eastAsiaTheme="minorEastAsia" w:hAnsiTheme="minorHAnsi"/>
          <w:sz w:val="22"/>
          <w:lang w:val="en-US"/>
        </w:rPr>
      </w:pPr>
      <w:hyperlink w:anchor="_Toc17159682" w:history="1">
        <w:r w:rsidR="00AA3C85" w:rsidRPr="003920C7">
          <w:rPr>
            <w:rStyle w:val="Hyperlink"/>
            <w:rFonts w:ascii="Times New Roman" w:hAnsi="Times New Roman"/>
          </w:rPr>
          <w:t>2.1.7</w:t>
        </w:r>
        <w:r w:rsidR="00AA3C85">
          <w:rPr>
            <w:rFonts w:asciiTheme="minorHAnsi" w:eastAsiaTheme="minorEastAsia" w:hAnsiTheme="minorHAnsi"/>
            <w:sz w:val="22"/>
            <w:lang w:val="en-US"/>
          </w:rPr>
          <w:tab/>
        </w:r>
        <w:r w:rsidR="00AA3C85" w:rsidRPr="003920C7">
          <w:rPr>
            <w:rStyle w:val="Hyperlink"/>
          </w:rPr>
          <w:t>Arduino UNO</w:t>
        </w:r>
        <w:r w:rsidR="00AA3C85">
          <w:rPr>
            <w:webHidden/>
          </w:rPr>
          <w:tab/>
        </w:r>
        <w:r w:rsidR="00AA3C85">
          <w:rPr>
            <w:webHidden/>
          </w:rPr>
          <w:fldChar w:fldCharType="begin"/>
        </w:r>
        <w:r w:rsidR="00AA3C85">
          <w:rPr>
            <w:webHidden/>
          </w:rPr>
          <w:instrText xml:space="preserve"> PAGEREF _Toc17159682 \h </w:instrText>
        </w:r>
        <w:r w:rsidR="00AA3C85">
          <w:rPr>
            <w:webHidden/>
          </w:rPr>
        </w:r>
        <w:r w:rsidR="00AA3C85">
          <w:rPr>
            <w:webHidden/>
          </w:rPr>
          <w:fldChar w:fldCharType="separate"/>
        </w:r>
        <w:r w:rsidR="00AA3C85">
          <w:rPr>
            <w:webHidden/>
          </w:rPr>
          <w:t>16</w:t>
        </w:r>
        <w:r w:rsidR="00AA3C85">
          <w:rPr>
            <w:webHidden/>
          </w:rPr>
          <w:fldChar w:fldCharType="end"/>
        </w:r>
      </w:hyperlink>
    </w:p>
    <w:p w14:paraId="3FACFF1B" w14:textId="72C44C03" w:rsidR="00AA3C85" w:rsidRDefault="00B00C6F">
      <w:pPr>
        <w:pStyle w:val="TOC3"/>
        <w:tabs>
          <w:tab w:val="left" w:pos="2160"/>
          <w:tab w:val="right" w:leader="dot" w:pos="7928"/>
        </w:tabs>
        <w:rPr>
          <w:rFonts w:asciiTheme="minorHAnsi" w:eastAsiaTheme="minorEastAsia" w:hAnsiTheme="minorHAnsi"/>
          <w:sz w:val="22"/>
          <w:lang w:val="en-US"/>
        </w:rPr>
      </w:pPr>
      <w:hyperlink w:anchor="_Toc17159683" w:history="1">
        <w:r w:rsidR="00AA3C85" w:rsidRPr="003920C7">
          <w:rPr>
            <w:rStyle w:val="Hyperlink"/>
            <w:rFonts w:ascii="Times New Roman" w:hAnsi="Times New Roman"/>
          </w:rPr>
          <w:t>2.1.8</w:t>
        </w:r>
        <w:r w:rsidR="00AA3C85">
          <w:rPr>
            <w:rFonts w:asciiTheme="minorHAnsi" w:eastAsiaTheme="minorEastAsia" w:hAnsiTheme="minorHAnsi"/>
            <w:sz w:val="22"/>
            <w:lang w:val="en-US"/>
          </w:rPr>
          <w:tab/>
        </w:r>
        <w:r w:rsidR="00AA3C85" w:rsidRPr="003920C7">
          <w:rPr>
            <w:rStyle w:val="Hyperlink"/>
          </w:rPr>
          <w:t>Perbedaan Arduino UNO dan Arduino Nano</w:t>
        </w:r>
        <w:r w:rsidR="00AA3C85">
          <w:rPr>
            <w:webHidden/>
          </w:rPr>
          <w:tab/>
        </w:r>
        <w:r w:rsidR="00AA3C85">
          <w:rPr>
            <w:webHidden/>
          </w:rPr>
          <w:fldChar w:fldCharType="begin"/>
        </w:r>
        <w:r w:rsidR="00AA3C85">
          <w:rPr>
            <w:webHidden/>
          </w:rPr>
          <w:instrText xml:space="preserve"> PAGEREF _Toc17159683 \h </w:instrText>
        </w:r>
        <w:r w:rsidR="00AA3C85">
          <w:rPr>
            <w:webHidden/>
          </w:rPr>
        </w:r>
        <w:r w:rsidR="00AA3C85">
          <w:rPr>
            <w:webHidden/>
          </w:rPr>
          <w:fldChar w:fldCharType="separate"/>
        </w:r>
        <w:r w:rsidR="00AA3C85">
          <w:rPr>
            <w:webHidden/>
          </w:rPr>
          <w:t>17</w:t>
        </w:r>
        <w:r w:rsidR="00AA3C85">
          <w:rPr>
            <w:webHidden/>
          </w:rPr>
          <w:fldChar w:fldCharType="end"/>
        </w:r>
      </w:hyperlink>
    </w:p>
    <w:p w14:paraId="6AC37B29" w14:textId="4C05B2E9" w:rsidR="00AA3C85" w:rsidRDefault="00B00C6F">
      <w:pPr>
        <w:pStyle w:val="TOC3"/>
        <w:tabs>
          <w:tab w:val="left" w:pos="2160"/>
          <w:tab w:val="right" w:leader="dot" w:pos="7928"/>
        </w:tabs>
        <w:rPr>
          <w:rFonts w:asciiTheme="minorHAnsi" w:eastAsiaTheme="minorEastAsia" w:hAnsiTheme="minorHAnsi"/>
          <w:sz w:val="22"/>
          <w:lang w:val="en-US"/>
        </w:rPr>
      </w:pPr>
      <w:hyperlink w:anchor="_Toc17159684" w:history="1">
        <w:r w:rsidR="00AA3C85" w:rsidRPr="003920C7">
          <w:rPr>
            <w:rStyle w:val="Hyperlink"/>
            <w:rFonts w:ascii="Times New Roman" w:hAnsi="Times New Roman"/>
          </w:rPr>
          <w:t>2.1.9</w:t>
        </w:r>
        <w:r w:rsidR="00AA3C85">
          <w:rPr>
            <w:rFonts w:asciiTheme="minorHAnsi" w:eastAsiaTheme="minorEastAsia" w:hAnsiTheme="minorHAnsi"/>
            <w:sz w:val="22"/>
            <w:lang w:val="en-US"/>
          </w:rPr>
          <w:tab/>
        </w:r>
        <w:r w:rsidR="00AA3C85" w:rsidRPr="003920C7">
          <w:rPr>
            <w:rStyle w:val="Hyperlink"/>
          </w:rPr>
          <w:t>Sensor DHT11</w:t>
        </w:r>
        <w:r w:rsidR="00AA3C85">
          <w:rPr>
            <w:webHidden/>
          </w:rPr>
          <w:tab/>
        </w:r>
        <w:r w:rsidR="00AA3C85">
          <w:rPr>
            <w:webHidden/>
          </w:rPr>
          <w:fldChar w:fldCharType="begin"/>
        </w:r>
        <w:r w:rsidR="00AA3C85">
          <w:rPr>
            <w:webHidden/>
          </w:rPr>
          <w:instrText xml:space="preserve"> PAGEREF _Toc17159684 \h </w:instrText>
        </w:r>
        <w:r w:rsidR="00AA3C85">
          <w:rPr>
            <w:webHidden/>
          </w:rPr>
        </w:r>
        <w:r w:rsidR="00AA3C85">
          <w:rPr>
            <w:webHidden/>
          </w:rPr>
          <w:fldChar w:fldCharType="separate"/>
        </w:r>
        <w:r w:rsidR="00AA3C85">
          <w:rPr>
            <w:webHidden/>
          </w:rPr>
          <w:t>19</w:t>
        </w:r>
        <w:r w:rsidR="00AA3C85">
          <w:rPr>
            <w:webHidden/>
          </w:rPr>
          <w:fldChar w:fldCharType="end"/>
        </w:r>
      </w:hyperlink>
    </w:p>
    <w:p w14:paraId="6858B141" w14:textId="74FE7E9B" w:rsidR="00AA3C85" w:rsidRDefault="00B00C6F">
      <w:pPr>
        <w:pStyle w:val="TOC3"/>
        <w:tabs>
          <w:tab w:val="left" w:pos="2517"/>
          <w:tab w:val="right" w:leader="dot" w:pos="7928"/>
        </w:tabs>
        <w:rPr>
          <w:rFonts w:asciiTheme="minorHAnsi" w:eastAsiaTheme="minorEastAsia" w:hAnsiTheme="minorHAnsi"/>
          <w:sz w:val="22"/>
          <w:lang w:val="en-US"/>
        </w:rPr>
      </w:pPr>
      <w:hyperlink w:anchor="_Toc17159685" w:history="1">
        <w:r w:rsidR="00AA3C85" w:rsidRPr="003920C7">
          <w:rPr>
            <w:rStyle w:val="Hyperlink"/>
            <w:rFonts w:ascii="Times New Roman" w:hAnsi="Times New Roman"/>
          </w:rPr>
          <w:t>2.1.10</w:t>
        </w:r>
        <w:r w:rsidR="00AA3C85">
          <w:rPr>
            <w:rFonts w:asciiTheme="minorHAnsi" w:eastAsiaTheme="minorEastAsia" w:hAnsiTheme="minorHAnsi"/>
            <w:sz w:val="22"/>
            <w:lang w:val="en-US"/>
          </w:rPr>
          <w:tab/>
        </w:r>
        <w:r w:rsidR="00AA3C85" w:rsidRPr="003920C7">
          <w:rPr>
            <w:rStyle w:val="Hyperlink"/>
          </w:rPr>
          <w:t>Arduino IDE</w:t>
        </w:r>
        <w:r w:rsidR="00AA3C85">
          <w:rPr>
            <w:webHidden/>
          </w:rPr>
          <w:tab/>
        </w:r>
        <w:r w:rsidR="00AA3C85">
          <w:rPr>
            <w:webHidden/>
          </w:rPr>
          <w:fldChar w:fldCharType="begin"/>
        </w:r>
        <w:r w:rsidR="00AA3C85">
          <w:rPr>
            <w:webHidden/>
          </w:rPr>
          <w:instrText xml:space="preserve"> PAGEREF _Toc17159685 \h </w:instrText>
        </w:r>
        <w:r w:rsidR="00AA3C85">
          <w:rPr>
            <w:webHidden/>
          </w:rPr>
        </w:r>
        <w:r w:rsidR="00AA3C85">
          <w:rPr>
            <w:webHidden/>
          </w:rPr>
          <w:fldChar w:fldCharType="separate"/>
        </w:r>
        <w:r w:rsidR="00AA3C85">
          <w:rPr>
            <w:webHidden/>
          </w:rPr>
          <w:t>22</w:t>
        </w:r>
        <w:r w:rsidR="00AA3C85">
          <w:rPr>
            <w:webHidden/>
          </w:rPr>
          <w:fldChar w:fldCharType="end"/>
        </w:r>
      </w:hyperlink>
    </w:p>
    <w:p w14:paraId="2D94F0E4" w14:textId="066C1F16" w:rsidR="00AA3C85" w:rsidRDefault="00B00C6F">
      <w:pPr>
        <w:pStyle w:val="TOC3"/>
        <w:tabs>
          <w:tab w:val="left" w:pos="2517"/>
          <w:tab w:val="right" w:leader="dot" w:pos="7928"/>
        </w:tabs>
        <w:rPr>
          <w:rFonts w:asciiTheme="minorHAnsi" w:eastAsiaTheme="minorEastAsia" w:hAnsiTheme="minorHAnsi"/>
          <w:sz w:val="22"/>
          <w:lang w:val="en-US"/>
        </w:rPr>
      </w:pPr>
      <w:hyperlink w:anchor="_Toc17159686" w:history="1">
        <w:r w:rsidR="00AA3C85" w:rsidRPr="003920C7">
          <w:rPr>
            <w:rStyle w:val="Hyperlink"/>
            <w:rFonts w:ascii="Times New Roman" w:hAnsi="Times New Roman"/>
          </w:rPr>
          <w:t>2.1.11</w:t>
        </w:r>
        <w:r w:rsidR="00AA3C85">
          <w:rPr>
            <w:rFonts w:asciiTheme="minorHAnsi" w:eastAsiaTheme="minorEastAsia" w:hAnsiTheme="minorHAnsi"/>
            <w:sz w:val="22"/>
            <w:lang w:val="en-US"/>
          </w:rPr>
          <w:tab/>
        </w:r>
        <w:r w:rsidR="00AA3C85" w:rsidRPr="003920C7">
          <w:rPr>
            <w:rStyle w:val="Hyperlink"/>
          </w:rPr>
          <w:t>LCD</w:t>
        </w:r>
        <w:r w:rsidR="00AA3C85">
          <w:rPr>
            <w:webHidden/>
          </w:rPr>
          <w:tab/>
        </w:r>
        <w:r w:rsidR="00AA3C85">
          <w:rPr>
            <w:webHidden/>
          </w:rPr>
          <w:fldChar w:fldCharType="begin"/>
        </w:r>
        <w:r w:rsidR="00AA3C85">
          <w:rPr>
            <w:webHidden/>
          </w:rPr>
          <w:instrText xml:space="preserve"> PAGEREF _Toc17159686 \h </w:instrText>
        </w:r>
        <w:r w:rsidR="00AA3C85">
          <w:rPr>
            <w:webHidden/>
          </w:rPr>
        </w:r>
        <w:r w:rsidR="00AA3C85">
          <w:rPr>
            <w:webHidden/>
          </w:rPr>
          <w:fldChar w:fldCharType="separate"/>
        </w:r>
        <w:r w:rsidR="00AA3C85">
          <w:rPr>
            <w:webHidden/>
          </w:rPr>
          <w:t>25</w:t>
        </w:r>
        <w:r w:rsidR="00AA3C85">
          <w:rPr>
            <w:webHidden/>
          </w:rPr>
          <w:fldChar w:fldCharType="end"/>
        </w:r>
      </w:hyperlink>
    </w:p>
    <w:p w14:paraId="45EA3258" w14:textId="3F70AD8E" w:rsidR="00AA3C85" w:rsidRDefault="00B00C6F">
      <w:pPr>
        <w:pStyle w:val="TOC3"/>
        <w:tabs>
          <w:tab w:val="left" w:pos="2517"/>
          <w:tab w:val="right" w:leader="dot" w:pos="7928"/>
        </w:tabs>
        <w:rPr>
          <w:rFonts w:asciiTheme="minorHAnsi" w:eastAsiaTheme="minorEastAsia" w:hAnsiTheme="minorHAnsi"/>
          <w:sz w:val="22"/>
          <w:lang w:val="en-US"/>
        </w:rPr>
      </w:pPr>
      <w:hyperlink w:anchor="_Toc17159687" w:history="1">
        <w:r w:rsidR="00AA3C85" w:rsidRPr="003920C7">
          <w:rPr>
            <w:rStyle w:val="Hyperlink"/>
            <w:rFonts w:ascii="Times New Roman" w:hAnsi="Times New Roman"/>
          </w:rPr>
          <w:t>2.1.12</w:t>
        </w:r>
        <w:r w:rsidR="00AA3C85">
          <w:rPr>
            <w:rFonts w:asciiTheme="minorHAnsi" w:eastAsiaTheme="minorEastAsia" w:hAnsiTheme="minorHAnsi"/>
            <w:sz w:val="22"/>
            <w:lang w:val="en-US"/>
          </w:rPr>
          <w:tab/>
        </w:r>
        <w:r w:rsidR="00AA3C85" w:rsidRPr="003920C7">
          <w:rPr>
            <w:rStyle w:val="Hyperlink"/>
          </w:rPr>
          <w:t>Fritzing</w:t>
        </w:r>
        <w:r w:rsidR="00AA3C85">
          <w:rPr>
            <w:webHidden/>
          </w:rPr>
          <w:tab/>
        </w:r>
        <w:r w:rsidR="00AA3C85">
          <w:rPr>
            <w:webHidden/>
          </w:rPr>
          <w:fldChar w:fldCharType="begin"/>
        </w:r>
        <w:r w:rsidR="00AA3C85">
          <w:rPr>
            <w:webHidden/>
          </w:rPr>
          <w:instrText xml:space="preserve"> PAGEREF _Toc17159687 \h </w:instrText>
        </w:r>
        <w:r w:rsidR="00AA3C85">
          <w:rPr>
            <w:webHidden/>
          </w:rPr>
        </w:r>
        <w:r w:rsidR="00AA3C85">
          <w:rPr>
            <w:webHidden/>
          </w:rPr>
          <w:fldChar w:fldCharType="separate"/>
        </w:r>
        <w:r w:rsidR="00AA3C85">
          <w:rPr>
            <w:webHidden/>
          </w:rPr>
          <w:t>26</w:t>
        </w:r>
        <w:r w:rsidR="00AA3C85">
          <w:rPr>
            <w:webHidden/>
          </w:rPr>
          <w:fldChar w:fldCharType="end"/>
        </w:r>
      </w:hyperlink>
    </w:p>
    <w:p w14:paraId="449A39CD" w14:textId="03885EF4" w:rsidR="00AA3C85" w:rsidRDefault="00B00C6F">
      <w:pPr>
        <w:pStyle w:val="TOC1"/>
        <w:rPr>
          <w:rFonts w:asciiTheme="minorHAnsi" w:eastAsiaTheme="minorEastAsia" w:hAnsiTheme="minorHAnsi"/>
          <w:sz w:val="22"/>
          <w:lang w:val="en-US"/>
        </w:rPr>
      </w:pPr>
      <w:hyperlink w:anchor="_Toc17159688" w:history="1">
        <w:r w:rsidR="00AA3C85" w:rsidRPr="003920C7">
          <w:rPr>
            <w:rStyle w:val="Hyperlink"/>
            <w:rFonts w:ascii="Times New Roman" w:hAnsi="Times New Roman"/>
          </w:rPr>
          <w:t>BAB III</w:t>
        </w:r>
        <w:r w:rsidR="00AA3C85" w:rsidRPr="003920C7">
          <w:rPr>
            <w:rStyle w:val="Hyperlink"/>
          </w:rPr>
          <w:t xml:space="preserve"> METODOLOGI</w:t>
        </w:r>
        <w:r w:rsidR="00AA3C85">
          <w:rPr>
            <w:webHidden/>
          </w:rPr>
          <w:tab/>
        </w:r>
        <w:r w:rsidR="00AA3C85">
          <w:rPr>
            <w:webHidden/>
          </w:rPr>
          <w:fldChar w:fldCharType="begin"/>
        </w:r>
        <w:r w:rsidR="00AA3C85">
          <w:rPr>
            <w:webHidden/>
          </w:rPr>
          <w:instrText xml:space="preserve"> PAGEREF _Toc17159688 \h </w:instrText>
        </w:r>
        <w:r w:rsidR="00AA3C85">
          <w:rPr>
            <w:webHidden/>
          </w:rPr>
        </w:r>
        <w:r w:rsidR="00AA3C85">
          <w:rPr>
            <w:webHidden/>
          </w:rPr>
          <w:fldChar w:fldCharType="separate"/>
        </w:r>
        <w:r w:rsidR="00AA3C85">
          <w:rPr>
            <w:webHidden/>
          </w:rPr>
          <w:t>27</w:t>
        </w:r>
        <w:r w:rsidR="00AA3C85">
          <w:rPr>
            <w:webHidden/>
          </w:rPr>
          <w:fldChar w:fldCharType="end"/>
        </w:r>
      </w:hyperlink>
    </w:p>
    <w:p w14:paraId="6BA85386" w14:textId="44DCAAB1" w:rsidR="00AA3C85" w:rsidRDefault="00B00C6F">
      <w:pPr>
        <w:pStyle w:val="TOC2"/>
        <w:rPr>
          <w:rFonts w:asciiTheme="minorHAnsi" w:eastAsiaTheme="minorEastAsia" w:hAnsiTheme="minorHAnsi"/>
          <w:sz w:val="22"/>
          <w:lang w:val="en-US"/>
        </w:rPr>
      </w:pPr>
      <w:hyperlink w:anchor="_Toc17159689" w:history="1">
        <w:r w:rsidR="00AA3C85" w:rsidRPr="003920C7">
          <w:rPr>
            <w:rStyle w:val="Hyperlink"/>
            <w:rFonts w:ascii="Times New Roman" w:hAnsi="Times New Roman"/>
          </w:rPr>
          <w:t>3.1</w:t>
        </w:r>
        <w:r w:rsidR="00AA3C85">
          <w:rPr>
            <w:rFonts w:asciiTheme="minorHAnsi" w:eastAsiaTheme="minorEastAsia" w:hAnsiTheme="minorHAnsi"/>
            <w:sz w:val="22"/>
            <w:lang w:val="en-US"/>
          </w:rPr>
          <w:tab/>
        </w:r>
        <w:r w:rsidR="00AA3C85" w:rsidRPr="003920C7">
          <w:rPr>
            <w:rStyle w:val="Hyperlink"/>
          </w:rPr>
          <w:t>Tempat dan Waktu</w:t>
        </w:r>
        <w:r w:rsidR="00AA3C85">
          <w:rPr>
            <w:webHidden/>
          </w:rPr>
          <w:tab/>
        </w:r>
        <w:r w:rsidR="00AA3C85">
          <w:rPr>
            <w:webHidden/>
          </w:rPr>
          <w:fldChar w:fldCharType="begin"/>
        </w:r>
        <w:r w:rsidR="00AA3C85">
          <w:rPr>
            <w:webHidden/>
          </w:rPr>
          <w:instrText xml:space="preserve"> PAGEREF _Toc17159689 \h </w:instrText>
        </w:r>
        <w:r w:rsidR="00AA3C85">
          <w:rPr>
            <w:webHidden/>
          </w:rPr>
        </w:r>
        <w:r w:rsidR="00AA3C85">
          <w:rPr>
            <w:webHidden/>
          </w:rPr>
          <w:fldChar w:fldCharType="separate"/>
        </w:r>
        <w:r w:rsidR="00AA3C85">
          <w:rPr>
            <w:webHidden/>
          </w:rPr>
          <w:t>27</w:t>
        </w:r>
        <w:r w:rsidR="00AA3C85">
          <w:rPr>
            <w:webHidden/>
          </w:rPr>
          <w:fldChar w:fldCharType="end"/>
        </w:r>
      </w:hyperlink>
    </w:p>
    <w:p w14:paraId="339924A8" w14:textId="2F2EDE32" w:rsidR="00AA3C85" w:rsidRDefault="00B00C6F">
      <w:pPr>
        <w:pStyle w:val="TOC2"/>
        <w:rPr>
          <w:rFonts w:asciiTheme="minorHAnsi" w:eastAsiaTheme="minorEastAsia" w:hAnsiTheme="minorHAnsi"/>
          <w:sz w:val="22"/>
          <w:lang w:val="en-US"/>
        </w:rPr>
      </w:pPr>
      <w:hyperlink w:anchor="_Toc17159690" w:history="1">
        <w:r w:rsidR="00AA3C85" w:rsidRPr="003920C7">
          <w:rPr>
            <w:rStyle w:val="Hyperlink"/>
            <w:rFonts w:ascii="Times New Roman" w:hAnsi="Times New Roman"/>
          </w:rPr>
          <w:t>3.2</w:t>
        </w:r>
        <w:r w:rsidR="00AA3C85">
          <w:rPr>
            <w:rFonts w:asciiTheme="minorHAnsi" w:eastAsiaTheme="minorEastAsia" w:hAnsiTheme="minorHAnsi"/>
            <w:sz w:val="22"/>
            <w:lang w:val="en-US"/>
          </w:rPr>
          <w:tab/>
        </w:r>
        <w:r w:rsidR="00AA3C85" w:rsidRPr="003920C7">
          <w:rPr>
            <w:rStyle w:val="Hyperlink"/>
          </w:rPr>
          <w:t>Bahan dan Alat</w:t>
        </w:r>
        <w:r w:rsidR="00AA3C85">
          <w:rPr>
            <w:webHidden/>
          </w:rPr>
          <w:tab/>
        </w:r>
        <w:r w:rsidR="00AA3C85">
          <w:rPr>
            <w:webHidden/>
          </w:rPr>
          <w:fldChar w:fldCharType="begin"/>
        </w:r>
        <w:r w:rsidR="00AA3C85">
          <w:rPr>
            <w:webHidden/>
          </w:rPr>
          <w:instrText xml:space="preserve"> PAGEREF _Toc17159690 \h </w:instrText>
        </w:r>
        <w:r w:rsidR="00AA3C85">
          <w:rPr>
            <w:webHidden/>
          </w:rPr>
        </w:r>
        <w:r w:rsidR="00AA3C85">
          <w:rPr>
            <w:webHidden/>
          </w:rPr>
          <w:fldChar w:fldCharType="separate"/>
        </w:r>
        <w:r w:rsidR="00AA3C85">
          <w:rPr>
            <w:webHidden/>
          </w:rPr>
          <w:t>27</w:t>
        </w:r>
        <w:r w:rsidR="00AA3C85">
          <w:rPr>
            <w:webHidden/>
          </w:rPr>
          <w:fldChar w:fldCharType="end"/>
        </w:r>
      </w:hyperlink>
    </w:p>
    <w:p w14:paraId="152006F1" w14:textId="767F4025" w:rsidR="00AA3C85" w:rsidRDefault="00B00C6F">
      <w:pPr>
        <w:pStyle w:val="TOC2"/>
        <w:rPr>
          <w:rFonts w:asciiTheme="minorHAnsi" w:eastAsiaTheme="minorEastAsia" w:hAnsiTheme="minorHAnsi"/>
          <w:sz w:val="22"/>
          <w:lang w:val="en-US"/>
        </w:rPr>
      </w:pPr>
      <w:hyperlink w:anchor="_Toc17159691" w:history="1">
        <w:r w:rsidR="00AA3C85" w:rsidRPr="003920C7">
          <w:rPr>
            <w:rStyle w:val="Hyperlink"/>
            <w:rFonts w:ascii="Times New Roman" w:hAnsi="Times New Roman"/>
          </w:rPr>
          <w:t>3.3</w:t>
        </w:r>
        <w:r w:rsidR="00AA3C85">
          <w:rPr>
            <w:rFonts w:asciiTheme="minorHAnsi" w:eastAsiaTheme="minorEastAsia" w:hAnsiTheme="minorHAnsi"/>
            <w:sz w:val="22"/>
            <w:lang w:val="en-US"/>
          </w:rPr>
          <w:tab/>
        </w:r>
        <w:r w:rsidR="00AA3C85" w:rsidRPr="003920C7">
          <w:rPr>
            <w:rStyle w:val="Hyperlink"/>
          </w:rPr>
          <w:t>Prosedur Penelitian</w:t>
        </w:r>
        <w:r w:rsidR="00AA3C85">
          <w:rPr>
            <w:webHidden/>
          </w:rPr>
          <w:tab/>
        </w:r>
        <w:r w:rsidR="00AA3C85">
          <w:rPr>
            <w:webHidden/>
          </w:rPr>
          <w:fldChar w:fldCharType="begin"/>
        </w:r>
        <w:r w:rsidR="00AA3C85">
          <w:rPr>
            <w:webHidden/>
          </w:rPr>
          <w:instrText xml:space="preserve"> PAGEREF _Toc17159691 \h </w:instrText>
        </w:r>
        <w:r w:rsidR="00AA3C85">
          <w:rPr>
            <w:webHidden/>
          </w:rPr>
        </w:r>
        <w:r w:rsidR="00AA3C85">
          <w:rPr>
            <w:webHidden/>
          </w:rPr>
          <w:fldChar w:fldCharType="separate"/>
        </w:r>
        <w:r w:rsidR="00AA3C85">
          <w:rPr>
            <w:webHidden/>
          </w:rPr>
          <w:t>28</w:t>
        </w:r>
        <w:r w:rsidR="00AA3C85">
          <w:rPr>
            <w:webHidden/>
          </w:rPr>
          <w:fldChar w:fldCharType="end"/>
        </w:r>
      </w:hyperlink>
    </w:p>
    <w:p w14:paraId="08B71117" w14:textId="1475992B" w:rsidR="00AA3C85" w:rsidRDefault="00B00C6F">
      <w:pPr>
        <w:pStyle w:val="TOC3"/>
        <w:tabs>
          <w:tab w:val="left" w:pos="2160"/>
          <w:tab w:val="right" w:leader="dot" w:pos="7928"/>
        </w:tabs>
        <w:rPr>
          <w:rFonts w:asciiTheme="minorHAnsi" w:eastAsiaTheme="minorEastAsia" w:hAnsiTheme="minorHAnsi"/>
          <w:sz w:val="22"/>
          <w:lang w:val="en-US"/>
        </w:rPr>
      </w:pPr>
      <w:hyperlink w:anchor="_Toc17159692" w:history="1">
        <w:r w:rsidR="00AA3C85" w:rsidRPr="003920C7">
          <w:rPr>
            <w:rStyle w:val="Hyperlink"/>
            <w:rFonts w:ascii="Times New Roman" w:hAnsi="Times New Roman"/>
          </w:rPr>
          <w:t>3.3.1</w:t>
        </w:r>
        <w:r w:rsidR="00AA3C85">
          <w:rPr>
            <w:rFonts w:asciiTheme="minorHAnsi" w:eastAsiaTheme="minorEastAsia" w:hAnsiTheme="minorHAnsi"/>
            <w:sz w:val="22"/>
            <w:lang w:val="en-US"/>
          </w:rPr>
          <w:tab/>
        </w:r>
        <w:r w:rsidR="00AA3C85" w:rsidRPr="003920C7">
          <w:rPr>
            <w:rStyle w:val="Hyperlink"/>
          </w:rPr>
          <w:t>Metode dan Jenis Penelitian</w:t>
        </w:r>
        <w:r w:rsidR="00AA3C85">
          <w:rPr>
            <w:webHidden/>
          </w:rPr>
          <w:tab/>
        </w:r>
        <w:r w:rsidR="00AA3C85">
          <w:rPr>
            <w:webHidden/>
          </w:rPr>
          <w:fldChar w:fldCharType="begin"/>
        </w:r>
        <w:r w:rsidR="00AA3C85">
          <w:rPr>
            <w:webHidden/>
          </w:rPr>
          <w:instrText xml:space="preserve"> PAGEREF _Toc17159692 \h </w:instrText>
        </w:r>
        <w:r w:rsidR="00AA3C85">
          <w:rPr>
            <w:webHidden/>
          </w:rPr>
        </w:r>
        <w:r w:rsidR="00AA3C85">
          <w:rPr>
            <w:webHidden/>
          </w:rPr>
          <w:fldChar w:fldCharType="separate"/>
        </w:r>
        <w:r w:rsidR="00AA3C85">
          <w:rPr>
            <w:webHidden/>
          </w:rPr>
          <w:t>28</w:t>
        </w:r>
        <w:r w:rsidR="00AA3C85">
          <w:rPr>
            <w:webHidden/>
          </w:rPr>
          <w:fldChar w:fldCharType="end"/>
        </w:r>
      </w:hyperlink>
    </w:p>
    <w:p w14:paraId="7217420B" w14:textId="47A081B1" w:rsidR="00AA3C85" w:rsidRDefault="00B00C6F">
      <w:pPr>
        <w:pStyle w:val="TOC2"/>
        <w:rPr>
          <w:rFonts w:asciiTheme="minorHAnsi" w:eastAsiaTheme="minorEastAsia" w:hAnsiTheme="minorHAnsi"/>
          <w:sz w:val="22"/>
          <w:lang w:val="en-US"/>
        </w:rPr>
      </w:pPr>
      <w:hyperlink w:anchor="_Toc17159693" w:history="1">
        <w:r w:rsidR="00AA3C85" w:rsidRPr="003920C7">
          <w:rPr>
            <w:rStyle w:val="Hyperlink"/>
            <w:rFonts w:ascii="Times New Roman" w:hAnsi="Times New Roman"/>
          </w:rPr>
          <w:t>3.4</w:t>
        </w:r>
        <w:r w:rsidR="00AA3C85">
          <w:rPr>
            <w:rFonts w:asciiTheme="minorHAnsi" w:eastAsiaTheme="minorEastAsia" w:hAnsiTheme="minorHAnsi"/>
            <w:sz w:val="22"/>
            <w:lang w:val="en-US"/>
          </w:rPr>
          <w:tab/>
        </w:r>
        <w:r w:rsidR="00AA3C85" w:rsidRPr="003920C7">
          <w:rPr>
            <w:rStyle w:val="Hyperlink"/>
          </w:rPr>
          <w:t>Flowchart</w:t>
        </w:r>
        <w:r w:rsidR="00AA3C85">
          <w:rPr>
            <w:webHidden/>
          </w:rPr>
          <w:tab/>
        </w:r>
        <w:r w:rsidR="00AA3C85">
          <w:rPr>
            <w:webHidden/>
          </w:rPr>
          <w:fldChar w:fldCharType="begin"/>
        </w:r>
        <w:r w:rsidR="00AA3C85">
          <w:rPr>
            <w:webHidden/>
          </w:rPr>
          <w:instrText xml:space="preserve"> PAGEREF _Toc17159693 \h </w:instrText>
        </w:r>
        <w:r w:rsidR="00AA3C85">
          <w:rPr>
            <w:webHidden/>
          </w:rPr>
        </w:r>
        <w:r w:rsidR="00AA3C85">
          <w:rPr>
            <w:webHidden/>
          </w:rPr>
          <w:fldChar w:fldCharType="separate"/>
        </w:r>
        <w:r w:rsidR="00AA3C85">
          <w:rPr>
            <w:webHidden/>
          </w:rPr>
          <w:t>29</w:t>
        </w:r>
        <w:r w:rsidR="00AA3C85">
          <w:rPr>
            <w:webHidden/>
          </w:rPr>
          <w:fldChar w:fldCharType="end"/>
        </w:r>
      </w:hyperlink>
    </w:p>
    <w:p w14:paraId="014DA406" w14:textId="379F6901" w:rsidR="00AA3C85" w:rsidRDefault="00B00C6F">
      <w:pPr>
        <w:pStyle w:val="TOC2"/>
        <w:rPr>
          <w:rFonts w:asciiTheme="minorHAnsi" w:eastAsiaTheme="minorEastAsia" w:hAnsiTheme="minorHAnsi"/>
          <w:sz w:val="22"/>
          <w:lang w:val="en-US"/>
        </w:rPr>
      </w:pPr>
      <w:hyperlink w:anchor="_Toc17159694" w:history="1">
        <w:r w:rsidR="00AA3C85" w:rsidRPr="003920C7">
          <w:rPr>
            <w:rStyle w:val="Hyperlink"/>
            <w:rFonts w:ascii="Times New Roman" w:hAnsi="Times New Roman"/>
          </w:rPr>
          <w:t>3.5</w:t>
        </w:r>
        <w:r w:rsidR="00AA3C85">
          <w:rPr>
            <w:rFonts w:asciiTheme="minorHAnsi" w:eastAsiaTheme="minorEastAsia" w:hAnsiTheme="minorHAnsi"/>
            <w:sz w:val="22"/>
            <w:lang w:val="en-US"/>
          </w:rPr>
          <w:tab/>
        </w:r>
        <w:r w:rsidR="00AA3C85" w:rsidRPr="003920C7">
          <w:rPr>
            <w:rStyle w:val="Hyperlink"/>
          </w:rPr>
          <w:t>Diagram Blok</w:t>
        </w:r>
        <w:r w:rsidR="00AA3C85">
          <w:rPr>
            <w:webHidden/>
          </w:rPr>
          <w:tab/>
        </w:r>
        <w:r w:rsidR="00AA3C85">
          <w:rPr>
            <w:webHidden/>
          </w:rPr>
          <w:fldChar w:fldCharType="begin"/>
        </w:r>
        <w:r w:rsidR="00AA3C85">
          <w:rPr>
            <w:webHidden/>
          </w:rPr>
          <w:instrText xml:space="preserve"> PAGEREF _Toc17159694 \h </w:instrText>
        </w:r>
        <w:r w:rsidR="00AA3C85">
          <w:rPr>
            <w:webHidden/>
          </w:rPr>
        </w:r>
        <w:r w:rsidR="00AA3C85">
          <w:rPr>
            <w:webHidden/>
          </w:rPr>
          <w:fldChar w:fldCharType="separate"/>
        </w:r>
        <w:r w:rsidR="00AA3C85">
          <w:rPr>
            <w:webHidden/>
          </w:rPr>
          <w:t>35</w:t>
        </w:r>
        <w:r w:rsidR="00AA3C85">
          <w:rPr>
            <w:webHidden/>
          </w:rPr>
          <w:fldChar w:fldCharType="end"/>
        </w:r>
      </w:hyperlink>
    </w:p>
    <w:p w14:paraId="1A9A2FC2" w14:textId="22C65D0A" w:rsidR="00AA3C85" w:rsidRDefault="00B00C6F">
      <w:pPr>
        <w:pStyle w:val="TOC2"/>
        <w:rPr>
          <w:rFonts w:asciiTheme="minorHAnsi" w:eastAsiaTheme="minorEastAsia" w:hAnsiTheme="minorHAnsi"/>
          <w:sz w:val="22"/>
          <w:lang w:val="en-US"/>
        </w:rPr>
      </w:pPr>
      <w:hyperlink w:anchor="_Toc17159695" w:history="1">
        <w:r w:rsidR="00AA3C85" w:rsidRPr="003920C7">
          <w:rPr>
            <w:rStyle w:val="Hyperlink"/>
          </w:rPr>
          <w:t>3.7</w:t>
        </w:r>
        <w:r w:rsidR="00AA3C85">
          <w:rPr>
            <w:rFonts w:asciiTheme="minorHAnsi" w:eastAsiaTheme="minorEastAsia" w:hAnsiTheme="minorHAnsi"/>
            <w:sz w:val="22"/>
            <w:lang w:val="en-US"/>
          </w:rPr>
          <w:tab/>
        </w:r>
        <w:r w:rsidR="00AA3C85" w:rsidRPr="003920C7">
          <w:rPr>
            <w:rStyle w:val="Hyperlink"/>
          </w:rPr>
          <w:t>Perancangan Software</w:t>
        </w:r>
        <w:r w:rsidR="00AA3C85">
          <w:rPr>
            <w:webHidden/>
          </w:rPr>
          <w:tab/>
        </w:r>
        <w:r w:rsidR="00AA3C85">
          <w:rPr>
            <w:webHidden/>
          </w:rPr>
          <w:fldChar w:fldCharType="begin"/>
        </w:r>
        <w:r w:rsidR="00AA3C85">
          <w:rPr>
            <w:webHidden/>
          </w:rPr>
          <w:instrText xml:space="preserve"> PAGEREF _Toc17159695 \h </w:instrText>
        </w:r>
        <w:r w:rsidR="00AA3C85">
          <w:rPr>
            <w:webHidden/>
          </w:rPr>
        </w:r>
        <w:r w:rsidR="00AA3C85">
          <w:rPr>
            <w:webHidden/>
          </w:rPr>
          <w:fldChar w:fldCharType="separate"/>
        </w:r>
        <w:r w:rsidR="00AA3C85">
          <w:rPr>
            <w:webHidden/>
          </w:rPr>
          <w:t>36</w:t>
        </w:r>
        <w:r w:rsidR="00AA3C85">
          <w:rPr>
            <w:webHidden/>
          </w:rPr>
          <w:fldChar w:fldCharType="end"/>
        </w:r>
      </w:hyperlink>
    </w:p>
    <w:p w14:paraId="2826D416" w14:textId="36209E65" w:rsidR="00AA3C85" w:rsidRDefault="00B00C6F">
      <w:pPr>
        <w:pStyle w:val="TOC1"/>
        <w:rPr>
          <w:rFonts w:asciiTheme="minorHAnsi" w:eastAsiaTheme="minorEastAsia" w:hAnsiTheme="minorHAnsi"/>
          <w:sz w:val="22"/>
          <w:lang w:val="en-US"/>
        </w:rPr>
      </w:pPr>
      <w:hyperlink w:anchor="_Toc17159696" w:history="1">
        <w:r w:rsidR="00AA3C85" w:rsidRPr="003920C7">
          <w:rPr>
            <w:rStyle w:val="Hyperlink"/>
            <w:rFonts w:ascii="Times New Roman" w:hAnsi="Times New Roman"/>
          </w:rPr>
          <w:t>BAB IV</w:t>
        </w:r>
        <w:r w:rsidR="00AA3C85" w:rsidRPr="003920C7">
          <w:rPr>
            <w:rStyle w:val="Hyperlink"/>
          </w:rPr>
          <w:t xml:space="preserve"> HASIL DAN PENGUJIAN</w:t>
        </w:r>
        <w:r w:rsidR="00AA3C85">
          <w:rPr>
            <w:webHidden/>
          </w:rPr>
          <w:tab/>
        </w:r>
        <w:r w:rsidR="00AA3C85">
          <w:rPr>
            <w:webHidden/>
          </w:rPr>
          <w:fldChar w:fldCharType="begin"/>
        </w:r>
        <w:r w:rsidR="00AA3C85">
          <w:rPr>
            <w:webHidden/>
          </w:rPr>
          <w:instrText xml:space="preserve"> PAGEREF _Toc17159696 \h </w:instrText>
        </w:r>
        <w:r w:rsidR="00AA3C85">
          <w:rPr>
            <w:webHidden/>
          </w:rPr>
        </w:r>
        <w:r w:rsidR="00AA3C85">
          <w:rPr>
            <w:webHidden/>
          </w:rPr>
          <w:fldChar w:fldCharType="separate"/>
        </w:r>
        <w:r w:rsidR="00AA3C85">
          <w:rPr>
            <w:webHidden/>
          </w:rPr>
          <w:t>37</w:t>
        </w:r>
        <w:r w:rsidR="00AA3C85">
          <w:rPr>
            <w:webHidden/>
          </w:rPr>
          <w:fldChar w:fldCharType="end"/>
        </w:r>
      </w:hyperlink>
    </w:p>
    <w:p w14:paraId="74A30E38" w14:textId="06096CFB" w:rsidR="00AA3C85" w:rsidRDefault="00B00C6F">
      <w:pPr>
        <w:pStyle w:val="TOC2"/>
        <w:rPr>
          <w:rFonts w:asciiTheme="minorHAnsi" w:eastAsiaTheme="minorEastAsia" w:hAnsiTheme="minorHAnsi"/>
          <w:sz w:val="22"/>
          <w:lang w:val="en-US"/>
        </w:rPr>
      </w:pPr>
      <w:hyperlink w:anchor="_Toc17159697" w:history="1">
        <w:r w:rsidR="00AA3C85" w:rsidRPr="003920C7">
          <w:rPr>
            <w:rStyle w:val="Hyperlink"/>
            <w:rFonts w:ascii="Times New Roman" w:hAnsi="Times New Roman"/>
          </w:rPr>
          <w:t>4.1</w:t>
        </w:r>
        <w:r w:rsidR="00AA3C85">
          <w:rPr>
            <w:rFonts w:asciiTheme="minorHAnsi" w:eastAsiaTheme="minorEastAsia" w:hAnsiTheme="minorHAnsi"/>
            <w:sz w:val="22"/>
            <w:lang w:val="en-US"/>
          </w:rPr>
          <w:tab/>
        </w:r>
        <w:r w:rsidR="00AA3C85" w:rsidRPr="003920C7">
          <w:rPr>
            <w:rStyle w:val="Hyperlink"/>
          </w:rPr>
          <w:t>Pengujian Alat</w:t>
        </w:r>
        <w:r w:rsidR="00AA3C85">
          <w:rPr>
            <w:webHidden/>
          </w:rPr>
          <w:tab/>
        </w:r>
        <w:r w:rsidR="00AA3C85">
          <w:rPr>
            <w:webHidden/>
          </w:rPr>
          <w:fldChar w:fldCharType="begin"/>
        </w:r>
        <w:r w:rsidR="00AA3C85">
          <w:rPr>
            <w:webHidden/>
          </w:rPr>
          <w:instrText xml:space="preserve"> PAGEREF _Toc17159697 \h </w:instrText>
        </w:r>
        <w:r w:rsidR="00AA3C85">
          <w:rPr>
            <w:webHidden/>
          </w:rPr>
        </w:r>
        <w:r w:rsidR="00AA3C85">
          <w:rPr>
            <w:webHidden/>
          </w:rPr>
          <w:fldChar w:fldCharType="separate"/>
        </w:r>
        <w:r w:rsidR="00AA3C85">
          <w:rPr>
            <w:webHidden/>
          </w:rPr>
          <w:t>37</w:t>
        </w:r>
        <w:r w:rsidR="00AA3C85">
          <w:rPr>
            <w:webHidden/>
          </w:rPr>
          <w:fldChar w:fldCharType="end"/>
        </w:r>
      </w:hyperlink>
    </w:p>
    <w:p w14:paraId="2E6561B5" w14:textId="4DD6D679" w:rsidR="00AA3C85" w:rsidRDefault="00B00C6F">
      <w:pPr>
        <w:pStyle w:val="TOC1"/>
        <w:rPr>
          <w:rFonts w:asciiTheme="minorHAnsi" w:eastAsiaTheme="minorEastAsia" w:hAnsiTheme="minorHAnsi"/>
          <w:sz w:val="22"/>
          <w:lang w:val="en-US"/>
        </w:rPr>
      </w:pPr>
      <w:hyperlink w:anchor="_Toc17159698" w:history="1">
        <w:r w:rsidR="00AA3C85" w:rsidRPr="003920C7">
          <w:rPr>
            <w:rStyle w:val="Hyperlink"/>
            <w:rFonts w:ascii="Times New Roman" w:hAnsi="Times New Roman"/>
          </w:rPr>
          <w:t>BAB V</w:t>
        </w:r>
        <w:r w:rsidR="00AA3C85" w:rsidRPr="003920C7">
          <w:rPr>
            <w:rStyle w:val="Hyperlink"/>
          </w:rPr>
          <w:t xml:space="preserve"> PENUTUP</w:t>
        </w:r>
        <w:r w:rsidR="00AA3C85">
          <w:rPr>
            <w:webHidden/>
          </w:rPr>
          <w:tab/>
        </w:r>
        <w:r w:rsidR="00AA3C85">
          <w:rPr>
            <w:webHidden/>
          </w:rPr>
          <w:fldChar w:fldCharType="begin"/>
        </w:r>
        <w:r w:rsidR="00AA3C85">
          <w:rPr>
            <w:webHidden/>
          </w:rPr>
          <w:instrText xml:space="preserve"> PAGEREF _Toc17159698 \h </w:instrText>
        </w:r>
        <w:r w:rsidR="00AA3C85">
          <w:rPr>
            <w:webHidden/>
          </w:rPr>
        </w:r>
        <w:r w:rsidR="00AA3C85">
          <w:rPr>
            <w:webHidden/>
          </w:rPr>
          <w:fldChar w:fldCharType="separate"/>
        </w:r>
        <w:r w:rsidR="00AA3C85">
          <w:rPr>
            <w:webHidden/>
          </w:rPr>
          <w:t>41</w:t>
        </w:r>
        <w:r w:rsidR="00AA3C85">
          <w:rPr>
            <w:webHidden/>
          </w:rPr>
          <w:fldChar w:fldCharType="end"/>
        </w:r>
      </w:hyperlink>
    </w:p>
    <w:p w14:paraId="02623972" w14:textId="5EC60A05" w:rsidR="00AA3C85" w:rsidRDefault="00B00C6F">
      <w:pPr>
        <w:pStyle w:val="TOC2"/>
        <w:rPr>
          <w:rFonts w:asciiTheme="minorHAnsi" w:eastAsiaTheme="minorEastAsia" w:hAnsiTheme="minorHAnsi"/>
          <w:sz w:val="22"/>
          <w:lang w:val="en-US"/>
        </w:rPr>
      </w:pPr>
      <w:hyperlink w:anchor="_Toc17159699" w:history="1">
        <w:r w:rsidR="00AA3C85" w:rsidRPr="003920C7">
          <w:rPr>
            <w:rStyle w:val="Hyperlink"/>
            <w:rFonts w:ascii="Times New Roman" w:hAnsi="Times New Roman"/>
          </w:rPr>
          <w:t>5.1</w:t>
        </w:r>
        <w:r w:rsidR="00AA3C85">
          <w:rPr>
            <w:rFonts w:asciiTheme="minorHAnsi" w:eastAsiaTheme="minorEastAsia" w:hAnsiTheme="minorHAnsi"/>
            <w:sz w:val="22"/>
            <w:lang w:val="en-US"/>
          </w:rPr>
          <w:tab/>
        </w:r>
        <w:r w:rsidR="00AA3C85" w:rsidRPr="003920C7">
          <w:rPr>
            <w:rStyle w:val="Hyperlink"/>
          </w:rPr>
          <w:t>Kesimpulan</w:t>
        </w:r>
        <w:r w:rsidR="00AA3C85">
          <w:rPr>
            <w:webHidden/>
          </w:rPr>
          <w:tab/>
        </w:r>
        <w:r w:rsidR="00AA3C85">
          <w:rPr>
            <w:webHidden/>
          </w:rPr>
          <w:fldChar w:fldCharType="begin"/>
        </w:r>
        <w:r w:rsidR="00AA3C85">
          <w:rPr>
            <w:webHidden/>
          </w:rPr>
          <w:instrText xml:space="preserve"> PAGEREF _Toc17159699 \h </w:instrText>
        </w:r>
        <w:r w:rsidR="00AA3C85">
          <w:rPr>
            <w:webHidden/>
          </w:rPr>
        </w:r>
        <w:r w:rsidR="00AA3C85">
          <w:rPr>
            <w:webHidden/>
          </w:rPr>
          <w:fldChar w:fldCharType="separate"/>
        </w:r>
        <w:r w:rsidR="00AA3C85">
          <w:rPr>
            <w:webHidden/>
          </w:rPr>
          <w:t>41</w:t>
        </w:r>
        <w:r w:rsidR="00AA3C85">
          <w:rPr>
            <w:webHidden/>
          </w:rPr>
          <w:fldChar w:fldCharType="end"/>
        </w:r>
      </w:hyperlink>
    </w:p>
    <w:p w14:paraId="0D4271FB" w14:textId="524D358D" w:rsidR="00AA3C85" w:rsidRDefault="00B00C6F">
      <w:pPr>
        <w:pStyle w:val="TOC2"/>
        <w:rPr>
          <w:rFonts w:asciiTheme="minorHAnsi" w:eastAsiaTheme="minorEastAsia" w:hAnsiTheme="minorHAnsi"/>
          <w:sz w:val="22"/>
          <w:lang w:val="en-US"/>
        </w:rPr>
      </w:pPr>
      <w:hyperlink w:anchor="_Toc17159700" w:history="1">
        <w:r w:rsidR="00AA3C85" w:rsidRPr="003920C7">
          <w:rPr>
            <w:rStyle w:val="Hyperlink"/>
            <w:rFonts w:ascii="Times New Roman" w:hAnsi="Times New Roman"/>
          </w:rPr>
          <w:t>5.2</w:t>
        </w:r>
        <w:r w:rsidR="00AA3C85">
          <w:rPr>
            <w:rFonts w:asciiTheme="minorHAnsi" w:eastAsiaTheme="minorEastAsia" w:hAnsiTheme="minorHAnsi"/>
            <w:sz w:val="22"/>
            <w:lang w:val="en-US"/>
          </w:rPr>
          <w:tab/>
        </w:r>
        <w:r w:rsidR="00AA3C85" w:rsidRPr="003920C7">
          <w:rPr>
            <w:rStyle w:val="Hyperlink"/>
          </w:rPr>
          <w:t>Saran</w:t>
        </w:r>
        <w:r w:rsidR="00AA3C85">
          <w:rPr>
            <w:webHidden/>
          </w:rPr>
          <w:tab/>
        </w:r>
        <w:r w:rsidR="00AA3C85">
          <w:rPr>
            <w:webHidden/>
          </w:rPr>
          <w:fldChar w:fldCharType="begin"/>
        </w:r>
        <w:r w:rsidR="00AA3C85">
          <w:rPr>
            <w:webHidden/>
          </w:rPr>
          <w:instrText xml:space="preserve"> PAGEREF _Toc17159700 \h </w:instrText>
        </w:r>
        <w:r w:rsidR="00AA3C85">
          <w:rPr>
            <w:webHidden/>
          </w:rPr>
        </w:r>
        <w:r w:rsidR="00AA3C85">
          <w:rPr>
            <w:webHidden/>
          </w:rPr>
          <w:fldChar w:fldCharType="separate"/>
        </w:r>
        <w:r w:rsidR="00AA3C85">
          <w:rPr>
            <w:webHidden/>
          </w:rPr>
          <w:t>41</w:t>
        </w:r>
        <w:r w:rsidR="00AA3C85">
          <w:rPr>
            <w:webHidden/>
          </w:rPr>
          <w:fldChar w:fldCharType="end"/>
        </w:r>
      </w:hyperlink>
    </w:p>
    <w:p w14:paraId="491B5A11" w14:textId="44324D93" w:rsidR="00AA3C85" w:rsidRDefault="00B00C6F">
      <w:pPr>
        <w:pStyle w:val="TOC1"/>
        <w:rPr>
          <w:rFonts w:asciiTheme="minorHAnsi" w:eastAsiaTheme="minorEastAsia" w:hAnsiTheme="minorHAnsi"/>
          <w:sz w:val="22"/>
          <w:lang w:val="en-US"/>
        </w:rPr>
      </w:pPr>
      <w:hyperlink w:anchor="_Toc17159701" w:history="1">
        <w:r w:rsidR="00AA3C85" w:rsidRPr="003920C7">
          <w:rPr>
            <w:rStyle w:val="Hyperlink"/>
          </w:rPr>
          <w:t>DAFTAR PUSTAKA</w:t>
        </w:r>
        <w:r w:rsidR="00AA3C85">
          <w:rPr>
            <w:webHidden/>
          </w:rPr>
          <w:tab/>
        </w:r>
        <w:r w:rsidR="00AA3C85">
          <w:rPr>
            <w:webHidden/>
          </w:rPr>
          <w:fldChar w:fldCharType="begin"/>
        </w:r>
        <w:r w:rsidR="00AA3C85">
          <w:rPr>
            <w:webHidden/>
          </w:rPr>
          <w:instrText xml:space="preserve"> PAGEREF _Toc17159701 \h </w:instrText>
        </w:r>
        <w:r w:rsidR="00AA3C85">
          <w:rPr>
            <w:webHidden/>
          </w:rPr>
        </w:r>
        <w:r w:rsidR="00AA3C85">
          <w:rPr>
            <w:webHidden/>
          </w:rPr>
          <w:fldChar w:fldCharType="separate"/>
        </w:r>
        <w:r w:rsidR="00AA3C85">
          <w:rPr>
            <w:webHidden/>
          </w:rPr>
          <w:t>42</w:t>
        </w:r>
        <w:r w:rsidR="00AA3C85">
          <w:rPr>
            <w:webHidden/>
          </w:rPr>
          <w:fldChar w:fldCharType="end"/>
        </w:r>
      </w:hyperlink>
    </w:p>
    <w:p w14:paraId="395B0B45" w14:textId="6D4F9A2E" w:rsidR="00AA3C85" w:rsidRDefault="00B00C6F">
      <w:pPr>
        <w:pStyle w:val="TOC1"/>
        <w:rPr>
          <w:rFonts w:asciiTheme="minorHAnsi" w:eastAsiaTheme="minorEastAsia" w:hAnsiTheme="minorHAnsi"/>
          <w:sz w:val="22"/>
          <w:lang w:val="en-US"/>
        </w:rPr>
      </w:pPr>
      <w:hyperlink w:anchor="_Toc17159702" w:history="1">
        <w:r w:rsidR="00AA3C85" w:rsidRPr="003920C7">
          <w:rPr>
            <w:rStyle w:val="Hyperlink"/>
          </w:rPr>
          <w:t>LAMPIRAN</w:t>
        </w:r>
        <w:r w:rsidR="00AA3C85">
          <w:rPr>
            <w:webHidden/>
          </w:rPr>
          <w:tab/>
        </w:r>
        <w:r w:rsidR="00AA3C85">
          <w:rPr>
            <w:webHidden/>
          </w:rPr>
          <w:fldChar w:fldCharType="begin"/>
        </w:r>
        <w:r w:rsidR="00AA3C85">
          <w:rPr>
            <w:webHidden/>
          </w:rPr>
          <w:instrText xml:space="preserve"> PAGEREF _Toc17159702 \h </w:instrText>
        </w:r>
        <w:r w:rsidR="00AA3C85">
          <w:rPr>
            <w:webHidden/>
          </w:rPr>
        </w:r>
        <w:r w:rsidR="00AA3C85">
          <w:rPr>
            <w:webHidden/>
          </w:rPr>
          <w:fldChar w:fldCharType="separate"/>
        </w:r>
        <w:r w:rsidR="00AA3C85">
          <w:rPr>
            <w:webHidden/>
          </w:rPr>
          <w:t>44</w:t>
        </w:r>
        <w:r w:rsidR="00AA3C85">
          <w:rPr>
            <w:webHidden/>
          </w:rPr>
          <w:fldChar w:fldCharType="end"/>
        </w:r>
      </w:hyperlink>
    </w:p>
    <w:p w14:paraId="7247CCD7" w14:textId="6A2FCD29" w:rsidR="00E279A9" w:rsidRDefault="00E279A9" w:rsidP="00FD18A4">
      <w:pPr>
        <w:rPr>
          <w:rFonts w:cstheme="majorBidi"/>
          <w:szCs w:val="24"/>
          <w:lang w:val="en-US"/>
        </w:rPr>
      </w:pPr>
      <w:r>
        <w:rPr>
          <w:rFonts w:cstheme="majorBidi"/>
          <w:szCs w:val="24"/>
          <w:lang w:val="en-US"/>
        </w:rPr>
        <w:fldChar w:fldCharType="end"/>
      </w:r>
    </w:p>
    <w:p w14:paraId="7D2D7E8D" w14:textId="77777777" w:rsidR="006759DF" w:rsidRDefault="006759DF" w:rsidP="00FD18A4">
      <w:pPr>
        <w:rPr>
          <w:rFonts w:cstheme="majorBidi"/>
          <w:szCs w:val="24"/>
          <w:lang w:val="en-US"/>
        </w:rPr>
      </w:pPr>
    </w:p>
    <w:p w14:paraId="3841400A" w14:textId="77777777" w:rsidR="00CD45E5" w:rsidRDefault="00CD45E5" w:rsidP="00FD18A4">
      <w:pPr>
        <w:rPr>
          <w:rFonts w:cstheme="majorBidi"/>
          <w:szCs w:val="24"/>
          <w:lang w:val="en-US"/>
        </w:rPr>
      </w:pPr>
    </w:p>
    <w:p w14:paraId="5CF8A49E" w14:textId="2475A890" w:rsidR="008800F3" w:rsidRDefault="008800F3" w:rsidP="00FD18A4">
      <w:pPr>
        <w:pStyle w:val="Head"/>
        <w:spacing w:line="360" w:lineRule="auto"/>
      </w:pPr>
      <w:bookmarkStart w:id="15" w:name="_Toc11187729"/>
      <w:bookmarkStart w:id="16" w:name="_Toc17159662"/>
      <w:r>
        <w:lastRenderedPageBreak/>
        <w:t>DAFTAR TABEL</w:t>
      </w:r>
      <w:bookmarkEnd w:id="15"/>
      <w:bookmarkEnd w:id="16"/>
    </w:p>
    <w:p w14:paraId="49D03889" w14:textId="77777777" w:rsidR="008800F3" w:rsidRDefault="008800F3" w:rsidP="00FD18A4">
      <w:pPr>
        <w:rPr>
          <w:lang w:val="en-US"/>
        </w:rPr>
      </w:pPr>
    </w:p>
    <w:p w14:paraId="5415B244" w14:textId="77777777" w:rsidR="008800F3" w:rsidRDefault="008800F3" w:rsidP="00FD18A4">
      <w:pPr>
        <w:jc w:val="right"/>
        <w:rPr>
          <w:lang w:val="en-US"/>
        </w:rPr>
      </w:pPr>
      <w:r>
        <w:rPr>
          <w:lang w:val="en-US"/>
        </w:rPr>
        <w:t>Halaman</w:t>
      </w:r>
    </w:p>
    <w:p w14:paraId="5D2DF79E" w14:textId="3776B328" w:rsidR="00AA3C85" w:rsidRDefault="001F798D">
      <w:pPr>
        <w:pStyle w:val="TableofFigures"/>
        <w:tabs>
          <w:tab w:val="right" w:leader="dot" w:pos="7928"/>
        </w:tabs>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\c tabel \h \z \u </w:instrText>
      </w:r>
      <w:r>
        <w:rPr>
          <w:rFonts w:cstheme="majorBidi"/>
          <w:szCs w:val="24"/>
          <w:lang w:val="en-US"/>
        </w:rPr>
        <w:fldChar w:fldCharType="separate"/>
      </w:r>
      <w:hyperlink w:anchor="_Toc17159703" w:history="1">
        <w:r w:rsidR="00AA3C85" w:rsidRPr="001809D7">
          <w:rPr>
            <w:rStyle w:val="Hyperlink"/>
          </w:rPr>
          <w:t>Tabel</w:t>
        </w:r>
        <w:r w:rsidR="00AA3C85" w:rsidRPr="001809D7">
          <w:rPr>
            <w:rStyle w:val="Hyperlink"/>
            <w:lang w:val="en-US"/>
          </w:rPr>
          <w:t xml:space="preserve"> 2</w:t>
        </w:r>
        <w:r w:rsidR="00AA3C85" w:rsidRPr="001809D7">
          <w:rPr>
            <w:rStyle w:val="Hyperlink"/>
          </w:rPr>
          <w:t xml:space="preserve">.1 </w:t>
        </w:r>
        <w:r w:rsidR="00AA3C85" w:rsidRPr="001809D7">
          <w:rPr>
            <w:rStyle w:val="Hyperlink"/>
            <w:lang w:val="en-US"/>
          </w:rPr>
          <w:t>Tabel Deskripsi Arduino Nano</w:t>
        </w:r>
        <w:r w:rsidR="00AA3C85">
          <w:rPr>
            <w:webHidden/>
          </w:rPr>
          <w:tab/>
        </w:r>
        <w:r w:rsidR="00AA3C85">
          <w:rPr>
            <w:webHidden/>
          </w:rPr>
          <w:fldChar w:fldCharType="begin"/>
        </w:r>
        <w:r w:rsidR="00AA3C85">
          <w:rPr>
            <w:webHidden/>
          </w:rPr>
          <w:instrText xml:space="preserve"> PAGEREF _Toc17159703 \h </w:instrText>
        </w:r>
        <w:r w:rsidR="00AA3C85">
          <w:rPr>
            <w:webHidden/>
          </w:rPr>
        </w:r>
        <w:r w:rsidR="00AA3C85">
          <w:rPr>
            <w:webHidden/>
          </w:rPr>
          <w:fldChar w:fldCharType="separate"/>
        </w:r>
        <w:r w:rsidR="00AA3C85">
          <w:rPr>
            <w:webHidden/>
          </w:rPr>
          <w:t>15</w:t>
        </w:r>
        <w:r w:rsidR="00AA3C85">
          <w:rPr>
            <w:webHidden/>
          </w:rPr>
          <w:fldChar w:fldCharType="end"/>
        </w:r>
      </w:hyperlink>
    </w:p>
    <w:p w14:paraId="47814B4E" w14:textId="59046E99" w:rsidR="00AA3C85" w:rsidRDefault="00B00C6F">
      <w:pPr>
        <w:pStyle w:val="TableofFigures"/>
        <w:tabs>
          <w:tab w:val="right" w:leader="dot" w:pos="7928"/>
        </w:tabs>
        <w:rPr>
          <w:rFonts w:asciiTheme="minorHAnsi" w:eastAsiaTheme="minorEastAsia" w:hAnsiTheme="minorHAnsi"/>
          <w:sz w:val="22"/>
          <w:lang w:val="en-US"/>
        </w:rPr>
      </w:pPr>
      <w:hyperlink w:anchor="_Toc17159704" w:history="1">
        <w:r w:rsidR="00AA3C85" w:rsidRPr="001809D7">
          <w:rPr>
            <w:rStyle w:val="Hyperlink"/>
          </w:rPr>
          <w:t>Tabel</w:t>
        </w:r>
        <w:r w:rsidR="00AA3C85" w:rsidRPr="001809D7">
          <w:rPr>
            <w:rStyle w:val="Hyperlink"/>
            <w:lang w:val="en-US"/>
          </w:rPr>
          <w:t xml:space="preserve"> 3.</w:t>
        </w:r>
        <w:r w:rsidR="00AA3C85" w:rsidRPr="001809D7">
          <w:rPr>
            <w:rStyle w:val="Hyperlink"/>
          </w:rPr>
          <w:t xml:space="preserve">1 </w:t>
        </w:r>
        <w:r w:rsidR="00AA3C85" w:rsidRPr="001809D7">
          <w:rPr>
            <w:rStyle w:val="Hyperlink"/>
            <w:lang w:val="en-US"/>
          </w:rPr>
          <w:t>Alat dan Bahan</w:t>
        </w:r>
        <w:r w:rsidR="00AA3C85">
          <w:rPr>
            <w:webHidden/>
          </w:rPr>
          <w:tab/>
        </w:r>
        <w:r w:rsidR="00AA3C85">
          <w:rPr>
            <w:webHidden/>
          </w:rPr>
          <w:fldChar w:fldCharType="begin"/>
        </w:r>
        <w:r w:rsidR="00AA3C85">
          <w:rPr>
            <w:webHidden/>
          </w:rPr>
          <w:instrText xml:space="preserve"> PAGEREF _Toc17159704 \h </w:instrText>
        </w:r>
        <w:r w:rsidR="00AA3C85">
          <w:rPr>
            <w:webHidden/>
          </w:rPr>
        </w:r>
        <w:r w:rsidR="00AA3C85">
          <w:rPr>
            <w:webHidden/>
          </w:rPr>
          <w:fldChar w:fldCharType="separate"/>
        </w:r>
        <w:r w:rsidR="00AA3C85">
          <w:rPr>
            <w:webHidden/>
          </w:rPr>
          <w:t>27</w:t>
        </w:r>
        <w:r w:rsidR="00AA3C85">
          <w:rPr>
            <w:webHidden/>
          </w:rPr>
          <w:fldChar w:fldCharType="end"/>
        </w:r>
      </w:hyperlink>
    </w:p>
    <w:p w14:paraId="1399A48B" w14:textId="28FBC129" w:rsidR="003C36AE" w:rsidRDefault="001F798D" w:rsidP="00FD18A4">
      <w:pPr>
        <w:rPr>
          <w:rFonts w:cstheme="majorBidi"/>
          <w:szCs w:val="24"/>
          <w:lang w:val="en-US"/>
        </w:rPr>
      </w:pPr>
      <w:r>
        <w:rPr>
          <w:rFonts w:cstheme="majorBidi"/>
          <w:szCs w:val="24"/>
          <w:lang w:val="en-US"/>
        </w:rPr>
        <w:fldChar w:fldCharType="end"/>
      </w:r>
    </w:p>
    <w:p w14:paraId="42E9F189" w14:textId="77777777" w:rsidR="00E47681" w:rsidRDefault="00E47681" w:rsidP="00FD18A4">
      <w:pPr>
        <w:rPr>
          <w:rFonts w:cstheme="majorBidi"/>
          <w:szCs w:val="24"/>
          <w:lang w:val="en-US"/>
        </w:rPr>
      </w:pPr>
    </w:p>
    <w:p w14:paraId="32A51A4F" w14:textId="77777777" w:rsidR="00235848" w:rsidRDefault="00235848" w:rsidP="00FD18A4">
      <w:pPr>
        <w:rPr>
          <w:rFonts w:cstheme="majorBidi"/>
          <w:szCs w:val="24"/>
          <w:lang w:val="en-US"/>
        </w:rPr>
      </w:pPr>
    </w:p>
    <w:p w14:paraId="1565ED98" w14:textId="77777777" w:rsidR="003E0653" w:rsidRDefault="003E0653" w:rsidP="00FD18A4">
      <w:pPr>
        <w:pStyle w:val="Head"/>
        <w:spacing w:line="360" w:lineRule="auto"/>
      </w:pPr>
      <w:bookmarkStart w:id="17" w:name="_Toc11187730"/>
      <w:bookmarkStart w:id="18" w:name="_Toc17159663"/>
      <w:r>
        <w:lastRenderedPageBreak/>
        <w:t>DAFTAR GAMBAR</w:t>
      </w:r>
      <w:bookmarkEnd w:id="17"/>
      <w:bookmarkEnd w:id="18"/>
    </w:p>
    <w:p w14:paraId="0258B03F" w14:textId="77777777" w:rsidR="003E0653" w:rsidRDefault="003E0653" w:rsidP="00FD18A4">
      <w:pPr>
        <w:rPr>
          <w:lang w:val="en-US"/>
        </w:rPr>
      </w:pPr>
    </w:p>
    <w:p w14:paraId="1F6E1411" w14:textId="6619900B" w:rsidR="003E0653" w:rsidRDefault="003E0653" w:rsidP="00FD18A4">
      <w:pPr>
        <w:jc w:val="right"/>
        <w:rPr>
          <w:lang w:val="en-US"/>
        </w:rPr>
      </w:pPr>
      <w:r>
        <w:rPr>
          <w:lang w:val="en-US"/>
        </w:rPr>
        <w:t>Halaman</w:t>
      </w:r>
    </w:p>
    <w:p w14:paraId="22A93801" w14:textId="6D7D7CED" w:rsidR="00AA3C85" w:rsidRDefault="0083198F">
      <w:pPr>
        <w:pStyle w:val="TableofFigures"/>
        <w:tabs>
          <w:tab w:val="right" w:leader="dot" w:pos="7928"/>
        </w:tabs>
        <w:rPr>
          <w:rFonts w:asciiTheme="minorHAnsi" w:eastAsiaTheme="minorEastAsia" w:hAnsiTheme="minorHAnsi"/>
          <w:sz w:val="22"/>
          <w:lang w:val="en-US"/>
        </w:rPr>
      </w:pPr>
      <w:r>
        <w:rPr>
          <w:rFonts w:cstheme="majorBidi"/>
          <w:szCs w:val="24"/>
          <w:lang w:val="en-US"/>
        </w:rPr>
        <w:fldChar w:fldCharType="begin"/>
      </w:r>
      <w:r>
        <w:rPr>
          <w:rFonts w:cstheme="majorBidi"/>
          <w:szCs w:val="24"/>
          <w:lang w:val="en-US"/>
        </w:rPr>
        <w:instrText xml:space="preserve"> TOC \c gambar \h \z \u </w:instrText>
      </w:r>
      <w:r>
        <w:rPr>
          <w:rFonts w:cstheme="majorBidi"/>
          <w:szCs w:val="24"/>
          <w:lang w:val="en-US"/>
        </w:rPr>
        <w:fldChar w:fldCharType="separate"/>
      </w:r>
      <w:hyperlink w:anchor="_Toc17159715"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.1 </w:t>
        </w:r>
        <w:r w:rsidR="00AA3C85" w:rsidRPr="00671014">
          <w:rPr>
            <w:rStyle w:val="Hyperlink"/>
            <w:lang w:val="en-US"/>
          </w:rPr>
          <w:t>Driver Motor L298N</w:t>
        </w:r>
        <w:r w:rsidR="00AA3C85">
          <w:rPr>
            <w:webHidden/>
          </w:rPr>
          <w:tab/>
        </w:r>
        <w:r w:rsidR="00AA3C85">
          <w:rPr>
            <w:webHidden/>
          </w:rPr>
          <w:fldChar w:fldCharType="begin"/>
        </w:r>
        <w:r w:rsidR="00AA3C85">
          <w:rPr>
            <w:webHidden/>
          </w:rPr>
          <w:instrText xml:space="preserve"> PAGEREF _Toc17159715 \h </w:instrText>
        </w:r>
        <w:r w:rsidR="00AA3C85">
          <w:rPr>
            <w:webHidden/>
          </w:rPr>
        </w:r>
        <w:r w:rsidR="00AA3C85">
          <w:rPr>
            <w:webHidden/>
          </w:rPr>
          <w:fldChar w:fldCharType="separate"/>
        </w:r>
        <w:r w:rsidR="00AA3C85">
          <w:rPr>
            <w:webHidden/>
          </w:rPr>
          <w:t>4</w:t>
        </w:r>
        <w:r w:rsidR="00AA3C85">
          <w:rPr>
            <w:webHidden/>
          </w:rPr>
          <w:fldChar w:fldCharType="end"/>
        </w:r>
      </w:hyperlink>
    </w:p>
    <w:p w14:paraId="50D630A4" w14:textId="2B954588" w:rsidR="00AA3C85" w:rsidRDefault="00B00C6F">
      <w:pPr>
        <w:pStyle w:val="TableofFigures"/>
        <w:tabs>
          <w:tab w:val="right" w:leader="dot" w:pos="7928"/>
        </w:tabs>
        <w:rPr>
          <w:rFonts w:asciiTheme="minorHAnsi" w:eastAsiaTheme="minorEastAsia" w:hAnsiTheme="minorHAnsi"/>
          <w:sz w:val="22"/>
          <w:lang w:val="en-US"/>
        </w:rPr>
      </w:pPr>
      <w:hyperlink w:anchor="_Toc17159716"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.2 </w:t>
        </w:r>
        <w:r w:rsidR="00AA3C85" w:rsidRPr="00671014">
          <w:rPr>
            <w:rStyle w:val="Hyperlink"/>
            <w:lang w:val="en-US"/>
          </w:rPr>
          <w:t>Pin Out dari Driver Motor L298N</w:t>
        </w:r>
        <w:r w:rsidR="00AA3C85">
          <w:rPr>
            <w:webHidden/>
          </w:rPr>
          <w:tab/>
        </w:r>
        <w:r w:rsidR="00AA3C85">
          <w:rPr>
            <w:webHidden/>
          </w:rPr>
          <w:fldChar w:fldCharType="begin"/>
        </w:r>
        <w:r w:rsidR="00AA3C85">
          <w:rPr>
            <w:webHidden/>
          </w:rPr>
          <w:instrText xml:space="preserve"> PAGEREF _Toc17159716 \h </w:instrText>
        </w:r>
        <w:r w:rsidR="00AA3C85">
          <w:rPr>
            <w:webHidden/>
          </w:rPr>
        </w:r>
        <w:r w:rsidR="00AA3C85">
          <w:rPr>
            <w:webHidden/>
          </w:rPr>
          <w:fldChar w:fldCharType="separate"/>
        </w:r>
        <w:r w:rsidR="00AA3C85">
          <w:rPr>
            <w:webHidden/>
          </w:rPr>
          <w:t>5</w:t>
        </w:r>
        <w:r w:rsidR="00AA3C85">
          <w:rPr>
            <w:webHidden/>
          </w:rPr>
          <w:fldChar w:fldCharType="end"/>
        </w:r>
      </w:hyperlink>
    </w:p>
    <w:p w14:paraId="4414D8D9" w14:textId="1948679A" w:rsidR="00AA3C85" w:rsidRDefault="00B00C6F">
      <w:pPr>
        <w:pStyle w:val="TableofFigures"/>
        <w:tabs>
          <w:tab w:val="right" w:leader="dot" w:pos="7928"/>
        </w:tabs>
        <w:rPr>
          <w:rFonts w:asciiTheme="minorHAnsi" w:eastAsiaTheme="minorEastAsia" w:hAnsiTheme="minorHAnsi"/>
          <w:sz w:val="22"/>
          <w:lang w:val="en-US"/>
        </w:rPr>
      </w:pPr>
      <w:hyperlink w:anchor="_Toc17159717"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.3 </w:t>
        </w:r>
        <w:r w:rsidR="00AA3C85" w:rsidRPr="00671014">
          <w:rPr>
            <w:rStyle w:val="Hyperlink"/>
            <w:lang w:val="en-US"/>
          </w:rPr>
          <w:t>Exhaust FAN</w:t>
        </w:r>
        <w:r w:rsidR="00AA3C85">
          <w:rPr>
            <w:webHidden/>
          </w:rPr>
          <w:tab/>
        </w:r>
        <w:r w:rsidR="00AA3C85">
          <w:rPr>
            <w:webHidden/>
          </w:rPr>
          <w:fldChar w:fldCharType="begin"/>
        </w:r>
        <w:r w:rsidR="00AA3C85">
          <w:rPr>
            <w:webHidden/>
          </w:rPr>
          <w:instrText xml:space="preserve"> PAGEREF _Toc17159717 \h </w:instrText>
        </w:r>
        <w:r w:rsidR="00AA3C85">
          <w:rPr>
            <w:webHidden/>
          </w:rPr>
        </w:r>
        <w:r w:rsidR="00AA3C85">
          <w:rPr>
            <w:webHidden/>
          </w:rPr>
          <w:fldChar w:fldCharType="separate"/>
        </w:r>
        <w:r w:rsidR="00AA3C85">
          <w:rPr>
            <w:webHidden/>
          </w:rPr>
          <w:t>8</w:t>
        </w:r>
        <w:r w:rsidR="00AA3C85">
          <w:rPr>
            <w:webHidden/>
          </w:rPr>
          <w:fldChar w:fldCharType="end"/>
        </w:r>
      </w:hyperlink>
    </w:p>
    <w:p w14:paraId="6ECFCB6E" w14:textId="517D4676" w:rsidR="00AA3C85" w:rsidRDefault="00B00C6F">
      <w:pPr>
        <w:pStyle w:val="TableofFigures"/>
        <w:tabs>
          <w:tab w:val="right" w:leader="dot" w:pos="7928"/>
        </w:tabs>
        <w:rPr>
          <w:rFonts w:asciiTheme="minorHAnsi" w:eastAsiaTheme="minorEastAsia" w:hAnsiTheme="minorHAnsi"/>
          <w:sz w:val="22"/>
          <w:lang w:val="en-US"/>
        </w:rPr>
      </w:pPr>
      <w:hyperlink w:anchor="_Toc17159718"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.4 </w:t>
        </w:r>
        <w:r w:rsidR="00AA3C85" w:rsidRPr="00671014">
          <w:rPr>
            <w:rStyle w:val="Hyperlink"/>
            <w:lang w:val="en-US"/>
          </w:rPr>
          <w:t>DC Konektor</w:t>
        </w:r>
        <w:r w:rsidR="00AA3C85">
          <w:rPr>
            <w:webHidden/>
          </w:rPr>
          <w:tab/>
        </w:r>
        <w:r w:rsidR="00AA3C85">
          <w:rPr>
            <w:webHidden/>
          </w:rPr>
          <w:fldChar w:fldCharType="begin"/>
        </w:r>
        <w:r w:rsidR="00AA3C85">
          <w:rPr>
            <w:webHidden/>
          </w:rPr>
          <w:instrText xml:space="preserve"> PAGEREF _Toc17159718 \h </w:instrText>
        </w:r>
        <w:r w:rsidR="00AA3C85">
          <w:rPr>
            <w:webHidden/>
          </w:rPr>
        </w:r>
        <w:r w:rsidR="00AA3C85">
          <w:rPr>
            <w:webHidden/>
          </w:rPr>
          <w:fldChar w:fldCharType="separate"/>
        </w:r>
        <w:r w:rsidR="00AA3C85">
          <w:rPr>
            <w:webHidden/>
          </w:rPr>
          <w:t>10</w:t>
        </w:r>
        <w:r w:rsidR="00AA3C85">
          <w:rPr>
            <w:webHidden/>
          </w:rPr>
          <w:fldChar w:fldCharType="end"/>
        </w:r>
      </w:hyperlink>
    </w:p>
    <w:p w14:paraId="34BC298E" w14:textId="20EA5F19" w:rsidR="00AA3C85" w:rsidRDefault="00B00C6F">
      <w:pPr>
        <w:pStyle w:val="TableofFigures"/>
        <w:tabs>
          <w:tab w:val="right" w:leader="dot" w:pos="7928"/>
        </w:tabs>
        <w:rPr>
          <w:rFonts w:asciiTheme="minorHAnsi" w:eastAsiaTheme="minorEastAsia" w:hAnsiTheme="minorHAnsi"/>
          <w:sz w:val="22"/>
          <w:lang w:val="en-US"/>
        </w:rPr>
      </w:pPr>
      <w:hyperlink w:anchor="_Toc17159719"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.5 </w:t>
        </w:r>
        <w:r w:rsidR="00AA3C85" w:rsidRPr="00671014">
          <w:rPr>
            <w:rStyle w:val="Hyperlink"/>
            <w:lang w:val="en-US"/>
          </w:rPr>
          <w:t>Mikrokontroller</w:t>
        </w:r>
        <w:r w:rsidR="00AA3C85">
          <w:rPr>
            <w:webHidden/>
          </w:rPr>
          <w:tab/>
        </w:r>
        <w:r w:rsidR="00AA3C85">
          <w:rPr>
            <w:webHidden/>
          </w:rPr>
          <w:fldChar w:fldCharType="begin"/>
        </w:r>
        <w:r w:rsidR="00AA3C85">
          <w:rPr>
            <w:webHidden/>
          </w:rPr>
          <w:instrText xml:space="preserve"> PAGEREF _Toc17159719 \h </w:instrText>
        </w:r>
        <w:r w:rsidR="00AA3C85">
          <w:rPr>
            <w:webHidden/>
          </w:rPr>
        </w:r>
        <w:r w:rsidR="00AA3C85">
          <w:rPr>
            <w:webHidden/>
          </w:rPr>
          <w:fldChar w:fldCharType="separate"/>
        </w:r>
        <w:r w:rsidR="00AA3C85">
          <w:rPr>
            <w:webHidden/>
          </w:rPr>
          <w:t>10</w:t>
        </w:r>
        <w:r w:rsidR="00AA3C85">
          <w:rPr>
            <w:webHidden/>
          </w:rPr>
          <w:fldChar w:fldCharType="end"/>
        </w:r>
      </w:hyperlink>
    </w:p>
    <w:p w14:paraId="31930A53" w14:textId="47D08EAA" w:rsidR="00AA3C85" w:rsidRDefault="00B00C6F">
      <w:pPr>
        <w:pStyle w:val="TableofFigures"/>
        <w:tabs>
          <w:tab w:val="right" w:leader="dot" w:pos="7928"/>
        </w:tabs>
        <w:rPr>
          <w:rFonts w:asciiTheme="minorHAnsi" w:eastAsiaTheme="minorEastAsia" w:hAnsiTheme="minorHAnsi"/>
          <w:sz w:val="22"/>
          <w:lang w:val="en-US"/>
        </w:rPr>
      </w:pPr>
      <w:hyperlink w:anchor="_Toc17159720"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.6 </w:t>
        </w:r>
        <w:r w:rsidR="00AA3C85" w:rsidRPr="00671014">
          <w:rPr>
            <w:rStyle w:val="Hyperlink"/>
            <w:lang w:val="en-US"/>
          </w:rPr>
          <w:t>Arduino Nano</w:t>
        </w:r>
        <w:r w:rsidR="00AA3C85">
          <w:rPr>
            <w:webHidden/>
          </w:rPr>
          <w:tab/>
        </w:r>
        <w:r w:rsidR="00AA3C85">
          <w:rPr>
            <w:webHidden/>
          </w:rPr>
          <w:fldChar w:fldCharType="begin"/>
        </w:r>
        <w:r w:rsidR="00AA3C85">
          <w:rPr>
            <w:webHidden/>
          </w:rPr>
          <w:instrText xml:space="preserve"> PAGEREF _Toc17159720 \h </w:instrText>
        </w:r>
        <w:r w:rsidR="00AA3C85">
          <w:rPr>
            <w:webHidden/>
          </w:rPr>
        </w:r>
        <w:r w:rsidR="00AA3C85">
          <w:rPr>
            <w:webHidden/>
          </w:rPr>
          <w:fldChar w:fldCharType="separate"/>
        </w:r>
        <w:r w:rsidR="00AA3C85">
          <w:rPr>
            <w:webHidden/>
          </w:rPr>
          <w:t>16</w:t>
        </w:r>
        <w:r w:rsidR="00AA3C85">
          <w:rPr>
            <w:webHidden/>
          </w:rPr>
          <w:fldChar w:fldCharType="end"/>
        </w:r>
      </w:hyperlink>
    </w:p>
    <w:p w14:paraId="70FFCE8B" w14:textId="7C6C9F92" w:rsidR="00AA3C85" w:rsidRDefault="00B00C6F">
      <w:pPr>
        <w:pStyle w:val="TableofFigures"/>
        <w:tabs>
          <w:tab w:val="right" w:leader="dot" w:pos="7928"/>
        </w:tabs>
        <w:rPr>
          <w:rFonts w:asciiTheme="minorHAnsi" w:eastAsiaTheme="minorEastAsia" w:hAnsiTheme="minorHAnsi"/>
          <w:sz w:val="22"/>
          <w:lang w:val="en-US"/>
        </w:rPr>
      </w:pPr>
      <w:hyperlink w:anchor="_Toc17159721"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.7 </w:t>
        </w:r>
        <w:r w:rsidR="00AA3C85" w:rsidRPr="00671014">
          <w:rPr>
            <w:rStyle w:val="Hyperlink"/>
            <w:lang w:val="en-US"/>
          </w:rPr>
          <w:t>Arduino UNO</w:t>
        </w:r>
        <w:r w:rsidR="00AA3C85">
          <w:rPr>
            <w:webHidden/>
          </w:rPr>
          <w:tab/>
        </w:r>
        <w:r w:rsidR="00AA3C85">
          <w:rPr>
            <w:webHidden/>
          </w:rPr>
          <w:fldChar w:fldCharType="begin"/>
        </w:r>
        <w:r w:rsidR="00AA3C85">
          <w:rPr>
            <w:webHidden/>
          </w:rPr>
          <w:instrText xml:space="preserve"> PAGEREF _Toc17159721 \h </w:instrText>
        </w:r>
        <w:r w:rsidR="00AA3C85">
          <w:rPr>
            <w:webHidden/>
          </w:rPr>
        </w:r>
        <w:r w:rsidR="00AA3C85">
          <w:rPr>
            <w:webHidden/>
          </w:rPr>
          <w:fldChar w:fldCharType="separate"/>
        </w:r>
        <w:r w:rsidR="00AA3C85">
          <w:rPr>
            <w:webHidden/>
          </w:rPr>
          <w:t>17</w:t>
        </w:r>
        <w:r w:rsidR="00AA3C85">
          <w:rPr>
            <w:webHidden/>
          </w:rPr>
          <w:fldChar w:fldCharType="end"/>
        </w:r>
      </w:hyperlink>
    </w:p>
    <w:p w14:paraId="20A393C6" w14:textId="4B031E1E" w:rsidR="00AA3C85" w:rsidRDefault="00B00C6F">
      <w:pPr>
        <w:pStyle w:val="TableofFigures"/>
        <w:tabs>
          <w:tab w:val="right" w:leader="dot" w:pos="7928"/>
        </w:tabs>
        <w:rPr>
          <w:rFonts w:asciiTheme="minorHAnsi" w:eastAsiaTheme="minorEastAsia" w:hAnsiTheme="minorHAnsi"/>
          <w:sz w:val="22"/>
          <w:lang w:val="en-US"/>
        </w:rPr>
      </w:pPr>
      <w:hyperlink w:anchor="_Toc17159722"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.8 </w:t>
        </w:r>
        <w:r w:rsidR="00AA3C85" w:rsidRPr="00671014">
          <w:rPr>
            <w:rStyle w:val="Hyperlink"/>
            <w:lang w:val="en-US"/>
          </w:rPr>
          <w:t>Arduino Uno VS Arduino Nano</w:t>
        </w:r>
        <w:r w:rsidR="00AA3C85">
          <w:rPr>
            <w:webHidden/>
          </w:rPr>
          <w:tab/>
        </w:r>
        <w:r w:rsidR="00AA3C85">
          <w:rPr>
            <w:webHidden/>
          </w:rPr>
          <w:fldChar w:fldCharType="begin"/>
        </w:r>
        <w:r w:rsidR="00AA3C85">
          <w:rPr>
            <w:webHidden/>
          </w:rPr>
          <w:instrText xml:space="preserve"> PAGEREF _Toc17159722 \h </w:instrText>
        </w:r>
        <w:r w:rsidR="00AA3C85">
          <w:rPr>
            <w:webHidden/>
          </w:rPr>
        </w:r>
        <w:r w:rsidR="00AA3C85">
          <w:rPr>
            <w:webHidden/>
          </w:rPr>
          <w:fldChar w:fldCharType="separate"/>
        </w:r>
        <w:r w:rsidR="00AA3C85">
          <w:rPr>
            <w:webHidden/>
          </w:rPr>
          <w:t>18</w:t>
        </w:r>
        <w:r w:rsidR="00AA3C85">
          <w:rPr>
            <w:webHidden/>
          </w:rPr>
          <w:fldChar w:fldCharType="end"/>
        </w:r>
      </w:hyperlink>
    </w:p>
    <w:p w14:paraId="3E68CE59" w14:textId="00EA2FF3" w:rsidR="00AA3C85" w:rsidRDefault="00B00C6F">
      <w:pPr>
        <w:pStyle w:val="TableofFigures"/>
        <w:tabs>
          <w:tab w:val="right" w:leader="dot" w:pos="7928"/>
        </w:tabs>
        <w:rPr>
          <w:rFonts w:asciiTheme="minorHAnsi" w:eastAsiaTheme="minorEastAsia" w:hAnsiTheme="minorHAnsi"/>
          <w:sz w:val="22"/>
          <w:lang w:val="en-US"/>
        </w:rPr>
      </w:pPr>
      <w:hyperlink w:anchor="_Toc17159723"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.9 </w:t>
        </w:r>
        <w:r w:rsidR="00AA3C85" w:rsidRPr="00671014">
          <w:rPr>
            <w:rStyle w:val="Hyperlink"/>
            <w:lang w:val="en-US"/>
          </w:rPr>
          <w:t>Sensor DTH11</w:t>
        </w:r>
        <w:r w:rsidR="00AA3C85">
          <w:rPr>
            <w:webHidden/>
          </w:rPr>
          <w:tab/>
        </w:r>
        <w:r w:rsidR="00AA3C85">
          <w:rPr>
            <w:webHidden/>
          </w:rPr>
          <w:fldChar w:fldCharType="begin"/>
        </w:r>
        <w:r w:rsidR="00AA3C85">
          <w:rPr>
            <w:webHidden/>
          </w:rPr>
          <w:instrText xml:space="preserve"> PAGEREF _Toc17159723 \h </w:instrText>
        </w:r>
        <w:r w:rsidR="00AA3C85">
          <w:rPr>
            <w:webHidden/>
          </w:rPr>
        </w:r>
        <w:r w:rsidR="00AA3C85">
          <w:rPr>
            <w:webHidden/>
          </w:rPr>
          <w:fldChar w:fldCharType="separate"/>
        </w:r>
        <w:r w:rsidR="00AA3C85">
          <w:rPr>
            <w:webHidden/>
          </w:rPr>
          <w:t>20</w:t>
        </w:r>
        <w:r w:rsidR="00AA3C85">
          <w:rPr>
            <w:webHidden/>
          </w:rPr>
          <w:fldChar w:fldCharType="end"/>
        </w:r>
      </w:hyperlink>
    </w:p>
    <w:p w14:paraId="55C107BE" w14:textId="062C5F73" w:rsidR="00AA3C85" w:rsidRDefault="00B00C6F">
      <w:pPr>
        <w:pStyle w:val="TableofFigures"/>
        <w:tabs>
          <w:tab w:val="right" w:leader="dot" w:pos="7928"/>
        </w:tabs>
        <w:rPr>
          <w:rFonts w:asciiTheme="minorHAnsi" w:eastAsiaTheme="minorEastAsia" w:hAnsiTheme="minorHAnsi"/>
          <w:sz w:val="22"/>
          <w:lang w:val="en-US"/>
        </w:rPr>
      </w:pPr>
      <w:hyperlink w:anchor="_Toc17159724"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.10 </w:t>
        </w:r>
        <w:r w:rsidR="00AA3C85" w:rsidRPr="00671014">
          <w:rPr>
            <w:rStyle w:val="Hyperlink"/>
            <w:lang w:val="en-US"/>
          </w:rPr>
          <w:t>Arduni IDE</w:t>
        </w:r>
        <w:r w:rsidR="00AA3C85">
          <w:rPr>
            <w:webHidden/>
          </w:rPr>
          <w:tab/>
        </w:r>
        <w:r w:rsidR="00AA3C85">
          <w:rPr>
            <w:webHidden/>
          </w:rPr>
          <w:fldChar w:fldCharType="begin"/>
        </w:r>
        <w:r w:rsidR="00AA3C85">
          <w:rPr>
            <w:webHidden/>
          </w:rPr>
          <w:instrText xml:space="preserve"> PAGEREF _Toc17159724 \h </w:instrText>
        </w:r>
        <w:r w:rsidR="00AA3C85">
          <w:rPr>
            <w:webHidden/>
          </w:rPr>
        </w:r>
        <w:r w:rsidR="00AA3C85">
          <w:rPr>
            <w:webHidden/>
          </w:rPr>
          <w:fldChar w:fldCharType="separate"/>
        </w:r>
        <w:r w:rsidR="00AA3C85">
          <w:rPr>
            <w:webHidden/>
          </w:rPr>
          <w:t>24</w:t>
        </w:r>
        <w:r w:rsidR="00AA3C85">
          <w:rPr>
            <w:webHidden/>
          </w:rPr>
          <w:fldChar w:fldCharType="end"/>
        </w:r>
      </w:hyperlink>
    </w:p>
    <w:p w14:paraId="6952F4F0" w14:textId="70936B68" w:rsidR="00AA3C85" w:rsidRDefault="00B00C6F">
      <w:pPr>
        <w:pStyle w:val="TableofFigures"/>
        <w:tabs>
          <w:tab w:val="right" w:leader="dot" w:pos="7928"/>
        </w:tabs>
        <w:rPr>
          <w:rFonts w:asciiTheme="minorHAnsi" w:eastAsiaTheme="minorEastAsia" w:hAnsiTheme="minorHAnsi"/>
          <w:sz w:val="22"/>
          <w:lang w:val="en-US"/>
        </w:rPr>
      </w:pPr>
      <w:hyperlink w:anchor="_Toc17159725"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.11 </w:t>
        </w:r>
        <w:r w:rsidR="00AA3C85" w:rsidRPr="00671014">
          <w:rPr>
            <w:rStyle w:val="Hyperlink"/>
            <w:lang w:val="en-US"/>
          </w:rPr>
          <w:t>LCD</w:t>
        </w:r>
        <w:r w:rsidR="00AA3C85">
          <w:rPr>
            <w:webHidden/>
          </w:rPr>
          <w:tab/>
        </w:r>
        <w:r w:rsidR="00AA3C85">
          <w:rPr>
            <w:webHidden/>
          </w:rPr>
          <w:fldChar w:fldCharType="begin"/>
        </w:r>
        <w:r w:rsidR="00AA3C85">
          <w:rPr>
            <w:webHidden/>
          </w:rPr>
          <w:instrText xml:space="preserve"> PAGEREF _Toc17159725 \h </w:instrText>
        </w:r>
        <w:r w:rsidR="00AA3C85">
          <w:rPr>
            <w:webHidden/>
          </w:rPr>
        </w:r>
        <w:r w:rsidR="00AA3C85">
          <w:rPr>
            <w:webHidden/>
          </w:rPr>
          <w:fldChar w:fldCharType="separate"/>
        </w:r>
        <w:r w:rsidR="00AA3C85">
          <w:rPr>
            <w:webHidden/>
          </w:rPr>
          <w:t>25</w:t>
        </w:r>
        <w:r w:rsidR="00AA3C85">
          <w:rPr>
            <w:webHidden/>
          </w:rPr>
          <w:fldChar w:fldCharType="end"/>
        </w:r>
      </w:hyperlink>
    </w:p>
    <w:p w14:paraId="2E8B9120" w14:textId="5C320BCD" w:rsidR="00AA3C85" w:rsidRDefault="00B00C6F">
      <w:pPr>
        <w:pStyle w:val="TableofFigures"/>
        <w:tabs>
          <w:tab w:val="right" w:leader="dot" w:pos="7928"/>
        </w:tabs>
        <w:rPr>
          <w:rFonts w:asciiTheme="minorHAnsi" w:eastAsiaTheme="minorEastAsia" w:hAnsiTheme="minorHAnsi"/>
          <w:sz w:val="22"/>
          <w:lang w:val="en-US"/>
        </w:rPr>
      </w:pPr>
      <w:hyperlink w:anchor="_Toc17159726" w:history="1">
        <w:r w:rsidR="00AA3C85" w:rsidRPr="00671014">
          <w:rPr>
            <w:rStyle w:val="Hyperlink"/>
          </w:rPr>
          <w:t>Gambar</w:t>
        </w:r>
        <w:r w:rsidR="00AA3C85" w:rsidRPr="00671014">
          <w:rPr>
            <w:rStyle w:val="Hyperlink"/>
            <w:lang w:val="en-US"/>
          </w:rPr>
          <w:t xml:space="preserve"> 2</w:t>
        </w:r>
        <w:r w:rsidR="00AA3C85" w:rsidRPr="00671014">
          <w:rPr>
            <w:rStyle w:val="Hyperlink"/>
          </w:rPr>
          <w:t xml:space="preserve">.12 </w:t>
        </w:r>
        <w:r w:rsidR="00AA3C85" w:rsidRPr="00671014">
          <w:rPr>
            <w:rStyle w:val="Hyperlink"/>
            <w:lang w:val="en-US"/>
          </w:rPr>
          <w:t>Fritzing</w:t>
        </w:r>
        <w:r w:rsidR="00AA3C85">
          <w:rPr>
            <w:webHidden/>
          </w:rPr>
          <w:tab/>
        </w:r>
        <w:r w:rsidR="00AA3C85">
          <w:rPr>
            <w:webHidden/>
          </w:rPr>
          <w:fldChar w:fldCharType="begin"/>
        </w:r>
        <w:r w:rsidR="00AA3C85">
          <w:rPr>
            <w:webHidden/>
          </w:rPr>
          <w:instrText xml:space="preserve"> PAGEREF _Toc17159726 \h </w:instrText>
        </w:r>
        <w:r w:rsidR="00AA3C85">
          <w:rPr>
            <w:webHidden/>
          </w:rPr>
        </w:r>
        <w:r w:rsidR="00AA3C85">
          <w:rPr>
            <w:webHidden/>
          </w:rPr>
          <w:fldChar w:fldCharType="separate"/>
        </w:r>
        <w:r w:rsidR="00AA3C85">
          <w:rPr>
            <w:webHidden/>
          </w:rPr>
          <w:t>26</w:t>
        </w:r>
        <w:r w:rsidR="00AA3C85">
          <w:rPr>
            <w:webHidden/>
          </w:rPr>
          <w:fldChar w:fldCharType="end"/>
        </w:r>
      </w:hyperlink>
    </w:p>
    <w:p w14:paraId="3B4B4EB8" w14:textId="35DBC025" w:rsidR="00AA3C85" w:rsidRDefault="00B00C6F">
      <w:pPr>
        <w:pStyle w:val="TableofFigures"/>
        <w:tabs>
          <w:tab w:val="right" w:leader="dot" w:pos="7928"/>
        </w:tabs>
        <w:rPr>
          <w:rFonts w:asciiTheme="minorHAnsi" w:eastAsiaTheme="minorEastAsia" w:hAnsiTheme="minorHAnsi"/>
          <w:sz w:val="22"/>
          <w:lang w:val="en-US"/>
        </w:rPr>
      </w:pPr>
      <w:hyperlink w:anchor="_Toc17159727"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.1 </w:t>
        </w:r>
        <w:r w:rsidR="00AA3C85" w:rsidRPr="00671014">
          <w:rPr>
            <w:rStyle w:val="Hyperlink"/>
            <w:lang w:val="en-US"/>
          </w:rPr>
          <w:t>Flowchart</w:t>
        </w:r>
        <w:r w:rsidR="00AA3C85">
          <w:rPr>
            <w:webHidden/>
          </w:rPr>
          <w:tab/>
        </w:r>
        <w:r w:rsidR="00AA3C85">
          <w:rPr>
            <w:webHidden/>
          </w:rPr>
          <w:fldChar w:fldCharType="begin"/>
        </w:r>
        <w:r w:rsidR="00AA3C85">
          <w:rPr>
            <w:webHidden/>
          </w:rPr>
          <w:instrText xml:space="preserve"> PAGEREF _Toc17159727 \h </w:instrText>
        </w:r>
        <w:r w:rsidR="00AA3C85">
          <w:rPr>
            <w:webHidden/>
          </w:rPr>
        </w:r>
        <w:r w:rsidR="00AA3C85">
          <w:rPr>
            <w:webHidden/>
          </w:rPr>
          <w:fldChar w:fldCharType="separate"/>
        </w:r>
        <w:r w:rsidR="00AA3C85">
          <w:rPr>
            <w:webHidden/>
          </w:rPr>
          <w:t>29</w:t>
        </w:r>
        <w:r w:rsidR="00AA3C85">
          <w:rPr>
            <w:webHidden/>
          </w:rPr>
          <w:fldChar w:fldCharType="end"/>
        </w:r>
      </w:hyperlink>
    </w:p>
    <w:p w14:paraId="5317B75E" w14:textId="0BD21444" w:rsidR="00AA3C85" w:rsidRDefault="00B00C6F">
      <w:pPr>
        <w:pStyle w:val="TableofFigures"/>
        <w:tabs>
          <w:tab w:val="right" w:leader="dot" w:pos="7928"/>
        </w:tabs>
        <w:rPr>
          <w:rFonts w:asciiTheme="minorHAnsi" w:eastAsiaTheme="minorEastAsia" w:hAnsiTheme="minorHAnsi"/>
          <w:sz w:val="22"/>
          <w:lang w:val="en-US"/>
        </w:rPr>
      </w:pPr>
      <w:hyperlink w:anchor="_Toc17159728"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.2 </w:t>
        </w:r>
        <w:r w:rsidR="00AA3C85" w:rsidRPr="00671014">
          <w:rPr>
            <w:rStyle w:val="Hyperlink"/>
            <w:lang w:val="en-US"/>
          </w:rPr>
          <w:t>Rangkaian Arduino ke breadboard</w:t>
        </w:r>
        <w:r w:rsidR="00AA3C85">
          <w:rPr>
            <w:webHidden/>
          </w:rPr>
          <w:tab/>
        </w:r>
        <w:r w:rsidR="00AA3C85">
          <w:rPr>
            <w:webHidden/>
          </w:rPr>
          <w:fldChar w:fldCharType="begin"/>
        </w:r>
        <w:r w:rsidR="00AA3C85">
          <w:rPr>
            <w:webHidden/>
          </w:rPr>
          <w:instrText xml:space="preserve"> PAGEREF _Toc17159728 \h </w:instrText>
        </w:r>
        <w:r w:rsidR="00AA3C85">
          <w:rPr>
            <w:webHidden/>
          </w:rPr>
        </w:r>
        <w:r w:rsidR="00AA3C85">
          <w:rPr>
            <w:webHidden/>
          </w:rPr>
          <w:fldChar w:fldCharType="separate"/>
        </w:r>
        <w:r w:rsidR="00AA3C85">
          <w:rPr>
            <w:webHidden/>
          </w:rPr>
          <w:t>30</w:t>
        </w:r>
        <w:r w:rsidR="00AA3C85">
          <w:rPr>
            <w:webHidden/>
          </w:rPr>
          <w:fldChar w:fldCharType="end"/>
        </w:r>
      </w:hyperlink>
    </w:p>
    <w:p w14:paraId="4FE278C6" w14:textId="42922085" w:rsidR="00AA3C85" w:rsidRDefault="00B00C6F">
      <w:pPr>
        <w:pStyle w:val="TableofFigures"/>
        <w:tabs>
          <w:tab w:val="right" w:leader="dot" w:pos="7928"/>
        </w:tabs>
        <w:rPr>
          <w:rFonts w:asciiTheme="minorHAnsi" w:eastAsiaTheme="minorEastAsia" w:hAnsiTheme="minorHAnsi"/>
          <w:sz w:val="22"/>
          <w:lang w:val="en-US"/>
        </w:rPr>
      </w:pPr>
      <w:hyperlink w:anchor="_Toc17159729" w:history="1">
        <w:r w:rsidR="00AA3C85" w:rsidRPr="00671014">
          <w:rPr>
            <w:rStyle w:val="Hyperlink"/>
          </w:rPr>
          <w:t>Gambar</w:t>
        </w:r>
        <w:r w:rsidR="00AA3C85" w:rsidRPr="00671014">
          <w:rPr>
            <w:rStyle w:val="Hyperlink"/>
            <w:lang w:val="en-US"/>
          </w:rPr>
          <w:t xml:space="preserve"> </w:t>
        </w:r>
        <w:r w:rsidR="00AA3C85" w:rsidRPr="00671014">
          <w:rPr>
            <w:rStyle w:val="Hyperlink"/>
          </w:rPr>
          <w:t>3</w:t>
        </w:r>
        <w:r w:rsidR="00AA3C85" w:rsidRPr="00671014">
          <w:rPr>
            <w:rStyle w:val="Hyperlink"/>
            <w:lang w:val="en-US"/>
          </w:rPr>
          <w:t>.4</w:t>
        </w:r>
        <w:r w:rsidR="00AA3C85" w:rsidRPr="00671014">
          <w:rPr>
            <w:rStyle w:val="Hyperlink"/>
          </w:rPr>
          <w:t xml:space="preserve">  </w:t>
        </w:r>
        <w:r w:rsidR="00AA3C85" w:rsidRPr="00671014">
          <w:rPr>
            <w:rStyle w:val="Hyperlink"/>
            <w:lang w:val="en-US"/>
          </w:rPr>
          <w:t>Sketsa Rangkaian Sensor DHT11 ke Arduino dan ke Breadboard</w:t>
        </w:r>
        <w:r w:rsidR="00AA3C85">
          <w:rPr>
            <w:webHidden/>
          </w:rPr>
          <w:tab/>
        </w:r>
        <w:r w:rsidR="00AA3C85">
          <w:rPr>
            <w:webHidden/>
          </w:rPr>
          <w:fldChar w:fldCharType="begin"/>
        </w:r>
        <w:r w:rsidR="00AA3C85">
          <w:rPr>
            <w:webHidden/>
          </w:rPr>
          <w:instrText xml:space="preserve"> PAGEREF _Toc17159729 \h </w:instrText>
        </w:r>
        <w:r w:rsidR="00AA3C85">
          <w:rPr>
            <w:webHidden/>
          </w:rPr>
        </w:r>
        <w:r w:rsidR="00AA3C85">
          <w:rPr>
            <w:webHidden/>
          </w:rPr>
          <w:fldChar w:fldCharType="separate"/>
        </w:r>
        <w:r w:rsidR="00AA3C85">
          <w:rPr>
            <w:webHidden/>
          </w:rPr>
          <w:t>31</w:t>
        </w:r>
        <w:r w:rsidR="00AA3C85">
          <w:rPr>
            <w:webHidden/>
          </w:rPr>
          <w:fldChar w:fldCharType="end"/>
        </w:r>
      </w:hyperlink>
    </w:p>
    <w:p w14:paraId="3E4025C9" w14:textId="5945068F" w:rsidR="00AA3C85" w:rsidRDefault="00B00C6F">
      <w:pPr>
        <w:pStyle w:val="TableofFigures"/>
        <w:tabs>
          <w:tab w:val="right" w:leader="dot" w:pos="7928"/>
        </w:tabs>
        <w:rPr>
          <w:rFonts w:asciiTheme="minorHAnsi" w:eastAsiaTheme="minorEastAsia" w:hAnsiTheme="minorHAnsi"/>
          <w:sz w:val="22"/>
          <w:lang w:val="en-US"/>
        </w:rPr>
      </w:pPr>
      <w:hyperlink w:anchor="_Toc17159730"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.4 </w:t>
        </w:r>
        <w:r w:rsidR="00AA3C85" w:rsidRPr="00671014">
          <w:rPr>
            <w:rStyle w:val="Hyperlink"/>
            <w:lang w:val="en-US"/>
          </w:rPr>
          <w:t>Sketsa Rangkaian dari Arduino ,Driver Motor L298N ,DC Konektor</w:t>
        </w:r>
        <w:r w:rsidR="00AA3C85">
          <w:rPr>
            <w:webHidden/>
          </w:rPr>
          <w:tab/>
        </w:r>
        <w:r w:rsidR="00AA3C85">
          <w:rPr>
            <w:webHidden/>
          </w:rPr>
          <w:fldChar w:fldCharType="begin"/>
        </w:r>
        <w:r w:rsidR="00AA3C85">
          <w:rPr>
            <w:webHidden/>
          </w:rPr>
          <w:instrText xml:space="preserve"> PAGEREF _Toc17159730 \h </w:instrText>
        </w:r>
        <w:r w:rsidR="00AA3C85">
          <w:rPr>
            <w:webHidden/>
          </w:rPr>
        </w:r>
        <w:r w:rsidR="00AA3C85">
          <w:rPr>
            <w:webHidden/>
          </w:rPr>
          <w:fldChar w:fldCharType="separate"/>
        </w:r>
        <w:r w:rsidR="00AA3C85">
          <w:rPr>
            <w:webHidden/>
          </w:rPr>
          <w:t>32</w:t>
        </w:r>
        <w:r w:rsidR="00AA3C85">
          <w:rPr>
            <w:webHidden/>
          </w:rPr>
          <w:fldChar w:fldCharType="end"/>
        </w:r>
      </w:hyperlink>
    </w:p>
    <w:p w14:paraId="3DF67267" w14:textId="0E8AF7B2" w:rsidR="00AA3C85" w:rsidRDefault="00B00C6F">
      <w:pPr>
        <w:pStyle w:val="TableofFigures"/>
        <w:tabs>
          <w:tab w:val="right" w:leader="dot" w:pos="7928"/>
        </w:tabs>
        <w:rPr>
          <w:rFonts w:asciiTheme="minorHAnsi" w:eastAsiaTheme="minorEastAsia" w:hAnsiTheme="minorHAnsi"/>
          <w:sz w:val="22"/>
          <w:lang w:val="en-US"/>
        </w:rPr>
      </w:pPr>
      <w:hyperlink w:anchor="_Toc17159731"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.5 </w:t>
        </w:r>
        <w:r w:rsidR="00AA3C85" w:rsidRPr="00671014">
          <w:rPr>
            <w:rStyle w:val="Hyperlink"/>
            <w:lang w:val="en-US"/>
          </w:rPr>
          <w:t>Sketsa Rangkaian L298N dan FAN</w:t>
        </w:r>
        <w:r w:rsidR="00AA3C85">
          <w:rPr>
            <w:webHidden/>
          </w:rPr>
          <w:tab/>
        </w:r>
        <w:r w:rsidR="00AA3C85">
          <w:rPr>
            <w:webHidden/>
          </w:rPr>
          <w:fldChar w:fldCharType="begin"/>
        </w:r>
        <w:r w:rsidR="00AA3C85">
          <w:rPr>
            <w:webHidden/>
          </w:rPr>
          <w:instrText xml:space="preserve"> PAGEREF _Toc17159731 \h </w:instrText>
        </w:r>
        <w:r w:rsidR="00AA3C85">
          <w:rPr>
            <w:webHidden/>
          </w:rPr>
        </w:r>
        <w:r w:rsidR="00AA3C85">
          <w:rPr>
            <w:webHidden/>
          </w:rPr>
          <w:fldChar w:fldCharType="separate"/>
        </w:r>
        <w:r w:rsidR="00AA3C85">
          <w:rPr>
            <w:webHidden/>
          </w:rPr>
          <w:t>33</w:t>
        </w:r>
        <w:r w:rsidR="00AA3C85">
          <w:rPr>
            <w:webHidden/>
          </w:rPr>
          <w:fldChar w:fldCharType="end"/>
        </w:r>
      </w:hyperlink>
    </w:p>
    <w:p w14:paraId="328F9FDA" w14:textId="3EBCEB9B" w:rsidR="00AA3C85" w:rsidRDefault="00B00C6F">
      <w:pPr>
        <w:pStyle w:val="TableofFigures"/>
        <w:tabs>
          <w:tab w:val="right" w:leader="dot" w:pos="7928"/>
        </w:tabs>
        <w:rPr>
          <w:rFonts w:asciiTheme="minorHAnsi" w:eastAsiaTheme="minorEastAsia" w:hAnsiTheme="minorHAnsi"/>
          <w:sz w:val="22"/>
          <w:lang w:val="en-US"/>
        </w:rPr>
      </w:pPr>
      <w:hyperlink w:anchor="_Toc17159732"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.6 </w:t>
        </w:r>
        <w:r w:rsidR="00AA3C85" w:rsidRPr="00671014">
          <w:rPr>
            <w:rStyle w:val="Hyperlink"/>
            <w:lang w:val="en-US"/>
          </w:rPr>
          <w:t>Sketsa Rangkaian LCD dihubungkan ke Arduino</w:t>
        </w:r>
        <w:r w:rsidR="00AA3C85">
          <w:rPr>
            <w:webHidden/>
          </w:rPr>
          <w:tab/>
        </w:r>
        <w:r w:rsidR="00AA3C85">
          <w:rPr>
            <w:webHidden/>
          </w:rPr>
          <w:fldChar w:fldCharType="begin"/>
        </w:r>
        <w:r w:rsidR="00AA3C85">
          <w:rPr>
            <w:webHidden/>
          </w:rPr>
          <w:instrText xml:space="preserve"> PAGEREF _Toc17159732 \h </w:instrText>
        </w:r>
        <w:r w:rsidR="00AA3C85">
          <w:rPr>
            <w:webHidden/>
          </w:rPr>
        </w:r>
        <w:r w:rsidR="00AA3C85">
          <w:rPr>
            <w:webHidden/>
          </w:rPr>
          <w:fldChar w:fldCharType="separate"/>
        </w:r>
        <w:r w:rsidR="00AA3C85">
          <w:rPr>
            <w:webHidden/>
          </w:rPr>
          <w:t>33</w:t>
        </w:r>
        <w:r w:rsidR="00AA3C85">
          <w:rPr>
            <w:webHidden/>
          </w:rPr>
          <w:fldChar w:fldCharType="end"/>
        </w:r>
      </w:hyperlink>
    </w:p>
    <w:p w14:paraId="4AF43E25" w14:textId="00835D1E" w:rsidR="00AA3C85" w:rsidRDefault="00B00C6F">
      <w:pPr>
        <w:pStyle w:val="TableofFigures"/>
        <w:tabs>
          <w:tab w:val="right" w:leader="dot" w:pos="7928"/>
        </w:tabs>
        <w:rPr>
          <w:rFonts w:asciiTheme="minorHAnsi" w:eastAsiaTheme="minorEastAsia" w:hAnsiTheme="minorHAnsi"/>
          <w:sz w:val="22"/>
          <w:lang w:val="en-US"/>
        </w:rPr>
      </w:pPr>
      <w:hyperlink w:anchor="_Toc17159733"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.7 </w:t>
        </w:r>
        <w:r w:rsidR="00AA3C85" w:rsidRPr="00671014">
          <w:rPr>
            <w:rStyle w:val="Hyperlink"/>
            <w:lang w:val="en-US"/>
          </w:rPr>
          <w:t>Tampilan Rangkaian Dari Keseluruhan</w:t>
        </w:r>
        <w:r w:rsidR="00AA3C85">
          <w:rPr>
            <w:webHidden/>
          </w:rPr>
          <w:tab/>
        </w:r>
        <w:r w:rsidR="00AA3C85">
          <w:rPr>
            <w:webHidden/>
          </w:rPr>
          <w:fldChar w:fldCharType="begin"/>
        </w:r>
        <w:r w:rsidR="00AA3C85">
          <w:rPr>
            <w:webHidden/>
          </w:rPr>
          <w:instrText xml:space="preserve"> PAGEREF _Toc17159733 \h </w:instrText>
        </w:r>
        <w:r w:rsidR="00AA3C85">
          <w:rPr>
            <w:webHidden/>
          </w:rPr>
        </w:r>
        <w:r w:rsidR="00AA3C85">
          <w:rPr>
            <w:webHidden/>
          </w:rPr>
          <w:fldChar w:fldCharType="separate"/>
        </w:r>
        <w:r w:rsidR="00AA3C85">
          <w:rPr>
            <w:webHidden/>
          </w:rPr>
          <w:t>34</w:t>
        </w:r>
        <w:r w:rsidR="00AA3C85">
          <w:rPr>
            <w:webHidden/>
          </w:rPr>
          <w:fldChar w:fldCharType="end"/>
        </w:r>
      </w:hyperlink>
    </w:p>
    <w:p w14:paraId="1700E404" w14:textId="00E92B8F" w:rsidR="00AA3C85" w:rsidRDefault="00B00C6F">
      <w:pPr>
        <w:pStyle w:val="TableofFigures"/>
        <w:tabs>
          <w:tab w:val="right" w:leader="dot" w:pos="7928"/>
        </w:tabs>
        <w:rPr>
          <w:rFonts w:asciiTheme="minorHAnsi" w:eastAsiaTheme="minorEastAsia" w:hAnsiTheme="minorHAnsi"/>
          <w:sz w:val="22"/>
          <w:lang w:val="en-US"/>
        </w:rPr>
      </w:pPr>
      <w:hyperlink w:anchor="_Toc17159734"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.8 </w:t>
        </w:r>
        <w:r w:rsidR="00AA3C85" w:rsidRPr="00671014">
          <w:rPr>
            <w:rStyle w:val="Hyperlink"/>
            <w:lang w:val="en-US"/>
          </w:rPr>
          <w:t>Diagram Blok</w:t>
        </w:r>
        <w:r w:rsidR="00AA3C85">
          <w:rPr>
            <w:webHidden/>
          </w:rPr>
          <w:tab/>
        </w:r>
        <w:r w:rsidR="00AA3C85">
          <w:rPr>
            <w:webHidden/>
          </w:rPr>
          <w:fldChar w:fldCharType="begin"/>
        </w:r>
        <w:r w:rsidR="00AA3C85">
          <w:rPr>
            <w:webHidden/>
          </w:rPr>
          <w:instrText xml:space="preserve"> PAGEREF _Toc17159734 \h </w:instrText>
        </w:r>
        <w:r w:rsidR="00AA3C85">
          <w:rPr>
            <w:webHidden/>
          </w:rPr>
        </w:r>
        <w:r w:rsidR="00AA3C85">
          <w:rPr>
            <w:webHidden/>
          </w:rPr>
          <w:fldChar w:fldCharType="separate"/>
        </w:r>
        <w:r w:rsidR="00AA3C85">
          <w:rPr>
            <w:webHidden/>
          </w:rPr>
          <w:t>35</w:t>
        </w:r>
        <w:r w:rsidR="00AA3C85">
          <w:rPr>
            <w:webHidden/>
          </w:rPr>
          <w:fldChar w:fldCharType="end"/>
        </w:r>
      </w:hyperlink>
    </w:p>
    <w:p w14:paraId="18382760" w14:textId="2DE5C7E4" w:rsidR="00AA3C85" w:rsidRDefault="00B00C6F">
      <w:pPr>
        <w:pStyle w:val="TableofFigures"/>
        <w:tabs>
          <w:tab w:val="right" w:leader="dot" w:pos="7928"/>
        </w:tabs>
        <w:rPr>
          <w:rFonts w:asciiTheme="minorHAnsi" w:eastAsiaTheme="minorEastAsia" w:hAnsiTheme="minorHAnsi"/>
          <w:sz w:val="22"/>
          <w:lang w:val="en-US"/>
        </w:rPr>
      </w:pPr>
      <w:hyperlink w:anchor="_Toc17159735" w:history="1">
        <w:r w:rsidR="00AA3C85" w:rsidRPr="00671014">
          <w:rPr>
            <w:rStyle w:val="Hyperlink"/>
          </w:rPr>
          <w:t>Gambar</w:t>
        </w:r>
        <w:r w:rsidR="00AA3C85" w:rsidRPr="00671014">
          <w:rPr>
            <w:rStyle w:val="Hyperlink"/>
            <w:lang w:val="en-US"/>
          </w:rPr>
          <w:t xml:space="preserve"> 3</w:t>
        </w:r>
        <w:r w:rsidR="00AA3C85" w:rsidRPr="00671014">
          <w:rPr>
            <w:rStyle w:val="Hyperlink"/>
          </w:rPr>
          <w:t xml:space="preserve">.9 </w:t>
        </w:r>
        <w:r w:rsidR="00AA3C85" w:rsidRPr="00671014">
          <w:rPr>
            <w:rStyle w:val="Hyperlink"/>
            <w:lang w:val="en-US"/>
          </w:rPr>
          <w:t>Tampilan Pembuatan Program</w:t>
        </w:r>
        <w:r w:rsidR="00AA3C85">
          <w:rPr>
            <w:webHidden/>
          </w:rPr>
          <w:tab/>
        </w:r>
        <w:r w:rsidR="00AA3C85">
          <w:rPr>
            <w:webHidden/>
          </w:rPr>
          <w:fldChar w:fldCharType="begin"/>
        </w:r>
        <w:r w:rsidR="00AA3C85">
          <w:rPr>
            <w:webHidden/>
          </w:rPr>
          <w:instrText xml:space="preserve"> PAGEREF _Toc17159735 \h </w:instrText>
        </w:r>
        <w:r w:rsidR="00AA3C85">
          <w:rPr>
            <w:webHidden/>
          </w:rPr>
        </w:r>
        <w:r w:rsidR="00AA3C85">
          <w:rPr>
            <w:webHidden/>
          </w:rPr>
          <w:fldChar w:fldCharType="separate"/>
        </w:r>
        <w:r w:rsidR="00AA3C85">
          <w:rPr>
            <w:webHidden/>
          </w:rPr>
          <w:t>36</w:t>
        </w:r>
        <w:r w:rsidR="00AA3C85">
          <w:rPr>
            <w:webHidden/>
          </w:rPr>
          <w:fldChar w:fldCharType="end"/>
        </w:r>
      </w:hyperlink>
    </w:p>
    <w:p w14:paraId="3D4B5103" w14:textId="52E63982" w:rsidR="00AA3C85" w:rsidRDefault="00B00C6F">
      <w:pPr>
        <w:pStyle w:val="TableofFigures"/>
        <w:tabs>
          <w:tab w:val="right" w:leader="dot" w:pos="7928"/>
        </w:tabs>
        <w:rPr>
          <w:rFonts w:asciiTheme="minorHAnsi" w:eastAsiaTheme="minorEastAsia" w:hAnsiTheme="minorHAnsi"/>
          <w:sz w:val="22"/>
          <w:lang w:val="en-US"/>
        </w:rPr>
      </w:pPr>
      <w:hyperlink w:anchor="_Toc17159736" w:history="1">
        <w:r w:rsidR="00AA3C85" w:rsidRPr="00671014">
          <w:rPr>
            <w:rStyle w:val="Hyperlink"/>
          </w:rPr>
          <w:t>Gambar</w:t>
        </w:r>
        <w:r w:rsidR="00AA3C85" w:rsidRPr="00671014">
          <w:rPr>
            <w:rStyle w:val="Hyperlink"/>
            <w:lang w:val="en-US"/>
          </w:rPr>
          <w:t xml:space="preserve"> 4</w:t>
        </w:r>
        <w:r w:rsidR="00AA3C85" w:rsidRPr="00671014">
          <w:rPr>
            <w:rStyle w:val="Hyperlink"/>
          </w:rPr>
          <w:t xml:space="preserve">.1 </w:t>
        </w:r>
        <w:r w:rsidR="00AA3C85" w:rsidRPr="00671014">
          <w:rPr>
            <w:rStyle w:val="Hyperlink"/>
            <w:lang w:val="en-US"/>
          </w:rPr>
          <w:t>Kondisi Ketika Suhu dalam turun</w:t>
        </w:r>
        <w:r w:rsidR="00AA3C85">
          <w:rPr>
            <w:webHidden/>
          </w:rPr>
          <w:tab/>
        </w:r>
        <w:r w:rsidR="00AA3C85">
          <w:rPr>
            <w:webHidden/>
          </w:rPr>
          <w:fldChar w:fldCharType="begin"/>
        </w:r>
        <w:r w:rsidR="00AA3C85">
          <w:rPr>
            <w:webHidden/>
          </w:rPr>
          <w:instrText xml:space="preserve"> PAGEREF _Toc17159736 \h </w:instrText>
        </w:r>
        <w:r w:rsidR="00AA3C85">
          <w:rPr>
            <w:webHidden/>
          </w:rPr>
        </w:r>
        <w:r w:rsidR="00AA3C85">
          <w:rPr>
            <w:webHidden/>
          </w:rPr>
          <w:fldChar w:fldCharType="separate"/>
        </w:r>
        <w:r w:rsidR="00AA3C85">
          <w:rPr>
            <w:webHidden/>
          </w:rPr>
          <w:t>37</w:t>
        </w:r>
        <w:r w:rsidR="00AA3C85">
          <w:rPr>
            <w:webHidden/>
          </w:rPr>
          <w:fldChar w:fldCharType="end"/>
        </w:r>
      </w:hyperlink>
    </w:p>
    <w:p w14:paraId="0D6FB057" w14:textId="74BEEC3A" w:rsidR="00AA3C85" w:rsidRDefault="00B00C6F">
      <w:pPr>
        <w:pStyle w:val="TableofFigures"/>
        <w:tabs>
          <w:tab w:val="right" w:leader="dot" w:pos="7928"/>
        </w:tabs>
        <w:rPr>
          <w:rFonts w:asciiTheme="minorHAnsi" w:eastAsiaTheme="minorEastAsia" w:hAnsiTheme="minorHAnsi"/>
          <w:sz w:val="22"/>
          <w:lang w:val="en-US"/>
        </w:rPr>
      </w:pPr>
      <w:hyperlink w:anchor="_Toc17159737" w:history="1">
        <w:r w:rsidR="00AA3C85" w:rsidRPr="00671014">
          <w:rPr>
            <w:rStyle w:val="Hyperlink"/>
          </w:rPr>
          <w:t>Gambar</w:t>
        </w:r>
        <w:r w:rsidR="00AA3C85" w:rsidRPr="00671014">
          <w:rPr>
            <w:rStyle w:val="Hyperlink"/>
            <w:lang w:val="en-US"/>
          </w:rPr>
          <w:t xml:space="preserve"> 4</w:t>
        </w:r>
        <w:r w:rsidR="00AA3C85" w:rsidRPr="00671014">
          <w:rPr>
            <w:rStyle w:val="Hyperlink"/>
          </w:rPr>
          <w:t xml:space="preserve">.2 </w:t>
        </w:r>
        <w:r w:rsidR="00AA3C85" w:rsidRPr="00671014">
          <w:rPr>
            <w:rStyle w:val="Hyperlink"/>
            <w:lang w:val="en-US"/>
          </w:rPr>
          <w:t>Kondisi Ketika Fan Dengan Kecepatan 180 PWM</w:t>
        </w:r>
        <w:r w:rsidR="00AA3C85">
          <w:rPr>
            <w:webHidden/>
          </w:rPr>
          <w:tab/>
        </w:r>
        <w:r w:rsidR="00AA3C85">
          <w:rPr>
            <w:webHidden/>
          </w:rPr>
          <w:fldChar w:fldCharType="begin"/>
        </w:r>
        <w:r w:rsidR="00AA3C85">
          <w:rPr>
            <w:webHidden/>
          </w:rPr>
          <w:instrText xml:space="preserve"> PAGEREF _Toc17159737 \h </w:instrText>
        </w:r>
        <w:r w:rsidR="00AA3C85">
          <w:rPr>
            <w:webHidden/>
          </w:rPr>
        </w:r>
        <w:r w:rsidR="00AA3C85">
          <w:rPr>
            <w:webHidden/>
          </w:rPr>
          <w:fldChar w:fldCharType="separate"/>
        </w:r>
        <w:r w:rsidR="00AA3C85">
          <w:rPr>
            <w:webHidden/>
          </w:rPr>
          <w:t>38</w:t>
        </w:r>
        <w:r w:rsidR="00AA3C85">
          <w:rPr>
            <w:webHidden/>
          </w:rPr>
          <w:fldChar w:fldCharType="end"/>
        </w:r>
      </w:hyperlink>
    </w:p>
    <w:p w14:paraId="10CCC1B1" w14:textId="4B8DE98D" w:rsidR="00AA3C85" w:rsidRDefault="00B00C6F">
      <w:pPr>
        <w:pStyle w:val="TableofFigures"/>
        <w:tabs>
          <w:tab w:val="right" w:leader="dot" w:pos="7928"/>
        </w:tabs>
        <w:rPr>
          <w:rFonts w:asciiTheme="minorHAnsi" w:eastAsiaTheme="minorEastAsia" w:hAnsiTheme="minorHAnsi"/>
          <w:sz w:val="22"/>
          <w:lang w:val="en-US"/>
        </w:rPr>
      </w:pPr>
      <w:hyperlink w:anchor="_Toc17159738" w:history="1">
        <w:r w:rsidR="00AA3C85" w:rsidRPr="00671014">
          <w:rPr>
            <w:rStyle w:val="Hyperlink"/>
          </w:rPr>
          <w:t>Gambar</w:t>
        </w:r>
        <w:r w:rsidR="00AA3C85" w:rsidRPr="00671014">
          <w:rPr>
            <w:rStyle w:val="Hyperlink"/>
            <w:lang w:val="en-US"/>
          </w:rPr>
          <w:t xml:space="preserve"> 4</w:t>
        </w:r>
        <w:r w:rsidR="00AA3C85" w:rsidRPr="00671014">
          <w:rPr>
            <w:rStyle w:val="Hyperlink"/>
          </w:rPr>
          <w:t xml:space="preserve">.3 </w:t>
        </w:r>
        <w:r w:rsidR="00AA3C85" w:rsidRPr="00671014">
          <w:rPr>
            <w:rStyle w:val="Hyperlink"/>
            <w:lang w:val="en-US"/>
          </w:rPr>
          <w:t>Kondisi Saat Suhu dalam Rungan &gt;30</w:t>
        </w:r>
        <w:r w:rsidR="00AA3C85">
          <w:rPr>
            <w:webHidden/>
          </w:rPr>
          <w:tab/>
        </w:r>
        <w:r w:rsidR="00AA3C85">
          <w:rPr>
            <w:webHidden/>
          </w:rPr>
          <w:fldChar w:fldCharType="begin"/>
        </w:r>
        <w:r w:rsidR="00AA3C85">
          <w:rPr>
            <w:webHidden/>
          </w:rPr>
          <w:instrText xml:space="preserve"> PAGEREF _Toc17159738 \h </w:instrText>
        </w:r>
        <w:r w:rsidR="00AA3C85">
          <w:rPr>
            <w:webHidden/>
          </w:rPr>
        </w:r>
        <w:r w:rsidR="00AA3C85">
          <w:rPr>
            <w:webHidden/>
          </w:rPr>
          <w:fldChar w:fldCharType="separate"/>
        </w:r>
        <w:r w:rsidR="00AA3C85">
          <w:rPr>
            <w:webHidden/>
          </w:rPr>
          <w:t>38</w:t>
        </w:r>
        <w:r w:rsidR="00AA3C85">
          <w:rPr>
            <w:webHidden/>
          </w:rPr>
          <w:fldChar w:fldCharType="end"/>
        </w:r>
      </w:hyperlink>
    </w:p>
    <w:p w14:paraId="1A2F4CBD" w14:textId="4EA2C189" w:rsidR="00AA3C85" w:rsidRDefault="00B00C6F">
      <w:pPr>
        <w:pStyle w:val="TableofFigures"/>
        <w:tabs>
          <w:tab w:val="right" w:leader="dot" w:pos="7928"/>
        </w:tabs>
        <w:rPr>
          <w:rFonts w:asciiTheme="minorHAnsi" w:eastAsiaTheme="minorEastAsia" w:hAnsiTheme="minorHAnsi"/>
          <w:sz w:val="22"/>
          <w:lang w:val="en-US"/>
        </w:rPr>
      </w:pPr>
      <w:hyperlink w:anchor="_Toc17159739" w:history="1">
        <w:r w:rsidR="00AA3C85" w:rsidRPr="00671014">
          <w:rPr>
            <w:rStyle w:val="Hyperlink"/>
          </w:rPr>
          <w:t>Gambar</w:t>
        </w:r>
        <w:r w:rsidR="00AA3C85" w:rsidRPr="00671014">
          <w:rPr>
            <w:rStyle w:val="Hyperlink"/>
            <w:lang w:val="en-US"/>
          </w:rPr>
          <w:t xml:space="preserve"> 4</w:t>
        </w:r>
        <w:r w:rsidR="00AA3C85" w:rsidRPr="00671014">
          <w:rPr>
            <w:rStyle w:val="Hyperlink"/>
          </w:rPr>
          <w:t xml:space="preserve">.4 </w:t>
        </w:r>
        <w:r w:rsidR="00AA3C85" w:rsidRPr="00671014">
          <w:rPr>
            <w:rStyle w:val="Hyperlink"/>
            <w:lang w:val="en-US"/>
          </w:rPr>
          <w:t>Kondisi Fan dengan Kecepatan 255</w:t>
        </w:r>
        <w:r w:rsidR="00AA3C85">
          <w:rPr>
            <w:webHidden/>
          </w:rPr>
          <w:tab/>
        </w:r>
        <w:r w:rsidR="00AA3C85">
          <w:rPr>
            <w:webHidden/>
          </w:rPr>
          <w:fldChar w:fldCharType="begin"/>
        </w:r>
        <w:r w:rsidR="00AA3C85">
          <w:rPr>
            <w:webHidden/>
          </w:rPr>
          <w:instrText xml:space="preserve"> PAGEREF _Toc17159739 \h </w:instrText>
        </w:r>
        <w:r w:rsidR="00AA3C85">
          <w:rPr>
            <w:webHidden/>
          </w:rPr>
        </w:r>
        <w:r w:rsidR="00AA3C85">
          <w:rPr>
            <w:webHidden/>
          </w:rPr>
          <w:fldChar w:fldCharType="separate"/>
        </w:r>
        <w:r w:rsidR="00AA3C85">
          <w:rPr>
            <w:webHidden/>
          </w:rPr>
          <w:t>39</w:t>
        </w:r>
        <w:r w:rsidR="00AA3C85">
          <w:rPr>
            <w:webHidden/>
          </w:rPr>
          <w:fldChar w:fldCharType="end"/>
        </w:r>
      </w:hyperlink>
    </w:p>
    <w:p w14:paraId="239FB34C" w14:textId="02A88441" w:rsidR="00AA3C85" w:rsidRDefault="00B00C6F">
      <w:pPr>
        <w:pStyle w:val="TableofFigures"/>
        <w:tabs>
          <w:tab w:val="right" w:leader="dot" w:pos="7928"/>
        </w:tabs>
        <w:rPr>
          <w:rFonts w:asciiTheme="minorHAnsi" w:eastAsiaTheme="minorEastAsia" w:hAnsiTheme="minorHAnsi"/>
          <w:sz w:val="22"/>
          <w:lang w:val="en-US"/>
        </w:rPr>
      </w:pPr>
      <w:hyperlink w:anchor="_Toc17159740" w:history="1">
        <w:r w:rsidR="00AA3C85" w:rsidRPr="00671014">
          <w:rPr>
            <w:rStyle w:val="Hyperlink"/>
          </w:rPr>
          <w:t>Gambar</w:t>
        </w:r>
        <w:r w:rsidR="00AA3C85" w:rsidRPr="00671014">
          <w:rPr>
            <w:rStyle w:val="Hyperlink"/>
            <w:lang w:val="en-US"/>
          </w:rPr>
          <w:t xml:space="preserve"> 4</w:t>
        </w:r>
        <w:r w:rsidR="00AA3C85" w:rsidRPr="00671014">
          <w:rPr>
            <w:rStyle w:val="Hyperlink"/>
          </w:rPr>
          <w:t xml:space="preserve">.5 </w:t>
        </w:r>
        <w:r w:rsidR="00AA3C85" w:rsidRPr="00671014">
          <w:rPr>
            <w:rStyle w:val="Hyperlink"/>
            <w:lang w:val="en-US"/>
          </w:rPr>
          <w:t>Keselurahan Alat</w:t>
        </w:r>
        <w:r w:rsidR="00AA3C85">
          <w:rPr>
            <w:webHidden/>
          </w:rPr>
          <w:tab/>
        </w:r>
        <w:r w:rsidR="00AA3C85">
          <w:rPr>
            <w:webHidden/>
          </w:rPr>
          <w:fldChar w:fldCharType="begin"/>
        </w:r>
        <w:r w:rsidR="00AA3C85">
          <w:rPr>
            <w:webHidden/>
          </w:rPr>
          <w:instrText xml:space="preserve"> PAGEREF _Toc17159740 \h </w:instrText>
        </w:r>
        <w:r w:rsidR="00AA3C85">
          <w:rPr>
            <w:webHidden/>
          </w:rPr>
        </w:r>
        <w:r w:rsidR="00AA3C85">
          <w:rPr>
            <w:webHidden/>
          </w:rPr>
          <w:fldChar w:fldCharType="separate"/>
        </w:r>
        <w:r w:rsidR="00AA3C85">
          <w:rPr>
            <w:webHidden/>
          </w:rPr>
          <w:t>40</w:t>
        </w:r>
        <w:r w:rsidR="00AA3C85">
          <w:rPr>
            <w:webHidden/>
          </w:rPr>
          <w:fldChar w:fldCharType="end"/>
        </w:r>
      </w:hyperlink>
    </w:p>
    <w:p w14:paraId="7DB7DA79" w14:textId="760B181E" w:rsidR="0083198F" w:rsidRDefault="0083198F" w:rsidP="00FD18A4">
      <w:pPr>
        <w:jc w:val="right"/>
        <w:rPr>
          <w:lang w:val="en-US"/>
        </w:rPr>
      </w:pPr>
      <w:r>
        <w:rPr>
          <w:szCs w:val="24"/>
        </w:rPr>
        <w:fldChar w:fldCharType="end"/>
      </w:r>
    </w:p>
    <w:p w14:paraId="29507660" w14:textId="0ED9F793" w:rsidR="0083198F" w:rsidRDefault="0083198F" w:rsidP="00FD18A4">
      <w:pPr>
        <w:jc w:val="right"/>
        <w:rPr>
          <w:lang w:val="en-US"/>
        </w:rPr>
      </w:pPr>
    </w:p>
    <w:p w14:paraId="5AFB8CCE" w14:textId="77777777" w:rsidR="0083198F" w:rsidRDefault="0083198F" w:rsidP="00FD18A4">
      <w:pPr>
        <w:jc w:val="right"/>
        <w:rPr>
          <w:lang w:val="en-US"/>
        </w:rPr>
      </w:pPr>
    </w:p>
    <w:p w14:paraId="64FEDAFD" w14:textId="7B29B590" w:rsidR="003E0653" w:rsidRDefault="003E0653" w:rsidP="00FD18A4">
      <w:pPr>
        <w:pStyle w:val="Head"/>
        <w:spacing w:line="360" w:lineRule="auto"/>
      </w:pPr>
      <w:bookmarkStart w:id="19" w:name="_Toc11187731"/>
      <w:bookmarkStart w:id="20" w:name="_Toc17159664"/>
      <w:r>
        <w:lastRenderedPageBreak/>
        <w:t>DAFTAR LAMPIRAN</w:t>
      </w:r>
      <w:bookmarkEnd w:id="19"/>
      <w:bookmarkEnd w:id="20"/>
    </w:p>
    <w:p w14:paraId="2024149F" w14:textId="77777777" w:rsidR="003E0653" w:rsidRDefault="003E0653" w:rsidP="00FD18A4">
      <w:pPr>
        <w:rPr>
          <w:lang w:val="en-US"/>
        </w:rPr>
      </w:pPr>
    </w:p>
    <w:p w14:paraId="2337E324" w14:textId="77777777" w:rsidR="003E0653" w:rsidRDefault="003E0653" w:rsidP="00FD18A4">
      <w:pPr>
        <w:jc w:val="right"/>
        <w:rPr>
          <w:lang w:val="en-US"/>
        </w:rPr>
      </w:pPr>
      <w:r>
        <w:rPr>
          <w:lang w:val="en-US"/>
        </w:rPr>
        <w:t>Halaman</w:t>
      </w:r>
    </w:p>
    <w:p w14:paraId="0B27F65E" w14:textId="5DC80818" w:rsidR="007778AE" w:rsidRDefault="00F9428C" w:rsidP="00FD18A4">
      <w:pPr>
        <w:rPr>
          <w:rFonts w:cstheme="majorBidi"/>
          <w:szCs w:val="24"/>
          <w:lang w:val="en-US"/>
        </w:rPr>
      </w:pPr>
      <w:r>
        <w:rPr>
          <w:rFonts w:cstheme="majorBidi"/>
          <w:szCs w:val="24"/>
          <w:lang w:val="en-US"/>
        </w:rPr>
        <w:t>Coding …………………………………………………………………………..44</w:t>
      </w:r>
    </w:p>
    <w:p w14:paraId="56018F25" w14:textId="14DD5F67" w:rsidR="008821D3" w:rsidRDefault="008821D3" w:rsidP="00FD18A4">
      <w:pPr>
        <w:rPr>
          <w:rFonts w:cstheme="majorBidi"/>
          <w:szCs w:val="24"/>
          <w:lang w:val="en-US"/>
        </w:rPr>
      </w:pPr>
    </w:p>
    <w:p w14:paraId="0247A3AA" w14:textId="77777777" w:rsidR="00503631" w:rsidRDefault="00503631" w:rsidP="00FD18A4">
      <w:pPr>
        <w:pStyle w:val="Head"/>
        <w:spacing w:line="360" w:lineRule="auto"/>
      </w:pPr>
      <w:bookmarkStart w:id="21" w:name="_Toc11187726"/>
      <w:bookmarkStart w:id="22" w:name="_Toc17159665"/>
      <w:r>
        <w:lastRenderedPageBreak/>
        <w:t>ABSTRAK</w:t>
      </w:r>
      <w:bookmarkEnd w:id="21"/>
      <w:bookmarkEnd w:id="22"/>
    </w:p>
    <w:p w14:paraId="115E54CD" w14:textId="77777777" w:rsidR="00503631" w:rsidRPr="000E404C" w:rsidRDefault="00503631" w:rsidP="00FD18A4">
      <w:pPr>
        <w:jc w:val="center"/>
        <w:rPr>
          <w:rFonts w:cstheme="majorBidi"/>
          <w:szCs w:val="24"/>
          <w:lang w:val="en-US"/>
        </w:rPr>
      </w:pPr>
    </w:p>
    <w:p w14:paraId="21D0D1CE" w14:textId="0343F6BA" w:rsidR="000D1177" w:rsidRDefault="000D1177" w:rsidP="00FD18A4">
      <w:pPr>
        <w:rPr>
          <w:rFonts w:cstheme="majorBidi"/>
          <w:szCs w:val="24"/>
          <w:lang w:val="en-US"/>
        </w:rPr>
      </w:pPr>
    </w:p>
    <w:p w14:paraId="37BFD185" w14:textId="60EB7B13" w:rsidR="00B546DB" w:rsidRPr="001E2DE6" w:rsidRDefault="00B546DB" w:rsidP="00B546DB">
      <w:pPr>
        <w:rPr>
          <w:rFonts w:ascii="Times New Roman" w:hAnsi="Times New Roman" w:cs="Times New Roman"/>
          <w:szCs w:val="24"/>
          <w:lang w:val="en-US"/>
        </w:rPr>
      </w:pPr>
      <w:bookmarkStart w:id="23" w:name="_Hlk15597568"/>
      <w:r w:rsidRPr="001E2DE6">
        <w:rPr>
          <w:rFonts w:ascii="Times New Roman" w:hAnsi="Times New Roman" w:cs="Times New Roman"/>
          <w:szCs w:val="24"/>
        </w:rPr>
        <w:t>Pada umumnya untuk mendapatkan suhu ruangan yang nyaman tak jarang pengguna ac atau air conditioner sering mengatur  se</w:t>
      </w:r>
      <w:r w:rsidR="006A3C07" w:rsidRPr="001E2DE6">
        <w:rPr>
          <w:rFonts w:ascii="Times New Roman" w:hAnsi="Times New Roman" w:cs="Times New Roman"/>
          <w:szCs w:val="24"/>
          <w:lang w:val="en-US"/>
        </w:rPr>
        <w:t>t</w:t>
      </w:r>
      <w:r w:rsidRPr="001E2DE6">
        <w:rPr>
          <w:rFonts w:ascii="Times New Roman" w:hAnsi="Times New Roman" w:cs="Times New Roman"/>
          <w:szCs w:val="24"/>
        </w:rPr>
        <w:t>tingan</w:t>
      </w:r>
      <w:r w:rsidRPr="001E2DE6">
        <w:rPr>
          <w:rFonts w:ascii="Times New Roman" w:hAnsi="Times New Roman" w:cs="Times New Roman"/>
          <w:szCs w:val="24"/>
          <w:lang w:val="en-US"/>
        </w:rPr>
        <w:t>nya</w:t>
      </w:r>
      <w:r w:rsidRPr="001E2DE6">
        <w:rPr>
          <w:rFonts w:ascii="Times New Roman" w:hAnsi="Times New Roman" w:cs="Times New Roman"/>
          <w:szCs w:val="24"/>
        </w:rPr>
        <w:t xml:space="preserve"> secara terusmenerus</w:t>
      </w:r>
      <w:r w:rsidR="00F25F8E" w:rsidRPr="001E2DE6">
        <w:rPr>
          <w:rFonts w:ascii="Times New Roman" w:hAnsi="Times New Roman" w:cs="Times New Roman"/>
          <w:szCs w:val="24"/>
          <w:lang w:val="en-US"/>
        </w:rPr>
        <w:t>.</w:t>
      </w:r>
      <w:r w:rsidRPr="001E2DE6">
        <w:rPr>
          <w:rFonts w:ascii="Times New Roman" w:hAnsi="Times New Roman" w:cs="Times New Roman"/>
          <w:szCs w:val="24"/>
        </w:rPr>
        <w:t xml:space="preserve"> tanpa disadari hal ini dapat mengakibatkan pemborosan listrik</w:t>
      </w:r>
      <w:r w:rsidRPr="001E2DE6">
        <w:rPr>
          <w:rFonts w:ascii="Times New Roman" w:hAnsi="Times New Roman" w:cs="Times New Roman"/>
          <w:szCs w:val="24"/>
          <w:lang w:val="en-US"/>
        </w:rPr>
        <w:t xml:space="preserve">, </w:t>
      </w:r>
      <w:r w:rsidRPr="001E2DE6">
        <w:rPr>
          <w:rFonts w:ascii="Times New Roman" w:hAnsi="Times New Roman" w:cs="Times New Roman"/>
          <w:szCs w:val="24"/>
        </w:rPr>
        <w:t>dapat diakibatkan karna lamanya waktu kerja dari kompresor yang berada dari outdoor</w:t>
      </w:r>
      <w:r w:rsidR="00F25F8E" w:rsidRPr="001E2DE6">
        <w:rPr>
          <w:rFonts w:ascii="Times New Roman" w:hAnsi="Times New Roman" w:cs="Times New Roman"/>
          <w:szCs w:val="24"/>
          <w:lang w:val="en-US"/>
        </w:rPr>
        <w:t xml:space="preserve">, </w:t>
      </w:r>
      <w:r w:rsidRPr="001E2DE6">
        <w:rPr>
          <w:rFonts w:ascii="Times New Roman" w:hAnsi="Times New Roman" w:cs="Times New Roman"/>
          <w:szCs w:val="24"/>
        </w:rPr>
        <w:t>temperatur ruangan juga diperngaruhi oleh temperatur yang berada didalam ruagan, dimana jika pengoperasian ac dipagi hari akan berbeda dengan perngoperasian ac disiang hari</w:t>
      </w:r>
      <w:r w:rsidRPr="001E2DE6">
        <w:rPr>
          <w:rFonts w:ascii="Times New Roman" w:hAnsi="Times New Roman" w:cs="Times New Roman"/>
          <w:szCs w:val="24"/>
          <w:lang w:val="en-US"/>
        </w:rPr>
        <w:t xml:space="preserve"> dan juga dimana ketika suatu ruangan tersebut begitu banyak orang</w:t>
      </w:r>
      <w:r w:rsidR="00F25F8E" w:rsidRPr="001E2DE6">
        <w:rPr>
          <w:rFonts w:ascii="Times New Roman" w:hAnsi="Times New Roman" w:cs="Times New Roman"/>
          <w:szCs w:val="24"/>
          <w:lang w:val="en-US"/>
        </w:rPr>
        <w:t xml:space="preserve"> maka dari itu</w:t>
      </w:r>
      <w:r w:rsidRPr="001E2DE6">
        <w:rPr>
          <w:rFonts w:ascii="Times New Roman" w:hAnsi="Times New Roman" w:cs="Times New Roman"/>
          <w:szCs w:val="24"/>
        </w:rPr>
        <w:t xml:space="preserve"> dalam hal ini berubungan dengan waktu atau lamanya proses pendinginan ruangan. untuk itu </w:t>
      </w:r>
      <w:r w:rsidR="00F25F8E" w:rsidRPr="001E2DE6">
        <w:rPr>
          <w:rFonts w:ascii="Times New Roman" w:hAnsi="Times New Roman" w:cs="Times New Roman"/>
          <w:szCs w:val="24"/>
          <w:lang w:val="en-US"/>
        </w:rPr>
        <w:t>di</w:t>
      </w:r>
      <w:r w:rsidRPr="001E2DE6">
        <w:rPr>
          <w:rFonts w:ascii="Times New Roman" w:hAnsi="Times New Roman" w:cs="Times New Roman"/>
          <w:szCs w:val="24"/>
        </w:rPr>
        <w:t>perlu</w:t>
      </w:r>
      <w:r w:rsidR="00F25F8E" w:rsidRPr="001E2DE6">
        <w:rPr>
          <w:rFonts w:ascii="Times New Roman" w:hAnsi="Times New Roman" w:cs="Times New Roman"/>
          <w:szCs w:val="24"/>
          <w:lang w:val="en-US"/>
        </w:rPr>
        <w:t>kan</w:t>
      </w:r>
      <w:r w:rsidRPr="001E2DE6">
        <w:rPr>
          <w:rFonts w:ascii="Times New Roman" w:hAnsi="Times New Roman" w:cs="Times New Roman"/>
          <w:szCs w:val="24"/>
        </w:rPr>
        <w:t xml:space="preserve"> suatu </w:t>
      </w:r>
      <w:r w:rsidRPr="001E2DE6">
        <w:rPr>
          <w:rFonts w:ascii="Times New Roman" w:hAnsi="Times New Roman" w:cs="Times New Roman"/>
          <w:szCs w:val="24"/>
          <w:lang w:val="en-US"/>
        </w:rPr>
        <w:t xml:space="preserve">alat yang membantu untuk mempercepat proses pendinginan </w:t>
      </w:r>
      <w:r w:rsidR="00F25F8E" w:rsidRPr="001E2DE6">
        <w:rPr>
          <w:rFonts w:ascii="Times New Roman" w:hAnsi="Times New Roman" w:cs="Times New Roman"/>
          <w:szCs w:val="24"/>
          <w:lang w:val="en-US"/>
        </w:rPr>
        <w:t>dan juga mengontrol suhu ruangan tarsebut secara otomatis .</w:t>
      </w:r>
    </w:p>
    <w:bookmarkEnd w:id="23"/>
    <w:p w14:paraId="7069C945" w14:textId="77777777" w:rsidR="00644EDD" w:rsidRPr="001E2DE6" w:rsidRDefault="00644EDD" w:rsidP="00FD18A4">
      <w:pPr>
        <w:rPr>
          <w:rFonts w:cstheme="majorBidi"/>
          <w:szCs w:val="24"/>
          <w:lang w:val="en-US"/>
        </w:rPr>
      </w:pPr>
    </w:p>
    <w:p w14:paraId="610C6D82" w14:textId="4A3FAE80" w:rsidR="00503631" w:rsidRPr="001E2DE6" w:rsidRDefault="00503631" w:rsidP="00644EDD">
      <w:pPr>
        <w:rPr>
          <w:rFonts w:cstheme="majorBidi"/>
          <w:szCs w:val="24"/>
          <w:lang w:val="en-US"/>
        </w:rPr>
      </w:pPr>
      <w:r w:rsidRPr="001E2DE6">
        <w:rPr>
          <w:rFonts w:cstheme="majorBidi"/>
          <w:b/>
          <w:bCs/>
          <w:szCs w:val="24"/>
          <w:lang w:val="en-US"/>
        </w:rPr>
        <w:t>Kata Kunci</w:t>
      </w:r>
      <w:r w:rsidRPr="001E2DE6">
        <w:rPr>
          <w:rFonts w:cstheme="majorBidi"/>
          <w:szCs w:val="24"/>
          <w:lang w:val="en-US"/>
        </w:rPr>
        <w:t xml:space="preserve"> – </w:t>
      </w:r>
      <w:r w:rsidR="00644EDD" w:rsidRPr="001E2DE6">
        <w:rPr>
          <w:rFonts w:cstheme="majorBidi"/>
          <w:szCs w:val="24"/>
          <w:lang w:val="en-US"/>
        </w:rPr>
        <w:t xml:space="preserve"> Suhu Ruangan, </w:t>
      </w:r>
      <w:r w:rsidR="003A7967" w:rsidRPr="001E2DE6">
        <w:rPr>
          <w:rFonts w:cstheme="majorBidi"/>
          <w:szCs w:val="24"/>
          <w:lang w:val="en-US"/>
        </w:rPr>
        <w:t>Air Conditioner</w:t>
      </w:r>
      <w:r w:rsidR="00B44B9C" w:rsidRPr="001E2DE6">
        <w:rPr>
          <w:rFonts w:cstheme="majorBidi"/>
          <w:szCs w:val="24"/>
          <w:lang w:val="en-US"/>
        </w:rPr>
        <w:t xml:space="preserve"> ,Pengontrol otomatis</w:t>
      </w:r>
    </w:p>
    <w:p w14:paraId="34D1FF73" w14:textId="77777777" w:rsidR="00503631" w:rsidRPr="001E2DE6" w:rsidRDefault="00503631" w:rsidP="00FD18A4">
      <w:pPr>
        <w:rPr>
          <w:rFonts w:cstheme="majorBidi"/>
          <w:i/>
          <w:iCs/>
          <w:szCs w:val="24"/>
          <w:lang w:val="en-US"/>
        </w:rPr>
      </w:pPr>
    </w:p>
    <w:p w14:paraId="28FFE112" w14:textId="77777777" w:rsidR="00503631" w:rsidRDefault="00503631" w:rsidP="00FD18A4">
      <w:pPr>
        <w:pStyle w:val="Head"/>
        <w:spacing w:line="360" w:lineRule="auto"/>
      </w:pPr>
      <w:bookmarkStart w:id="24" w:name="_Toc11187727"/>
      <w:bookmarkStart w:id="25" w:name="_Toc17159666"/>
      <w:r>
        <w:lastRenderedPageBreak/>
        <w:t>ABSTRACT</w:t>
      </w:r>
      <w:bookmarkEnd w:id="24"/>
      <w:bookmarkEnd w:id="25"/>
    </w:p>
    <w:p w14:paraId="7B6A35BE" w14:textId="77777777" w:rsidR="00503631" w:rsidRPr="000E404C" w:rsidRDefault="00503631" w:rsidP="00FD18A4">
      <w:pPr>
        <w:jc w:val="center"/>
        <w:rPr>
          <w:rFonts w:cstheme="majorBidi"/>
          <w:szCs w:val="24"/>
          <w:lang w:val="en-US"/>
        </w:rPr>
      </w:pPr>
    </w:p>
    <w:p w14:paraId="79E02423" w14:textId="77777777" w:rsidR="003A7967" w:rsidRPr="001E2DE6" w:rsidRDefault="003A7967" w:rsidP="003A7967">
      <w:pPr>
        <w:rPr>
          <w:rFonts w:cstheme="majorBidi"/>
          <w:i/>
          <w:iCs/>
          <w:szCs w:val="24"/>
          <w:lang w:val="en-US"/>
        </w:rPr>
      </w:pPr>
      <w:r w:rsidRPr="001E2DE6">
        <w:rPr>
          <w:rFonts w:cstheme="majorBidi"/>
          <w:i/>
          <w:iCs/>
          <w:szCs w:val="24"/>
          <w:lang w:val="en-US"/>
        </w:rPr>
        <w:t>In general, to get a comfortable room temperature, not infrequently the user of ac or air conditioner often adjusts its settings continuously. unconsciously this can result in electricity waste, can be caused due to the long working time of the compressor which is from the outside, the room temperature is also affected by the temperature inside the room, where if the operation of the air conditioner in the morning will be different from the operation of the ac in the daytime and also where when a room is so many people and therefore in this case related to the time or length of the cooling process of the room. for that we need a tool that helps to speed up the cooling process and also control the room temperature automatically.</w:t>
      </w:r>
    </w:p>
    <w:p w14:paraId="26D74941" w14:textId="77777777" w:rsidR="003A7967" w:rsidRPr="001E2DE6" w:rsidRDefault="003A7967" w:rsidP="003A7967">
      <w:pPr>
        <w:rPr>
          <w:rFonts w:cstheme="majorBidi"/>
          <w:i/>
          <w:iCs/>
          <w:szCs w:val="24"/>
          <w:lang w:val="en-US"/>
        </w:rPr>
      </w:pPr>
    </w:p>
    <w:p w14:paraId="4DF10466" w14:textId="2C2203E1" w:rsidR="002103F1" w:rsidRPr="001E2DE6" w:rsidRDefault="003A7967" w:rsidP="003A7967">
      <w:pPr>
        <w:rPr>
          <w:rFonts w:cstheme="majorBidi"/>
          <w:i/>
          <w:iCs/>
          <w:szCs w:val="24"/>
          <w:lang w:val="en-US"/>
        </w:rPr>
      </w:pPr>
      <w:r w:rsidRPr="001E2DE6">
        <w:rPr>
          <w:rFonts w:cstheme="majorBidi"/>
          <w:i/>
          <w:iCs/>
          <w:szCs w:val="24"/>
          <w:lang w:val="en-US"/>
        </w:rPr>
        <w:t>Keywords - Room Temperature, Air Conditioner, Automatic controller</w:t>
      </w:r>
    </w:p>
    <w:p w14:paraId="3F4C323C" w14:textId="77777777" w:rsidR="0064100E" w:rsidRDefault="0064100E" w:rsidP="00FD18A4">
      <w:pPr>
        <w:rPr>
          <w:rFonts w:cstheme="majorBidi"/>
          <w:szCs w:val="24"/>
          <w:lang w:val="en-US"/>
        </w:rPr>
      </w:pPr>
    </w:p>
    <w:p w14:paraId="692FF80B" w14:textId="77777777" w:rsidR="00757448" w:rsidRDefault="00757448" w:rsidP="00FD18A4">
      <w:pPr>
        <w:rPr>
          <w:rFonts w:cstheme="majorBidi"/>
          <w:szCs w:val="24"/>
          <w:lang w:val="en-US"/>
        </w:rPr>
        <w:sectPr w:rsidR="00757448" w:rsidSect="00757448">
          <w:footerReference w:type="default" r:id="rId12"/>
          <w:pgSz w:w="11907" w:h="16840" w:code="9"/>
          <w:pgMar w:top="2268" w:right="1701" w:bottom="1701" w:left="2268" w:header="720" w:footer="720" w:gutter="0"/>
          <w:pgNumType w:fmt="lowerRoman"/>
          <w:cols w:space="720"/>
          <w:docGrid w:linePitch="360"/>
        </w:sectPr>
      </w:pPr>
    </w:p>
    <w:p w14:paraId="704BAC70" w14:textId="4ADA05B4" w:rsidR="00B210B3" w:rsidRPr="00831E10" w:rsidRDefault="007913E9" w:rsidP="007F20C1">
      <w:pPr>
        <w:pStyle w:val="Heading1"/>
        <w:spacing w:line="360" w:lineRule="auto"/>
      </w:pPr>
      <w:r>
        <w:lastRenderedPageBreak/>
        <w:fldChar w:fldCharType="begin"/>
      </w:r>
      <w:r w:rsidRPr="007913E9">
        <w:instrText xml:space="preserve"> Seq chapter \h </w:instrText>
      </w:r>
      <w:r>
        <w:fldChar w:fldCharType="end"/>
      </w:r>
      <w:r>
        <w:br/>
      </w:r>
      <w:bookmarkStart w:id="26" w:name="_Toc532959946"/>
      <w:bookmarkStart w:id="27" w:name="_Toc11187732"/>
      <w:bookmarkStart w:id="28" w:name="_Toc17159667"/>
      <w:r w:rsidR="00E02706">
        <w:t>PENDAHULUAN</w:t>
      </w:r>
      <w:bookmarkEnd w:id="26"/>
      <w:bookmarkEnd w:id="27"/>
      <w:bookmarkEnd w:id="28"/>
    </w:p>
    <w:p w14:paraId="22233ADA" w14:textId="77777777" w:rsidR="006018E4" w:rsidRPr="007F20C1" w:rsidRDefault="006018E4" w:rsidP="007F20C1">
      <w:pPr>
        <w:rPr>
          <w:lang w:val="en-US"/>
        </w:rPr>
      </w:pPr>
    </w:p>
    <w:p w14:paraId="3C9581E8" w14:textId="07F3EEE5" w:rsidR="00636C98" w:rsidRPr="00895F18" w:rsidRDefault="00636C98" w:rsidP="007F20C1">
      <w:pPr>
        <w:pStyle w:val="Heading2"/>
      </w:pPr>
      <w:bookmarkStart w:id="29" w:name="_Toc532959947"/>
      <w:bookmarkStart w:id="30" w:name="_Toc11187733"/>
      <w:bookmarkStart w:id="31" w:name="_Toc17159668"/>
      <w:bookmarkStart w:id="32" w:name="_Hlk11150024"/>
      <w:r w:rsidRPr="00895F18">
        <w:t>Latar Belakang</w:t>
      </w:r>
      <w:bookmarkEnd w:id="29"/>
      <w:bookmarkEnd w:id="30"/>
      <w:bookmarkEnd w:id="31"/>
    </w:p>
    <w:p w14:paraId="4836E922" w14:textId="543F459D" w:rsidR="003866D8" w:rsidRPr="003866D8" w:rsidRDefault="003866D8" w:rsidP="003866D8">
      <w:pPr>
        <w:ind w:firstLine="720"/>
        <w:rPr>
          <w:lang w:val="en-US"/>
        </w:rPr>
      </w:pPr>
      <w:bookmarkStart w:id="33" w:name="_Toc532959948"/>
      <w:bookmarkStart w:id="34" w:name="_Toc11187734"/>
      <w:bookmarkEnd w:id="32"/>
      <w:r w:rsidRPr="003866D8">
        <w:rPr>
          <w:lang w:val="en-US"/>
        </w:rPr>
        <w:t xml:space="preserve">Pada jaman </w:t>
      </w:r>
      <w:r w:rsidR="00896B0D">
        <w:rPr>
          <w:lang w:val="en-US"/>
        </w:rPr>
        <w:t>E</w:t>
      </w:r>
      <w:r w:rsidRPr="003866D8">
        <w:rPr>
          <w:lang w:val="en-US"/>
        </w:rPr>
        <w:t>ra globaisasi seperti sekarang cuaca mengalami perubahan yang cukup darastis dimana suhu pada jam 9 sudah menjadi sangat panas seperti pada jam 12 siang, oleh karena itu untuk menanggulangi masalah terebut masyarakat lebih memilih menggunakan AC , apa itu AC ? A</w:t>
      </w:r>
      <w:r w:rsidR="007C3F7E">
        <w:rPr>
          <w:lang w:val="en-US"/>
        </w:rPr>
        <w:t>C atau Air Conditioner</w:t>
      </w:r>
      <w:r w:rsidRPr="003866D8">
        <w:rPr>
          <w:lang w:val="en-US"/>
        </w:rPr>
        <w:t xml:space="preserve"> adalah sebuah alat yang berfungsi untuk mengondisikan udara. Bisa dikatakan bahwa AC adalah alat yang berfungsi sebagai penyejuk udara. Penggunaan AC dimaksudkan untuk memperoleh temperatur udara yang diinginkan (sejuk atau dingin) dan nyaman bagi tubuh. Tidak hanya membuat udara menjadi lebih sejuk, tetapi AC juga dapat meningkatkan kualitas udara dan dapat mengurangi gejala asma dan alergi. </w:t>
      </w:r>
    </w:p>
    <w:p w14:paraId="7D9A96D0" w14:textId="66548338" w:rsidR="003866D8" w:rsidRPr="003866D8" w:rsidRDefault="003866D8" w:rsidP="003866D8">
      <w:pPr>
        <w:ind w:firstLine="720"/>
        <w:rPr>
          <w:lang w:val="en-US"/>
        </w:rPr>
      </w:pPr>
      <w:r w:rsidRPr="003866D8">
        <w:rPr>
          <w:lang w:val="en-US"/>
        </w:rPr>
        <w:t xml:space="preserve">Biasanya untuk mendinginkan suhu ruangan </w:t>
      </w:r>
      <w:r>
        <w:rPr>
          <w:lang w:val="en-US"/>
        </w:rPr>
        <w:t xml:space="preserve">apalagi ketika suhu ruangan naik atau ketika dalam suatu ruangan begitu banyak orang maka suhu ruangan cepat naik maka dari itu </w:t>
      </w:r>
      <w:r w:rsidRPr="003866D8">
        <w:rPr>
          <w:lang w:val="en-US"/>
        </w:rPr>
        <w:t>butuh  beberapa waktu AC (Air Conditioner) berkerja untuk mendinginkan ruangan</w:t>
      </w:r>
      <w:r w:rsidR="007C3F7E">
        <w:rPr>
          <w:lang w:val="en-US"/>
        </w:rPr>
        <w:t xml:space="preserve"> tersebut</w:t>
      </w:r>
      <w:r>
        <w:rPr>
          <w:lang w:val="en-US"/>
        </w:rPr>
        <w:t>,</w:t>
      </w:r>
      <w:r w:rsidRPr="003866D8">
        <w:rPr>
          <w:lang w:val="en-US"/>
        </w:rPr>
        <w:t xml:space="preserve"> maka dari itu </w:t>
      </w:r>
      <w:r w:rsidR="00896B0D">
        <w:rPr>
          <w:lang w:val="en-US"/>
        </w:rPr>
        <w:t>di</w:t>
      </w:r>
      <w:r w:rsidRPr="003866D8">
        <w:rPr>
          <w:lang w:val="en-US"/>
        </w:rPr>
        <w:t>butuh</w:t>
      </w:r>
      <w:r>
        <w:rPr>
          <w:lang w:val="en-US"/>
        </w:rPr>
        <w:t>kan</w:t>
      </w:r>
      <w:r w:rsidRPr="003866D8">
        <w:rPr>
          <w:lang w:val="en-US"/>
        </w:rPr>
        <w:t xml:space="preserve"> sebuah alat yang membantu untuk mempercepat pendinginannya</w:t>
      </w:r>
      <w:r w:rsidR="00896B0D">
        <w:rPr>
          <w:lang w:val="en-US"/>
        </w:rPr>
        <w:t>.</w:t>
      </w:r>
    </w:p>
    <w:p w14:paraId="1C133C94" w14:textId="438C2AA3" w:rsidR="00636C78" w:rsidRDefault="003866D8" w:rsidP="003866D8">
      <w:pPr>
        <w:ind w:firstLine="720"/>
        <w:rPr>
          <w:lang w:val="en-US"/>
        </w:rPr>
      </w:pPr>
      <w:r w:rsidRPr="003866D8">
        <w:rPr>
          <w:lang w:val="en-US"/>
        </w:rPr>
        <w:t>Mengacu pada kasus diatas tercetus sebuah ide untuk membuat alat untuk membantu proses pendinginan ruangan, maka dibuatlah Tugas akhir ini yang berjudul Perancangan Alat Kontrol Suhu Untuk Pendingin Ruangan</w:t>
      </w:r>
      <w:r>
        <w:rPr>
          <w:lang w:val="en-US"/>
        </w:rPr>
        <w:t xml:space="preserve">. Dan kali saya menggunakan kipas </w:t>
      </w:r>
      <w:r w:rsidR="002632AB">
        <w:rPr>
          <w:lang w:val="en-US"/>
        </w:rPr>
        <w:t>(</w:t>
      </w:r>
      <w:r>
        <w:rPr>
          <w:lang w:val="en-US"/>
        </w:rPr>
        <w:t>Fan</w:t>
      </w:r>
      <w:r w:rsidR="002632AB">
        <w:rPr>
          <w:lang w:val="en-US"/>
        </w:rPr>
        <w:t>)</w:t>
      </w:r>
      <w:r>
        <w:rPr>
          <w:lang w:val="en-US"/>
        </w:rPr>
        <w:t xml:space="preserve"> sebagai </w:t>
      </w:r>
      <w:r w:rsidR="002632AB">
        <w:rPr>
          <w:lang w:val="en-US"/>
        </w:rPr>
        <w:t xml:space="preserve">prototype dalam Tugas ahkir ini. </w:t>
      </w:r>
    </w:p>
    <w:p w14:paraId="4220A9BF" w14:textId="5C255546" w:rsidR="003866D8" w:rsidRDefault="003866D8" w:rsidP="003866D8">
      <w:pPr>
        <w:ind w:firstLine="720"/>
        <w:rPr>
          <w:lang w:val="en-US"/>
        </w:rPr>
      </w:pPr>
    </w:p>
    <w:p w14:paraId="3BA08FAB" w14:textId="2074349E" w:rsidR="003866D8" w:rsidRDefault="003866D8" w:rsidP="00EE5324">
      <w:pPr>
        <w:rPr>
          <w:lang w:val="en-US"/>
        </w:rPr>
      </w:pPr>
    </w:p>
    <w:p w14:paraId="2513513E" w14:textId="409D41F1" w:rsidR="00BA0230" w:rsidRDefault="00BA0230" w:rsidP="00EE5324">
      <w:pPr>
        <w:rPr>
          <w:lang w:val="en-US"/>
        </w:rPr>
      </w:pPr>
    </w:p>
    <w:p w14:paraId="6BF78793" w14:textId="28668EC1" w:rsidR="00BA0230" w:rsidRDefault="00BA0230" w:rsidP="00EE5324">
      <w:pPr>
        <w:rPr>
          <w:lang w:val="en-US"/>
        </w:rPr>
      </w:pPr>
    </w:p>
    <w:p w14:paraId="017F3E23" w14:textId="76F8022A" w:rsidR="00BA0230" w:rsidRDefault="00BA0230" w:rsidP="00EE5324">
      <w:pPr>
        <w:rPr>
          <w:lang w:val="en-US"/>
        </w:rPr>
      </w:pPr>
    </w:p>
    <w:p w14:paraId="2377F43B" w14:textId="4BC1E229" w:rsidR="00BA0230" w:rsidRDefault="00BA0230" w:rsidP="00EE5324">
      <w:pPr>
        <w:rPr>
          <w:lang w:val="en-US"/>
        </w:rPr>
      </w:pPr>
    </w:p>
    <w:p w14:paraId="680E0F5E" w14:textId="77777777" w:rsidR="00BA0230" w:rsidRPr="00E56F9F" w:rsidRDefault="00BA0230" w:rsidP="00EE5324">
      <w:pPr>
        <w:rPr>
          <w:lang w:val="en-US"/>
        </w:rPr>
      </w:pPr>
    </w:p>
    <w:p w14:paraId="7F3BB0B8" w14:textId="324FD5C9" w:rsidR="007E62D1" w:rsidRDefault="007E62D1" w:rsidP="007F20C1">
      <w:pPr>
        <w:pStyle w:val="Heading2"/>
      </w:pPr>
      <w:bookmarkStart w:id="35" w:name="_Toc17159669"/>
      <w:r>
        <w:lastRenderedPageBreak/>
        <w:t>Perumusan Masalah</w:t>
      </w:r>
      <w:bookmarkEnd w:id="33"/>
      <w:bookmarkEnd w:id="34"/>
      <w:bookmarkEnd w:id="35"/>
    </w:p>
    <w:p w14:paraId="3BC947A7" w14:textId="240AB656" w:rsidR="001079BA" w:rsidRPr="001079BA" w:rsidRDefault="001079BA" w:rsidP="007F20C1">
      <w:pPr>
        <w:ind w:firstLine="720"/>
        <w:rPr>
          <w:lang w:val="en-US"/>
        </w:rPr>
      </w:pPr>
      <w:r>
        <w:rPr>
          <w:lang w:val="en-US"/>
        </w:rPr>
        <w:t>Berdasarkan latar belakang di atas, rumusan masalah dideskripsikan sebagai berikut :</w:t>
      </w:r>
    </w:p>
    <w:p w14:paraId="2E6E7B8C" w14:textId="7CEF89DB" w:rsidR="003A31DD" w:rsidRPr="00B945EB" w:rsidRDefault="00CF0E89" w:rsidP="00B945EB">
      <w:pPr>
        <w:pStyle w:val="ListParagraph"/>
        <w:numPr>
          <w:ilvl w:val="0"/>
          <w:numId w:val="5"/>
        </w:numPr>
        <w:rPr>
          <w:lang w:val="en-US"/>
        </w:rPr>
      </w:pPr>
      <w:r>
        <w:rPr>
          <w:lang w:val="en-US"/>
        </w:rPr>
        <w:t xml:space="preserve">Bagaimana </w:t>
      </w:r>
      <w:r w:rsidR="00FE1CD8">
        <w:rPr>
          <w:lang w:val="en-US"/>
        </w:rPr>
        <w:t>merancang ala</w:t>
      </w:r>
      <w:r w:rsidR="002632AB">
        <w:rPr>
          <w:lang w:val="en-US"/>
        </w:rPr>
        <w:t xml:space="preserve">t kontrol suhu untuk membantu </w:t>
      </w:r>
      <w:r w:rsidR="00FE4F61">
        <w:rPr>
          <w:lang w:val="en-US"/>
        </w:rPr>
        <w:t>proses pendinginan suhu</w:t>
      </w:r>
      <w:r w:rsidR="002632AB">
        <w:rPr>
          <w:lang w:val="en-US"/>
        </w:rPr>
        <w:t xml:space="preserve">  ruangan</w:t>
      </w:r>
      <w:r w:rsidR="00FE4F61">
        <w:rPr>
          <w:lang w:val="en-US"/>
        </w:rPr>
        <w:t xml:space="preserve"> </w:t>
      </w:r>
      <w:r w:rsidR="00161C4C">
        <w:rPr>
          <w:lang w:val="en-US"/>
        </w:rPr>
        <w:t>?</w:t>
      </w:r>
    </w:p>
    <w:p w14:paraId="5516BB51" w14:textId="77777777" w:rsidR="007E1B85" w:rsidRPr="009932EC" w:rsidRDefault="007E1B85" w:rsidP="009932EC">
      <w:pPr>
        <w:pStyle w:val="ListParagraph"/>
        <w:numPr>
          <w:ilvl w:val="0"/>
          <w:numId w:val="5"/>
        </w:numPr>
        <w:rPr>
          <w:lang w:val="en-US"/>
        </w:rPr>
      </w:pPr>
      <w:r>
        <w:rPr>
          <w:lang w:val="en-US"/>
        </w:rPr>
        <w:t xml:space="preserve">Bagaimana </w:t>
      </w:r>
      <w:r w:rsidR="003A31DD">
        <w:rPr>
          <w:lang w:val="en-US"/>
        </w:rPr>
        <w:t>cara  kerja kipas</w:t>
      </w:r>
      <w:r w:rsidR="00284434">
        <w:rPr>
          <w:lang w:val="en-US"/>
        </w:rPr>
        <w:t xml:space="preserve"> </w:t>
      </w:r>
      <w:r w:rsidR="003A31DD">
        <w:rPr>
          <w:lang w:val="en-US"/>
        </w:rPr>
        <w:t>untuk membantu mempercepat pendinginan ?</w:t>
      </w:r>
    </w:p>
    <w:p w14:paraId="5F966486" w14:textId="77777777" w:rsidR="006A3C07" w:rsidRPr="00BA0230" w:rsidRDefault="006A3C07" w:rsidP="00BA0230">
      <w:pPr>
        <w:rPr>
          <w:lang w:val="en-US"/>
        </w:rPr>
      </w:pPr>
    </w:p>
    <w:p w14:paraId="025D15F9" w14:textId="5931AB33" w:rsidR="000B2CF4" w:rsidRDefault="00770616" w:rsidP="007F20C1">
      <w:pPr>
        <w:pStyle w:val="Heading2"/>
      </w:pPr>
      <w:bookmarkStart w:id="36" w:name="_Toc532959949"/>
      <w:bookmarkStart w:id="37" w:name="_Toc11187735"/>
      <w:bookmarkStart w:id="38" w:name="_Toc17159670"/>
      <w:r>
        <w:t>Tujuan</w:t>
      </w:r>
      <w:bookmarkEnd w:id="36"/>
      <w:bookmarkEnd w:id="37"/>
      <w:bookmarkEnd w:id="38"/>
    </w:p>
    <w:p w14:paraId="0C8F0CD9" w14:textId="7364D4E7" w:rsidR="00CF0E89" w:rsidRDefault="00CF0E89" w:rsidP="007F20C1">
      <w:pPr>
        <w:ind w:left="720"/>
        <w:rPr>
          <w:lang w:val="en-US"/>
        </w:rPr>
      </w:pPr>
      <w:r>
        <w:rPr>
          <w:lang w:val="en-US"/>
        </w:rPr>
        <w:t xml:space="preserve">Tujuan pembuatan </w:t>
      </w:r>
      <w:r w:rsidR="00E76FCA">
        <w:rPr>
          <w:lang w:val="en-US"/>
        </w:rPr>
        <w:t>Alat</w:t>
      </w:r>
      <w:r>
        <w:rPr>
          <w:lang w:val="en-US"/>
        </w:rPr>
        <w:t xml:space="preserve"> ini adalah sebagai berikut :</w:t>
      </w:r>
    </w:p>
    <w:p w14:paraId="7E48886B" w14:textId="6FD77984" w:rsidR="007E1B85" w:rsidRPr="007E1B85" w:rsidRDefault="007E1B85" w:rsidP="007E1B85">
      <w:pPr>
        <w:pStyle w:val="ListParagraph"/>
        <w:numPr>
          <w:ilvl w:val="0"/>
          <w:numId w:val="44"/>
        </w:numPr>
        <w:rPr>
          <w:lang w:val="en-US"/>
        </w:rPr>
      </w:pPr>
      <w:r>
        <w:rPr>
          <w:lang w:val="en-US"/>
        </w:rPr>
        <w:t xml:space="preserve">Membantu </w:t>
      </w:r>
      <w:r w:rsidR="00212D83">
        <w:rPr>
          <w:lang w:val="en-US"/>
        </w:rPr>
        <w:t xml:space="preserve">kerja AC (Air Conditioning) untuk </w:t>
      </w:r>
      <w:r w:rsidR="00284434">
        <w:rPr>
          <w:lang w:val="en-US"/>
        </w:rPr>
        <w:t>mempercepat proses pendinginan</w:t>
      </w:r>
      <w:r w:rsidR="00212D83">
        <w:rPr>
          <w:lang w:val="en-US"/>
        </w:rPr>
        <w:t xml:space="preserve"> ruangan</w:t>
      </w:r>
      <w:r w:rsidR="006A3C07">
        <w:rPr>
          <w:lang w:val="en-US"/>
        </w:rPr>
        <w:t>.</w:t>
      </w:r>
    </w:p>
    <w:p w14:paraId="4DB34C2B" w14:textId="385DC1F4" w:rsidR="007E1B85" w:rsidRPr="007E1B85" w:rsidRDefault="007E1B85" w:rsidP="007E1B85">
      <w:pPr>
        <w:pStyle w:val="ListParagraph"/>
        <w:numPr>
          <w:ilvl w:val="0"/>
          <w:numId w:val="44"/>
        </w:numPr>
        <w:rPr>
          <w:lang w:val="en-US"/>
        </w:rPr>
      </w:pPr>
      <w:r w:rsidRPr="007E1B85">
        <w:rPr>
          <w:lang w:val="en-US"/>
        </w:rPr>
        <w:t>Membuat alat yang dapat</w:t>
      </w:r>
      <w:r w:rsidR="007E3966">
        <w:rPr>
          <w:lang w:val="en-US"/>
        </w:rPr>
        <w:t xml:space="preserve"> membantu</w:t>
      </w:r>
      <w:r w:rsidRPr="007E1B85">
        <w:rPr>
          <w:lang w:val="en-US"/>
        </w:rPr>
        <w:t xml:space="preserve"> mengontrol suhu ruangan secara otomatis</w:t>
      </w:r>
      <w:r w:rsidR="006A3C07">
        <w:rPr>
          <w:lang w:val="en-US"/>
        </w:rPr>
        <w:t>.</w:t>
      </w:r>
    </w:p>
    <w:p w14:paraId="017B9D3A" w14:textId="7FE670FF" w:rsidR="00676747" w:rsidRDefault="00A539D2" w:rsidP="00212D83">
      <w:pPr>
        <w:pStyle w:val="ListParagraph"/>
        <w:numPr>
          <w:ilvl w:val="0"/>
          <w:numId w:val="44"/>
        </w:numPr>
        <w:rPr>
          <w:lang w:val="en-US"/>
        </w:rPr>
      </w:pPr>
      <w:r w:rsidRPr="007E1B85">
        <w:rPr>
          <w:lang w:val="en-US"/>
        </w:rPr>
        <w:t>Merancang sensor suhu (DHT11)</w:t>
      </w:r>
      <w:r w:rsidR="0049580F" w:rsidRPr="007E1B85">
        <w:rPr>
          <w:lang w:val="en-US"/>
        </w:rPr>
        <w:t xml:space="preserve"> agar</w:t>
      </w:r>
      <w:r w:rsidRPr="007E1B85">
        <w:rPr>
          <w:lang w:val="en-US"/>
        </w:rPr>
        <w:t xml:space="preserve"> bisa terkoneksi dengan arduino dan ditampilkan lewat LCD I2C</w:t>
      </w:r>
      <w:r w:rsidR="006A3C07">
        <w:rPr>
          <w:lang w:val="en-US"/>
        </w:rPr>
        <w:t>.</w:t>
      </w:r>
    </w:p>
    <w:p w14:paraId="18C0FB0F" w14:textId="77777777" w:rsidR="00BA0230" w:rsidRPr="00BA0230" w:rsidRDefault="00BA0230" w:rsidP="00BA0230">
      <w:pPr>
        <w:rPr>
          <w:lang w:val="en-US"/>
        </w:rPr>
      </w:pPr>
    </w:p>
    <w:p w14:paraId="56AF9D8D" w14:textId="2F5A840C" w:rsidR="00443CA7" w:rsidRDefault="00443CA7" w:rsidP="007F20C1">
      <w:pPr>
        <w:pStyle w:val="Heading2"/>
      </w:pPr>
      <w:bookmarkStart w:id="39" w:name="_Toc11187736"/>
      <w:bookmarkStart w:id="40" w:name="_Toc17159671"/>
      <w:r>
        <w:t>Manfaat</w:t>
      </w:r>
      <w:bookmarkEnd w:id="39"/>
      <w:bookmarkEnd w:id="40"/>
    </w:p>
    <w:p w14:paraId="127F4575" w14:textId="5DB0CC45" w:rsidR="00B1167F" w:rsidRPr="00284434" w:rsidRDefault="00CF0E89" w:rsidP="00284434">
      <w:pPr>
        <w:ind w:left="720"/>
        <w:rPr>
          <w:lang w:val="en-US"/>
        </w:rPr>
      </w:pPr>
      <w:r>
        <w:rPr>
          <w:lang w:val="en-US"/>
        </w:rPr>
        <w:t>Manfaat dari Tugas Akhir ini adalah sebagai berikut :</w:t>
      </w:r>
    </w:p>
    <w:p w14:paraId="4ECED92B" w14:textId="4689F227" w:rsidR="00212D83" w:rsidRDefault="0049580F" w:rsidP="00EE5324">
      <w:pPr>
        <w:pStyle w:val="ListParagraph"/>
        <w:numPr>
          <w:ilvl w:val="0"/>
          <w:numId w:val="7"/>
        </w:numPr>
        <w:rPr>
          <w:lang w:val="en-US"/>
        </w:rPr>
      </w:pPr>
      <w:r>
        <w:rPr>
          <w:lang w:val="en-US"/>
        </w:rPr>
        <w:t xml:space="preserve">Agar </w:t>
      </w:r>
      <w:r w:rsidR="00212D83">
        <w:rPr>
          <w:lang w:val="en-US"/>
        </w:rPr>
        <w:t xml:space="preserve">membantu </w:t>
      </w:r>
      <w:r w:rsidR="00EE5324">
        <w:rPr>
          <w:lang w:val="en-US"/>
        </w:rPr>
        <w:t>mempercepat proses p</w:t>
      </w:r>
      <w:r w:rsidR="00212D83">
        <w:rPr>
          <w:lang w:val="en-US"/>
        </w:rPr>
        <w:t>endingin</w:t>
      </w:r>
      <w:r w:rsidR="00EE5324">
        <w:rPr>
          <w:lang w:val="en-US"/>
        </w:rPr>
        <w:t>an</w:t>
      </w:r>
      <w:r w:rsidR="00212D83">
        <w:rPr>
          <w:lang w:val="en-US"/>
        </w:rPr>
        <w:t xml:space="preserve"> suhu ruangan</w:t>
      </w:r>
      <w:r w:rsidR="00EE5324">
        <w:rPr>
          <w:lang w:val="en-US"/>
        </w:rPr>
        <w:t xml:space="preserve"> secara otomatis</w:t>
      </w:r>
      <w:r w:rsidR="006A3C07">
        <w:rPr>
          <w:lang w:val="en-US"/>
        </w:rPr>
        <w:t>.</w:t>
      </w:r>
    </w:p>
    <w:p w14:paraId="05746B0F" w14:textId="351BA466" w:rsidR="00EE5324" w:rsidRPr="00EE5324" w:rsidRDefault="00EE5324" w:rsidP="00EE5324">
      <w:pPr>
        <w:pStyle w:val="ListParagraph"/>
        <w:numPr>
          <w:ilvl w:val="0"/>
          <w:numId w:val="7"/>
        </w:numPr>
        <w:rPr>
          <w:lang w:val="en-US"/>
        </w:rPr>
      </w:pPr>
      <w:r>
        <w:rPr>
          <w:lang w:val="en-US"/>
        </w:rPr>
        <w:t>Mempermudah untuk pengotrolan suhu ruangan</w:t>
      </w:r>
      <w:r w:rsidR="006A3C07">
        <w:rPr>
          <w:lang w:val="en-US"/>
        </w:rPr>
        <w:t>.</w:t>
      </w:r>
    </w:p>
    <w:p w14:paraId="24DF4569" w14:textId="007EBBEB" w:rsidR="00CB6DD3" w:rsidRDefault="00EE5324" w:rsidP="007F20C1">
      <w:pPr>
        <w:pStyle w:val="ListParagraph"/>
        <w:numPr>
          <w:ilvl w:val="0"/>
          <w:numId w:val="7"/>
        </w:numPr>
        <w:rPr>
          <w:lang w:val="en-US"/>
        </w:rPr>
      </w:pPr>
      <w:r>
        <w:rPr>
          <w:lang w:val="en-US"/>
        </w:rPr>
        <w:t>Memonitoring suhu dalam ruangan dan suhu luar ruangan</w:t>
      </w:r>
      <w:r w:rsidR="006A3C07">
        <w:rPr>
          <w:lang w:val="en-US"/>
        </w:rPr>
        <w:t>.</w:t>
      </w:r>
    </w:p>
    <w:p w14:paraId="0DEADEF8" w14:textId="279B3F86" w:rsidR="00284434" w:rsidRDefault="00284434" w:rsidP="00EE5324">
      <w:pPr>
        <w:rPr>
          <w:lang w:val="en-US"/>
        </w:rPr>
      </w:pPr>
    </w:p>
    <w:p w14:paraId="09E0BF2A" w14:textId="77777777" w:rsidR="006A3C07" w:rsidRPr="00770616" w:rsidRDefault="006A3C07" w:rsidP="00EE5324">
      <w:pPr>
        <w:rPr>
          <w:lang w:val="en-US"/>
        </w:rPr>
      </w:pPr>
    </w:p>
    <w:p w14:paraId="2528DECC" w14:textId="3A9A8A35" w:rsidR="00115D2D" w:rsidRDefault="00115D2D" w:rsidP="007F20C1">
      <w:pPr>
        <w:pStyle w:val="Heading2"/>
      </w:pPr>
      <w:bookmarkStart w:id="41" w:name="_Toc532959950"/>
      <w:bookmarkStart w:id="42" w:name="_Toc11187737"/>
      <w:bookmarkStart w:id="43" w:name="_Toc17159672"/>
      <w:r>
        <w:t>Batasan Masalah</w:t>
      </w:r>
      <w:bookmarkEnd w:id="41"/>
      <w:bookmarkEnd w:id="42"/>
      <w:bookmarkEnd w:id="43"/>
    </w:p>
    <w:p w14:paraId="75B04984" w14:textId="069B5A9F" w:rsidR="00903E77" w:rsidRDefault="00CF0E89" w:rsidP="00D075DA">
      <w:pPr>
        <w:ind w:firstLine="720"/>
        <w:rPr>
          <w:lang w:val="en-US"/>
        </w:rPr>
      </w:pPr>
      <w:r>
        <w:rPr>
          <w:lang w:val="en-US"/>
        </w:rPr>
        <w:t>Batasan masalah yang ada antara lain adalah :</w:t>
      </w:r>
    </w:p>
    <w:p w14:paraId="48CC308E" w14:textId="654FE04A" w:rsidR="00C53BA4" w:rsidRPr="006A3C07" w:rsidRDefault="00C53BA4" w:rsidP="006A3C07">
      <w:pPr>
        <w:pStyle w:val="ListParagraph"/>
        <w:numPr>
          <w:ilvl w:val="0"/>
          <w:numId w:val="8"/>
        </w:numPr>
        <w:rPr>
          <w:lang w:val="en-US"/>
        </w:rPr>
      </w:pPr>
      <w:r>
        <w:rPr>
          <w:lang w:val="en-US"/>
        </w:rPr>
        <w:t>Alat ini hanya menggunkan Kipas FAN sebagai media p</w:t>
      </w:r>
      <w:r w:rsidR="003A31DD">
        <w:rPr>
          <w:lang w:val="en-US"/>
        </w:rPr>
        <w:t>rototype</w:t>
      </w:r>
      <w:r>
        <w:rPr>
          <w:lang w:val="en-US"/>
        </w:rPr>
        <w:t>nya</w:t>
      </w:r>
    </w:p>
    <w:p w14:paraId="781C6937" w14:textId="6910A57F" w:rsidR="00642B87" w:rsidRPr="006A3C07" w:rsidRDefault="00C53BA4" w:rsidP="006A3C07">
      <w:pPr>
        <w:pStyle w:val="ListParagraph"/>
        <w:numPr>
          <w:ilvl w:val="0"/>
          <w:numId w:val="8"/>
        </w:numPr>
        <w:rPr>
          <w:lang w:val="en-US"/>
        </w:rPr>
      </w:pPr>
      <w:r>
        <w:rPr>
          <w:lang w:val="en-US"/>
        </w:rPr>
        <w:t>Sensor DHT11 yang berada diluar hanya memonitoring suhu luar saja</w:t>
      </w:r>
    </w:p>
    <w:p w14:paraId="6EF8B528" w14:textId="5CAC5ED8" w:rsidR="00B25FEC" w:rsidRPr="006A3C07" w:rsidRDefault="00CF0E89" w:rsidP="006A3C07">
      <w:pPr>
        <w:pStyle w:val="ListParagraph"/>
        <w:numPr>
          <w:ilvl w:val="0"/>
          <w:numId w:val="8"/>
        </w:numPr>
        <w:rPr>
          <w:lang w:val="en-US"/>
        </w:rPr>
      </w:pPr>
      <w:r>
        <w:rPr>
          <w:lang w:val="en-US"/>
        </w:rPr>
        <w:t xml:space="preserve">Alat ini hanya mengukur suhu  </w:t>
      </w:r>
      <w:r w:rsidR="00D075DA">
        <w:rPr>
          <w:lang w:val="en-US"/>
        </w:rPr>
        <w:t>yang berada pada</w:t>
      </w:r>
      <w:r>
        <w:rPr>
          <w:lang w:val="en-US"/>
        </w:rPr>
        <w:t xml:space="preserve"> lingkungan sekitar alat tersebut</w:t>
      </w:r>
    </w:p>
    <w:p w14:paraId="050DF5C4" w14:textId="77777777" w:rsidR="00676747" w:rsidRPr="00676747" w:rsidRDefault="00676747" w:rsidP="00676747">
      <w:pPr>
        <w:rPr>
          <w:lang w:val="en-US"/>
        </w:rPr>
      </w:pPr>
    </w:p>
    <w:p w14:paraId="28916555" w14:textId="1CC79A81" w:rsidR="00132F7A" w:rsidRDefault="00132F7A" w:rsidP="007F20C1">
      <w:pPr>
        <w:pStyle w:val="Heading2"/>
      </w:pPr>
      <w:bookmarkStart w:id="44" w:name="_Toc11187738"/>
      <w:bookmarkStart w:id="45" w:name="_Toc17159673"/>
      <w:r>
        <w:t>Sistematika Penulisan</w:t>
      </w:r>
      <w:bookmarkEnd w:id="44"/>
      <w:bookmarkEnd w:id="45"/>
    </w:p>
    <w:p w14:paraId="55A55C7D" w14:textId="77777777" w:rsidR="00B30A0A" w:rsidRDefault="00B30A0A" w:rsidP="007F20C1">
      <w:pPr>
        <w:ind w:firstLine="720"/>
        <w:rPr>
          <w:lang w:val="en-US"/>
        </w:rPr>
      </w:pPr>
      <w:r>
        <w:rPr>
          <w:lang w:val="en-US"/>
        </w:rPr>
        <w:t>Sistematika penulisan proposal tugas akhir ini terdiri atas tiga bab yang secara garis besar dapat diuraikan sebagai berikut:</w:t>
      </w:r>
    </w:p>
    <w:p w14:paraId="43DA02BF" w14:textId="77777777" w:rsidR="00B30A0A" w:rsidRDefault="00B30A0A" w:rsidP="007F20C1">
      <w:pPr>
        <w:ind w:firstLine="720"/>
        <w:rPr>
          <w:lang w:val="en-US"/>
        </w:rPr>
      </w:pPr>
    </w:p>
    <w:p w14:paraId="1DA84356" w14:textId="77777777" w:rsidR="00B30A0A" w:rsidRDefault="00B30A0A" w:rsidP="007F20C1">
      <w:pPr>
        <w:ind w:left="720"/>
      </w:pPr>
      <w:r w:rsidRPr="00610D8D">
        <w:t>BAB I : PENDAHULUAN</w:t>
      </w:r>
    </w:p>
    <w:p w14:paraId="441F85E8" w14:textId="03702338" w:rsidR="00B30A0A" w:rsidRDefault="00B30A0A" w:rsidP="00DE3F99">
      <w:pPr>
        <w:ind w:left="720" w:firstLine="720"/>
      </w:pPr>
      <w:r w:rsidRPr="00610D8D">
        <w:t xml:space="preserve">Bab ini berisi latar belakang dilaksanakannya </w:t>
      </w:r>
      <w:r>
        <w:rPr>
          <w:lang w:val="en-US"/>
        </w:rPr>
        <w:t>t</w:t>
      </w:r>
      <w:r w:rsidRPr="00610D8D">
        <w:t xml:space="preserve">ugas </w:t>
      </w:r>
      <w:r>
        <w:rPr>
          <w:lang w:val="en-US"/>
        </w:rPr>
        <w:t>a</w:t>
      </w:r>
      <w:r w:rsidRPr="00610D8D">
        <w:t>khir, rumusan</w:t>
      </w:r>
      <w:r>
        <w:t xml:space="preserve"> </w:t>
      </w:r>
      <w:r w:rsidRPr="00610D8D">
        <w:t>masalah, batasan masalah serta tujuan</w:t>
      </w:r>
      <w:r>
        <w:rPr>
          <w:lang w:val="en-US"/>
        </w:rPr>
        <w:t xml:space="preserve"> dan manfaat</w:t>
      </w:r>
      <w:r w:rsidRPr="00610D8D">
        <w:t xml:space="preserve"> yang hendak dicapai dari pelaksanaan</w:t>
      </w:r>
      <w:r>
        <w:rPr>
          <w:lang w:val="en-US"/>
        </w:rPr>
        <w:t xml:space="preserve"> t</w:t>
      </w:r>
      <w:r w:rsidRPr="00610D8D">
        <w:t xml:space="preserve">ugas </w:t>
      </w:r>
      <w:r>
        <w:rPr>
          <w:lang w:val="en-US"/>
        </w:rPr>
        <w:t>a</w:t>
      </w:r>
      <w:r w:rsidRPr="00610D8D">
        <w:t>khir ini.</w:t>
      </w:r>
    </w:p>
    <w:p w14:paraId="0860E755" w14:textId="77777777" w:rsidR="00B30A0A" w:rsidRDefault="00B30A0A" w:rsidP="007F20C1">
      <w:pPr>
        <w:ind w:left="720"/>
      </w:pPr>
      <w:r w:rsidRPr="00610D8D">
        <w:t>BAB II : LANDASAN TEORI</w:t>
      </w:r>
    </w:p>
    <w:p w14:paraId="0FB061BF" w14:textId="7CA28FB6" w:rsidR="00DE3F99" w:rsidRDefault="00B30A0A" w:rsidP="00DE3F99">
      <w:pPr>
        <w:ind w:left="720" w:firstLine="720"/>
      </w:pPr>
      <w:r w:rsidRPr="00610D8D">
        <w:t>Bab ini memuat secara garis besar teori dasar yang berhubungan dengan penelitian.</w:t>
      </w:r>
    </w:p>
    <w:p w14:paraId="6E6E8A1E" w14:textId="77777777" w:rsidR="00B30A0A" w:rsidRDefault="00B30A0A" w:rsidP="007F20C1">
      <w:pPr>
        <w:ind w:left="720"/>
      </w:pPr>
      <w:r w:rsidRPr="00610D8D">
        <w:t>BAB III : METODOLOGI PENELITIAN </w:t>
      </w:r>
    </w:p>
    <w:p w14:paraId="3CD28F0E" w14:textId="20E353D6" w:rsidR="00D4047C" w:rsidRPr="00C0147D" w:rsidRDefault="00B30A0A" w:rsidP="00171179">
      <w:pPr>
        <w:ind w:left="720" w:firstLine="720"/>
        <w:rPr>
          <w:lang w:val="en-US"/>
        </w:rPr>
      </w:pPr>
      <w:r>
        <w:t>Pada bab ini berisi</w:t>
      </w:r>
      <w:r>
        <w:rPr>
          <w:lang w:val="en-US"/>
        </w:rPr>
        <w:t xml:space="preserve"> waktu dan tempat, bahan dan alat, metode dan jenis penelitian, kerangka konseptual rangkaian, rencana pengujian, jadwal kegiatan, dan rencana pembiayaan dari tugas akhir ini</w:t>
      </w:r>
    </w:p>
    <w:p w14:paraId="19C84299" w14:textId="77777777" w:rsidR="00D4047C" w:rsidRPr="00A66B28" w:rsidRDefault="00D4047C" w:rsidP="007F20C1">
      <w:pPr>
        <w:ind w:left="720"/>
      </w:pPr>
      <w:r w:rsidRPr="00A66B28">
        <w:t xml:space="preserve">BAB IV : </w:t>
      </w:r>
      <w:r w:rsidRPr="00A66B28">
        <w:rPr>
          <w:lang w:val="en-US"/>
        </w:rPr>
        <w:t>HASIL DAN PEMBAHASAN</w:t>
      </w:r>
      <w:r w:rsidRPr="00A66B28">
        <w:t> </w:t>
      </w:r>
    </w:p>
    <w:p w14:paraId="1968B742" w14:textId="0003D69E" w:rsidR="00D4047C" w:rsidRPr="00DE3F99" w:rsidRDefault="00D4047C" w:rsidP="00DE3F99">
      <w:pPr>
        <w:ind w:left="709" w:firstLine="720"/>
        <w:rPr>
          <w:lang w:val="en-US"/>
        </w:rPr>
      </w:pPr>
      <w:r w:rsidRPr="00A66B28">
        <w:rPr>
          <w:lang w:val="en-US"/>
        </w:rPr>
        <w:tab/>
        <w:t>Dalam Bab ini dilaporkan hasil-hasil yang telah di peroleh dalam penelitian dan pembahasan terhadap hasil yang telah di capai maupun masalah-masalah yang di temui selama penelitian,uji coba,termasuk kelemahan dan kelebihan sistem yang telah di buat</w:t>
      </w:r>
    </w:p>
    <w:p w14:paraId="614B1419" w14:textId="77777777" w:rsidR="00D4047C" w:rsidRPr="00A66B28" w:rsidRDefault="00D4047C" w:rsidP="007F20C1">
      <w:pPr>
        <w:ind w:left="720"/>
      </w:pPr>
      <w:r w:rsidRPr="00A66B28">
        <w:t xml:space="preserve">BAB </w:t>
      </w:r>
      <w:r w:rsidRPr="00A66B28">
        <w:rPr>
          <w:lang w:val="en-US"/>
        </w:rPr>
        <w:t>V</w:t>
      </w:r>
      <w:r w:rsidRPr="00A66B28">
        <w:t xml:space="preserve"> : </w:t>
      </w:r>
      <w:r w:rsidRPr="00A66B28">
        <w:rPr>
          <w:lang w:val="en-US"/>
        </w:rPr>
        <w:t>PENUTUP</w:t>
      </w:r>
      <w:r w:rsidRPr="00A66B28">
        <w:t> </w:t>
      </w:r>
    </w:p>
    <w:p w14:paraId="47FEE2BA" w14:textId="184EFAF8" w:rsidR="00983BA7" w:rsidRPr="00115D2D" w:rsidRDefault="00D4047C" w:rsidP="00171179">
      <w:pPr>
        <w:ind w:left="720"/>
        <w:rPr>
          <w:lang w:val="en-US"/>
        </w:rPr>
      </w:pPr>
      <w:r w:rsidRPr="00A66B28">
        <w:rPr>
          <w:lang w:val="en-US"/>
        </w:rPr>
        <w:t>Pada bab ini berisi tentang kesimpulan hasil analisa dan rancangan sistem dalam rangka menjawab tujuan penelitian yang di ajukan ,serta saran-saran untuk lebih memaksimalkan kinerja sistem baru</w:t>
      </w:r>
      <w:r w:rsidRPr="00A66B28">
        <w:t> </w:t>
      </w:r>
    </w:p>
    <w:p w14:paraId="184CE7CB" w14:textId="598D0848" w:rsidR="00E02706" w:rsidRPr="00831E10" w:rsidRDefault="00E02706" w:rsidP="007F20C1">
      <w:pPr>
        <w:pStyle w:val="Heading1"/>
        <w:spacing w:line="360" w:lineRule="auto"/>
      </w:pPr>
      <w:r>
        <w:lastRenderedPageBreak/>
        <w:fldChar w:fldCharType="begin"/>
      </w:r>
      <w:r w:rsidRPr="006E5F49">
        <w:instrText xml:space="preserve"> Seq chapter \h </w:instrText>
      </w:r>
      <w:r>
        <w:fldChar w:fldCharType="end"/>
      </w:r>
      <w:r>
        <w:br/>
      </w:r>
      <w:bookmarkStart w:id="46" w:name="_Toc532959951"/>
      <w:bookmarkStart w:id="47" w:name="_Toc11187739"/>
      <w:bookmarkStart w:id="48" w:name="_Toc17159674"/>
      <w:r>
        <w:t>TINJAUAN PUSTAKA</w:t>
      </w:r>
      <w:bookmarkEnd w:id="46"/>
      <w:bookmarkEnd w:id="47"/>
      <w:bookmarkEnd w:id="48"/>
    </w:p>
    <w:p w14:paraId="01779BCF" w14:textId="77777777" w:rsidR="00183D4B" w:rsidRDefault="00183D4B" w:rsidP="007F20C1">
      <w:pPr>
        <w:rPr>
          <w:lang w:val="en-US"/>
        </w:rPr>
      </w:pPr>
    </w:p>
    <w:p w14:paraId="64A0FAC9" w14:textId="0D2FD1A1" w:rsidR="002C2A2D" w:rsidRDefault="00874CC1" w:rsidP="007F20C1">
      <w:pPr>
        <w:pStyle w:val="Heading2"/>
      </w:pPr>
      <w:bookmarkStart w:id="49" w:name="_Toc17159675"/>
      <w:r>
        <w:t>Landasan Teori</w:t>
      </w:r>
      <w:bookmarkEnd w:id="49"/>
    </w:p>
    <w:p w14:paraId="7E89CE26" w14:textId="77777777" w:rsidR="00BC03B9" w:rsidRPr="00BC03B9" w:rsidRDefault="00BC03B9" w:rsidP="00BC03B9">
      <w:pPr>
        <w:rPr>
          <w:lang w:val="en-US"/>
        </w:rPr>
      </w:pPr>
    </w:p>
    <w:p w14:paraId="15FB53E9" w14:textId="15A40F73" w:rsidR="000B3762" w:rsidRPr="003F1109" w:rsidRDefault="003F1109" w:rsidP="003F1109">
      <w:pPr>
        <w:pStyle w:val="Heading3"/>
      </w:pPr>
      <w:bookmarkStart w:id="50" w:name="_Toc17159676"/>
      <w:bookmarkStart w:id="51" w:name="_Toc2035905"/>
      <w:r w:rsidRPr="003F1109">
        <w:t>Driver Motor L298N</w:t>
      </w:r>
      <w:bookmarkEnd w:id="50"/>
    </w:p>
    <w:p w14:paraId="0063358A" w14:textId="0681E76F" w:rsidR="003F1109" w:rsidRDefault="003F1109" w:rsidP="003F1109">
      <w:pPr>
        <w:ind w:firstLine="720"/>
        <w:rPr>
          <w:lang w:val="en-US"/>
        </w:rPr>
      </w:pPr>
      <w:r w:rsidRPr="003F1109">
        <w:rPr>
          <w:lang w:val="en-US"/>
        </w:rPr>
        <w:t>Driver motor L298N merupakan module driver motor DC yang paling banyak digunakan atau dipakai di dunia elektronika yang difungsikan untuk mengontrol kecepatan serta arah perputaran motor DC.</w:t>
      </w:r>
    </w:p>
    <w:p w14:paraId="40984F56" w14:textId="6D111D68" w:rsidR="003F1109" w:rsidRDefault="003F1109" w:rsidP="003F1109">
      <w:pPr>
        <w:ind w:firstLine="720"/>
        <w:jc w:val="center"/>
        <w:rPr>
          <w:lang w:val="en-US"/>
        </w:rPr>
      </w:pPr>
      <w:r>
        <w:rPr>
          <w:lang w:val="en-US"/>
        </w:rPr>
        <w:drawing>
          <wp:inline distT="0" distB="0" distL="0" distR="0" wp14:anchorId="7B928A3A" wp14:editId="117A7D55">
            <wp:extent cx="3848550" cy="209105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river motor.bmp"/>
                    <pic:cNvPicPr/>
                  </pic:nvPicPr>
                  <pic:blipFill>
                    <a:blip r:embed="rId13">
                      <a:extLst>
                        <a:ext uri="{28A0092B-C50C-407E-A947-70E740481C1C}">
                          <a14:useLocalDpi xmlns:a14="http://schemas.microsoft.com/office/drawing/2010/main" val="0"/>
                        </a:ext>
                      </a:extLst>
                    </a:blip>
                    <a:stretch>
                      <a:fillRect/>
                    </a:stretch>
                  </pic:blipFill>
                  <pic:spPr>
                    <a:xfrm>
                      <a:off x="0" y="0"/>
                      <a:ext cx="3857984" cy="2096181"/>
                    </a:xfrm>
                    <a:prstGeom prst="rect">
                      <a:avLst/>
                    </a:prstGeom>
                  </pic:spPr>
                </pic:pic>
              </a:graphicData>
            </a:graphic>
          </wp:inline>
        </w:drawing>
      </w:r>
    </w:p>
    <w:p w14:paraId="4E8357D7" w14:textId="16A269E3" w:rsidR="00137EEC" w:rsidRDefault="00137EEC" w:rsidP="00137EEC">
      <w:pPr>
        <w:jc w:val="center"/>
      </w:pPr>
      <w:bookmarkStart w:id="52" w:name="_Toc16001349"/>
      <w:bookmarkStart w:id="53" w:name="_Toc17159715"/>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sidRPr="00B96A17">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rsidRPr="00B96A17">
        <w:t>1</w:t>
      </w:r>
      <w:r w:rsidRPr="00B96A17">
        <w:fldChar w:fldCharType="end"/>
      </w:r>
      <w:r w:rsidRPr="00B96A17">
        <w:t xml:space="preserve"> </w:t>
      </w:r>
      <w:bookmarkEnd w:id="52"/>
      <w:r>
        <w:rPr>
          <w:lang w:val="en-US"/>
        </w:rPr>
        <w:t>Driver Motor L298N</w:t>
      </w:r>
      <w:bookmarkEnd w:id="53"/>
    </w:p>
    <w:p w14:paraId="242B2CB5" w14:textId="459BFF67" w:rsidR="003F1109" w:rsidRDefault="003F1109" w:rsidP="00137EEC">
      <w:pPr>
        <w:ind w:firstLine="720"/>
        <w:rPr>
          <w:lang w:val="en-US"/>
        </w:rPr>
      </w:pPr>
    </w:p>
    <w:p w14:paraId="5961B82A" w14:textId="409CACC3" w:rsidR="003F1109" w:rsidRPr="003F1109" w:rsidRDefault="003F1109" w:rsidP="003F1109">
      <w:pPr>
        <w:rPr>
          <w:lang w:val="en-US"/>
        </w:rPr>
      </w:pPr>
      <w:r w:rsidRPr="003F1109">
        <w:rPr>
          <w:lang w:val="en-US"/>
        </w:rPr>
        <w:t>C L298 merupakan sebuah IC tipe H-bridge  yang mampu mengendalikan beban-beban induktif seperti relay, solenoid, motor DC dan motor stepper.</w:t>
      </w:r>
    </w:p>
    <w:p w14:paraId="76F83F53" w14:textId="77777777" w:rsidR="00BA0230" w:rsidRDefault="003F1109" w:rsidP="00BA0230">
      <w:pPr>
        <w:ind w:firstLine="720"/>
        <w:rPr>
          <w:lang w:val="en-US"/>
        </w:rPr>
      </w:pPr>
      <w:r w:rsidRPr="003F1109">
        <w:rPr>
          <w:lang w:val="en-US"/>
        </w:rPr>
        <w:t>Pada IC L298 terdiri dari transistor-transistor logik (TTL) dengan gerbang nand yang berfungsi untuk memudahkan dalam menentukan arah putaran suatu motor dc maupun motor stepper.</w:t>
      </w:r>
    </w:p>
    <w:p w14:paraId="6867D2C5" w14:textId="77777777" w:rsidR="00BA0230" w:rsidRDefault="00BA0230" w:rsidP="00BA0230">
      <w:pPr>
        <w:ind w:firstLine="720"/>
        <w:rPr>
          <w:lang w:val="en-US"/>
        </w:rPr>
      </w:pPr>
    </w:p>
    <w:p w14:paraId="13425446" w14:textId="77777777" w:rsidR="00BA0230" w:rsidRDefault="00BA0230" w:rsidP="00BA0230">
      <w:pPr>
        <w:ind w:firstLine="720"/>
        <w:rPr>
          <w:lang w:val="en-US"/>
        </w:rPr>
      </w:pPr>
    </w:p>
    <w:p w14:paraId="2644406C" w14:textId="77777777" w:rsidR="00BA0230" w:rsidRDefault="00BA0230" w:rsidP="00BA0230">
      <w:pPr>
        <w:ind w:firstLine="720"/>
        <w:rPr>
          <w:lang w:val="en-US"/>
        </w:rPr>
      </w:pPr>
    </w:p>
    <w:p w14:paraId="6F1959FE" w14:textId="77777777" w:rsidR="00BA0230" w:rsidRDefault="00BA0230" w:rsidP="00BA0230">
      <w:pPr>
        <w:ind w:firstLine="720"/>
        <w:rPr>
          <w:lang w:val="en-US"/>
        </w:rPr>
      </w:pPr>
    </w:p>
    <w:p w14:paraId="652FBE89" w14:textId="77777777" w:rsidR="00BA0230" w:rsidRDefault="00BA0230" w:rsidP="00BA0230">
      <w:pPr>
        <w:ind w:firstLine="720"/>
        <w:rPr>
          <w:lang w:val="en-US"/>
        </w:rPr>
      </w:pPr>
    </w:p>
    <w:p w14:paraId="620C05A6" w14:textId="3A9E47A8" w:rsidR="003F1109" w:rsidRPr="003F1109" w:rsidRDefault="003F1109" w:rsidP="00BA0230">
      <w:pPr>
        <w:ind w:firstLine="720"/>
        <w:rPr>
          <w:lang w:val="en-US"/>
        </w:rPr>
      </w:pPr>
      <w:r w:rsidRPr="003F1109">
        <w:rPr>
          <w:lang w:val="en-US"/>
        </w:rPr>
        <w:t xml:space="preserve"> </w:t>
      </w:r>
    </w:p>
    <w:p w14:paraId="2C85E26F" w14:textId="6EF87EF6" w:rsidR="003F1109" w:rsidRPr="003F1109" w:rsidRDefault="003F1109" w:rsidP="003F1109">
      <w:pPr>
        <w:ind w:firstLine="720"/>
        <w:rPr>
          <w:lang w:val="en-US"/>
        </w:rPr>
      </w:pPr>
      <w:r w:rsidRPr="003F1109">
        <w:rPr>
          <w:lang w:val="en-US"/>
        </w:rPr>
        <w:lastRenderedPageBreak/>
        <w:t>Untuk dipasaran sudah terdapat modul driver motor menggunakan ic l298 ini, sehingga lebih praktis dalam penggunaannya karena pin I/O nya sudah terpackage dengan rapi dan mudah digunakan.</w:t>
      </w:r>
    </w:p>
    <w:p w14:paraId="0CA1EE95" w14:textId="274C992A" w:rsidR="003F1109" w:rsidRDefault="003F1109" w:rsidP="003F1109">
      <w:pPr>
        <w:ind w:firstLine="720"/>
        <w:rPr>
          <w:lang w:val="en-US"/>
        </w:rPr>
      </w:pPr>
      <w:r w:rsidRPr="003F1109">
        <w:rPr>
          <w:lang w:val="en-US"/>
        </w:rPr>
        <w:t>Kelebihan akan modul driver motor L298N ini yaitu dalam hal kepresisian dalam mengontrol motor sehingga motor lebih mudah untuk dikontrol.</w:t>
      </w:r>
    </w:p>
    <w:p w14:paraId="3D4ED305" w14:textId="258B2549" w:rsidR="003F1109" w:rsidRDefault="003F1109" w:rsidP="003F1109">
      <w:pPr>
        <w:ind w:firstLine="720"/>
        <w:rPr>
          <w:lang w:val="en-US"/>
        </w:rPr>
      </w:pPr>
    </w:p>
    <w:p w14:paraId="662237FC" w14:textId="49CAAFEA" w:rsidR="00C53BA4" w:rsidRDefault="00C53BA4" w:rsidP="003F1109">
      <w:pPr>
        <w:ind w:firstLine="720"/>
        <w:rPr>
          <w:lang w:val="en-US"/>
        </w:rPr>
      </w:pPr>
    </w:p>
    <w:p w14:paraId="7FCB7706" w14:textId="77777777" w:rsidR="00C53BA4" w:rsidRDefault="00C53BA4" w:rsidP="003F1109">
      <w:pPr>
        <w:ind w:firstLine="720"/>
        <w:rPr>
          <w:lang w:val="en-US"/>
        </w:rPr>
      </w:pPr>
    </w:p>
    <w:p w14:paraId="7AF28C93" w14:textId="09359643" w:rsidR="003F1109" w:rsidRPr="003F1109" w:rsidRDefault="003F1109" w:rsidP="003F1109">
      <w:pPr>
        <w:pStyle w:val="ListParagraph"/>
        <w:numPr>
          <w:ilvl w:val="0"/>
          <w:numId w:val="43"/>
        </w:numPr>
        <w:rPr>
          <w:b/>
          <w:bCs/>
          <w:lang w:val="en-US"/>
        </w:rPr>
      </w:pPr>
      <w:r w:rsidRPr="003F1109">
        <w:rPr>
          <w:b/>
          <w:bCs/>
          <w:lang w:val="en-US"/>
        </w:rPr>
        <w:t xml:space="preserve">Pin out dari driver motor </w:t>
      </w:r>
      <w:r w:rsidR="00F21452">
        <w:rPr>
          <w:b/>
          <w:bCs/>
          <w:lang w:val="en-US"/>
        </w:rPr>
        <w:t>L</w:t>
      </w:r>
      <w:r w:rsidRPr="003F1109">
        <w:rPr>
          <w:b/>
          <w:bCs/>
          <w:lang w:val="en-US"/>
        </w:rPr>
        <w:t>298</w:t>
      </w:r>
      <w:r w:rsidR="00C53BA4">
        <w:rPr>
          <w:b/>
          <w:bCs/>
          <w:lang w:val="en-US"/>
        </w:rPr>
        <w:t>N</w:t>
      </w:r>
    </w:p>
    <w:p w14:paraId="42A21864" w14:textId="1B691E6E" w:rsidR="003F1109" w:rsidRDefault="005B2379" w:rsidP="00F21452">
      <w:pPr>
        <w:jc w:val="center"/>
        <w:rPr>
          <w:b/>
          <w:bCs/>
          <w:lang w:val="en-US"/>
        </w:rPr>
      </w:pPr>
      <w:r>
        <w:rPr>
          <w:b/>
          <w:bCs/>
          <w:lang w:val="en-US"/>
        </w:rPr>
        <w:drawing>
          <wp:inline distT="0" distB="0" distL="0" distR="0" wp14:anchorId="7764FCF9" wp14:editId="441ECA71">
            <wp:extent cx="4467225" cy="30873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n out DM.bmp"/>
                    <pic:cNvPicPr/>
                  </pic:nvPicPr>
                  <pic:blipFill>
                    <a:blip r:embed="rId14">
                      <a:extLst>
                        <a:ext uri="{28A0092B-C50C-407E-A947-70E740481C1C}">
                          <a14:useLocalDpi xmlns:a14="http://schemas.microsoft.com/office/drawing/2010/main" val="0"/>
                        </a:ext>
                      </a:extLst>
                    </a:blip>
                    <a:stretch>
                      <a:fillRect/>
                    </a:stretch>
                  </pic:blipFill>
                  <pic:spPr>
                    <a:xfrm>
                      <a:off x="0" y="0"/>
                      <a:ext cx="4478037" cy="3094798"/>
                    </a:xfrm>
                    <a:prstGeom prst="rect">
                      <a:avLst/>
                    </a:prstGeom>
                  </pic:spPr>
                </pic:pic>
              </a:graphicData>
            </a:graphic>
          </wp:inline>
        </w:drawing>
      </w:r>
    </w:p>
    <w:p w14:paraId="335E97C3" w14:textId="1C89EDB2" w:rsidR="00137EEC" w:rsidRPr="00137EEC" w:rsidRDefault="00137EEC" w:rsidP="00137EEC">
      <w:pPr>
        <w:jc w:val="center"/>
        <w:rPr>
          <w:lang w:val="en-US"/>
        </w:rPr>
      </w:pPr>
      <w:bookmarkStart w:id="54" w:name="_Toc17159716"/>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2</w:t>
      </w:r>
      <w:r w:rsidRPr="00B96A17">
        <w:fldChar w:fldCharType="end"/>
      </w:r>
      <w:r w:rsidRPr="00B96A17">
        <w:t xml:space="preserve"> </w:t>
      </w:r>
      <w:r>
        <w:rPr>
          <w:lang w:val="en-US"/>
        </w:rPr>
        <w:t>Pin Out dari Driver Motor L298N</w:t>
      </w:r>
      <w:bookmarkEnd w:id="54"/>
    </w:p>
    <w:p w14:paraId="04D521F5" w14:textId="4F43EF41" w:rsidR="001B74C0" w:rsidRDefault="001B74C0" w:rsidP="003C00E4">
      <w:pPr>
        <w:pStyle w:val="Caption"/>
        <w:rPr>
          <w:lang w:val="en-US"/>
        </w:rPr>
      </w:pPr>
    </w:p>
    <w:p w14:paraId="564BD7CA" w14:textId="77777777" w:rsidR="005B2379" w:rsidRPr="005B2379" w:rsidRDefault="005B2379" w:rsidP="005B2379">
      <w:pPr>
        <w:rPr>
          <w:lang w:val="en-US"/>
        </w:rPr>
      </w:pPr>
      <w:r w:rsidRPr="005B2379">
        <w:rPr>
          <w:lang w:val="en-US"/>
        </w:rPr>
        <w:t>Keterangan :</w:t>
      </w:r>
    </w:p>
    <w:p w14:paraId="36A248FC" w14:textId="77777777" w:rsidR="005B2379" w:rsidRPr="005B2379" w:rsidRDefault="005B2379" w:rsidP="005B2379">
      <w:pPr>
        <w:rPr>
          <w:lang w:val="en-US"/>
        </w:rPr>
      </w:pPr>
    </w:p>
    <w:p w14:paraId="5C9B6B61" w14:textId="77777777" w:rsidR="005B2379" w:rsidRDefault="005B2379" w:rsidP="005B2379">
      <w:pPr>
        <w:pStyle w:val="ListParagraph"/>
        <w:numPr>
          <w:ilvl w:val="0"/>
          <w:numId w:val="43"/>
        </w:numPr>
        <w:rPr>
          <w:lang w:val="en-US"/>
        </w:rPr>
      </w:pPr>
      <w:r w:rsidRPr="005B2379">
        <w:rPr>
          <w:lang w:val="en-US"/>
        </w:rPr>
        <w:t xml:space="preserve">  Enable A : berfungsi untuk mengaktifkan bagian output motor A</w:t>
      </w:r>
    </w:p>
    <w:p w14:paraId="69E6D516" w14:textId="0B206058" w:rsidR="005B2379" w:rsidRPr="005B2379" w:rsidRDefault="005B2379" w:rsidP="005B2379">
      <w:pPr>
        <w:pStyle w:val="ListParagraph"/>
        <w:numPr>
          <w:ilvl w:val="0"/>
          <w:numId w:val="43"/>
        </w:numPr>
        <w:rPr>
          <w:lang w:val="en-US"/>
        </w:rPr>
      </w:pPr>
      <w:r>
        <w:rPr>
          <w:lang w:val="en-US"/>
        </w:rPr>
        <w:t xml:space="preserve">  </w:t>
      </w:r>
      <w:r w:rsidRPr="005B2379">
        <w:rPr>
          <w:lang w:val="en-US"/>
        </w:rPr>
        <w:t>Enable B : berfungsi untuk mengaktifkan bagian output motor B</w:t>
      </w:r>
    </w:p>
    <w:p w14:paraId="57899EA8" w14:textId="076FD410" w:rsidR="005B2379" w:rsidRPr="005B2379" w:rsidRDefault="005B2379" w:rsidP="005B2379">
      <w:pPr>
        <w:pStyle w:val="ListParagraph"/>
        <w:numPr>
          <w:ilvl w:val="0"/>
          <w:numId w:val="43"/>
        </w:numPr>
        <w:rPr>
          <w:lang w:val="en-US"/>
        </w:rPr>
      </w:pPr>
      <w:r w:rsidRPr="005B2379">
        <w:rPr>
          <w:lang w:val="en-US"/>
        </w:rPr>
        <w:t>Jumper 5vdc : sebagai mode pemilihan sumber tegangan 5Vdc, jika tidak dijumper maka akan ke mode sumber tegangan 12 Vdc</w:t>
      </w:r>
    </w:p>
    <w:p w14:paraId="0F6D55AC" w14:textId="6405A7BA" w:rsidR="005B2379" w:rsidRDefault="005B2379" w:rsidP="005B2379">
      <w:pPr>
        <w:pStyle w:val="ListParagraph"/>
        <w:numPr>
          <w:ilvl w:val="0"/>
          <w:numId w:val="43"/>
        </w:numPr>
        <w:rPr>
          <w:lang w:val="en-US"/>
        </w:rPr>
      </w:pPr>
      <w:r w:rsidRPr="005B2379">
        <w:rPr>
          <w:lang w:val="en-US"/>
        </w:rPr>
        <w:t>Control Pin : Sebagai kendali perputaran dan kecepatan motor yang dihubungkan ke Mikrokontroler</w:t>
      </w:r>
    </w:p>
    <w:p w14:paraId="4800793D" w14:textId="77777777" w:rsidR="005B2379" w:rsidRPr="005B2379" w:rsidRDefault="005B2379" w:rsidP="005B2379">
      <w:pPr>
        <w:pStyle w:val="ListParagraph"/>
        <w:ind w:left="720" w:firstLine="0"/>
        <w:rPr>
          <w:lang w:val="en-US"/>
        </w:rPr>
      </w:pPr>
    </w:p>
    <w:p w14:paraId="0F9F5181" w14:textId="67D2372B" w:rsidR="005B2379" w:rsidRPr="00C53BA4" w:rsidRDefault="005B2379" w:rsidP="005B2379">
      <w:pPr>
        <w:rPr>
          <w:b/>
          <w:bCs/>
          <w:lang w:val="en-US"/>
        </w:rPr>
      </w:pPr>
      <w:r w:rsidRPr="005B2379">
        <w:rPr>
          <w:b/>
          <w:bCs/>
          <w:lang w:val="en-US"/>
        </w:rPr>
        <w:t>Spesifikasi dari Modul Driver Motor L298N</w:t>
      </w:r>
    </w:p>
    <w:p w14:paraId="6E067DBA" w14:textId="3223383D" w:rsidR="005B2379" w:rsidRPr="005B2379" w:rsidRDefault="005B2379" w:rsidP="005B2379">
      <w:pPr>
        <w:pStyle w:val="ListParagraph"/>
        <w:numPr>
          <w:ilvl w:val="0"/>
          <w:numId w:val="43"/>
        </w:numPr>
        <w:rPr>
          <w:lang w:val="en-US"/>
        </w:rPr>
      </w:pPr>
      <w:r w:rsidRPr="005B2379">
        <w:rPr>
          <w:lang w:val="en-US"/>
        </w:rPr>
        <w:t xml:space="preserve"> Menggunakan IC L298N (Double H bridge Drive Chip)</w:t>
      </w:r>
    </w:p>
    <w:p w14:paraId="0A124DCC" w14:textId="40E0B964" w:rsidR="005B2379" w:rsidRPr="005B2379" w:rsidRDefault="005B2379" w:rsidP="005B2379">
      <w:pPr>
        <w:pStyle w:val="ListParagraph"/>
        <w:numPr>
          <w:ilvl w:val="0"/>
          <w:numId w:val="43"/>
        </w:numPr>
        <w:rPr>
          <w:lang w:val="en-US"/>
        </w:rPr>
      </w:pPr>
      <w:r w:rsidRPr="005B2379">
        <w:rPr>
          <w:lang w:val="en-US"/>
        </w:rPr>
        <w:t>Tegangan minimal untuk masukan power antara 5V-35V</w:t>
      </w:r>
    </w:p>
    <w:p w14:paraId="7B3F3D15" w14:textId="49ADB098" w:rsidR="005B2379" w:rsidRPr="005B2379" w:rsidRDefault="005B2379" w:rsidP="005B2379">
      <w:pPr>
        <w:pStyle w:val="ListParagraph"/>
        <w:numPr>
          <w:ilvl w:val="0"/>
          <w:numId w:val="43"/>
        </w:numPr>
        <w:rPr>
          <w:lang w:val="en-US"/>
        </w:rPr>
      </w:pPr>
      <w:r w:rsidRPr="005B2379">
        <w:rPr>
          <w:lang w:val="en-US"/>
        </w:rPr>
        <w:t>Tegangan operasional : 5V</w:t>
      </w:r>
    </w:p>
    <w:p w14:paraId="441754C0" w14:textId="7815167C" w:rsidR="005B2379" w:rsidRPr="005B2379" w:rsidRDefault="005B2379" w:rsidP="005B2379">
      <w:pPr>
        <w:pStyle w:val="ListParagraph"/>
        <w:numPr>
          <w:ilvl w:val="0"/>
          <w:numId w:val="43"/>
        </w:numPr>
        <w:rPr>
          <w:lang w:val="en-US"/>
        </w:rPr>
      </w:pPr>
      <w:r w:rsidRPr="005B2379">
        <w:rPr>
          <w:lang w:val="en-US"/>
        </w:rPr>
        <w:t>Arus untuk masukan antara 0-36mA</w:t>
      </w:r>
    </w:p>
    <w:p w14:paraId="4E1B28FC" w14:textId="21416050" w:rsidR="005B2379" w:rsidRPr="005B2379" w:rsidRDefault="005B2379" w:rsidP="005B2379">
      <w:pPr>
        <w:pStyle w:val="ListParagraph"/>
        <w:numPr>
          <w:ilvl w:val="0"/>
          <w:numId w:val="43"/>
        </w:numPr>
        <w:rPr>
          <w:lang w:val="en-US"/>
        </w:rPr>
      </w:pPr>
      <w:r w:rsidRPr="005B2379">
        <w:rPr>
          <w:lang w:val="en-US"/>
        </w:rPr>
        <w:t>Arus maksimal untuk keluaran per Output A maupun B yaitu 2A</w:t>
      </w:r>
    </w:p>
    <w:p w14:paraId="03002038" w14:textId="7BB53686" w:rsidR="005B2379" w:rsidRPr="005B2379" w:rsidRDefault="005B2379" w:rsidP="005B2379">
      <w:pPr>
        <w:pStyle w:val="ListParagraph"/>
        <w:numPr>
          <w:ilvl w:val="0"/>
          <w:numId w:val="43"/>
        </w:numPr>
        <w:rPr>
          <w:lang w:val="en-US"/>
        </w:rPr>
      </w:pPr>
      <w:r w:rsidRPr="005B2379">
        <w:rPr>
          <w:lang w:val="en-US"/>
        </w:rPr>
        <w:t>Daya maksimal yaitu 25W</w:t>
      </w:r>
    </w:p>
    <w:p w14:paraId="36E0C190" w14:textId="40FDF898" w:rsidR="005B2379" w:rsidRPr="005B2379" w:rsidRDefault="005B2379" w:rsidP="005B2379">
      <w:pPr>
        <w:pStyle w:val="ListParagraph"/>
        <w:numPr>
          <w:ilvl w:val="0"/>
          <w:numId w:val="43"/>
        </w:numPr>
        <w:rPr>
          <w:lang w:val="en-US"/>
        </w:rPr>
      </w:pPr>
      <w:r w:rsidRPr="005B2379">
        <w:rPr>
          <w:lang w:val="en-US"/>
        </w:rPr>
        <w:t>Dimensi modul yaitu 43 x 43 x 26mm</w:t>
      </w:r>
    </w:p>
    <w:p w14:paraId="03770664" w14:textId="707FB3DC" w:rsidR="005B2379" w:rsidRDefault="005B2379" w:rsidP="005B2379">
      <w:pPr>
        <w:pStyle w:val="ListParagraph"/>
        <w:numPr>
          <w:ilvl w:val="0"/>
          <w:numId w:val="43"/>
        </w:numPr>
        <w:rPr>
          <w:lang w:val="en-US"/>
        </w:rPr>
      </w:pPr>
      <w:r w:rsidRPr="005B2379">
        <w:rPr>
          <w:lang w:val="en-US"/>
        </w:rPr>
        <w:t>Berat : 26g</w:t>
      </w:r>
    </w:p>
    <w:p w14:paraId="6E23FB27" w14:textId="07B67EA5" w:rsidR="00C85CB8" w:rsidRDefault="00C85CB8" w:rsidP="00C85CB8">
      <w:pPr>
        <w:rPr>
          <w:lang w:val="en-US"/>
        </w:rPr>
      </w:pPr>
    </w:p>
    <w:p w14:paraId="7F2536B6" w14:textId="77777777" w:rsidR="00BC03B9" w:rsidRDefault="00BC03B9" w:rsidP="00C85CB8">
      <w:pPr>
        <w:rPr>
          <w:lang w:val="en-US"/>
        </w:rPr>
      </w:pPr>
    </w:p>
    <w:p w14:paraId="76C7DE70" w14:textId="58675D5A" w:rsidR="00C85CB8" w:rsidRDefault="00C85CB8" w:rsidP="00C85CB8">
      <w:pPr>
        <w:rPr>
          <w:b/>
          <w:bCs/>
          <w:lang w:val="en-US"/>
        </w:rPr>
      </w:pPr>
      <w:r>
        <w:rPr>
          <w:b/>
          <w:bCs/>
          <w:lang w:val="en-US"/>
        </w:rPr>
        <w:t>PWM (Pulse Width Modulation)</w:t>
      </w:r>
    </w:p>
    <w:p w14:paraId="10752E13" w14:textId="77777777" w:rsidR="00BC03B9" w:rsidRPr="00C85CB8" w:rsidRDefault="00BC03B9" w:rsidP="00C85CB8">
      <w:pPr>
        <w:rPr>
          <w:lang w:val="en-US"/>
        </w:rPr>
      </w:pPr>
    </w:p>
    <w:p w14:paraId="5822DCE9" w14:textId="73AD8B0C" w:rsidR="00C85CB8" w:rsidRDefault="00C85CB8" w:rsidP="00C85CB8">
      <w:pPr>
        <w:ind w:firstLine="720"/>
        <w:rPr>
          <w:lang w:val="en-US"/>
        </w:rPr>
      </w:pPr>
      <w:r w:rsidRPr="00C85CB8">
        <w:rPr>
          <w:lang w:val="en-US"/>
        </w:rPr>
        <w:t>PWM ( Pulse Width Modulation) adalah salah satu teknik modulasi dengan mengubah lebar pulsa (duty cylce) dengan nilai amplitudo dan frekuensi yang tetap. Satu siklus pulsa merupakan kondisi high kemudian berada di zona transisi ke kondisi low. Lebar pulsa PWM berbanding lurus dengan amplitudo sinyal asli yang belum termodulasi. Duty Cycle merupakan representasi dari kondisi logika high dalam suatu periode sinyal dan di nyatakan dalam bentuk (%) dengan range 0% sampai 100%, sebagai contoh jika sinyal berada dalam kondisi high terus menerus artinya memiliki duty cycle sebesar 100%. Jika waktu sinyal keadaan high sama dengan keadaan low maka sinyal mempunyai duty cycle sebesar 50%.</w:t>
      </w:r>
    </w:p>
    <w:p w14:paraId="63BC402C" w14:textId="77777777" w:rsidR="00BA0230" w:rsidRPr="00C85CB8" w:rsidRDefault="00BA0230" w:rsidP="00C85CB8">
      <w:pPr>
        <w:ind w:firstLine="720"/>
        <w:rPr>
          <w:lang w:val="en-US"/>
        </w:rPr>
      </w:pPr>
    </w:p>
    <w:p w14:paraId="6990C8B0" w14:textId="0E985B0D" w:rsidR="00C85CB8" w:rsidRDefault="00C85CB8" w:rsidP="00C85CB8">
      <w:pPr>
        <w:ind w:firstLine="720"/>
        <w:rPr>
          <w:lang w:val="en-US"/>
        </w:rPr>
      </w:pPr>
      <w:r w:rsidRPr="00C85CB8">
        <w:rPr>
          <w:lang w:val="en-US"/>
        </w:rPr>
        <w:t>Aplikasi penggunaan PWM biasanya ditemui untuk pengaturan kecepatan motor dc, pengaturan cerah/redup LED, dan pengendalian sudut pada motor servo. Contoh penggunaan PWM pada pengaturan kecepatan motor dc semakin besar nilai duty cycle yang diberikan maka akan berpengaruh terhadap cepatnya putaran motor. Apabila nilai duty cylce-nya kecil maka motor akan bergerak lambat.</w:t>
      </w:r>
    </w:p>
    <w:p w14:paraId="5F19316D" w14:textId="77777777" w:rsidR="00BA0230" w:rsidRDefault="00DB3781" w:rsidP="00DB3781">
      <w:pPr>
        <w:rPr>
          <w:lang w:val="en-US"/>
        </w:rPr>
      </w:pPr>
      <w:r w:rsidRPr="00DB3781">
        <w:rPr>
          <w:lang w:val="en-US"/>
        </w:rPr>
        <w:t xml:space="preserve">Aplikasi penggunaan PWM biasanya ditemui untuk pengaturan kecepatan motor dc, pengaturan cerah/redup LED, dan pengendalian sudut pada motor servo. </w:t>
      </w:r>
    </w:p>
    <w:p w14:paraId="1D415F61" w14:textId="77777777" w:rsidR="00BA0230" w:rsidRDefault="00BA0230" w:rsidP="00DB3781">
      <w:pPr>
        <w:rPr>
          <w:lang w:val="en-US"/>
        </w:rPr>
      </w:pPr>
    </w:p>
    <w:p w14:paraId="29B9B082" w14:textId="648A007B" w:rsidR="00DB3781" w:rsidRPr="00DB3781" w:rsidRDefault="00DB3781" w:rsidP="00DB3781">
      <w:pPr>
        <w:rPr>
          <w:lang w:val="en-US"/>
        </w:rPr>
      </w:pPr>
      <w:r w:rsidRPr="00DB3781">
        <w:rPr>
          <w:lang w:val="en-US"/>
        </w:rPr>
        <w:t>Contoh penggunaan PWM pada pengaturan kecepatan motor dc semakin besar nilai duty cycle yang diberikan maka akan berpengaruh terhadap cepatnya putaran motor. Apabila nilai duty cylce-nya kecil maka motor akan bergerak lambat.</w:t>
      </w:r>
      <w:r>
        <w:rPr>
          <w:lang w:val="en-US"/>
        </w:rPr>
        <w:t xml:space="preserve"> </w:t>
      </w:r>
      <w:r w:rsidRPr="00DB3781">
        <w:rPr>
          <w:lang w:val="en-US"/>
        </w:rPr>
        <w:t>Untuk membandingkannya terhadap tegangan DC, PWM memiliki 3 mode operasi yaitu :</w:t>
      </w:r>
    </w:p>
    <w:p w14:paraId="53B5376E" w14:textId="77777777" w:rsidR="00DB3781" w:rsidRPr="00DB3781" w:rsidRDefault="00DB3781" w:rsidP="00DB3781">
      <w:pPr>
        <w:rPr>
          <w:lang w:val="en-US"/>
        </w:rPr>
      </w:pPr>
    </w:p>
    <w:p w14:paraId="6431BE28" w14:textId="452C3D9D" w:rsidR="00DB3781" w:rsidRPr="00DB3781" w:rsidRDefault="00DB3781" w:rsidP="00DB3781">
      <w:pPr>
        <w:rPr>
          <w:lang w:val="en-US"/>
        </w:rPr>
      </w:pPr>
      <w:r w:rsidRPr="00DB3781">
        <w:rPr>
          <w:lang w:val="en-US"/>
        </w:rPr>
        <w:t>1.Inverted Mode</w:t>
      </w:r>
    </w:p>
    <w:p w14:paraId="59C50C1F" w14:textId="77777777" w:rsidR="00DB3781" w:rsidRPr="00DB3781" w:rsidRDefault="00DB3781" w:rsidP="00DB3781">
      <w:pPr>
        <w:rPr>
          <w:lang w:val="en-US"/>
        </w:rPr>
      </w:pPr>
      <w:r w:rsidRPr="00DB3781">
        <w:rPr>
          <w:lang w:val="en-US"/>
        </w:rPr>
        <w:t>Pada mode inverted ini jika nilai sinyal lebih besar dari pada titik pembanding (compare level) maka output akan di set high (5v) dan sebaliknya jika nilai sinyal lebih kecil maka output akan di set low (0v) seperti pada gelombang A pada gambar di atas.</w:t>
      </w:r>
    </w:p>
    <w:p w14:paraId="776ED807" w14:textId="77777777" w:rsidR="00DB3781" w:rsidRPr="00DB3781" w:rsidRDefault="00DB3781" w:rsidP="00DB3781">
      <w:pPr>
        <w:rPr>
          <w:lang w:val="en-US"/>
        </w:rPr>
      </w:pPr>
    </w:p>
    <w:p w14:paraId="68487B47" w14:textId="4D4495CA" w:rsidR="00DB3781" w:rsidRPr="00DB3781" w:rsidRDefault="00DB3781" w:rsidP="00DB3781">
      <w:pPr>
        <w:rPr>
          <w:lang w:val="en-US"/>
        </w:rPr>
      </w:pPr>
      <w:r w:rsidRPr="00DB3781">
        <w:rPr>
          <w:lang w:val="en-US"/>
        </w:rPr>
        <w:t>2.Non Inverted Mode</w:t>
      </w:r>
    </w:p>
    <w:p w14:paraId="44BFD0D8" w14:textId="77777777" w:rsidR="00DB3781" w:rsidRPr="00DB3781" w:rsidRDefault="00DB3781" w:rsidP="00DB3781">
      <w:pPr>
        <w:rPr>
          <w:lang w:val="en-US"/>
        </w:rPr>
      </w:pPr>
      <w:r w:rsidRPr="00DB3781">
        <w:rPr>
          <w:lang w:val="en-US"/>
        </w:rPr>
        <w:t>Pada mode non inverted ini output akan bernilai high (5v) jika titik pembanding (compare level) lebih besar dari pada nilai sinyal dan sebaliknya jika bernilai low (0v) pada saat titik pembanding lebih kecil dari nilai sinyal seperti pada gelombang B pada gambar di atas.</w:t>
      </w:r>
    </w:p>
    <w:p w14:paraId="0DBBDABE" w14:textId="77777777" w:rsidR="00DB3781" w:rsidRPr="00DB3781" w:rsidRDefault="00DB3781" w:rsidP="00DB3781">
      <w:pPr>
        <w:rPr>
          <w:lang w:val="en-US"/>
        </w:rPr>
      </w:pPr>
    </w:p>
    <w:p w14:paraId="1C1AA4AD" w14:textId="5B33337C" w:rsidR="00DB3781" w:rsidRPr="00DB3781" w:rsidRDefault="00DB3781" w:rsidP="00DB3781">
      <w:pPr>
        <w:rPr>
          <w:lang w:val="en-US"/>
        </w:rPr>
      </w:pPr>
      <w:r w:rsidRPr="00DB3781">
        <w:rPr>
          <w:lang w:val="en-US"/>
        </w:rPr>
        <w:t>3.Toggle Mode</w:t>
      </w:r>
    </w:p>
    <w:p w14:paraId="05E9C204" w14:textId="36C1E701" w:rsidR="00DB3781" w:rsidRDefault="00DB3781" w:rsidP="00DB3781">
      <w:pPr>
        <w:rPr>
          <w:lang w:val="en-US"/>
        </w:rPr>
      </w:pPr>
      <w:r w:rsidRPr="00DB3781">
        <w:rPr>
          <w:lang w:val="en-US"/>
        </w:rPr>
        <w:t>Pada mode toggle output akan beralih dari nilai high (5v) ke nilai low (0v) jika titik pembanding sesuai dan sebaliknya beralih dari nilai low ke high.</w:t>
      </w:r>
    </w:p>
    <w:p w14:paraId="4425FDE6" w14:textId="7A754359" w:rsidR="00C85CB8" w:rsidRDefault="00C85CB8" w:rsidP="00C85CB8">
      <w:pPr>
        <w:rPr>
          <w:lang w:val="en-US"/>
        </w:rPr>
      </w:pPr>
    </w:p>
    <w:p w14:paraId="7FA5B33A" w14:textId="12D9A8B1" w:rsidR="00BC03B9" w:rsidRDefault="00BC03B9" w:rsidP="00C85CB8">
      <w:pPr>
        <w:rPr>
          <w:lang w:val="en-US"/>
        </w:rPr>
      </w:pPr>
    </w:p>
    <w:p w14:paraId="43294214" w14:textId="79953D4B" w:rsidR="00BC03B9" w:rsidRDefault="00BC03B9" w:rsidP="00C85CB8">
      <w:pPr>
        <w:rPr>
          <w:lang w:val="en-US"/>
        </w:rPr>
      </w:pPr>
    </w:p>
    <w:p w14:paraId="6D5D70A3" w14:textId="74A6F92E" w:rsidR="00BC03B9" w:rsidRDefault="00BC03B9" w:rsidP="00C85CB8">
      <w:pPr>
        <w:rPr>
          <w:lang w:val="en-US"/>
        </w:rPr>
      </w:pPr>
    </w:p>
    <w:p w14:paraId="44B25C03" w14:textId="6264FCBD" w:rsidR="00BC03B9" w:rsidRDefault="00BC03B9" w:rsidP="00C85CB8">
      <w:pPr>
        <w:rPr>
          <w:lang w:val="en-US"/>
        </w:rPr>
      </w:pPr>
    </w:p>
    <w:p w14:paraId="5740BB45" w14:textId="261C6D9B" w:rsidR="00BC03B9" w:rsidRDefault="00BC03B9" w:rsidP="00C85CB8">
      <w:pPr>
        <w:rPr>
          <w:lang w:val="en-US"/>
        </w:rPr>
      </w:pPr>
    </w:p>
    <w:p w14:paraId="2BA58FDA" w14:textId="1472CE10" w:rsidR="00BC03B9" w:rsidRDefault="00BC03B9" w:rsidP="00C85CB8">
      <w:pPr>
        <w:rPr>
          <w:lang w:val="en-US"/>
        </w:rPr>
      </w:pPr>
    </w:p>
    <w:p w14:paraId="13580386" w14:textId="16514ECC" w:rsidR="00BC03B9" w:rsidRDefault="00BC03B9" w:rsidP="00C85CB8">
      <w:pPr>
        <w:rPr>
          <w:lang w:val="en-US"/>
        </w:rPr>
      </w:pPr>
    </w:p>
    <w:p w14:paraId="484895BE" w14:textId="3C8705B7" w:rsidR="00BC03B9" w:rsidRDefault="00BC03B9" w:rsidP="00C85CB8">
      <w:pPr>
        <w:rPr>
          <w:lang w:val="en-US"/>
        </w:rPr>
      </w:pPr>
    </w:p>
    <w:p w14:paraId="22F30F61" w14:textId="77777777" w:rsidR="00BC03B9" w:rsidRPr="00C85CB8" w:rsidRDefault="00BC03B9" w:rsidP="00C85CB8">
      <w:pPr>
        <w:rPr>
          <w:lang w:val="en-US"/>
        </w:rPr>
      </w:pPr>
    </w:p>
    <w:p w14:paraId="7396F90C" w14:textId="3E694F62" w:rsidR="00F9675A" w:rsidRPr="00F9675A" w:rsidRDefault="00F9675A" w:rsidP="00F9675A">
      <w:pPr>
        <w:pStyle w:val="Heading3"/>
      </w:pPr>
      <w:bookmarkStart w:id="55" w:name="_Toc17159677"/>
      <w:r w:rsidRPr="00F9675A">
        <w:lastRenderedPageBreak/>
        <w:t>Kipas FAN</w:t>
      </w:r>
      <w:r>
        <w:t xml:space="preserve"> (Pendingin)</w:t>
      </w:r>
      <w:bookmarkEnd w:id="55"/>
    </w:p>
    <w:p w14:paraId="4F605133" w14:textId="77777777" w:rsidR="00F9675A" w:rsidRPr="00F9675A" w:rsidRDefault="00F9675A" w:rsidP="00F9675A">
      <w:pPr>
        <w:ind w:firstLine="720"/>
        <w:rPr>
          <w:lang w:val="en-US"/>
        </w:rPr>
      </w:pPr>
      <w:r w:rsidRPr="00F9675A">
        <w:rPr>
          <w:lang w:val="en-US"/>
        </w:rPr>
        <w:t>Fan atau Kipas pendingin, adalah salah satu kelengkapan pada komputer.</w:t>
      </w:r>
    </w:p>
    <w:p w14:paraId="2CA031C9" w14:textId="06E16A15" w:rsidR="00F9675A" w:rsidRDefault="00F9675A" w:rsidP="00F9675A">
      <w:pPr>
        <w:rPr>
          <w:lang w:val="en-US"/>
        </w:rPr>
      </w:pPr>
      <w:r w:rsidRPr="00F9675A">
        <w:rPr>
          <w:lang w:val="en-US"/>
        </w:rPr>
        <w:t>Fungsi utama dari sebuah kipas komputer adalah mengeluarkan panas dan menggantinya dengan udara segar ke dalam sistem. Kipas pendingin ini telah dirancang agar sesuai ditempatkan pada motherboard atau hard disk drive. Ada sekitar 3 atau 4 baling-baling kipas pada CPU. Ada juga komputer yang telah dirancang khusus sudah mempunyai kipas extra yang ditempelkan pada casing komputer yang terbuat dari alumunium, namun demikian kipas tersebut tidaklah cukup untuk meredam panas yang dihasilkan oleh CPU sehingga tetap harus dipasang kipas pendingin CPU, apalagi untuk komputer yang digunakan antara antara 12 hingga 15 jam sehari sehingga kipas tersebut tidak akan cukup untuk memberikan ventilasi udara yang memadai. Oleh karena itu kipas pendingin untuk CPU didesain dan telah terbukti mampu meredam panas yang dihasilkan oleh CPU walaupun komputer dioperasikan dalam jangka waktu yang lama.</w:t>
      </w:r>
    </w:p>
    <w:p w14:paraId="45F02F23" w14:textId="77777777" w:rsidR="00C54F48" w:rsidRDefault="00C54F48" w:rsidP="00BA0230">
      <w:pPr>
        <w:rPr>
          <w:lang w:val="en-US"/>
        </w:rPr>
      </w:pPr>
    </w:p>
    <w:p w14:paraId="0F4D6313" w14:textId="27DBF403" w:rsidR="009F50B0" w:rsidRPr="00C54F48" w:rsidRDefault="009F50B0" w:rsidP="00C54F48">
      <w:pPr>
        <w:pStyle w:val="ListParagraph"/>
        <w:numPr>
          <w:ilvl w:val="0"/>
          <w:numId w:val="45"/>
        </w:numPr>
        <w:rPr>
          <w:b/>
          <w:bCs/>
          <w:lang w:val="en-US"/>
        </w:rPr>
      </w:pPr>
      <w:r w:rsidRPr="00C54F48">
        <w:rPr>
          <w:b/>
          <w:bCs/>
          <w:lang w:val="en-US"/>
        </w:rPr>
        <w:t>Exhaust FAN</w:t>
      </w:r>
    </w:p>
    <w:p w14:paraId="35AFB4D3" w14:textId="77777777" w:rsidR="00C54F48" w:rsidRDefault="009F50B0" w:rsidP="00C54F48">
      <w:pPr>
        <w:ind w:firstLine="720"/>
        <w:rPr>
          <w:lang w:val="en-US"/>
        </w:rPr>
      </w:pPr>
      <w:r w:rsidRPr="009F50B0">
        <w:rPr>
          <w:lang w:val="en-US"/>
        </w:rPr>
        <w:t>Pengertian Exhaust Fan Dan Cara Memilihnya – Exhaust fan berfungsi untuk menghisap udara di dalam ruang untuk dibuang ke luar, dan pada saat bersamaan menarik udara segar di luar ke dalam ruangan. Selain itu exhaust fan juga bisa mengatur volume udara yang akan disirkulasikan pada ruang. Supaya tetap sehat ruang butuh sirkulasi udara agar selalu ada pergantian udara dalam ruangan dengan udara segar dari luar luar ruangan.</w:t>
      </w:r>
    </w:p>
    <w:p w14:paraId="7BD32987" w14:textId="77777777" w:rsidR="00BC03B9" w:rsidRDefault="00BC03B9" w:rsidP="00C54F48">
      <w:pPr>
        <w:ind w:firstLine="720"/>
        <w:rPr>
          <w:lang w:val="en-US"/>
        </w:rPr>
      </w:pPr>
    </w:p>
    <w:p w14:paraId="17855EE2" w14:textId="77777777" w:rsidR="00BC03B9" w:rsidRDefault="00BC03B9" w:rsidP="00C54F48">
      <w:pPr>
        <w:ind w:firstLine="720"/>
        <w:rPr>
          <w:lang w:val="en-US"/>
        </w:rPr>
      </w:pPr>
    </w:p>
    <w:p w14:paraId="77A7584B" w14:textId="77777777" w:rsidR="00BC03B9" w:rsidRDefault="00BC03B9" w:rsidP="00C54F48">
      <w:pPr>
        <w:ind w:firstLine="720"/>
        <w:rPr>
          <w:lang w:val="en-US"/>
        </w:rPr>
      </w:pPr>
    </w:p>
    <w:p w14:paraId="3039E6D7" w14:textId="77777777" w:rsidR="00BC03B9" w:rsidRDefault="00BC03B9" w:rsidP="00C54F48">
      <w:pPr>
        <w:ind w:firstLine="720"/>
        <w:rPr>
          <w:lang w:val="en-US"/>
        </w:rPr>
      </w:pPr>
    </w:p>
    <w:p w14:paraId="5DB3A29E" w14:textId="77777777" w:rsidR="00BC03B9" w:rsidRDefault="00BC03B9" w:rsidP="00C54F48">
      <w:pPr>
        <w:ind w:firstLine="720"/>
        <w:rPr>
          <w:lang w:val="en-US"/>
        </w:rPr>
      </w:pPr>
    </w:p>
    <w:p w14:paraId="7176996D" w14:textId="77777777" w:rsidR="00BC03B9" w:rsidRDefault="00BC03B9" w:rsidP="00C54F48">
      <w:pPr>
        <w:ind w:firstLine="720"/>
        <w:rPr>
          <w:lang w:val="en-US"/>
        </w:rPr>
      </w:pPr>
    </w:p>
    <w:p w14:paraId="1873CF9A" w14:textId="77777777" w:rsidR="00BC03B9" w:rsidRDefault="00BC03B9" w:rsidP="00C54F48">
      <w:pPr>
        <w:ind w:firstLine="720"/>
        <w:rPr>
          <w:lang w:val="en-US"/>
        </w:rPr>
      </w:pPr>
    </w:p>
    <w:p w14:paraId="6E4F25E6" w14:textId="77777777" w:rsidR="00BC03B9" w:rsidRDefault="00BC03B9" w:rsidP="00C54F48">
      <w:pPr>
        <w:ind w:firstLine="720"/>
        <w:rPr>
          <w:lang w:val="en-US"/>
        </w:rPr>
      </w:pPr>
    </w:p>
    <w:p w14:paraId="4359FB47" w14:textId="2DF0147F" w:rsidR="009F50B0" w:rsidRDefault="009F50B0" w:rsidP="00C54F48">
      <w:pPr>
        <w:ind w:firstLine="720"/>
        <w:rPr>
          <w:lang w:val="en-US"/>
        </w:rPr>
      </w:pPr>
      <w:r w:rsidRPr="009F50B0">
        <w:rPr>
          <w:lang w:val="en-US"/>
        </w:rPr>
        <w:lastRenderedPageBreak/>
        <w:t>Exhaust fan merupakan salah satu jenis kipas angin yg difungsikan untuk sirkulasi udara dalam ruang atau rumah. Oleh karena itu,peletakkannya diantara indoor dan outdoor.</w:t>
      </w:r>
      <w:r w:rsidR="00C54F48">
        <w:rPr>
          <w:lang w:val="en-US"/>
        </w:rPr>
        <w:t xml:space="preserve"> </w:t>
      </w:r>
      <w:r w:rsidRPr="009F50B0">
        <w:rPr>
          <w:lang w:val="en-US"/>
        </w:rPr>
        <w:t>Kipas jenis exhaust fan,banyak digunakan karena dapat membuat ruangan sejuk tanpa AC.</w:t>
      </w:r>
      <w:r w:rsidR="00C54F48">
        <w:rPr>
          <w:lang w:val="en-US"/>
        </w:rPr>
        <w:t xml:space="preserve"> </w:t>
      </w:r>
      <w:r w:rsidRPr="009F50B0">
        <w:rPr>
          <w:lang w:val="en-US"/>
        </w:rPr>
        <w:t>Meski begitu, yang menggunakan AC juga harus memasang exhaust fan,untuk mengurangi kelembaban udara dalam ruang.</w:t>
      </w:r>
    </w:p>
    <w:p w14:paraId="60BDF74A" w14:textId="72C4AC52" w:rsidR="00C54F48" w:rsidRDefault="00C54F48" w:rsidP="00C54F48">
      <w:pPr>
        <w:ind w:firstLine="720"/>
        <w:rPr>
          <w:lang w:val="en-US"/>
        </w:rPr>
      </w:pPr>
    </w:p>
    <w:p w14:paraId="7E13A8D7" w14:textId="72CE1132" w:rsidR="00C54F48" w:rsidRDefault="007D3C2E" w:rsidP="007D3C2E">
      <w:pPr>
        <w:ind w:firstLine="720"/>
        <w:jc w:val="center"/>
        <w:rPr>
          <w:lang w:val="en-US"/>
        </w:rPr>
      </w:pPr>
      <w:r>
        <w:rPr>
          <w:lang w:val="en-US"/>
        </w:rPr>
        <w:drawing>
          <wp:inline distT="0" distB="0" distL="0" distR="0" wp14:anchorId="44FD884A" wp14:editId="77FA2BA1">
            <wp:extent cx="2956641" cy="305154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62227" cy="3057310"/>
                    </a:xfrm>
                    <a:prstGeom prst="rect">
                      <a:avLst/>
                    </a:prstGeom>
                    <a:noFill/>
                    <a:ln>
                      <a:noFill/>
                    </a:ln>
                  </pic:spPr>
                </pic:pic>
              </a:graphicData>
            </a:graphic>
          </wp:inline>
        </w:drawing>
      </w:r>
    </w:p>
    <w:p w14:paraId="6E64A159" w14:textId="12C16B49" w:rsidR="00137EEC" w:rsidRPr="003D4C42" w:rsidRDefault="00137EEC" w:rsidP="00137EEC">
      <w:pPr>
        <w:jc w:val="center"/>
        <w:rPr>
          <w:lang w:val="en-US"/>
        </w:rPr>
      </w:pPr>
      <w:bookmarkStart w:id="56" w:name="_Toc17159717"/>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sidR="003D4C42">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rsidR="003D4C42">
        <w:t>3</w:t>
      </w:r>
      <w:r w:rsidRPr="00B96A17">
        <w:fldChar w:fldCharType="end"/>
      </w:r>
      <w:r w:rsidRPr="00B96A17">
        <w:t xml:space="preserve"> </w:t>
      </w:r>
      <w:r w:rsidR="003D4C42">
        <w:rPr>
          <w:lang w:val="en-US"/>
        </w:rPr>
        <w:t>Exhaust FAN</w:t>
      </w:r>
      <w:bookmarkEnd w:id="56"/>
    </w:p>
    <w:p w14:paraId="52D7142C" w14:textId="77777777" w:rsidR="00137EEC" w:rsidRDefault="00137EEC" w:rsidP="00DA6269">
      <w:pPr>
        <w:pStyle w:val="Caption"/>
        <w:rPr>
          <w:lang w:val="en-US"/>
        </w:rPr>
      </w:pPr>
    </w:p>
    <w:p w14:paraId="1793CC7C" w14:textId="2FB0CA1F" w:rsidR="00C54F48" w:rsidRDefault="00C54F48" w:rsidP="00C54F48">
      <w:pPr>
        <w:ind w:firstLine="720"/>
        <w:rPr>
          <w:lang w:val="en-US"/>
        </w:rPr>
      </w:pPr>
    </w:p>
    <w:p w14:paraId="2C46D411" w14:textId="77777777" w:rsidR="009060F4" w:rsidRDefault="009060F4" w:rsidP="00C54F48">
      <w:pPr>
        <w:ind w:firstLine="720"/>
        <w:rPr>
          <w:lang w:val="en-US"/>
        </w:rPr>
      </w:pPr>
    </w:p>
    <w:p w14:paraId="1475AAEA" w14:textId="77777777" w:rsidR="00C54F48" w:rsidRPr="00C54F48" w:rsidRDefault="00C54F48" w:rsidP="00C54F48">
      <w:pPr>
        <w:pStyle w:val="ListParagraph"/>
        <w:numPr>
          <w:ilvl w:val="0"/>
          <w:numId w:val="45"/>
        </w:numPr>
        <w:rPr>
          <w:b/>
          <w:bCs/>
          <w:lang w:val="en-US"/>
        </w:rPr>
      </w:pPr>
      <w:r w:rsidRPr="00C54F48">
        <w:rPr>
          <w:b/>
          <w:bCs/>
          <w:lang w:val="en-US"/>
        </w:rPr>
        <w:t>Tergantung Luas dan Fungsi Ruangan</w:t>
      </w:r>
    </w:p>
    <w:p w14:paraId="759ACAFD" w14:textId="12941663" w:rsidR="00C54F48" w:rsidRPr="00C54F48" w:rsidRDefault="00C54F48" w:rsidP="00C54F48">
      <w:pPr>
        <w:ind w:firstLine="720"/>
        <w:rPr>
          <w:lang w:val="en-US"/>
        </w:rPr>
      </w:pPr>
      <w:r w:rsidRPr="00C54F48">
        <w:rPr>
          <w:lang w:val="en-US"/>
        </w:rPr>
        <w:t>Dalam memilih exhaust fan, hal pertama yang perlu diperhatikan adalah luas ruangan. Kemudian ketahui juga fungsi ruangan. Misalnya, ruangan kerja saya sebenarnya juga berfungsi sebagai ruangan merokok. Setelah itu baru memilih exhaust fan dengan spesifikasi yang sesuai luas dan fungsi ruangan.</w:t>
      </w:r>
      <w:r>
        <w:rPr>
          <w:lang w:val="en-US"/>
        </w:rPr>
        <w:t xml:space="preserve"> </w:t>
      </w:r>
      <w:r w:rsidRPr="00C54F48">
        <w:rPr>
          <w:lang w:val="en-US"/>
        </w:rPr>
        <w:t>Spesifikasi exhaust fan yang perlu diperhatikan diantaranya:</w:t>
      </w:r>
      <w:r>
        <w:rPr>
          <w:lang w:val="en-US"/>
        </w:rPr>
        <w:t xml:space="preserve"> </w:t>
      </w:r>
      <w:r w:rsidRPr="00C54F48">
        <w:rPr>
          <w:lang w:val="en-US"/>
        </w:rPr>
        <w:t>Konsumsi listrik (watt). Sesuaikan dengan daya sambungan listrik PLN kita. Kalau terlalu besar, kadang malah bikin jeblok.</w:t>
      </w:r>
      <w:r>
        <w:rPr>
          <w:lang w:val="en-US"/>
        </w:rPr>
        <w:t xml:space="preserve"> </w:t>
      </w:r>
      <w:r w:rsidRPr="00C54F48">
        <w:rPr>
          <w:lang w:val="en-US"/>
        </w:rPr>
        <w:t xml:space="preserve"> RPM yaitu rotation per minute atau putaran kipas per menit. Semakin tinggi </w:t>
      </w:r>
      <w:r w:rsidRPr="00C54F48">
        <w:rPr>
          <w:lang w:val="en-US"/>
        </w:rPr>
        <w:lastRenderedPageBreak/>
        <w:t>RPM, semakin cepat sebuah exhaust fan menarik udara.</w:t>
      </w:r>
      <w:r>
        <w:rPr>
          <w:lang w:val="en-US"/>
        </w:rPr>
        <w:t xml:space="preserve"> </w:t>
      </w:r>
      <w:r w:rsidRPr="00C54F48">
        <w:rPr>
          <w:lang w:val="en-US"/>
        </w:rPr>
        <w:t xml:space="preserve"> Noise atau tingkat keberisikan suara exhaust fan dalam satuan desibel (db).</w:t>
      </w:r>
    </w:p>
    <w:p w14:paraId="4E6A4764" w14:textId="77777777" w:rsidR="00C54F48" w:rsidRPr="00C54F48" w:rsidRDefault="00C54F48" w:rsidP="00C54F48">
      <w:pPr>
        <w:ind w:firstLine="720"/>
        <w:rPr>
          <w:lang w:val="en-US"/>
        </w:rPr>
      </w:pPr>
      <w:r w:rsidRPr="00C54F48">
        <w:rPr>
          <w:lang w:val="en-US"/>
        </w:rPr>
        <w:t xml:space="preserve">    dan yang terpenting adalah Air volume, yaitu volume udara yang mampu ditarik oleh exhaust fan. Volume udara biasanya ditulis dalam satuan CMM (meter kubik per menit) atau CMH (meter kubik per jam).</w:t>
      </w:r>
    </w:p>
    <w:p w14:paraId="6FBB3001" w14:textId="18CAA989" w:rsidR="00C54F48" w:rsidRDefault="00C54F48" w:rsidP="00C54F48">
      <w:pPr>
        <w:rPr>
          <w:lang w:val="en-US"/>
        </w:rPr>
      </w:pPr>
      <w:r w:rsidRPr="00C54F48">
        <w:rPr>
          <w:lang w:val="en-US"/>
        </w:rPr>
        <w:t>Luas dan fungsi ruangan menentukan seberapa besar air change rate atau tingkat keperluan pertukaran udara yang ditulis dalam satuan ACH (air changes per hour).</w:t>
      </w:r>
    </w:p>
    <w:p w14:paraId="7C85DB98" w14:textId="2725B9C3" w:rsidR="00F9675A" w:rsidRDefault="00F9675A" w:rsidP="00A17307">
      <w:pPr>
        <w:rPr>
          <w:lang w:val="en-US"/>
        </w:rPr>
      </w:pPr>
    </w:p>
    <w:p w14:paraId="6D544594" w14:textId="77777777" w:rsidR="00C85CB8" w:rsidRDefault="00C85CB8" w:rsidP="00A17307">
      <w:pPr>
        <w:rPr>
          <w:lang w:val="en-US"/>
        </w:rPr>
      </w:pPr>
    </w:p>
    <w:p w14:paraId="090173FA" w14:textId="158CD912" w:rsidR="00A17307" w:rsidRPr="00A17307" w:rsidRDefault="00A17307" w:rsidP="00A17307">
      <w:pPr>
        <w:pStyle w:val="Heading3"/>
      </w:pPr>
      <w:bookmarkStart w:id="57" w:name="_Toc17159678"/>
      <w:r w:rsidRPr="00A17307">
        <w:t>DC Connector (Konektor arus DC)</w:t>
      </w:r>
      <w:bookmarkEnd w:id="57"/>
    </w:p>
    <w:p w14:paraId="77EB363E" w14:textId="1825FF96" w:rsidR="00A17307" w:rsidRPr="00A17307" w:rsidRDefault="00A17307" w:rsidP="00A17307">
      <w:pPr>
        <w:ind w:firstLine="720"/>
        <w:rPr>
          <w:lang w:val="en-US"/>
        </w:rPr>
      </w:pPr>
      <w:r w:rsidRPr="00A17307">
        <w:rPr>
          <w:lang w:val="en-US"/>
        </w:rPr>
        <w:t xml:space="preserve">Seperti namanya, DC Connector adalah Konektor yang diperuntukan kabel yang menghantarkan arus listrik DC. </w:t>
      </w:r>
      <w:r w:rsidR="00E00D81">
        <w:rPr>
          <w:lang w:val="en-US"/>
        </w:rPr>
        <w:t xml:space="preserve">Umumnya </w:t>
      </w:r>
      <w:r w:rsidRPr="00A17307">
        <w:rPr>
          <w:lang w:val="en-US"/>
        </w:rPr>
        <w:t xml:space="preserve">DC Connector </w:t>
      </w:r>
      <w:r w:rsidR="00E00D81">
        <w:rPr>
          <w:lang w:val="en-US"/>
        </w:rPr>
        <w:t>berbentuk pada Silinder dan dimiliki popularitas negatif dan positif. Kemudian konektor DC Arus ini sangat banyak ditemukan</w:t>
      </w:r>
      <w:r w:rsidR="00C82131">
        <w:rPr>
          <w:lang w:val="en-US"/>
        </w:rPr>
        <w:t xml:space="preserve"> dalam Adaptor seperti Laptop Adaptor, Telepon Adaptor dan berbagai adaptor lainya. Berikut adalah gambar dari betuk DC Konektor</w:t>
      </w:r>
      <w:bookmarkStart w:id="58" w:name="_GoBack"/>
      <w:bookmarkEnd w:id="58"/>
      <w:r w:rsidRPr="00A17307">
        <w:rPr>
          <w:lang w:val="en-US"/>
        </w:rPr>
        <w:t xml:space="preserve"> (DC Connector) beserta gambar bentuk socketnya :</w:t>
      </w:r>
    </w:p>
    <w:p w14:paraId="272F1885" w14:textId="57A7C2F8" w:rsidR="00A17307" w:rsidRDefault="00A17307" w:rsidP="00A17307">
      <w:pPr>
        <w:rPr>
          <w:lang w:val="en-US"/>
        </w:rPr>
      </w:pPr>
    </w:p>
    <w:p w14:paraId="725101A6" w14:textId="77777777" w:rsidR="003D4C42" w:rsidRDefault="003D4C42" w:rsidP="00DA6269">
      <w:pPr>
        <w:pStyle w:val="Caption"/>
        <w:ind w:left="2160" w:firstLine="720"/>
        <w:rPr>
          <w:lang w:val="en-US"/>
        </w:rPr>
      </w:pPr>
    </w:p>
    <w:p w14:paraId="1F569469" w14:textId="7B3ADFD9" w:rsidR="003D4C42" w:rsidRDefault="00DA6269" w:rsidP="00DA6269">
      <w:pPr>
        <w:pStyle w:val="Caption"/>
        <w:ind w:left="2160" w:firstLine="720"/>
        <w:rPr>
          <w:color w:val="auto"/>
          <w:lang w:val="en-US"/>
        </w:rPr>
      </w:pPr>
      <w:r>
        <w:rPr>
          <w:lang w:val="en-US"/>
        </w:rPr>
        <w:drawing>
          <wp:inline distT="0" distB="0" distL="0" distR="0" wp14:anchorId="45DD4371" wp14:editId="5471267C">
            <wp:extent cx="2266950" cy="22669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c male.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66950" cy="2266950"/>
                    </a:xfrm>
                    <a:prstGeom prst="rect">
                      <a:avLst/>
                    </a:prstGeom>
                  </pic:spPr>
                </pic:pic>
              </a:graphicData>
            </a:graphic>
          </wp:inline>
        </w:drawing>
      </w:r>
      <w:r w:rsidRPr="00DA6269">
        <w:rPr>
          <w:color w:val="auto"/>
          <w:lang w:val="en-US"/>
        </w:rPr>
        <w:t xml:space="preserve"> </w:t>
      </w:r>
    </w:p>
    <w:p w14:paraId="64A53DC4" w14:textId="6D6DD99E" w:rsidR="00DA6269" w:rsidRDefault="003D4C42" w:rsidP="003D4C42">
      <w:pPr>
        <w:jc w:val="center"/>
        <w:rPr>
          <w:lang w:val="en-US"/>
        </w:rPr>
      </w:pPr>
      <w:bookmarkStart w:id="59" w:name="_Toc17159718"/>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4</w:t>
      </w:r>
      <w:r w:rsidRPr="00B96A17">
        <w:fldChar w:fldCharType="end"/>
      </w:r>
      <w:r w:rsidRPr="00B96A17">
        <w:t xml:space="preserve"> </w:t>
      </w:r>
      <w:r>
        <w:rPr>
          <w:lang w:val="en-US"/>
        </w:rPr>
        <w:t>DC Konektor</w:t>
      </w:r>
      <w:bookmarkEnd w:id="59"/>
    </w:p>
    <w:p w14:paraId="2A428659" w14:textId="42234514" w:rsidR="00BC03B9" w:rsidRDefault="00BC03B9" w:rsidP="003D4C42">
      <w:pPr>
        <w:jc w:val="center"/>
        <w:rPr>
          <w:lang w:val="en-US"/>
        </w:rPr>
      </w:pPr>
    </w:p>
    <w:p w14:paraId="5E1DDE44" w14:textId="3ACF6617" w:rsidR="00BC03B9" w:rsidRDefault="00BC03B9" w:rsidP="003D4C42">
      <w:pPr>
        <w:jc w:val="center"/>
        <w:rPr>
          <w:lang w:val="en-US"/>
        </w:rPr>
      </w:pPr>
    </w:p>
    <w:p w14:paraId="418C5F97" w14:textId="77777777" w:rsidR="00BC03B9" w:rsidRPr="003D4C42" w:rsidRDefault="00BC03B9" w:rsidP="003D4C42">
      <w:pPr>
        <w:jc w:val="center"/>
      </w:pPr>
    </w:p>
    <w:p w14:paraId="1DC2627F" w14:textId="6FF4C6E8" w:rsidR="00470E28" w:rsidRDefault="00470E28" w:rsidP="007F20C1">
      <w:pPr>
        <w:pStyle w:val="Heading3"/>
      </w:pPr>
      <w:bookmarkStart w:id="60" w:name="_Toc17159679"/>
      <w:r>
        <w:lastRenderedPageBreak/>
        <w:t>Mikrokontroler</w:t>
      </w:r>
      <w:bookmarkEnd w:id="51"/>
      <w:bookmarkEnd w:id="60"/>
    </w:p>
    <w:p w14:paraId="1C7F94BD" w14:textId="77777777" w:rsidR="00BA0230" w:rsidRPr="00BA0230" w:rsidRDefault="00BA0230" w:rsidP="00BA0230">
      <w:pPr>
        <w:rPr>
          <w:lang w:val="en-US"/>
        </w:rPr>
      </w:pPr>
    </w:p>
    <w:p w14:paraId="313177F0" w14:textId="55B244A9" w:rsidR="009935EF" w:rsidRDefault="00CC1661" w:rsidP="007F20C1">
      <w:pPr>
        <w:ind w:firstLine="720"/>
        <w:rPr>
          <w:rFonts w:ascii="Times New Roman" w:hAnsi="Times New Roman" w:cs="Times New Roman"/>
          <w:szCs w:val="24"/>
          <w:lang w:val="en-US"/>
        </w:rPr>
      </w:pPr>
      <w:bookmarkStart w:id="61" w:name="_Toc2035906"/>
      <w:r>
        <w:rPr>
          <w:rFonts w:ascii="Times New Roman" w:hAnsi="Times New Roman" w:cs="Times New Roman"/>
          <w:szCs w:val="24"/>
          <w:lang w:val="en-US"/>
        </w:rPr>
        <w:t xml:space="preserve">Dalam saat ini </w:t>
      </w:r>
      <w:r w:rsidR="0095778D">
        <w:rPr>
          <w:rFonts w:ascii="Times New Roman" w:hAnsi="Times New Roman" w:cs="Times New Roman"/>
          <w:szCs w:val="24"/>
          <w:lang w:val="en-US"/>
        </w:rPr>
        <w:t>perkembangan dalam segi teknologi semakin perkembagannya sangat pesat berkat karna adanya teknologi mikrokontroler, maka sehingga dalam rangkaian kendali atau kontrol rangkaian yang semakin banyak untuk dibutuhkan dalam mengendalikan berbagai peralatan yang sering digunakan oleh manusia dalam keseharian atau kehidupan sehari-harinya.</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Dari</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 xml:space="preserve"> rangkaian</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kendali</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inilah</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akan terciptanya</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suatu alat</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yang</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dapat</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mengendalikan sesuatu.</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Rangkaian kendali</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atau</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rangkaian</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kontrol</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adalah</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rangkaian yang dirancang sedemikian</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rupa</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sehingga dapat</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melakukan</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fungsi–fungsi</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kontrol</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tertentu</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sesuai</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dengan</w:t>
      </w:r>
      <w:r w:rsidR="00960E17" w:rsidRPr="005B0721">
        <w:rPr>
          <w:rFonts w:ascii="Times New Roman" w:hAnsi="Times New Roman" w:cs="Times New Roman"/>
          <w:szCs w:val="24"/>
          <w:lang w:val="en-GB"/>
        </w:rPr>
        <w:t xml:space="preserve"> </w:t>
      </w:r>
      <w:r w:rsidR="00960E17" w:rsidRPr="005B0721">
        <w:rPr>
          <w:rFonts w:ascii="Times New Roman" w:hAnsi="Times New Roman" w:cs="Times New Roman"/>
          <w:szCs w:val="24"/>
        </w:rPr>
        <w:t>kebutuhan</w:t>
      </w:r>
      <w:r w:rsidR="00960E17">
        <w:rPr>
          <w:rFonts w:ascii="Times New Roman" w:hAnsi="Times New Roman" w:cs="Times New Roman"/>
          <w:szCs w:val="24"/>
          <w:lang w:val="en-US"/>
        </w:rPr>
        <w:t xml:space="preserve"> </w:t>
      </w:r>
      <w:r w:rsidR="00960E17">
        <w:rPr>
          <w:rFonts w:ascii="Times New Roman" w:hAnsi="Times New Roman" w:cs="Times New Roman"/>
          <w:szCs w:val="24"/>
          <w:lang w:val="en-US"/>
        </w:rPr>
        <w:fldChar w:fldCharType="begin" w:fldLock="1"/>
      </w:r>
      <w:r w:rsidR="002A6A48">
        <w:rPr>
          <w:rFonts w:ascii="Times New Roman" w:hAnsi="Times New Roman" w:cs="Times New Roman"/>
          <w:szCs w:val="24"/>
          <w:lang w:val="en-US"/>
        </w:rPr>
        <w:instrText>ADDIN CSL_CITATION {"citationItems":[{"id":"ITEM-1","itemData":{"abstract":"Di tengah perkembangan teknologi yang kian pesat, kita tentu berkeinginan tidak hanya menjadi pengguna dari teknologi canggih tersebut, melainkan berupaya menjadi bangsa penghasil teknologi. Salah satu teknologi yang paling berpengaruh adalah teknologi pengontrolan (automatisasi) menggunakan mikrokontoler. Namun sayangnya, di Indonesia masih sedikit sumber referensi yang bisa ditemukan untuk mendalami teknologi mikrokontroler. Buku ini sekaligus menjawab tantangan teknologi dunia, bahwa kita –bangsa Indonesia– pun ingin ikut andil dalam percaturan teknologi dunia. Buku ini membahas mengenai gambaran yang cukup lengkap tentang pengertian mikrokontroler, tipe-tipe mikrokontroler yang banyak digunakan (seperti MCS-51, AVR, Renesas, OOPIC, Basic Stamp 2), sampai dengan langkah-langkah untuk mengaplikasikannya pada beberapa proyek, dimulai dari membuat rangkaian, membuat PCB (Printed Circuit Board), merakit, sampai dengan memprogram alat tersebut sehingga memiliki kecerdasan buatan. Buku ini sangat cocok bagi pengajar yang bergelut di bidang elektronika dan pengontrolan, juga sangat membantu pelajar yang menggeluti bidang elektronika terutama mikrokontroler atau yang sedang mengerjakan Tugas Akhirnya. Dan bagi para penghobby pun tak kalah pentingnya. Pembahasan yang dimuat dalam buku ini tergolong cukup sederhana dan mudah difahami, karena memang segmentasinya untuk pemula. Adapun beberapa proyek yang dibahas pada buku ini diantaranya: • Animasi lampu LED • Penampil LCD • Komunikasi Serial berbasis Vb .Net 2005 • Termometer digital • Robot Avoider • Pengendali Motor Stepper dan DC • Jam digital pada LCD • Logger suhu berbasis 2.4 GHz • dan beberapa proyek lainnya","author":[{"dropping-particle":"","family":"Budiharto","given":"Widodo","non-dropping-particle":"","parse-names":false,"suffix":""},{"dropping-particle":"","family":"Rizal","given":"Gamayel","non-dropping-particle":"","parse-names":false,"suffix":""}],"container-title":"Elektronika &amp; Pemrograman","id":"ITEM-1","issued":{"date-parts":[["2007"]]},"title":"12 Proyek Mikrokontroler Untuk Pemula","type":"chapter"},"uris":["http://www.mendeley.com/documents/?uuid=354b2540-ff52-4b33-8288-04cf7e1723d6"]}],"mendeley":{"formattedCitation":"(Budiharto &amp; Rizal, 2007)","plainTextFormattedCitation":"(Budiharto &amp; Rizal, 2007)","previouslyFormattedCitation":"(Budiharto &amp; Rizal, 2007)"},"properties":{"noteIndex":0},"schema":"https://github.com/citation-style-language/schema/raw/master/csl-citation.json"}</w:instrText>
      </w:r>
      <w:r w:rsidR="00960E17">
        <w:rPr>
          <w:rFonts w:ascii="Times New Roman" w:hAnsi="Times New Roman" w:cs="Times New Roman"/>
          <w:szCs w:val="24"/>
          <w:lang w:val="en-US"/>
        </w:rPr>
        <w:fldChar w:fldCharType="separate"/>
      </w:r>
      <w:r w:rsidR="00960E17" w:rsidRPr="00960E17">
        <w:rPr>
          <w:rFonts w:ascii="Times New Roman" w:hAnsi="Times New Roman" w:cs="Times New Roman"/>
          <w:szCs w:val="24"/>
          <w:lang w:val="en-US"/>
        </w:rPr>
        <w:t>(Budiharto &amp; Rizal, 2007)</w:t>
      </w:r>
      <w:r w:rsidR="00960E17">
        <w:rPr>
          <w:rFonts w:ascii="Times New Roman" w:hAnsi="Times New Roman" w:cs="Times New Roman"/>
          <w:szCs w:val="24"/>
          <w:lang w:val="en-US"/>
        </w:rPr>
        <w:fldChar w:fldCharType="end"/>
      </w:r>
    </w:p>
    <w:p w14:paraId="08B0A217" w14:textId="77777777" w:rsidR="00BC03B9" w:rsidRDefault="00BC03B9" w:rsidP="007F20C1">
      <w:pPr>
        <w:ind w:firstLine="720"/>
        <w:rPr>
          <w:rFonts w:ascii="Times New Roman" w:hAnsi="Times New Roman" w:cs="Times New Roman"/>
          <w:szCs w:val="24"/>
          <w:lang w:val="en-US"/>
        </w:rPr>
      </w:pPr>
    </w:p>
    <w:p w14:paraId="6C724826" w14:textId="77777777" w:rsidR="001079BA" w:rsidRDefault="001079BA" w:rsidP="007F20C1">
      <w:pPr>
        <w:ind w:firstLine="720"/>
        <w:jc w:val="center"/>
        <w:rPr>
          <w:rFonts w:ascii="Times New Roman" w:hAnsi="Times New Roman" w:cs="Times New Roman"/>
          <w:szCs w:val="24"/>
        </w:rPr>
      </w:pPr>
      <w:r>
        <w:rPr>
          <w:rFonts w:ascii="Times New Roman" w:hAnsi="Times New Roman" w:cs="Times New Roman"/>
          <w:szCs w:val="24"/>
          <w:lang w:val="en-US"/>
        </w:rPr>
        <w:drawing>
          <wp:inline distT="0" distB="0" distL="0" distR="0" wp14:anchorId="28676F45" wp14:editId="23247CF0">
            <wp:extent cx="3221030" cy="19907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mikrokontroler.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221030" cy="1990725"/>
                    </a:xfrm>
                    <a:prstGeom prst="rect">
                      <a:avLst/>
                    </a:prstGeom>
                  </pic:spPr>
                </pic:pic>
              </a:graphicData>
            </a:graphic>
          </wp:inline>
        </w:drawing>
      </w:r>
    </w:p>
    <w:p w14:paraId="43734919" w14:textId="7415F795" w:rsidR="003D4C42" w:rsidRDefault="003D4C42" w:rsidP="003D4C42">
      <w:pPr>
        <w:jc w:val="center"/>
      </w:pPr>
      <w:bookmarkStart w:id="62" w:name="_Toc17159719"/>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5</w:t>
      </w:r>
      <w:r w:rsidRPr="00B96A17">
        <w:fldChar w:fldCharType="end"/>
      </w:r>
      <w:r w:rsidRPr="00B96A17">
        <w:t xml:space="preserve"> </w:t>
      </w:r>
      <w:r>
        <w:rPr>
          <w:lang w:val="en-US"/>
        </w:rPr>
        <w:t>Mikrokontroller</w:t>
      </w:r>
      <w:bookmarkEnd w:id="62"/>
    </w:p>
    <w:p w14:paraId="746B4D5E" w14:textId="2345C475" w:rsidR="001079BA" w:rsidRPr="00CC6334" w:rsidRDefault="001079BA" w:rsidP="003D4C42">
      <w:pPr>
        <w:rPr>
          <w:rFonts w:ascii="Times New Roman" w:hAnsi="Times New Roman" w:cs="Times New Roman"/>
          <w:szCs w:val="24"/>
          <w:lang w:val="en-GB"/>
        </w:rPr>
      </w:pPr>
      <w:r w:rsidRPr="00CC6334">
        <w:rPr>
          <w:rFonts w:ascii="Times New Roman" w:hAnsi="Times New Roman" w:cs="Times New Roman"/>
          <w:szCs w:val="24"/>
          <w:lang w:val="en-GB"/>
        </w:rPr>
        <w:t>Sumber Gambar : (</w:t>
      </w:r>
      <w:hyperlink r:id="rId18" w:history="1">
        <w:r w:rsidRPr="00CC6334">
          <w:rPr>
            <w:rStyle w:val="Hyperlink"/>
            <w:rFonts w:ascii="Times New Roman" w:hAnsi="Times New Roman" w:cs="Times New Roman"/>
            <w:color w:val="auto"/>
            <w:szCs w:val="24"/>
            <w:lang w:val="en-GB"/>
          </w:rPr>
          <w:t>http://www.immersa-lab.com/jenis-jenis-mikrokontroler.htm</w:t>
        </w:r>
      </w:hyperlink>
      <w:r w:rsidRPr="00CC6334">
        <w:rPr>
          <w:rFonts w:ascii="Times New Roman" w:hAnsi="Times New Roman" w:cs="Times New Roman"/>
          <w:szCs w:val="24"/>
          <w:lang w:val="en-GB"/>
        </w:rPr>
        <w:t>)</w:t>
      </w:r>
    </w:p>
    <w:p w14:paraId="6E35834F" w14:textId="43FB5356" w:rsidR="009060F4" w:rsidRDefault="009060F4" w:rsidP="005A51FF">
      <w:pPr>
        <w:rPr>
          <w:rFonts w:ascii="Times New Roman" w:hAnsi="Times New Roman" w:cs="Times New Roman"/>
          <w:szCs w:val="24"/>
          <w:lang w:val="en-GB"/>
        </w:rPr>
      </w:pPr>
    </w:p>
    <w:p w14:paraId="1BB8E7FB" w14:textId="77777777" w:rsidR="003D4C42" w:rsidRDefault="003D4C42" w:rsidP="005A51FF">
      <w:pPr>
        <w:rPr>
          <w:rFonts w:ascii="Times New Roman" w:hAnsi="Times New Roman" w:cs="Times New Roman"/>
          <w:szCs w:val="24"/>
          <w:lang w:val="en-GB"/>
        </w:rPr>
      </w:pPr>
    </w:p>
    <w:p w14:paraId="5383FFC4" w14:textId="6579E435" w:rsidR="001079BA" w:rsidRDefault="001079BA" w:rsidP="005A51FF">
      <w:pPr>
        <w:rPr>
          <w:rFonts w:ascii="Times New Roman" w:hAnsi="Times New Roman" w:cs="Times New Roman"/>
          <w:szCs w:val="24"/>
          <w:lang w:val="en-GB"/>
        </w:rPr>
      </w:pPr>
      <w:r>
        <w:rPr>
          <w:rFonts w:ascii="Times New Roman" w:hAnsi="Times New Roman" w:cs="Times New Roman"/>
          <w:szCs w:val="24"/>
          <w:lang w:val="en-GB"/>
        </w:rPr>
        <w:t>Adapun jenis – jenis mikrokontroler sebagai berikut :</w:t>
      </w:r>
    </w:p>
    <w:p w14:paraId="1034C562" w14:textId="77777777" w:rsidR="00BA0230" w:rsidRDefault="00BA0230" w:rsidP="005A51FF">
      <w:pPr>
        <w:rPr>
          <w:rFonts w:ascii="Times New Roman" w:hAnsi="Times New Roman" w:cs="Times New Roman"/>
          <w:szCs w:val="24"/>
          <w:lang w:val="en-GB"/>
        </w:rPr>
      </w:pPr>
    </w:p>
    <w:p w14:paraId="09F7DC58" w14:textId="77777777" w:rsidR="001079BA" w:rsidRDefault="001079BA" w:rsidP="007F20C1">
      <w:pPr>
        <w:pStyle w:val="ListParagraph"/>
        <w:numPr>
          <w:ilvl w:val="0"/>
          <w:numId w:val="28"/>
        </w:numPr>
        <w:rPr>
          <w:rFonts w:ascii="Times New Roman" w:hAnsi="Times New Roman" w:cs="Times New Roman"/>
          <w:szCs w:val="24"/>
          <w:lang w:val="en-GB"/>
        </w:rPr>
      </w:pPr>
      <w:r>
        <w:rPr>
          <w:rFonts w:ascii="Times New Roman" w:hAnsi="Times New Roman" w:cs="Times New Roman"/>
          <w:szCs w:val="24"/>
          <w:lang w:val="en-GB"/>
        </w:rPr>
        <w:t>Mikrokontroler AVR</w:t>
      </w:r>
    </w:p>
    <w:p w14:paraId="3AEB1D02" w14:textId="71E9B142" w:rsidR="005A51FF" w:rsidRDefault="00AC09F7" w:rsidP="005A51FF">
      <w:pPr>
        <w:pStyle w:val="ListParagraph"/>
        <w:ind w:left="1080" w:firstLine="0"/>
      </w:pPr>
      <w:r>
        <w:rPr>
          <w:lang w:val="en-US"/>
        </w:rPr>
        <w:t>AVR Mikrokontroler dan Vegards Risc prosessor atau juga sering disingkat menjadi AVR yang adalah RISC mikrokontroler 8 bit. Karena Mikrokontroler RISC ini yang sebagiannya kode besar instruksinya dikemas dalam sebuah satu clock sikus.</w:t>
      </w:r>
    </w:p>
    <w:p w14:paraId="6CD43F3C" w14:textId="41B1A40C" w:rsidR="005A51FF" w:rsidRDefault="005A51FF" w:rsidP="005A51FF">
      <w:pPr>
        <w:pStyle w:val="ListParagraph"/>
        <w:ind w:left="1080" w:firstLine="0"/>
      </w:pPr>
    </w:p>
    <w:p w14:paraId="56EF2F42" w14:textId="77777777" w:rsidR="00BC03B9" w:rsidRPr="005A51FF" w:rsidRDefault="00BC03B9" w:rsidP="005A51FF">
      <w:pPr>
        <w:pStyle w:val="ListParagraph"/>
        <w:ind w:left="1080" w:firstLine="0"/>
      </w:pPr>
    </w:p>
    <w:p w14:paraId="269ABE28" w14:textId="0589F56A" w:rsidR="001079BA" w:rsidRDefault="001079BA" w:rsidP="007F20C1">
      <w:pPr>
        <w:pStyle w:val="ListParagraph"/>
        <w:numPr>
          <w:ilvl w:val="0"/>
          <w:numId w:val="28"/>
        </w:numPr>
        <w:rPr>
          <w:rFonts w:ascii="Times New Roman" w:hAnsi="Times New Roman" w:cs="Times New Roman"/>
          <w:szCs w:val="24"/>
          <w:lang w:val="en-GB"/>
        </w:rPr>
      </w:pPr>
      <w:r>
        <w:rPr>
          <w:rFonts w:ascii="Times New Roman" w:hAnsi="Times New Roman" w:cs="Times New Roman"/>
          <w:szCs w:val="24"/>
          <w:lang w:val="en-GB"/>
        </w:rPr>
        <w:t>Mikrokontroler MCS</w:t>
      </w:r>
    </w:p>
    <w:p w14:paraId="197DCAD1" w14:textId="43F6F206" w:rsidR="001079BA" w:rsidRPr="00B038A1" w:rsidRDefault="00545842" w:rsidP="007F20C1">
      <w:pPr>
        <w:pStyle w:val="ListParagraph"/>
        <w:ind w:left="1080" w:firstLine="0"/>
        <w:rPr>
          <w:rFonts w:ascii="Times New Roman" w:hAnsi="Times New Roman" w:cs="Times New Roman"/>
          <w:szCs w:val="24"/>
          <w:lang w:val="en-GB"/>
        </w:rPr>
      </w:pPr>
      <w:r>
        <w:rPr>
          <w:lang w:val="en-US"/>
        </w:rPr>
        <w:t xml:space="preserve">Sebuah Mikrokontroler ini juga masuk dalam keluarga (Complex Intriction Set Computer) atau Mikrokontroler CISC. Bagian besar dari intruksinya kemudian dieksekusi dalam 12 clock siklus. Kemudian mikrokontroler MCS51 yang dibuat oleh Atmel  dan terdiri dari 2 versi, yaitu kaki 20 versi dan dengan versi 40 kaki . segala mikrokontroler ini menlengkapi dengan sebuah Flash Perom </w:t>
      </w:r>
      <w:r w:rsidR="008E0279">
        <w:rPr>
          <w:lang w:val="en-US"/>
        </w:rPr>
        <w:t>(Programmable Eraseable Read Only Memory) untuk media memori program, dan penyususan kaki IC-IC tersebut juga sama pada setiap jenis versinya.</w:t>
      </w:r>
    </w:p>
    <w:p w14:paraId="0713ADBE" w14:textId="77777777" w:rsidR="007F20C1" w:rsidRPr="005A51FF" w:rsidRDefault="007F20C1" w:rsidP="005A51FF">
      <w:pPr>
        <w:rPr>
          <w:rFonts w:ascii="Times New Roman" w:hAnsi="Times New Roman" w:cs="Times New Roman"/>
          <w:szCs w:val="24"/>
          <w:lang w:val="en-GB"/>
        </w:rPr>
      </w:pPr>
    </w:p>
    <w:p w14:paraId="1CEB5301" w14:textId="77777777" w:rsidR="001079BA" w:rsidRDefault="001079BA" w:rsidP="007F20C1">
      <w:pPr>
        <w:pStyle w:val="ListParagraph"/>
        <w:numPr>
          <w:ilvl w:val="0"/>
          <w:numId w:val="28"/>
        </w:numPr>
        <w:rPr>
          <w:rFonts w:ascii="Times New Roman" w:hAnsi="Times New Roman" w:cs="Times New Roman"/>
          <w:szCs w:val="24"/>
          <w:lang w:val="en-GB"/>
        </w:rPr>
      </w:pPr>
      <w:r>
        <w:rPr>
          <w:rFonts w:ascii="Times New Roman" w:hAnsi="Times New Roman" w:cs="Times New Roman"/>
          <w:szCs w:val="24"/>
          <w:lang w:val="en-GB"/>
        </w:rPr>
        <w:t>Mikrokontroler PCI</w:t>
      </w:r>
    </w:p>
    <w:p w14:paraId="781DA097" w14:textId="4E5AC36D" w:rsidR="00BA0230" w:rsidRDefault="001079BA" w:rsidP="005A51FF">
      <w:pPr>
        <w:pStyle w:val="ListParagraph"/>
        <w:ind w:left="1080" w:firstLine="0"/>
        <w:rPr>
          <w:rFonts w:ascii="Times New Roman" w:eastAsia="Times New Roman" w:hAnsi="Times New Roman" w:cs="Times New Roman"/>
          <w:noProof w:val="0"/>
          <w:szCs w:val="24"/>
        </w:rPr>
      </w:pPr>
      <w:r w:rsidRPr="00B038A1">
        <w:rPr>
          <w:rFonts w:ascii="Times New Roman" w:eastAsia="Times New Roman" w:hAnsi="Times New Roman" w:cs="Times New Roman"/>
          <w:noProof w:val="0"/>
          <w:szCs w:val="24"/>
        </w:rPr>
        <w:t xml:space="preserve">PIC </w:t>
      </w:r>
      <w:proofErr w:type="spellStart"/>
      <w:r w:rsidR="00135DAA">
        <w:rPr>
          <w:rFonts w:ascii="Times New Roman" w:eastAsia="Times New Roman" w:hAnsi="Times New Roman" w:cs="Times New Roman"/>
          <w:noProof w:val="0"/>
          <w:szCs w:val="24"/>
          <w:lang w:val="en-US"/>
        </w:rPr>
        <w:t>dimungkinkan</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anda</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bisa</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untuk</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mengontrol</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perangkat</w:t>
      </w:r>
      <w:proofErr w:type="spellEnd"/>
      <w:r w:rsidR="00135DAA">
        <w:rPr>
          <w:rFonts w:ascii="Times New Roman" w:eastAsia="Times New Roman" w:hAnsi="Times New Roman" w:cs="Times New Roman"/>
          <w:noProof w:val="0"/>
          <w:szCs w:val="24"/>
          <w:lang w:val="en-US"/>
        </w:rPr>
        <w:t xml:space="preserve"> Output pada </w:t>
      </w:r>
      <w:proofErr w:type="spellStart"/>
      <w:r w:rsidR="00135DAA">
        <w:rPr>
          <w:rFonts w:ascii="Times New Roman" w:eastAsia="Times New Roman" w:hAnsi="Times New Roman" w:cs="Times New Roman"/>
          <w:noProof w:val="0"/>
          <w:szCs w:val="24"/>
          <w:lang w:val="en-US"/>
        </w:rPr>
        <w:t>saat</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mereka</w:t>
      </w:r>
      <w:proofErr w:type="spellEnd"/>
      <w:r w:rsidR="00135DAA">
        <w:rPr>
          <w:rFonts w:ascii="Times New Roman" w:eastAsia="Times New Roman" w:hAnsi="Times New Roman" w:cs="Times New Roman"/>
          <w:noProof w:val="0"/>
          <w:szCs w:val="24"/>
          <w:lang w:val="en-US"/>
        </w:rPr>
        <w:t xml:space="preserve"> </w:t>
      </w:r>
      <w:proofErr w:type="spellStart"/>
      <w:r w:rsidR="00135DAA">
        <w:rPr>
          <w:rFonts w:ascii="Times New Roman" w:eastAsia="Times New Roman" w:hAnsi="Times New Roman" w:cs="Times New Roman"/>
          <w:noProof w:val="0"/>
          <w:szCs w:val="24"/>
          <w:lang w:val="en-US"/>
        </w:rPr>
        <w:t>dipicu</w:t>
      </w:r>
      <w:proofErr w:type="spellEnd"/>
      <w:r w:rsidR="00135DAA">
        <w:rPr>
          <w:rFonts w:ascii="Times New Roman" w:eastAsia="Times New Roman" w:hAnsi="Times New Roman" w:cs="Times New Roman"/>
          <w:noProof w:val="0"/>
          <w:szCs w:val="24"/>
          <w:lang w:val="en-US"/>
        </w:rPr>
        <w:t xml:space="preserve"> oleh switch dan sensor</w:t>
      </w:r>
      <w:r w:rsidRPr="00B038A1">
        <w:rPr>
          <w:rFonts w:ascii="Times New Roman" w:eastAsia="Times New Roman" w:hAnsi="Times New Roman" w:cs="Times New Roman"/>
          <w:noProof w:val="0"/>
          <w:szCs w:val="24"/>
        </w:rPr>
        <w:t xml:space="preserve">. Program dapat dihasilkan </w:t>
      </w:r>
      <w:proofErr w:type="spellStart"/>
      <w:r w:rsidR="0036329B">
        <w:rPr>
          <w:rFonts w:ascii="Times New Roman" w:eastAsia="Times New Roman" w:hAnsi="Times New Roman" w:cs="Times New Roman"/>
          <w:noProof w:val="0"/>
          <w:szCs w:val="24"/>
          <w:lang w:val="en-US"/>
        </w:rPr>
        <w:t>dengan</w:t>
      </w:r>
      <w:proofErr w:type="spellEnd"/>
      <w:r w:rsidR="0036329B">
        <w:rPr>
          <w:rFonts w:ascii="Times New Roman" w:eastAsia="Times New Roman" w:hAnsi="Times New Roman" w:cs="Times New Roman"/>
          <w:noProof w:val="0"/>
          <w:szCs w:val="24"/>
          <w:lang w:val="en-US"/>
        </w:rPr>
        <w:t xml:space="preserve"> oleh </w:t>
      </w:r>
      <w:proofErr w:type="spellStart"/>
      <w:r w:rsidR="0036329B">
        <w:rPr>
          <w:rFonts w:ascii="Times New Roman" w:eastAsia="Times New Roman" w:hAnsi="Times New Roman" w:cs="Times New Roman"/>
          <w:noProof w:val="0"/>
          <w:szCs w:val="24"/>
          <w:lang w:val="en-US"/>
        </w:rPr>
        <w:t>digunakan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alur</w:t>
      </w:r>
      <w:proofErr w:type="spellEnd"/>
      <w:r w:rsidR="0036329B">
        <w:rPr>
          <w:rFonts w:ascii="Times New Roman" w:eastAsia="Times New Roman" w:hAnsi="Times New Roman" w:cs="Times New Roman"/>
          <w:noProof w:val="0"/>
          <w:szCs w:val="24"/>
          <w:lang w:val="en-US"/>
        </w:rPr>
        <w:t xml:space="preserve"> diagram </w:t>
      </w:r>
      <w:proofErr w:type="spellStart"/>
      <w:r w:rsidR="0036329B">
        <w:rPr>
          <w:rFonts w:ascii="Times New Roman" w:eastAsia="Times New Roman" w:hAnsi="Times New Roman" w:cs="Times New Roman"/>
          <w:noProof w:val="0"/>
          <w:szCs w:val="24"/>
          <w:lang w:val="en-US"/>
        </w:rPr>
        <w:t>ke</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dalam</w:t>
      </w:r>
      <w:proofErr w:type="spellEnd"/>
      <w:r w:rsidR="0036329B">
        <w:rPr>
          <w:rFonts w:ascii="Times New Roman" w:eastAsia="Times New Roman" w:hAnsi="Times New Roman" w:cs="Times New Roman"/>
          <w:noProof w:val="0"/>
          <w:szCs w:val="24"/>
          <w:lang w:val="en-US"/>
        </w:rPr>
        <w:t xml:space="preserve"> computer (</w:t>
      </w:r>
      <w:proofErr w:type="spellStart"/>
      <w:r w:rsidR="0036329B">
        <w:rPr>
          <w:rFonts w:ascii="Times New Roman" w:eastAsia="Times New Roman" w:hAnsi="Times New Roman" w:cs="Times New Roman"/>
          <w:noProof w:val="0"/>
          <w:szCs w:val="24"/>
          <w:lang w:val="en-US"/>
        </w:rPr>
        <w:t>perangkat</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lunak</w:t>
      </w:r>
      <w:proofErr w:type="spellEnd"/>
      <w:r w:rsidR="0036329B">
        <w:rPr>
          <w:rFonts w:ascii="Times New Roman" w:eastAsia="Times New Roman" w:hAnsi="Times New Roman" w:cs="Times New Roman"/>
          <w:noProof w:val="0"/>
          <w:szCs w:val="24"/>
          <w:lang w:val="en-US"/>
        </w:rPr>
        <w:t xml:space="preserve">), yang </w:t>
      </w:r>
      <w:proofErr w:type="spellStart"/>
      <w:r w:rsidR="0036329B">
        <w:rPr>
          <w:rFonts w:ascii="Times New Roman" w:eastAsia="Times New Roman" w:hAnsi="Times New Roman" w:cs="Times New Roman"/>
          <w:noProof w:val="0"/>
          <w:szCs w:val="24"/>
          <w:lang w:val="en-US"/>
        </w:rPr>
        <w:t>dengan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kemudian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bisa</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didownload</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masuk</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dalam</w:t>
      </w:r>
      <w:proofErr w:type="spellEnd"/>
      <w:r w:rsidR="0036329B">
        <w:rPr>
          <w:rFonts w:ascii="Times New Roman" w:eastAsia="Times New Roman" w:hAnsi="Times New Roman" w:cs="Times New Roman"/>
          <w:noProof w:val="0"/>
          <w:szCs w:val="24"/>
          <w:lang w:val="en-US"/>
        </w:rPr>
        <w:t xml:space="preserve"> PIC Chip. </w:t>
      </w:r>
      <w:proofErr w:type="spellStart"/>
      <w:r w:rsidR="0036329B">
        <w:rPr>
          <w:rFonts w:ascii="Times New Roman" w:eastAsia="Times New Roman" w:hAnsi="Times New Roman" w:cs="Times New Roman"/>
          <w:noProof w:val="0"/>
          <w:szCs w:val="24"/>
          <w:lang w:val="en-US"/>
        </w:rPr>
        <w:t>Kemudian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mereka</w:t>
      </w:r>
      <w:proofErr w:type="spellEnd"/>
      <w:r w:rsidR="0036329B">
        <w:rPr>
          <w:rFonts w:ascii="Times New Roman" w:eastAsia="Times New Roman" w:hAnsi="Times New Roman" w:cs="Times New Roman"/>
          <w:noProof w:val="0"/>
          <w:szCs w:val="24"/>
          <w:lang w:val="en-US"/>
        </w:rPr>
        <w:t xml:space="preserve"> juga </w:t>
      </w:r>
      <w:proofErr w:type="spellStart"/>
      <w:r w:rsidR="0036329B">
        <w:rPr>
          <w:rFonts w:ascii="Times New Roman" w:eastAsia="Times New Roman" w:hAnsi="Times New Roman" w:cs="Times New Roman"/>
          <w:noProof w:val="0"/>
          <w:szCs w:val="24"/>
          <w:lang w:val="en-US"/>
        </w:rPr>
        <w:t>dapat</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ditulis</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ulang</w:t>
      </w:r>
      <w:proofErr w:type="spellEnd"/>
      <w:r w:rsidR="0036329B">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sesuka</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anda</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atau</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sebanyaknya</w:t>
      </w:r>
      <w:proofErr w:type="spellEnd"/>
      <w:r w:rsidR="009D6F79">
        <w:rPr>
          <w:rFonts w:ascii="Times New Roman" w:eastAsia="Times New Roman" w:hAnsi="Times New Roman" w:cs="Times New Roman"/>
          <w:noProof w:val="0"/>
          <w:szCs w:val="24"/>
          <w:lang w:val="en-US"/>
        </w:rPr>
        <w:t xml:space="preserve"> yang </w:t>
      </w:r>
      <w:proofErr w:type="spellStart"/>
      <w:r w:rsidR="009D6F79">
        <w:rPr>
          <w:rFonts w:ascii="Times New Roman" w:eastAsia="Times New Roman" w:hAnsi="Times New Roman" w:cs="Times New Roman"/>
          <w:noProof w:val="0"/>
          <w:szCs w:val="24"/>
          <w:lang w:val="en-US"/>
        </w:rPr>
        <w:t>diinginkan</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Jenis</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Memori</w:t>
      </w:r>
      <w:proofErr w:type="spellEnd"/>
      <w:r w:rsidR="009D6F79">
        <w:rPr>
          <w:rFonts w:ascii="Times New Roman" w:eastAsia="Times New Roman" w:hAnsi="Times New Roman" w:cs="Times New Roman"/>
          <w:noProof w:val="0"/>
          <w:szCs w:val="24"/>
          <w:lang w:val="en-US"/>
        </w:rPr>
        <w:t xml:space="preserve"> juga </w:t>
      </w:r>
      <w:proofErr w:type="spellStart"/>
      <w:r w:rsidR="009D6F79">
        <w:rPr>
          <w:rFonts w:ascii="Times New Roman" w:eastAsia="Times New Roman" w:hAnsi="Times New Roman" w:cs="Times New Roman"/>
          <w:noProof w:val="0"/>
          <w:szCs w:val="24"/>
          <w:lang w:val="en-US"/>
        </w:rPr>
        <w:t>disebut</w:t>
      </w:r>
      <w:proofErr w:type="spellEnd"/>
      <w:r w:rsidR="009D6F79">
        <w:rPr>
          <w:rFonts w:ascii="Times New Roman" w:eastAsia="Times New Roman" w:hAnsi="Times New Roman" w:cs="Times New Roman"/>
          <w:noProof w:val="0"/>
          <w:szCs w:val="24"/>
          <w:lang w:val="en-US"/>
        </w:rPr>
        <w:t xml:space="preserve"> flash </w:t>
      </w:r>
      <w:proofErr w:type="spellStart"/>
      <w:r w:rsidR="009D6F79">
        <w:rPr>
          <w:rFonts w:ascii="Times New Roman" w:eastAsia="Times New Roman" w:hAnsi="Times New Roman" w:cs="Times New Roman"/>
          <w:noProof w:val="0"/>
          <w:szCs w:val="24"/>
          <w:lang w:val="en-US"/>
        </w:rPr>
        <w:t>memori</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Suatu</w:t>
      </w:r>
      <w:proofErr w:type="spellEnd"/>
      <w:r w:rsidR="009D6F79">
        <w:rPr>
          <w:rFonts w:ascii="Times New Roman" w:eastAsia="Times New Roman" w:hAnsi="Times New Roman" w:cs="Times New Roman"/>
          <w:noProof w:val="0"/>
          <w:szCs w:val="24"/>
          <w:lang w:val="en-US"/>
        </w:rPr>
        <w:t xml:space="preserve"> PIC </w:t>
      </w:r>
      <w:proofErr w:type="spellStart"/>
      <w:r w:rsidR="009D6F79">
        <w:rPr>
          <w:rFonts w:ascii="Times New Roman" w:eastAsia="Times New Roman" w:hAnsi="Times New Roman" w:cs="Times New Roman"/>
          <w:noProof w:val="0"/>
          <w:szCs w:val="24"/>
          <w:lang w:val="en-US"/>
        </w:rPr>
        <w:t>Mikrokontroler</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merupakan</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sebuah</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sirkuit</w:t>
      </w:r>
      <w:proofErr w:type="spellEnd"/>
      <w:r w:rsidR="009D6F79">
        <w:rPr>
          <w:rFonts w:ascii="Times New Roman" w:eastAsia="Times New Roman" w:hAnsi="Times New Roman" w:cs="Times New Roman"/>
          <w:noProof w:val="0"/>
          <w:szCs w:val="24"/>
          <w:lang w:val="en-US"/>
        </w:rPr>
        <w:t xml:space="preserve"> yang </w:t>
      </w:r>
      <w:proofErr w:type="spellStart"/>
      <w:r w:rsidR="009D6F79">
        <w:rPr>
          <w:rFonts w:ascii="Times New Roman" w:eastAsia="Times New Roman" w:hAnsi="Times New Roman" w:cs="Times New Roman"/>
          <w:noProof w:val="0"/>
          <w:szCs w:val="24"/>
          <w:lang w:val="en-US"/>
        </w:rPr>
        <w:t>terpadu</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tunggal</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hanya</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cukup</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kecil</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untuk</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dimuat</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ke</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telapak</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tangan</w:t>
      </w:r>
      <w:proofErr w:type="spellEnd"/>
      <w:r w:rsidR="009D6F79">
        <w:rPr>
          <w:rFonts w:ascii="Times New Roman" w:eastAsia="Times New Roman" w:hAnsi="Times New Roman" w:cs="Times New Roman"/>
          <w:noProof w:val="0"/>
          <w:szCs w:val="24"/>
          <w:lang w:val="en-US"/>
        </w:rPr>
        <w:t xml:space="preserve"> dan </w:t>
      </w:r>
      <w:proofErr w:type="spellStart"/>
      <w:r w:rsidR="009D6F79">
        <w:rPr>
          <w:rFonts w:ascii="Times New Roman" w:eastAsia="Times New Roman" w:hAnsi="Times New Roman" w:cs="Times New Roman"/>
          <w:noProof w:val="0"/>
          <w:szCs w:val="24"/>
          <w:lang w:val="en-US"/>
        </w:rPr>
        <w:t>kemudian</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berisi</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memori</w:t>
      </w:r>
      <w:proofErr w:type="spellEnd"/>
      <w:r w:rsidR="009D6F79">
        <w:rPr>
          <w:rFonts w:ascii="Times New Roman" w:eastAsia="Times New Roman" w:hAnsi="Times New Roman" w:cs="Times New Roman"/>
          <w:noProof w:val="0"/>
          <w:szCs w:val="24"/>
          <w:lang w:val="en-US"/>
        </w:rPr>
        <w:t xml:space="preserve"> unit </w:t>
      </w:r>
      <w:proofErr w:type="spellStart"/>
      <w:r w:rsidR="009D6F79">
        <w:rPr>
          <w:rFonts w:ascii="Times New Roman" w:eastAsia="Times New Roman" w:hAnsi="Times New Roman" w:cs="Times New Roman"/>
          <w:noProof w:val="0"/>
          <w:szCs w:val="24"/>
          <w:lang w:val="en-US"/>
        </w:rPr>
        <w:t>pengolahan</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sirkuit</w:t>
      </w:r>
      <w:proofErr w:type="spellEnd"/>
      <w:r w:rsidR="009D6F79">
        <w:rPr>
          <w:rFonts w:ascii="Times New Roman" w:eastAsia="Times New Roman" w:hAnsi="Times New Roman" w:cs="Times New Roman"/>
          <w:noProof w:val="0"/>
          <w:szCs w:val="24"/>
          <w:lang w:val="en-US"/>
        </w:rPr>
        <w:t xml:space="preserve"> input / Output dan jam </w:t>
      </w:r>
      <w:proofErr w:type="spellStart"/>
      <w:r w:rsidR="009D6F79">
        <w:rPr>
          <w:rFonts w:ascii="Times New Roman" w:eastAsia="Times New Roman" w:hAnsi="Times New Roman" w:cs="Times New Roman"/>
          <w:noProof w:val="0"/>
          <w:szCs w:val="24"/>
          <w:lang w:val="en-US"/>
        </w:rPr>
        <w:t>dalam</w:t>
      </w:r>
      <w:proofErr w:type="spellEnd"/>
      <w:r w:rsidR="009D6F79">
        <w:rPr>
          <w:rFonts w:ascii="Times New Roman" w:eastAsia="Times New Roman" w:hAnsi="Times New Roman" w:cs="Times New Roman"/>
          <w:noProof w:val="0"/>
          <w:szCs w:val="24"/>
          <w:lang w:val="en-US"/>
        </w:rPr>
        <w:t xml:space="preserve"> </w:t>
      </w:r>
      <w:proofErr w:type="spellStart"/>
      <w:r w:rsidR="009D6F79">
        <w:rPr>
          <w:rFonts w:ascii="Times New Roman" w:eastAsia="Times New Roman" w:hAnsi="Times New Roman" w:cs="Times New Roman"/>
          <w:noProof w:val="0"/>
          <w:szCs w:val="24"/>
          <w:lang w:val="en-US"/>
        </w:rPr>
        <w:t>satu</w:t>
      </w:r>
      <w:proofErr w:type="spellEnd"/>
      <w:r w:rsidR="009D6F79">
        <w:rPr>
          <w:rFonts w:ascii="Times New Roman" w:eastAsia="Times New Roman" w:hAnsi="Times New Roman" w:cs="Times New Roman"/>
          <w:noProof w:val="0"/>
          <w:szCs w:val="24"/>
          <w:lang w:val="en-US"/>
        </w:rPr>
        <w:t xml:space="preserve"> unit.</w:t>
      </w:r>
      <w:r w:rsidRPr="00B038A1">
        <w:rPr>
          <w:rFonts w:ascii="Times New Roman" w:eastAsia="Times New Roman" w:hAnsi="Times New Roman" w:cs="Times New Roman"/>
          <w:noProof w:val="0"/>
          <w:szCs w:val="24"/>
        </w:rPr>
        <w:t xml:space="preserve"> </w:t>
      </w:r>
      <w:proofErr w:type="spellStart"/>
      <w:r w:rsidR="0036329B">
        <w:rPr>
          <w:rFonts w:ascii="Times New Roman" w:eastAsia="Times New Roman" w:hAnsi="Times New Roman" w:cs="Times New Roman"/>
          <w:noProof w:val="0"/>
          <w:szCs w:val="24"/>
          <w:lang w:val="en-US"/>
        </w:rPr>
        <w:t>Suatu</w:t>
      </w:r>
      <w:proofErr w:type="spellEnd"/>
      <w:r w:rsidR="0036329B">
        <w:rPr>
          <w:rFonts w:ascii="Times New Roman" w:eastAsia="Times New Roman" w:hAnsi="Times New Roman" w:cs="Times New Roman"/>
          <w:noProof w:val="0"/>
          <w:szCs w:val="24"/>
          <w:lang w:val="en-US"/>
        </w:rPr>
        <w:t xml:space="preserve"> PIC </w:t>
      </w:r>
      <w:proofErr w:type="spellStart"/>
      <w:r w:rsidR="0036329B">
        <w:rPr>
          <w:rFonts w:ascii="Times New Roman" w:eastAsia="Times New Roman" w:hAnsi="Times New Roman" w:cs="Times New Roman"/>
          <w:noProof w:val="0"/>
          <w:szCs w:val="24"/>
          <w:lang w:val="en-US"/>
        </w:rPr>
        <w:t>Mikrokontroler</w:t>
      </w:r>
      <w:proofErr w:type="spellEnd"/>
      <w:r w:rsidR="0036329B">
        <w:rPr>
          <w:rFonts w:ascii="Times New Roman" w:eastAsia="Times New Roman" w:hAnsi="Times New Roman" w:cs="Times New Roman"/>
          <w:noProof w:val="0"/>
          <w:szCs w:val="24"/>
          <w:lang w:val="en-US"/>
        </w:rPr>
        <w:t xml:space="preserve">, oleh </w:t>
      </w:r>
      <w:proofErr w:type="spellStart"/>
      <w:r w:rsidR="0036329B">
        <w:rPr>
          <w:rFonts w:ascii="Times New Roman" w:eastAsia="Times New Roman" w:hAnsi="Times New Roman" w:cs="Times New Roman"/>
          <w:noProof w:val="0"/>
          <w:szCs w:val="24"/>
          <w:lang w:val="en-US"/>
        </w:rPr>
        <w:t>sebab</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itu</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sering</w:t>
      </w:r>
      <w:proofErr w:type="spellEnd"/>
      <w:r w:rsidR="0036329B">
        <w:rPr>
          <w:rFonts w:ascii="Times New Roman" w:eastAsia="Times New Roman" w:hAnsi="Times New Roman" w:cs="Times New Roman"/>
          <w:noProof w:val="0"/>
          <w:szCs w:val="24"/>
          <w:lang w:val="en-US"/>
        </w:rPr>
        <w:t xml:space="preserve"> juga </w:t>
      </w:r>
      <w:proofErr w:type="spellStart"/>
      <w:r w:rsidR="0036329B">
        <w:rPr>
          <w:rFonts w:ascii="Times New Roman" w:eastAsia="Times New Roman" w:hAnsi="Times New Roman" w:cs="Times New Roman"/>
          <w:noProof w:val="0"/>
          <w:szCs w:val="24"/>
          <w:lang w:val="en-US"/>
        </w:rPr>
        <w:t>digambarkan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dengan</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sebagai</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sirkuit</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terpadu</w:t>
      </w:r>
      <w:proofErr w:type="spellEnd"/>
      <w:r w:rsidR="0036329B">
        <w:rPr>
          <w:rFonts w:ascii="Times New Roman" w:eastAsia="Times New Roman" w:hAnsi="Times New Roman" w:cs="Times New Roman"/>
          <w:noProof w:val="0"/>
          <w:szCs w:val="24"/>
          <w:lang w:val="en-US"/>
        </w:rPr>
        <w:t xml:space="preserve"> </w:t>
      </w:r>
      <w:proofErr w:type="spellStart"/>
      <w:r w:rsidR="0036329B">
        <w:rPr>
          <w:rFonts w:ascii="Times New Roman" w:eastAsia="Times New Roman" w:hAnsi="Times New Roman" w:cs="Times New Roman"/>
          <w:noProof w:val="0"/>
          <w:szCs w:val="24"/>
          <w:lang w:val="en-US"/>
        </w:rPr>
        <w:t>dalam</w:t>
      </w:r>
      <w:proofErr w:type="spellEnd"/>
      <w:r w:rsidR="0036329B">
        <w:rPr>
          <w:rFonts w:ascii="Times New Roman" w:eastAsia="Times New Roman" w:hAnsi="Times New Roman" w:cs="Times New Roman"/>
          <w:noProof w:val="0"/>
          <w:szCs w:val="24"/>
          <w:lang w:val="en-US"/>
        </w:rPr>
        <w:t xml:space="preserve"> computer.</w:t>
      </w:r>
    </w:p>
    <w:p w14:paraId="599BD530" w14:textId="77777777" w:rsidR="00BA0230" w:rsidRPr="00BC03B9" w:rsidRDefault="00BA0230" w:rsidP="00BC03B9">
      <w:pPr>
        <w:rPr>
          <w:rFonts w:ascii="Times New Roman" w:eastAsia="Times New Roman" w:hAnsi="Times New Roman" w:cs="Times New Roman"/>
          <w:noProof w:val="0"/>
          <w:szCs w:val="24"/>
        </w:rPr>
      </w:pPr>
    </w:p>
    <w:p w14:paraId="35F37FF3" w14:textId="4C0DD83A" w:rsidR="001079BA" w:rsidRDefault="00780CD5" w:rsidP="005A51FF">
      <w:pPr>
        <w:pStyle w:val="ListParagraph"/>
        <w:ind w:left="1080" w:firstLine="0"/>
        <w:rPr>
          <w:rFonts w:ascii="Times New Roman" w:eastAsia="Times New Roman" w:hAnsi="Times New Roman" w:cs="Times New Roman"/>
          <w:noProof w:val="0"/>
          <w:szCs w:val="24"/>
        </w:rPr>
      </w:pPr>
      <w:r>
        <w:rPr>
          <w:rFonts w:ascii="Times New Roman" w:eastAsia="Times New Roman" w:hAnsi="Times New Roman" w:cs="Times New Roman"/>
          <w:noProof w:val="0"/>
          <w:szCs w:val="24"/>
          <w:lang w:val="en-US"/>
        </w:rPr>
        <w:t xml:space="preserve">PIC </w:t>
      </w:r>
      <w:r w:rsidR="001079BA" w:rsidRPr="00B038A1">
        <w:rPr>
          <w:rFonts w:ascii="Times New Roman" w:eastAsia="Times New Roman" w:hAnsi="Times New Roman" w:cs="Times New Roman"/>
          <w:noProof w:val="0"/>
          <w:szCs w:val="24"/>
        </w:rPr>
        <w:t>Mikrokontroler</w:t>
      </w:r>
      <w:r>
        <w:rPr>
          <w:rFonts w:ascii="Times New Roman" w:eastAsia="Times New Roman" w:hAnsi="Times New Roman" w:cs="Times New Roman"/>
          <w:noProof w:val="0"/>
          <w:szCs w:val="24"/>
          <w:lang w:val="en-US"/>
        </w:rPr>
        <w:t xml:space="preserve"> juga </w:t>
      </w:r>
      <w:proofErr w:type="spellStart"/>
      <w:r>
        <w:rPr>
          <w:rFonts w:ascii="Times New Roman" w:eastAsia="Times New Roman" w:hAnsi="Times New Roman" w:cs="Times New Roman"/>
          <w:noProof w:val="0"/>
          <w:szCs w:val="24"/>
          <w:lang w:val="en-US"/>
        </w:rPr>
        <w:t>dapat</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dibeli</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dengan</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kosong</w:t>
      </w:r>
      <w:proofErr w:type="spellEnd"/>
      <w:r>
        <w:rPr>
          <w:rFonts w:ascii="Times New Roman" w:eastAsia="Times New Roman" w:hAnsi="Times New Roman" w:cs="Times New Roman"/>
          <w:noProof w:val="0"/>
          <w:szCs w:val="24"/>
          <w:lang w:val="en-US"/>
        </w:rPr>
        <w:t xml:space="preserve"> dan </w:t>
      </w:r>
      <w:proofErr w:type="spellStart"/>
      <w:r>
        <w:rPr>
          <w:rFonts w:ascii="Times New Roman" w:eastAsia="Times New Roman" w:hAnsi="Times New Roman" w:cs="Times New Roman"/>
          <w:noProof w:val="0"/>
          <w:szCs w:val="24"/>
          <w:lang w:val="en-US"/>
        </w:rPr>
        <w:t>programnya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dengan</w:t>
      </w:r>
      <w:proofErr w:type="spellEnd"/>
      <w:r>
        <w:rPr>
          <w:rFonts w:ascii="Times New Roman" w:eastAsia="Times New Roman" w:hAnsi="Times New Roman" w:cs="Times New Roman"/>
          <w:noProof w:val="0"/>
          <w:szCs w:val="24"/>
          <w:lang w:val="en-US"/>
        </w:rPr>
        <w:t xml:space="preserve"> deprogram control </w:t>
      </w:r>
      <w:proofErr w:type="spellStart"/>
      <w:r>
        <w:rPr>
          <w:rFonts w:ascii="Times New Roman" w:eastAsia="Times New Roman" w:hAnsi="Times New Roman" w:cs="Times New Roman"/>
          <w:noProof w:val="0"/>
          <w:szCs w:val="24"/>
          <w:lang w:val="en-US"/>
        </w:rPr>
        <w:t>tertentu</w:t>
      </w:r>
      <w:proofErr w:type="spellEnd"/>
      <w:r>
        <w:rPr>
          <w:rFonts w:ascii="Times New Roman" w:eastAsia="Times New Roman" w:hAnsi="Times New Roman" w:cs="Times New Roman"/>
          <w:noProof w:val="0"/>
          <w:szCs w:val="24"/>
          <w:lang w:val="en-US"/>
        </w:rPr>
        <w:t>. PIC</w:t>
      </w:r>
      <w:r w:rsidR="001079BA" w:rsidRPr="00B038A1">
        <w:rPr>
          <w:rFonts w:ascii="Times New Roman" w:eastAsia="Times New Roman" w:hAnsi="Times New Roman" w:cs="Times New Roman"/>
          <w:noProof w:val="0"/>
          <w:szCs w:val="24"/>
        </w:rPr>
        <w:t xml:space="preserve"> </w:t>
      </w:r>
      <w:proofErr w:type="spellStart"/>
      <w:r>
        <w:rPr>
          <w:rFonts w:ascii="Times New Roman" w:eastAsia="Times New Roman" w:hAnsi="Times New Roman" w:cs="Times New Roman"/>
          <w:noProof w:val="0"/>
          <w:szCs w:val="24"/>
          <w:lang w:val="en-US"/>
        </w:rPr>
        <w:t>Mikrokontroler</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bisa</w:t>
      </w:r>
      <w:proofErr w:type="spellEnd"/>
      <w:r>
        <w:rPr>
          <w:rFonts w:ascii="Times New Roman" w:eastAsia="Times New Roman" w:hAnsi="Times New Roman" w:cs="Times New Roman"/>
          <w:noProof w:val="0"/>
          <w:szCs w:val="24"/>
          <w:lang w:val="en-US"/>
        </w:rPr>
        <w:t xml:space="preserve"> juga </w:t>
      </w:r>
      <w:proofErr w:type="spellStart"/>
      <w:r>
        <w:rPr>
          <w:rFonts w:ascii="Times New Roman" w:eastAsia="Times New Roman" w:hAnsi="Times New Roman" w:cs="Times New Roman"/>
          <w:noProof w:val="0"/>
          <w:szCs w:val="24"/>
          <w:lang w:val="en-US"/>
        </w:rPr>
        <w:t>dapat</w:t>
      </w:r>
      <w:proofErr w:type="spellEnd"/>
      <w:r w:rsidR="001079BA" w:rsidRPr="00B038A1">
        <w:rPr>
          <w:rFonts w:ascii="Times New Roman" w:eastAsia="Times New Roman" w:hAnsi="Times New Roman" w:cs="Times New Roman"/>
          <w:noProof w:val="0"/>
          <w:szCs w:val="24"/>
        </w:rPr>
        <w:t xml:space="preserve"> </w:t>
      </w:r>
      <w:proofErr w:type="spellStart"/>
      <w:r>
        <w:rPr>
          <w:rFonts w:ascii="Times New Roman" w:eastAsia="Times New Roman" w:hAnsi="Times New Roman" w:cs="Times New Roman"/>
          <w:noProof w:val="0"/>
          <w:szCs w:val="24"/>
          <w:lang w:val="en-US"/>
        </w:rPr>
        <w:t>dibeli</w:t>
      </w:r>
      <w:proofErr w:type="spellEnd"/>
      <w:r>
        <w:rPr>
          <w:rFonts w:ascii="Times New Roman" w:eastAsia="Times New Roman" w:hAnsi="Times New Roman" w:cs="Times New Roman"/>
          <w:noProof w:val="0"/>
          <w:szCs w:val="24"/>
          <w:lang w:val="en-US"/>
        </w:rPr>
        <w:t xml:space="preserve"> Bersama </w:t>
      </w:r>
      <w:proofErr w:type="spellStart"/>
      <w:r>
        <w:rPr>
          <w:rFonts w:ascii="Times New Roman" w:eastAsia="Times New Roman" w:hAnsi="Times New Roman" w:cs="Times New Roman"/>
          <w:noProof w:val="0"/>
          <w:szCs w:val="24"/>
          <w:lang w:val="en-US"/>
        </w:rPr>
        <w:t>dengan</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pra-diprogram</w:t>
      </w:r>
      <w:proofErr w:type="spellEnd"/>
      <w:r>
        <w:rPr>
          <w:rFonts w:ascii="Times New Roman" w:eastAsia="Times New Roman" w:hAnsi="Times New Roman" w:cs="Times New Roman"/>
          <w:noProof w:val="0"/>
          <w:szCs w:val="24"/>
          <w:lang w:val="en-US"/>
        </w:rPr>
        <w:t xml:space="preserve"> yang </w:t>
      </w:r>
      <w:proofErr w:type="spellStart"/>
      <w:r>
        <w:rPr>
          <w:rFonts w:ascii="Times New Roman" w:eastAsia="Times New Roman" w:hAnsi="Times New Roman" w:cs="Times New Roman"/>
          <w:noProof w:val="0"/>
          <w:szCs w:val="24"/>
          <w:lang w:val="en-US"/>
        </w:rPr>
        <w:t>seperangkat</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perintah</w:t>
      </w:r>
      <w:proofErr w:type="spellEnd"/>
      <w:r>
        <w:rPr>
          <w:rFonts w:ascii="Times New Roman" w:eastAsia="Times New Roman" w:hAnsi="Times New Roman" w:cs="Times New Roman"/>
          <w:noProof w:val="0"/>
          <w:szCs w:val="24"/>
          <w:lang w:val="en-US"/>
        </w:rPr>
        <w:t xml:space="preserve"> yang </w:t>
      </w:r>
      <w:proofErr w:type="spellStart"/>
      <w:r>
        <w:rPr>
          <w:rFonts w:ascii="Times New Roman" w:eastAsia="Times New Roman" w:hAnsi="Times New Roman" w:cs="Times New Roman"/>
          <w:noProof w:val="0"/>
          <w:szCs w:val="24"/>
          <w:lang w:val="en-US"/>
        </w:rPr>
        <w:t>memungkinkan</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bisa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didownload</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langsung</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melalui</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kabel</w:t>
      </w:r>
      <w:proofErr w:type="spellEnd"/>
      <w:r>
        <w:rPr>
          <w:rFonts w:ascii="Times New Roman" w:eastAsia="Times New Roman" w:hAnsi="Times New Roman" w:cs="Times New Roman"/>
          <w:noProof w:val="0"/>
          <w:szCs w:val="24"/>
          <w:lang w:val="en-US"/>
        </w:rPr>
        <w:t xml:space="preserve"> computer dan juga </w:t>
      </w:r>
      <w:proofErr w:type="spellStart"/>
      <w:r>
        <w:rPr>
          <w:rFonts w:ascii="Times New Roman" w:eastAsia="Times New Roman" w:hAnsi="Times New Roman" w:cs="Times New Roman"/>
          <w:noProof w:val="0"/>
          <w:szCs w:val="24"/>
          <w:lang w:val="en-US"/>
        </w:rPr>
        <w:t>bisa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mengurangi</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biaya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alat-alat</w:t>
      </w:r>
      <w:proofErr w:type="spellEnd"/>
      <w:r>
        <w:rPr>
          <w:rFonts w:ascii="Times New Roman" w:eastAsia="Times New Roman" w:hAnsi="Times New Roman" w:cs="Times New Roman"/>
          <w:noProof w:val="0"/>
          <w:szCs w:val="24"/>
          <w:lang w:val="en-US"/>
        </w:rPr>
        <w:t xml:space="preserve"> program </w:t>
      </w:r>
      <w:proofErr w:type="spellStart"/>
      <w:r>
        <w:rPr>
          <w:rFonts w:ascii="Times New Roman" w:eastAsia="Times New Roman" w:hAnsi="Times New Roman" w:cs="Times New Roman"/>
          <w:noProof w:val="0"/>
          <w:szCs w:val="24"/>
          <w:lang w:val="en-US"/>
        </w:rPr>
        <w:t>lainnya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atau</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biayanya</w:t>
      </w:r>
      <w:proofErr w:type="spellEnd"/>
      <w:r>
        <w:rPr>
          <w:rFonts w:ascii="Times New Roman" w:eastAsia="Times New Roman" w:hAnsi="Times New Roman" w:cs="Times New Roman"/>
          <w:noProof w:val="0"/>
          <w:szCs w:val="24"/>
          <w:lang w:val="en-US"/>
        </w:rPr>
        <w:t xml:space="preserve"> </w:t>
      </w:r>
      <w:proofErr w:type="spellStart"/>
      <w:r>
        <w:rPr>
          <w:rFonts w:ascii="Times New Roman" w:eastAsia="Times New Roman" w:hAnsi="Times New Roman" w:cs="Times New Roman"/>
          <w:noProof w:val="0"/>
          <w:szCs w:val="24"/>
          <w:lang w:val="en-US"/>
        </w:rPr>
        <w:t>berkurang</w:t>
      </w:r>
      <w:proofErr w:type="spellEnd"/>
      <w:r w:rsidR="001079BA" w:rsidRPr="00B038A1">
        <w:rPr>
          <w:rFonts w:ascii="Times New Roman" w:eastAsia="Times New Roman" w:hAnsi="Times New Roman" w:cs="Times New Roman"/>
          <w:noProof w:val="0"/>
          <w:szCs w:val="24"/>
        </w:rPr>
        <w:t>.</w:t>
      </w:r>
    </w:p>
    <w:p w14:paraId="20CB54CC" w14:textId="372290AD" w:rsidR="005A51FF" w:rsidRDefault="005A51FF" w:rsidP="005A51FF">
      <w:pPr>
        <w:pStyle w:val="ListParagraph"/>
        <w:ind w:left="1080" w:firstLine="0"/>
        <w:rPr>
          <w:rFonts w:ascii="Times New Roman" w:hAnsi="Times New Roman" w:cs="Times New Roman"/>
          <w:szCs w:val="24"/>
          <w:lang w:val="en-GB"/>
        </w:rPr>
      </w:pPr>
    </w:p>
    <w:p w14:paraId="441511D1" w14:textId="77595803" w:rsidR="00BC03B9" w:rsidRDefault="00BC03B9" w:rsidP="005A51FF">
      <w:pPr>
        <w:pStyle w:val="ListParagraph"/>
        <w:ind w:left="1080" w:firstLine="0"/>
        <w:rPr>
          <w:rFonts w:ascii="Times New Roman" w:hAnsi="Times New Roman" w:cs="Times New Roman"/>
          <w:szCs w:val="24"/>
          <w:lang w:val="en-GB"/>
        </w:rPr>
      </w:pPr>
    </w:p>
    <w:p w14:paraId="39926A2B" w14:textId="40FFCFDC" w:rsidR="00BC03B9" w:rsidRDefault="00BC03B9" w:rsidP="005A51FF">
      <w:pPr>
        <w:pStyle w:val="ListParagraph"/>
        <w:ind w:left="1080" w:firstLine="0"/>
        <w:rPr>
          <w:rFonts w:ascii="Times New Roman" w:hAnsi="Times New Roman" w:cs="Times New Roman"/>
          <w:szCs w:val="24"/>
          <w:lang w:val="en-GB"/>
        </w:rPr>
      </w:pPr>
    </w:p>
    <w:p w14:paraId="30D5F567" w14:textId="1B343907" w:rsidR="00BC03B9" w:rsidRDefault="00BC03B9" w:rsidP="005A51FF">
      <w:pPr>
        <w:pStyle w:val="ListParagraph"/>
        <w:ind w:left="1080" w:firstLine="0"/>
        <w:rPr>
          <w:rFonts w:ascii="Times New Roman" w:hAnsi="Times New Roman" w:cs="Times New Roman"/>
          <w:szCs w:val="24"/>
          <w:lang w:val="en-GB"/>
        </w:rPr>
      </w:pPr>
    </w:p>
    <w:p w14:paraId="3D7C7565" w14:textId="77777777" w:rsidR="00BC03B9" w:rsidRPr="005A51FF" w:rsidRDefault="00BC03B9" w:rsidP="005A51FF">
      <w:pPr>
        <w:pStyle w:val="ListParagraph"/>
        <w:ind w:left="1080" w:firstLine="0"/>
        <w:rPr>
          <w:rFonts w:ascii="Times New Roman" w:hAnsi="Times New Roman" w:cs="Times New Roman"/>
          <w:szCs w:val="24"/>
          <w:lang w:val="en-GB"/>
        </w:rPr>
      </w:pPr>
    </w:p>
    <w:p w14:paraId="5980605F" w14:textId="77777777" w:rsidR="001079BA" w:rsidRDefault="001079BA" w:rsidP="007F20C1">
      <w:pPr>
        <w:pStyle w:val="ListParagraph"/>
        <w:numPr>
          <w:ilvl w:val="0"/>
          <w:numId w:val="28"/>
        </w:numPr>
        <w:rPr>
          <w:rFonts w:ascii="Times New Roman" w:hAnsi="Times New Roman" w:cs="Times New Roman"/>
          <w:szCs w:val="24"/>
          <w:lang w:val="en-GB"/>
        </w:rPr>
      </w:pPr>
      <w:r>
        <w:rPr>
          <w:rFonts w:ascii="Times New Roman" w:hAnsi="Times New Roman" w:cs="Times New Roman"/>
          <w:szCs w:val="24"/>
          <w:lang w:val="en-GB"/>
        </w:rPr>
        <w:t>Mikrokontroler ARM</w:t>
      </w:r>
    </w:p>
    <w:p w14:paraId="24A77E4C" w14:textId="5175C0E4" w:rsidR="001079BA" w:rsidRDefault="001079BA" w:rsidP="005A51FF">
      <w:pPr>
        <w:pStyle w:val="ListParagraph"/>
        <w:ind w:left="1080" w:firstLine="0"/>
      </w:pPr>
      <w:r>
        <w:t xml:space="preserve">ARM </w:t>
      </w:r>
      <w:r w:rsidR="00B00C6F">
        <w:rPr>
          <w:lang w:val="en-US"/>
        </w:rPr>
        <w:t xml:space="preserve">merupakan suatu prosesor dengan arsitektur set instruksi </w:t>
      </w:r>
      <w:r>
        <w:t>32</w:t>
      </w:r>
      <w:r>
        <w:softHyphen/>
        <w:t xml:space="preserve">bit RISC (Reduced Instruction Set Computer) </w:t>
      </w:r>
      <w:r w:rsidR="00B00C6F">
        <w:rPr>
          <w:lang w:val="en-US"/>
        </w:rPr>
        <w:t>adalah salah satu kembangan dari ARM Holdings</w:t>
      </w:r>
      <w:r>
        <w:t xml:space="preserve">. ARM merupakan singkatan dari Advanced RISC Machine (sebelumnya lebih dikenal dengan kepanjangan Acorn RISC Machine). </w:t>
      </w:r>
      <w:r w:rsidR="005E156B">
        <w:rPr>
          <w:lang w:val="en-US"/>
        </w:rPr>
        <w:t>Pada mulanya prosesor ARM dikembangkan untuk (Personal Kompur)atau PC Oleh Acorn Computers, dominasi sebelum Intel x86</w:t>
      </w:r>
      <w:r w:rsidR="00AB476A">
        <w:rPr>
          <w:lang w:val="en-US"/>
        </w:rPr>
        <w:t xml:space="preserve"> Procesor Microsoft di IBM PC menyebabkan kompatibel</w:t>
      </w:r>
      <w:r>
        <w:t xml:space="preserve"> Acorn Computers bangkrut.</w:t>
      </w:r>
    </w:p>
    <w:p w14:paraId="49F3BE3F" w14:textId="2A4F2FAF" w:rsidR="00FA7C35" w:rsidRDefault="00FA7C35" w:rsidP="00FA7C35">
      <w:pPr>
        <w:rPr>
          <w:rFonts w:ascii="Times New Roman" w:hAnsi="Times New Roman" w:cs="Times New Roman"/>
          <w:szCs w:val="24"/>
          <w:lang w:val="en-GB"/>
        </w:rPr>
      </w:pPr>
    </w:p>
    <w:p w14:paraId="0812696C" w14:textId="77777777" w:rsidR="00FA7C35" w:rsidRPr="00FA7C35" w:rsidRDefault="00FA7C35" w:rsidP="00FA7C35">
      <w:pPr>
        <w:rPr>
          <w:rFonts w:ascii="Times New Roman" w:hAnsi="Times New Roman" w:cs="Times New Roman"/>
          <w:szCs w:val="24"/>
          <w:lang w:val="en-GB"/>
        </w:rPr>
      </w:pPr>
    </w:p>
    <w:p w14:paraId="67011706" w14:textId="33F37068" w:rsidR="00470E28" w:rsidRDefault="00470E28" w:rsidP="007F20C1">
      <w:pPr>
        <w:pStyle w:val="Heading3"/>
      </w:pPr>
      <w:bookmarkStart w:id="63" w:name="_Toc17159680"/>
      <w:r>
        <w:t>Arduino</w:t>
      </w:r>
      <w:bookmarkEnd w:id="61"/>
      <w:bookmarkEnd w:id="63"/>
    </w:p>
    <w:p w14:paraId="0BA4A7DD" w14:textId="2A0472AF" w:rsidR="00F14B4A" w:rsidRDefault="00470E28" w:rsidP="005A51FF">
      <w:pPr>
        <w:ind w:firstLine="720"/>
      </w:pPr>
      <w:r w:rsidRPr="000C1463">
        <w:t xml:space="preserve">Arduino merupakan rangkaian elektronik yang bersifat open source, serta memiliki perangkat keras dan lunak yang mudah untuk digunakan. Arduino </w:t>
      </w:r>
      <w:r w:rsidR="00B50BC4">
        <w:rPr>
          <w:lang w:val="en-US"/>
        </w:rPr>
        <w:t>juga mengenal lingkuangan melalui sekitarnya dengan berbagai sensor jenis dan mampu mengendaikan lampu, sebuah motor</w:t>
      </w:r>
      <w:r w:rsidRPr="000C1463">
        <w:t>,</w:t>
      </w:r>
      <w:r w:rsidR="00B50BC4">
        <w:rPr>
          <w:lang w:val="en-US"/>
        </w:rPr>
        <w:t xml:space="preserve"> dan </w:t>
      </w:r>
      <w:r w:rsidR="00557DA4">
        <w:rPr>
          <w:lang w:val="en-US"/>
        </w:rPr>
        <w:t>bermacam-macam jenis aktuator lainnya.</w:t>
      </w:r>
      <w:r w:rsidRPr="000C1463">
        <w:t xml:space="preserve"> Arduino </w:t>
      </w:r>
      <w:r w:rsidR="00557DA4">
        <w:rPr>
          <w:lang w:val="en-US"/>
        </w:rPr>
        <w:t>juga memiliki banyak jenis</w:t>
      </w:r>
      <w:r w:rsidRPr="000C1463">
        <w:t xml:space="preserve">, </w:t>
      </w:r>
      <w:r w:rsidR="00557DA4">
        <w:rPr>
          <w:lang w:val="en-US"/>
        </w:rPr>
        <w:t>antara lain</w:t>
      </w:r>
      <w:r w:rsidRPr="000C1463">
        <w:t xml:space="preserve"> Arduino </w:t>
      </w:r>
      <w:r>
        <w:rPr>
          <w:lang w:val="en-US"/>
        </w:rPr>
        <w:t>Nano</w:t>
      </w:r>
      <w:r w:rsidRPr="000C1463">
        <w:t>,</w:t>
      </w:r>
      <w:r>
        <w:rPr>
          <w:lang w:val="en-US"/>
        </w:rPr>
        <w:t>Arduino Nano,</w:t>
      </w:r>
      <w:r w:rsidRPr="000C1463">
        <w:t xml:space="preserve"> Arduino Mega 2560, Arduino Fio, dan lainnya.</w:t>
      </w:r>
      <w:bookmarkStart w:id="64" w:name="_Toc2035907"/>
    </w:p>
    <w:p w14:paraId="4A1856A7" w14:textId="77777777" w:rsidR="00FB6ED4" w:rsidRDefault="00FB6ED4" w:rsidP="005A51FF">
      <w:pPr>
        <w:ind w:firstLine="720"/>
      </w:pPr>
    </w:p>
    <w:p w14:paraId="5CF4272B" w14:textId="7981650F" w:rsidR="00197421" w:rsidRPr="00CC6334" w:rsidRDefault="00197421" w:rsidP="00197421">
      <w:pPr>
        <w:pStyle w:val="Heading3"/>
      </w:pPr>
      <w:bookmarkStart w:id="65" w:name="_Toc17159682"/>
      <w:bookmarkEnd w:id="64"/>
      <w:r w:rsidRPr="00CC6334">
        <w:t>Arduino UNO</w:t>
      </w:r>
      <w:bookmarkEnd w:id="65"/>
    </w:p>
    <w:p w14:paraId="0E0C3042" w14:textId="3FBEEB90" w:rsidR="00BC03B9" w:rsidRDefault="00197421" w:rsidP="00765878">
      <w:pPr>
        <w:ind w:firstLine="720"/>
        <w:rPr>
          <w:rFonts w:ascii="Times New Roman" w:hAnsi="Times New Roman" w:cs="Times New Roman"/>
          <w:szCs w:val="24"/>
        </w:rPr>
      </w:pPr>
      <w:r w:rsidRPr="00CC6334">
        <w:rPr>
          <w:rFonts w:ascii="Times New Roman" w:hAnsi="Times New Roman" w:cs="Times New Roman"/>
          <w:szCs w:val="24"/>
        </w:rPr>
        <w:t xml:space="preserve">Arduino Uno </w:t>
      </w:r>
      <w:r w:rsidRPr="00CC6334">
        <w:rPr>
          <w:rFonts w:ascii="Times New Roman" w:hAnsi="Times New Roman" w:cs="Times New Roman"/>
          <w:szCs w:val="24"/>
          <w:lang w:val="en-GB"/>
        </w:rPr>
        <w:t>merupakan</w:t>
      </w:r>
      <w:r w:rsidRPr="00CC6334">
        <w:rPr>
          <w:rFonts w:ascii="Times New Roman" w:hAnsi="Times New Roman" w:cs="Times New Roman"/>
          <w:szCs w:val="24"/>
        </w:rPr>
        <w:t xml:space="preserve"> board mikrokontroler</w:t>
      </w:r>
      <w:r w:rsidRPr="00CC6334">
        <w:rPr>
          <w:rFonts w:ascii="Times New Roman" w:hAnsi="Times New Roman" w:cs="Times New Roman"/>
          <w:szCs w:val="24"/>
          <w:lang w:val="en-GB"/>
        </w:rPr>
        <w:t xml:space="preserve"> berbasis </w:t>
      </w:r>
      <w:r w:rsidRPr="00CC6334">
        <w:rPr>
          <w:rFonts w:ascii="Times New Roman" w:hAnsi="Times New Roman" w:cs="Times New Roman"/>
          <w:szCs w:val="24"/>
        </w:rPr>
        <w:t xml:space="preserve">ATmega328. Arduino Uno </w:t>
      </w:r>
      <w:r w:rsidR="00DB1784">
        <w:rPr>
          <w:rFonts w:ascii="Times New Roman" w:hAnsi="Times New Roman" w:cs="Times New Roman"/>
          <w:szCs w:val="24"/>
          <w:lang w:val="en-US"/>
        </w:rPr>
        <w:t>memiiki pin 14 digital</w:t>
      </w:r>
      <w:r w:rsidRPr="00CC6334">
        <w:rPr>
          <w:rFonts w:ascii="Times New Roman" w:hAnsi="Times New Roman" w:cs="Times New Roman"/>
          <w:szCs w:val="24"/>
        </w:rPr>
        <w:t xml:space="preserve"> (</w:t>
      </w:r>
      <w:r w:rsidR="00DB1784">
        <w:rPr>
          <w:rFonts w:ascii="Times New Roman" w:hAnsi="Times New Roman" w:cs="Times New Roman"/>
          <w:szCs w:val="24"/>
          <w:lang w:val="en-US"/>
        </w:rPr>
        <w:t xml:space="preserve">output PWM memiliki 6 pin yang dapat digunakan) dan analog input 6, </w:t>
      </w:r>
      <w:r w:rsidRPr="00CC6334">
        <w:rPr>
          <w:rFonts w:ascii="Times New Roman" w:hAnsi="Times New Roman" w:cs="Times New Roman"/>
          <w:szCs w:val="24"/>
        </w:rPr>
        <w:t xml:space="preserve"> </w:t>
      </w:r>
      <w:r w:rsidR="00DB1784">
        <w:rPr>
          <w:rFonts w:ascii="Times New Roman" w:hAnsi="Times New Roman" w:cs="Times New Roman"/>
          <w:szCs w:val="24"/>
          <w:lang w:val="en-US"/>
        </w:rPr>
        <w:t>kristal osilato 16 MHz, USB koneksi,</w:t>
      </w:r>
      <w:r w:rsidRPr="00CC6334">
        <w:rPr>
          <w:rFonts w:ascii="Times New Roman" w:hAnsi="Times New Roman" w:cs="Times New Roman"/>
          <w:szCs w:val="24"/>
        </w:rPr>
        <w:t xml:space="preserve"> </w:t>
      </w:r>
      <w:r w:rsidR="00E67180">
        <w:rPr>
          <w:rFonts w:ascii="Times New Roman" w:hAnsi="Times New Roman" w:cs="Times New Roman"/>
          <w:szCs w:val="24"/>
          <w:lang w:val="en-US"/>
        </w:rPr>
        <w:t>sebuah sumber konektor tegangan,</w:t>
      </w:r>
      <w:r w:rsidR="00DE78EF">
        <w:rPr>
          <w:rFonts w:ascii="Times New Roman" w:hAnsi="Times New Roman" w:cs="Times New Roman"/>
          <w:szCs w:val="24"/>
          <w:lang w:val="en-US"/>
        </w:rPr>
        <w:t xml:space="preserve"> suatu ICSP header,</w:t>
      </w:r>
      <w:r w:rsidRPr="00CC6334">
        <w:rPr>
          <w:rFonts w:ascii="Times New Roman" w:hAnsi="Times New Roman" w:cs="Times New Roman"/>
          <w:szCs w:val="24"/>
        </w:rPr>
        <w:t xml:space="preserve"> </w:t>
      </w:r>
      <w:r w:rsidR="00DE78EF">
        <w:rPr>
          <w:rFonts w:ascii="Times New Roman" w:hAnsi="Times New Roman" w:cs="Times New Roman"/>
          <w:szCs w:val="24"/>
          <w:lang w:val="en-US"/>
        </w:rPr>
        <w:t>dan suatu tombol reset.</w:t>
      </w:r>
      <w:r w:rsidRPr="00CC6334">
        <w:rPr>
          <w:rFonts w:ascii="Times New Roman" w:hAnsi="Times New Roman" w:cs="Times New Roman"/>
          <w:szCs w:val="24"/>
        </w:rPr>
        <w:t xml:space="preserve"> Arduino Uno memiliki </w:t>
      </w:r>
      <w:r w:rsidR="00437384">
        <w:rPr>
          <w:rFonts w:ascii="Times New Roman" w:hAnsi="Times New Roman" w:cs="Times New Roman"/>
          <w:szCs w:val="24"/>
          <w:lang w:val="en-US"/>
        </w:rPr>
        <w:t>dibutuhkan berbagai hal untuk me</w:t>
      </w:r>
      <w:r w:rsidRPr="00CC6334">
        <w:rPr>
          <w:rFonts w:ascii="Times New Roman" w:hAnsi="Times New Roman" w:cs="Times New Roman"/>
          <w:szCs w:val="24"/>
        </w:rPr>
        <w:t>ndukung</w:t>
      </w:r>
      <w:r w:rsidRPr="00CC6334">
        <w:rPr>
          <w:rFonts w:ascii="Times New Roman" w:hAnsi="Times New Roman" w:cs="Times New Roman"/>
          <w:szCs w:val="24"/>
          <w:lang w:val="en-GB"/>
        </w:rPr>
        <w:t xml:space="preserve"> </w:t>
      </w:r>
      <w:r w:rsidRPr="00CC6334">
        <w:rPr>
          <w:rFonts w:ascii="Times New Roman" w:hAnsi="Times New Roman" w:cs="Times New Roman"/>
          <w:szCs w:val="24"/>
        </w:rPr>
        <w:t>sebuah</w:t>
      </w:r>
      <w:r w:rsidRPr="00CC6334">
        <w:rPr>
          <w:rFonts w:ascii="Times New Roman" w:hAnsi="Times New Roman" w:cs="Times New Roman"/>
          <w:szCs w:val="24"/>
          <w:lang w:val="en-GB"/>
        </w:rPr>
        <w:t xml:space="preserve"> </w:t>
      </w:r>
      <w:r w:rsidRPr="00CC6334">
        <w:rPr>
          <w:rFonts w:ascii="Times New Roman" w:hAnsi="Times New Roman" w:cs="Times New Roman"/>
          <w:szCs w:val="24"/>
        </w:rPr>
        <w:t xml:space="preserve">mikrokontroler. </w:t>
      </w:r>
      <w:r w:rsidR="00EF0434">
        <w:rPr>
          <w:rFonts w:ascii="Times New Roman" w:hAnsi="Times New Roman" w:cs="Times New Roman"/>
          <w:szCs w:val="24"/>
          <w:lang w:val="en-US"/>
        </w:rPr>
        <w:t>Dengan hanya menghungkannya melalui</w:t>
      </w:r>
      <w:r w:rsidRPr="00CC6334">
        <w:rPr>
          <w:rFonts w:ascii="Times New Roman" w:hAnsi="Times New Roman" w:cs="Times New Roman"/>
          <w:szCs w:val="24"/>
        </w:rPr>
        <w:t xml:space="preserve"> ke sebuah komputer</w:t>
      </w:r>
      <w:r w:rsidRPr="00CC6334">
        <w:rPr>
          <w:rFonts w:ascii="Times New Roman" w:hAnsi="Times New Roman" w:cs="Times New Roman"/>
          <w:szCs w:val="24"/>
          <w:lang w:val="en-GB"/>
        </w:rPr>
        <w:t xml:space="preserve"> </w:t>
      </w:r>
      <w:r w:rsidRPr="00CC6334">
        <w:rPr>
          <w:rFonts w:ascii="Times New Roman" w:hAnsi="Times New Roman" w:cs="Times New Roman"/>
          <w:szCs w:val="24"/>
        </w:rPr>
        <w:t xml:space="preserve">melalui </w:t>
      </w:r>
      <w:r w:rsidR="009B08BC">
        <w:rPr>
          <w:rFonts w:ascii="Times New Roman" w:hAnsi="Times New Roman" w:cs="Times New Roman"/>
          <w:szCs w:val="24"/>
          <w:lang w:val="en-US"/>
        </w:rPr>
        <w:t xml:space="preserve">tengangan </w:t>
      </w:r>
      <w:r w:rsidR="009B08BC">
        <w:rPr>
          <w:rFonts w:ascii="Times New Roman" w:hAnsi="Times New Roman" w:cs="Times New Roman"/>
          <w:szCs w:val="24"/>
          <w:lang w:val="en-US"/>
        </w:rPr>
        <w:lastRenderedPageBreak/>
        <w:t>DC atau melalui USB</w:t>
      </w:r>
      <w:r w:rsidRPr="00CC6334">
        <w:rPr>
          <w:rFonts w:ascii="Times New Roman" w:hAnsi="Times New Roman" w:cs="Times New Roman"/>
          <w:szCs w:val="24"/>
        </w:rPr>
        <w:t xml:space="preserve"> dari</w:t>
      </w:r>
      <w:r w:rsidR="009B08BC">
        <w:rPr>
          <w:rFonts w:ascii="Times New Roman" w:hAnsi="Times New Roman" w:cs="Times New Roman"/>
          <w:szCs w:val="24"/>
          <w:lang w:val="en-US"/>
        </w:rPr>
        <w:t xml:space="preserve"> adaptor atau baterai AC ke DC  dapat </w:t>
      </w:r>
      <w:r w:rsidR="00182D4B">
        <w:rPr>
          <w:rFonts w:ascii="Times New Roman" w:hAnsi="Times New Roman" w:cs="Times New Roman"/>
          <w:szCs w:val="24"/>
          <w:lang w:val="en-US"/>
        </w:rPr>
        <w:t>membuatnya bekerja.</w:t>
      </w:r>
      <w:r w:rsidRPr="00CC6334">
        <w:rPr>
          <w:rFonts w:ascii="Times New Roman" w:hAnsi="Times New Roman" w:cs="Times New Roman"/>
          <w:szCs w:val="24"/>
        </w:rPr>
        <w:t xml:space="preserve"> </w:t>
      </w:r>
    </w:p>
    <w:p w14:paraId="22490FA1" w14:textId="77777777" w:rsidR="00BC03B9" w:rsidRDefault="00BC03B9" w:rsidP="00765878">
      <w:pPr>
        <w:ind w:firstLine="720"/>
        <w:rPr>
          <w:rFonts w:ascii="Times New Roman" w:hAnsi="Times New Roman" w:cs="Times New Roman"/>
          <w:szCs w:val="24"/>
        </w:rPr>
      </w:pPr>
    </w:p>
    <w:p w14:paraId="7B0F4681" w14:textId="77777777" w:rsidR="00BC03B9" w:rsidRDefault="00BC03B9" w:rsidP="00765878">
      <w:pPr>
        <w:ind w:firstLine="720"/>
        <w:rPr>
          <w:rFonts w:ascii="Times New Roman" w:hAnsi="Times New Roman" w:cs="Times New Roman"/>
          <w:szCs w:val="24"/>
        </w:rPr>
      </w:pPr>
    </w:p>
    <w:p w14:paraId="2FFA231C" w14:textId="67E9452A" w:rsidR="00765878" w:rsidRDefault="00197421" w:rsidP="00765878">
      <w:pPr>
        <w:ind w:firstLine="720"/>
        <w:rPr>
          <w:rFonts w:ascii="Times New Roman" w:hAnsi="Times New Roman" w:cs="Times New Roman"/>
          <w:szCs w:val="24"/>
          <w:lang w:val="en-US"/>
        </w:rPr>
      </w:pPr>
      <w:r w:rsidRPr="00CC6334">
        <w:rPr>
          <w:rFonts w:ascii="Times New Roman" w:hAnsi="Times New Roman" w:cs="Times New Roman"/>
          <w:szCs w:val="24"/>
        </w:rPr>
        <w:t>Arduino Uno menggunakan ATmega16U2 yang</w:t>
      </w:r>
      <w:r w:rsidRPr="00CC6334">
        <w:rPr>
          <w:rFonts w:ascii="Times New Roman" w:hAnsi="Times New Roman" w:cs="Times New Roman"/>
          <w:szCs w:val="24"/>
          <w:lang w:val="en-GB"/>
        </w:rPr>
        <w:t xml:space="preserve"> </w:t>
      </w:r>
      <w:r w:rsidRPr="00CC6334">
        <w:rPr>
          <w:rFonts w:ascii="Times New Roman" w:hAnsi="Times New Roman" w:cs="Times New Roman"/>
          <w:szCs w:val="24"/>
        </w:rPr>
        <w:t>diprogram sebagai USB to serial converter untuk komunikasi serial ke komputer</w:t>
      </w:r>
      <w:r w:rsidRPr="00CC6334">
        <w:rPr>
          <w:rFonts w:ascii="Times New Roman" w:hAnsi="Times New Roman" w:cs="Times New Roman"/>
          <w:szCs w:val="24"/>
          <w:lang w:val="en-GB"/>
        </w:rPr>
        <w:t xml:space="preserve"> </w:t>
      </w:r>
      <w:r w:rsidRPr="00CC6334">
        <w:rPr>
          <w:rFonts w:ascii="Times New Roman" w:hAnsi="Times New Roman" w:cs="Times New Roman"/>
          <w:szCs w:val="24"/>
        </w:rPr>
        <w:t>melalui port USB. "Uno" berarti satu di Italia dan diberi nama untuk menandai peluncuran</w:t>
      </w:r>
      <w:r w:rsidRPr="00CC6334">
        <w:rPr>
          <w:rFonts w:ascii="Times New Roman" w:hAnsi="Times New Roman" w:cs="Times New Roman"/>
          <w:szCs w:val="24"/>
          <w:lang w:val="en-GB"/>
        </w:rPr>
        <w:t xml:space="preserve"> </w:t>
      </w:r>
      <w:r w:rsidRPr="00CC6334">
        <w:rPr>
          <w:rFonts w:ascii="Times New Roman" w:hAnsi="Times New Roman" w:cs="Times New Roman"/>
          <w:szCs w:val="24"/>
        </w:rPr>
        <w:t>Arduino 1.0. Versi 1.0 menjadi versi referensi Arduino ke depannya. Arduino UnoR3 adalah revisi terbaru dari serangkaian board Arduino, dan model referensi</w:t>
      </w:r>
      <w:r w:rsidRPr="00CC6334">
        <w:rPr>
          <w:rFonts w:ascii="Times New Roman" w:hAnsi="Times New Roman" w:cs="Times New Roman"/>
          <w:szCs w:val="24"/>
          <w:lang w:val="en-GB"/>
        </w:rPr>
        <w:t xml:space="preserve"> </w:t>
      </w:r>
      <w:r w:rsidRPr="00CC6334">
        <w:rPr>
          <w:rFonts w:ascii="Times New Roman" w:hAnsi="Times New Roman" w:cs="Times New Roman"/>
          <w:szCs w:val="24"/>
        </w:rPr>
        <w:t>untuk platform Arduino</w:t>
      </w:r>
      <w:r w:rsidR="00765878" w:rsidRPr="00CC6334">
        <w:rPr>
          <w:rFonts w:ascii="Times New Roman" w:hAnsi="Times New Roman" w:cs="Times New Roman"/>
          <w:szCs w:val="24"/>
          <w:lang w:val="en-US"/>
        </w:rPr>
        <w:t xml:space="preserve"> </w:t>
      </w:r>
      <w:r w:rsidR="00765878" w:rsidRPr="00CC6334">
        <w:rPr>
          <w:rFonts w:ascii="Times New Roman" w:hAnsi="Times New Roman" w:cs="Times New Roman"/>
          <w:szCs w:val="24"/>
          <w:lang w:val="en-US"/>
        </w:rPr>
        <w:fldChar w:fldCharType="begin" w:fldLock="1"/>
      </w:r>
      <w:r w:rsidR="005A51FF" w:rsidRPr="00CC6334">
        <w:rPr>
          <w:rFonts w:ascii="Times New Roman" w:hAnsi="Times New Roman" w:cs="Times New Roman"/>
          <w:szCs w:val="24"/>
          <w:lang w:val="en-US"/>
        </w:rPr>
        <w:instrText>ADDIN CSL_CITATION {"citationItems":[{"id":"ITEM-1","itemData":{"DOI":"10.24176/simet.v7i1.495","ISSN":"2252-4983","abstract":"Indonesia merupakan negara berkembang yang penduduknya banyak bergerak di bidang pertanian dan industri kecil. Untuk itu pengembangan teknologi di bidang industri kecil perlu ditingkatkan untuk menghasilkan terobosan terobosan baru. Sebagai contoh perkembangan teknologi piranti piranti digital seperti mikrokontroler. Pemanfaatan mikrokontroler akan banyak membawa dampak pada kemudahan dan efektivitas kerja. Sebagai contoh rancang bangun sistem kontrol suhu ruang akan sangat bermanfaat pada proses kegiatan bekerja para pegawai industri dan perkantoran menengah yang efisien. Studi ini mengajukan perancangan simulasi sistem kontrol suhu dan beserta implementasinya berupa prototype sistem kontrol suhu ruangan menggunakan mikrokontroller arduino. Sistem kontrol suhu ini dilengkapi dengan kemampuan untuk mengontrol suhu ruangan yang dapat ditampilkan di LCD. Metode perancangan sistem dimulai dari kajian arsitektur sistem, perencanaan sistem kontrol suhu, dan pembuatan prototype sistem kontrol suhu. Penelitian ini menghasilkan prototype sistem kontrol suhu yang dilengkapi dengan fitur penampil suhu dengan LCD, sehingga suhu ruangan akan tertampil di LCD, apabila suhu tertampil diluar batas maksimum maka akan menghidupkan pendingin ruangan dan pendingin akan mati jika suhu berada dibawah batas minimum. Sistem ini bekerja dengan menggunakan beberapa perangkat diantaranya: arduino, sensor suhu, pendingin, dan penampil Suhu (LCD). Kata kunci: arduino, sistem kontrol suhu, simulasi kontrol suhu proteus.","author":[{"dropping-particle":"","family":"Prihatmoko","given":"Dias","non-dropping-particle":"","parse-names":false,"suffix":""}],"container-title":"Simetris : Jurnal Teknik Mesin, Elektro dan Ilmu Komputer","id":"ITEM-1","issue":"1","issued":{"date-parts":[["2017"]]},"page":"117","title":"Perancangan Dan Implementasi Pengontrol Suhu Ruangan Berbasis Mikrokontroller Arduino Uno","type":"article-journal","volume":"7"},"uris":["http://www.mendeley.com/documents/?uuid=ed79830a-9cad-4278-9ade-f4aac620e1cb"]}],"mendeley":{"formattedCitation":"(Prihatmoko, 2017a)","plainTextFormattedCitation":"(Prihatmoko, 2017a)","previouslyFormattedCitation":"(Prihatmoko, 2017a)"},"properties":{"noteIndex":0},"schema":"https://github.com/citation-style-language/schema/raw/master/csl-citation.json"}</w:instrText>
      </w:r>
      <w:r w:rsidR="00765878" w:rsidRPr="00CC6334">
        <w:rPr>
          <w:rFonts w:ascii="Times New Roman" w:hAnsi="Times New Roman" w:cs="Times New Roman"/>
          <w:szCs w:val="24"/>
          <w:lang w:val="en-US"/>
        </w:rPr>
        <w:fldChar w:fldCharType="separate"/>
      </w:r>
      <w:r w:rsidR="00765878" w:rsidRPr="00CC6334">
        <w:rPr>
          <w:rFonts w:ascii="Times New Roman" w:hAnsi="Times New Roman" w:cs="Times New Roman"/>
          <w:szCs w:val="24"/>
          <w:lang w:val="en-US"/>
        </w:rPr>
        <w:t>(Prihatmoko, 2017a)</w:t>
      </w:r>
      <w:r w:rsidR="00765878" w:rsidRPr="00CC6334">
        <w:rPr>
          <w:rFonts w:ascii="Times New Roman" w:hAnsi="Times New Roman" w:cs="Times New Roman"/>
          <w:szCs w:val="24"/>
          <w:lang w:val="en-US"/>
        </w:rPr>
        <w:fldChar w:fldCharType="end"/>
      </w:r>
    </w:p>
    <w:p w14:paraId="5684FC5D" w14:textId="46D2583F" w:rsidR="00CB11C0" w:rsidRDefault="00CB11C0" w:rsidP="00765878">
      <w:pPr>
        <w:ind w:firstLine="720"/>
        <w:rPr>
          <w:rFonts w:ascii="Times New Roman" w:hAnsi="Times New Roman" w:cs="Times New Roman"/>
          <w:szCs w:val="24"/>
          <w:lang w:val="en-US"/>
        </w:rPr>
      </w:pPr>
    </w:p>
    <w:p w14:paraId="0E904846" w14:textId="77777777" w:rsidR="00CB11C0" w:rsidRPr="00CC6334" w:rsidRDefault="00CB11C0" w:rsidP="00765878">
      <w:pPr>
        <w:ind w:firstLine="720"/>
        <w:rPr>
          <w:rFonts w:ascii="Times New Roman" w:hAnsi="Times New Roman" w:cs="Times New Roman"/>
          <w:szCs w:val="24"/>
          <w:lang w:val="en-US"/>
        </w:rPr>
      </w:pPr>
    </w:p>
    <w:p w14:paraId="5B78A770" w14:textId="1E69B2D0" w:rsidR="00470E28" w:rsidRPr="00CC6334" w:rsidRDefault="00765878" w:rsidP="00765878">
      <w:pPr>
        <w:ind w:firstLine="720"/>
        <w:jc w:val="center"/>
      </w:pPr>
      <w:r w:rsidRPr="00CC6334">
        <w:rPr>
          <w:lang w:val="en-US"/>
        </w:rPr>
        <w:drawing>
          <wp:inline distT="0" distB="0" distL="0" distR="0" wp14:anchorId="68010673" wp14:editId="0691436B">
            <wp:extent cx="3249019" cy="2268747"/>
            <wp:effectExtent l="0" t="0" r="8890" b="0"/>
            <wp:docPr id="8" name="Picture 8" descr="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rduino.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50712" cy="2269929"/>
                    </a:xfrm>
                    <a:prstGeom prst="rect">
                      <a:avLst/>
                    </a:prstGeom>
                  </pic:spPr>
                </pic:pic>
              </a:graphicData>
            </a:graphic>
          </wp:inline>
        </w:drawing>
      </w:r>
    </w:p>
    <w:p w14:paraId="55B80D8D" w14:textId="4771ABB4" w:rsidR="003D4C42" w:rsidRDefault="003D4C42" w:rsidP="003D4C42">
      <w:pPr>
        <w:jc w:val="center"/>
      </w:pPr>
      <w:bookmarkStart w:id="66" w:name="_Toc17159721"/>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7</w:t>
      </w:r>
      <w:r w:rsidRPr="00B96A17">
        <w:fldChar w:fldCharType="end"/>
      </w:r>
      <w:r w:rsidRPr="00B96A17">
        <w:t xml:space="preserve"> </w:t>
      </w:r>
      <w:r>
        <w:rPr>
          <w:lang w:val="en-US"/>
        </w:rPr>
        <w:t>Arduino UNO</w:t>
      </w:r>
      <w:bookmarkEnd w:id="66"/>
    </w:p>
    <w:p w14:paraId="54DFE2A6" w14:textId="7747910F" w:rsidR="00765878" w:rsidRPr="00CC6334" w:rsidRDefault="00765878" w:rsidP="003D4C42">
      <w:pPr>
        <w:jc w:val="center"/>
        <w:rPr>
          <w:lang w:val="en-US"/>
        </w:rPr>
      </w:pPr>
      <w:r w:rsidRPr="00CC6334">
        <w:rPr>
          <w:lang w:val="en-US"/>
        </w:rPr>
        <w:t>Sumber gambar : (</w:t>
      </w:r>
      <w:hyperlink r:id="rId20" w:history="1">
        <w:r w:rsidRPr="00CC6334">
          <w:rPr>
            <w:rStyle w:val="Hyperlink"/>
            <w:color w:val="auto"/>
          </w:rPr>
          <w:t>http://robotechshop.com/shop/arduino/arduino-board/arduino-uno-r3-china/?v=b718adec73e0</w:t>
        </w:r>
      </w:hyperlink>
      <w:r w:rsidRPr="00CC6334">
        <w:rPr>
          <w:lang w:val="en-US"/>
        </w:rPr>
        <w:t>)</w:t>
      </w:r>
    </w:p>
    <w:p w14:paraId="78CAFF5E" w14:textId="503161AC" w:rsidR="00765878" w:rsidRDefault="00765878" w:rsidP="00765878">
      <w:pPr>
        <w:jc w:val="center"/>
        <w:rPr>
          <w:lang w:val="en-US"/>
        </w:rPr>
      </w:pPr>
    </w:p>
    <w:p w14:paraId="117CDED3" w14:textId="7E7D083C" w:rsidR="00CB11C0" w:rsidRDefault="00CB11C0" w:rsidP="00765878">
      <w:pPr>
        <w:jc w:val="center"/>
        <w:rPr>
          <w:lang w:val="en-US"/>
        </w:rPr>
      </w:pPr>
    </w:p>
    <w:p w14:paraId="1DB1DFDC" w14:textId="582B72DD" w:rsidR="00CB11C0" w:rsidRDefault="00CB11C0" w:rsidP="00765878">
      <w:pPr>
        <w:jc w:val="center"/>
        <w:rPr>
          <w:lang w:val="en-US"/>
        </w:rPr>
      </w:pPr>
    </w:p>
    <w:p w14:paraId="15E268A5" w14:textId="1F9167DE" w:rsidR="00CB11C0" w:rsidRDefault="00CB11C0" w:rsidP="00765878">
      <w:pPr>
        <w:jc w:val="center"/>
        <w:rPr>
          <w:lang w:val="en-US"/>
        </w:rPr>
      </w:pPr>
    </w:p>
    <w:p w14:paraId="284A7C01" w14:textId="376A2E8B" w:rsidR="00CB11C0" w:rsidRDefault="00CB11C0" w:rsidP="00765878">
      <w:pPr>
        <w:jc w:val="center"/>
        <w:rPr>
          <w:lang w:val="en-US"/>
        </w:rPr>
      </w:pPr>
    </w:p>
    <w:p w14:paraId="7F886A53" w14:textId="24FB313F" w:rsidR="00CB11C0" w:rsidRDefault="00CB11C0" w:rsidP="00765878">
      <w:pPr>
        <w:jc w:val="center"/>
        <w:rPr>
          <w:lang w:val="en-US"/>
        </w:rPr>
      </w:pPr>
    </w:p>
    <w:p w14:paraId="539CF435" w14:textId="5DC9821F" w:rsidR="00CB11C0" w:rsidRDefault="00CB11C0" w:rsidP="00765878">
      <w:pPr>
        <w:jc w:val="center"/>
        <w:rPr>
          <w:lang w:val="en-US"/>
        </w:rPr>
      </w:pPr>
    </w:p>
    <w:p w14:paraId="1691BEA6" w14:textId="5C1F5830" w:rsidR="00CB11C0" w:rsidRDefault="00CB11C0" w:rsidP="00765878">
      <w:pPr>
        <w:jc w:val="center"/>
        <w:rPr>
          <w:lang w:val="en-US"/>
        </w:rPr>
      </w:pPr>
    </w:p>
    <w:p w14:paraId="6728CDB8" w14:textId="1410B26F" w:rsidR="00CB11C0" w:rsidRDefault="00CB11C0" w:rsidP="00CB11C0">
      <w:pPr>
        <w:rPr>
          <w:lang w:val="en-US"/>
        </w:rPr>
      </w:pPr>
    </w:p>
    <w:p w14:paraId="5F9A11A2" w14:textId="34A34E5E" w:rsidR="00BC03B9" w:rsidRDefault="00BC03B9" w:rsidP="00CB11C0">
      <w:pPr>
        <w:rPr>
          <w:lang w:val="en-US"/>
        </w:rPr>
      </w:pPr>
    </w:p>
    <w:p w14:paraId="78022FCE" w14:textId="77777777" w:rsidR="00BC03B9" w:rsidRPr="00CC6334" w:rsidRDefault="00BC03B9" w:rsidP="00CB11C0">
      <w:pPr>
        <w:rPr>
          <w:lang w:val="en-US"/>
        </w:rPr>
      </w:pPr>
    </w:p>
    <w:p w14:paraId="2E250453" w14:textId="68CA04D2" w:rsidR="00765878" w:rsidRPr="00CC6334" w:rsidRDefault="00765878" w:rsidP="00765878">
      <w:pPr>
        <w:pStyle w:val="Heading3"/>
      </w:pPr>
      <w:bookmarkStart w:id="67" w:name="_Toc17159683"/>
      <w:r w:rsidRPr="00CC6334">
        <w:t>Perbedaan</w:t>
      </w:r>
      <w:r w:rsidR="0017764A">
        <w:t xml:space="preserve"> antara</w:t>
      </w:r>
      <w:r w:rsidRPr="00CC6334">
        <w:t xml:space="preserve"> Arduino UNO dan Arduino Nano</w:t>
      </w:r>
      <w:bookmarkEnd w:id="67"/>
    </w:p>
    <w:p w14:paraId="6EA6F134" w14:textId="660DAE22" w:rsidR="00765878" w:rsidRPr="00CC6334" w:rsidRDefault="00BA292E" w:rsidP="00765878">
      <w:pPr>
        <w:ind w:left="720"/>
        <w:rPr>
          <w:lang w:val="en-US"/>
        </w:rPr>
      </w:pPr>
      <w:r w:rsidRPr="00CC6334">
        <w:rPr>
          <w:lang w:val="en-US"/>
        </w:rPr>
        <w:t>Secara Ukuran ini yang paling mencolok dari perbedaan Uno dan Nano</w:t>
      </w:r>
    </w:p>
    <w:p w14:paraId="3928D63B" w14:textId="58D71ECB" w:rsidR="00BA292E" w:rsidRPr="00CC6334" w:rsidRDefault="00BA292E" w:rsidP="00BA292E">
      <w:pPr>
        <w:rPr>
          <w:lang w:val="en-US"/>
        </w:rPr>
      </w:pPr>
      <w:r w:rsidRPr="00CC6334">
        <w:rPr>
          <w:lang w:val="en-US"/>
        </w:rPr>
        <w:t xml:space="preserve">dimensi Arduino Uno hampir 3 kali Arduino Nano, </w:t>
      </w:r>
      <w:r w:rsidR="00826D2A">
        <w:rPr>
          <w:lang w:val="en-US"/>
        </w:rPr>
        <w:t>Arduino Uno USB digunakan yaitu USB type A,</w:t>
      </w:r>
      <w:r w:rsidRPr="00CC6334">
        <w:rPr>
          <w:lang w:val="en-US"/>
        </w:rPr>
        <w:t xml:space="preserve"> </w:t>
      </w:r>
      <w:r w:rsidR="00826D2A">
        <w:rPr>
          <w:lang w:val="en-US"/>
        </w:rPr>
        <w:t>Sedangkan Nano menggunkan mini USB</w:t>
      </w:r>
      <w:r w:rsidRPr="00CC6334">
        <w:rPr>
          <w:lang w:val="en-US"/>
        </w:rPr>
        <w:t xml:space="preserve">, Arduino Nano memiliki kelebihan 2 pin Analog IN sehingga total pin analaognya 8, </w:t>
      </w:r>
      <w:r w:rsidR="00826D2A">
        <w:rPr>
          <w:lang w:val="en-US"/>
        </w:rPr>
        <w:t>Namun untuk Uno hanya 6</w:t>
      </w:r>
      <w:r w:rsidRPr="00CC6334">
        <w:rPr>
          <w:lang w:val="en-US"/>
        </w:rPr>
        <w:t xml:space="preserve">, Uno menggunakan female part </w:t>
      </w:r>
      <w:r w:rsidR="00D029F9">
        <w:rPr>
          <w:lang w:val="en-US"/>
        </w:rPr>
        <w:t xml:space="preserve">supata </w:t>
      </w:r>
      <w:r w:rsidR="00BC7779">
        <w:rPr>
          <w:lang w:val="en-US"/>
        </w:rPr>
        <w:t xml:space="preserve">Shield atau </w:t>
      </w:r>
      <w:r w:rsidR="00D029F9">
        <w:rPr>
          <w:lang w:val="en-US"/>
        </w:rPr>
        <w:t>Komponen</w:t>
      </w:r>
      <w:r w:rsidR="00BC7779">
        <w:rPr>
          <w:lang w:val="en-US"/>
        </w:rPr>
        <w:t xml:space="preserve"> langsung bisa dipasang pada board, namun pada Nano dibutuhkan breadboard supaya menggunkan male pin.</w:t>
      </w:r>
    </w:p>
    <w:p w14:paraId="6B0719D6" w14:textId="2132688F" w:rsidR="00BA292E" w:rsidRPr="00CC6334" w:rsidRDefault="00BA292E" w:rsidP="00BA292E">
      <w:pPr>
        <w:jc w:val="center"/>
        <w:rPr>
          <w:lang w:val="en-US"/>
        </w:rPr>
      </w:pPr>
      <w:r w:rsidRPr="00CC6334">
        <w:rPr>
          <w:lang w:val="en-US"/>
        </w:rPr>
        <w:drawing>
          <wp:inline distT="0" distB="0" distL="0" distR="0" wp14:anchorId="4FA24CDA" wp14:editId="51F84446">
            <wp:extent cx="2890268" cy="3165895"/>
            <wp:effectExtent l="0" t="0" r="5715" b="0"/>
            <wp:docPr id="15"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abel-perbandingan-Arduino-Uno-vs-Nano.png"/>
                    <pic:cNvPicPr/>
                  </pic:nvPicPr>
                  <pic:blipFill>
                    <a:blip r:embed="rId21">
                      <a:extLst>
                        <a:ext uri="{28A0092B-C50C-407E-A947-70E740481C1C}">
                          <a14:useLocalDpi xmlns:a14="http://schemas.microsoft.com/office/drawing/2010/main" val="0"/>
                        </a:ext>
                      </a:extLst>
                    </a:blip>
                    <a:stretch>
                      <a:fillRect/>
                    </a:stretch>
                  </pic:blipFill>
                  <pic:spPr>
                    <a:xfrm>
                      <a:off x="0" y="0"/>
                      <a:ext cx="2922025" cy="3200681"/>
                    </a:xfrm>
                    <a:prstGeom prst="rect">
                      <a:avLst/>
                    </a:prstGeom>
                  </pic:spPr>
                </pic:pic>
              </a:graphicData>
            </a:graphic>
          </wp:inline>
        </w:drawing>
      </w:r>
    </w:p>
    <w:p w14:paraId="5B2848B4" w14:textId="79D59922" w:rsidR="003D4C42" w:rsidRPr="003D4C42" w:rsidRDefault="003D4C42" w:rsidP="003D4C42">
      <w:pPr>
        <w:jc w:val="center"/>
        <w:rPr>
          <w:lang w:val="en-US"/>
        </w:rPr>
      </w:pPr>
      <w:bookmarkStart w:id="68" w:name="_Toc17159722"/>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8</w:t>
      </w:r>
      <w:r w:rsidRPr="00B96A17">
        <w:fldChar w:fldCharType="end"/>
      </w:r>
      <w:r w:rsidRPr="00B96A17">
        <w:t xml:space="preserve"> </w:t>
      </w:r>
      <w:r>
        <w:rPr>
          <w:lang w:val="en-US"/>
        </w:rPr>
        <w:t>Arduino Uno VS Arduino Nano</w:t>
      </w:r>
      <w:bookmarkEnd w:id="68"/>
    </w:p>
    <w:p w14:paraId="373AA229" w14:textId="66EFC8A0" w:rsidR="00BA292E" w:rsidRPr="00CC6334" w:rsidRDefault="00BA292E" w:rsidP="003D4C42">
      <w:pPr>
        <w:rPr>
          <w:lang w:val="en-US"/>
        </w:rPr>
      </w:pPr>
    </w:p>
    <w:p w14:paraId="627D6593" w14:textId="23292191" w:rsidR="00BA292E" w:rsidRPr="00CC6334" w:rsidRDefault="00BA292E" w:rsidP="00BA292E">
      <w:pPr>
        <w:rPr>
          <w:lang w:val="en-US"/>
        </w:rPr>
      </w:pPr>
      <w:r w:rsidRPr="00CC6334">
        <w:rPr>
          <w:lang w:val="en-US"/>
        </w:rPr>
        <w:t>Kelebihan &amp; Kekurangan Arduino UNO :</w:t>
      </w:r>
    </w:p>
    <w:p w14:paraId="7BF97065" w14:textId="568B4ADE" w:rsidR="00BA292E" w:rsidRPr="00CC6334" w:rsidRDefault="00BA292E" w:rsidP="00BA292E">
      <w:pPr>
        <w:pStyle w:val="ListParagraph"/>
        <w:numPr>
          <w:ilvl w:val="0"/>
          <w:numId w:val="34"/>
        </w:numPr>
        <w:rPr>
          <w:lang w:val="en-US"/>
        </w:rPr>
      </w:pPr>
      <w:r w:rsidRPr="00CC6334">
        <w:rPr>
          <w:lang w:val="en-US"/>
        </w:rPr>
        <w:t>Ketika membutuhkan shield-shield tambahan, seperti motor shield, lcd shield, gps, gsm, dll</w:t>
      </w:r>
    </w:p>
    <w:p w14:paraId="38C41B76" w14:textId="1EE96F16" w:rsidR="00BA292E" w:rsidRPr="00CC6334" w:rsidRDefault="00BA292E" w:rsidP="00BA292E">
      <w:pPr>
        <w:pStyle w:val="ListParagraph"/>
        <w:numPr>
          <w:ilvl w:val="0"/>
          <w:numId w:val="34"/>
        </w:numPr>
        <w:rPr>
          <w:lang w:val="en-US"/>
        </w:rPr>
      </w:pPr>
      <w:r w:rsidRPr="00CC6334">
        <w:rPr>
          <w:lang w:val="en-US"/>
        </w:rPr>
        <w:lastRenderedPageBreak/>
        <w:t xml:space="preserve">Arduino Uno </w:t>
      </w:r>
      <w:r w:rsidR="00A529CD">
        <w:rPr>
          <w:lang w:val="en-US"/>
        </w:rPr>
        <w:t>juga dalam Rapid prototyping sangat  memudahkannya</w:t>
      </w:r>
      <w:r w:rsidRPr="00CC6334">
        <w:rPr>
          <w:lang w:val="en-US"/>
        </w:rPr>
        <w:t xml:space="preserve">, </w:t>
      </w:r>
      <w:r w:rsidR="00A529CD">
        <w:rPr>
          <w:lang w:val="en-US"/>
        </w:rPr>
        <w:t>juga digunakan waktu pada mencoba-coba Alat baru, Program menguji, Trial and Error.</w:t>
      </w:r>
    </w:p>
    <w:p w14:paraId="3CF04B1F" w14:textId="6B8490C9" w:rsidR="00BA292E" w:rsidRPr="00CC6334" w:rsidRDefault="007F6EF6" w:rsidP="00BA292E">
      <w:pPr>
        <w:pStyle w:val="ListParagraph"/>
        <w:numPr>
          <w:ilvl w:val="0"/>
          <w:numId w:val="34"/>
        </w:numPr>
        <w:rPr>
          <w:lang w:val="en-US"/>
        </w:rPr>
      </w:pPr>
      <w:r>
        <w:rPr>
          <w:lang w:val="en-US"/>
        </w:rPr>
        <w:t>Kelebihan Arduino Uno terdapat juga pada proses upload</w:t>
      </w:r>
      <w:r w:rsidR="00A529CD">
        <w:rPr>
          <w:lang w:val="en-US"/>
        </w:rPr>
        <w:t xml:space="preserve"> sedikit</w:t>
      </w:r>
      <w:r w:rsidR="00BA292E" w:rsidRPr="00CC6334">
        <w:rPr>
          <w:lang w:val="en-US"/>
        </w:rPr>
        <w:t xml:space="preserve"> lebih cepat</w:t>
      </w:r>
      <w:r w:rsidR="00A529CD">
        <w:rPr>
          <w:lang w:val="en-US"/>
        </w:rPr>
        <w:t xml:space="preserve"> karna menggunakan Ic USB</w:t>
      </w:r>
      <w:r w:rsidR="00BA292E" w:rsidRPr="00CC6334">
        <w:rPr>
          <w:lang w:val="en-US"/>
        </w:rPr>
        <w:t xml:space="preserve"> </w:t>
      </w:r>
      <w:r w:rsidR="00A529CD">
        <w:rPr>
          <w:lang w:val="en-US"/>
        </w:rPr>
        <w:t xml:space="preserve">supaya </w:t>
      </w:r>
      <w:r w:rsidR="00BA292E" w:rsidRPr="00CC6334">
        <w:rPr>
          <w:lang w:val="en-US"/>
        </w:rPr>
        <w:t>lebih</w:t>
      </w:r>
      <w:r w:rsidR="00A529CD">
        <w:rPr>
          <w:lang w:val="en-US"/>
        </w:rPr>
        <w:t xml:space="preserve"> powerful.</w:t>
      </w:r>
      <w:r w:rsidR="00BA292E" w:rsidRPr="00CC6334">
        <w:rPr>
          <w:lang w:val="en-US"/>
        </w:rPr>
        <w:t xml:space="preserve"> Sehingga lebih cepat dan mudah ketika sedang mencari parameter yang pas.</w:t>
      </w:r>
    </w:p>
    <w:p w14:paraId="3F519239" w14:textId="3E051618" w:rsidR="00BA292E" w:rsidRPr="00CC6334" w:rsidRDefault="0040612C" w:rsidP="00BA292E">
      <w:pPr>
        <w:pStyle w:val="ListParagraph"/>
        <w:numPr>
          <w:ilvl w:val="0"/>
          <w:numId w:val="34"/>
        </w:numPr>
        <w:rPr>
          <w:lang w:val="en-US"/>
        </w:rPr>
      </w:pPr>
      <w:r>
        <w:rPr>
          <w:lang w:val="en-US"/>
        </w:rPr>
        <w:t xml:space="preserve">Lebihnya Arduino </w:t>
      </w:r>
      <w:r w:rsidR="007F6EF6">
        <w:rPr>
          <w:lang w:val="en-US"/>
        </w:rPr>
        <w:t>Uno antara lain memiliki Regulator internal dan elektronik sektring/fuse, agar sehingga lebih aman jika menggunakan external sumber daya.</w:t>
      </w:r>
    </w:p>
    <w:p w14:paraId="77DCFC31" w14:textId="26CAF50F" w:rsidR="00BA292E" w:rsidRDefault="007F6EF6" w:rsidP="00BA292E">
      <w:pPr>
        <w:pStyle w:val="ListParagraph"/>
        <w:numPr>
          <w:ilvl w:val="0"/>
          <w:numId w:val="34"/>
        </w:numPr>
        <w:rPr>
          <w:lang w:val="en-US"/>
        </w:rPr>
      </w:pPr>
      <w:r>
        <w:rPr>
          <w:lang w:val="en-US"/>
        </w:rPr>
        <w:t>Kekurangan Arduino uno terbentuknya terletak pada bentuknya sehingga lebih besar.</w:t>
      </w:r>
    </w:p>
    <w:p w14:paraId="4F649BDA" w14:textId="77777777" w:rsidR="00CB11C0" w:rsidRPr="00CC6334" w:rsidRDefault="00CB11C0" w:rsidP="00CB11C0">
      <w:pPr>
        <w:pStyle w:val="ListParagraph"/>
        <w:ind w:left="720" w:firstLine="0"/>
        <w:rPr>
          <w:lang w:val="en-US"/>
        </w:rPr>
      </w:pPr>
    </w:p>
    <w:p w14:paraId="35235E88" w14:textId="39CAC863" w:rsidR="00BA292E" w:rsidRPr="00CC6334" w:rsidRDefault="00BA292E" w:rsidP="00BA292E">
      <w:pPr>
        <w:rPr>
          <w:lang w:val="en-US"/>
        </w:rPr>
      </w:pPr>
      <w:r w:rsidRPr="00CC6334">
        <w:rPr>
          <w:lang w:val="en-US"/>
        </w:rPr>
        <w:t>Kelebihan &amp; Kekurangan Arduino Nano :</w:t>
      </w:r>
    </w:p>
    <w:p w14:paraId="3376533C" w14:textId="406D6452" w:rsidR="00BA292E" w:rsidRPr="00CC6334" w:rsidRDefault="00BA292E" w:rsidP="00BA292E">
      <w:pPr>
        <w:pStyle w:val="ListParagraph"/>
        <w:numPr>
          <w:ilvl w:val="0"/>
          <w:numId w:val="35"/>
        </w:numPr>
        <w:rPr>
          <w:lang w:val="en-US"/>
        </w:rPr>
      </w:pPr>
      <w:r w:rsidRPr="00CC6334">
        <w:rPr>
          <w:lang w:val="en-US"/>
        </w:rPr>
        <w:t>Kelebihan Nano adalah dimensi lebih kecil daripada Uno, otomatis lebih ringan juga, sehingga cocok dipasang di alat yang jadi, tidak makan tempat</w:t>
      </w:r>
    </w:p>
    <w:p w14:paraId="3FAE6AE4" w14:textId="65700006" w:rsidR="00BA292E" w:rsidRPr="00CC6334" w:rsidRDefault="00BA292E" w:rsidP="00BA292E">
      <w:pPr>
        <w:pStyle w:val="ListParagraph"/>
        <w:numPr>
          <w:ilvl w:val="0"/>
          <w:numId w:val="35"/>
        </w:numPr>
        <w:rPr>
          <w:lang w:val="en-US"/>
        </w:rPr>
      </w:pPr>
      <w:r w:rsidRPr="00CC6334">
        <w:rPr>
          <w:lang w:val="en-US"/>
        </w:rPr>
        <w:t xml:space="preserve">Harganya relatif lebih murah, sehingga dapat menekan ongkos produksi. </w:t>
      </w:r>
      <w:r w:rsidR="0040612C">
        <w:rPr>
          <w:lang w:val="en-US"/>
        </w:rPr>
        <w:t>Dan Jenis buatan China ditebus bisa sekitar</w:t>
      </w:r>
      <w:r w:rsidRPr="00CC6334">
        <w:rPr>
          <w:lang w:val="en-US"/>
        </w:rPr>
        <w:t xml:space="preserve"> </w:t>
      </w:r>
      <w:r w:rsidR="0040612C">
        <w:rPr>
          <w:lang w:val="en-US"/>
        </w:rPr>
        <w:t>50ribu aja, Sedangkan Arduino Uno sekitaran di 100ribu.</w:t>
      </w:r>
    </w:p>
    <w:p w14:paraId="0E4082F7" w14:textId="430B8D78" w:rsidR="00BA292E" w:rsidRPr="00CC6334" w:rsidRDefault="00BA292E" w:rsidP="00BA292E">
      <w:pPr>
        <w:pStyle w:val="ListParagraph"/>
        <w:numPr>
          <w:ilvl w:val="0"/>
          <w:numId w:val="35"/>
        </w:numPr>
        <w:rPr>
          <w:lang w:val="en-US"/>
        </w:rPr>
      </w:pPr>
      <w:r w:rsidRPr="00CC6334">
        <w:rPr>
          <w:lang w:val="en-US"/>
        </w:rPr>
        <w:t>Memiliki 2 pin input analog lebih banyak daripada Uno, sehingga bisa memasang lebih banyak sensor analog</w:t>
      </w:r>
    </w:p>
    <w:p w14:paraId="2D3F13D4" w14:textId="3A3A52E3" w:rsidR="00BA292E" w:rsidRPr="00CC6334" w:rsidRDefault="00BA292E" w:rsidP="00BA292E">
      <w:pPr>
        <w:pStyle w:val="ListParagraph"/>
        <w:numPr>
          <w:ilvl w:val="0"/>
          <w:numId w:val="35"/>
        </w:numPr>
        <w:rPr>
          <w:lang w:val="en-US"/>
        </w:rPr>
      </w:pPr>
      <w:r w:rsidRPr="00CC6334">
        <w:rPr>
          <w:lang w:val="en-US"/>
        </w:rPr>
        <w:t>Namun kekurangan Arduino Nano, kita membutuhkan breadboard untuk mengkoneksikan pin nya.</w:t>
      </w:r>
    </w:p>
    <w:p w14:paraId="6A8AA708" w14:textId="77777777" w:rsidR="00BA292E" w:rsidRPr="00CC6334" w:rsidRDefault="00BA292E" w:rsidP="00BA292E">
      <w:pPr>
        <w:pStyle w:val="ListParagraph"/>
        <w:ind w:left="720" w:firstLine="0"/>
        <w:rPr>
          <w:lang w:val="en-US"/>
        </w:rPr>
      </w:pPr>
    </w:p>
    <w:p w14:paraId="0C875667" w14:textId="342033F4" w:rsidR="00470E28" w:rsidRPr="00CC6334" w:rsidRDefault="00470E28" w:rsidP="007F20C1">
      <w:pPr>
        <w:pStyle w:val="Heading3"/>
      </w:pPr>
      <w:bookmarkStart w:id="69" w:name="_Toc2035908"/>
      <w:bookmarkStart w:id="70" w:name="_Toc17159684"/>
      <w:r w:rsidRPr="00CC6334">
        <w:t>Sensor DHT11</w:t>
      </w:r>
      <w:bookmarkEnd w:id="69"/>
      <w:bookmarkEnd w:id="70"/>
    </w:p>
    <w:p w14:paraId="35A351BC" w14:textId="233235B0" w:rsidR="009B2FB9" w:rsidRPr="00CC6334" w:rsidRDefault="00470E28" w:rsidP="000124A7">
      <w:pPr>
        <w:ind w:firstLine="720"/>
        <w:rPr>
          <w:lang w:val="en-US"/>
        </w:rPr>
      </w:pPr>
      <w:r w:rsidRPr="00CC6334">
        <w:rPr>
          <w:lang w:val="en-US"/>
        </w:rPr>
        <w:t xml:space="preserve">Sensor DHT11 adalah </w:t>
      </w:r>
      <w:r w:rsidR="0040612C">
        <w:rPr>
          <w:lang w:val="en-US"/>
        </w:rPr>
        <w:t>suatu modul sensor yang juga dapat mengukur dua Lingkungan Parameter Sekaligus, yaitu Kelembaban udara (humidity) dan Suhu.</w:t>
      </w:r>
      <w:r w:rsidRPr="00CC6334">
        <w:rPr>
          <w:lang w:val="en-US"/>
        </w:rPr>
        <w:t xml:space="preserve"> </w:t>
      </w:r>
      <w:r w:rsidR="00AE587C">
        <w:rPr>
          <w:lang w:val="en-US"/>
        </w:rPr>
        <w:t>Didalam modul sensor ini terdapat suatu Thermistor Tipe NTC (Negative Temperature Coeffient) digunakan untuk mengukur suhu</w:t>
      </w:r>
      <w:r w:rsidRPr="00CC6334">
        <w:rPr>
          <w:lang w:val="en-US"/>
        </w:rPr>
        <w:t xml:space="preserve">, </w:t>
      </w:r>
      <w:r w:rsidR="00AE587C">
        <w:rPr>
          <w:lang w:val="en-US"/>
        </w:rPr>
        <w:t xml:space="preserve">suatu mikrokontroller dengan 8 – bit untuk mengelolah sensor keduanya tersebut </w:t>
      </w:r>
      <w:r w:rsidR="000C7203">
        <w:rPr>
          <w:lang w:val="en-US"/>
        </w:rPr>
        <w:t xml:space="preserve">dan </w:t>
      </w:r>
      <w:r w:rsidR="00AE587C">
        <w:rPr>
          <w:lang w:val="en-US"/>
        </w:rPr>
        <w:t>suatu sensor KelembabanTipe Resisitif</w:t>
      </w:r>
      <w:r w:rsidRPr="00CC6334">
        <w:rPr>
          <w:lang w:val="en-US"/>
        </w:rPr>
        <w:t xml:space="preserve"> </w:t>
      </w:r>
      <w:r w:rsidR="000C7203">
        <w:rPr>
          <w:lang w:val="en-US"/>
        </w:rPr>
        <w:t xml:space="preserve">kemudian dikirim data hasilnya ke pin Output Format dengan single-Wire bi-Directional (Kabek dua arah tunggal). Walaupun jadi </w:t>
      </w:r>
      <w:r w:rsidR="000C7203">
        <w:rPr>
          <w:lang w:val="en-US"/>
        </w:rPr>
        <w:lastRenderedPageBreak/>
        <w:t>kelihatan kecilnya, modul DHT11 ternyara ini melakukan fungsi kompleks yang cukup. Kita ambil tinggal outputnya</w:t>
      </w:r>
      <w:r w:rsidR="0040612C">
        <w:rPr>
          <w:lang w:val="en-US"/>
        </w:rPr>
        <w:t xml:space="preserve"> saja, kemudian dimasukan untuk ke sistem kita.</w:t>
      </w:r>
    </w:p>
    <w:p w14:paraId="53A480CA" w14:textId="66C7FEF7" w:rsidR="00470E28" w:rsidRPr="00CC6334" w:rsidRDefault="00E2382C" w:rsidP="007F20C1">
      <w:pPr>
        <w:rPr>
          <w:lang w:val="en-US"/>
        </w:rPr>
      </w:pPr>
      <w:r>
        <w:rPr>
          <w:lang w:val="en-US"/>
        </w:rPr>
        <w:t>Setelah bekerja menggunakan modul sensor DHT11, sebaiknya kita terlebih dahulu spesifikasinya supaya tidak salah dalam mengelolah hasil pengukur</w:t>
      </w:r>
      <w:r w:rsidR="00AE587C">
        <w:rPr>
          <w:lang w:val="en-US"/>
        </w:rPr>
        <w:t>annya :</w:t>
      </w:r>
      <w:r w:rsidR="00470E28" w:rsidRPr="00CC6334">
        <w:rPr>
          <w:lang w:val="en-US"/>
        </w:rPr>
        <w:t xml:space="preserve"> pengukurannya : </w:t>
      </w:r>
    </w:p>
    <w:p w14:paraId="68EDB985" w14:textId="77777777" w:rsidR="00470E28" w:rsidRPr="00CC6334" w:rsidRDefault="00470E28" w:rsidP="007F20C1">
      <w:pPr>
        <w:rPr>
          <w:lang w:val="en-US"/>
        </w:rPr>
      </w:pPr>
      <w:r w:rsidRPr="00CC6334">
        <w:rPr>
          <w:lang w:val="en-US"/>
        </w:rPr>
        <w:t xml:space="preserve">Pengukuran Kelembaban Udara </w:t>
      </w:r>
    </w:p>
    <w:p w14:paraId="02F311FD" w14:textId="77777777" w:rsidR="00470E28" w:rsidRPr="00CC6334" w:rsidRDefault="00470E28" w:rsidP="007F20C1">
      <w:pPr>
        <w:rPr>
          <w:lang w:val="en-US"/>
        </w:rPr>
      </w:pPr>
      <w:r w:rsidRPr="00CC6334">
        <w:rPr>
          <w:lang w:val="en-US"/>
        </w:rPr>
        <w:t>-Resolusi pengukuran: 16Bit</w:t>
      </w:r>
    </w:p>
    <w:p w14:paraId="4205D540" w14:textId="77777777" w:rsidR="00470E28" w:rsidRPr="00CC6334" w:rsidRDefault="00470E28" w:rsidP="007F20C1">
      <w:pPr>
        <w:rPr>
          <w:lang w:val="en-US"/>
        </w:rPr>
      </w:pPr>
      <w:r w:rsidRPr="00CC6334">
        <w:rPr>
          <w:lang w:val="en-US"/>
        </w:rPr>
        <w:t>-Repeatability: ±1% RH</w:t>
      </w:r>
    </w:p>
    <w:p w14:paraId="74D2D6E2" w14:textId="77777777" w:rsidR="00470E28" w:rsidRPr="00CC6334" w:rsidRDefault="00470E28" w:rsidP="007F20C1">
      <w:pPr>
        <w:rPr>
          <w:lang w:val="en-US"/>
        </w:rPr>
      </w:pPr>
      <w:r w:rsidRPr="00CC6334">
        <w:rPr>
          <w:lang w:val="en-US"/>
        </w:rPr>
        <w:t>-Akurasi pengukuran:  25℃ ±5% RH</w:t>
      </w:r>
    </w:p>
    <w:p w14:paraId="578A9CC1" w14:textId="77777777" w:rsidR="00470E28" w:rsidRPr="00CC6334" w:rsidRDefault="00470E28" w:rsidP="007F20C1">
      <w:pPr>
        <w:rPr>
          <w:lang w:val="en-US"/>
        </w:rPr>
      </w:pPr>
      <w:r w:rsidRPr="00CC6334">
        <w:rPr>
          <w:lang w:val="en-US"/>
        </w:rPr>
        <w:t>-Interchangeability: fully interchangeable</w:t>
      </w:r>
    </w:p>
    <w:p w14:paraId="7BAC6D4E" w14:textId="77777777" w:rsidR="00470E28" w:rsidRPr="00CC6334" w:rsidRDefault="00470E28" w:rsidP="007F20C1">
      <w:pPr>
        <w:rPr>
          <w:lang w:val="en-US"/>
        </w:rPr>
      </w:pPr>
      <w:r w:rsidRPr="00CC6334">
        <w:rPr>
          <w:lang w:val="en-US"/>
        </w:rPr>
        <w:t>-Waktu respon: 1 / e (63%) of 25℃ 6 detik</w:t>
      </w:r>
    </w:p>
    <w:p w14:paraId="20EA3755" w14:textId="433C1279" w:rsidR="00470E28" w:rsidRPr="00CC6334" w:rsidRDefault="00470E28" w:rsidP="007F20C1">
      <w:pPr>
        <w:rPr>
          <w:lang w:val="en-US"/>
        </w:rPr>
      </w:pPr>
      <w:r w:rsidRPr="00CC6334">
        <w:rPr>
          <w:lang w:val="en-US"/>
        </w:rPr>
        <w:t xml:space="preserve">-Histeresis: &lt;± 0.3% </w:t>
      </w:r>
      <w:r w:rsidR="00E2382C">
        <w:rPr>
          <w:lang w:val="en-US"/>
        </w:rPr>
        <w:t>Rh</w:t>
      </w:r>
    </w:p>
    <w:p w14:paraId="0932A8CC" w14:textId="7852072A" w:rsidR="00470E28" w:rsidRPr="00CC6334" w:rsidRDefault="00470E28" w:rsidP="007F20C1">
      <w:pPr>
        <w:rPr>
          <w:lang w:val="en-US"/>
        </w:rPr>
      </w:pPr>
      <w:r w:rsidRPr="00CC6334">
        <w:rPr>
          <w:lang w:val="en-US"/>
        </w:rPr>
        <w:t>-Long-term stability: &lt;± 0.5% RH / yr in</w:t>
      </w:r>
    </w:p>
    <w:p w14:paraId="77825A05" w14:textId="3B906AEF" w:rsidR="00470E28" w:rsidRPr="00CC6334" w:rsidRDefault="00E2382C" w:rsidP="007F20C1">
      <w:pPr>
        <w:rPr>
          <w:lang w:val="en-US"/>
        </w:rPr>
      </w:pPr>
      <w:r>
        <w:rPr>
          <w:lang w:val="en-US"/>
        </w:rPr>
        <w:t>Temperatur Pengukur</w:t>
      </w:r>
      <w:r w:rsidR="00470E28" w:rsidRPr="00CC6334">
        <w:rPr>
          <w:lang w:val="en-US"/>
        </w:rPr>
        <w:t xml:space="preserve"> </w:t>
      </w:r>
    </w:p>
    <w:p w14:paraId="5EC46FB2" w14:textId="22CBAF28" w:rsidR="00470E28" w:rsidRPr="00CC6334" w:rsidRDefault="00470E28" w:rsidP="007F20C1">
      <w:pPr>
        <w:rPr>
          <w:lang w:val="en-US"/>
        </w:rPr>
      </w:pPr>
      <w:r w:rsidRPr="00CC6334">
        <w:rPr>
          <w:lang w:val="en-US"/>
        </w:rPr>
        <w:t>-</w:t>
      </w:r>
      <w:r w:rsidR="00E2382C">
        <w:rPr>
          <w:lang w:val="en-US"/>
        </w:rPr>
        <w:t>Pengukuran Resolusi</w:t>
      </w:r>
      <w:r w:rsidRPr="00CC6334">
        <w:rPr>
          <w:lang w:val="en-US"/>
        </w:rPr>
        <w:t>: 16 Bit</w:t>
      </w:r>
    </w:p>
    <w:p w14:paraId="30FDDF80" w14:textId="626A45ED" w:rsidR="00470E28" w:rsidRPr="00CC6334" w:rsidRDefault="00470E28" w:rsidP="007F20C1">
      <w:pPr>
        <w:rPr>
          <w:lang w:val="en-US"/>
        </w:rPr>
      </w:pPr>
      <w:r w:rsidRPr="00CC6334">
        <w:rPr>
          <w:lang w:val="en-US"/>
        </w:rPr>
        <w:t>-</w:t>
      </w:r>
      <w:r w:rsidR="00E2382C">
        <w:rPr>
          <w:lang w:val="en-US"/>
        </w:rPr>
        <w:t xml:space="preserve">repeatability </w:t>
      </w:r>
      <w:r w:rsidRPr="00CC6334">
        <w:rPr>
          <w:lang w:val="en-US"/>
        </w:rPr>
        <w:t>: ±0.2℃</w:t>
      </w:r>
    </w:p>
    <w:p w14:paraId="1673F131" w14:textId="77777777" w:rsidR="00470E28" w:rsidRPr="00CC6334" w:rsidRDefault="00470E28" w:rsidP="007F20C1">
      <w:pPr>
        <w:rPr>
          <w:lang w:val="en-US"/>
        </w:rPr>
      </w:pPr>
      <w:r w:rsidRPr="00CC6334">
        <w:rPr>
          <w:lang w:val="en-US"/>
        </w:rPr>
        <w:t>-Range: At 25℃ ±2℃</w:t>
      </w:r>
    </w:p>
    <w:p w14:paraId="5CF91588" w14:textId="7DE9BC02" w:rsidR="00470E28" w:rsidRPr="00CC6334" w:rsidRDefault="00470E28" w:rsidP="007F20C1">
      <w:pPr>
        <w:rPr>
          <w:lang w:val="en-US"/>
        </w:rPr>
      </w:pPr>
      <w:r w:rsidRPr="00CC6334">
        <w:rPr>
          <w:lang w:val="en-US"/>
        </w:rPr>
        <w:t>-Waktu Respon: 1 / e (63%) 10 detik</w:t>
      </w:r>
    </w:p>
    <w:p w14:paraId="5ABBF605" w14:textId="77777777" w:rsidR="00470E28" w:rsidRPr="00CC6334" w:rsidRDefault="00470E28" w:rsidP="007F20C1">
      <w:pPr>
        <w:rPr>
          <w:lang w:val="en-US"/>
        </w:rPr>
      </w:pPr>
      <w:r w:rsidRPr="00CC6334">
        <w:rPr>
          <w:lang w:val="en-US"/>
        </w:rPr>
        <w:t xml:space="preserve">Karakteristik Electrikal </w:t>
      </w:r>
    </w:p>
    <w:p w14:paraId="77DA0211" w14:textId="77777777" w:rsidR="00470E28" w:rsidRPr="00CC6334" w:rsidRDefault="00470E28" w:rsidP="007F20C1">
      <w:pPr>
        <w:rPr>
          <w:lang w:val="en-US"/>
        </w:rPr>
      </w:pPr>
      <w:r w:rsidRPr="00CC6334">
        <w:rPr>
          <w:lang w:val="en-US"/>
        </w:rPr>
        <w:t>-Power supply: DC 3.5 – 5.5V</w:t>
      </w:r>
    </w:p>
    <w:p w14:paraId="018E47BB" w14:textId="77777777" w:rsidR="00470E28" w:rsidRPr="00CC6334" w:rsidRDefault="00470E28" w:rsidP="007F20C1">
      <w:pPr>
        <w:rPr>
          <w:lang w:val="en-US"/>
        </w:rPr>
      </w:pPr>
      <w:r w:rsidRPr="00CC6334">
        <w:rPr>
          <w:lang w:val="en-US"/>
        </w:rPr>
        <w:t>-Konsumsi arus: measurement 0.3mA, standby 60μ A</w:t>
      </w:r>
    </w:p>
    <w:p w14:paraId="4A6286A8" w14:textId="77777777" w:rsidR="00470E28" w:rsidRPr="00CC6334" w:rsidRDefault="00470E28" w:rsidP="007F20C1">
      <w:pPr>
        <w:rPr>
          <w:lang w:val="en-US"/>
        </w:rPr>
      </w:pPr>
      <w:r w:rsidRPr="00CC6334">
        <w:rPr>
          <w:lang w:val="en-US"/>
        </w:rPr>
        <w:t>-Periode sampling : lebih dari 2 detik</w:t>
      </w:r>
    </w:p>
    <w:p w14:paraId="3C877C80" w14:textId="0ADE8C58" w:rsidR="00470E28" w:rsidRPr="00CC6334" w:rsidRDefault="00470E28" w:rsidP="007F20C1">
      <w:pPr>
        <w:rPr>
          <w:lang w:val="en-US"/>
        </w:rPr>
      </w:pPr>
      <w:r w:rsidRPr="00CC6334">
        <w:rPr>
          <w:lang w:val="en-US"/>
        </w:rPr>
        <w:t>Sensor DHT11 pada umumya memiliki fitur kalibrasi nilai pembacaan suhu dan kelembaban yang cukup akurat.</w:t>
      </w:r>
    </w:p>
    <w:p w14:paraId="46972DC3" w14:textId="6DE94428" w:rsidR="00470E28" w:rsidRPr="00CC6334" w:rsidRDefault="00122297" w:rsidP="007F20C1">
      <w:pPr>
        <w:rPr>
          <w:lang w:val="en-US"/>
        </w:rPr>
      </w:pPr>
      <w:r>
        <w:rPr>
          <w:lang w:val="en-US"/>
        </w:rPr>
        <w:t>Data penyimpanan kalibrasi terdapat pada memori program OTP juga disebut dengan kofisien kalibrasi.</w:t>
      </w:r>
    </w:p>
    <w:p w14:paraId="30C36C6E" w14:textId="56FBE5E4" w:rsidR="00470E28" w:rsidRDefault="00122297" w:rsidP="007F20C1">
      <w:pPr>
        <w:rPr>
          <w:lang w:val="en-US"/>
        </w:rPr>
      </w:pPr>
      <w:r>
        <w:rPr>
          <w:lang w:val="en-US"/>
        </w:rPr>
        <w:t xml:space="preserve">Dan modul sensor ini </w:t>
      </w:r>
      <w:r w:rsidR="00E2382C">
        <w:rPr>
          <w:lang w:val="en-US"/>
        </w:rPr>
        <w:t>memiliki 4 kaki pin,</w:t>
      </w:r>
      <w:r w:rsidR="00470E28" w:rsidRPr="00CC6334">
        <w:rPr>
          <w:lang w:val="en-US"/>
        </w:rPr>
        <w:t xml:space="preserve"> </w:t>
      </w:r>
      <w:r w:rsidR="00E2382C">
        <w:rPr>
          <w:lang w:val="en-US"/>
        </w:rPr>
        <w:t>dan juga sensor DHT11 ini breakout PCB hanya terdapat memiliki 3 kaki pin seperti dibawah ini .</w:t>
      </w:r>
    </w:p>
    <w:p w14:paraId="7F829AC3" w14:textId="507833E2" w:rsidR="00CB11C0" w:rsidRDefault="00CB11C0" w:rsidP="007F20C1">
      <w:pPr>
        <w:rPr>
          <w:lang w:val="en-US"/>
        </w:rPr>
      </w:pPr>
    </w:p>
    <w:p w14:paraId="2E6B477C" w14:textId="77777777" w:rsidR="00CB11C0" w:rsidRPr="00CC6334" w:rsidRDefault="00CB11C0" w:rsidP="007F20C1">
      <w:pPr>
        <w:rPr>
          <w:lang w:val="en-US"/>
        </w:rPr>
      </w:pPr>
    </w:p>
    <w:p w14:paraId="54238297" w14:textId="77777777" w:rsidR="00470E28" w:rsidRPr="00CC6334" w:rsidRDefault="00470E28" w:rsidP="007F20C1">
      <w:pPr>
        <w:pStyle w:val="NormalWeb"/>
        <w:shd w:val="clear" w:color="auto" w:fill="FCFCFC"/>
        <w:spacing w:before="0" w:beforeAutospacing="0" w:after="0" w:afterAutospacing="0" w:line="360" w:lineRule="auto"/>
        <w:rPr>
          <w:rFonts w:ascii="Arial" w:hAnsi="Arial" w:cs="Arial"/>
        </w:rPr>
      </w:pPr>
    </w:p>
    <w:p w14:paraId="7F836806" w14:textId="0FDA9251" w:rsidR="00470E28" w:rsidRPr="00CC6334" w:rsidRDefault="000E023A" w:rsidP="000E023A">
      <w:pPr>
        <w:pStyle w:val="NormalWeb"/>
        <w:shd w:val="clear" w:color="auto" w:fill="FCFCFC"/>
        <w:spacing w:before="0" w:beforeAutospacing="0" w:after="0" w:afterAutospacing="0" w:line="360" w:lineRule="auto"/>
        <w:jc w:val="center"/>
        <w:rPr>
          <w:rFonts w:ascii="Arial" w:hAnsi="Arial" w:cs="Arial"/>
        </w:rPr>
      </w:pPr>
      <w:r>
        <w:rPr>
          <w:rFonts w:ascii="Arial" w:hAnsi="Arial" w:cs="Arial"/>
          <w:noProof/>
        </w:rPr>
        <w:drawing>
          <wp:inline distT="0" distB="0" distL="0" distR="0" wp14:anchorId="4F2BE0AD" wp14:editId="617D0763">
            <wp:extent cx="2495550" cy="2381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nsorSuhu.jpe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495550" cy="2381250"/>
                    </a:xfrm>
                    <a:prstGeom prst="rect">
                      <a:avLst/>
                    </a:prstGeom>
                  </pic:spPr>
                </pic:pic>
              </a:graphicData>
            </a:graphic>
          </wp:inline>
        </w:drawing>
      </w:r>
    </w:p>
    <w:p w14:paraId="70EBD942" w14:textId="2B233231" w:rsidR="0093173E" w:rsidRPr="003D4C42" w:rsidRDefault="003D4C42" w:rsidP="003D4C42">
      <w:pPr>
        <w:jc w:val="center"/>
      </w:pPr>
      <w:bookmarkStart w:id="71" w:name="_Toc17159723"/>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9</w:t>
      </w:r>
      <w:r w:rsidRPr="00B96A17">
        <w:fldChar w:fldCharType="end"/>
      </w:r>
      <w:r w:rsidRPr="00B96A17">
        <w:t xml:space="preserve"> </w:t>
      </w:r>
      <w:r w:rsidR="007C37EE">
        <w:rPr>
          <w:lang w:val="en-US"/>
        </w:rPr>
        <w:t>Sensor DTH11</w:t>
      </w:r>
      <w:bookmarkEnd w:id="71"/>
    </w:p>
    <w:p w14:paraId="37A2C9F9" w14:textId="49B215E1" w:rsidR="00470E28" w:rsidRPr="000E023A" w:rsidRDefault="00667845" w:rsidP="007F20C1">
      <w:pPr>
        <w:jc w:val="center"/>
        <w:rPr>
          <w:b/>
          <w:lang w:val="en-US"/>
        </w:rPr>
      </w:pPr>
      <w:r w:rsidRPr="00CC6334">
        <w:rPr>
          <w:lang w:val="en-US"/>
        </w:rPr>
        <w:t xml:space="preserve">Sumber gambar </w:t>
      </w:r>
      <w:r w:rsidR="008F09E2" w:rsidRPr="00CC6334">
        <w:rPr>
          <w:lang w:val="en-US"/>
        </w:rPr>
        <w:t>: (</w:t>
      </w:r>
      <w:r w:rsidR="000E023A" w:rsidRPr="000E023A">
        <w:rPr>
          <w:rStyle w:val="Hyperlink"/>
          <w:color w:val="auto"/>
        </w:rPr>
        <w:t>https://www.e-ika.com/modulo-sensor-de-temperatura-y-humedad-dht11</w:t>
      </w:r>
      <w:r w:rsidR="000E023A">
        <w:rPr>
          <w:rStyle w:val="Hyperlink"/>
          <w:color w:val="auto"/>
          <w:lang w:val="en-US"/>
        </w:rPr>
        <w:t>)</w:t>
      </w:r>
    </w:p>
    <w:p w14:paraId="4D09F76D" w14:textId="77777777" w:rsidR="00244A46" w:rsidRPr="00CC6334" w:rsidRDefault="00244A46" w:rsidP="007F20C1">
      <w:pPr>
        <w:jc w:val="center"/>
        <w:rPr>
          <w:b/>
          <w:lang w:val="en-US"/>
        </w:rPr>
      </w:pPr>
    </w:p>
    <w:p w14:paraId="7B2B2182" w14:textId="77777777" w:rsidR="00470E28" w:rsidRPr="00CC6334" w:rsidRDefault="00470E28" w:rsidP="007F20C1">
      <w:pPr>
        <w:rPr>
          <w:lang w:val="en-US"/>
        </w:rPr>
      </w:pPr>
      <w:r w:rsidRPr="00CC6334">
        <w:rPr>
          <w:lang w:val="en-US"/>
        </w:rPr>
        <w:t>Spesifikasi :</w:t>
      </w:r>
    </w:p>
    <w:p w14:paraId="40B16014" w14:textId="77777777" w:rsidR="00470E28" w:rsidRPr="00CC6334" w:rsidRDefault="00470E28" w:rsidP="007F20C1">
      <w:pPr>
        <w:rPr>
          <w:lang w:val="en-US"/>
        </w:rPr>
      </w:pPr>
      <w:r w:rsidRPr="00CC6334">
        <w:rPr>
          <w:lang w:val="en-US"/>
        </w:rPr>
        <w:t>Tegangan masukan : 5 Vdc</w:t>
      </w:r>
    </w:p>
    <w:p w14:paraId="6FBFAFD0" w14:textId="77777777" w:rsidR="00470E28" w:rsidRPr="00CC6334" w:rsidRDefault="00470E28" w:rsidP="007F20C1">
      <w:pPr>
        <w:rPr>
          <w:lang w:val="en-US"/>
        </w:rPr>
      </w:pPr>
      <w:r w:rsidRPr="00CC6334">
        <w:rPr>
          <w:lang w:val="en-US"/>
        </w:rPr>
        <w:t>Rentang temperatur :0-50 ° C kesalahan ± 2 ° C</w:t>
      </w:r>
    </w:p>
    <w:p w14:paraId="5E9144BA" w14:textId="77777777" w:rsidR="005A50DE" w:rsidRPr="00CC6334" w:rsidRDefault="00470E28" w:rsidP="00734D1D">
      <w:pPr>
        <w:rPr>
          <w:lang w:val="en-US"/>
        </w:rPr>
      </w:pPr>
      <w:r w:rsidRPr="00CC6334">
        <w:rPr>
          <w:lang w:val="en-US"/>
        </w:rPr>
        <w:t>Kelembaban :20-90% RH ± 5% RH error</w:t>
      </w:r>
      <w:bookmarkStart w:id="72" w:name="_Toc2035909"/>
    </w:p>
    <w:bookmarkEnd w:id="72"/>
    <w:p w14:paraId="3ED14546" w14:textId="13304CF3" w:rsidR="007F20C1" w:rsidRDefault="007F20C1" w:rsidP="00734D1D">
      <w:pPr>
        <w:rPr>
          <w:lang w:val="en-US"/>
        </w:rPr>
      </w:pPr>
    </w:p>
    <w:p w14:paraId="5FBDFF8B" w14:textId="6BE42940" w:rsidR="006F20E6" w:rsidRPr="006F20E6" w:rsidRDefault="006F20E6" w:rsidP="00734D1D">
      <w:pPr>
        <w:rPr>
          <w:b/>
          <w:lang w:val="en-US"/>
        </w:rPr>
      </w:pPr>
      <w:r w:rsidRPr="006F20E6">
        <w:rPr>
          <w:b/>
          <w:lang w:val="en-US"/>
        </w:rPr>
        <w:t>Pengukuran Kelembaban Udara</w:t>
      </w:r>
    </w:p>
    <w:p w14:paraId="0BF935E9" w14:textId="77777777" w:rsidR="006F20E6" w:rsidRPr="006F20E6" w:rsidRDefault="006F20E6" w:rsidP="00734D1D">
      <w:pPr>
        <w:rPr>
          <w:lang w:val="en-US"/>
        </w:rPr>
      </w:pPr>
      <w:r w:rsidRPr="006F20E6">
        <w:rPr>
          <w:lang w:val="en-US"/>
        </w:rPr>
        <w:t>-Resolusi pengukuran: 16Bit</w:t>
      </w:r>
    </w:p>
    <w:p w14:paraId="7295D5C0" w14:textId="77777777" w:rsidR="006F20E6" w:rsidRPr="006F20E6" w:rsidRDefault="006F20E6" w:rsidP="00734D1D">
      <w:pPr>
        <w:rPr>
          <w:lang w:val="en-US"/>
        </w:rPr>
      </w:pPr>
      <w:r w:rsidRPr="006F20E6">
        <w:rPr>
          <w:lang w:val="en-US"/>
        </w:rPr>
        <w:t>-Repeatability: ±1% RH</w:t>
      </w:r>
    </w:p>
    <w:p w14:paraId="79362A19" w14:textId="77777777" w:rsidR="006F20E6" w:rsidRPr="006F20E6" w:rsidRDefault="006F20E6" w:rsidP="00734D1D">
      <w:pPr>
        <w:rPr>
          <w:lang w:val="en-US"/>
        </w:rPr>
      </w:pPr>
      <w:r w:rsidRPr="006F20E6">
        <w:rPr>
          <w:lang w:val="en-US"/>
        </w:rPr>
        <w:t>-Akurasi pengukuran:  25</w:t>
      </w:r>
      <w:r w:rsidRPr="006F20E6">
        <w:rPr>
          <w:rFonts w:ascii="Cambria Math" w:hAnsi="Cambria Math" w:cs="Cambria Math"/>
          <w:lang w:val="en-US"/>
        </w:rPr>
        <w:t>℃</w:t>
      </w:r>
      <w:r w:rsidRPr="006F20E6">
        <w:rPr>
          <w:lang w:val="en-US"/>
        </w:rPr>
        <w:t xml:space="preserve"> </w:t>
      </w:r>
      <w:r w:rsidRPr="006F20E6">
        <w:rPr>
          <w:rFonts w:ascii="Times New Roman" w:hAnsi="Times New Roman" w:cs="Times New Roman"/>
          <w:lang w:val="en-US"/>
        </w:rPr>
        <w:t>±</w:t>
      </w:r>
      <w:r w:rsidRPr="006F20E6">
        <w:rPr>
          <w:lang w:val="en-US"/>
        </w:rPr>
        <w:t>5% RH</w:t>
      </w:r>
    </w:p>
    <w:p w14:paraId="2DF9EAF5" w14:textId="77777777" w:rsidR="006F20E6" w:rsidRPr="006F20E6" w:rsidRDefault="006F20E6" w:rsidP="00734D1D">
      <w:pPr>
        <w:rPr>
          <w:lang w:val="en-US"/>
        </w:rPr>
      </w:pPr>
      <w:r w:rsidRPr="006F20E6">
        <w:rPr>
          <w:lang w:val="en-US"/>
        </w:rPr>
        <w:t>-Interchangeability: fully interchangeable</w:t>
      </w:r>
    </w:p>
    <w:p w14:paraId="67B785CE" w14:textId="77777777" w:rsidR="006F20E6" w:rsidRPr="006F20E6" w:rsidRDefault="006F20E6" w:rsidP="00734D1D">
      <w:pPr>
        <w:rPr>
          <w:lang w:val="en-US"/>
        </w:rPr>
      </w:pPr>
      <w:r w:rsidRPr="006F20E6">
        <w:rPr>
          <w:lang w:val="en-US"/>
        </w:rPr>
        <w:t>-Waktu respon: 1 / e (63%) of 25</w:t>
      </w:r>
      <w:r w:rsidRPr="006F20E6">
        <w:rPr>
          <w:rFonts w:ascii="Cambria Math" w:hAnsi="Cambria Math" w:cs="Cambria Math"/>
          <w:lang w:val="en-US"/>
        </w:rPr>
        <w:t>℃</w:t>
      </w:r>
      <w:r w:rsidRPr="006F20E6">
        <w:rPr>
          <w:lang w:val="en-US"/>
        </w:rPr>
        <w:t xml:space="preserve"> 6 detik</w:t>
      </w:r>
    </w:p>
    <w:p w14:paraId="069510A6" w14:textId="77777777" w:rsidR="006F20E6" w:rsidRPr="006F20E6" w:rsidRDefault="006F20E6" w:rsidP="00734D1D">
      <w:pPr>
        <w:rPr>
          <w:lang w:val="en-US"/>
        </w:rPr>
      </w:pPr>
      <w:r w:rsidRPr="006F20E6">
        <w:rPr>
          <w:lang w:val="en-US"/>
        </w:rPr>
        <w:t>-Histeresis: &lt;± 0.3% RH</w:t>
      </w:r>
    </w:p>
    <w:p w14:paraId="1FAC577F" w14:textId="77777777" w:rsidR="006F20E6" w:rsidRPr="006F20E6" w:rsidRDefault="006F20E6" w:rsidP="00734D1D">
      <w:pPr>
        <w:rPr>
          <w:lang w:val="en-US"/>
        </w:rPr>
      </w:pPr>
      <w:r w:rsidRPr="006F20E6">
        <w:rPr>
          <w:lang w:val="en-US"/>
        </w:rPr>
        <w:t>-Long-term stability: &lt;± 0.5% RH / yr in</w:t>
      </w:r>
    </w:p>
    <w:p w14:paraId="31A5568A" w14:textId="64A2267A" w:rsidR="006F20E6" w:rsidRDefault="006F20E6" w:rsidP="00734D1D">
      <w:pPr>
        <w:rPr>
          <w:lang w:val="en-US"/>
        </w:rPr>
      </w:pPr>
    </w:p>
    <w:p w14:paraId="3BAB0CA2" w14:textId="2C10756D" w:rsidR="00CB11C0" w:rsidRDefault="00CB11C0" w:rsidP="00734D1D">
      <w:pPr>
        <w:rPr>
          <w:lang w:val="en-US"/>
        </w:rPr>
      </w:pPr>
    </w:p>
    <w:p w14:paraId="0E759085" w14:textId="4F360174" w:rsidR="00CB11C0" w:rsidRDefault="00CB11C0" w:rsidP="00734D1D">
      <w:pPr>
        <w:rPr>
          <w:lang w:val="en-US"/>
        </w:rPr>
      </w:pPr>
    </w:p>
    <w:p w14:paraId="65E28F63" w14:textId="77777777" w:rsidR="00CB11C0" w:rsidRPr="006F20E6" w:rsidRDefault="00CB11C0" w:rsidP="00734D1D">
      <w:pPr>
        <w:rPr>
          <w:lang w:val="en-US"/>
        </w:rPr>
      </w:pPr>
    </w:p>
    <w:p w14:paraId="23740D41" w14:textId="39B87AD9" w:rsidR="006F20E6" w:rsidRPr="00734D1D" w:rsidRDefault="006F20E6" w:rsidP="00734D1D">
      <w:pPr>
        <w:rPr>
          <w:b/>
          <w:lang w:val="en-US"/>
        </w:rPr>
      </w:pPr>
      <w:r w:rsidRPr="006F20E6">
        <w:rPr>
          <w:b/>
          <w:lang w:val="en-US"/>
        </w:rPr>
        <w:t>Pengukuran Temperatur</w:t>
      </w:r>
    </w:p>
    <w:p w14:paraId="362D4477" w14:textId="77777777" w:rsidR="006F20E6" w:rsidRPr="006F20E6" w:rsidRDefault="006F20E6" w:rsidP="00734D1D">
      <w:pPr>
        <w:rPr>
          <w:lang w:val="en-US"/>
        </w:rPr>
      </w:pPr>
      <w:r w:rsidRPr="006F20E6">
        <w:rPr>
          <w:lang w:val="en-US"/>
        </w:rPr>
        <w:t>-Resolusi pengukuran: 16 Bit</w:t>
      </w:r>
    </w:p>
    <w:p w14:paraId="01A85882" w14:textId="77777777" w:rsidR="006F20E6" w:rsidRPr="006F20E6" w:rsidRDefault="006F20E6" w:rsidP="00734D1D">
      <w:pPr>
        <w:rPr>
          <w:lang w:val="en-US"/>
        </w:rPr>
      </w:pPr>
      <w:r w:rsidRPr="006F20E6">
        <w:rPr>
          <w:lang w:val="en-US"/>
        </w:rPr>
        <w:t>-Repeatability: ±0.2</w:t>
      </w:r>
      <w:r w:rsidRPr="006F20E6">
        <w:rPr>
          <w:rFonts w:ascii="Cambria Math" w:hAnsi="Cambria Math" w:cs="Cambria Math"/>
          <w:lang w:val="en-US"/>
        </w:rPr>
        <w:t>℃</w:t>
      </w:r>
    </w:p>
    <w:p w14:paraId="32582D72" w14:textId="77777777" w:rsidR="006F20E6" w:rsidRPr="006F20E6" w:rsidRDefault="006F20E6" w:rsidP="00734D1D">
      <w:pPr>
        <w:rPr>
          <w:lang w:val="en-US"/>
        </w:rPr>
      </w:pPr>
      <w:r w:rsidRPr="006F20E6">
        <w:rPr>
          <w:lang w:val="en-US"/>
        </w:rPr>
        <w:t>-Range: At 25</w:t>
      </w:r>
      <w:r w:rsidRPr="006F20E6">
        <w:rPr>
          <w:rFonts w:ascii="Cambria Math" w:hAnsi="Cambria Math" w:cs="Cambria Math"/>
          <w:lang w:val="en-US"/>
        </w:rPr>
        <w:t>℃</w:t>
      </w:r>
      <w:r w:rsidRPr="006F20E6">
        <w:rPr>
          <w:lang w:val="en-US"/>
        </w:rPr>
        <w:t xml:space="preserve"> </w:t>
      </w:r>
      <w:r w:rsidRPr="006F20E6">
        <w:rPr>
          <w:rFonts w:ascii="Times New Roman" w:hAnsi="Times New Roman" w:cs="Times New Roman"/>
          <w:lang w:val="en-US"/>
        </w:rPr>
        <w:t>±</w:t>
      </w:r>
      <w:r w:rsidRPr="006F20E6">
        <w:rPr>
          <w:lang w:val="en-US"/>
        </w:rPr>
        <w:t>2</w:t>
      </w:r>
      <w:r w:rsidRPr="006F20E6">
        <w:rPr>
          <w:rFonts w:ascii="Cambria Math" w:hAnsi="Cambria Math" w:cs="Cambria Math"/>
          <w:lang w:val="en-US"/>
        </w:rPr>
        <w:t>℃</w:t>
      </w:r>
    </w:p>
    <w:p w14:paraId="7BD44D6C" w14:textId="77777777" w:rsidR="006F20E6" w:rsidRPr="006F20E6" w:rsidRDefault="006F20E6" w:rsidP="00734D1D">
      <w:pPr>
        <w:rPr>
          <w:lang w:val="en-US"/>
        </w:rPr>
      </w:pPr>
      <w:r w:rsidRPr="006F20E6">
        <w:rPr>
          <w:lang w:val="en-US"/>
        </w:rPr>
        <w:t>-Waktu Respon: 1 / e (63%) 10 detik</w:t>
      </w:r>
    </w:p>
    <w:p w14:paraId="1AAB19DE" w14:textId="77777777" w:rsidR="006F20E6" w:rsidRPr="006F20E6" w:rsidRDefault="006F20E6" w:rsidP="00734D1D">
      <w:pPr>
        <w:rPr>
          <w:lang w:val="en-US"/>
        </w:rPr>
      </w:pPr>
    </w:p>
    <w:p w14:paraId="3626D8E2" w14:textId="754DB683" w:rsidR="006F20E6" w:rsidRPr="00734D1D" w:rsidRDefault="006F20E6" w:rsidP="00734D1D">
      <w:pPr>
        <w:rPr>
          <w:b/>
          <w:lang w:val="en-US"/>
        </w:rPr>
      </w:pPr>
      <w:r w:rsidRPr="006F20E6">
        <w:rPr>
          <w:b/>
          <w:lang w:val="en-US"/>
        </w:rPr>
        <w:t>Karakteristik Electrikal</w:t>
      </w:r>
    </w:p>
    <w:p w14:paraId="0B5B3530" w14:textId="77777777" w:rsidR="006F20E6" w:rsidRPr="006F20E6" w:rsidRDefault="006F20E6" w:rsidP="00734D1D">
      <w:pPr>
        <w:rPr>
          <w:lang w:val="en-US"/>
        </w:rPr>
      </w:pPr>
      <w:r w:rsidRPr="006F20E6">
        <w:rPr>
          <w:lang w:val="en-US"/>
        </w:rPr>
        <w:t>-Power supply: DC 3.5 – 5.5V</w:t>
      </w:r>
    </w:p>
    <w:p w14:paraId="4514392B" w14:textId="77777777" w:rsidR="006F20E6" w:rsidRPr="006F20E6" w:rsidRDefault="006F20E6" w:rsidP="00734D1D">
      <w:pPr>
        <w:rPr>
          <w:lang w:val="en-US"/>
        </w:rPr>
      </w:pPr>
      <w:r w:rsidRPr="006F20E6">
        <w:rPr>
          <w:lang w:val="en-US"/>
        </w:rPr>
        <w:t>-Konsumsi arus: measurement 0.3mA, standby 60μ A</w:t>
      </w:r>
    </w:p>
    <w:p w14:paraId="02EA6181" w14:textId="17016FFC" w:rsidR="006F20E6" w:rsidRPr="006F20E6" w:rsidRDefault="006F20E6" w:rsidP="00734D1D">
      <w:pPr>
        <w:rPr>
          <w:lang w:val="en-US"/>
        </w:rPr>
      </w:pPr>
      <w:r w:rsidRPr="006F20E6">
        <w:rPr>
          <w:lang w:val="en-US"/>
        </w:rPr>
        <w:t>-Periode sampling : lebih dari 2 detik</w:t>
      </w:r>
    </w:p>
    <w:p w14:paraId="728E5168" w14:textId="06146ECE" w:rsidR="002713E5" w:rsidRDefault="006F20E6" w:rsidP="005A51FF">
      <w:pPr>
        <w:rPr>
          <w:lang w:val="en-US"/>
        </w:rPr>
      </w:pPr>
      <w:r w:rsidRPr="006F20E6">
        <w:rPr>
          <w:lang w:val="en-US"/>
        </w:rPr>
        <w:t xml:space="preserve">Di pasaran terdapat dua macam tipe DHT11 yang umumnya sudah berupa modul, yakni DHT11 dengan 3 pin dan 4 pin. Intinya sih sama saja, </w:t>
      </w:r>
      <w:r w:rsidR="00A803B4">
        <w:rPr>
          <w:lang w:val="en-US"/>
        </w:rPr>
        <w:t>karena</w:t>
      </w:r>
      <w:r w:rsidRPr="006F20E6">
        <w:rPr>
          <w:lang w:val="en-US"/>
        </w:rPr>
        <w:t xml:space="preserve"> modul DHT11 </w:t>
      </w:r>
      <w:r w:rsidR="00A803B4">
        <w:rPr>
          <w:lang w:val="en-US"/>
        </w:rPr>
        <w:t xml:space="preserve"> memiliki satu ping yang tidak digunakan</w:t>
      </w:r>
      <w:r w:rsidRPr="006F20E6">
        <w:rPr>
          <w:lang w:val="en-US"/>
        </w:rPr>
        <w:t>. Berikut ini adalah fungsi/konfigurasi dari pin-pin tersebut</w:t>
      </w:r>
    </w:p>
    <w:p w14:paraId="7753D9C2" w14:textId="44C8FA8E" w:rsidR="00EB2D55" w:rsidRDefault="00EB2D55" w:rsidP="005A51FF">
      <w:pPr>
        <w:rPr>
          <w:lang w:val="en-US"/>
        </w:rPr>
      </w:pPr>
    </w:p>
    <w:p w14:paraId="281B7AA6" w14:textId="77777777" w:rsidR="007E3966" w:rsidRDefault="007E3966" w:rsidP="00A23743">
      <w:pPr>
        <w:rPr>
          <w:lang w:val="en-US"/>
        </w:rPr>
      </w:pPr>
    </w:p>
    <w:p w14:paraId="27FCC185" w14:textId="6E636433" w:rsidR="00B82CAD" w:rsidRPr="00B82CAD" w:rsidRDefault="00B82CAD" w:rsidP="00B82CAD">
      <w:pPr>
        <w:pStyle w:val="Heading3"/>
      </w:pPr>
      <w:bookmarkStart w:id="73" w:name="_Toc17159686"/>
      <w:r w:rsidRPr="00B82CAD">
        <w:t>LCD</w:t>
      </w:r>
      <w:bookmarkEnd w:id="73"/>
    </w:p>
    <w:p w14:paraId="61B4C4B4" w14:textId="735BEAA8" w:rsidR="00B82CAD" w:rsidRPr="00B82CAD" w:rsidRDefault="00B82CAD" w:rsidP="00B82CAD">
      <w:pPr>
        <w:ind w:firstLine="720"/>
        <w:rPr>
          <w:lang w:val="en-US"/>
        </w:rPr>
      </w:pPr>
      <w:r w:rsidRPr="00B82CAD">
        <w:rPr>
          <w:lang w:val="en-US"/>
        </w:rPr>
        <w:t>(Liquid Crystal Display)</w:t>
      </w:r>
      <w:r w:rsidR="00ED2B43">
        <w:rPr>
          <w:lang w:val="en-US"/>
        </w:rPr>
        <w:t xml:space="preserve"> LCD</w:t>
      </w:r>
      <w:r w:rsidRPr="00B82CAD">
        <w:rPr>
          <w:lang w:val="en-US"/>
        </w:rPr>
        <w:t xml:space="preserve"> adalah </w:t>
      </w:r>
      <w:r w:rsidR="00ED2B43">
        <w:rPr>
          <w:lang w:val="en-US"/>
        </w:rPr>
        <w:t>penampilan suatu media yang tampian awalnya menggunakan kristal cair</w:t>
      </w:r>
      <w:r w:rsidRPr="00B82CAD">
        <w:rPr>
          <w:lang w:val="en-US"/>
        </w:rPr>
        <w:t xml:space="preserve">. </w:t>
      </w:r>
      <w:r w:rsidR="00ED2B43">
        <w:rPr>
          <w:lang w:val="en-US"/>
        </w:rPr>
        <w:t xml:space="preserve">Sudah digunakan LCD ini </w:t>
      </w:r>
      <w:r w:rsidRPr="00B82CAD">
        <w:rPr>
          <w:lang w:val="en-US"/>
        </w:rPr>
        <w:t xml:space="preserve">di berbagai bidang, misalnya </w:t>
      </w:r>
      <w:r w:rsidR="00ED2B43">
        <w:rPr>
          <w:lang w:val="en-US"/>
        </w:rPr>
        <w:t>alat-alat dalam electronik</w:t>
      </w:r>
      <w:r w:rsidRPr="00B82CAD">
        <w:rPr>
          <w:lang w:val="en-US"/>
        </w:rPr>
        <w:t>,</w:t>
      </w:r>
      <w:r w:rsidR="00ED2B43">
        <w:rPr>
          <w:lang w:val="en-US"/>
        </w:rPr>
        <w:t xml:space="preserve"> contohnya</w:t>
      </w:r>
      <w:r w:rsidRPr="00B82CAD">
        <w:rPr>
          <w:lang w:val="en-US"/>
        </w:rPr>
        <w:t xml:space="preserve"> </w:t>
      </w:r>
      <w:r w:rsidR="00ED2B43">
        <w:rPr>
          <w:lang w:val="en-US"/>
        </w:rPr>
        <w:t>TV</w:t>
      </w:r>
      <w:r w:rsidRPr="00B82CAD">
        <w:rPr>
          <w:lang w:val="en-US"/>
        </w:rPr>
        <w:t xml:space="preserve">, </w:t>
      </w:r>
      <w:r w:rsidR="00ED2B43">
        <w:rPr>
          <w:lang w:val="en-US"/>
        </w:rPr>
        <w:t>layar komputer atau</w:t>
      </w:r>
      <w:r w:rsidR="00122297">
        <w:rPr>
          <w:lang w:val="en-US"/>
        </w:rPr>
        <w:t>pun kakulator .</w:t>
      </w:r>
    </w:p>
    <w:p w14:paraId="6EEB08F3" w14:textId="77777777" w:rsidR="00B82CAD" w:rsidRPr="00B82CAD" w:rsidRDefault="00B82CAD" w:rsidP="00B82CAD">
      <w:pPr>
        <w:rPr>
          <w:lang w:val="en-US"/>
        </w:rPr>
      </w:pPr>
    </w:p>
    <w:p w14:paraId="49C35121" w14:textId="2AF048CF" w:rsidR="00B82CAD" w:rsidRPr="00B82CAD" w:rsidRDefault="00B82CAD" w:rsidP="00B82CAD">
      <w:pPr>
        <w:rPr>
          <w:lang w:val="en-US"/>
        </w:rPr>
      </w:pPr>
      <w:r w:rsidRPr="00B82CAD">
        <w:rPr>
          <w:lang w:val="en-US"/>
        </w:rPr>
        <w:t>Pada Percobaan kali ini adalah dengan menggunakan LCD 16x2</w:t>
      </w:r>
      <w:r w:rsidR="00122297">
        <w:rPr>
          <w:lang w:val="en-US"/>
        </w:rPr>
        <w:t>, LCD ini memiliki 16 kolom dan 2 baris tulisan (karakter).</w:t>
      </w:r>
      <w:r w:rsidRPr="00B82CAD">
        <w:rPr>
          <w:lang w:val="en-US"/>
        </w:rPr>
        <w:t xml:space="preserve"> yang perlu di persiapkan adalah sebagai berikut</w:t>
      </w:r>
    </w:p>
    <w:p w14:paraId="650C4CC2" w14:textId="3FA3B769" w:rsidR="00B82CAD" w:rsidRDefault="00B82CAD" w:rsidP="00B82CAD">
      <w:pPr>
        <w:rPr>
          <w:lang w:val="en-US"/>
        </w:rPr>
      </w:pPr>
    </w:p>
    <w:p w14:paraId="06C006F2" w14:textId="0FD7368D" w:rsidR="00CB11C0" w:rsidRDefault="00CB11C0" w:rsidP="00B82CAD">
      <w:pPr>
        <w:rPr>
          <w:lang w:val="en-US"/>
        </w:rPr>
      </w:pPr>
    </w:p>
    <w:p w14:paraId="4E548162" w14:textId="1AF4755B" w:rsidR="00CB11C0" w:rsidRDefault="00CB11C0" w:rsidP="00B82CAD">
      <w:pPr>
        <w:rPr>
          <w:lang w:val="en-US"/>
        </w:rPr>
      </w:pPr>
    </w:p>
    <w:p w14:paraId="2F46D4FD" w14:textId="4B65B8D7" w:rsidR="00CB11C0" w:rsidRDefault="00CB11C0" w:rsidP="00B82CAD">
      <w:pPr>
        <w:rPr>
          <w:lang w:val="en-US"/>
        </w:rPr>
      </w:pPr>
    </w:p>
    <w:p w14:paraId="1870DC29" w14:textId="3CBAD262" w:rsidR="00CB11C0" w:rsidRDefault="00CB11C0" w:rsidP="00B82CAD">
      <w:pPr>
        <w:rPr>
          <w:lang w:val="en-US"/>
        </w:rPr>
      </w:pPr>
    </w:p>
    <w:p w14:paraId="6625C9FF" w14:textId="77777777" w:rsidR="00CB11C0" w:rsidRPr="00B82CAD" w:rsidRDefault="00CB11C0" w:rsidP="00B82CAD">
      <w:pPr>
        <w:rPr>
          <w:lang w:val="en-US"/>
        </w:rPr>
      </w:pPr>
    </w:p>
    <w:p w14:paraId="23E98C4A" w14:textId="62371FFF" w:rsidR="00B82CAD" w:rsidRPr="00B82CAD" w:rsidRDefault="00B82CAD" w:rsidP="00B82CAD">
      <w:pPr>
        <w:rPr>
          <w:lang w:val="en-US"/>
        </w:rPr>
      </w:pPr>
      <w:r w:rsidRPr="00B82CAD">
        <w:rPr>
          <w:lang w:val="en-US"/>
        </w:rPr>
        <w:t xml:space="preserve">  </w:t>
      </w:r>
      <w:r w:rsidR="00A76F75">
        <w:rPr>
          <w:lang w:val="en-US"/>
        </w:rPr>
        <w:t>-</w:t>
      </w:r>
      <w:r w:rsidRPr="00B82CAD">
        <w:rPr>
          <w:lang w:val="en-US"/>
        </w:rPr>
        <w:t xml:space="preserve">  LCD 16x2 </w:t>
      </w:r>
    </w:p>
    <w:p w14:paraId="51B7B63E" w14:textId="77D35B1E" w:rsidR="00B82CAD" w:rsidRPr="00B82CAD" w:rsidRDefault="00B82CAD" w:rsidP="00B82CAD">
      <w:pPr>
        <w:rPr>
          <w:lang w:val="en-US"/>
        </w:rPr>
      </w:pPr>
      <w:r w:rsidRPr="00B82CAD">
        <w:rPr>
          <w:lang w:val="en-US"/>
        </w:rPr>
        <w:t xml:space="preserve">  </w:t>
      </w:r>
      <w:r w:rsidR="00A76F75">
        <w:rPr>
          <w:lang w:val="en-US"/>
        </w:rPr>
        <w:t>-</w:t>
      </w:r>
      <w:r w:rsidRPr="00B82CAD">
        <w:rPr>
          <w:lang w:val="en-US"/>
        </w:rPr>
        <w:t xml:space="preserve">  Arduino UNO (Type Lain) </w:t>
      </w:r>
    </w:p>
    <w:p w14:paraId="35F0B52E" w14:textId="025B73CE" w:rsidR="00B82CAD" w:rsidRDefault="00B82CAD" w:rsidP="00B82CAD">
      <w:pPr>
        <w:rPr>
          <w:lang w:val="en-US"/>
        </w:rPr>
      </w:pPr>
      <w:r w:rsidRPr="00B82CAD">
        <w:rPr>
          <w:lang w:val="en-US"/>
        </w:rPr>
        <w:t xml:space="preserve">  </w:t>
      </w:r>
      <w:r w:rsidR="00A76F75">
        <w:rPr>
          <w:lang w:val="en-US"/>
        </w:rPr>
        <w:t>-</w:t>
      </w:r>
      <w:r w:rsidRPr="00B82CAD">
        <w:rPr>
          <w:lang w:val="en-US"/>
        </w:rPr>
        <w:t xml:space="preserve">  Kabel dan Konektor</w:t>
      </w:r>
    </w:p>
    <w:p w14:paraId="25460C7C" w14:textId="4616B312" w:rsidR="00B82CAD" w:rsidRDefault="00B82CAD" w:rsidP="00B82CAD">
      <w:pPr>
        <w:jc w:val="center"/>
        <w:rPr>
          <w:lang w:val="en-US"/>
        </w:rPr>
      </w:pPr>
      <w:r>
        <w:rPr>
          <w:lang w:val="en-US"/>
        </w:rPr>
        <w:drawing>
          <wp:inline distT="0" distB="0" distL="0" distR="0" wp14:anchorId="126EE36B" wp14:editId="4D9D9E5A">
            <wp:extent cx="3048000" cy="20288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CD.jpg"/>
                    <pic:cNvPicPr/>
                  </pic:nvPicPr>
                  <pic:blipFill>
                    <a:blip r:embed="rId23">
                      <a:extLst>
                        <a:ext uri="{28A0092B-C50C-407E-A947-70E740481C1C}">
                          <a14:useLocalDpi xmlns:a14="http://schemas.microsoft.com/office/drawing/2010/main" val="0"/>
                        </a:ext>
                      </a:extLst>
                    </a:blip>
                    <a:stretch>
                      <a:fillRect/>
                    </a:stretch>
                  </pic:blipFill>
                  <pic:spPr>
                    <a:xfrm>
                      <a:off x="0" y="0"/>
                      <a:ext cx="3048000" cy="2028825"/>
                    </a:xfrm>
                    <a:prstGeom prst="rect">
                      <a:avLst/>
                    </a:prstGeom>
                  </pic:spPr>
                </pic:pic>
              </a:graphicData>
            </a:graphic>
          </wp:inline>
        </w:drawing>
      </w:r>
    </w:p>
    <w:p w14:paraId="220BBD28" w14:textId="04CEE8C7" w:rsidR="00EB2D55" w:rsidRDefault="00EB2D55" w:rsidP="00EB2D55">
      <w:pPr>
        <w:jc w:val="center"/>
      </w:pPr>
      <w:bookmarkStart w:id="74" w:name="_Toc17159725"/>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2</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11</w:t>
      </w:r>
      <w:r w:rsidRPr="00B96A17">
        <w:fldChar w:fldCharType="end"/>
      </w:r>
      <w:r w:rsidRPr="00B96A17">
        <w:t xml:space="preserve"> </w:t>
      </w:r>
      <w:r>
        <w:rPr>
          <w:lang w:val="en-US"/>
        </w:rPr>
        <w:t>LCD</w:t>
      </w:r>
      <w:bookmarkEnd w:id="74"/>
    </w:p>
    <w:p w14:paraId="61163023" w14:textId="1FFD552A" w:rsidR="00E02CF5" w:rsidRDefault="00E02CF5" w:rsidP="00EB2D55">
      <w:pPr>
        <w:jc w:val="center"/>
        <w:rPr>
          <w:lang w:val="en-US"/>
        </w:rPr>
      </w:pPr>
      <w:r>
        <w:rPr>
          <w:lang w:val="en-US"/>
        </w:rPr>
        <w:t xml:space="preserve">Sumber </w:t>
      </w:r>
      <w:r w:rsidRPr="00EB2D55">
        <w:rPr>
          <w:lang w:val="en-US"/>
        </w:rPr>
        <w:t>: (</w:t>
      </w:r>
      <w:hyperlink r:id="rId24" w:history="1">
        <w:r w:rsidRPr="00EB2D55">
          <w:rPr>
            <w:rStyle w:val="Hyperlink"/>
            <w:color w:val="auto"/>
            <w:lang w:val="en-US"/>
          </w:rPr>
          <w:t>http://www.arduino.web.id/2012/03/belajar-arduino-dan-lcd.html</w:t>
        </w:r>
      </w:hyperlink>
      <w:r>
        <w:rPr>
          <w:lang w:val="en-US"/>
        </w:rPr>
        <w:t>)</w:t>
      </w:r>
    </w:p>
    <w:p w14:paraId="4FF9D21F" w14:textId="101CC170" w:rsidR="00470E28" w:rsidRPr="00CC6334" w:rsidRDefault="00470E28" w:rsidP="007F20C1">
      <w:pPr>
        <w:rPr>
          <w:lang w:val="en-US"/>
        </w:rPr>
      </w:pPr>
    </w:p>
    <w:p w14:paraId="3DF12485" w14:textId="1ACF1F22" w:rsidR="00C048D3" w:rsidRPr="00CC6334" w:rsidRDefault="00C048D3" w:rsidP="007F20C1">
      <w:pPr>
        <w:pStyle w:val="Heading1"/>
        <w:spacing w:line="360" w:lineRule="auto"/>
      </w:pPr>
      <w:r w:rsidRPr="00CC6334">
        <w:lastRenderedPageBreak/>
        <w:fldChar w:fldCharType="begin"/>
      </w:r>
      <w:r w:rsidRPr="00CC6334">
        <w:instrText xml:space="preserve"> Seq chapter \h </w:instrText>
      </w:r>
      <w:r w:rsidRPr="00CC6334">
        <w:fldChar w:fldCharType="end"/>
      </w:r>
      <w:r w:rsidRPr="00CC6334">
        <w:br/>
      </w:r>
      <w:bookmarkStart w:id="75" w:name="_Toc17159688"/>
      <w:r w:rsidR="00197421" w:rsidRPr="00CC6334">
        <w:t>METODOLOGI</w:t>
      </w:r>
      <w:bookmarkEnd w:id="75"/>
    </w:p>
    <w:p w14:paraId="6B25B044" w14:textId="77777777" w:rsidR="009A2D35" w:rsidRPr="00CC6334" w:rsidRDefault="009A2D35" w:rsidP="007F20C1">
      <w:pPr>
        <w:rPr>
          <w:lang w:val="en-US"/>
        </w:rPr>
      </w:pPr>
    </w:p>
    <w:p w14:paraId="1FE80389" w14:textId="20311F19" w:rsidR="009A2D35" w:rsidRPr="00CC6334" w:rsidRDefault="009A2D35" w:rsidP="007F20C1">
      <w:pPr>
        <w:pStyle w:val="Heading2"/>
      </w:pPr>
      <w:bookmarkStart w:id="76" w:name="_Toc532959961"/>
      <w:bookmarkStart w:id="77" w:name="_Toc11187748"/>
      <w:bookmarkStart w:id="78" w:name="_Toc17159689"/>
      <w:r w:rsidRPr="00CC6334">
        <w:t>Tempat dan Waktu</w:t>
      </w:r>
      <w:bookmarkEnd w:id="76"/>
      <w:bookmarkEnd w:id="77"/>
      <w:bookmarkEnd w:id="78"/>
    </w:p>
    <w:p w14:paraId="5336D3BF" w14:textId="77777777" w:rsidR="00E3261B" w:rsidRPr="00CC6334" w:rsidRDefault="00E3261B" w:rsidP="007F20C1">
      <w:pPr>
        <w:pStyle w:val="ListParagraph"/>
        <w:rPr>
          <w:lang w:val="en-US"/>
        </w:rPr>
      </w:pPr>
      <w:r w:rsidRPr="00CC6334">
        <w:rPr>
          <w:lang w:val="en-US"/>
        </w:rPr>
        <w:t>Tempat :</w:t>
      </w:r>
    </w:p>
    <w:p w14:paraId="5DC6E48D" w14:textId="665EC789" w:rsidR="00E3261B" w:rsidRPr="00CC6334" w:rsidRDefault="00E3261B" w:rsidP="000B6095">
      <w:pPr>
        <w:pStyle w:val="ListParagraph"/>
        <w:rPr>
          <w:lang w:val="en-US"/>
        </w:rPr>
      </w:pPr>
      <w:r w:rsidRPr="00CC6334">
        <w:rPr>
          <w:lang w:val="en-US"/>
        </w:rPr>
        <w:t xml:space="preserve">1.Di </w:t>
      </w:r>
      <w:r w:rsidR="00197421" w:rsidRPr="00CC6334">
        <w:rPr>
          <w:lang w:val="en-US"/>
        </w:rPr>
        <w:t>Lab</w:t>
      </w:r>
    </w:p>
    <w:p w14:paraId="323AE1F2" w14:textId="77777777" w:rsidR="00E3261B" w:rsidRPr="00CC6334" w:rsidRDefault="00E3261B" w:rsidP="007F20C1">
      <w:pPr>
        <w:pStyle w:val="ListParagraph"/>
        <w:rPr>
          <w:lang w:val="en-US"/>
        </w:rPr>
      </w:pPr>
      <w:r w:rsidRPr="00CC6334">
        <w:rPr>
          <w:lang w:val="en-US"/>
        </w:rPr>
        <w:t>Waktu :</w:t>
      </w:r>
    </w:p>
    <w:p w14:paraId="7CAA65C2" w14:textId="7913E1B2" w:rsidR="00CF04E8" w:rsidRPr="00CC6334" w:rsidRDefault="00E3261B" w:rsidP="000B6095">
      <w:pPr>
        <w:ind w:firstLine="709"/>
        <w:rPr>
          <w:rFonts w:ascii="Times New Roman" w:hAnsi="Times New Roman" w:cs="Times New Roman"/>
        </w:rPr>
      </w:pPr>
      <w:r w:rsidRPr="00CC6334">
        <w:rPr>
          <w:rFonts w:ascii="Times New Roman" w:hAnsi="Times New Roman" w:cs="Times New Roman"/>
        </w:rPr>
        <w:t xml:space="preserve">Waktu selama </w:t>
      </w:r>
      <w:r w:rsidR="00197421" w:rsidRPr="00CC6334">
        <w:rPr>
          <w:rFonts w:ascii="Times New Roman" w:hAnsi="Times New Roman" w:cs="Times New Roman"/>
          <w:lang w:val="en-US"/>
        </w:rPr>
        <w:t>6</w:t>
      </w:r>
      <w:r w:rsidRPr="00CC6334">
        <w:rPr>
          <w:rFonts w:ascii="Times New Roman" w:hAnsi="Times New Roman" w:cs="Times New Roman"/>
        </w:rPr>
        <w:t xml:space="preserve"> bulan </w:t>
      </w:r>
    </w:p>
    <w:p w14:paraId="71E56A48" w14:textId="22139EFC" w:rsidR="00727333" w:rsidRPr="00CC6334" w:rsidRDefault="009A2D35" w:rsidP="007F20C1">
      <w:pPr>
        <w:pStyle w:val="Heading2"/>
      </w:pPr>
      <w:bookmarkStart w:id="79" w:name="_Toc532959962"/>
      <w:bookmarkStart w:id="80" w:name="_Toc11187749"/>
      <w:bookmarkStart w:id="81" w:name="_Toc17159690"/>
      <w:r w:rsidRPr="00CC6334">
        <w:t>Bahan dan Alat</w:t>
      </w:r>
      <w:bookmarkEnd w:id="79"/>
      <w:bookmarkEnd w:id="80"/>
      <w:bookmarkEnd w:id="81"/>
    </w:p>
    <w:p w14:paraId="079567D4" w14:textId="12685CD4" w:rsidR="00080F2C" w:rsidRPr="00CC6334" w:rsidRDefault="00E3261B" w:rsidP="007F20C1">
      <w:pPr>
        <w:ind w:firstLine="720"/>
      </w:pPr>
      <w:r w:rsidRPr="00CC6334">
        <w:t>Adapun bahan dan alat yang akan digunakan dalam pembuatan ini adalah sebagai berikut :</w:t>
      </w:r>
    </w:p>
    <w:tbl>
      <w:tblPr>
        <w:tblStyle w:val="TableGrid"/>
        <w:tblW w:w="0" w:type="auto"/>
        <w:jc w:val="center"/>
        <w:tblLook w:val="04A0" w:firstRow="1" w:lastRow="0" w:firstColumn="1" w:lastColumn="0" w:noHBand="0" w:noVBand="1"/>
      </w:tblPr>
      <w:tblGrid>
        <w:gridCol w:w="1044"/>
        <w:gridCol w:w="4461"/>
      </w:tblGrid>
      <w:tr w:rsidR="00BD6877" w:rsidRPr="00CC6334" w14:paraId="5533FAA9" w14:textId="77777777" w:rsidTr="00C6363A">
        <w:trPr>
          <w:trHeight w:val="532"/>
          <w:jc w:val="center"/>
        </w:trPr>
        <w:tc>
          <w:tcPr>
            <w:tcW w:w="1044" w:type="dxa"/>
            <w:vAlign w:val="center"/>
          </w:tcPr>
          <w:p w14:paraId="390EDC89" w14:textId="61370D9D" w:rsidR="00BD6877" w:rsidRPr="00BD6877" w:rsidRDefault="00BD6877" w:rsidP="007F20C1">
            <w:pPr>
              <w:pStyle w:val="ListParagraph"/>
              <w:ind w:firstLine="0"/>
              <w:jc w:val="center"/>
              <w:rPr>
                <w:rFonts w:ascii="Times New Roman" w:hAnsi="Times New Roman" w:cs="Times New Roman"/>
                <w:b/>
                <w:bCs/>
                <w:lang w:val="en-US"/>
              </w:rPr>
            </w:pPr>
            <w:r w:rsidRPr="00BD6877">
              <w:rPr>
                <w:rFonts w:ascii="Times New Roman" w:hAnsi="Times New Roman" w:cs="Times New Roman"/>
                <w:b/>
                <w:bCs/>
                <w:lang w:val="en-US"/>
              </w:rPr>
              <w:t>No</w:t>
            </w:r>
          </w:p>
        </w:tc>
        <w:tc>
          <w:tcPr>
            <w:tcW w:w="4461" w:type="dxa"/>
            <w:vAlign w:val="center"/>
          </w:tcPr>
          <w:p w14:paraId="0A2F5747" w14:textId="206D7ABD" w:rsidR="00BD6877" w:rsidRPr="00BD6877" w:rsidRDefault="00BD6877" w:rsidP="007F20C1">
            <w:pPr>
              <w:pStyle w:val="ListParagraph"/>
              <w:ind w:firstLine="0"/>
              <w:jc w:val="center"/>
              <w:rPr>
                <w:rFonts w:ascii="Times New Roman" w:hAnsi="Times New Roman" w:cs="Times New Roman"/>
                <w:b/>
                <w:bCs/>
                <w:lang w:val="en-US"/>
              </w:rPr>
            </w:pPr>
            <w:r w:rsidRPr="00BD6877">
              <w:rPr>
                <w:rFonts w:ascii="Times New Roman" w:hAnsi="Times New Roman" w:cs="Times New Roman"/>
                <w:b/>
                <w:bCs/>
                <w:lang w:val="en-US"/>
              </w:rPr>
              <w:t>Alat dan bahan</w:t>
            </w:r>
          </w:p>
        </w:tc>
      </w:tr>
      <w:tr w:rsidR="00BD6877" w:rsidRPr="00CC6334" w14:paraId="1E7293BC" w14:textId="77777777" w:rsidTr="00C6363A">
        <w:trPr>
          <w:trHeight w:val="454"/>
          <w:jc w:val="center"/>
        </w:trPr>
        <w:tc>
          <w:tcPr>
            <w:tcW w:w="1044" w:type="dxa"/>
            <w:vAlign w:val="center"/>
          </w:tcPr>
          <w:p w14:paraId="6214EC37" w14:textId="165AD0C1" w:rsidR="00BD6877" w:rsidRPr="00BD6877" w:rsidRDefault="00BD6877"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1</w:t>
            </w:r>
          </w:p>
        </w:tc>
        <w:tc>
          <w:tcPr>
            <w:tcW w:w="4461" w:type="dxa"/>
            <w:vAlign w:val="center"/>
          </w:tcPr>
          <w:p w14:paraId="57B6E4C1" w14:textId="3DBA93E2" w:rsidR="00BD6877" w:rsidRPr="00CC6334" w:rsidRDefault="00BD6877"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Arduino Nano</w:t>
            </w:r>
          </w:p>
        </w:tc>
      </w:tr>
      <w:tr w:rsidR="00080F2C" w:rsidRPr="00CC6334" w14:paraId="363A33B5" w14:textId="77777777" w:rsidTr="00C6363A">
        <w:trPr>
          <w:trHeight w:val="454"/>
          <w:jc w:val="center"/>
        </w:trPr>
        <w:tc>
          <w:tcPr>
            <w:tcW w:w="1044" w:type="dxa"/>
            <w:vAlign w:val="center"/>
          </w:tcPr>
          <w:p w14:paraId="143B9087"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2</w:t>
            </w:r>
          </w:p>
        </w:tc>
        <w:tc>
          <w:tcPr>
            <w:tcW w:w="4461" w:type="dxa"/>
            <w:vAlign w:val="center"/>
          </w:tcPr>
          <w:p w14:paraId="4C2441AA" w14:textId="77777777" w:rsidR="00080F2C" w:rsidRPr="00CC6334" w:rsidRDefault="00080F2C"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Sensor DHT11</w:t>
            </w:r>
          </w:p>
        </w:tc>
      </w:tr>
      <w:tr w:rsidR="00080F2C" w:rsidRPr="00CC6334" w14:paraId="36AC9998" w14:textId="77777777" w:rsidTr="00C6363A">
        <w:trPr>
          <w:trHeight w:val="532"/>
          <w:jc w:val="center"/>
        </w:trPr>
        <w:tc>
          <w:tcPr>
            <w:tcW w:w="1044" w:type="dxa"/>
            <w:vAlign w:val="center"/>
          </w:tcPr>
          <w:p w14:paraId="71DE84B6"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3</w:t>
            </w:r>
          </w:p>
        </w:tc>
        <w:tc>
          <w:tcPr>
            <w:tcW w:w="4461" w:type="dxa"/>
            <w:vAlign w:val="center"/>
          </w:tcPr>
          <w:p w14:paraId="009631C8" w14:textId="77777777" w:rsidR="00080F2C" w:rsidRPr="00CC6334" w:rsidRDefault="00080F2C"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 xml:space="preserve">NodeMCU </w:t>
            </w:r>
            <w:r w:rsidRPr="00CC6334">
              <w:t>ESP8266 v.3</w:t>
            </w:r>
          </w:p>
        </w:tc>
      </w:tr>
      <w:tr w:rsidR="00080F2C" w:rsidRPr="00CC6334" w14:paraId="5909579F" w14:textId="77777777" w:rsidTr="00C6363A">
        <w:trPr>
          <w:trHeight w:val="532"/>
          <w:jc w:val="center"/>
        </w:trPr>
        <w:tc>
          <w:tcPr>
            <w:tcW w:w="1044" w:type="dxa"/>
            <w:vAlign w:val="center"/>
          </w:tcPr>
          <w:p w14:paraId="168D2D7B"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4</w:t>
            </w:r>
          </w:p>
        </w:tc>
        <w:tc>
          <w:tcPr>
            <w:tcW w:w="4461" w:type="dxa"/>
            <w:vAlign w:val="center"/>
          </w:tcPr>
          <w:p w14:paraId="41168DF7"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Kabel jumper male to f</w:t>
            </w:r>
            <w:r w:rsidRPr="00CC6334">
              <w:rPr>
                <w:rFonts w:ascii="Times New Roman" w:hAnsi="Times New Roman" w:cs="Times New Roman"/>
                <w:lang w:val="en-US"/>
              </w:rPr>
              <w:t>e</w:t>
            </w:r>
            <w:r w:rsidRPr="00CC6334">
              <w:rPr>
                <w:rFonts w:ascii="Times New Roman" w:hAnsi="Times New Roman" w:cs="Times New Roman"/>
              </w:rPr>
              <w:t>male</w:t>
            </w:r>
          </w:p>
        </w:tc>
      </w:tr>
      <w:tr w:rsidR="00080F2C" w:rsidRPr="00CC6334" w14:paraId="20BBC605" w14:textId="77777777" w:rsidTr="00C6363A">
        <w:trPr>
          <w:trHeight w:val="432"/>
          <w:jc w:val="center"/>
        </w:trPr>
        <w:tc>
          <w:tcPr>
            <w:tcW w:w="1044" w:type="dxa"/>
            <w:vAlign w:val="center"/>
          </w:tcPr>
          <w:p w14:paraId="56734E4B"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5</w:t>
            </w:r>
          </w:p>
        </w:tc>
        <w:tc>
          <w:tcPr>
            <w:tcW w:w="4461" w:type="dxa"/>
            <w:vAlign w:val="center"/>
          </w:tcPr>
          <w:p w14:paraId="208F83CA" w14:textId="77777777" w:rsidR="00080F2C" w:rsidRPr="00CC6334" w:rsidRDefault="00080F2C" w:rsidP="007F20C1">
            <w:pPr>
              <w:pStyle w:val="ListParagraph"/>
              <w:ind w:firstLine="0"/>
              <w:jc w:val="center"/>
              <w:rPr>
                <w:rFonts w:ascii="Times New Roman" w:hAnsi="Times New Roman" w:cs="Times New Roman"/>
                <w:lang w:val="en-US"/>
              </w:rPr>
            </w:pPr>
            <w:r w:rsidRPr="00CC6334">
              <w:rPr>
                <w:rFonts w:ascii="Times New Roman" w:hAnsi="Times New Roman" w:cs="Times New Roman"/>
              </w:rPr>
              <w:t xml:space="preserve">Kabel jumper </w:t>
            </w:r>
            <w:r w:rsidRPr="00CC6334">
              <w:rPr>
                <w:rFonts w:ascii="Times New Roman" w:hAnsi="Times New Roman" w:cs="Times New Roman"/>
                <w:lang w:val="en-US"/>
              </w:rPr>
              <w:t>male to male</w:t>
            </w:r>
          </w:p>
        </w:tc>
      </w:tr>
      <w:tr w:rsidR="00080F2C" w:rsidRPr="00CC6334" w14:paraId="4473FE32" w14:textId="77777777" w:rsidTr="00C6363A">
        <w:trPr>
          <w:trHeight w:val="532"/>
          <w:jc w:val="center"/>
        </w:trPr>
        <w:tc>
          <w:tcPr>
            <w:tcW w:w="1044" w:type="dxa"/>
            <w:vAlign w:val="center"/>
          </w:tcPr>
          <w:p w14:paraId="5EA87A77"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6</w:t>
            </w:r>
          </w:p>
        </w:tc>
        <w:tc>
          <w:tcPr>
            <w:tcW w:w="4461" w:type="dxa"/>
            <w:vAlign w:val="center"/>
          </w:tcPr>
          <w:p w14:paraId="006F2078" w14:textId="77777777" w:rsidR="00080F2C" w:rsidRPr="00CC6334" w:rsidRDefault="00080F2C" w:rsidP="007F20C1">
            <w:pPr>
              <w:pStyle w:val="ListParagraph"/>
              <w:ind w:firstLine="0"/>
              <w:jc w:val="center"/>
              <w:rPr>
                <w:rFonts w:ascii="Times New Roman" w:hAnsi="Times New Roman" w:cs="Times New Roman"/>
                <w:lang w:val="en-US"/>
              </w:rPr>
            </w:pPr>
            <w:r w:rsidRPr="00CC6334">
              <w:rPr>
                <w:rFonts w:ascii="Times New Roman" w:hAnsi="Times New Roman" w:cs="Times New Roman"/>
              </w:rPr>
              <w:t xml:space="preserve">Kabel jumper </w:t>
            </w:r>
            <w:r w:rsidRPr="00CC6334">
              <w:rPr>
                <w:rFonts w:ascii="Times New Roman" w:hAnsi="Times New Roman" w:cs="Times New Roman"/>
                <w:lang w:val="en-US"/>
              </w:rPr>
              <w:t>female to female</w:t>
            </w:r>
          </w:p>
        </w:tc>
      </w:tr>
      <w:tr w:rsidR="00080F2C" w:rsidRPr="00CC6334" w14:paraId="397532BF" w14:textId="77777777" w:rsidTr="00C6363A">
        <w:trPr>
          <w:trHeight w:val="550"/>
          <w:jc w:val="center"/>
        </w:trPr>
        <w:tc>
          <w:tcPr>
            <w:tcW w:w="1044" w:type="dxa"/>
            <w:vAlign w:val="center"/>
          </w:tcPr>
          <w:p w14:paraId="30EBA160" w14:textId="77777777" w:rsidR="00080F2C" w:rsidRPr="00CC6334" w:rsidRDefault="00080F2C" w:rsidP="007F20C1">
            <w:pPr>
              <w:pStyle w:val="ListParagraph"/>
              <w:ind w:firstLine="0"/>
              <w:jc w:val="center"/>
              <w:rPr>
                <w:rFonts w:ascii="Times New Roman" w:hAnsi="Times New Roman" w:cs="Times New Roman"/>
              </w:rPr>
            </w:pPr>
            <w:r w:rsidRPr="00CC6334">
              <w:rPr>
                <w:rFonts w:ascii="Times New Roman" w:hAnsi="Times New Roman" w:cs="Times New Roman"/>
              </w:rPr>
              <w:t>7</w:t>
            </w:r>
          </w:p>
        </w:tc>
        <w:tc>
          <w:tcPr>
            <w:tcW w:w="4461" w:type="dxa"/>
            <w:vAlign w:val="center"/>
          </w:tcPr>
          <w:p w14:paraId="5A9AB837" w14:textId="67D22CF2" w:rsidR="00080F2C" w:rsidRPr="00CC6334" w:rsidRDefault="00DA1DFC"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Driver Motor L298N</w:t>
            </w:r>
          </w:p>
        </w:tc>
      </w:tr>
      <w:tr w:rsidR="00080F2C" w:rsidRPr="00CC6334" w14:paraId="1B0333D2" w14:textId="77777777" w:rsidTr="00C6363A">
        <w:trPr>
          <w:trHeight w:val="532"/>
          <w:jc w:val="center"/>
        </w:trPr>
        <w:tc>
          <w:tcPr>
            <w:tcW w:w="1044" w:type="dxa"/>
            <w:vAlign w:val="center"/>
          </w:tcPr>
          <w:p w14:paraId="114B5F65" w14:textId="49677B8E" w:rsidR="00080F2C" w:rsidRPr="00CC6334" w:rsidRDefault="00080F2C"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8</w:t>
            </w:r>
          </w:p>
        </w:tc>
        <w:tc>
          <w:tcPr>
            <w:tcW w:w="4461" w:type="dxa"/>
            <w:vAlign w:val="center"/>
          </w:tcPr>
          <w:p w14:paraId="13976A2E" w14:textId="50D30BDF" w:rsidR="005A6589" w:rsidRPr="00CC6334" w:rsidRDefault="00DA1DFC"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Fan</w:t>
            </w:r>
          </w:p>
        </w:tc>
      </w:tr>
      <w:tr w:rsidR="005A6589" w:rsidRPr="00CC6334" w14:paraId="700817B3" w14:textId="77777777" w:rsidTr="00C6363A">
        <w:trPr>
          <w:trHeight w:val="532"/>
          <w:jc w:val="center"/>
        </w:trPr>
        <w:tc>
          <w:tcPr>
            <w:tcW w:w="1044" w:type="dxa"/>
            <w:vAlign w:val="center"/>
          </w:tcPr>
          <w:p w14:paraId="7744978C" w14:textId="01821C2D" w:rsidR="005A6589" w:rsidRPr="00CC6334" w:rsidRDefault="005A6589"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9</w:t>
            </w:r>
          </w:p>
        </w:tc>
        <w:tc>
          <w:tcPr>
            <w:tcW w:w="4461" w:type="dxa"/>
            <w:vAlign w:val="center"/>
          </w:tcPr>
          <w:p w14:paraId="1D76C248" w14:textId="059334CE" w:rsidR="005A6589" w:rsidRPr="00CC6334" w:rsidRDefault="00DA1DFC"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Adaptor 12V</w:t>
            </w:r>
          </w:p>
        </w:tc>
      </w:tr>
      <w:tr w:rsidR="005A6589" w:rsidRPr="00CC6334" w14:paraId="4063ECC1" w14:textId="77777777" w:rsidTr="00C6363A">
        <w:trPr>
          <w:trHeight w:val="532"/>
          <w:jc w:val="center"/>
        </w:trPr>
        <w:tc>
          <w:tcPr>
            <w:tcW w:w="1044" w:type="dxa"/>
            <w:vAlign w:val="center"/>
          </w:tcPr>
          <w:p w14:paraId="06CE6EB7" w14:textId="13356BDC" w:rsidR="005A6589" w:rsidRPr="00CC6334" w:rsidRDefault="005A6589"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10</w:t>
            </w:r>
          </w:p>
        </w:tc>
        <w:tc>
          <w:tcPr>
            <w:tcW w:w="4461" w:type="dxa"/>
            <w:vAlign w:val="center"/>
          </w:tcPr>
          <w:p w14:paraId="387A2180" w14:textId="6BDF1F6E" w:rsidR="005A6589" w:rsidRPr="00CC6334" w:rsidRDefault="00DA1DFC"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LCD I2C</w:t>
            </w:r>
          </w:p>
        </w:tc>
      </w:tr>
      <w:tr w:rsidR="005A6589" w:rsidRPr="00CC6334" w14:paraId="57402EDA" w14:textId="77777777" w:rsidTr="00C6363A">
        <w:trPr>
          <w:trHeight w:val="550"/>
          <w:jc w:val="center"/>
        </w:trPr>
        <w:tc>
          <w:tcPr>
            <w:tcW w:w="1044" w:type="dxa"/>
            <w:vAlign w:val="center"/>
          </w:tcPr>
          <w:p w14:paraId="6F7A9CE1" w14:textId="718A3B9F" w:rsidR="005A6589" w:rsidRPr="00CC6334" w:rsidRDefault="005A6589"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11</w:t>
            </w:r>
          </w:p>
        </w:tc>
        <w:tc>
          <w:tcPr>
            <w:tcW w:w="4461" w:type="dxa"/>
            <w:vAlign w:val="center"/>
          </w:tcPr>
          <w:p w14:paraId="4DE14C7D" w14:textId="5A4B71CD" w:rsidR="005A6589" w:rsidRPr="00CC6334" w:rsidRDefault="00912FF8" w:rsidP="007F20C1">
            <w:pPr>
              <w:pStyle w:val="ListParagraph"/>
              <w:ind w:firstLine="0"/>
              <w:jc w:val="center"/>
              <w:rPr>
                <w:rFonts w:ascii="Times New Roman" w:hAnsi="Times New Roman" w:cs="Times New Roman"/>
                <w:lang w:val="en-US"/>
              </w:rPr>
            </w:pPr>
            <w:r>
              <w:rPr>
                <w:rFonts w:ascii="Times New Roman" w:hAnsi="Times New Roman" w:cs="Times New Roman"/>
                <w:lang w:val="en-US"/>
              </w:rPr>
              <w:t>Konektor DC male</w:t>
            </w:r>
          </w:p>
        </w:tc>
      </w:tr>
      <w:tr w:rsidR="000B6095" w:rsidRPr="00CC6334" w14:paraId="70565AA1" w14:textId="77777777" w:rsidTr="00C6363A">
        <w:trPr>
          <w:trHeight w:val="532"/>
          <w:jc w:val="center"/>
        </w:trPr>
        <w:tc>
          <w:tcPr>
            <w:tcW w:w="1044" w:type="dxa"/>
            <w:vAlign w:val="center"/>
          </w:tcPr>
          <w:p w14:paraId="0F20C188" w14:textId="4F1C1104" w:rsidR="000B6095" w:rsidRPr="00CC6334" w:rsidRDefault="000B6095" w:rsidP="007F20C1">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1</w:t>
            </w:r>
            <w:r w:rsidR="00B94D70">
              <w:rPr>
                <w:rFonts w:ascii="Times New Roman" w:hAnsi="Times New Roman" w:cs="Times New Roman"/>
                <w:lang w:val="en-US"/>
              </w:rPr>
              <w:t>2</w:t>
            </w:r>
          </w:p>
        </w:tc>
        <w:tc>
          <w:tcPr>
            <w:tcW w:w="4461" w:type="dxa"/>
            <w:vAlign w:val="center"/>
          </w:tcPr>
          <w:p w14:paraId="76AD45A9" w14:textId="01F4D623" w:rsidR="000B6095" w:rsidRPr="00CC6334" w:rsidRDefault="000B6095" w:rsidP="000B6095">
            <w:pPr>
              <w:pStyle w:val="ListParagraph"/>
              <w:ind w:firstLine="0"/>
              <w:jc w:val="center"/>
              <w:rPr>
                <w:rFonts w:ascii="Times New Roman" w:hAnsi="Times New Roman" w:cs="Times New Roman"/>
                <w:lang w:val="en-US"/>
              </w:rPr>
            </w:pPr>
            <w:r w:rsidRPr="00CC6334">
              <w:rPr>
                <w:rFonts w:ascii="Times New Roman" w:hAnsi="Times New Roman" w:cs="Times New Roman"/>
                <w:lang w:val="en-US"/>
              </w:rPr>
              <w:t xml:space="preserve">Sistem Operasi Windows </w:t>
            </w:r>
            <w:r w:rsidR="00DA1DFC">
              <w:rPr>
                <w:rFonts w:ascii="Times New Roman" w:hAnsi="Times New Roman" w:cs="Times New Roman"/>
                <w:lang w:val="en-US"/>
              </w:rPr>
              <w:t>7</w:t>
            </w:r>
          </w:p>
        </w:tc>
      </w:tr>
    </w:tbl>
    <w:p w14:paraId="52F1A25B" w14:textId="3222A4DF" w:rsidR="0092479C" w:rsidRPr="00CC6334" w:rsidRDefault="0092479C" w:rsidP="000B6095">
      <w:pPr>
        <w:rPr>
          <w:lang w:val="en-US"/>
        </w:rPr>
      </w:pPr>
    </w:p>
    <w:p w14:paraId="633BFBD8" w14:textId="11418B21" w:rsidR="00B94D70" w:rsidRPr="00823E27" w:rsidRDefault="00B72AE1" w:rsidP="00823E27">
      <w:pPr>
        <w:pStyle w:val="NamaTbl"/>
        <w:spacing w:line="360" w:lineRule="auto"/>
        <w:jc w:val="center"/>
        <w:rPr>
          <w:color w:val="auto"/>
          <w:lang w:val="en-US"/>
        </w:rPr>
      </w:pPr>
      <w:bookmarkStart w:id="82" w:name="_Toc13725189"/>
      <w:bookmarkStart w:id="83" w:name="_Toc17159704"/>
      <w:r w:rsidRPr="00CC6334">
        <w:rPr>
          <w:color w:val="auto"/>
        </w:rPr>
        <w:t>Tabel</w:t>
      </w:r>
      <w:r w:rsidRPr="00CC6334">
        <w:rPr>
          <w:color w:val="auto"/>
          <w:lang w:val="en-US"/>
        </w:rPr>
        <w:t xml:space="preserve"> </w:t>
      </w:r>
      <w:r w:rsidR="00AF0CBB" w:rsidRPr="00CC6334">
        <w:rPr>
          <w:color w:val="auto"/>
          <w:lang w:val="en-US"/>
        </w:rPr>
        <w:t>3</w:t>
      </w:r>
      <w:r w:rsidR="008D4616" w:rsidRPr="00CC6334">
        <w:rPr>
          <w:color w:val="auto"/>
          <w:lang w:val="en-US"/>
        </w:rPr>
        <w:t>.</w:t>
      </w:r>
      <w:r w:rsidRPr="00CC6334">
        <w:rPr>
          <w:color w:val="auto"/>
        </w:rPr>
        <w:fldChar w:fldCharType="begin"/>
      </w:r>
      <w:r w:rsidRPr="00CC6334">
        <w:rPr>
          <w:color w:val="auto"/>
        </w:rPr>
        <w:instrText xml:space="preserve"> SEQ Tabel \* ARABIC \s 1 </w:instrText>
      </w:r>
      <w:r w:rsidRPr="00CC6334">
        <w:rPr>
          <w:color w:val="auto"/>
        </w:rPr>
        <w:fldChar w:fldCharType="separate"/>
      </w:r>
      <w:r w:rsidR="00CC3328" w:rsidRPr="00CC6334">
        <w:rPr>
          <w:color w:val="auto"/>
        </w:rPr>
        <w:t>1</w:t>
      </w:r>
      <w:r w:rsidRPr="00CC6334">
        <w:rPr>
          <w:color w:val="auto"/>
        </w:rPr>
        <w:fldChar w:fldCharType="end"/>
      </w:r>
      <w:r w:rsidRPr="00CC6334">
        <w:rPr>
          <w:color w:val="auto"/>
        </w:rPr>
        <w:t xml:space="preserve"> </w:t>
      </w:r>
      <w:bookmarkEnd w:id="82"/>
      <w:r w:rsidR="00AF0CBB" w:rsidRPr="00CC6334">
        <w:rPr>
          <w:color w:val="auto"/>
          <w:lang w:val="en-US"/>
        </w:rPr>
        <w:t>Alat dan Bahan</w:t>
      </w:r>
      <w:bookmarkEnd w:id="83"/>
    </w:p>
    <w:p w14:paraId="6DF346F0" w14:textId="44BC1DD3" w:rsidR="00727333" w:rsidRPr="00CC6334" w:rsidRDefault="000B6095" w:rsidP="007F20C1">
      <w:pPr>
        <w:pStyle w:val="Heading2"/>
      </w:pPr>
      <w:bookmarkStart w:id="84" w:name="_Toc17159691"/>
      <w:r w:rsidRPr="00CC6334">
        <w:lastRenderedPageBreak/>
        <w:t>Prosedur Penelitian</w:t>
      </w:r>
      <w:bookmarkEnd w:id="84"/>
    </w:p>
    <w:p w14:paraId="021EAD84" w14:textId="02176825" w:rsidR="00727333" w:rsidRPr="00CC6334" w:rsidRDefault="000B6095" w:rsidP="000B6095">
      <w:pPr>
        <w:pStyle w:val="Heading3"/>
      </w:pPr>
      <w:bookmarkStart w:id="85" w:name="_Toc17159692"/>
      <w:r w:rsidRPr="00CC6334">
        <w:t>Metode dan Jenis Penelitian</w:t>
      </w:r>
      <w:bookmarkEnd w:id="85"/>
    </w:p>
    <w:p w14:paraId="1AA0164C" w14:textId="77777777" w:rsidR="0060496A" w:rsidRPr="00CC6334" w:rsidRDefault="000B6095" w:rsidP="0060496A">
      <w:pPr>
        <w:ind w:left="720" w:firstLine="720"/>
      </w:pPr>
      <w:r w:rsidRPr="00CC6334">
        <w:t>Untuk mempermudah dalam penulisan Laporan Akhir, maka penulis menggunakan metode</w:t>
      </w:r>
      <w:r w:rsidRPr="00CC6334">
        <w:rPr>
          <w:lang w:val="en-US"/>
        </w:rPr>
        <w:t xml:space="preserve"> - </w:t>
      </w:r>
      <w:r w:rsidRPr="00CC6334">
        <w:t xml:space="preserve">metode sebagai berikut </w:t>
      </w:r>
    </w:p>
    <w:p w14:paraId="01F820C3" w14:textId="451F62E3" w:rsidR="000B6095" w:rsidRDefault="000B6095" w:rsidP="003155B4">
      <w:pPr>
        <w:pStyle w:val="ListParagraph"/>
        <w:numPr>
          <w:ilvl w:val="0"/>
          <w:numId w:val="39"/>
        </w:numPr>
      </w:pPr>
      <w:r w:rsidRPr="00CC6334">
        <w:t>Studi Literatur</w:t>
      </w:r>
    </w:p>
    <w:p w14:paraId="14B6F3D3" w14:textId="5672E2C5" w:rsidR="003155B4" w:rsidRPr="003155B4" w:rsidRDefault="003155B4" w:rsidP="0060496A">
      <w:pPr>
        <w:pStyle w:val="ListParagraph"/>
        <w:ind w:left="720" w:firstLine="0"/>
        <w:rPr>
          <w:lang w:val="en-US"/>
        </w:rPr>
      </w:pPr>
      <w:r>
        <w:rPr>
          <w:lang w:val="en-US"/>
        </w:rPr>
        <w:t>Studi Literatur ini dalam memperoleh landasan teori dan sumber informasi digunakan yaitu aritikel ,jurnal ,buku , dan juga berasal dari media internet.</w:t>
      </w:r>
    </w:p>
    <w:p w14:paraId="53E4BEC8" w14:textId="61AA8B2D" w:rsidR="000B6095" w:rsidRDefault="000B6095" w:rsidP="00E302F1">
      <w:pPr>
        <w:pStyle w:val="ListParagraph"/>
        <w:numPr>
          <w:ilvl w:val="0"/>
          <w:numId w:val="39"/>
        </w:numPr>
      </w:pPr>
      <w:r w:rsidRPr="00CC6334">
        <w:t xml:space="preserve">Metode Eksperimen </w:t>
      </w:r>
    </w:p>
    <w:p w14:paraId="72E97D84" w14:textId="4B8DD1A5" w:rsidR="00E302F1" w:rsidRPr="00E302F1" w:rsidRDefault="00E302F1" w:rsidP="005801E9">
      <w:pPr>
        <w:ind w:left="720"/>
        <w:rPr>
          <w:lang w:val="en-US"/>
        </w:rPr>
      </w:pPr>
      <w:r>
        <w:rPr>
          <w:lang w:val="en-US"/>
        </w:rPr>
        <w:t>Metode ini dilakukan yaitu menguji alat untuk mendapatkan prinsip dan cara dari alat yang dibuat ini.</w:t>
      </w:r>
    </w:p>
    <w:p w14:paraId="6298530B" w14:textId="751902F0" w:rsidR="0060496A" w:rsidRPr="00E302F1" w:rsidRDefault="0060496A" w:rsidP="00E302F1">
      <w:pPr>
        <w:pStyle w:val="ListParagraph"/>
        <w:numPr>
          <w:ilvl w:val="0"/>
          <w:numId w:val="39"/>
        </w:numPr>
      </w:pPr>
      <w:r w:rsidRPr="00CC6334">
        <w:rPr>
          <w:lang w:val="en-US"/>
        </w:rPr>
        <w:t>Metode Kuantitatif</w:t>
      </w:r>
    </w:p>
    <w:p w14:paraId="2805EA11" w14:textId="5B92A121" w:rsidR="00E302F1" w:rsidRPr="00CC6334" w:rsidRDefault="00E302F1" w:rsidP="0060496A">
      <w:pPr>
        <w:pStyle w:val="ListParagraph"/>
        <w:ind w:left="720" w:firstLine="0"/>
        <w:rPr>
          <w:lang w:val="en-US"/>
        </w:rPr>
      </w:pPr>
      <w:r>
        <w:rPr>
          <w:lang w:val="en-US"/>
        </w:rPr>
        <w:t>Metode Kuantitatif merupakan penelitian yang secara sistematis pada bagian-bagian tertentu seperti mengembangkan dan menggunakan model-model matematis, teori-teori, dan hipotesis.</w:t>
      </w:r>
    </w:p>
    <w:p w14:paraId="1544D52E" w14:textId="7D62150C" w:rsidR="0060496A" w:rsidRDefault="0060496A" w:rsidP="0060496A">
      <w:pPr>
        <w:pStyle w:val="ListParagraph"/>
        <w:ind w:left="720" w:firstLine="0"/>
      </w:pPr>
    </w:p>
    <w:p w14:paraId="36CE5D61" w14:textId="61609D81" w:rsidR="005476B3" w:rsidRDefault="005476B3" w:rsidP="0060496A">
      <w:pPr>
        <w:pStyle w:val="ListParagraph"/>
        <w:ind w:left="720" w:firstLine="0"/>
      </w:pPr>
    </w:p>
    <w:p w14:paraId="528749C2" w14:textId="0A8972FC" w:rsidR="005476B3" w:rsidRDefault="005476B3" w:rsidP="0060496A">
      <w:pPr>
        <w:pStyle w:val="ListParagraph"/>
        <w:ind w:left="720" w:firstLine="0"/>
      </w:pPr>
    </w:p>
    <w:p w14:paraId="560CF494" w14:textId="30FA15A4" w:rsidR="005476B3" w:rsidRDefault="005476B3" w:rsidP="0060496A">
      <w:pPr>
        <w:pStyle w:val="ListParagraph"/>
        <w:ind w:left="720" w:firstLine="0"/>
      </w:pPr>
    </w:p>
    <w:p w14:paraId="051D01E8" w14:textId="626AC9D4" w:rsidR="005476B3" w:rsidRDefault="005476B3" w:rsidP="0060496A">
      <w:pPr>
        <w:pStyle w:val="ListParagraph"/>
        <w:ind w:left="720" w:firstLine="0"/>
      </w:pPr>
    </w:p>
    <w:p w14:paraId="35CDA26F" w14:textId="1E0B9307" w:rsidR="005476B3" w:rsidRDefault="005476B3" w:rsidP="0060496A">
      <w:pPr>
        <w:pStyle w:val="ListParagraph"/>
        <w:ind w:left="720" w:firstLine="0"/>
      </w:pPr>
    </w:p>
    <w:p w14:paraId="3D14357B" w14:textId="27B55DD5" w:rsidR="005476B3" w:rsidRDefault="005476B3" w:rsidP="0060496A">
      <w:pPr>
        <w:pStyle w:val="ListParagraph"/>
        <w:ind w:left="720" w:firstLine="0"/>
      </w:pPr>
    </w:p>
    <w:p w14:paraId="73DD8AFE" w14:textId="7AF629D8" w:rsidR="005476B3" w:rsidRDefault="005476B3" w:rsidP="0060496A">
      <w:pPr>
        <w:pStyle w:val="ListParagraph"/>
        <w:ind w:left="720" w:firstLine="0"/>
      </w:pPr>
    </w:p>
    <w:p w14:paraId="50B02F71" w14:textId="690AC11A" w:rsidR="005476B3" w:rsidRDefault="005476B3" w:rsidP="0060496A">
      <w:pPr>
        <w:pStyle w:val="ListParagraph"/>
        <w:ind w:left="720" w:firstLine="0"/>
      </w:pPr>
    </w:p>
    <w:p w14:paraId="5C9EECB1" w14:textId="0FD42D6F" w:rsidR="005476B3" w:rsidRDefault="005476B3" w:rsidP="0060496A">
      <w:pPr>
        <w:pStyle w:val="ListParagraph"/>
        <w:ind w:left="720" w:firstLine="0"/>
      </w:pPr>
    </w:p>
    <w:p w14:paraId="59DFC32E" w14:textId="082804D6" w:rsidR="005476B3" w:rsidRDefault="005476B3" w:rsidP="0060496A">
      <w:pPr>
        <w:pStyle w:val="ListParagraph"/>
        <w:ind w:left="720" w:firstLine="0"/>
      </w:pPr>
    </w:p>
    <w:p w14:paraId="024E334D" w14:textId="430370AB" w:rsidR="005476B3" w:rsidRDefault="005476B3" w:rsidP="0060496A">
      <w:pPr>
        <w:pStyle w:val="ListParagraph"/>
        <w:ind w:left="720" w:firstLine="0"/>
      </w:pPr>
    </w:p>
    <w:p w14:paraId="76063396" w14:textId="43814A84" w:rsidR="005476B3" w:rsidRDefault="005476B3" w:rsidP="0060496A">
      <w:pPr>
        <w:pStyle w:val="ListParagraph"/>
        <w:ind w:left="720" w:firstLine="0"/>
      </w:pPr>
    </w:p>
    <w:p w14:paraId="52147D59" w14:textId="00387535" w:rsidR="005476B3" w:rsidRDefault="005476B3" w:rsidP="0060496A">
      <w:pPr>
        <w:pStyle w:val="ListParagraph"/>
        <w:ind w:left="720" w:firstLine="0"/>
      </w:pPr>
    </w:p>
    <w:p w14:paraId="10F51A92" w14:textId="233C5737" w:rsidR="005476B3" w:rsidRDefault="005476B3" w:rsidP="0060496A">
      <w:pPr>
        <w:pStyle w:val="ListParagraph"/>
        <w:ind w:left="720" w:firstLine="0"/>
      </w:pPr>
    </w:p>
    <w:p w14:paraId="5CEAA5DB" w14:textId="77777777" w:rsidR="00E302F1" w:rsidRDefault="00E302F1" w:rsidP="0060496A">
      <w:pPr>
        <w:pStyle w:val="ListParagraph"/>
        <w:ind w:left="720" w:firstLine="0"/>
      </w:pPr>
    </w:p>
    <w:p w14:paraId="646FD947" w14:textId="77777777" w:rsidR="005476B3" w:rsidRPr="00CC6334" w:rsidRDefault="005476B3" w:rsidP="005476B3"/>
    <w:p w14:paraId="01D780AC" w14:textId="500111DD" w:rsidR="00506A2A" w:rsidRPr="00CC6334" w:rsidRDefault="00B34435" w:rsidP="007F20C1">
      <w:pPr>
        <w:pStyle w:val="Heading2"/>
      </w:pPr>
      <w:bookmarkStart w:id="86" w:name="_Toc17159693"/>
      <w:r w:rsidRPr="00CC6334">
        <w:lastRenderedPageBreak/>
        <w:t>Flowchart</w:t>
      </w:r>
      <w:bookmarkEnd w:id="86"/>
    </w:p>
    <w:p w14:paraId="4C18159F" w14:textId="54E8AF65" w:rsidR="00332FC1" w:rsidRPr="00CC6334" w:rsidRDefault="00F9428C" w:rsidP="00355760">
      <w:pPr>
        <w:jc w:val="center"/>
        <w:rPr>
          <w:lang w:val="en-US"/>
        </w:rPr>
      </w:pPr>
      <w:bookmarkStart w:id="87" w:name="_Toc13087535"/>
      <w:r>
        <w:rPr>
          <w:lang w:val="en-US"/>
        </w:rPr>
        <w:drawing>
          <wp:inline distT="0" distB="0" distL="0" distR="0" wp14:anchorId="7D9D9226" wp14:editId="3AA356D1">
            <wp:extent cx="2400300" cy="4582633"/>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Untitled Diagram(7).jpg"/>
                    <pic:cNvPicPr/>
                  </pic:nvPicPr>
                  <pic:blipFill>
                    <a:blip r:embed="rId25">
                      <a:extLst>
                        <a:ext uri="{28A0092B-C50C-407E-A947-70E740481C1C}">
                          <a14:useLocalDpi xmlns:a14="http://schemas.microsoft.com/office/drawing/2010/main" val="0"/>
                        </a:ext>
                      </a:extLst>
                    </a:blip>
                    <a:stretch>
                      <a:fillRect/>
                    </a:stretch>
                  </pic:blipFill>
                  <pic:spPr>
                    <a:xfrm>
                      <a:off x="0" y="0"/>
                      <a:ext cx="2409527" cy="4600249"/>
                    </a:xfrm>
                    <a:prstGeom prst="rect">
                      <a:avLst/>
                    </a:prstGeom>
                  </pic:spPr>
                </pic:pic>
              </a:graphicData>
            </a:graphic>
          </wp:inline>
        </w:drawing>
      </w:r>
    </w:p>
    <w:p w14:paraId="11966B99" w14:textId="20E6A185" w:rsidR="00002D27" w:rsidRDefault="00002D27" w:rsidP="00002D27">
      <w:pPr>
        <w:jc w:val="center"/>
      </w:pPr>
      <w:bookmarkStart w:id="88" w:name="_Toc17159727"/>
      <w:bookmarkEnd w:id="87"/>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sidR="00D27228">
        <w:rPr>
          <w:lang w:val="en-US"/>
        </w:rPr>
        <w:t>3</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rsidR="00D27228">
        <w:t>1</w:t>
      </w:r>
      <w:r w:rsidRPr="00B96A17">
        <w:fldChar w:fldCharType="end"/>
      </w:r>
      <w:r w:rsidRPr="00B96A17">
        <w:t xml:space="preserve"> </w:t>
      </w:r>
      <w:r w:rsidR="00D27228">
        <w:rPr>
          <w:lang w:val="en-US"/>
        </w:rPr>
        <w:t>Flowchart</w:t>
      </w:r>
      <w:bookmarkEnd w:id="88"/>
    </w:p>
    <w:p w14:paraId="4952A5D3" w14:textId="579ECADE" w:rsidR="00014FB8" w:rsidRPr="00CC6334" w:rsidRDefault="00014FB8" w:rsidP="007F20C1">
      <w:pPr>
        <w:ind w:firstLine="720"/>
        <w:rPr>
          <w:lang w:val="en-US"/>
        </w:rPr>
      </w:pPr>
      <w:r w:rsidRPr="00CC6334">
        <w:rPr>
          <w:lang w:val="en-US"/>
        </w:rPr>
        <w:t>Penjelasan Tentang Flowchart :</w:t>
      </w:r>
    </w:p>
    <w:p w14:paraId="741E70F5" w14:textId="2D0F096E" w:rsidR="00014FB8" w:rsidRDefault="00014FB8" w:rsidP="007F20C1">
      <w:pPr>
        <w:pStyle w:val="ListParagraph"/>
        <w:numPr>
          <w:ilvl w:val="0"/>
          <w:numId w:val="10"/>
        </w:numPr>
        <w:rPr>
          <w:lang w:val="en-US"/>
        </w:rPr>
      </w:pPr>
      <w:r w:rsidRPr="00CC6334">
        <w:rPr>
          <w:lang w:val="en-US"/>
        </w:rPr>
        <w:t xml:space="preserve">Setelah data </w:t>
      </w:r>
      <w:r w:rsidR="008E3588">
        <w:rPr>
          <w:lang w:val="en-US"/>
        </w:rPr>
        <w:t xml:space="preserve">terbaca </w:t>
      </w:r>
      <w:r w:rsidRPr="00CC6334">
        <w:rPr>
          <w:lang w:val="en-US"/>
        </w:rPr>
        <w:t xml:space="preserve">dari sensor DHT11, data </w:t>
      </w:r>
      <w:r w:rsidR="008E3588">
        <w:rPr>
          <w:lang w:val="en-US"/>
        </w:rPr>
        <w:t>dikirim ke arduino</w:t>
      </w:r>
    </w:p>
    <w:p w14:paraId="29EB3808" w14:textId="4073FB9E" w:rsidR="008E3588" w:rsidRPr="00CC6334" w:rsidRDefault="008E3588" w:rsidP="007F20C1">
      <w:pPr>
        <w:pStyle w:val="ListParagraph"/>
        <w:numPr>
          <w:ilvl w:val="0"/>
          <w:numId w:val="10"/>
        </w:numPr>
        <w:rPr>
          <w:lang w:val="en-US"/>
        </w:rPr>
      </w:pPr>
      <w:r>
        <w:rPr>
          <w:lang w:val="en-US"/>
        </w:rPr>
        <w:t>Kemudian data tersebut diprose</w:t>
      </w:r>
      <w:r w:rsidR="0052294F">
        <w:rPr>
          <w:lang w:val="en-US"/>
        </w:rPr>
        <w:t>s</w:t>
      </w:r>
    </w:p>
    <w:p w14:paraId="730BA427" w14:textId="565A3C9A" w:rsidR="0052294F" w:rsidRPr="0052294F" w:rsidRDefault="00014FB8" w:rsidP="0052294F">
      <w:pPr>
        <w:pStyle w:val="ListParagraph"/>
        <w:numPr>
          <w:ilvl w:val="0"/>
          <w:numId w:val="10"/>
        </w:numPr>
        <w:rPr>
          <w:lang w:val="en-US"/>
        </w:rPr>
      </w:pPr>
      <w:r w:rsidRPr="00CC6334">
        <w:rPr>
          <w:lang w:val="en-US"/>
        </w:rPr>
        <w:t xml:space="preserve">Jika suhu </w:t>
      </w:r>
      <w:r w:rsidR="0052294F">
        <w:rPr>
          <w:lang w:val="en-US"/>
        </w:rPr>
        <w:t xml:space="preserve"> </w:t>
      </w:r>
      <w:r w:rsidR="008E3588">
        <w:rPr>
          <w:lang w:val="en-US"/>
        </w:rPr>
        <w:t>&lt;</w:t>
      </w:r>
      <w:r w:rsidRPr="00CC6334">
        <w:rPr>
          <w:lang w:val="en-US"/>
        </w:rPr>
        <w:t xml:space="preserve"> </w:t>
      </w:r>
      <w:r w:rsidR="0052294F">
        <w:rPr>
          <w:lang w:val="en-US"/>
        </w:rPr>
        <w:t xml:space="preserve"> </w:t>
      </w:r>
      <w:r w:rsidRPr="00CC6334">
        <w:rPr>
          <w:lang w:val="en-US"/>
        </w:rPr>
        <w:t>30</w:t>
      </w:r>
      <w:r w:rsidR="00C85CB8">
        <w:rPr>
          <w:lang w:val="en-US"/>
        </w:rPr>
        <w:t xml:space="preserve"> derajat</w:t>
      </w:r>
      <w:r w:rsidRPr="00CC6334">
        <w:rPr>
          <w:lang w:val="en-US"/>
        </w:rPr>
        <w:t xml:space="preserve">, </w:t>
      </w:r>
      <w:r w:rsidR="00254FD9">
        <w:rPr>
          <w:lang w:val="en-US"/>
        </w:rPr>
        <w:t xml:space="preserve">maka </w:t>
      </w:r>
      <w:r w:rsidR="00C85CB8">
        <w:rPr>
          <w:lang w:val="en-US"/>
        </w:rPr>
        <w:t>kecepatan kipas</w:t>
      </w:r>
      <w:r w:rsidR="0052294F">
        <w:rPr>
          <w:lang w:val="en-US"/>
        </w:rPr>
        <w:t xml:space="preserve"> akan menurun</w:t>
      </w:r>
      <w:r w:rsidR="00C85CB8">
        <w:rPr>
          <w:lang w:val="en-US"/>
        </w:rPr>
        <w:t xml:space="preserve"> menjadi 180 PWM</w:t>
      </w:r>
    </w:p>
    <w:p w14:paraId="485EAC7A" w14:textId="1E988E78" w:rsidR="0052294F" w:rsidRPr="0052294F" w:rsidRDefault="0052294F" w:rsidP="0052294F">
      <w:pPr>
        <w:pStyle w:val="ListParagraph"/>
        <w:numPr>
          <w:ilvl w:val="0"/>
          <w:numId w:val="10"/>
        </w:numPr>
        <w:rPr>
          <w:lang w:val="en-US"/>
        </w:rPr>
      </w:pPr>
      <w:r w:rsidRPr="00CC6334">
        <w:rPr>
          <w:lang w:val="en-US"/>
        </w:rPr>
        <w:t>Jika s</w:t>
      </w:r>
      <w:r>
        <w:rPr>
          <w:lang w:val="en-US"/>
        </w:rPr>
        <w:t>uhu &gt; 30 derajat, maka kecepatan kipas naik menjadi kecapatan maksimal yaitu 255 PWM</w:t>
      </w:r>
    </w:p>
    <w:p w14:paraId="78BD5EE9" w14:textId="3C7D2170" w:rsidR="0052294F" w:rsidRPr="0052294F" w:rsidRDefault="00014FB8" w:rsidP="0052294F">
      <w:pPr>
        <w:pStyle w:val="ListParagraph"/>
        <w:numPr>
          <w:ilvl w:val="0"/>
          <w:numId w:val="10"/>
        </w:numPr>
      </w:pPr>
      <w:r w:rsidRPr="00CC6334">
        <w:rPr>
          <w:lang w:val="en-US"/>
        </w:rPr>
        <w:t xml:space="preserve">Jika suhu tidak </w:t>
      </w:r>
      <w:r w:rsidR="00446D39">
        <w:rPr>
          <w:lang w:val="en-US"/>
        </w:rPr>
        <w:t xml:space="preserve"> </w:t>
      </w:r>
      <w:r w:rsidR="00254FD9">
        <w:rPr>
          <w:lang w:val="en-US"/>
        </w:rPr>
        <w:t>&lt;</w:t>
      </w:r>
      <w:r w:rsidR="00446D39">
        <w:rPr>
          <w:lang w:val="en-US"/>
        </w:rPr>
        <w:t xml:space="preserve">  </w:t>
      </w:r>
      <w:r w:rsidRPr="00CC6334">
        <w:rPr>
          <w:lang w:val="en-US"/>
        </w:rPr>
        <w:t>30</w:t>
      </w:r>
      <w:r w:rsidR="0052294F">
        <w:rPr>
          <w:lang w:val="en-US"/>
        </w:rPr>
        <w:t xml:space="preserve"> </w:t>
      </w:r>
      <w:r w:rsidR="00446D39">
        <w:rPr>
          <w:lang w:val="en-US"/>
        </w:rPr>
        <w:t xml:space="preserve">derajat </w:t>
      </w:r>
      <w:r w:rsidR="0052294F">
        <w:rPr>
          <w:lang w:val="en-US"/>
        </w:rPr>
        <w:t>dan &gt;30</w:t>
      </w:r>
      <w:r w:rsidRPr="00CC6334">
        <w:rPr>
          <w:lang w:val="en-US"/>
        </w:rPr>
        <w:t xml:space="preserve"> </w:t>
      </w:r>
      <w:r w:rsidR="00446D39">
        <w:rPr>
          <w:lang w:val="en-US"/>
        </w:rPr>
        <w:t xml:space="preserve">derajat </w:t>
      </w:r>
      <w:r w:rsidRPr="00CC6334">
        <w:rPr>
          <w:lang w:val="en-US"/>
        </w:rPr>
        <w:t xml:space="preserve">, </w:t>
      </w:r>
      <w:r w:rsidR="00254FD9">
        <w:rPr>
          <w:lang w:val="en-US"/>
        </w:rPr>
        <w:t xml:space="preserve">maka </w:t>
      </w:r>
      <w:r w:rsidR="0052294F">
        <w:rPr>
          <w:lang w:val="en-US"/>
        </w:rPr>
        <w:t>kecepatan kipas akan normal dan sensor DHT11 akan membaca data suhu kembali</w:t>
      </w:r>
    </w:p>
    <w:p w14:paraId="6C512AD3" w14:textId="0BBC8D0E" w:rsidR="0052294F" w:rsidRDefault="0052294F" w:rsidP="0052294F"/>
    <w:p w14:paraId="5B7BFA8C" w14:textId="77777777" w:rsidR="0052294F" w:rsidRPr="0052294F" w:rsidRDefault="0052294F" w:rsidP="0052294F"/>
    <w:p w14:paraId="00153822" w14:textId="62761E04" w:rsidR="00B34435" w:rsidRPr="00CC6334" w:rsidRDefault="0052294F" w:rsidP="0052294F">
      <w:r>
        <w:rPr>
          <w:b/>
          <w:bCs/>
          <w:lang w:val="en-US"/>
        </w:rPr>
        <w:lastRenderedPageBreak/>
        <w:t>3.5</w:t>
      </w:r>
      <w:r>
        <w:rPr>
          <w:b/>
          <w:bCs/>
          <w:lang w:val="en-US"/>
        </w:rPr>
        <w:tab/>
      </w:r>
      <w:r w:rsidR="00B34435" w:rsidRPr="0052294F">
        <w:rPr>
          <w:b/>
          <w:bCs/>
        </w:rPr>
        <w:t>Pembuatan Alat</w:t>
      </w:r>
    </w:p>
    <w:p w14:paraId="1788A72D" w14:textId="77777777" w:rsidR="00300490" w:rsidRPr="00CC6334" w:rsidRDefault="00300490" w:rsidP="00E02CF5">
      <w:pPr>
        <w:pStyle w:val="NamaGbr"/>
        <w:spacing w:line="360" w:lineRule="auto"/>
        <w:jc w:val="both"/>
        <w:rPr>
          <w:color w:val="auto"/>
          <w:lang w:val="en-US"/>
        </w:rPr>
      </w:pPr>
    </w:p>
    <w:p w14:paraId="7CBE8D3E" w14:textId="5F39A6F8" w:rsidR="00356808" w:rsidRPr="00CC6334" w:rsidRDefault="00356808" w:rsidP="007F20C1">
      <w:pPr>
        <w:ind w:left="720"/>
        <w:jc w:val="center"/>
        <w:rPr>
          <w:lang w:val="en-US"/>
        </w:rPr>
      </w:pPr>
    </w:p>
    <w:p w14:paraId="1E27FA00" w14:textId="4A39F145" w:rsidR="008C52C5" w:rsidRPr="00CC6334" w:rsidRDefault="00112F3A" w:rsidP="007F20C1">
      <w:pPr>
        <w:ind w:left="720"/>
        <w:jc w:val="center"/>
        <w:rPr>
          <w:lang w:val="en-US"/>
        </w:rPr>
      </w:pPr>
      <w:r>
        <w:rPr>
          <w:lang w:val="en-US"/>
        </w:rPr>
        <w:drawing>
          <wp:inline distT="0" distB="0" distL="0" distR="0" wp14:anchorId="2BE9B79D" wp14:editId="0E530A92">
            <wp:extent cx="3732028" cy="3017404"/>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 baru.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32028" cy="3017404"/>
                    </a:xfrm>
                    <a:prstGeom prst="rect">
                      <a:avLst/>
                    </a:prstGeom>
                  </pic:spPr>
                </pic:pic>
              </a:graphicData>
            </a:graphic>
          </wp:inline>
        </w:drawing>
      </w:r>
    </w:p>
    <w:p w14:paraId="4F60C85B" w14:textId="17470581" w:rsidR="00E33B3B" w:rsidRPr="00251328" w:rsidRDefault="00251328" w:rsidP="00251328">
      <w:pPr>
        <w:jc w:val="center"/>
      </w:pPr>
      <w:bookmarkStart w:id="89" w:name="_Toc17159728"/>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3</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2</w:t>
      </w:r>
      <w:r w:rsidRPr="00B96A17">
        <w:fldChar w:fldCharType="end"/>
      </w:r>
      <w:r w:rsidRPr="00B96A17">
        <w:t xml:space="preserve"> </w:t>
      </w:r>
      <w:r w:rsidRPr="00CC6334">
        <w:rPr>
          <w:lang w:val="en-US"/>
        </w:rPr>
        <w:t xml:space="preserve">Rangkaian </w:t>
      </w:r>
      <w:r>
        <w:rPr>
          <w:lang w:val="en-US"/>
        </w:rPr>
        <w:t>Arduino ke breadboard</w:t>
      </w:r>
      <w:bookmarkEnd w:id="89"/>
    </w:p>
    <w:p w14:paraId="61FDB02A" w14:textId="65EA5905" w:rsidR="00E33B3B" w:rsidRPr="00CC6334" w:rsidRDefault="00E33B3B" w:rsidP="007F20C1">
      <w:pPr>
        <w:ind w:left="720"/>
        <w:rPr>
          <w:lang w:val="en-US"/>
        </w:rPr>
      </w:pPr>
      <w:r w:rsidRPr="00CC6334">
        <w:rPr>
          <w:lang w:val="en-US"/>
        </w:rPr>
        <w:t>Keterangan :</w:t>
      </w:r>
    </w:p>
    <w:p w14:paraId="6F8DF17C" w14:textId="6188789B" w:rsidR="00E33B3B" w:rsidRDefault="00E33B3B" w:rsidP="007F20C1">
      <w:pPr>
        <w:pStyle w:val="ListParagraph"/>
        <w:numPr>
          <w:ilvl w:val="0"/>
          <w:numId w:val="11"/>
        </w:numPr>
        <w:rPr>
          <w:lang w:val="en-US"/>
        </w:rPr>
      </w:pPr>
      <w:r w:rsidRPr="00CC6334">
        <w:rPr>
          <w:lang w:val="en-US"/>
        </w:rPr>
        <w:t xml:space="preserve">Kabel jumper </w:t>
      </w:r>
      <w:r w:rsidR="00E27017">
        <w:rPr>
          <w:lang w:val="en-US"/>
        </w:rPr>
        <w:t>PIN 5v arduino ke breadboard</w:t>
      </w:r>
    </w:p>
    <w:p w14:paraId="2664CD1C" w14:textId="2896BF30" w:rsidR="00E33B3B" w:rsidRPr="00E27017" w:rsidRDefault="00E27017" w:rsidP="00E27017">
      <w:pPr>
        <w:pStyle w:val="ListParagraph"/>
        <w:numPr>
          <w:ilvl w:val="0"/>
          <w:numId w:val="11"/>
        </w:numPr>
        <w:rPr>
          <w:lang w:val="en-US"/>
        </w:rPr>
      </w:pPr>
      <w:r>
        <w:rPr>
          <w:lang w:val="en-US"/>
        </w:rPr>
        <w:t>Kabel jumper PIN  GND ke breadboard</w:t>
      </w:r>
    </w:p>
    <w:p w14:paraId="4C8DFF88" w14:textId="7E90E80F" w:rsidR="00E33B3B" w:rsidRPr="00CC6334" w:rsidRDefault="00E33B3B" w:rsidP="007F20C1">
      <w:pPr>
        <w:pStyle w:val="ListParagraph"/>
        <w:ind w:left="1440" w:firstLine="0"/>
        <w:rPr>
          <w:lang w:val="en-US"/>
        </w:rPr>
      </w:pPr>
    </w:p>
    <w:p w14:paraId="4DCC9784" w14:textId="3FD45463" w:rsidR="008C52C5" w:rsidRPr="00112F3A" w:rsidRDefault="00B2273E" w:rsidP="00B2273E">
      <w:pPr>
        <w:jc w:val="center"/>
        <w:rPr>
          <w:lang w:val="en-US"/>
        </w:rPr>
      </w:pPr>
      <w:r>
        <w:rPr>
          <w:lang w:val="en-US"/>
        </w:rPr>
        <w:lastRenderedPageBreak/>
        <w:drawing>
          <wp:inline distT="0" distB="0" distL="0" distR="0" wp14:anchorId="4FB631C8" wp14:editId="070B3CA6">
            <wp:extent cx="4394451" cy="3180414"/>
            <wp:effectExtent l="0" t="0" r="635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 BAr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405513" cy="3188420"/>
                    </a:xfrm>
                    <a:prstGeom prst="rect">
                      <a:avLst/>
                    </a:prstGeom>
                  </pic:spPr>
                </pic:pic>
              </a:graphicData>
            </a:graphic>
          </wp:inline>
        </w:drawing>
      </w:r>
    </w:p>
    <w:p w14:paraId="074A585E" w14:textId="09349CA9" w:rsidR="007C72B1" w:rsidRPr="00CC6334" w:rsidRDefault="00FF33B8" w:rsidP="007F20C1">
      <w:pPr>
        <w:pStyle w:val="NamaGbr"/>
        <w:spacing w:line="360" w:lineRule="auto"/>
        <w:rPr>
          <w:color w:val="auto"/>
          <w:lang w:val="en-US"/>
        </w:rPr>
      </w:pPr>
      <w:bookmarkStart w:id="90" w:name="_Toc17159729"/>
      <w:r w:rsidRPr="00CC6334">
        <w:rPr>
          <w:color w:val="auto"/>
        </w:rPr>
        <w:t>Gambar</w:t>
      </w:r>
      <w:r w:rsidRPr="00CC6334">
        <w:rPr>
          <w:color w:val="auto"/>
          <w:lang w:val="en-US"/>
        </w:rPr>
        <w:t xml:space="preserve"> </w:t>
      </w:r>
      <w:r w:rsidR="00A363F7" w:rsidRPr="00CC6334">
        <w:rPr>
          <w:color w:val="auto"/>
        </w:rPr>
        <w:fldChar w:fldCharType="begin"/>
      </w:r>
      <w:r w:rsidR="00A363F7" w:rsidRPr="00CC6334">
        <w:rPr>
          <w:color w:val="auto"/>
        </w:rPr>
        <w:instrText xml:space="preserve"> SEQ Gambar \* ARABIC \s 1 </w:instrText>
      </w:r>
      <w:r w:rsidR="00A363F7" w:rsidRPr="00CC6334">
        <w:rPr>
          <w:color w:val="auto"/>
        </w:rPr>
        <w:fldChar w:fldCharType="separate"/>
      </w:r>
      <w:r w:rsidR="00A363F7" w:rsidRPr="00CC6334">
        <w:rPr>
          <w:color w:val="auto"/>
        </w:rPr>
        <w:t>3</w:t>
      </w:r>
      <w:r w:rsidR="00A363F7" w:rsidRPr="00CC6334">
        <w:rPr>
          <w:color w:val="auto"/>
        </w:rPr>
        <w:fldChar w:fldCharType="end"/>
      </w:r>
      <w:r w:rsidR="00A363F7" w:rsidRPr="00CC6334">
        <w:rPr>
          <w:color w:val="auto"/>
          <w:lang w:val="en-US"/>
        </w:rPr>
        <w:t>.4</w:t>
      </w:r>
      <w:r w:rsidR="00A363F7" w:rsidRPr="00CC6334">
        <w:rPr>
          <w:color w:val="auto"/>
        </w:rPr>
        <w:t xml:space="preserve"> </w:t>
      </w:r>
      <w:r w:rsidRPr="00CC6334">
        <w:rPr>
          <w:color w:val="auto"/>
        </w:rPr>
        <w:t xml:space="preserve"> </w:t>
      </w:r>
      <w:r w:rsidRPr="00CC6334">
        <w:rPr>
          <w:color w:val="auto"/>
          <w:lang w:val="en-US"/>
        </w:rPr>
        <w:t xml:space="preserve">Sketsa Rangkaian </w:t>
      </w:r>
      <w:r w:rsidR="00E27017">
        <w:rPr>
          <w:color w:val="auto"/>
          <w:lang w:val="en-US"/>
        </w:rPr>
        <w:t xml:space="preserve">Sensor DHT11 </w:t>
      </w:r>
      <w:r w:rsidR="00F11B6A">
        <w:rPr>
          <w:color w:val="auto"/>
          <w:lang w:val="en-US"/>
        </w:rPr>
        <w:t>ke Arduino dan ke Breadboard</w:t>
      </w:r>
      <w:bookmarkEnd w:id="90"/>
    </w:p>
    <w:p w14:paraId="0FFE61F9" w14:textId="04368CE7" w:rsidR="00F11B6A" w:rsidRPr="00CC6334" w:rsidRDefault="007C72B1" w:rsidP="00F11B6A">
      <w:pPr>
        <w:ind w:left="720"/>
        <w:rPr>
          <w:lang w:val="en-US"/>
        </w:rPr>
      </w:pPr>
      <w:r w:rsidRPr="00CC6334">
        <w:rPr>
          <w:lang w:val="en-US"/>
        </w:rPr>
        <w:t>Keterangan :</w:t>
      </w:r>
    </w:p>
    <w:p w14:paraId="6171A8EE" w14:textId="443DBD1E" w:rsidR="00356808" w:rsidRPr="00CC6334" w:rsidRDefault="00356808" w:rsidP="007F20C1">
      <w:pPr>
        <w:pStyle w:val="ListParagraph"/>
        <w:numPr>
          <w:ilvl w:val="0"/>
          <w:numId w:val="12"/>
        </w:numPr>
        <w:rPr>
          <w:lang w:val="en-US"/>
        </w:rPr>
      </w:pPr>
      <w:r w:rsidRPr="00CC6334">
        <w:rPr>
          <w:lang w:val="en-US"/>
        </w:rPr>
        <w:t xml:space="preserve">Kabel </w:t>
      </w:r>
      <w:r w:rsidR="00F11B6A">
        <w:rPr>
          <w:lang w:val="en-US"/>
        </w:rPr>
        <w:t>jumper dari Sensor DHT11 (kanan) ke pin breadboard</w:t>
      </w:r>
    </w:p>
    <w:p w14:paraId="558E2B3C" w14:textId="21A70C6E" w:rsidR="00AA19B9" w:rsidRPr="00CC6334" w:rsidRDefault="00AA19B9" w:rsidP="007F20C1">
      <w:pPr>
        <w:pStyle w:val="ListParagraph"/>
        <w:numPr>
          <w:ilvl w:val="0"/>
          <w:numId w:val="12"/>
        </w:numPr>
        <w:rPr>
          <w:lang w:val="en-US"/>
        </w:rPr>
      </w:pPr>
      <w:r w:rsidRPr="00CC6334">
        <w:rPr>
          <w:lang w:val="en-US"/>
        </w:rPr>
        <w:t xml:space="preserve">Kabel jumper </w:t>
      </w:r>
      <w:r w:rsidR="00F11B6A">
        <w:rPr>
          <w:lang w:val="en-US"/>
        </w:rPr>
        <w:t xml:space="preserve">dari Sensor DHT11 (kanan) ke </w:t>
      </w:r>
      <w:r w:rsidR="00E830B4">
        <w:rPr>
          <w:lang w:val="en-US"/>
        </w:rPr>
        <w:t xml:space="preserve">pin arduino </w:t>
      </w:r>
      <w:r w:rsidR="00F11B6A">
        <w:rPr>
          <w:lang w:val="en-US"/>
        </w:rPr>
        <w:t>A0</w:t>
      </w:r>
    </w:p>
    <w:p w14:paraId="0A6AA830" w14:textId="72C06458" w:rsidR="00AA19B9" w:rsidRPr="00CC6334" w:rsidRDefault="00F11B6A" w:rsidP="007F20C1">
      <w:pPr>
        <w:pStyle w:val="ListParagraph"/>
        <w:numPr>
          <w:ilvl w:val="0"/>
          <w:numId w:val="12"/>
        </w:numPr>
        <w:rPr>
          <w:lang w:val="en-US"/>
        </w:rPr>
      </w:pPr>
      <w:r>
        <w:rPr>
          <w:lang w:val="en-US"/>
        </w:rPr>
        <w:t>Kabel Jumper dari Sensor DHT11 (Kiri) ke pin breadboard</w:t>
      </w:r>
    </w:p>
    <w:p w14:paraId="057674E4" w14:textId="51503EAE" w:rsidR="00AA19B9" w:rsidRPr="00CC6334" w:rsidRDefault="00AA19B9" w:rsidP="007F20C1">
      <w:pPr>
        <w:pStyle w:val="ListParagraph"/>
        <w:numPr>
          <w:ilvl w:val="0"/>
          <w:numId w:val="12"/>
        </w:numPr>
        <w:rPr>
          <w:lang w:val="en-US"/>
        </w:rPr>
      </w:pPr>
      <w:r w:rsidRPr="00CC6334">
        <w:rPr>
          <w:lang w:val="en-US"/>
        </w:rPr>
        <w:t xml:space="preserve">Kabel jumper </w:t>
      </w:r>
      <w:r w:rsidR="00F11B6A">
        <w:rPr>
          <w:lang w:val="en-US"/>
        </w:rPr>
        <w:t>dari Sensor DHT11 (Kiri) ke</w:t>
      </w:r>
      <w:r w:rsidR="00E830B4">
        <w:rPr>
          <w:lang w:val="en-US"/>
        </w:rPr>
        <w:t xml:space="preserve"> pin arduino A1</w:t>
      </w:r>
    </w:p>
    <w:p w14:paraId="212C90AB" w14:textId="27001F82" w:rsidR="007C72B1" w:rsidRPr="00CC6334" w:rsidRDefault="007C72B1" w:rsidP="007F20C1">
      <w:pPr>
        <w:pStyle w:val="ListParagraph"/>
        <w:ind w:left="1440" w:firstLine="0"/>
        <w:rPr>
          <w:lang w:val="en-US"/>
        </w:rPr>
      </w:pPr>
    </w:p>
    <w:p w14:paraId="4AC57C44" w14:textId="056EA277" w:rsidR="008A6F87" w:rsidRDefault="008A6F87" w:rsidP="007F20C1">
      <w:pPr>
        <w:pStyle w:val="ListParagraph"/>
        <w:ind w:left="1440" w:firstLine="0"/>
        <w:rPr>
          <w:lang w:val="en-US"/>
        </w:rPr>
      </w:pPr>
    </w:p>
    <w:p w14:paraId="005B6170" w14:textId="77777777" w:rsidR="00112F3A" w:rsidRPr="00CC6334" w:rsidRDefault="00112F3A" w:rsidP="007F20C1">
      <w:pPr>
        <w:pStyle w:val="ListParagraph"/>
        <w:ind w:left="1440" w:firstLine="0"/>
        <w:rPr>
          <w:lang w:val="en-US"/>
        </w:rPr>
      </w:pPr>
    </w:p>
    <w:p w14:paraId="542C6BAB" w14:textId="699BFBBF" w:rsidR="008C52C5" w:rsidRPr="00112F3A" w:rsidRDefault="00112F3A" w:rsidP="00B2273E">
      <w:pPr>
        <w:jc w:val="center"/>
        <w:rPr>
          <w:lang w:val="en-US"/>
        </w:rPr>
      </w:pPr>
      <w:r>
        <w:rPr>
          <w:lang w:val="en-US"/>
        </w:rPr>
        <w:lastRenderedPageBreak/>
        <w:drawing>
          <wp:inline distT="0" distB="0" distL="0" distR="0" wp14:anchorId="2015B6EA" wp14:editId="6C215C06">
            <wp:extent cx="4232555" cy="3349573"/>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4 baru.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4435" cy="3358975"/>
                    </a:xfrm>
                    <a:prstGeom prst="rect">
                      <a:avLst/>
                    </a:prstGeom>
                  </pic:spPr>
                </pic:pic>
              </a:graphicData>
            </a:graphic>
          </wp:inline>
        </w:drawing>
      </w:r>
    </w:p>
    <w:p w14:paraId="0B6D5276" w14:textId="77777777" w:rsidR="00251328" w:rsidRDefault="00251328" w:rsidP="007F20C1">
      <w:pPr>
        <w:pStyle w:val="NamaGbr"/>
        <w:spacing w:line="360" w:lineRule="auto"/>
        <w:rPr>
          <w:color w:val="auto"/>
        </w:rPr>
      </w:pPr>
    </w:p>
    <w:p w14:paraId="143266D7" w14:textId="4329BCB0" w:rsidR="008C52C5" w:rsidRDefault="00251328" w:rsidP="00251328">
      <w:pPr>
        <w:jc w:val="center"/>
        <w:rPr>
          <w:lang w:val="en-US"/>
        </w:rPr>
      </w:pPr>
      <w:bookmarkStart w:id="91" w:name="_Toc17159730"/>
      <w:r w:rsidRPr="00B96A17">
        <w:t>Gambar</w:t>
      </w:r>
      <w:r w:rsidRPr="00B96A17">
        <w:rPr>
          <w:lang w:val="en-US"/>
        </w:rPr>
        <w:t xml:space="preserve"> </w:t>
      </w:r>
      <w:r w:rsidRPr="00B96A17">
        <w:rPr>
          <w:lang w:val="en-US"/>
        </w:rPr>
        <w:fldChar w:fldCharType="begin"/>
      </w:r>
      <w:r w:rsidRPr="00B96A17">
        <w:rPr>
          <w:lang w:val="en-US"/>
        </w:rPr>
        <w:instrText xml:space="preserve"> SEQ Chapter \c </w:instrText>
      </w:r>
      <w:r w:rsidRPr="00B96A17">
        <w:rPr>
          <w:lang w:val="en-US"/>
        </w:rPr>
        <w:fldChar w:fldCharType="separate"/>
      </w:r>
      <w:r>
        <w:rPr>
          <w:lang w:val="en-US"/>
        </w:rPr>
        <w:t>3</w:t>
      </w:r>
      <w:r w:rsidRPr="00B96A17">
        <w:rPr>
          <w:lang w:val="en-US"/>
        </w:rPr>
        <w:fldChar w:fldCharType="end"/>
      </w:r>
      <w:r w:rsidRPr="00B96A17">
        <w:t>.</w:t>
      </w:r>
      <w:r w:rsidRPr="00B96A17">
        <w:fldChar w:fldCharType="begin"/>
      </w:r>
      <w:r w:rsidRPr="00B96A17">
        <w:instrText xml:space="preserve"> SEQ Gambar \* ARABIC \s 1 </w:instrText>
      </w:r>
      <w:r w:rsidRPr="00B96A17">
        <w:fldChar w:fldCharType="separate"/>
      </w:r>
      <w:r>
        <w:t>4</w:t>
      </w:r>
      <w:r w:rsidRPr="00B96A17">
        <w:fldChar w:fldCharType="end"/>
      </w:r>
      <w:r w:rsidRPr="00B96A17">
        <w:t xml:space="preserve"> </w:t>
      </w:r>
      <w:r w:rsidRPr="00CC6334">
        <w:rPr>
          <w:lang w:val="en-US"/>
        </w:rPr>
        <w:t xml:space="preserve">Sketsa Rangkaian </w:t>
      </w:r>
      <w:r>
        <w:rPr>
          <w:lang w:val="en-US"/>
        </w:rPr>
        <w:t>dari Arduino ,Driver Motor L298N ,DC Konektor</w:t>
      </w:r>
      <w:bookmarkEnd w:id="91"/>
    </w:p>
    <w:p w14:paraId="33387AB0" w14:textId="77777777" w:rsidR="00251328" w:rsidRPr="00251328" w:rsidRDefault="00251328" w:rsidP="00251328">
      <w:pPr>
        <w:jc w:val="center"/>
      </w:pPr>
    </w:p>
    <w:p w14:paraId="20CB3ED4" w14:textId="37D4B175" w:rsidR="008A6F87" w:rsidRPr="00CC6334" w:rsidRDefault="008A6F87" w:rsidP="007F20C1">
      <w:pPr>
        <w:ind w:left="720"/>
        <w:rPr>
          <w:lang w:val="en-US"/>
        </w:rPr>
      </w:pPr>
      <w:r w:rsidRPr="00CC6334">
        <w:rPr>
          <w:lang w:val="en-US"/>
        </w:rPr>
        <w:t>Keterangan :</w:t>
      </w:r>
    </w:p>
    <w:p w14:paraId="1A8925CF" w14:textId="418AA90D" w:rsidR="008A6F87" w:rsidRPr="00CC6334" w:rsidRDefault="00CC2FFD" w:rsidP="007F20C1">
      <w:pPr>
        <w:pStyle w:val="ListParagraph"/>
        <w:numPr>
          <w:ilvl w:val="0"/>
          <w:numId w:val="13"/>
        </w:numPr>
        <w:rPr>
          <w:lang w:val="en-US"/>
        </w:rPr>
      </w:pPr>
      <w:r w:rsidRPr="00CC6334">
        <w:rPr>
          <w:lang w:val="en-US"/>
        </w:rPr>
        <w:t xml:space="preserve">Kabel jumper </w:t>
      </w:r>
      <w:r w:rsidR="00E830B4">
        <w:rPr>
          <w:lang w:val="en-US"/>
        </w:rPr>
        <w:t xml:space="preserve">dari pin Arduino V1n ke pin L298N </w:t>
      </w:r>
    </w:p>
    <w:p w14:paraId="63F5F276" w14:textId="073F38C1" w:rsidR="00CC2FFD" w:rsidRPr="00CC6334" w:rsidRDefault="00CC2FFD" w:rsidP="007F20C1">
      <w:pPr>
        <w:pStyle w:val="ListParagraph"/>
        <w:numPr>
          <w:ilvl w:val="0"/>
          <w:numId w:val="13"/>
        </w:numPr>
        <w:rPr>
          <w:lang w:val="en-US"/>
        </w:rPr>
      </w:pPr>
      <w:r w:rsidRPr="00CC6334">
        <w:rPr>
          <w:lang w:val="en-US"/>
        </w:rPr>
        <w:t xml:space="preserve">Kabel jumper </w:t>
      </w:r>
      <w:r w:rsidR="00E830B4">
        <w:rPr>
          <w:lang w:val="en-US"/>
        </w:rPr>
        <w:t>dari pin Arduino GND ke pin L298N</w:t>
      </w:r>
    </w:p>
    <w:p w14:paraId="68FEB50C" w14:textId="3ED8D26D" w:rsidR="00CC2FFD" w:rsidRDefault="00CC2FFD" w:rsidP="007F20C1">
      <w:pPr>
        <w:pStyle w:val="ListParagraph"/>
        <w:numPr>
          <w:ilvl w:val="0"/>
          <w:numId w:val="13"/>
        </w:numPr>
        <w:rPr>
          <w:lang w:val="en-US"/>
        </w:rPr>
      </w:pPr>
      <w:r w:rsidRPr="00CC6334">
        <w:rPr>
          <w:lang w:val="en-US"/>
        </w:rPr>
        <w:t xml:space="preserve">Kabel jumper </w:t>
      </w:r>
      <w:r w:rsidR="00E830B4">
        <w:rPr>
          <w:lang w:val="en-US"/>
        </w:rPr>
        <w:t>dari pin DC konektor ke pin L298N</w:t>
      </w:r>
    </w:p>
    <w:p w14:paraId="1F0D7C5C" w14:textId="18565A42" w:rsidR="00E830B4" w:rsidRDefault="00E830B4" w:rsidP="007F20C1">
      <w:pPr>
        <w:pStyle w:val="ListParagraph"/>
        <w:numPr>
          <w:ilvl w:val="0"/>
          <w:numId w:val="13"/>
        </w:numPr>
        <w:rPr>
          <w:lang w:val="en-US"/>
        </w:rPr>
      </w:pPr>
      <w:r>
        <w:rPr>
          <w:lang w:val="en-US"/>
        </w:rPr>
        <w:t>Kabel jumper dari pin L298N ENA</w:t>
      </w:r>
      <w:r w:rsidR="005D50AA">
        <w:rPr>
          <w:lang w:val="en-US"/>
        </w:rPr>
        <w:t xml:space="preserve"> ke pin Arduino 4</w:t>
      </w:r>
    </w:p>
    <w:p w14:paraId="0203BECB" w14:textId="5071CD36" w:rsidR="005D50AA" w:rsidRDefault="005D50AA" w:rsidP="005D50AA">
      <w:pPr>
        <w:pStyle w:val="ListParagraph"/>
        <w:numPr>
          <w:ilvl w:val="0"/>
          <w:numId w:val="13"/>
        </w:numPr>
        <w:rPr>
          <w:lang w:val="en-US"/>
        </w:rPr>
      </w:pPr>
      <w:r>
        <w:rPr>
          <w:lang w:val="en-US"/>
        </w:rPr>
        <w:t>Kabel jumper dari pin L298N IN1 ke pin Arduino 3</w:t>
      </w:r>
    </w:p>
    <w:p w14:paraId="43D160AE" w14:textId="7DC27D63" w:rsidR="005D50AA" w:rsidRPr="005D50AA" w:rsidRDefault="005D50AA" w:rsidP="005D50AA">
      <w:pPr>
        <w:pStyle w:val="ListParagraph"/>
        <w:numPr>
          <w:ilvl w:val="0"/>
          <w:numId w:val="13"/>
        </w:numPr>
        <w:rPr>
          <w:lang w:val="en-US"/>
        </w:rPr>
      </w:pPr>
      <w:r>
        <w:rPr>
          <w:lang w:val="en-US"/>
        </w:rPr>
        <w:t>Kabel jumper dari pin L298N IN2 ke pin Arduino 2</w:t>
      </w:r>
    </w:p>
    <w:p w14:paraId="6AFA00FE" w14:textId="0A11380C" w:rsidR="008C52C5" w:rsidRPr="00B2273E" w:rsidRDefault="00B2273E" w:rsidP="00B2273E">
      <w:pPr>
        <w:jc w:val="center"/>
        <w:rPr>
          <w:lang w:val="en-US"/>
        </w:rPr>
      </w:pPr>
      <w:r>
        <w:rPr>
          <w:lang w:val="en-US"/>
        </w:rPr>
        <w:lastRenderedPageBreak/>
        <w:drawing>
          <wp:inline distT="0" distB="0" distL="0" distR="0" wp14:anchorId="519FD18A" wp14:editId="2FE6CC09">
            <wp:extent cx="3915233" cy="3074935"/>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5 BARU.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921198" cy="3079620"/>
                    </a:xfrm>
                    <a:prstGeom prst="rect">
                      <a:avLst/>
                    </a:prstGeom>
                  </pic:spPr>
                </pic:pic>
              </a:graphicData>
            </a:graphic>
          </wp:inline>
        </w:drawing>
      </w:r>
    </w:p>
    <w:p w14:paraId="5066DF69" w14:textId="4478D3A0" w:rsidR="00251328" w:rsidRPr="00251328" w:rsidRDefault="00251328" w:rsidP="00251328">
      <w:pPr>
        <w:pStyle w:val="NamaGbr"/>
        <w:spacing w:line="360" w:lineRule="auto"/>
        <w:rPr>
          <w:color w:val="auto"/>
          <w:lang w:val="en-US"/>
        </w:rPr>
      </w:pPr>
      <w:bookmarkStart w:id="92" w:name="_Toc17159731"/>
      <w:r w:rsidRPr="00251328">
        <w:rPr>
          <w:color w:val="auto"/>
        </w:rPr>
        <w:t>Gambar</w:t>
      </w:r>
      <w:r w:rsidRPr="00251328">
        <w:rPr>
          <w:color w:val="auto"/>
          <w:lang w:val="en-US"/>
        </w:rPr>
        <w:t xml:space="preserve"> </w:t>
      </w:r>
      <w:r w:rsidRPr="00251328">
        <w:rPr>
          <w:color w:val="auto"/>
          <w:lang w:val="en-US"/>
        </w:rPr>
        <w:fldChar w:fldCharType="begin"/>
      </w:r>
      <w:r w:rsidRPr="00251328">
        <w:rPr>
          <w:color w:val="auto"/>
          <w:lang w:val="en-US"/>
        </w:rPr>
        <w:instrText xml:space="preserve"> SEQ Chapter \c </w:instrText>
      </w:r>
      <w:r w:rsidRPr="00251328">
        <w:rPr>
          <w:color w:val="auto"/>
          <w:lang w:val="en-US"/>
        </w:rPr>
        <w:fldChar w:fldCharType="separate"/>
      </w:r>
      <w:r>
        <w:rPr>
          <w:color w:val="auto"/>
          <w:lang w:val="en-US"/>
        </w:rPr>
        <w:t>3</w:t>
      </w:r>
      <w:r w:rsidRPr="00251328">
        <w:rPr>
          <w:color w:val="auto"/>
          <w:lang w:val="en-US"/>
        </w:rPr>
        <w:fldChar w:fldCharType="end"/>
      </w:r>
      <w:r w:rsidRPr="00251328">
        <w:rPr>
          <w:color w:val="auto"/>
        </w:rPr>
        <w:t>.</w:t>
      </w:r>
      <w:r w:rsidRPr="00251328">
        <w:rPr>
          <w:color w:val="auto"/>
        </w:rPr>
        <w:fldChar w:fldCharType="begin"/>
      </w:r>
      <w:r w:rsidRPr="00251328">
        <w:rPr>
          <w:color w:val="auto"/>
        </w:rPr>
        <w:instrText xml:space="preserve"> SEQ Gambar \* ARABIC \s 1 </w:instrText>
      </w:r>
      <w:r w:rsidRPr="00251328">
        <w:rPr>
          <w:color w:val="auto"/>
        </w:rPr>
        <w:fldChar w:fldCharType="separate"/>
      </w:r>
      <w:r>
        <w:rPr>
          <w:color w:val="auto"/>
        </w:rPr>
        <w:t>5</w:t>
      </w:r>
      <w:r w:rsidRPr="00251328">
        <w:rPr>
          <w:color w:val="auto"/>
        </w:rPr>
        <w:fldChar w:fldCharType="end"/>
      </w:r>
      <w:r w:rsidRPr="00251328">
        <w:rPr>
          <w:color w:val="auto"/>
        </w:rPr>
        <w:t xml:space="preserve"> </w:t>
      </w:r>
      <w:r w:rsidRPr="00251328">
        <w:rPr>
          <w:color w:val="auto"/>
          <w:lang w:val="en-US"/>
        </w:rPr>
        <w:t>Sketsa Rangkaian L298N dan FAN</w:t>
      </w:r>
      <w:bookmarkEnd w:id="92"/>
    </w:p>
    <w:p w14:paraId="5ADCA108" w14:textId="0F91E5B3" w:rsidR="00031B03" w:rsidRPr="00CC6334" w:rsidRDefault="00CC2FFD" w:rsidP="007F20C1">
      <w:pPr>
        <w:rPr>
          <w:lang w:val="en-US"/>
        </w:rPr>
      </w:pPr>
      <w:r w:rsidRPr="00CC6334">
        <w:rPr>
          <w:lang w:val="en-US"/>
        </w:rPr>
        <w:tab/>
        <w:t>Keterangan :</w:t>
      </w:r>
      <w:r w:rsidR="00031B03" w:rsidRPr="00CC6334">
        <w:rPr>
          <w:lang w:val="en-US"/>
        </w:rPr>
        <w:t xml:space="preserve"> </w:t>
      </w:r>
    </w:p>
    <w:p w14:paraId="043C7C53" w14:textId="347D45C9" w:rsidR="00CC2FFD" w:rsidRDefault="00CC2FFD" w:rsidP="005D50AA">
      <w:pPr>
        <w:pStyle w:val="ListParagraph"/>
        <w:numPr>
          <w:ilvl w:val="0"/>
          <w:numId w:val="15"/>
        </w:numPr>
        <w:rPr>
          <w:lang w:val="en-US"/>
        </w:rPr>
      </w:pPr>
      <w:r w:rsidRPr="00CC6334">
        <w:rPr>
          <w:lang w:val="en-US"/>
        </w:rPr>
        <w:t xml:space="preserve">Kabel jumper </w:t>
      </w:r>
      <w:r w:rsidR="005D50AA">
        <w:rPr>
          <w:lang w:val="en-US"/>
        </w:rPr>
        <w:t>dari Driver Motor(L298N) pin OUT1 ke Fan</w:t>
      </w:r>
    </w:p>
    <w:p w14:paraId="44EAFA6C" w14:textId="36076DA4" w:rsidR="005D50AA" w:rsidRPr="005D50AA" w:rsidRDefault="005D50AA" w:rsidP="005D50AA">
      <w:pPr>
        <w:pStyle w:val="ListParagraph"/>
        <w:numPr>
          <w:ilvl w:val="0"/>
          <w:numId w:val="15"/>
        </w:numPr>
        <w:rPr>
          <w:lang w:val="en-US"/>
        </w:rPr>
      </w:pPr>
      <w:r w:rsidRPr="00CC6334">
        <w:rPr>
          <w:lang w:val="en-US"/>
        </w:rPr>
        <w:t xml:space="preserve">Kabel jumper </w:t>
      </w:r>
      <w:r>
        <w:rPr>
          <w:lang w:val="en-US"/>
        </w:rPr>
        <w:t>dari Driver Motor(L298N) pin OUT2 ke Fan</w:t>
      </w:r>
    </w:p>
    <w:p w14:paraId="1461C8B3" w14:textId="732E55C6" w:rsidR="00A63600" w:rsidRPr="00B2273E" w:rsidRDefault="00B2273E" w:rsidP="00B2273E">
      <w:pPr>
        <w:jc w:val="center"/>
        <w:rPr>
          <w:lang w:val="en-US"/>
        </w:rPr>
      </w:pPr>
      <w:r>
        <w:rPr>
          <w:lang w:val="en-US"/>
        </w:rPr>
        <w:drawing>
          <wp:inline distT="0" distB="0" distL="0" distR="0" wp14:anchorId="539D77C7" wp14:editId="0AA1740D">
            <wp:extent cx="4501590" cy="3159279"/>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6 BARU.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08172" cy="3163898"/>
                    </a:xfrm>
                    <a:prstGeom prst="rect">
                      <a:avLst/>
                    </a:prstGeom>
                  </pic:spPr>
                </pic:pic>
              </a:graphicData>
            </a:graphic>
          </wp:inline>
        </w:drawing>
      </w:r>
    </w:p>
    <w:p w14:paraId="06CFE051" w14:textId="77777777" w:rsidR="00251328" w:rsidRPr="00251328" w:rsidRDefault="00251328" w:rsidP="007F20C1">
      <w:pPr>
        <w:pStyle w:val="NamaGbr"/>
        <w:spacing w:line="360" w:lineRule="auto"/>
        <w:rPr>
          <w:b w:val="0"/>
          <w:color w:val="auto"/>
        </w:rPr>
      </w:pPr>
    </w:p>
    <w:p w14:paraId="36B6CE4D" w14:textId="4F74BBA3" w:rsidR="00251328" w:rsidRPr="00251328" w:rsidRDefault="00251328" w:rsidP="00251328">
      <w:pPr>
        <w:pStyle w:val="NamaGbr"/>
        <w:spacing w:line="360" w:lineRule="auto"/>
        <w:rPr>
          <w:b w:val="0"/>
          <w:color w:val="auto"/>
        </w:rPr>
      </w:pPr>
      <w:bookmarkStart w:id="93" w:name="_Toc17159732"/>
      <w:r w:rsidRPr="00251328">
        <w:rPr>
          <w:b w:val="0"/>
          <w:color w:val="auto"/>
        </w:rPr>
        <w:t>Gambar</w:t>
      </w:r>
      <w:r w:rsidRPr="00251328">
        <w:rPr>
          <w:b w:val="0"/>
          <w:color w:val="auto"/>
          <w:lang w:val="en-US"/>
        </w:rPr>
        <w:t xml:space="preserve"> </w:t>
      </w:r>
      <w:r w:rsidRPr="00251328">
        <w:rPr>
          <w:b w:val="0"/>
          <w:color w:val="auto"/>
          <w:lang w:val="en-US"/>
        </w:rPr>
        <w:fldChar w:fldCharType="begin"/>
      </w:r>
      <w:r w:rsidRPr="00251328">
        <w:rPr>
          <w:b w:val="0"/>
          <w:color w:val="auto"/>
          <w:lang w:val="en-US"/>
        </w:rPr>
        <w:instrText xml:space="preserve"> SEQ Chapter \c </w:instrText>
      </w:r>
      <w:r w:rsidRPr="00251328">
        <w:rPr>
          <w:b w:val="0"/>
          <w:color w:val="auto"/>
          <w:lang w:val="en-US"/>
        </w:rPr>
        <w:fldChar w:fldCharType="separate"/>
      </w:r>
      <w:r>
        <w:rPr>
          <w:b w:val="0"/>
          <w:color w:val="auto"/>
          <w:lang w:val="en-US"/>
        </w:rPr>
        <w:t>3</w:t>
      </w:r>
      <w:r w:rsidRPr="00251328">
        <w:rPr>
          <w:b w:val="0"/>
          <w:color w:val="auto"/>
          <w:lang w:val="en-US"/>
        </w:rPr>
        <w:fldChar w:fldCharType="end"/>
      </w:r>
      <w:r w:rsidRPr="00251328">
        <w:rPr>
          <w:b w:val="0"/>
          <w:color w:val="auto"/>
        </w:rPr>
        <w:t>.</w:t>
      </w:r>
      <w:r w:rsidRPr="00251328">
        <w:rPr>
          <w:b w:val="0"/>
          <w:color w:val="auto"/>
        </w:rPr>
        <w:fldChar w:fldCharType="begin"/>
      </w:r>
      <w:r w:rsidRPr="00251328">
        <w:rPr>
          <w:b w:val="0"/>
          <w:color w:val="auto"/>
        </w:rPr>
        <w:instrText xml:space="preserve"> SEQ Gambar \* ARABIC \s 1 </w:instrText>
      </w:r>
      <w:r w:rsidRPr="00251328">
        <w:rPr>
          <w:b w:val="0"/>
          <w:color w:val="auto"/>
        </w:rPr>
        <w:fldChar w:fldCharType="separate"/>
      </w:r>
      <w:r>
        <w:rPr>
          <w:b w:val="0"/>
          <w:color w:val="auto"/>
        </w:rPr>
        <w:t>6</w:t>
      </w:r>
      <w:r w:rsidRPr="00251328">
        <w:rPr>
          <w:b w:val="0"/>
          <w:color w:val="auto"/>
        </w:rPr>
        <w:fldChar w:fldCharType="end"/>
      </w:r>
      <w:r w:rsidRPr="00251328">
        <w:rPr>
          <w:b w:val="0"/>
          <w:color w:val="auto"/>
        </w:rPr>
        <w:t xml:space="preserve"> </w:t>
      </w:r>
      <w:r w:rsidRPr="00251328">
        <w:rPr>
          <w:b w:val="0"/>
          <w:color w:val="auto"/>
          <w:lang w:val="en-US"/>
        </w:rPr>
        <w:t>Sketsa Rangkaian LCD dihubungkan ke Arduino</w:t>
      </w:r>
      <w:bookmarkEnd w:id="93"/>
    </w:p>
    <w:p w14:paraId="307B50C3" w14:textId="7FFF6970" w:rsidR="00031B03" w:rsidRPr="00CC6334" w:rsidRDefault="00D35F46" w:rsidP="007F20C1">
      <w:pPr>
        <w:rPr>
          <w:lang w:val="en-US"/>
        </w:rPr>
      </w:pPr>
      <w:r w:rsidRPr="00CC6334">
        <w:rPr>
          <w:lang w:val="en-US"/>
        </w:rPr>
        <w:lastRenderedPageBreak/>
        <w:tab/>
        <w:t>Keterangan :</w:t>
      </w:r>
    </w:p>
    <w:p w14:paraId="37797F41" w14:textId="2EA4C51F" w:rsidR="00D35F46" w:rsidRDefault="00D35F46" w:rsidP="00040460">
      <w:pPr>
        <w:pStyle w:val="ListParagraph"/>
        <w:numPr>
          <w:ilvl w:val="0"/>
          <w:numId w:val="16"/>
        </w:numPr>
        <w:rPr>
          <w:lang w:val="en-US"/>
        </w:rPr>
      </w:pPr>
      <w:r w:rsidRPr="00CC6334">
        <w:rPr>
          <w:lang w:val="en-US"/>
        </w:rPr>
        <w:t xml:space="preserve">Kabel </w:t>
      </w:r>
      <w:r w:rsidR="00AB23FE" w:rsidRPr="00CC6334">
        <w:rPr>
          <w:lang w:val="en-US"/>
        </w:rPr>
        <w:t>J</w:t>
      </w:r>
      <w:r w:rsidRPr="00CC6334">
        <w:rPr>
          <w:lang w:val="en-US"/>
        </w:rPr>
        <w:t xml:space="preserve">umper </w:t>
      </w:r>
      <w:r w:rsidR="00842E88">
        <w:rPr>
          <w:lang w:val="en-US"/>
        </w:rPr>
        <w:t>dari I2C di LCD pin GND ke pin Breadboard</w:t>
      </w:r>
    </w:p>
    <w:p w14:paraId="4B4C10FD" w14:textId="39AF5AFE" w:rsidR="00842E88" w:rsidRDefault="00842E88" w:rsidP="00842E88">
      <w:pPr>
        <w:pStyle w:val="ListParagraph"/>
        <w:numPr>
          <w:ilvl w:val="0"/>
          <w:numId w:val="16"/>
        </w:numPr>
        <w:rPr>
          <w:lang w:val="en-US"/>
        </w:rPr>
      </w:pPr>
      <w:r w:rsidRPr="00CC6334">
        <w:rPr>
          <w:lang w:val="en-US"/>
        </w:rPr>
        <w:t xml:space="preserve">Kabel Jumper </w:t>
      </w:r>
      <w:r>
        <w:rPr>
          <w:lang w:val="en-US"/>
        </w:rPr>
        <w:t>dari I2C di LCD pin VCC ke pin Breadboard</w:t>
      </w:r>
    </w:p>
    <w:p w14:paraId="4034A9C7" w14:textId="26A167FB" w:rsidR="00842E88" w:rsidRDefault="00842E88" w:rsidP="00842E88">
      <w:pPr>
        <w:pStyle w:val="ListParagraph"/>
        <w:numPr>
          <w:ilvl w:val="0"/>
          <w:numId w:val="16"/>
        </w:numPr>
        <w:rPr>
          <w:lang w:val="en-US"/>
        </w:rPr>
      </w:pPr>
      <w:r w:rsidRPr="00CC6334">
        <w:rPr>
          <w:lang w:val="en-US"/>
        </w:rPr>
        <w:t xml:space="preserve">Kabel Jumper </w:t>
      </w:r>
      <w:r>
        <w:rPr>
          <w:lang w:val="en-US"/>
        </w:rPr>
        <w:t>dari I2C di LCD pin SDA ke pin Arduino A4</w:t>
      </w:r>
    </w:p>
    <w:p w14:paraId="022AF1C2" w14:textId="29A8EF9D" w:rsidR="00842E88" w:rsidRDefault="00842E88" w:rsidP="00842E88">
      <w:pPr>
        <w:pStyle w:val="ListParagraph"/>
        <w:numPr>
          <w:ilvl w:val="0"/>
          <w:numId w:val="16"/>
        </w:numPr>
        <w:rPr>
          <w:lang w:val="en-US"/>
        </w:rPr>
      </w:pPr>
      <w:r w:rsidRPr="00CC6334">
        <w:rPr>
          <w:lang w:val="en-US"/>
        </w:rPr>
        <w:t xml:space="preserve">Kabel Jumper </w:t>
      </w:r>
      <w:r>
        <w:rPr>
          <w:lang w:val="en-US"/>
        </w:rPr>
        <w:t>dari I2C di LCD pin SCL ke pin Arduino A5</w:t>
      </w:r>
    </w:p>
    <w:p w14:paraId="50FD2B55" w14:textId="271B63DB" w:rsidR="00842E88" w:rsidRDefault="00842E88" w:rsidP="00842E88">
      <w:pPr>
        <w:pStyle w:val="ListParagraph"/>
        <w:numPr>
          <w:ilvl w:val="0"/>
          <w:numId w:val="16"/>
        </w:numPr>
        <w:rPr>
          <w:lang w:val="en-US"/>
        </w:rPr>
      </w:pPr>
      <w:r>
        <w:rPr>
          <w:lang w:val="en-US"/>
        </w:rPr>
        <w:t>I2C dihubungkan dengan LCD</w:t>
      </w:r>
    </w:p>
    <w:p w14:paraId="60D28B8B" w14:textId="77777777" w:rsidR="00842E88" w:rsidRPr="00842E88" w:rsidRDefault="00842E88" w:rsidP="00842E88">
      <w:pPr>
        <w:pStyle w:val="ListParagraph"/>
        <w:ind w:left="1440" w:firstLine="0"/>
        <w:rPr>
          <w:lang w:val="en-US"/>
        </w:rPr>
      </w:pPr>
    </w:p>
    <w:p w14:paraId="20A6FF54" w14:textId="419DEBA5" w:rsidR="00D35F46" w:rsidRPr="00CC6334" w:rsidRDefault="00D35F46" w:rsidP="007F20C1">
      <w:pPr>
        <w:pStyle w:val="ListParagraph"/>
        <w:ind w:left="1440" w:firstLine="0"/>
        <w:rPr>
          <w:lang w:val="en-US"/>
        </w:rPr>
      </w:pPr>
    </w:p>
    <w:p w14:paraId="13E5B56A" w14:textId="0154A1DE" w:rsidR="00A63600" w:rsidRPr="00B2273E" w:rsidRDefault="00B2273E" w:rsidP="00B2273E">
      <w:pPr>
        <w:rPr>
          <w:lang w:val="en-US"/>
        </w:rPr>
      </w:pPr>
      <w:r>
        <w:rPr>
          <w:lang w:val="en-US"/>
        </w:rPr>
        <w:drawing>
          <wp:inline distT="0" distB="0" distL="0" distR="0" wp14:anchorId="26D270DB" wp14:editId="58AFC7F1">
            <wp:extent cx="5040630" cy="4043045"/>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LL BARU.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40630" cy="4043045"/>
                    </a:xfrm>
                    <a:prstGeom prst="rect">
                      <a:avLst/>
                    </a:prstGeom>
                  </pic:spPr>
                </pic:pic>
              </a:graphicData>
            </a:graphic>
          </wp:inline>
        </w:drawing>
      </w:r>
    </w:p>
    <w:p w14:paraId="1A83647C" w14:textId="43A015ED" w:rsidR="00251328" w:rsidRDefault="00251328" w:rsidP="00251328">
      <w:pPr>
        <w:pStyle w:val="NamaGbr"/>
        <w:spacing w:line="360" w:lineRule="auto"/>
        <w:rPr>
          <w:color w:val="auto"/>
        </w:rPr>
      </w:pPr>
      <w:bookmarkStart w:id="94" w:name="_Toc17159733"/>
      <w:r w:rsidRPr="00251328">
        <w:rPr>
          <w:b w:val="0"/>
          <w:color w:val="auto"/>
        </w:rPr>
        <w:t>Gambar</w:t>
      </w:r>
      <w:r w:rsidRPr="00251328">
        <w:rPr>
          <w:b w:val="0"/>
          <w:color w:val="auto"/>
          <w:lang w:val="en-US"/>
        </w:rPr>
        <w:t xml:space="preserve"> </w:t>
      </w:r>
      <w:r w:rsidRPr="00251328">
        <w:rPr>
          <w:b w:val="0"/>
          <w:color w:val="auto"/>
          <w:lang w:val="en-US"/>
        </w:rPr>
        <w:fldChar w:fldCharType="begin"/>
      </w:r>
      <w:r w:rsidRPr="00251328">
        <w:rPr>
          <w:b w:val="0"/>
          <w:color w:val="auto"/>
          <w:lang w:val="en-US"/>
        </w:rPr>
        <w:instrText xml:space="preserve"> SEQ Chapter \c </w:instrText>
      </w:r>
      <w:r w:rsidRPr="00251328">
        <w:rPr>
          <w:b w:val="0"/>
          <w:color w:val="auto"/>
          <w:lang w:val="en-US"/>
        </w:rPr>
        <w:fldChar w:fldCharType="separate"/>
      </w:r>
      <w:r>
        <w:rPr>
          <w:b w:val="0"/>
          <w:color w:val="auto"/>
          <w:lang w:val="en-US"/>
        </w:rPr>
        <w:t>3</w:t>
      </w:r>
      <w:r w:rsidRPr="00251328">
        <w:rPr>
          <w:b w:val="0"/>
          <w:color w:val="auto"/>
          <w:lang w:val="en-US"/>
        </w:rPr>
        <w:fldChar w:fldCharType="end"/>
      </w:r>
      <w:r w:rsidRPr="00251328">
        <w:rPr>
          <w:b w:val="0"/>
          <w:color w:val="auto"/>
        </w:rPr>
        <w:t>.</w:t>
      </w:r>
      <w:r w:rsidRPr="00251328">
        <w:rPr>
          <w:b w:val="0"/>
          <w:color w:val="auto"/>
        </w:rPr>
        <w:fldChar w:fldCharType="begin"/>
      </w:r>
      <w:r w:rsidRPr="00251328">
        <w:rPr>
          <w:b w:val="0"/>
          <w:color w:val="auto"/>
        </w:rPr>
        <w:instrText xml:space="preserve"> SEQ Gambar \* ARABIC \s 1 </w:instrText>
      </w:r>
      <w:r w:rsidRPr="00251328">
        <w:rPr>
          <w:b w:val="0"/>
          <w:color w:val="auto"/>
        </w:rPr>
        <w:fldChar w:fldCharType="separate"/>
      </w:r>
      <w:r>
        <w:rPr>
          <w:b w:val="0"/>
          <w:color w:val="auto"/>
        </w:rPr>
        <w:t>7</w:t>
      </w:r>
      <w:r w:rsidRPr="00251328">
        <w:rPr>
          <w:b w:val="0"/>
          <w:color w:val="auto"/>
        </w:rPr>
        <w:fldChar w:fldCharType="end"/>
      </w:r>
      <w:r w:rsidRPr="00251328">
        <w:rPr>
          <w:b w:val="0"/>
          <w:color w:val="auto"/>
        </w:rPr>
        <w:t xml:space="preserve"> </w:t>
      </w:r>
      <w:r>
        <w:rPr>
          <w:b w:val="0"/>
          <w:color w:val="auto"/>
          <w:lang w:val="en-US"/>
        </w:rPr>
        <w:t>Tampilan Rangkaian Dari Keseluruhan</w:t>
      </w:r>
      <w:bookmarkEnd w:id="94"/>
    </w:p>
    <w:p w14:paraId="6FA71631" w14:textId="77777777" w:rsidR="00A60C78" w:rsidRPr="00CC6334" w:rsidRDefault="00A60C78" w:rsidP="00A60C78">
      <w:pPr>
        <w:ind w:firstLine="720"/>
        <w:rPr>
          <w:lang w:val="en-US"/>
        </w:rPr>
      </w:pPr>
      <w:r w:rsidRPr="00CC6334">
        <w:rPr>
          <w:lang w:val="en-US"/>
        </w:rPr>
        <w:t>Keterangan :</w:t>
      </w:r>
    </w:p>
    <w:p w14:paraId="780B4212" w14:textId="613F31C3" w:rsidR="00A60C78" w:rsidRPr="00CC6334" w:rsidRDefault="004516E2" w:rsidP="00A60C78">
      <w:pPr>
        <w:pStyle w:val="ListParagraph"/>
        <w:numPr>
          <w:ilvl w:val="0"/>
          <w:numId w:val="32"/>
        </w:numPr>
        <w:rPr>
          <w:lang w:val="en-US"/>
        </w:rPr>
      </w:pPr>
      <w:r>
        <w:rPr>
          <w:lang w:val="en-US"/>
        </w:rPr>
        <w:t>Arduino UNO</w:t>
      </w:r>
    </w:p>
    <w:p w14:paraId="62F29882" w14:textId="036612C5" w:rsidR="00A60C78" w:rsidRPr="00CC6334" w:rsidRDefault="004516E2" w:rsidP="00A60C78">
      <w:pPr>
        <w:pStyle w:val="ListParagraph"/>
        <w:numPr>
          <w:ilvl w:val="0"/>
          <w:numId w:val="32"/>
        </w:numPr>
        <w:rPr>
          <w:lang w:val="en-US"/>
        </w:rPr>
      </w:pPr>
      <w:r>
        <w:rPr>
          <w:lang w:val="en-US"/>
        </w:rPr>
        <w:t>Driver MotorL298N</w:t>
      </w:r>
    </w:p>
    <w:p w14:paraId="0FD1A9B1" w14:textId="1926E2E1" w:rsidR="00A60C78" w:rsidRPr="00CC6334" w:rsidRDefault="004516E2" w:rsidP="00A60C78">
      <w:pPr>
        <w:pStyle w:val="ListParagraph"/>
        <w:numPr>
          <w:ilvl w:val="0"/>
          <w:numId w:val="32"/>
        </w:numPr>
        <w:rPr>
          <w:lang w:val="en-US"/>
        </w:rPr>
      </w:pPr>
      <w:r>
        <w:rPr>
          <w:lang w:val="en-US"/>
        </w:rPr>
        <w:t>FAN</w:t>
      </w:r>
    </w:p>
    <w:p w14:paraId="7967A571" w14:textId="0C59DDF5" w:rsidR="00A60C78" w:rsidRPr="00CC6334" w:rsidRDefault="004516E2" w:rsidP="00A60C78">
      <w:pPr>
        <w:pStyle w:val="ListParagraph"/>
        <w:numPr>
          <w:ilvl w:val="0"/>
          <w:numId w:val="32"/>
        </w:numPr>
        <w:rPr>
          <w:lang w:val="en-US"/>
        </w:rPr>
      </w:pPr>
      <w:r>
        <w:rPr>
          <w:lang w:val="en-US"/>
        </w:rPr>
        <w:t>DC Konektor</w:t>
      </w:r>
    </w:p>
    <w:p w14:paraId="1842DE75" w14:textId="77777777" w:rsidR="00A60C78" w:rsidRPr="00CC6334" w:rsidRDefault="00A60C78" w:rsidP="00A60C78">
      <w:pPr>
        <w:pStyle w:val="ListParagraph"/>
        <w:numPr>
          <w:ilvl w:val="0"/>
          <w:numId w:val="32"/>
        </w:numPr>
        <w:rPr>
          <w:lang w:val="en-US"/>
        </w:rPr>
      </w:pPr>
      <w:r w:rsidRPr="00CC6334">
        <w:rPr>
          <w:lang w:val="en-US"/>
        </w:rPr>
        <w:t>I2C</w:t>
      </w:r>
    </w:p>
    <w:p w14:paraId="585CF276" w14:textId="7AF65861" w:rsidR="00A60C78" w:rsidRPr="00CC6334" w:rsidRDefault="004516E2" w:rsidP="00A60C78">
      <w:pPr>
        <w:pStyle w:val="ListParagraph"/>
        <w:numPr>
          <w:ilvl w:val="0"/>
          <w:numId w:val="32"/>
        </w:numPr>
        <w:rPr>
          <w:lang w:val="en-US"/>
        </w:rPr>
      </w:pPr>
      <w:r>
        <w:rPr>
          <w:lang w:val="en-US"/>
        </w:rPr>
        <w:lastRenderedPageBreak/>
        <w:t>LCD</w:t>
      </w:r>
    </w:p>
    <w:p w14:paraId="00CE8F68" w14:textId="2F7D9551" w:rsidR="00A60C78" w:rsidRPr="00CC6334" w:rsidRDefault="004516E2" w:rsidP="00A60C78">
      <w:pPr>
        <w:pStyle w:val="ListParagraph"/>
        <w:numPr>
          <w:ilvl w:val="0"/>
          <w:numId w:val="32"/>
        </w:numPr>
        <w:rPr>
          <w:lang w:val="en-US"/>
        </w:rPr>
      </w:pPr>
      <w:r>
        <w:rPr>
          <w:lang w:val="en-US"/>
        </w:rPr>
        <w:t>DHT11</w:t>
      </w:r>
    </w:p>
    <w:p w14:paraId="57AD77A4" w14:textId="29E55BC7" w:rsidR="00A60C78" w:rsidRDefault="004516E2" w:rsidP="004516E2">
      <w:pPr>
        <w:pStyle w:val="ListParagraph"/>
        <w:numPr>
          <w:ilvl w:val="0"/>
          <w:numId w:val="32"/>
        </w:numPr>
        <w:rPr>
          <w:lang w:val="en-US"/>
        </w:rPr>
      </w:pPr>
      <w:r>
        <w:rPr>
          <w:lang w:val="en-US"/>
        </w:rPr>
        <w:t>Breadboard</w:t>
      </w:r>
    </w:p>
    <w:p w14:paraId="5EFEBAE8" w14:textId="550CC61E" w:rsidR="007822B2" w:rsidRDefault="007822B2" w:rsidP="007822B2">
      <w:pPr>
        <w:rPr>
          <w:lang w:val="en-US"/>
        </w:rPr>
      </w:pPr>
    </w:p>
    <w:p w14:paraId="7FDEB608" w14:textId="77777777" w:rsidR="00F37E9D" w:rsidRDefault="00F37E9D" w:rsidP="007822B2">
      <w:pPr>
        <w:rPr>
          <w:lang w:val="en-US"/>
        </w:rPr>
      </w:pPr>
    </w:p>
    <w:p w14:paraId="613A6741" w14:textId="3C91FB41" w:rsidR="007822B2" w:rsidRDefault="00F37E9D" w:rsidP="00F37E9D">
      <w:pPr>
        <w:pStyle w:val="Heading2"/>
      </w:pPr>
      <w:bookmarkStart w:id="95" w:name="_Toc17159694"/>
      <w:r>
        <w:t>D</w:t>
      </w:r>
      <w:r w:rsidR="007C175D">
        <w:t>i</w:t>
      </w:r>
      <w:r>
        <w:t>agram Blok</w:t>
      </w:r>
      <w:bookmarkEnd w:id="95"/>
    </w:p>
    <w:p w14:paraId="4525A82A" w14:textId="729B3691" w:rsidR="00F37E9D" w:rsidRDefault="00446D39" w:rsidP="00E904E0">
      <w:pPr>
        <w:jc w:val="center"/>
        <w:rPr>
          <w:b/>
          <w:bCs/>
          <w:lang w:val="en-US"/>
        </w:rPr>
      </w:pPr>
      <w:r>
        <w:rPr>
          <w:b/>
          <w:bCs/>
          <w:lang w:val="en-US"/>
        </w:rPr>
        <w:drawing>
          <wp:inline distT="0" distB="0" distL="0" distR="0" wp14:anchorId="47894B8A" wp14:editId="564EF5FC">
            <wp:extent cx="5040630" cy="215392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ntitled Diagram(5).jpg"/>
                    <pic:cNvPicPr/>
                  </pic:nvPicPr>
                  <pic:blipFill>
                    <a:blip r:embed="rId32">
                      <a:extLst>
                        <a:ext uri="{28A0092B-C50C-407E-A947-70E740481C1C}">
                          <a14:useLocalDpi xmlns:a14="http://schemas.microsoft.com/office/drawing/2010/main" val="0"/>
                        </a:ext>
                      </a:extLst>
                    </a:blip>
                    <a:stretch>
                      <a:fillRect/>
                    </a:stretch>
                  </pic:blipFill>
                  <pic:spPr>
                    <a:xfrm>
                      <a:off x="0" y="0"/>
                      <a:ext cx="5040630" cy="2153920"/>
                    </a:xfrm>
                    <a:prstGeom prst="rect">
                      <a:avLst/>
                    </a:prstGeom>
                  </pic:spPr>
                </pic:pic>
              </a:graphicData>
            </a:graphic>
          </wp:inline>
        </w:drawing>
      </w:r>
    </w:p>
    <w:p w14:paraId="259B3B50" w14:textId="1D745EB8" w:rsidR="00251328" w:rsidRPr="00251328" w:rsidRDefault="00251328" w:rsidP="00251328">
      <w:pPr>
        <w:ind w:left="2160" w:firstLine="720"/>
        <w:rPr>
          <w:lang w:val="en-US"/>
        </w:rPr>
      </w:pPr>
      <w:bookmarkStart w:id="96" w:name="_Toc17159734"/>
      <w:r w:rsidRPr="00251328">
        <w:t>Gambar</w:t>
      </w:r>
      <w:r w:rsidRPr="00251328">
        <w:rPr>
          <w:lang w:val="en-US"/>
        </w:rPr>
        <w:t xml:space="preserve"> </w:t>
      </w:r>
      <w:r w:rsidRPr="00251328">
        <w:rPr>
          <w:lang w:val="en-US"/>
        </w:rPr>
        <w:fldChar w:fldCharType="begin"/>
      </w:r>
      <w:r w:rsidRPr="00251328">
        <w:rPr>
          <w:lang w:val="en-US"/>
        </w:rPr>
        <w:instrText xml:space="preserve"> SEQ Chapter \c </w:instrText>
      </w:r>
      <w:r w:rsidRPr="00251328">
        <w:rPr>
          <w:lang w:val="en-US"/>
        </w:rPr>
        <w:fldChar w:fldCharType="separate"/>
      </w:r>
      <w:r>
        <w:rPr>
          <w:lang w:val="en-US"/>
        </w:rPr>
        <w:t>3</w:t>
      </w:r>
      <w:r w:rsidRPr="00251328">
        <w:rPr>
          <w:lang w:val="en-US"/>
        </w:rPr>
        <w:fldChar w:fldCharType="end"/>
      </w:r>
      <w:r w:rsidRPr="00251328">
        <w:t>.</w:t>
      </w:r>
      <w:r w:rsidRPr="00251328">
        <w:fldChar w:fldCharType="begin"/>
      </w:r>
      <w:r w:rsidRPr="00251328">
        <w:instrText xml:space="preserve"> SEQ Gambar \* ARABIC \s 1 </w:instrText>
      </w:r>
      <w:r w:rsidRPr="00251328">
        <w:fldChar w:fldCharType="separate"/>
      </w:r>
      <w:r>
        <w:t>8</w:t>
      </w:r>
      <w:r w:rsidRPr="00251328">
        <w:fldChar w:fldCharType="end"/>
      </w:r>
      <w:r w:rsidRPr="00251328">
        <w:t xml:space="preserve"> </w:t>
      </w:r>
      <w:r w:rsidRPr="00251328">
        <w:rPr>
          <w:lang w:val="en-US"/>
        </w:rPr>
        <w:t>Diagram Blok</w:t>
      </w:r>
      <w:bookmarkEnd w:id="96"/>
    </w:p>
    <w:p w14:paraId="2FC82D33" w14:textId="77777777" w:rsidR="00251328" w:rsidRDefault="00251328" w:rsidP="007822B2">
      <w:pPr>
        <w:rPr>
          <w:b/>
          <w:lang w:val="en-US"/>
        </w:rPr>
      </w:pPr>
    </w:p>
    <w:p w14:paraId="32BA01C6" w14:textId="78FD7D98" w:rsidR="007C175D" w:rsidRDefault="00E90753" w:rsidP="007822B2">
      <w:pPr>
        <w:rPr>
          <w:b/>
          <w:bCs/>
          <w:lang w:val="en-US"/>
        </w:rPr>
      </w:pPr>
      <w:r>
        <w:rPr>
          <w:b/>
          <w:bCs/>
          <w:lang w:val="en-US"/>
        </w:rPr>
        <w:t>Keterangan :</w:t>
      </w:r>
    </w:p>
    <w:p w14:paraId="7F885DA0" w14:textId="08DF8C2A" w:rsidR="00031595" w:rsidRDefault="00031595" w:rsidP="00895873">
      <w:pPr>
        <w:pStyle w:val="ListParagraph"/>
        <w:numPr>
          <w:ilvl w:val="0"/>
          <w:numId w:val="16"/>
        </w:numPr>
        <w:rPr>
          <w:lang w:val="en-US"/>
        </w:rPr>
      </w:pPr>
      <w:r>
        <w:rPr>
          <w:lang w:val="en-US"/>
        </w:rPr>
        <w:t>S</w:t>
      </w:r>
      <w:r w:rsidR="00446D39">
        <w:rPr>
          <w:lang w:val="en-US"/>
        </w:rPr>
        <w:t>umber daya</w:t>
      </w:r>
      <w:r w:rsidR="00E90753">
        <w:rPr>
          <w:lang w:val="en-US"/>
        </w:rPr>
        <w:t xml:space="preserve"> </w:t>
      </w:r>
      <w:r w:rsidR="00446D39">
        <w:rPr>
          <w:lang w:val="en-US"/>
        </w:rPr>
        <w:t>berfungsi untuk memberikan tegangan</w:t>
      </w:r>
      <w:r w:rsidR="00895873">
        <w:rPr>
          <w:lang w:val="en-US"/>
        </w:rPr>
        <w:t xml:space="preserve"> </w:t>
      </w:r>
      <w:r w:rsidR="00955426">
        <w:rPr>
          <w:lang w:val="en-US"/>
        </w:rPr>
        <w:t xml:space="preserve">serta juga </w:t>
      </w:r>
      <w:r w:rsidR="00446D39">
        <w:rPr>
          <w:lang w:val="en-US"/>
        </w:rPr>
        <w:t xml:space="preserve">ke </w:t>
      </w:r>
      <w:r w:rsidR="00955426">
        <w:rPr>
          <w:lang w:val="en-US"/>
        </w:rPr>
        <w:t>komponen-komponen lain</w:t>
      </w:r>
      <w:r>
        <w:rPr>
          <w:lang w:val="en-US"/>
        </w:rPr>
        <w:t>nya</w:t>
      </w:r>
    </w:p>
    <w:p w14:paraId="240DD42F" w14:textId="77F78671" w:rsidR="00031595" w:rsidRDefault="00031595" w:rsidP="00895873">
      <w:pPr>
        <w:pStyle w:val="ListParagraph"/>
        <w:numPr>
          <w:ilvl w:val="0"/>
          <w:numId w:val="16"/>
        </w:numPr>
        <w:rPr>
          <w:lang w:val="en-US"/>
        </w:rPr>
      </w:pPr>
      <w:r>
        <w:rPr>
          <w:lang w:val="en-US"/>
        </w:rPr>
        <w:t>Arduino berfungsi untuk memproses  data suhu yang dikirimkan dari sensor suhu (DHT11) dan mengontrol driver motor (L298N) ,</w:t>
      </w:r>
    </w:p>
    <w:p w14:paraId="115E6F7F" w14:textId="7BB802A8" w:rsidR="00031595" w:rsidRDefault="008B0F79" w:rsidP="00895873">
      <w:pPr>
        <w:pStyle w:val="ListParagraph"/>
        <w:numPr>
          <w:ilvl w:val="0"/>
          <w:numId w:val="16"/>
        </w:numPr>
        <w:rPr>
          <w:lang w:val="en-US"/>
        </w:rPr>
      </w:pPr>
      <w:r>
        <w:rPr>
          <w:lang w:val="en-US"/>
        </w:rPr>
        <w:t>Sensor Suhu (DHT11)</w:t>
      </w:r>
      <w:r w:rsidR="00031595">
        <w:rPr>
          <w:lang w:val="en-US"/>
        </w:rPr>
        <w:t xml:space="preserve"> berfungsi untuk</w:t>
      </w:r>
      <w:r>
        <w:rPr>
          <w:lang w:val="en-US"/>
        </w:rPr>
        <w:t xml:space="preserve"> </w:t>
      </w:r>
      <w:r w:rsidR="00446D39">
        <w:rPr>
          <w:lang w:val="en-US"/>
        </w:rPr>
        <w:t>membaca suhu ruangan</w:t>
      </w:r>
      <w:r w:rsidR="00031595">
        <w:rPr>
          <w:lang w:val="en-US"/>
        </w:rPr>
        <w:t>,</w:t>
      </w:r>
      <w:r w:rsidR="00446D39">
        <w:rPr>
          <w:lang w:val="en-US"/>
        </w:rPr>
        <w:t xml:space="preserve"> </w:t>
      </w:r>
    </w:p>
    <w:p w14:paraId="139AAF6F" w14:textId="5D4ACF08" w:rsidR="007C175D" w:rsidRDefault="008B0F79" w:rsidP="00895873">
      <w:pPr>
        <w:pStyle w:val="ListParagraph"/>
        <w:numPr>
          <w:ilvl w:val="0"/>
          <w:numId w:val="16"/>
        </w:numPr>
        <w:rPr>
          <w:lang w:val="en-US"/>
        </w:rPr>
      </w:pPr>
      <w:r>
        <w:rPr>
          <w:lang w:val="en-US"/>
        </w:rPr>
        <w:t>LCD</w:t>
      </w:r>
      <w:r w:rsidR="00031595">
        <w:rPr>
          <w:lang w:val="en-US"/>
        </w:rPr>
        <w:t xml:space="preserve"> berfungsi untuk menampilkan data suhu ruangan, </w:t>
      </w:r>
    </w:p>
    <w:p w14:paraId="19F5443E" w14:textId="41A90DEA" w:rsidR="00031595" w:rsidRPr="00895873" w:rsidRDefault="00031595" w:rsidP="00895873">
      <w:pPr>
        <w:pStyle w:val="ListParagraph"/>
        <w:numPr>
          <w:ilvl w:val="0"/>
          <w:numId w:val="16"/>
        </w:numPr>
        <w:rPr>
          <w:lang w:val="en-US"/>
        </w:rPr>
      </w:pPr>
      <w:r>
        <w:rPr>
          <w:lang w:val="en-US"/>
        </w:rPr>
        <w:t>Driver Motor (</w:t>
      </w:r>
      <w:r w:rsidR="005C3E53">
        <w:rPr>
          <w:lang w:val="en-US"/>
        </w:rPr>
        <w:t>L298N)</w:t>
      </w:r>
      <w:r>
        <w:rPr>
          <w:lang w:val="en-US"/>
        </w:rPr>
        <w:t xml:space="preserve"> berfunsi untuk menjalankan dan mengontrol kecepatan kipas.</w:t>
      </w:r>
    </w:p>
    <w:p w14:paraId="379C7050" w14:textId="645200DA" w:rsidR="00820909" w:rsidRDefault="00820909" w:rsidP="007C175D">
      <w:pPr>
        <w:rPr>
          <w:lang w:val="en-US"/>
        </w:rPr>
      </w:pPr>
    </w:p>
    <w:p w14:paraId="38F78962" w14:textId="0B5E3472" w:rsidR="005F686E" w:rsidRDefault="005F686E" w:rsidP="007C175D">
      <w:pPr>
        <w:rPr>
          <w:lang w:val="en-US"/>
        </w:rPr>
      </w:pPr>
    </w:p>
    <w:p w14:paraId="380EA399" w14:textId="24A7088A" w:rsidR="005F686E" w:rsidRDefault="005F686E" w:rsidP="007C175D">
      <w:pPr>
        <w:rPr>
          <w:lang w:val="en-US"/>
        </w:rPr>
      </w:pPr>
    </w:p>
    <w:p w14:paraId="36FF5573" w14:textId="7C7DE2E8" w:rsidR="005F686E" w:rsidRDefault="005F686E" w:rsidP="007C175D">
      <w:pPr>
        <w:rPr>
          <w:lang w:val="en-US"/>
        </w:rPr>
      </w:pPr>
    </w:p>
    <w:p w14:paraId="7624F73A" w14:textId="77777777" w:rsidR="005F686E" w:rsidRPr="007C175D" w:rsidRDefault="005F686E" w:rsidP="007C175D">
      <w:pPr>
        <w:rPr>
          <w:lang w:val="en-US"/>
        </w:rPr>
      </w:pPr>
    </w:p>
    <w:p w14:paraId="3E1492F6" w14:textId="269105F5" w:rsidR="00635C39" w:rsidRDefault="00F37E9D" w:rsidP="00F37E9D">
      <w:pPr>
        <w:pStyle w:val="Heading2"/>
        <w:numPr>
          <w:ilvl w:val="0"/>
          <w:numId w:val="0"/>
        </w:numPr>
      </w:pPr>
      <w:bookmarkStart w:id="97" w:name="_Toc17159695"/>
      <w:r>
        <w:lastRenderedPageBreak/>
        <w:t>3.7</w:t>
      </w:r>
      <w:r>
        <w:tab/>
      </w:r>
      <w:r w:rsidR="00635C39" w:rsidRPr="00CC6334">
        <w:t>Pe</w:t>
      </w:r>
      <w:r w:rsidR="00EA2224">
        <w:t>rancangan</w:t>
      </w:r>
      <w:r w:rsidR="00635C39" w:rsidRPr="00CC6334">
        <w:t xml:space="preserve"> </w:t>
      </w:r>
      <w:r w:rsidR="00F17978">
        <w:t>Sof</w:t>
      </w:r>
      <w:r w:rsidR="003D4D04">
        <w:t>t</w:t>
      </w:r>
      <w:r w:rsidR="00F17978">
        <w:t>ware</w:t>
      </w:r>
      <w:bookmarkEnd w:id="97"/>
    </w:p>
    <w:p w14:paraId="3A70CF5D" w14:textId="175ABFF4" w:rsidR="00EA2224" w:rsidRDefault="00EA2224" w:rsidP="00EA2224">
      <w:pPr>
        <w:ind w:firstLine="720"/>
        <w:rPr>
          <w:lang w:val="en-US"/>
        </w:rPr>
      </w:pPr>
      <w:r>
        <w:rPr>
          <w:lang w:val="en-US"/>
        </w:rPr>
        <w:t>P</w:t>
      </w:r>
      <w:r w:rsidR="00442ED0">
        <w:rPr>
          <w:lang w:val="en-US"/>
        </w:rPr>
        <w:t xml:space="preserve">ada tahap perancangan </w:t>
      </w:r>
      <w:r w:rsidR="003D4D04" w:rsidRPr="003D4D04">
        <w:rPr>
          <w:i/>
          <w:iCs/>
          <w:lang w:val="en-US"/>
        </w:rPr>
        <w:t>software</w:t>
      </w:r>
      <w:r w:rsidR="00442ED0">
        <w:rPr>
          <w:lang w:val="en-US"/>
        </w:rPr>
        <w:t>, pemograman y</w:t>
      </w:r>
      <w:r w:rsidR="00F17978">
        <w:rPr>
          <w:lang w:val="en-US"/>
        </w:rPr>
        <w:t>an</w:t>
      </w:r>
      <w:r w:rsidR="00442ED0">
        <w:rPr>
          <w:lang w:val="en-US"/>
        </w:rPr>
        <w:t xml:space="preserve">g digunakan yaitu pemograman pada IC mikrokontroler ATMega 2560, pemograman ini menggunakan aplikasi Arduino IDE di sistem operasi Windows. Dalam setiap sketch memiliki dua buah fungsi penting yaitu </w:t>
      </w:r>
      <w:r w:rsidR="00F17978">
        <w:rPr>
          <w:lang w:val="en-US"/>
        </w:rPr>
        <w:t xml:space="preserve">“void suhuturun() {}” dan “void  suhunaik() {}”. Dimana </w:t>
      </w:r>
      <w:r w:rsidR="00F17978" w:rsidRPr="00F17978">
        <w:rPr>
          <w:i/>
          <w:iCs/>
          <w:lang w:val="en-US"/>
        </w:rPr>
        <w:t>void suhuturun</w:t>
      </w:r>
      <w:r w:rsidR="00F17978">
        <w:rPr>
          <w:lang w:val="en-US"/>
        </w:rPr>
        <w:t xml:space="preserve">  berfungsi untuk menurunkan kecepatan kipas. Sedangkan </w:t>
      </w:r>
      <w:r w:rsidR="00F17978" w:rsidRPr="00F17978">
        <w:rPr>
          <w:i/>
          <w:iCs/>
          <w:lang w:val="en-US"/>
        </w:rPr>
        <w:t>void suhunaik</w:t>
      </w:r>
      <w:r w:rsidR="00F17978">
        <w:rPr>
          <w:i/>
          <w:iCs/>
          <w:lang w:val="en-US"/>
        </w:rPr>
        <w:t xml:space="preserve"> </w:t>
      </w:r>
      <w:r w:rsidR="00F17978">
        <w:rPr>
          <w:lang w:val="en-US"/>
        </w:rPr>
        <w:t>berfungsi untuk menaikan kecepatan kipas.</w:t>
      </w:r>
    </w:p>
    <w:p w14:paraId="01FD7FDE" w14:textId="77777777" w:rsidR="00B216D3" w:rsidRPr="00F17978" w:rsidRDefault="00B216D3" w:rsidP="00EA2224">
      <w:pPr>
        <w:ind w:firstLine="720"/>
        <w:rPr>
          <w:lang w:val="en-US"/>
        </w:rPr>
      </w:pPr>
    </w:p>
    <w:p w14:paraId="374A7BCF" w14:textId="241F4C45" w:rsidR="007A727F" w:rsidRPr="00B216D3" w:rsidRDefault="00EA2224" w:rsidP="00B216D3">
      <w:pPr>
        <w:ind w:firstLine="720"/>
        <w:jc w:val="left"/>
        <w:rPr>
          <w:lang w:val="en-US"/>
        </w:rPr>
      </w:pPr>
      <w:r>
        <w:rPr>
          <w:lang w:val="en-US"/>
        </w:rPr>
        <w:drawing>
          <wp:inline distT="0" distB="0" distL="0" distR="0" wp14:anchorId="51C75E87" wp14:editId="0E76765E">
            <wp:extent cx="2147142" cy="2314575"/>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93214" cy="2364240"/>
                    </a:xfrm>
                    <a:prstGeom prst="rect">
                      <a:avLst/>
                    </a:prstGeom>
                    <a:noFill/>
                    <a:ln>
                      <a:noFill/>
                    </a:ln>
                  </pic:spPr>
                </pic:pic>
              </a:graphicData>
            </a:graphic>
          </wp:inline>
        </w:drawing>
      </w:r>
      <w:r w:rsidR="00B216D3">
        <w:rPr>
          <w:b/>
          <w:bCs/>
          <w:lang w:val="en-US"/>
        </w:rPr>
        <w:drawing>
          <wp:inline distT="0" distB="0" distL="0" distR="0" wp14:anchorId="5FBDB8F9" wp14:editId="78E45B64">
            <wp:extent cx="2172984" cy="23145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16164" cy="2360569"/>
                    </a:xfrm>
                    <a:prstGeom prst="rect">
                      <a:avLst/>
                    </a:prstGeom>
                    <a:noFill/>
                    <a:ln>
                      <a:noFill/>
                    </a:ln>
                  </pic:spPr>
                </pic:pic>
              </a:graphicData>
            </a:graphic>
          </wp:inline>
        </w:drawing>
      </w:r>
    </w:p>
    <w:p w14:paraId="25B8A5F5" w14:textId="11BF2724" w:rsidR="007A727F" w:rsidRDefault="007A727F" w:rsidP="00B216D3">
      <w:pPr>
        <w:ind w:left="720"/>
        <w:jc w:val="right"/>
        <w:rPr>
          <w:b/>
          <w:bCs/>
          <w:lang w:val="en-US"/>
        </w:rPr>
      </w:pPr>
    </w:p>
    <w:p w14:paraId="51B307E0" w14:textId="6407E73A" w:rsidR="00251328" w:rsidRPr="00933AF2" w:rsidRDefault="00251328" w:rsidP="00251328">
      <w:pPr>
        <w:ind w:left="720"/>
        <w:jc w:val="center"/>
        <w:rPr>
          <w:bCs/>
          <w:lang w:val="en-US"/>
        </w:rPr>
      </w:pPr>
      <w:bookmarkStart w:id="98" w:name="_Toc17159735"/>
      <w:r w:rsidRPr="00933AF2">
        <w:t>Gambar</w:t>
      </w:r>
      <w:r w:rsidRPr="00933AF2">
        <w:rPr>
          <w:lang w:val="en-US"/>
        </w:rPr>
        <w:t xml:space="preserve"> </w:t>
      </w:r>
      <w:r w:rsidRPr="00933AF2">
        <w:rPr>
          <w:lang w:val="en-US"/>
        </w:rPr>
        <w:fldChar w:fldCharType="begin"/>
      </w:r>
      <w:r w:rsidRPr="00933AF2">
        <w:rPr>
          <w:lang w:val="en-US"/>
        </w:rPr>
        <w:instrText xml:space="preserve"> SEQ Chapter \c </w:instrText>
      </w:r>
      <w:r w:rsidRPr="00933AF2">
        <w:rPr>
          <w:lang w:val="en-US"/>
        </w:rPr>
        <w:fldChar w:fldCharType="separate"/>
      </w:r>
      <w:r w:rsidRPr="00933AF2">
        <w:rPr>
          <w:lang w:val="en-US"/>
        </w:rPr>
        <w:t>3</w:t>
      </w:r>
      <w:r w:rsidRPr="00933AF2">
        <w:rPr>
          <w:lang w:val="en-US"/>
        </w:rPr>
        <w:fldChar w:fldCharType="end"/>
      </w:r>
      <w:r w:rsidRPr="00933AF2">
        <w:t>.</w:t>
      </w:r>
      <w:r w:rsidRPr="00933AF2">
        <w:fldChar w:fldCharType="begin"/>
      </w:r>
      <w:r w:rsidRPr="00933AF2">
        <w:instrText xml:space="preserve"> SEQ Gambar \* ARABIC \s 1 </w:instrText>
      </w:r>
      <w:r w:rsidRPr="00933AF2">
        <w:fldChar w:fldCharType="separate"/>
      </w:r>
      <w:r w:rsidRPr="00933AF2">
        <w:t>9</w:t>
      </w:r>
      <w:r w:rsidRPr="00933AF2">
        <w:fldChar w:fldCharType="end"/>
      </w:r>
      <w:r w:rsidRPr="00933AF2">
        <w:t xml:space="preserve"> </w:t>
      </w:r>
      <w:r w:rsidRPr="00933AF2">
        <w:rPr>
          <w:lang w:val="en-US"/>
        </w:rPr>
        <w:t>Tampilan Pembuatan Program</w:t>
      </w:r>
      <w:bookmarkEnd w:id="98"/>
    </w:p>
    <w:p w14:paraId="629E281C" w14:textId="418DB7EE" w:rsidR="007A727F" w:rsidRDefault="007A727F" w:rsidP="00B216D3">
      <w:pPr>
        <w:ind w:left="720"/>
        <w:jc w:val="center"/>
        <w:rPr>
          <w:b/>
          <w:bCs/>
          <w:lang w:val="en-US"/>
        </w:rPr>
      </w:pPr>
    </w:p>
    <w:p w14:paraId="0664F318" w14:textId="77777777" w:rsidR="007A727F" w:rsidRPr="00EA2224" w:rsidRDefault="007A727F" w:rsidP="007F20C1">
      <w:pPr>
        <w:ind w:left="720"/>
        <w:jc w:val="center"/>
        <w:rPr>
          <w:b/>
          <w:bCs/>
          <w:lang w:val="en-US"/>
        </w:rPr>
      </w:pPr>
    </w:p>
    <w:p w14:paraId="78AFD4BC" w14:textId="30AE4DA4" w:rsidR="0079096B" w:rsidRPr="00CC6334" w:rsidRDefault="0079096B" w:rsidP="007F20C1">
      <w:pPr>
        <w:pStyle w:val="Heading1"/>
        <w:spacing w:line="360" w:lineRule="auto"/>
      </w:pPr>
      <w:r w:rsidRPr="00CC6334">
        <w:lastRenderedPageBreak/>
        <w:fldChar w:fldCharType="begin"/>
      </w:r>
      <w:r w:rsidRPr="00CC6334">
        <w:instrText xml:space="preserve"> Seq chapter \h </w:instrText>
      </w:r>
      <w:r w:rsidRPr="00CC6334">
        <w:fldChar w:fldCharType="end"/>
      </w:r>
      <w:r w:rsidRPr="00CC6334">
        <w:br/>
      </w:r>
      <w:bookmarkStart w:id="99" w:name="_Toc11187755"/>
      <w:bookmarkStart w:id="100" w:name="_Toc17159696"/>
      <w:r w:rsidRPr="00CC6334">
        <w:t xml:space="preserve">HASIL </w:t>
      </w:r>
      <w:r w:rsidR="00610480" w:rsidRPr="00CC6334">
        <w:t>DAN</w:t>
      </w:r>
      <w:r w:rsidRPr="00CC6334">
        <w:t xml:space="preserve"> P</w:t>
      </w:r>
      <w:bookmarkEnd w:id="99"/>
      <w:r w:rsidR="007822B2">
        <w:t>ENGUJIAN</w:t>
      </w:r>
      <w:bookmarkEnd w:id="100"/>
    </w:p>
    <w:p w14:paraId="0C8130A7" w14:textId="5D456ACC" w:rsidR="0079096B" w:rsidRPr="00CC6334" w:rsidRDefault="0079096B" w:rsidP="007F20C1">
      <w:pPr>
        <w:rPr>
          <w:lang w:val="en-US"/>
        </w:rPr>
      </w:pPr>
    </w:p>
    <w:p w14:paraId="4B1EF4C4" w14:textId="74FA1E5A" w:rsidR="00411362" w:rsidRDefault="00BE6AF1" w:rsidP="007F20C1">
      <w:pPr>
        <w:pStyle w:val="Heading2"/>
      </w:pPr>
      <w:bookmarkStart w:id="101" w:name="_Toc17159697"/>
      <w:r w:rsidRPr="00CC6334">
        <w:t>Pengujian Alat</w:t>
      </w:r>
      <w:bookmarkEnd w:id="101"/>
    </w:p>
    <w:p w14:paraId="3A6B6466" w14:textId="77777777" w:rsidR="000E1BB1" w:rsidRPr="000E1BB1" w:rsidRDefault="000E1BB1" w:rsidP="000E1BB1">
      <w:pPr>
        <w:rPr>
          <w:lang w:val="en-US"/>
        </w:rPr>
      </w:pPr>
    </w:p>
    <w:tbl>
      <w:tblPr>
        <w:tblStyle w:val="TableGrid"/>
        <w:tblW w:w="0" w:type="auto"/>
        <w:tblLook w:val="04A0" w:firstRow="1" w:lastRow="0" w:firstColumn="1" w:lastColumn="0" w:noHBand="0" w:noVBand="1"/>
      </w:tblPr>
      <w:tblGrid>
        <w:gridCol w:w="3964"/>
        <w:gridCol w:w="3964"/>
      </w:tblGrid>
      <w:tr w:rsidR="00A0146A" w14:paraId="633ED651" w14:textId="77777777" w:rsidTr="00A0146A">
        <w:tc>
          <w:tcPr>
            <w:tcW w:w="3964" w:type="dxa"/>
          </w:tcPr>
          <w:p w14:paraId="095BCABD" w14:textId="15F2650A" w:rsidR="00A0146A" w:rsidRPr="00672382" w:rsidRDefault="00A0146A" w:rsidP="00672382">
            <w:pPr>
              <w:jc w:val="center"/>
              <w:rPr>
                <w:b/>
                <w:bCs/>
                <w:lang w:val="en-US"/>
              </w:rPr>
            </w:pPr>
            <w:r w:rsidRPr="00672382">
              <w:rPr>
                <w:b/>
                <w:bCs/>
                <w:lang w:val="en-US"/>
              </w:rPr>
              <w:t>K</w:t>
            </w:r>
            <w:r w:rsidR="00672382">
              <w:rPr>
                <w:b/>
                <w:bCs/>
                <w:lang w:val="en-US"/>
              </w:rPr>
              <w:t>ONDISI</w:t>
            </w:r>
          </w:p>
        </w:tc>
        <w:tc>
          <w:tcPr>
            <w:tcW w:w="3964" w:type="dxa"/>
          </w:tcPr>
          <w:p w14:paraId="217D6956" w14:textId="0F1ADFEA" w:rsidR="00A0146A" w:rsidRPr="00672382" w:rsidRDefault="00672382" w:rsidP="00672382">
            <w:pPr>
              <w:jc w:val="center"/>
              <w:rPr>
                <w:b/>
                <w:bCs/>
                <w:lang w:val="en-US"/>
              </w:rPr>
            </w:pPr>
            <w:r w:rsidRPr="00672382">
              <w:rPr>
                <w:b/>
                <w:bCs/>
                <w:lang w:val="en-US"/>
              </w:rPr>
              <w:t>HASIL</w:t>
            </w:r>
          </w:p>
        </w:tc>
      </w:tr>
      <w:tr w:rsidR="00A0146A" w14:paraId="3489DE2D" w14:textId="77777777" w:rsidTr="00A0146A">
        <w:tc>
          <w:tcPr>
            <w:tcW w:w="3964" w:type="dxa"/>
          </w:tcPr>
          <w:p w14:paraId="7CB0C59A" w14:textId="74989ECE" w:rsidR="00A0146A" w:rsidRDefault="00A0146A" w:rsidP="00672382">
            <w:pPr>
              <w:jc w:val="center"/>
              <w:rPr>
                <w:lang w:val="en-US"/>
              </w:rPr>
            </w:pPr>
            <w:r>
              <w:rPr>
                <w:lang w:val="en-US"/>
              </w:rPr>
              <w:t>Suhu Ruangan Ketika &lt;30</w:t>
            </w:r>
          </w:p>
        </w:tc>
        <w:tc>
          <w:tcPr>
            <w:tcW w:w="3964" w:type="dxa"/>
          </w:tcPr>
          <w:p w14:paraId="24999F88" w14:textId="789CFC21" w:rsidR="00A0146A" w:rsidRDefault="00672382" w:rsidP="00672382">
            <w:pPr>
              <w:jc w:val="center"/>
              <w:rPr>
                <w:lang w:val="en-US"/>
              </w:rPr>
            </w:pPr>
            <w:r>
              <w:rPr>
                <w:lang w:val="en-US"/>
              </w:rPr>
              <w:t>Kecepatan Kipas 180</w:t>
            </w:r>
            <w:r w:rsidR="00AB1BD5">
              <w:rPr>
                <w:lang w:val="en-US"/>
              </w:rPr>
              <w:t xml:space="preserve"> PWM</w:t>
            </w:r>
          </w:p>
        </w:tc>
      </w:tr>
      <w:tr w:rsidR="00A0146A" w14:paraId="29D7540C" w14:textId="77777777" w:rsidTr="00A0146A">
        <w:tc>
          <w:tcPr>
            <w:tcW w:w="3964" w:type="dxa"/>
          </w:tcPr>
          <w:p w14:paraId="281D3FE9" w14:textId="4709639E" w:rsidR="00A0146A" w:rsidRDefault="00A0146A" w:rsidP="00672382">
            <w:pPr>
              <w:jc w:val="center"/>
              <w:rPr>
                <w:lang w:val="en-US"/>
              </w:rPr>
            </w:pPr>
            <w:r>
              <w:rPr>
                <w:lang w:val="en-US"/>
              </w:rPr>
              <w:t>Suhu Ruangan Ketika &gt;30</w:t>
            </w:r>
          </w:p>
        </w:tc>
        <w:tc>
          <w:tcPr>
            <w:tcW w:w="3964" w:type="dxa"/>
          </w:tcPr>
          <w:p w14:paraId="0529A624" w14:textId="53AFABBF" w:rsidR="00A0146A" w:rsidRDefault="00672382" w:rsidP="00672382">
            <w:pPr>
              <w:jc w:val="center"/>
              <w:rPr>
                <w:lang w:val="en-US"/>
              </w:rPr>
            </w:pPr>
            <w:r>
              <w:rPr>
                <w:lang w:val="en-US"/>
              </w:rPr>
              <w:t>Kecepatan Kipas 255</w:t>
            </w:r>
            <w:r w:rsidR="00AB1BD5">
              <w:rPr>
                <w:lang w:val="en-US"/>
              </w:rPr>
              <w:t xml:space="preserve"> PWM</w:t>
            </w:r>
          </w:p>
        </w:tc>
      </w:tr>
    </w:tbl>
    <w:p w14:paraId="289A0A0E" w14:textId="4D095EE3" w:rsidR="00A0146A" w:rsidRDefault="00672382" w:rsidP="00A0146A">
      <w:pPr>
        <w:rPr>
          <w:lang w:val="en-US"/>
        </w:rPr>
      </w:pPr>
      <w:r>
        <w:rPr>
          <w:lang w:val="en-US"/>
        </w:rPr>
        <w:tab/>
      </w:r>
      <w:r>
        <w:rPr>
          <w:lang w:val="en-US"/>
        </w:rPr>
        <w:tab/>
      </w:r>
      <w:r>
        <w:rPr>
          <w:lang w:val="en-US"/>
        </w:rPr>
        <w:tab/>
      </w:r>
      <w:r>
        <w:rPr>
          <w:lang w:val="en-US"/>
        </w:rPr>
        <w:tab/>
      </w:r>
      <w:r>
        <w:rPr>
          <w:lang w:val="en-US"/>
        </w:rPr>
        <w:tab/>
      </w:r>
    </w:p>
    <w:p w14:paraId="7B89FBD5" w14:textId="6F1CF51E" w:rsidR="00672382" w:rsidRDefault="00672382" w:rsidP="00672382">
      <w:pPr>
        <w:jc w:val="center"/>
        <w:rPr>
          <w:b/>
          <w:bCs/>
          <w:lang w:val="en-US"/>
        </w:rPr>
      </w:pPr>
      <w:r w:rsidRPr="00672382">
        <w:rPr>
          <w:b/>
          <w:bCs/>
          <w:lang w:val="en-US"/>
        </w:rPr>
        <w:t xml:space="preserve">Tabel </w:t>
      </w:r>
      <w:r w:rsidR="00E02CF5">
        <w:rPr>
          <w:b/>
          <w:bCs/>
          <w:lang w:val="en-US"/>
        </w:rPr>
        <w:t>4</w:t>
      </w:r>
      <w:r w:rsidRPr="00672382">
        <w:rPr>
          <w:b/>
          <w:bCs/>
          <w:lang w:val="en-US"/>
        </w:rPr>
        <w:t>.</w:t>
      </w:r>
      <w:r w:rsidR="00E02CF5">
        <w:rPr>
          <w:b/>
          <w:bCs/>
          <w:lang w:val="en-US"/>
        </w:rPr>
        <w:t>1</w:t>
      </w:r>
      <w:r w:rsidRPr="00672382">
        <w:rPr>
          <w:b/>
          <w:bCs/>
          <w:lang w:val="en-US"/>
        </w:rPr>
        <w:t xml:space="preserve"> Tabel Pengujian</w:t>
      </w:r>
    </w:p>
    <w:p w14:paraId="21DF7693" w14:textId="77777777" w:rsidR="00401747" w:rsidRDefault="00401747" w:rsidP="00672382">
      <w:pPr>
        <w:jc w:val="center"/>
        <w:rPr>
          <w:b/>
          <w:bCs/>
          <w:lang w:val="en-US"/>
        </w:rPr>
      </w:pPr>
    </w:p>
    <w:p w14:paraId="5C82330E" w14:textId="783461AB" w:rsidR="00672382" w:rsidRPr="00672382" w:rsidRDefault="00672382" w:rsidP="00672382">
      <w:pPr>
        <w:jc w:val="center"/>
        <w:rPr>
          <w:b/>
          <w:bCs/>
          <w:lang w:val="en-US"/>
        </w:rPr>
      </w:pPr>
      <w:r>
        <w:rPr>
          <w:b/>
          <w:bCs/>
          <w:lang w:val="en-US"/>
        </w:rPr>
        <w:drawing>
          <wp:inline distT="0" distB="0" distL="0" distR="0" wp14:anchorId="0C93D1CA" wp14:editId="1DCB2591">
            <wp:extent cx="3625702" cy="2719504"/>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hatsApp Image 2019-08-08 at 03.48.43.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49753" cy="2737544"/>
                    </a:xfrm>
                    <a:prstGeom prst="rect">
                      <a:avLst/>
                    </a:prstGeom>
                  </pic:spPr>
                </pic:pic>
              </a:graphicData>
            </a:graphic>
          </wp:inline>
        </w:drawing>
      </w:r>
    </w:p>
    <w:p w14:paraId="10BE8B1F" w14:textId="4C506095" w:rsidR="00251328" w:rsidRPr="00251328" w:rsidRDefault="00251328" w:rsidP="00251328">
      <w:pPr>
        <w:pStyle w:val="ListParagraph"/>
        <w:jc w:val="center"/>
        <w:rPr>
          <w:bCs/>
          <w:lang w:val="en-US"/>
        </w:rPr>
      </w:pPr>
      <w:bookmarkStart w:id="102" w:name="_Toc17159736"/>
      <w:r w:rsidRPr="00251328">
        <w:t>Gambar</w:t>
      </w:r>
      <w:r w:rsidRPr="00251328">
        <w:rPr>
          <w:lang w:val="en-US"/>
        </w:rPr>
        <w:t xml:space="preserve"> </w:t>
      </w:r>
      <w:r w:rsidRPr="00251328">
        <w:rPr>
          <w:lang w:val="en-US"/>
        </w:rPr>
        <w:fldChar w:fldCharType="begin"/>
      </w:r>
      <w:r w:rsidRPr="00251328">
        <w:rPr>
          <w:lang w:val="en-US"/>
        </w:rPr>
        <w:instrText xml:space="preserve"> SEQ Chapter \c </w:instrText>
      </w:r>
      <w:r w:rsidRPr="00251328">
        <w:rPr>
          <w:lang w:val="en-US"/>
        </w:rPr>
        <w:fldChar w:fldCharType="separate"/>
      </w:r>
      <w:r>
        <w:rPr>
          <w:lang w:val="en-US"/>
        </w:rPr>
        <w:t>4</w:t>
      </w:r>
      <w:r w:rsidRPr="00251328">
        <w:rPr>
          <w:lang w:val="en-US"/>
        </w:rPr>
        <w:fldChar w:fldCharType="end"/>
      </w:r>
      <w:r w:rsidRPr="00251328">
        <w:t>.</w:t>
      </w:r>
      <w:r w:rsidRPr="00251328">
        <w:fldChar w:fldCharType="begin"/>
      </w:r>
      <w:r w:rsidRPr="00251328">
        <w:instrText xml:space="preserve"> SEQ Gambar \* ARABIC \s 1 </w:instrText>
      </w:r>
      <w:r w:rsidRPr="00251328">
        <w:fldChar w:fldCharType="separate"/>
      </w:r>
      <w:r>
        <w:t>1</w:t>
      </w:r>
      <w:r w:rsidRPr="00251328">
        <w:fldChar w:fldCharType="end"/>
      </w:r>
      <w:r w:rsidRPr="00251328">
        <w:t xml:space="preserve"> </w:t>
      </w:r>
      <w:r>
        <w:rPr>
          <w:lang w:val="en-US"/>
        </w:rPr>
        <w:t>Kondisi</w:t>
      </w:r>
      <w:r w:rsidRPr="00251328">
        <w:rPr>
          <w:lang w:val="en-US"/>
        </w:rPr>
        <w:t xml:space="preserve"> Ketika Suhu dalam turun</w:t>
      </w:r>
      <w:bookmarkEnd w:id="102"/>
    </w:p>
    <w:p w14:paraId="3A046A05" w14:textId="77777777" w:rsidR="000E1BB1" w:rsidRDefault="000E1BB1" w:rsidP="007F20C1">
      <w:pPr>
        <w:pStyle w:val="ListParagraph"/>
        <w:jc w:val="center"/>
        <w:rPr>
          <w:b/>
          <w:bCs/>
          <w:lang w:val="en-US"/>
        </w:rPr>
      </w:pPr>
    </w:p>
    <w:p w14:paraId="3B69DC5E" w14:textId="309D8A57" w:rsidR="00401747" w:rsidRPr="00401747" w:rsidRDefault="00401747" w:rsidP="00401747">
      <w:pPr>
        <w:rPr>
          <w:b/>
          <w:bCs/>
          <w:lang w:val="en-US"/>
        </w:rPr>
      </w:pPr>
      <w:r w:rsidRPr="00401747">
        <w:rPr>
          <w:b/>
          <w:bCs/>
          <w:lang w:val="en-US"/>
        </w:rPr>
        <w:t>Keterangan :</w:t>
      </w:r>
    </w:p>
    <w:p w14:paraId="26D0FDF4" w14:textId="0FF672DF" w:rsidR="00401747" w:rsidRPr="00401747" w:rsidRDefault="00401747" w:rsidP="00401747">
      <w:pPr>
        <w:pStyle w:val="ListParagraph"/>
        <w:numPr>
          <w:ilvl w:val="0"/>
          <w:numId w:val="16"/>
        </w:numPr>
        <w:rPr>
          <w:lang w:val="en-US"/>
        </w:rPr>
      </w:pPr>
      <w:r w:rsidRPr="00401747">
        <w:rPr>
          <w:lang w:val="en-US"/>
        </w:rPr>
        <w:t xml:space="preserve">Kondisi </w:t>
      </w:r>
      <w:r w:rsidR="00E7583F">
        <w:rPr>
          <w:lang w:val="en-US"/>
        </w:rPr>
        <w:t xml:space="preserve">dimana </w:t>
      </w:r>
      <w:r w:rsidRPr="00401747">
        <w:rPr>
          <w:lang w:val="en-US"/>
        </w:rPr>
        <w:t>ketika Sensor</w:t>
      </w:r>
      <w:r w:rsidR="00E7583F">
        <w:rPr>
          <w:lang w:val="en-US"/>
        </w:rPr>
        <w:t xml:space="preserve"> suhu</w:t>
      </w:r>
      <w:r w:rsidRPr="00401747">
        <w:rPr>
          <w:lang w:val="en-US"/>
        </w:rPr>
        <w:t xml:space="preserve"> </w:t>
      </w:r>
      <w:r w:rsidR="00E7583F">
        <w:rPr>
          <w:lang w:val="en-US"/>
        </w:rPr>
        <w:t>(</w:t>
      </w:r>
      <w:r>
        <w:rPr>
          <w:lang w:val="en-US"/>
        </w:rPr>
        <w:t>DHT11</w:t>
      </w:r>
      <w:r w:rsidR="00E7583F">
        <w:rPr>
          <w:lang w:val="en-US"/>
        </w:rPr>
        <w:t xml:space="preserve">) </w:t>
      </w:r>
      <w:r w:rsidR="000E1BB1">
        <w:rPr>
          <w:lang w:val="en-US"/>
        </w:rPr>
        <w:t xml:space="preserve"> </w:t>
      </w:r>
      <w:r w:rsidR="002E39FA">
        <w:rPr>
          <w:lang w:val="en-US"/>
        </w:rPr>
        <w:t xml:space="preserve">mendeteksi </w:t>
      </w:r>
      <w:r w:rsidR="00E7583F">
        <w:rPr>
          <w:lang w:val="en-US"/>
        </w:rPr>
        <w:t xml:space="preserve">data </w:t>
      </w:r>
      <w:r w:rsidR="002E39FA">
        <w:rPr>
          <w:lang w:val="en-US"/>
        </w:rPr>
        <w:t xml:space="preserve">suhu </w:t>
      </w:r>
      <w:r w:rsidR="00E7583F">
        <w:rPr>
          <w:lang w:val="en-US"/>
        </w:rPr>
        <w:t xml:space="preserve">ruangan </w:t>
      </w:r>
      <w:r w:rsidR="002E39FA">
        <w:rPr>
          <w:lang w:val="en-US"/>
        </w:rPr>
        <w:t>yang berada</w:t>
      </w:r>
      <w:r w:rsidR="000E1BB1">
        <w:rPr>
          <w:lang w:val="en-US"/>
        </w:rPr>
        <w:t xml:space="preserve"> dalam ruangan</w:t>
      </w:r>
      <w:r w:rsidR="00E7583F">
        <w:rPr>
          <w:lang w:val="en-US"/>
        </w:rPr>
        <w:t xml:space="preserve"> tersebut kurang</w:t>
      </w:r>
      <w:r w:rsidR="002E39FA">
        <w:rPr>
          <w:lang w:val="en-US"/>
        </w:rPr>
        <w:t xml:space="preserve"> dari 30 derajat</w:t>
      </w:r>
      <w:r w:rsidRPr="00401747">
        <w:rPr>
          <w:lang w:val="en-US"/>
        </w:rPr>
        <w:t xml:space="preserve"> </w:t>
      </w:r>
      <w:r w:rsidR="002E39FA">
        <w:rPr>
          <w:lang w:val="en-US"/>
        </w:rPr>
        <w:t>(</w:t>
      </w:r>
      <w:r w:rsidRPr="00401747">
        <w:rPr>
          <w:lang w:val="en-US"/>
        </w:rPr>
        <w:t>&lt;30</w:t>
      </w:r>
      <w:r w:rsidR="002E39FA">
        <w:rPr>
          <w:lang w:val="en-US"/>
        </w:rPr>
        <w:t>)</w:t>
      </w:r>
    </w:p>
    <w:p w14:paraId="5EC795BF" w14:textId="2313BCDA" w:rsidR="0040715B" w:rsidRDefault="0040715B" w:rsidP="007F20C1">
      <w:pPr>
        <w:pStyle w:val="ListParagraph"/>
        <w:jc w:val="center"/>
        <w:rPr>
          <w:lang w:val="en-US"/>
        </w:rPr>
      </w:pPr>
    </w:p>
    <w:p w14:paraId="0496932F" w14:textId="74ABAD87" w:rsidR="0040715B" w:rsidRPr="00CC6334" w:rsidRDefault="0040715B" w:rsidP="007F20C1">
      <w:pPr>
        <w:pStyle w:val="ListParagraph"/>
        <w:jc w:val="center"/>
        <w:rPr>
          <w:lang w:val="en-US"/>
        </w:rPr>
      </w:pPr>
      <w:r>
        <w:rPr>
          <w:lang w:val="en-US"/>
        </w:rPr>
        <w:lastRenderedPageBreak/>
        <w:drawing>
          <wp:inline distT="0" distB="0" distL="0" distR="0" wp14:anchorId="2C7F5004" wp14:editId="7C842E25">
            <wp:extent cx="3000375" cy="3056998"/>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050774" cy="3108348"/>
                    </a:xfrm>
                    <a:prstGeom prst="rect">
                      <a:avLst/>
                    </a:prstGeom>
                    <a:noFill/>
                    <a:ln>
                      <a:noFill/>
                    </a:ln>
                  </pic:spPr>
                </pic:pic>
              </a:graphicData>
            </a:graphic>
          </wp:inline>
        </w:drawing>
      </w:r>
    </w:p>
    <w:p w14:paraId="631B2911" w14:textId="04DB18C5" w:rsidR="00933AF2" w:rsidRDefault="00933AF2" w:rsidP="005F686E">
      <w:pPr>
        <w:pStyle w:val="NamaGbr"/>
        <w:spacing w:line="360" w:lineRule="auto"/>
        <w:rPr>
          <w:color w:val="auto"/>
        </w:rPr>
      </w:pPr>
      <w:bookmarkStart w:id="103" w:name="_Toc17159737"/>
      <w:r w:rsidRPr="00251328">
        <w:rPr>
          <w:color w:val="auto"/>
        </w:rPr>
        <w:t>Gambar</w:t>
      </w:r>
      <w:r w:rsidRPr="00933AF2">
        <w:rPr>
          <w:color w:val="auto"/>
          <w:lang w:val="en-US"/>
        </w:rPr>
        <w:t xml:space="preserve"> </w:t>
      </w:r>
      <w:r w:rsidRPr="00933AF2">
        <w:rPr>
          <w:color w:val="auto"/>
          <w:lang w:val="en-US"/>
        </w:rPr>
        <w:fldChar w:fldCharType="begin"/>
      </w:r>
      <w:r w:rsidRPr="00933AF2">
        <w:rPr>
          <w:color w:val="auto"/>
          <w:lang w:val="en-US"/>
        </w:rPr>
        <w:instrText xml:space="preserve"> SEQ Chapter \c </w:instrText>
      </w:r>
      <w:r w:rsidRPr="00933AF2">
        <w:rPr>
          <w:color w:val="auto"/>
          <w:lang w:val="en-US"/>
        </w:rPr>
        <w:fldChar w:fldCharType="separate"/>
      </w:r>
      <w:r>
        <w:rPr>
          <w:color w:val="auto"/>
          <w:lang w:val="en-US"/>
        </w:rPr>
        <w:t>4</w:t>
      </w:r>
      <w:r w:rsidRPr="00933AF2">
        <w:rPr>
          <w:color w:val="auto"/>
          <w:lang w:val="en-US"/>
        </w:rPr>
        <w:fldChar w:fldCharType="end"/>
      </w:r>
      <w:r w:rsidRPr="00933AF2">
        <w:rPr>
          <w:color w:val="auto"/>
        </w:rPr>
        <w:t>.</w:t>
      </w:r>
      <w:r w:rsidRPr="00933AF2">
        <w:rPr>
          <w:color w:val="auto"/>
        </w:rPr>
        <w:fldChar w:fldCharType="begin"/>
      </w:r>
      <w:r w:rsidRPr="00933AF2">
        <w:rPr>
          <w:color w:val="auto"/>
        </w:rPr>
        <w:instrText xml:space="preserve"> SEQ Gambar \* ARABIC \s 1 </w:instrText>
      </w:r>
      <w:r w:rsidRPr="00933AF2">
        <w:rPr>
          <w:color w:val="auto"/>
        </w:rPr>
        <w:fldChar w:fldCharType="separate"/>
      </w:r>
      <w:r>
        <w:rPr>
          <w:color w:val="auto"/>
        </w:rPr>
        <w:t>2</w:t>
      </w:r>
      <w:r w:rsidRPr="00933AF2">
        <w:rPr>
          <w:color w:val="auto"/>
        </w:rPr>
        <w:fldChar w:fldCharType="end"/>
      </w:r>
      <w:r w:rsidRPr="00933AF2">
        <w:rPr>
          <w:color w:val="auto"/>
        </w:rPr>
        <w:t xml:space="preserve"> </w:t>
      </w:r>
      <w:r w:rsidRPr="00933AF2">
        <w:rPr>
          <w:color w:val="auto"/>
          <w:lang w:val="en-US"/>
        </w:rPr>
        <w:t>Kondisi Ketika Fan Dengan Kecepatan 180 PWM</w:t>
      </w:r>
      <w:bookmarkEnd w:id="103"/>
    </w:p>
    <w:p w14:paraId="4843A6E0" w14:textId="2D710009" w:rsidR="0040715B" w:rsidRPr="00401747" w:rsidRDefault="0040715B" w:rsidP="0040715B">
      <w:pPr>
        <w:pStyle w:val="NamaGbr"/>
        <w:spacing w:line="360" w:lineRule="auto"/>
        <w:jc w:val="both"/>
        <w:rPr>
          <w:color w:val="auto"/>
          <w:sz w:val="24"/>
          <w:szCs w:val="24"/>
          <w:lang w:val="en-US"/>
        </w:rPr>
      </w:pPr>
      <w:r w:rsidRPr="00401747">
        <w:rPr>
          <w:color w:val="auto"/>
          <w:lang w:val="en-US"/>
        </w:rPr>
        <w:t>K</w:t>
      </w:r>
      <w:r w:rsidR="00401747" w:rsidRPr="00401747">
        <w:rPr>
          <w:color w:val="auto"/>
          <w:sz w:val="24"/>
          <w:szCs w:val="24"/>
          <w:lang w:val="en-US"/>
        </w:rPr>
        <w:t>eterangan :</w:t>
      </w:r>
    </w:p>
    <w:p w14:paraId="05DDE463" w14:textId="6E6E8786" w:rsidR="000E2518" w:rsidRDefault="002E39FA" w:rsidP="0040715B">
      <w:pPr>
        <w:pStyle w:val="NamaGbr"/>
        <w:numPr>
          <w:ilvl w:val="0"/>
          <w:numId w:val="16"/>
        </w:numPr>
        <w:spacing w:line="360" w:lineRule="auto"/>
        <w:jc w:val="both"/>
        <w:rPr>
          <w:b w:val="0"/>
          <w:bCs w:val="0"/>
          <w:color w:val="auto"/>
          <w:sz w:val="24"/>
          <w:szCs w:val="24"/>
          <w:lang w:val="en-US"/>
        </w:rPr>
      </w:pPr>
      <w:r>
        <w:rPr>
          <w:b w:val="0"/>
          <w:bCs w:val="0"/>
          <w:color w:val="auto"/>
          <w:sz w:val="24"/>
          <w:szCs w:val="24"/>
          <w:lang w:val="en-US"/>
        </w:rPr>
        <w:t>k</w:t>
      </w:r>
      <w:r w:rsidR="0040715B" w:rsidRPr="00401747">
        <w:rPr>
          <w:b w:val="0"/>
          <w:bCs w:val="0"/>
          <w:color w:val="auto"/>
          <w:sz w:val="24"/>
          <w:szCs w:val="24"/>
          <w:lang w:val="en-US"/>
        </w:rPr>
        <w:t xml:space="preserve">etika </w:t>
      </w:r>
      <w:r>
        <w:rPr>
          <w:b w:val="0"/>
          <w:bCs w:val="0"/>
          <w:color w:val="auto"/>
          <w:sz w:val="24"/>
          <w:szCs w:val="24"/>
          <w:lang w:val="en-US"/>
        </w:rPr>
        <w:t>suhu ruangan</w:t>
      </w:r>
      <w:r w:rsidR="00401747">
        <w:rPr>
          <w:b w:val="0"/>
          <w:bCs w:val="0"/>
          <w:color w:val="auto"/>
          <w:sz w:val="24"/>
          <w:szCs w:val="24"/>
          <w:lang w:val="en-US"/>
        </w:rPr>
        <w:t xml:space="preserve"> </w:t>
      </w:r>
      <w:r>
        <w:rPr>
          <w:b w:val="0"/>
          <w:bCs w:val="0"/>
          <w:color w:val="auto"/>
          <w:sz w:val="24"/>
          <w:szCs w:val="24"/>
          <w:lang w:val="en-US"/>
        </w:rPr>
        <w:t>kurang dari 30 derajat (&lt;=30)</w:t>
      </w:r>
      <w:r w:rsidR="000E1BB1">
        <w:rPr>
          <w:b w:val="0"/>
          <w:bCs w:val="0"/>
          <w:color w:val="auto"/>
          <w:sz w:val="24"/>
          <w:szCs w:val="24"/>
          <w:lang w:val="en-US"/>
        </w:rPr>
        <w:t xml:space="preserve"> maka </w:t>
      </w:r>
      <w:r w:rsidR="00E7583F">
        <w:rPr>
          <w:b w:val="0"/>
          <w:bCs w:val="0"/>
          <w:color w:val="auto"/>
          <w:sz w:val="24"/>
          <w:szCs w:val="24"/>
          <w:lang w:val="en-US"/>
        </w:rPr>
        <w:t xml:space="preserve">data tersebut dikirim ke </w:t>
      </w:r>
      <w:r w:rsidR="000E1BB1">
        <w:rPr>
          <w:b w:val="0"/>
          <w:bCs w:val="0"/>
          <w:color w:val="auto"/>
          <w:sz w:val="24"/>
          <w:szCs w:val="24"/>
          <w:lang w:val="en-US"/>
        </w:rPr>
        <w:t>Driver Motor</w:t>
      </w:r>
      <w:r>
        <w:rPr>
          <w:b w:val="0"/>
          <w:bCs w:val="0"/>
          <w:color w:val="auto"/>
          <w:sz w:val="24"/>
          <w:szCs w:val="24"/>
          <w:lang w:val="en-US"/>
        </w:rPr>
        <w:t xml:space="preserve"> </w:t>
      </w:r>
      <w:r w:rsidR="00E7583F">
        <w:rPr>
          <w:b w:val="0"/>
          <w:bCs w:val="0"/>
          <w:color w:val="auto"/>
          <w:sz w:val="24"/>
          <w:szCs w:val="24"/>
          <w:lang w:val="en-US"/>
        </w:rPr>
        <w:t>(</w:t>
      </w:r>
      <w:r>
        <w:rPr>
          <w:b w:val="0"/>
          <w:bCs w:val="0"/>
          <w:color w:val="auto"/>
          <w:sz w:val="24"/>
          <w:szCs w:val="24"/>
          <w:lang w:val="en-US"/>
        </w:rPr>
        <w:t>L298N</w:t>
      </w:r>
      <w:r w:rsidR="00E7583F">
        <w:rPr>
          <w:b w:val="0"/>
          <w:bCs w:val="0"/>
          <w:color w:val="auto"/>
          <w:sz w:val="24"/>
          <w:szCs w:val="24"/>
          <w:lang w:val="en-US"/>
        </w:rPr>
        <w:t>) dan</w:t>
      </w:r>
      <w:r w:rsidR="000E1BB1">
        <w:rPr>
          <w:b w:val="0"/>
          <w:bCs w:val="0"/>
          <w:color w:val="auto"/>
          <w:sz w:val="24"/>
          <w:szCs w:val="24"/>
          <w:lang w:val="en-US"/>
        </w:rPr>
        <w:t xml:space="preserve"> mengubah kecepatan kipas menjadi 180</w:t>
      </w:r>
      <w:r w:rsidR="00E7583F">
        <w:rPr>
          <w:b w:val="0"/>
          <w:bCs w:val="0"/>
          <w:color w:val="auto"/>
          <w:sz w:val="24"/>
          <w:szCs w:val="24"/>
          <w:lang w:val="en-US"/>
        </w:rPr>
        <w:t xml:space="preserve"> PWM</w:t>
      </w:r>
    </w:p>
    <w:p w14:paraId="0A2CC664" w14:textId="72E2C9D2" w:rsidR="000E1BB1" w:rsidRDefault="000E1BB1" w:rsidP="000E1BB1">
      <w:pPr>
        <w:pStyle w:val="NamaGbr"/>
        <w:spacing w:line="360" w:lineRule="auto"/>
        <w:ind w:left="1440"/>
        <w:rPr>
          <w:b w:val="0"/>
          <w:bCs w:val="0"/>
          <w:color w:val="auto"/>
          <w:sz w:val="24"/>
          <w:szCs w:val="24"/>
          <w:lang w:val="en-US"/>
        </w:rPr>
      </w:pPr>
      <w:r>
        <w:rPr>
          <w:b w:val="0"/>
          <w:bCs w:val="0"/>
          <w:color w:val="auto"/>
          <w:sz w:val="24"/>
          <w:szCs w:val="24"/>
          <w:lang w:val="en-US"/>
        </w:rPr>
        <w:drawing>
          <wp:inline distT="0" distB="0" distL="0" distR="0" wp14:anchorId="30F26B9F" wp14:editId="7D34FDD0">
            <wp:extent cx="3114675" cy="317062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hatsApp Image 2019-08-06 at 14.22.08(1).jpe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124597" cy="3180728"/>
                    </a:xfrm>
                    <a:prstGeom prst="rect">
                      <a:avLst/>
                    </a:prstGeom>
                  </pic:spPr>
                </pic:pic>
              </a:graphicData>
            </a:graphic>
          </wp:inline>
        </w:drawing>
      </w:r>
    </w:p>
    <w:p w14:paraId="26094FA1" w14:textId="7CE7DAEB" w:rsidR="00933AF2" w:rsidRDefault="00933AF2" w:rsidP="000E1BB1">
      <w:pPr>
        <w:pStyle w:val="NamaGbr"/>
        <w:spacing w:line="360" w:lineRule="auto"/>
        <w:ind w:left="1440"/>
        <w:rPr>
          <w:color w:val="auto"/>
          <w:sz w:val="24"/>
          <w:szCs w:val="24"/>
          <w:lang w:val="en-US"/>
        </w:rPr>
      </w:pPr>
      <w:bookmarkStart w:id="104" w:name="_Toc17159738"/>
      <w:r w:rsidRPr="00251328">
        <w:rPr>
          <w:color w:val="auto"/>
        </w:rPr>
        <w:t>Gam</w:t>
      </w:r>
      <w:r w:rsidRPr="00933AF2">
        <w:rPr>
          <w:color w:val="auto"/>
        </w:rPr>
        <w:t>bar</w:t>
      </w:r>
      <w:r w:rsidRPr="00933AF2">
        <w:rPr>
          <w:color w:val="auto"/>
          <w:lang w:val="en-US"/>
        </w:rPr>
        <w:t xml:space="preserve"> </w:t>
      </w:r>
      <w:r w:rsidRPr="00933AF2">
        <w:rPr>
          <w:color w:val="auto"/>
          <w:lang w:val="en-US"/>
        </w:rPr>
        <w:fldChar w:fldCharType="begin"/>
      </w:r>
      <w:r w:rsidRPr="00933AF2">
        <w:rPr>
          <w:color w:val="auto"/>
          <w:lang w:val="en-US"/>
        </w:rPr>
        <w:instrText xml:space="preserve"> SEQ Chapter \c </w:instrText>
      </w:r>
      <w:r w:rsidRPr="00933AF2">
        <w:rPr>
          <w:color w:val="auto"/>
          <w:lang w:val="en-US"/>
        </w:rPr>
        <w:fldChar w:fldCharType="separate"/>
      </w:r>
      <w:r w:rsidRPr="00933AF2">
        <w:rPr>
          <w:color w:val="auto"/>
          <w:lang w:val="en-US"/>
        </w:rPr>
        <w:t>4</w:t>
      </w:r>
      <w:r w:rsidRPr="00933AF2">
        <w:rPr>
          <w:color w:val="auto"/>
          <w:lang w:val="en-US"/>
        </w:rPr>
        <w:fldChar w:fldCharType="end"/>
      </w:r>
      <w:r w:rsidRPr="00933AF2">
        <w:rPr>
          <w:color w:val="auto"/>
        </w:rPr>
        <w:t>.</w:t>
      </w:r>
      <w:r w:rsidRPr="00933AF2">
        <w:rPr>
          <w:color w:val="auto"/>
        </w:rPr>
        <w:fldChar w:fldCharType="begin"/>
      </w:r>
      <w:r w:rsidRPr="00933AF2">
        <w:rPr>
          <w:color w:val="auto"/>
        </w:rPr>
        <w:instrText xml:space="preserve"> SEQ Gambar \* ARABIC \s 1 </w:instrText>
      </w:r>
      <w:r w:rsidRPr="00933AF2">
        <w:rPr>
          <w:color w:val="auto"/>
        </w:rPr>
        <w:fldChar w:fldCharType="separate"/>
      </w:r>
      <w:r w:rsidRPr="00933AF2">
        <w:rPr>
          <w:color w:val="auto"/>
        </w:rPr>
        <w:t>3</w:t>
      </w:r>
      <w:r w:rsidRPr="00933AF2">
        <w:rPr>
          <w:color w:val="auto"/>
        </w:rPr>
        <w:fldChar w:fldCharType="end"/>
      </w:r>
      <w:r w:rsidRPr="00933AF2">
        <w:rPr>
          <w:color w:val="auto"/>
        </w:rPr>
        <w:t xml:space="preserve"> </w:t>
      </w:r>
      <w:r w:rsidRPr="00933AF2">
        <w:rPr>
          <w:color w:val="auto"/>
          <w:lang w:val="en-US"/>
        </w:rPr>
        <w:t>Kondisi Saat Suhu dalam Rungan &gt;30</w:t>
      </w:r>
      <w:bookmarkEnd w:id="104"/>
    </w:p>
    <w:p w14:paraId="74B98C68" w14:textId="77777777" w:rsidR="00933AF2" w:rsidRDefault="00933AF2" w:rsidP="000E1BB1">
      <w:pPr>
        <w:pStyle w:val="NamaGbr"/>
        <w:spacing w:line="360" w:lineRule="auto"/>
        <w:jc w:val="both"/>
        <w:rPr>
          <w:color w:val="auto"/>
          <w:sz w:val="24"/>
          <w:szCs w:val="24"/>
          <w:lang w:val="en-US"/>
        </w:rPr>
      </w:pPr>
    </w:p>
    <w:p w14:paraId="1D470FF9" w14:textId="1CDD66B2" w:rsidR="000E1BB1" w:rsidRDefault="000E1BB1" w:rsidP="000E1BB1">
      <w:pPr>
        <w:pStyle w:val="NamaGbr"/>
        <w:spacing w:line="360" w:lineRule="auto"/>
        <w:jc w:val="both"/>
        <w:rPr>
          <w:color w:val="auto"/>
          <w:sz w:val="24"/>
          <w:szCs w:val="24"/>
          <w:lang w:val="en-US"/>
        </w:rPr>
      </w:pPr>
      <w:r w:rsidRPr="000E1BB1">
        <w:rPr>
          <w:color w:val="auto"/>
          <w:sz w:val="24"/>
          <w:szCs w:val="24"/>
          <w:lang w:val="en-US"/>
        </w:rPr>
        <w:t>Keterangan :</w:t>
      </w:r>
    </w:p>
    <w:p w14:paraId="319D022D" w14:textId="04F981A8" w:rsidR="00E7583F" w:rsidRPr="00E7583F" w:rsidRDefault="00E7583F" w:rsidP="00E7583F">
      <w:pPr>
        <w:pStyle w:val="ListParagraph"/>
        <w:numPr>
          <w:ilvl w:val="0"/>
          <w:numId w:val="16"/>
        </w:numPr>
        <w:rPr>
          <w:lang w:val="en-US"/>
        </w:rPr>
      </w:pPr>
      <w:r w:rsidRPr="00401747">
        <w:rPr>
          <w:lang w:val="en-US"/>
        </w:rPr>
        <w:t xml:space="preserve">Kondisi </w:t>
      </w:r>
      <w:r>
        <w:rPr>
          <w:lang w:val="en-US"/>
        </w:rPr>
        <w:t xml:space="preserve">dimana </w:t>
      </w:r>
      <w:r w:rsidRPr="00401747">
        <w:rPr>
          <w:lang w:val="en-US"/>
        </w:rPr>
        <w:t>ketika Sensor</w:t>
      </w:r>
      <w:r>
        <w:rPr>
          <w:lang w:val="en-US"/>
        </w:rPr>
        <w:t xml:space="preserve"> suhu</w:t>
      </w:r>
      <w:r w:rsidRPr="00401747">
        <w:rPr>
          <w:lang w:val="en-US"/>
        </w:rPr>
        <w:t xml:space="preserve"> </w:t>
      </w:r>
      <w:r>
        <w:rPr>
          <w:lang w:val="en-US"/>
        </w:rPr>
        <w:t>(DHT11)  mendeteksi data suhu ruangan yang berada dalam ruangan tersebut kurang dari 30 derajat</w:t>
      </w:r>
      <w:r w:rsidRPr="00401747">
        <w:rPr>
          <w:lang w:val="en-US"/>
        </w:rPr>
        <w:t xml:space="preserve"> </w:t>
      </w:r>
      <w:r>
        <w:rPr>
          <w:lang w:val="en-US"/>
        </w:rPr>
        <w:t>(</w:t>
      </w:r>
      <w:r w:rsidRPr="00401747">
        <w:rPr>
          <w:lang w:val="en-US"/>
        </w:rPr>
        <w:t>&lt;30</w:t>
      </w:r>
      <w:r>
        <w:rPr>
          <w:lang w:val="en-US"/>
        </w:rPr>
        <w:t>)</w:t>
      </w:r>
    </w:p>
    <w:p w14:paraId="2E6888E8" w14:textId="77777777" w:rsidR="000E1BB1" w:rsidRPr="00401747" w:rsidRDefault="000E1BB1" w:rsidP="000E1BB1">
      <w:pPr>
        <w:pStyle w:val="NamaGbr"/>
        <w:spacing w:line="360" w:lineRule="auto"/>
        <w:jc w:val="both"/>
        <w:rPr>
          <w:b w:val="0"/>
          <w:bCs w:val="0"/>
          <w:color w:val="auto"/>
          <w:sz w:val="24"/>
          <w:szCs w:val="24"/>
          <w:lang w:val="en-US"/>
        </w:rPr>
      </w:pPr>
    </w:p>
    <w:p w14:paraId="1200B53C" w14:textId="626C8564" w:rsidR="000E2518" w:rsidRPr="00CC6334" w:rsidRDefault="0040715B" w:rsidP="007F20C1">
      <w:pPr>
        <w:pStyle w:val="ListParagraph"/>
        <w:ind w:left="1440" w:firstLine="0"/>
        <w:jc w:val="center"/>
        <w:rPr>
          <w:lang w:val="en-US"/>
        </w:rPr>
      </w:pPr>
      <w:r>
        <w:rPr>
          <w:lang w:val="en-US"/>
        </w:rPr>
        <w:drawing>
          <wp:inline distT="0" distB="0" distL="0" distR="0" wp14:anchorId="057CF1DC" wp14:editId="2202DE47">
            <wp:extent cx="2741031" cy="2838893"/>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762561" cy="2861191"/>
                    </a:xfrm>
                    <a:prstGeom prst="rect">
                      <a:avLst/>
                    </a:prstGeom>
                    <a:noFill/>
                    <a:ln>
                      <a:noFill/>
                    </a:ln>
                  </pic:spPr>
                </pic:pic>
              </a:graphicData>
            </a:graphic>
          </wp:inline>
        </w:drawing>
      </w:r>
    </w:p>
    <w:p w14:paraId="3E4F80FF" w14:textId="5A9FDC32" w:rsidR="00933AF2" w:rsidRDefault="00933AF2" w:rsidP="007F20C1">
      <w:pPr>
        <w:pStyle w:val="NamaGbr"/>
        <w:spacing w:line="360" w:lineRule="auto"/>
        <w:rPr>
          <w:color w:val="auto"/>
        </w:rPr>
      </w:pPr>
      <w:bookmarkStart w:id="105" w:name="_Toc17159739"/>
      <w:r w:rsidRPr="00251328">
        <w:rPr>
          <w:color w:val="auto"/>
        </w:rPr>
        <w:t>Gam</w:t>
      </w:r>
      <w:r w:rsidRPr="00933AF2">
        <w:rPr>
          <w:color w:val="auto"/>
        </w:rPr>
        <w:t>bar</w:t>
      </w:r>
      <w:r w:rsidRPr="00933AF2">
        <w:rPr>
          <w:color w:val="auto"/>
          <w:lang w:val="en-US"/>
        </w:rPr>
        <w:t xml:space="preserve"> </w:t>
      </w:r>
      <w:r w:rsidRPr="00933AF2">
        <w:rPr>
          <w:color w:val="auto"/>
          <w:lang w:val="en-US"/>
        </w:rPr>
        <w:fldChar w:fldCharType="begin"/>
      </w:r>
      <w:r w:rsidRPr="00933AF2">
        <w:rPr>
          <w:color w:val="auto"/>
          <w:lang w:val="en-US"/>
        </w:rPr>
        <w:instrText xml:space="preserve"> SEQ Chapter \c </w:instrText>
      </w:r>
      <w:r w:rsidRPr="00933AF2">
        <w:rPr>
          <w:color w:val="auto"/>
          <w:lang w:val="en-US"/>
        </w:rPr>
        <w:fldChar w:fldCharType="separate"/>
      </w:r>
      <w:r>
        <w:rPr>
          <w:color w:val="auto"/>
          <w:lang w:val="en-US"/>
        </w:rPr>
        <w:t>4</w:t>
      </w:r>
      <w:r w:rsidRPr="00933AF2">
        <w:rPr>
          <w:color w:val="auto"/>
          <w:lang w:val="en-US"/>
        </w:rPr>
        <w:fldChar w:fldCharType="end"/>
      </w:r>
      <w:r w:rsidRPr="00933AF2">
        <w:rPr>
          <w:color w:val="auto"/>
        </w:rPr>
        <w:t>.</w:t>
      </w:r>
      <w:r w:rsidRPr="00933AF2">
        <w:rPr>
          <w:color w:val="auto"/>
        </w:rPr>
        <w:fldChar w:fldCharType="begin"/>
      </w:r>
      <w:r w:rsidRPr="00933AF2">
        <w:rPr>
          <w:color w:val="auto"/>
        </w:rPr>
        <w:instrText xml:space="preserve"> SEQ Gambar \* ARABIC \s 1 </w:instrText>
      </w:r>
      <w:r w:rsidRPr="00933AF2">
        <w:rPr>
          <w:color w:val="auto"/>
        </w:rPr>
        <w:fldChar w:fldCharType="separate"/>
      </w:r>
      <w:r>
        <w:rPr>
          <w:color w:val="auto"/>
        </w:rPr>
        <w:t>4</w:t>
      </w:r>
      <w:r w:rsidRPr="00933AF2">
        <w:rPr>
          <w:color w:val="auto"/>
        </w:rPr>
        <w:fldChar w:fldCharType="end"/>
      </w:r>
      <w:r w:rsidRPr="00933AF2">
        <w:rPr>
          <w:color w:val="auto"/>
        </w:rPr>
        <w:t xml:space="preserve"> </w:t>
      </w:r>
      <w:r w:rsidRPr="00933AF2">
        <w:rPr>
          <w:color w:val="auto"/>
          <w:lang w:val="en-US"/>
        </w:rPr>
        <w:t>Kondisi Fan dengan Kecepatan 255</w:t>
      </w:r>
      <w:bookmarkEnd w:id="105"/>
    </w:p>
    <w:p w14:paraId="28E5B385" w14:textId="77777777" w:rsidR="00933AF2" w:rsidRDefault="00933AF2" w:rsidP="00933AF2">
      <w:pPr>
        <w:ind w:firstLine="720"/>
        <w:rPr>
          <w:lang w:val="en-US"/>
        </w:rPr>
      </w:pPr>
    </w:p>
    <w:p w14:paraId="08425B62" w14:textId="645B9811" w:rsidR="00C53BA4" w:rsidRPr="00262305" w:rsidRDefault="000E2518" w:rsidP="00933AF2">
      <w:pPr>
        <w:ind w:firstLine="720"/>
        <w:rPr>
          <w:lang w:val="en-US"/>
        </w:rPr>
      </w:pPr>
      <w:r w:rsidRPr="00CC6334">
        <w:rPr>
          <w:lang w:val="en-US"/>
        </w:rPr>
        <w:t>Keterangan :</w:t>
      </w:r>
    </w:p>
    <w:p w14:paraId="71FE4C75" w14:textId="4B95688F" w:rsidR="00262305" w:rsidRPr="00262305" w:rsidRDefault="00262305" w:rsidP="00262305">
      <w:pPr>
        <w:pStyle w:val="NamaGbr"/>
        <w:numPr>
          <w:ilvl w:val="0"/>
          <w:numId w:val="16"/>
        </w:numPr>
        <w:spacing w:line="360" w:lineRule="auto"/>
        <w:jc w:val="both"/>
        <w:rPr>
          <w:b w:val="0"/>
          <w:bCs w:val="0"/>
          <w:color w:val="auto"/>
          <w:sz w:val="24"/>
          <w:szCs w:val="24"/>
          <w:lang w:val="en-US"/>
        </w:rPr>
      </w:pPr>
      <w:r>
        <w:rPr>
          <w:b w:val="0"/>
          <w:bCs w:val="0"/>
          <w:color w:val="auto"/>
          <w:sz w:val="24"/>
          <w:szCs w:val="24"/>
          <w:lang w:val="en-US"/>
        </w:rPr>
        <w:t>k</w:t>
      </w:r>
      <w:r w:rsidRPr="00401747">
        <w:rPr>
          <w:b w:val="0"/>
          <w:bCs w:val="0"/>
          <w:color w:val="auto"/>
          <w:sz w:val="24"/>
          <w:szCs w:val="24"/>
          <w:lang w:val="en-US"/>
        </w:rPr>
        <w:t xml:space="preserve">etika </w:t>
      </w:r>
      <w:r>
        <w:rPr>
          <w:b w:val="0"/>
          <w:bCs w:val="0"/>
          <w:color w:val="auto"/>
          <w:sz w:val="24"/>
          <w:szCs w:val="24"/>
          <w:lang w:val="en-US"/>
        </w:rPr>
        <w:t>suhu ruangan lebih dari 30 derajat (&lt;=30) maka data tersebut dikirim ke Driver Motor (L298N) dan mengubah kecepatan kipas menjadiv 255 PWM</w:t>
      </w:r>
    </w:p>
    <w:p w14:paraId="4FF226A1" w14:textId="4EF4ADAB" w:rsidR="00411362" w:rsidRPr="00AA6FF1" w:rsidRDefault="00411362" w:rsidP="00AA6FF1">
      <w:pPr>
        <w:rPr>
          <w:lang w:val="en-US"/>
        </w:rPr>
      </w:pPr>
    </w:p>
    <w:p w14:paraId="1B341920" w14:textId="20E8CBA8" w:rsidR="0067364A" w:rsidRPr="00AA6FF1" w:rsidRDefault="00AA6FF1" w:rsidP="00AA6FF1">
      <w:pPr>
        <w:jc w:val="center"/>
        <w:rPr>
          <w:lang w:val="en-US"/>
        </w:rPr>
      </w:pPr>
      <w:r>
        <w:rPr>
          <w:lang w:val="en-US"/>
        </w:rPr>
        <w:lastRenderedPageBreak/>
        <w:drawing>
          <wp:inline distT="0" distB="0" distL="0" distR="0" wp14:anchorId="5F88B474" wp14:editId="06917B9B">
            <wp:extent cx="3138076" cy="3120390"/>
            <wp:effectExtent l="0" t="0" r="571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186809" cy="3168849"/>
                    </a:xfrm>
                    <a:prstGeom prst="rect">
                      <a:avLst/>
                    </a:prstGeom>
                    <a:noFill/>
                    <a:ln>
                      <a:noFill/>
                    </a:ln>
                  </pic:spPr>
                </pic:pic>
              </a:graphicData>
            </a:graphic>
          </wp:inline>
        </w:drawing>
      </w:r>
    </w:p>
    <w:p w14:paraId="11B77A49" w14:textId="27C13247" w:rsidR="00933AF2" w:rsidRDefault="00933AF2" w:rsidP="004F7229">
      <w:pPr>
        <w:pStyle w:val="NamaGbr"/>
        <w:spacing w:line="360" w:lineRule="auto"/>
        <w:rPr>
          <w:color w:val="auto"/>
        </w:rPr>
      </w:pPr>
      <w:bookmarkStart w:id="106" w:name="_Toc17159740"/>
      <w:r w:rsidRPr="00251328">
        <w:rPr>
          <w:color w:val="auto"/>
        </w:rPr>
        <w:t>Gamb</w:t>
      </w:r>
      <w:r w:rsidRPr="00933AF2">
        <w:rPr>
          <w:color w:val="auto"/>
        </w:rPr>
        <w:t>ar</w:t>
      </w:r>
      <w:r w:rsidRPr="00933AF2">
        <w:rPr>
          <w:color w:val="auto"/>
          <w:lang w:val="en-US"/>
        </w:rPr>
        <w:t xml:space="preserve"> </w:t>
      </w:r>
      <w:r w:rsidRPr="00933AF2">
        <w:rPr>
          <w:color w:val="auto"/>
          <w:lang w:val="en-US"/>
        </w:rPr>
        <w:fldChar w:fldCharType="begin"/>
      </w:r>
      <w:r w:rsidRPr="00933AF2">
        <w:rPr>
          <w:color w:val="auto"/>
          <w:lang w:val="en-US"/>
        </w:rPr>
        <w:instrText xml:space="preserve"> SEQ Chapter \c </w:instrText>
      </w:r>
      <w:r w:rsidRPr="00933AF2">
        <w:rPr>
          <w:color w:val="auto"/>
          <w:lang w:val="en-US"/>
        </w:rPr>
        <w:fldChar w:fldCharType="separate"/>
      </w:r>
      <w:r w:rsidRPr="00933AF2">
        <w:rPr>
          <w:color w:val="auto"/>
          <w:lang w:val="en-US"/>
        </w:rPr>
        <w:t>4</w:t>
      </w:r>
      <w:r w:rsidRPr="00933AF2">
        <w:rPr>
          <w:color w:val="auto"/>
          <w:lang w:val="en-US"/>
        </w:rPr>
        <w:fldChar w:fldCharType="end"/>
      </w:r>
      <w:r w:rsidRPr="00933AF2">
        <w:rPr>
          <w:color w:val="auto"/>
        </w:rPr>
        <w:t>.</w:t>
      </w:r>
      <w:r w:rsidRPr="00933AF2">
        <w:rPr>
          <w:color w:val="auto"/>
        </w:rPr>
        <w:fldChar w:fldCharType="begin"/>
      </w:r>
      <w:r w:rsidRPr="00933AF2">
        <w:rPr>
          <w:color w:val="auto"/>
        </w:rPr>
        <w:instrText xml:space="preserve"> SEQ Gambar \* ARABIC \s 1 </w:instrText>
      </w:r>
      <w:r w:rsidRPr="00933AF2">
        <w:rPr>
          <w:color w:val="auto"/>
        </w:rPr>
        <w:fldChar w:fldCharType="separate"/>
      </w:r>
      <w:r w:rsidRPr="00933AF2">
        <w:rPr>
          <w:color w:val="auto"/>
        </w:rPr>
        <w:t>5</w:t>
      </w:r>
      <w:r w:rsidRPr="00933AF2">
        <w:rPr>
          <w:color w:val="auto"/>
        </w:rPr>
        <w:fldChar w:fldCharType="end"/>
      </w:r>
      <w:r w:rsidRPr="00933AF2">
        <w:rPr>
          <w:color w:val="auto"/>
        </w:rPr>
        <w:t xml:space="preserve"> </w:t>
      </w:r>
      <w:r w:rsidRPr="00933AF2">
        <w:rPr>
          <w:color w:val="auto"/>
          <w:lang w:val="en-US"/>
        </w:rPr>
        <w:t>Keselurahan Alat</w:t>
      </w:r>
      <w:bookmarkEnd w:id="106"/>
    </w:p>
    <w:p w14:paraId="7117CD86" w14:textId="7EBE745B" w:rsidR="0079096B" w:rsidRPr="00CC6334" w:rsidRDefault="0079096B" w:rsidP="007F20C1">
      <w:pPr>
        <w:pStyle w:val="Heading1"/>
        <w:spacing w:line="360" w:lineRule="auto"/>
      </w:pPr>
      <w:r w:rsidRPr="00CC6334">
        <w:lastRenderedPageBreak/>
        <w:fldChar w:fldCharType="begin"/>
      </w:r>
      <w:r w:rsidRPr="00CC6334">
        <w:instrText xml:space="preserve"> Seq chapter \h </w:instrText>
      </w:r>
      <w:r w:rsidRPr="00CC6334">
        <w:fldChar w:fldCharType="end"/>
      </w:r>
      <w:r w:rsidRPr="00CC6334">
        <w:br/>
      </w:r>
      <w:bookmarkStart w:id="107" w:name="_Toc11187758"/>
      <w:bookmarkStart w:id="108" w:name="_Toc17159698"/>
      <w:r w:rsidRPr="00CC6334">
        <w:t>PENUTUP</w:t>
      </w:r>
      <w:bookmarkEnd w:id="107"/>
      <w:bookmarkEnd w:id="108"/>
    </w:p>
    <w:p w14:paraId="39348BA3" w14:textId="183E1386" w:rsidR="0079096B" w:rsidRPr="00CC6334" w:rsidRDefault="0079096B" w:rsidP="007F20C1">
      <w:pPr>
        <w:rPr>
          <w:lang w:val="en-US"/>
        </w:rPr>
      </w:pPr>
    </w:p>
    <w:p w14:paraId="207FA917" w14:textId="7AA14BD9" w:rsidR="0079096B" w:rsidRDefault="0079096B" w:rsidP="007F20C1">
      <w:pPr>
        <w:pStyle w:val="Heading2"/>
      </w:pPr>
      <w:bookmarkStart w:id="109" w:name="_Toc11187759"/>
      <w:bookmarkStart w:id="110" w:name="_Toc17159699"/>
      <w:r w:rsidRPr="00CC6334">
        <w:t>Kesimpulan</w:t>
      </w:r>
      <w:bookmarkEnd w:id="109"/>
      <w:bookmarkEnd w:id="110"/>
    </w:p>
    <w:p w14:paraId="65E000C4" w14:textId="7D0E3D34" w:rsidR="0041084F" w:rsidRPr="00BB2B02" w:rsidRDefault="00A61FEB" w:rsidP="00A00785">
      <w:pPr>
        <w:ind w:firstLine="720"/>
        <w:rPr>
          <w:lang w:val="en-US"/>
        </w:rPr>
      </w:pPr>
      <w:r>
        <w:rPr>
          <w:lang w:val="en-US"/>
        </w:rPr>
        <w:t>Dari hasil pendahu</w:t>
      </w:r>
      <w:r w:rsidR="0041084F">
        <w:rPr>
          <w:lang w:val="en-US"/>
        </w:rPr>
        <w:t>l</w:t>
      </w:r>
      <w:r>
        <w:rPr>
          <w:lang w:val="en-US"/>
        </w:rPr>
        <w:t xml:space="preserve">uan serta </w:t>
      </w:r>
      <w:r w:rsidR="0041084F">
        <w:rPr>
          <w:lang w:val="en-US"/>
        </w:rPr>
        <w:t xml:space="preserve">tahap-tahap </w:t>
      </w:r>
      <w:r>
        <w:rPr>
          <w:lang w:val="en-US"/>
        </w:rPr>
        <w:t xml:space="preserve">pengujian </w:t>
      </w:r>
      <w:r w:rsidR="0041084F">
        <w:rPr>
          <w:lang w:val="en-US"/>
        </w:rPr>
        <w:t>dari Perancangan Alat Kontrol Suhu Untuk Pendingin Ruangan</w:t>
      </w:r>
      <w:r w:rsidR="00BB2B02">
        <w:rPr>
          <w:lang w:val="en-US"/>
        </w:rPr>
        <w:t xml:space="preserve"> ini</w:t>
      </w:r>
      <w:r w:rsidR="0041084F">
        <w:rPr>
          <w:lang w:val="en-US"/>
        </w:rPr>
        <w:t xml:space="preserve"> yakni, pemograman pada Arduino untuk mengontrol DHT11, LCD, Driver Motor(L298N)</w:t>
      </w:r>
      <w:r w:rsidR="00BB2B02">
        <w:rPr>
          <w:lang w:val="en-US"/>
        </w:rPr>
        <w:t>. Pada DHT11 dibagi menjadi dua yaitu sensor luar dan dalam, dimana sensor dalam berfungsi untuk mengimput data atau suhu yang berada didalam ruangan sedangkan sensor yang berada diluar hanya berfungsi untuk memonitoring suhu luar saja. LCD digunakan untuk menampilkan suhu yang berada didalam dan luar ruangan . untuk Driver Motor atau L298N berguna untuk mengatur kecepatan pada kipas sesuai yang diprogramkan, berdasarkan imputan dari sensor suhu yang berada didalam ruangan.</w:t>
      </w:r>
    </w:p>
    <w:p w14:paraId="091C031F" w14:textId="77777777" w:rsidR="00061611" w:rsidRPr="00CC6334" w:rsidRDefault="00061611" w:rsidP="00061611">
      <w:pPr>
        <w:pStyle w:val="ListParagraph"/>
        <w:ind w:left="1440" w:firstLine="0"/>
        <w:rPr>
          <w:lang w:val="en-US"/>
        </w:rPr>
      </w:pPr>
    </w:p>
    <w:p w14:paraId="25A3E8D5" w14:textId="39B80968" w:rsidR="00411362" w:rsidRPr="00CC6334" w:rsidRDefault="00BB0F73" w:rsidP="007F20C1">
      <w:pPr>
        <w:ind w:firstLine="720"/>
        <w:rPr>
          <w:lang w:val="en-US"/>
        </w:rPr>
      </w:pPr>
      <w:r w:rsidRPr="00CC6334">
        <w:rPr>
          <w:lang w:val="en-US"/>
        </w:rPr>
        <w:tab/>
      </w:r>
    </w:p>
    <w:p w14:paraId="0D64C092" w14:textId="2E62816B" w:rsidR="0079096B" w:rsidRPr="00CC6334" w:rsidRDefault="0079096B" w:rsidP="007F20C1">
      <w:pPr>
        <w:pStyle w:val="Heading2"/>
      </w:pPr>
      <w:bookmarkStart w:id="111" w:name="_Toc11187760"/>
      <w:bookmarkStart w:id="112" w:name="_Toc17159700"/>
      <w:r w:rsidRPr="00CC6334">
        <w:t>Saran</w:t>
      </w:r>
      <w:bookmarkEnd w:id="111"/>
      <w:bookmarkEnd w:id="112"/>
    </w:p>
    <w:p w14:paraId="2DCA6530" w14:textId="4915908A" w:rsidR="009C5018" w:rsidRPr="00A00785" w:rsidRDefault="008D0436" w:rsidP="00A00785">
      <w:pPr>
        <w:ind w:firstLine="720"/>
        <w:rPr>
          <w:lang w:val="en-US"/>
        </w:rPr>
      </w:pPr>
      <w:r w:rsidRPr="00CC6334">
        <w:rPr>
          <w:lang w:val="en-US"/>
        </w:rPr>
        <w:t xml:space="preserve">Saran  untuk </w:t>
      </w:r>
      <w:r w:rsidR="000D1177">
        <w:rPr>
          <w:lang w:val="en-US"/>
        </w:rPr>
        <w:t xml:space="preserve">pembuatan </w:t>
      </w:r>
      <w:r w:rsidRPr="00CC6334">
        <w:rPr>
          <w:lang w:val="en-US"/>
        </w:rPr>
        <w:t>tugas akhir</w:t>
      </w:r>
      <w:r w:rsidR="00910E40" w:rsidRPr="00CC6334">
        <w:rPr>
          <w:lang w:val="en-US"/>
        </w:rPr>
        <w:t xml:space="preserve"> ini</w:t>
      </w:r>
      <w:r w:rsidR="00BB2B02">
        <w:rPr>
          <w:lang w:val="en-US"/>
        </w:rPr>
        <w:t xml:space="preserve"> yang berjudul Perancangan Alat Kontrol Suhu Untuk Pendingin Ruangan</w:t>
      </w:r>
      <w:r w:rsidR="00910E40" w:rsidRPr="00CC6334">
        <w:rPr>
          <w:lang w:val="en-US"/>
        </w:rPr>
        <w:t xml:space="preserve"> adalah agar dapat </w:t>
      </w:r>
      <w:r w:rsidR="00A00785">
        <w:rPr>
          <w:lang w:val="en-US"/>
        </w:rPr>
        <w:t xml:space="preserve">lebih </w:t>
      </w:r>
      <w:r w:rsidR="00910E40" w:rsidRPr="00CC6334">
        <w:rPr>
          <w:lang w:val="en-US"/>
        </w:rPr>
        <w:t>dikembangkan lagi karena sistem kontrol</w:t>
      </w:r>
      <w:r w:rsidR="000D1177">
        <w:rPr>
          <w:lang w:val="en-US"/>
        </w:rPr>
        <w:t xml:space="preserve"> ini masih memiliki beberapa kekurangan</w:t>
      </w:r>
      <w:r w:rsidR="00A00785">
        <w:rPr>
          <w:lang w:val="en-US"/>
        </w:rPr>
        <w:t xml:space="preserve">, seperti pada sensor DHT11 yang sering data suhunya sering tidak sesuai dengan suhu yang berada pada ruangan tersebut, karna DHT11 sebagai imputan dari alat ini .  </w:t>
      </w:r>
    </w:p>
    <w:p w14:paraId="48989CCE" w14:textId="77777777" w:rsidR="008F027C" w:rsidRDefault="008F027C" w:rsidP="007F20C1">
      <w:pPr>
        <w:pStyle w:val="Head"/>
        <w:spacing w:line="360" w:lineRule="auto"/>
        <w:sectPr w:rsidR="008F027C" w:rsidSect="00066EB2">
          <w:footerReference w:type="default" r:id="rId40"/>
          <w:pgSz w:w="11907" w:h="16840" w:code="9"/>
          <w:pgMar w:top="2268" w:right="1701" w:bottom="1701" w:left="2268" w:header="720" w:footer="720" w:gutter="0"/>
          <w:pgNumType w:start="1"/>
          <w:cols w:space="720"/>
          <w:docGrid w:linePitch="360"/>
        </w:sectPr>
      </w:pPr>
    </w:p>
    <w:p w14:paraId="21C477C9" w14:textId="181450FF" w:rsidR="009C5018" w:rsidRDefault="003B3FDA" w:rsidP="007F20C1">
      <w:pPr>
        <w:pStyle w:val="Head"/>
        <w:spacing w:line="360" w:lineRule="auto"/>
      </w:pPr>
      <w:bookmarkStart w:id="113" w:name="_Toc532959970"/>
      <w:bookmarkStart w:id="114" w:name="_Toc11187761"/>
      <w:bookmarkStart w:id="115" w:name="_Toc17159701"/>
      <w:r>
        <w:lastRenderedPageBreak/>
        <w:t>DAFTAR PUSTAKA</w:t>
      </w:r>
      <w:bookmarkEnd w:id="113"/>
      <w:bookmarkEnd w:id="114"/>
      <w:bookmarkEnd w:id="115"/>
    </w:p>
    <w:p w14:paraId="5C345BDD" w14:textId="644A7A76" w:rsidR="00261492" w:rsidRDefault="00AB1BD5" w:rsidP="00AB1BD5">
      <w:pPr>
        <w:pStyle w:val="ListParagraph"/>
        <w:ind w:left="1080" w:firstLine="0"/>
        <w:rPr>
          <w:i/>
          <w:iCs/>
          <w:lang w:val="en-US"/>
        </w:rPr>
      </w:pPr>
      <w:r>
        <w:rPr>
          <w:i/>
          <w:iCs/>
          <w:lang w:val="en-US"/>
        </w:rPr>
        <w:t xml:space="preserve"> </w:t>
      </w:r>
    </w:p>
    <w:p w14:paraId="0E870DD9" w14:textId="07063FCB" w:rsidR="00AB1BD5" w:rsidRPr="00AB1BD5" w:rsidRDefault="00AB1BD5" w:rsidP="00AB1BD5">
      <w:pPr>
        <w:pStyle w:val="ListParagraph"/>
        <w:widowControl w:val="0"/>
        <w:numPr>
          <w:ilvl w:val="0"/>
          <w:numId w:val="46"/>
        </w:numPr>
        <w:autoSpaceDE w:val="0"/>
        <w:autoSpaceDN w:val="0"/>
        <w:adjustRightInd w:val="0"/>
        <w:rPr>
          <w:rFonts w:ascii="Times New Roman" w:hAnsi="Times New Roman" w:cs="Times New Roman"/>
          <w:i/>
          <w:iCs/>
          <w:szCs w:val="24"/>
        </w:rPr>
      </w:pPr>
      <w:r w:rsidRPr="00AB1BD5">
        <w:rPr>
          <w:rFonts w:ascii="Times New Roman" w:hAnsi="Times New Roman" w:cs="Times New Roman"/>
          <w:i/>
          <w:iCs/>
          <w:szCs w:val="24"/>
        </w:rPr>
        <w:t>Budiharto, W. &amp; Rizal, G. 2007. 12 Proyek Mikrokontroler Untuk Pemula. Elektronika &amp; Pemrograman</w:t>
      </w:r>
      <w:r>
        <w:rPr>
          <w:rFonts w:ascii="Times New Roman" w:hAnsi="Times New Roman" w:cs="Times New Roman"/>
          <w:i/>
          <w:iCs/>
          <w:szCs w:val="24"/>
          <w:lang w:val="en-US"/>
        </w:rPr>
        <w:t>.</w:t>
      </w:r>
    </w:p>
    <w:p w14:paraId="0C3E821E" w14:textId="53D36602" w:rsidR="00AB1BD5" w:rsidRPr="00AB1BD5" w:rsidRDefault="00AB1BD5" w:rsidP="00AB1BD5">
      <w:pPr>
        <w:pStyle w:val="ListParagraph"/>
        <w:widowControl w:val="0"/>
        <w:numPr>
          <w:ilvl w:val="0"/>
          <w:numId w:val="46"/>
        </w:numPr>
        <w:autoSpaceDE w:val="0"/>
        <w:autoSpaceDN w:val="0"/>
        <w:adjustRightInd w:val="0"/>
        <w:rPr>
          <w:rFonts w:ascii="Times New Roman" w:hAnsi="Times New Roman" w:cs="Times New Roman"/>
          <w:i/>
          <w:iCs/>
          <w:szCs w:val="24"/>
        </w:rPr>
      </w:pPr>
      <w:r w:rsidRPr="00AB1BD5">
        <w:rPr>
          <w:rFonts w:ascii="Times New Roman" w:hAnsi="Times New Roman" w:cs="Times New Roman"/>
          <w:i/>
          <w:iCs/>
          <w:szCs w:val="24"/>
        </w:rPr>
        <w:t>Ratih Puspadini, T. Ahri Bahriun 2015. PERANCANGAN SISTEM KONTROL PENERANGAN, PENDINGIN RUANGAN, DAN TELEPON OTOMATISTERJADWAL BERBASIS MIKROKONTROLER.</w:t>
      </w:r>
    </w:p>
    <w:p w14:paraId="1763B296" w14:textId="5433DA4C" w:rsidR="00AB1BD5" w:rsidRPr="00AB1BD5" w:rsidRDefault="00AB1BD5" w:rsidP="00AB1BD5">
      <w:pPr>
        <w:pStyle w:val="ListParagraph"/>
        <w:widowControl w:val="0"/>
        <w:numPr>
          <w:ilvl w:val="0"/>
          <w:numId w:val="46"/>
        </w:numPr>
        <w:autoSpaceDE w:val="0"/>
        <w:autoSpaceDN w:val="0"/>
        <w:adjustRightInd w:val="0"/>
        <w:rPr>
          <w:rFonts w:ascii="Times New Roman" w:hAnsi="Times New Roman" w:cs="Times New Roman"/>
          <w:i/>
          <w:iCs/>
          <w:szCs w:val="24"/>
        </w:rPr>
      </w:pPr>
      <w:r w:rsidRPr="00AB1BD5">
        <w:rPr>
          <w:rFonts w:ascii="Times New Roman" w:hAnsi="Times New Roman" w:cs="Times New Roman"/>
          <w:i/>
          <w:iCs/>
          <w:szCs w:val="24"/>
        </w:rPr>
        <w:t>Bhakti, Danar Satya (2016) PERANCANGAN ALAT PENGENDALI SUHU RUANGAN MENGGUNAKAN SENSOR SUHU YANG TERINTEGRASI DENGAN KECEPATAN KIPAS ANGIN MENGGUNAKAN ARDUINO PADA INDUSTRI. Other Thesis, University Of Muhammadiyah Malang.</w:t>
      </w:r>
    </w:p>
    <w:p w14:paraId="43012A53" w14:textId="4EF380B0" w:rsidR="00AB1BD5" w:rsidRPr="00B15BF1" w:rsidRDefault="00B00C6F" w:rsidP="00AB1BD5">
      <w:pPr>
        <w:pStyle w:val="ListParagraph"/>
        <w:numPr>
          <w:ilvl w:val="0"/>
          <w:numId w:val="46"/>
        </w:numPr>
        <w:rPr>
          <w:i/>
          <w:iCs/>
          <w:color w:val="000000" w:themeColor="text1"/>
          <w:lang w:val="en-US"/>
        </w:rPr>
      </w:pPr>
      <w:hyperlink r:id="rId41" w:history="1">
        <w:r w:rsidR="00AB1BD5" w:rsidRPr="00B15BF1">
          <w:rPr>
            <w:rStyle w:val="Hyperlink"/>
            <w:i/>
            <w:iCs/>
            <w:color w:val="000000" w:themeColor="text1"/>
            <w:lang w:val="en-US"/>
          </w:rPr>
          <w:t>http://www.immersa-lab.com/jenis-jenis-mikrokontroler.html</w:t>
        </w:r>
      </w:hyperlink>
    </w:p>
    <w:p w14:paraId="76A21544" w14:textId="79B11F65"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2" w:history="1">
        <w:r w:rsidR="00D50F75" w:rsidRPr="00B15BF1">
          <w:rPr>
            <w:rStyle w:val="Hyperlink"/>
            <w:i/>
            <w:iCs/>
            <w:color w:val="000000" w:themeColor="text1"/>
            <w:lang w:val="en-US"/>
          </w:rPr>
          <w:t>http://robotechshop.com/shop/arduino/arduino-board/arduino-uno-r3-china/?v=b718adec73e0</w:t>
        </w:r>
      </w:hyperlink>
    </w:p>
    <w:p w14:paraId="34C078DB" w14:textId="2C76AEC2"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3" w:history="1">
        <w:r w:rsidR="00D50F75" w:rsidRPr="00B15BF1">
          <w:rPr>
            <w:rStyle w:val="Hyperlink"/>
            <w:i/>
            <w:iCs/>
            <w:color w:val="000000" w:themeColor="text1"/>
            <w:lang w:val="en-US"/>
          </w:rPr>
          <w:t>https://ndoware.com/perbedaan-arduino-uno-dan-arduino-nano.html</w:t>
        </w:r>
      </w:hyperlink>
    </w:p>
    <w:p w14:paraId="131F6D2B" w14:textId="77D9794E"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4" w:history="1">
        <w:r w:rsidR="00D50F75" w:rsidRPr="00B15BF1">
          <w:rPr>
            <w:rStyle w:val="Hyperlink"/>
            <w:i/>
            <w:iCs/>
            <w:color w:val="000000" w:themeColor="text1"/>
            <w:lang w:val="en-US"/>
          </w:rPr>
          <w:t>https://www.nyebarilmu.com/cara-mengakses-sensor-dht11/</w:t>
        </w:r>
      </w:hyperlink>
    </w:p>
    <w:p w14:paraId="1AFEEE1E" w14:textId="4790BD6D"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5" w:history="1">
        <w:r w:rsidR="00D50F75" w:rsidRPr="00B15BF1">
          <w:rPr>
            <w:rStyle w:val="Hyperlink"/>
            <w:i/>
            <w:iCs/>
            <w:color w:val="000000" w:themeColor="text1"/>
            <w:lang w:val="en-US"/>
          </w:rPr>
          <w:t>http://saptaji.com/2016/08/10/mengukur-suhu-dan-kelembaban-udara-dengan-sensor-dht11-dan-arduino/</w:t>
        </w:r>
      </w:hyperlink>
    </w:p>
    <w:p w14:paraId="5535ADFA" w14:textId="6A2F476F"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6" w:history="1">
        <w:r w:rsidR="00D50F75" w:rsidRPr="00B15BF1">
          <w:rPr>
            <w:rStyle w:val="Hyperlink"/>
            <w:i/>
            <w:iCs/>
            <w:color w:val="000000" w:themeColor="text1"/>
            <w:lang w:val="en-US"/>
          </w:rPr>
          <w:t>https://www.e-ika.com/modulo-sensor-de-temperatura-y-humedad-dht11</w:t>
        </w:r>
      </w:hyperlink>
    </w:p>
    <w:p w14:paraId="212B68B3" w14:textId="24CDC992"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7" w:history="1">
        <w:r w:rsidR="00D50F75" w:rsidRPr="00B15BF1">
          <w:rPr>
            <w:rStyle w:val="Hyperlink"/>
            <w:i/>
            <w:iCs/>
            <w:color w:val="000000" w:themeColor="text1"/>
            <w:lang w:val="en-US"/>
          </w:rPr>
          <w:t>http://www.arduino.web.id/2012/03/belajar-arduino-dan-lcd.html</w:t>
        </w:r>
      </w:hyperlink>
    </w:p>
    <w:p w14:paraId="7C569A76" w14:textId="52BFA664"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8" w:history="1">
        <w:r w:rsidR="00D50F75" w:rsidRPr="00B15BF1">
          <w:rPr>
            <w:rStyle w:val="Hyperlink"/>
            <w:i/>
            <w:iCs/>
            <w:color w:val="000000" w:themeColor="text1"/>
            <w:lang w:val="en-US"/>
          </w:rPr>
          <w:t>https://support.office.com/id-id/article/uploading-board-code-and-arduino-ide-a9723765-1314-49e0-a69b-bb5c3e1f628d</w:t>
        </w:r>
      </w:hyperlink>
    </w:p>
    <w:p w14:paraId="1FDB9C52" w14:textId="1D78F808" w:rsidR="00261492" w:rsidRPr="00B15BF1" w:rsidRDefault="00B00C6F" w:rsidP="00AB1BD5">
      <w:pPr>
        <w:pStyle w:val="ListParagraph"/>
        <w:widowControl w:val="0"/>
        <w:numPr>
          <w:ilvl w:val="0"/>
          <w:numId w:val="46"/>
        </w:numPr>
        <w:autoSpaceDE w:val="0"/>
        <w:autoSpaceDN w:val="0"/>
        <w:adjustRightInd w:val="0"/>
        <w:rPr>
          <w:i/>
          <w:iCs/>
          <w:color w:val="000000" w:themeColor="text1"/>
          <w:lang w:val="en-US"/>
        </w:rPr>
      </w:pPr>
      <w:hyperlink r:id="rId49" w:history="1">
        <w:r w:rsidR="00D50F75" w:rsidRPr="00B15BF1">
          <w:rPr>
            <w:rStyle w:val="Hyperlink"/>
            <w:i/>
            <w:iCs/>
            <w:color w:val="000000" w:themeColor="text1"/>
            <w:lang w:val="en-US"/>
          </w:rPr>
          <w:t>https://www.nyebarilmu.com/tutorial-arduino-mengakses-driver-motor-l298n/</w:t>
        </w:r>
      </w:hyperlink>
    </w:p>
    <w:p w14:paraId="3224B254" w14:textId="77777777" w:rsidR="00261492" w:rsidRDefault="00261492" w:rsidP="00D50F75">
      <w:pPr>
        <w:widowControl w:val="0"/>
        <w:autoSpaceDE w:val="0"/>
        <w:autoSpaceDN w:val="0"/>
        <w:adjustRightInd w:val="0"/>
        <w:jc w:val="left"/>
        <w:rPr>
          <w:lang w:val="en-US"/>
        </w:rPr>
      </w:pPr>
    </w:p>
    <w:p w14:paraId="65A0FCA9" w14:textId="77777777" w:rsidR="007C06E5" w:rsidRDefault="007C06E5" w:rsidP="00FD18A4">
      <w:pPr>
        <w:pStyle w:val="Head"/>
        <w:spacing w:line="360" w:lineRule="auto"/>
        <w:jc w:val="both"/>
      </w:pPr>
    </w:p>
    <w:p w14:paraId="2E9628EB" w14:textId="3138A865" w:rsidR="00261492" w:rsidRDefault="00261492" w:rsidP="00FD18A4">
      <w:pPr>
        <w:pStyle w:val="Head"/>
        <w:spacing w:line="360" w:lineRule="auto"/>
        <w:jc w:val="both"/>
        <w:sectPr w:rsidR="00261492" w:rsidSect="008F027C">
          <w:pgSz w:w="11907" w:h="16840" w:code="9"/>
          <w:pgMar w:top="2268" w:right="1701" w:bottom="1701" w:left="2268" w:header="720" w:footer="720" w:gutter="0"/>
          <w:cols w:space="720"/>
          <w:docGrid w:linePitch="360"/>
        </w:sectPr>
      </w:pPr>
    </w:p>
    <w:p w14:paraId="3A649A19" w14:textId="55A2F9AE" w:rsidR="00C03B03" w:rsidRDefault="003E0653" w:rsidP="001141E0">
      <w:pPr>
        <w:pStyle w:val="Head"/>
        <w:spacing w:line="360" w:lineRule="auto"/>
        <w:sectPr w:rsidR="00C03B03" w:rsidSect="0005400A">
          <w:pgSz w:w="11907" w:h="16840" w:code="9"/>
          <w:pgMar w:top="2268" w:right="1701" w:bottom="1701" w:left="2268" w:header="720" w:footer="720" w:gutter="0"/>
          <w:cols w:space="720"/>
          <w:docGrid w:linePitch="360"/>
        </w:sectPr>
      </w:pPr>
      <w:bookmarkStart w:id="116" w:name="_Toc11187762"/>
      <w:bookmarkStart w:id="117" w:name="_Toc17159702"/>
      <w:r>
        <w:lastRenderedPageBreak/>
        <w:t>LAMPIRAN</w:t>
      </w:r>
      <w:bookmarkEnd w:id="116"/>
      <w:bookmarkEnd w:id="117"/>
    </w:p>
    <w:p w14:paraId="14076E9F" w14:textId="2648DF60" w:rsidR="00183981" w:rsidRPr="00183981" w:rsidRDefault="00183981" w:rsidP="001141E0">
      <w:pPr>
        <w:rPr>
          <w:lang w:val="en-US"/>
        </w:rPr>
      </w:pPr>
    </w:p>
    <w:p w14:paraId="342AAE99" w14:textId="77777777" w:rsidR="00B06E05" w:rsidRPr="00B06E05" w:rsidRDefault="00B06E05" w:rsidP="00B06E05">
      <w:pPr>
        <w:rPr>
          <w:lang w:val="en-US"/>
        </w:rPr>
      </w:pPr>
      <w:r w:rsidRPr="00B06E05">
        <w:rPr>
          <w:lang w:val="en-US"/>
        </w:rPr>
        <w:t>#include&lt;LiquidCrystal_I2C.h&gt;</w:t>
      </w:r>
    </w:p>
    <w:p w14:paraId="6478E777" w14:textId="77777777" w:rsidR="00B06E05" w:rsidRPr="00B06E05" w:rsidRDefault="00B06E05" w:rsidP="00B06E05">
      <w:pPr>
        <w:rPr>
          <w:lang w:val="en-US"/>
        </w:rPr>
      </w:pPr>
      <w:r w:rsidRPr="00B06E05">
        <w:rPr>
          <w:lang w:val="en-US"/>
        </w:rPr>
        <w:t>#include&lt;dht.h&gt;</w:t>
      </w:r>
    </w:p>
    <w:p w14:paraId="0D54AFCD" w14:textId="77777777" w:rsidR="00B06E05" w:rsidRPr="00B06E05" w:rsidRDefault="00B06E05" w:rsidP="00B06E05">
      <w:pPr>
        <w:rPr>
          <w:lang w:val="en-US"/>
        </w:rPr>
      </w:pPr>
      <w:r w:rsidRPr="00B06E05">
        <w:rPr>
          <w:lang w:val="en-US"/>
        </w:rPr>
        <w:t>#include&lt;IRremote.h&gt;</w:t>
      </w:r>
    </w:p>
    <w:p w14:paraId="04E910B6" w14:textId="77777777" w:rsidR="00B06E05" w:rsidRPr="00B06E05" w:rsidRDefault="00B06E05" w:rsidP="00B06E05">
      <w:pPr>
        <w:rPr>
          <w:lang w:val="en-US"/>
        </w:rPr>
      </w:pPr>
    </w:p>
    <w:p w14:paraId="7C32C34C" w14:textId="77777777" w:rsidR="00B06E05" w:rsidRPr="00B06E05" w:rsidRDefault="00B06E05" w:rsidP="00B06E05">
      <w:pPr>
        <w:rPr>
          <w:lang w:val="en-US"/>
        </w:rPr>
      </w:pPr>
      <w:r w:rsidRPr="00B06E05">
        <w:rPr>
          <w:lang w:val="en-US"/>
        </w:rPr>
        <w:t>dht luar;</w:t>
      </w:r>
    </w:p>
    <w:p w14:paraId="427B28C1" w14:textId="77777777" w:rsidR="00B06E05" w:rsidRPr="00B06E05" w:rsidRDefault="00B06E05" w:rsidP="00B06E05">
      <w:pPr>
        <w:rPr>
          <w:lang w:val="en-US"/>
        </w:rPr>
      </w:pPr>
      <w:r w:rsidRPr="00B06E05">
        <w:rPr>
          <w:lang w:val="en-US"/>
        </w:rPr>
        <w:t>dht dalam;</w:t>
      </w:r>
    </w:p>
    <w:p w14:paraId="09D74E8E" w14:textId="77777777" w:rsidR="00B06E05" w:rsidRPr="00B06E05" w:rsidRDefault="00B06E05" w:rsidP="00B06E05">
      <w:pPr>
        <w:rPr>
          <w:lang w:val="en-US"/>
        </w:rPr>
      </w:pPr>
    </w:p>
    <w:p w14:paraId="23ED5A48" w14:textId="77777777" w:rsidR="00B06E05" w:rsidRPr="00B06E05" w:rsidRDefault="00B06E05" w:rsidP="00B06E05">
      <w:pPr>
        <w:rPr>
          <w:lang w:val="en-US"/>
        </w:rPr>
      </w:pPr>
      <w:r w:rsidRPr="00B06E05">
        <w:rPr>
          <w:lang w:val="en-US"/>
        </w:rPr>
        <w:t>IRsend irsend;</w:t>
      </w:r>
    </w:p>
    <w:p w14:paraId="63AD3493" w14:textId="77777777" w:rsidR="00B06E05" w:rsidRPr="00B06E05" w:rsidRDefault="00B06E05" w:rsidP="00B06E05">
      <w:pPr>
        <w:rPr>
          <w:lang w:val="en-US"/>
        </w:rPr>
      </w:pPr>
    </w:p>
    <w:p w14:paraId="06C6E2FE" w14:textId="77777777" w:rsidR="00B06E05" w:rsidRPr="00B06E05" w:rsidRDefault="00B06E05" w:rsidP="00B06E05">
      <w:pPr>
        <w:rPr>
          <w:lang w:val="en-US"/>
        </w:rPr>
      </w:pPr>
      <w:r w:rsidRPr="00B06E05">
        <w:rPr>
          <w:lang w:val="en-US"/>
        </w:rPr>
        <w:t>#define sensorluar A0</w:t>
      </w:r>
    </w:p>
    <w:p w14:paraId="16FED9DB" w14:textId="77777777" w:rsidR="00B06E05" w:rsidRPr="00B06E05" w:rsidRDefault="00B06E05" w:rsidP="00B06E05">
      <w:pPr>
        <w:rPr>
          <w:lang w:val="en-US"/>
        </w:rPr>
      </w:pPr>
      <w:r w:rsidRPr="00B06E05">
        <w:rPr>
          <w:lang w:val="en-US"/>
        </w:rPr>
        <w:t>#define sensordalam A1</w:t>
      </w:r>
    </w:p>
    <w:p w14:paraId="49F86726" w14:textId="77777777" w:rsidR="00B06E05" w:rsidRPr="00B06E05" w:rsidRDefault="00B06E05" w:rsidP="00B06E05">
      <w:pPr>
        <w:rPr>
          <w:lang w:val="en-US"/>
        </w:rPr>
      </w:pPr>
    </w:p>
    <w:p w14:paraId="5999E64F" w14:textId="77777777" w:rsidR="00B06E05" w:rsidRPr="00B06E05" w:rsidRDefault="00B06E05" w:rsidP="00B06E05">
      <w:pPr>
        <w:rPr>
          <w:lang w:val="en-US"/>
        </w:rPr>
      </w:pPr>
      <w:r w:rsidRPr="00B06E05">
        <w:rPr>
          <w:lang w:val="en-US"/>
        </w:rPr>
        <w:t>int dir1PinA = 2;</w:t>
      </w:r>
    </w:p>
    <w:p w14:paraId="002545CF" w14:textId="77777777" w:rsidR="00B06E05" w:rsidRPr="00B06E05" w:rsidRDefault="00B06E05" w:rsidP="00B06E05">
      <w:pPr>
        <w:rPr>
          <w:lang w:val="en-US"/>
        </w:rPr>
      </w:pPr>
      <w:r w:rsidRPr="00B06E05">
        <w:rPr>
          <w:lang w:val="en-US"/>
        </w:rPr>
        <w:t>int dir2PinA = 3;</w:t>
      </w:r>
    </w:p>
    <w:p w14:paraId="30F3D943" w14:textId="77777777" w:rsidR="00B06E05" w:rsidRPr="00B06E05" w:rsidRDefault="00B06E05" w:rsidP="00B06E05">
      <w:pPr>
        <w:rPr>
          <w:lang w:val="en-US"/>
        </w:rPr>
      </w:pPr>
      <w:r w:rsidRPr="00B06E05">
        <w:rPr>
          <w:lang w:val="en-US"/>
        </w:rPr>
        <w:t xml:space="preserve">int speedPinA = 4; </w:t>
      </w:r>
    </w:p>
    <w:p w14:paraId="15E2A8A0" w14:textId="77777777" w:rsidR="00B06E05" w:rsidRPr="00B06E05" w:rsidRDefault="00B06E05" w:rsidP="00B06E05">
      <w:pPr>
        <w:rPr>
          <w:lang w:val="en-US"/>
        </w:rPr>
      </w:pPr>
    </w:p>
    <w:p w14:paraId="336BB65A" w14:textId="77777777" w:rsidR="00B06E05" w:rsidRPr="00B06E05" w:rsidRDefault="00B06E05" w:rsidP="00B06E05">
      <w:pPr>
        <w:rPr>
          <w:lang w:val="en-US"/>
        </w:rPr>
      </w:pPr>
      <w:r w:rsidRPr="00B06E05">
        <w:rPr>
          <w:lang w:val="en-US"/>
        </w:rPr>
        <w:t>LiquidCrystal_I2C lcd(0x27,16,2);</w:t>
      </w:r>
    </w:p>
    <w:p w14:paraId="463F6553" w14:textId="77777777" w:rsidR="00B06E05" w:rsidRPr="00B06E05" w:rsidRDefault="00B06E05" w:rsidP="00B06E05">
      <w:pPr>
        <w:rPr>
          <w:lang w:val="en-US"/>
        </w:rPr>
      </w:pPr>
    </w:p>
    <w:p w14:paraId="091EF7B3" w14:textId="77777777" w:rsidR="00B06E05" w:rsidRPr="00B06E05" w:rsidRDefault="00B06E05" w:rsidP="00B06E05">
      <w:pPr>
        <w:rPr>
          <w:lang w:val="en-US"/>
        </w:rPr>
      </w:pPr>
      <w:r w:rsidRPr="00B06E05">
        <w:rPr>
          <w:lang w:val="en-US"/>
        </w:rPr>
        <w:t>void setup()</w:t>
      </w:r>
    </w:p>
    <w:p w14:paraId="041139A4" w14:textId="77777777" w:rsidR="00B06E05" w:rsidRPr="00B06E05" w:rsidRDefault="00B06E05" w:rsidP="00B06E05">
      <w:pPr>
        <w:rPr>
          <w:lang w:val="en-US"/>
        </w:rPr>
      </w:pPr>
      <w:r w:rsidRPr="00B06E05">
        <w:rPr>
          <w:lang w:val="en-US"/>
        </w:rPr>
        <w:t>{</w:t>
      </w:r>
    </w:p>
    <w:p w14:paraId="23DCF11E" w14:textId="77777777" w:rsidR="00B06E05" w:rsidRPr="00B06E05" w:rsidRDefault="00B06E05" w:rsidP="00B06E05">
      <w:pPr>
        <w:rPr>
          <w:lang w:val="en-US"/>
        </w:rPr>
      </w:pPr>
      <w:r w:rsidRPr="00B06E05">
        <w:rPr>
          <w:lang w:val="en-US"/>
        </w:rPr>
        <w:t xml:space="preserve">  Serial.begin(9600);</w:t>
      </w:r>
    </w:p>
    <w:p w14:paraId="6E1AC9A3" w14:textId="77777777" w:rsidR="00B06E05" w:rsidRPr="00B06E05" w:rsidRDefault="00B06E05" w:rsidP="00B06E05">
      <w:pPr>
        <w:rPr>
          <w:lang w:val="en-US"/>
        </w:rPr>
      </w:pPr>
      <w:r w:rsidRPr="00B06E05">
        <w:rPr>
          <w:lang w:val="en-US"/>
        </w:rPr>
        <w:t xml:space="preserve">  lcd.begin();</w:t>
      </w:r>
    </w:p>
    <w:p w14:paraId="14B665D5" w14:textId="77777777" w:rsidR="00B06E05" w:rsidRPr="00B06E05" w:rsidRDefault="00B06E05" w:rsidP="00B06E05">
      <w:pPr>
        <w:rPr>
          <w:lang w:val="en-US"/>
        </w:rPr>
      </w:pPr>
      <w:r w:rsidRPr="00B06E05">
        <w:rPr>
          <w:lang w:val="en-US"/>
        </w:rPr>
        <w:t xml:space="preserve">  lcd.clear();</w:t>
      </w:r>
    </w:p>
    <w:p w14:paraId="346D5A58" w14:textId="77777777" w:rsidR="00B06E05" w:rsidRPr="00B06E05" w:rsidRDefault="00B06E05" w:rsidP="00B06E05">
      <w:pPr>
        <w:rPr>
          <w:lang w:val="en-US"/>
        </w:rPr>
      </w:pPr>
      <w:r w:rsidRPr="00B06E05">
        <w:rPr>
          <w:lang w:val="en-US"/>
        </w:rPr>
        <w:t xml:space="preserve">  lcd.setCursor(0,0);</w:t>
      </w:r>
    </w:p>
    <w:p w14:paraId="622FC420" w14:textId="77777777" w:rsidR="00B06E05" w:rsidRPr="00B06E05" w:rsidRDefault="00B06E05" w:rsidP="00B06E05">
      <w:pPr>
        <w:rPr>
          <w:lang w:val="en-US"/>
        </w:rPr>
      </w:pPr>
      <w:r w:rsidRPr="00B06E05">
        <w:rPr>
          <w:lang w:val="en-US"/>
        </w:rPr>
        <w:t xml:space="preserve">  lcd.print("Welcome");</w:t>
      </w:r>
    </w:p>
    <w:p w14:paraId="5D83D784" w14:textId="77777777" w:rsidR="00B06E05" w:rsidRPr="00B06E05" w:rsidRDefault="00B06E05" w:rsidP="00B06E05">
      <w:pPr>
        <w:rPr>
          <w:lang w:val="en-US"/>
        </w:rPr>
      </w:pPr>
      <w:r w:rsidRPr="00B06E05">
        <w:rPr>
          <w:lang w:val="en-US"/>
        </w:rPr>
        <w:t xml:space="preserve">  pinMode(dir1PinA,OUTPUT);</w:t>
      </w:r>
    </w:p>
    <w:p w14:paraId="25EFBF44" w14:textId="77777777" w:rsidR="00B06E05" w:rsidRPr="00B06E05" w:rsidRDefault="00B06E05" w:rsidP="00B06E05">
      <w:pPr>
        <w:rPr>
          <w:lang w:val="en-US"/>
        </w:rPr>
      </w:pPr>
      <w:r w:rsidRPr="00B06E05">
        <w:rPr>
          <w:lang w:val="en-US"/>
        </w:rPr>
        <w:t xml:space="preserve">  pinMode(dir2PinA,OUTPUT);</w:t>
      </w:r>
    </w:p>
    <w:p w14:paraId="79896526" w14:textId="77777777" w:rsidR="00B06E05" w:rsidRPr="00B06E05" w:rsidRDefault="00B06E05" w:rsidP="00B06E05">
      <w:pPr>
        <w:rPr>
          <w:lang w:val="en-US"/>
        </w:rPr>
      </w:pPr>
      <w:r w:rsidRPr="00B06E05">
        <w:rPr>
          <w:lang w:val="en-US"/>
        </w:rPr>
        <w:t xml:space="preserve">  pinMode(speedPinA,OUTPUT);</w:t>
      </w:r>
    </w:p>
    <w:p w14:paraId="26FA4DA8" w14:textId="77777777" w:rsidR="00B06E05" w:rsidRPr="00B06E05" w:rsidRDefault="00B06E05" w:rsidP="00B06E05">
      <w:pPr>
        <w:rPr>
          <w:lang w:val="en-US"/>
        </w:rPr>
      </w:pPr>
      <w:r w:rsidRPr="00B06E05">
        <w:rPr>
          <w:lang w:val="en-US"/>
        </w:rPr>
        <w:t xml:space="preserve">  delay(1000);</w:t>
      </w:r>
    </w:p>
    <w:p w14:paraId="6B81DA67" w14:textId="77777777" w:rsidR="00B06E05" w:rsidRPr="00B06E05" w:rsidRDefault="00B06E05" w:rsidP="00B06E05">
      <w:pPr>
        <w:rPr>
          <w:lang w:val="en-US"/>
        </w:rPr>
      </w:pPr>
      <w:r w:rsidRPr="00B06E05">
        <w:rPr>
          <w:lang w:val="en-US"/>
        </w:rPr>
        <w:t>}</w:t>
      </w:r>
    </w:p>
    <w:p w14:paraId="6FA4A058" w14:textId="77777777" w:rsidR="00B06E05" w:rsidRPr="00B06E05" w:rsidRDefault="00B06E05" w:rsidP="00B06E05">
      <w:pPr>
        <w:rPr>
          <w:lang w:val="en-US"/>
        </w:rPr>
      </w:pPr>
    </w:p>
    <w:p w14:paraId="19A844C9" w14:textId="77777777" w:rsidR="00B06E05" w:rsidRPr="00B06E05" w:rsidRDefault="00B06E05" w:rsidP="00B06E05">
      <w:pPr>
        <w:rPr>
          <w:lang w:val="en-US"/>
        </w:rPr>
      </w:pPr>
      <w:r w:rsidRPr="00B06E05">
        <w:rPr>
          <w:lang w:val="en-US"/>
        </w:rPr>
        <w:t>void loop()</w:t>
      </w:r>
    </w:p>
    <w:p w14:paraId="67638D63" w14:textId="77777777" w:rsidR="00B06E05" w:rsidRPr="00B06E05" w:rsidRDefault="00B06E05" w:rsidP="00B06E05">
      <w:pPr>
        <w:rPr>
          <w:lang w:val="en-US"/>
        </w:rPr>
      </w:pPr>
      <w:r w:rsidRPr="00B06E05">
        <w:rPr>
          <w:lang w:val="en-US"/>
        </w:rPr>
        <w:t>{</w:t>
      </w:r>
    </w:p>
    <w:p w14:paraId="7133FBE8" w14:textId="77777777" w:rsidR="00B06E05" w:rsidRPr="00B06E05" w:rsidRDefault="00B06E05" w:rsidP="00B06E05">
      <w:pPr>
        <w:rPr>
          <w:lang w:val="en-US"/>
        </w:rPr>
      </w:pPr>
      <w:r w:rsidRPr="00B06E05">
        <w:rPr>
          <w:lang w:val="en-US"/>
        </w:rPr>
        <w:t xml:space="preserve">  luar.read11(sensorluar);</w:t>
      </w:r>
    </w:p>
    <w:p w14:paraId="7253F787" w14:textId="77777777" w:rsidR="00B06E05" w:rsidRPr="00B06E05" w:rsidRDefault="00B06E05" w:rsidP="00B06E05">
      <w:pPr>
        <w:rPr>
          <w:lang w:val="en-US"/>
        </w:rPr>
      </w:pPr>
      <w:r w:rsidRPr="00B06E05">
        <w:rPr>
          <w:lang w:val="en-US"/>
        </w:rPr>
        <w:t xml:space="preserve">  dalam.read11(sensordalam);</w:t>
      </w:r>
    </w:p>
    <w:p w14:paraId="1A4BE6D0" w14:textId="77777777" w:rsidR="00B06E05" w:rsidRPr="00B06E05" w:rsidRDefault="00B06E05" w:rsidP="00B06E05">
      <w:pPr>
        <w:rPr>
          <w:lang w:val="en-US"/>
        </w:rPr>
      </w:pPr>
      <w:r w:rsidRPr="00B06E05">
        <w:rPr>
          <w:lang w:val="en-US"/>
        </w:rPr>
        <w:t xml:space="preserve">  </w:t>
      </w:r>
    </w:p>
    <w:p w14:paraId="6CE27B46" w14:textId="77777777" w:rsidR="00B06E05" w:rsidRPr="00B06E05" w:rsidRDefault="00B06E05" w:rsidP="00B06E05">
      <w:pPr>
        <w:rPr>
          <w:lang w:val="en-US"/>
        </w:rPr>
      </w:pPr>
      <w:r w:rsidRPr="00B06E05">
        <w:rPr>
          <w:lang w:val="en-US"/>
        </w:rPr>
        <w:t xml:space="preserve">  int suhuluar=luar.temperature;</w:t>
      </w:r>
    </w:p>
    <w:p w14:paraId="47A011BC" w14:textId="77777777" w:rsidR="00B06E05" w:rsidRPr="00B06E05" w:rsidRDefault="00B06E05" w:rsidP="00B06E05">
      <w:pPr>
        <w:rPr>
          <w:lang w:val="en-US"/>
        </w:rPr>
      </w:pPr>
      <w:r w:rsidRPr="00B06E05">
        <w:rPr>
          <w:lang w:val="en-US"/>
        </w:rPr>
        <w:t xml:space="preserve">  int suhudalam=dalam.temperature;</w:t>
      </w:r>
    </w:p>
    <w:p w14:paraId="62D522F3" w14:textId="77777777" w:rsidR="00B06E05" w:rsidRPr="00B06E05" w:rsidRDefault="00B06E05" w:rsidP="00B06E05">
      <w:pPr>
        <w:rPr>
          <w:lang w:val="en-US"/>
        </w:rPr>
      </w:pPr>
    </w:p>
    <w:p w14:paraId="25AAB353" w14:textId="77777777" w:rsidR="00B06E05" w:rsidRPr="00B06E05" w:rsidRDefault="00B06E05" w:rsidP="00B06E05">
      <w:pPr>
        <w:rPr>
          <w:lang w:val="en-US"/>
        </w:rPr>
      </w:pPr>
      <w:r w:rsidRPr="00B06E05">
        <w:rPr>
          <w:lang w:val="en-US"/>
        </w:rPr>
        <w:t xml:space="preserve">  lcd.clear();</w:t>
      </w:r>
    </w:p>
    <w:p w14:paraId="20AE31F9" w14:textId="77777777" w:rsidR="00B06E05" w:rsidRPr="00B06E05" w:rsidRDefault="00B06E05" w:rsidP="00B06E05">
      <w:pPr>
        <w:rPr>
          <w:lang w:val="en-US"/>
        </w:rPr>
      </w:pPr>
      <w:r w:rsidRPr="00B06E05">
        <w:rPr>
          <w:lang w:val="en-US"/>
        </w:rPr>
        <w:t xml:space="preserve">  lcd.setCursor(0,0);</w:t>
      </w:r>
    </w:p>
    <w:p w14:paraId="55BFE77C" w14:textId="77777777" w:rsidR="00B06E05" w:rsidRPr="00B06E05" w:rsidRDefault="00B06E05" w:rsidP="00B06E05">
      <w:pPr>
        <w:rPr>
          <w:lang w:val="en-US"/>
        </w:rPr>
      </w:pPr>
      <w:r w:rsidRPr="00B06E05">
        <w:rPr>
          <w:lang w:val="en-US"/>
        </w:rPr>
        <w:t xml:space="preserve">  lcd.print("Luar = ");</w:t>
      </w:r>
    </w:p>
    <w:p w14:paraId="3E206B92" w14:textId="77777777" w:rsidR="00B06E05" w:rsidRPr="00B06E05" w:rsidRDefault="00B06E05" w:rsidP="00B06E05">
      <w:pPr>
        <w:rPr>
          <w:lang w:val="en-US"/>
        </w:rPr>
      </w:pPr>
      <w:r w:rsidRPr="00B06E05">
        <w:rPr>
          <w:lang w:val="en-US"/>
        </w:rPr>
        <w:t xml:space="preserve">  lcd.print(suhuluar);</w:t>
      </w:r>
    </w:p>
    <w:p w14:paraId="7CCB8C9D" w14:textId="77777777" w:rsidR="00B06E05" w:rsidRPr="00B06E05" w:rsidRDefault="00B06E05" w:rsidP="00B06E05">
      <w:pPr>
        <w:rPr>
          <w:lang w:val="en-US"/>
        </w:rPr>
      </w:pPr>
      <w:r w:rsidRPr="00B06E05">
        <w:rPr>
          <w:lang w:val="en-US"/>
        </w:rPr>
        <w:t xml:space="preserve">  lcd.print(" C");</w:t>
      </w:r>
    </w:p>
    <w:p w14:paraId="27DE554D" w14:textId="77777777" w:rsidR="00B06E05" w:rsidRPr="00B06E05" w:rsidRDefault="00B06E05" w:rsidP="00B06E05">
      <w:pPr>
        <w:rPr>
          <w:lang w:val="en-US"/>
        </w:rPr>
      </w:pPr>
      <w:r w:rsidRPr="00B06E05">
        <w:rPr>
          <w:lang w:val="en-US"/>
        </w:rPr>
        <w:t xml:space="preserve">  lcd.setCursor(0,1);</w:t>
      </w:r>
    </w:p>
    <w:p w14:paraId="177B44F7" w14:textId="77777777" w:rsidR="00B06E05" w:rsidRPr="00B06E05" w:rsidRDefault="00B06E05" w:rsidP="00B06E05">
      <w:pPr>
        <w:rPr>
          <w:lang w:val="en-US"/>
        </w:rPr>
      </w:pPr>
      <w:r w:rsidRPr="00B06E05">
        <w:rPr>
          <w:lang w:val="en-US"/>
        </w:rPr>
        <w:t xml:space="preserve">  lcd.print("Dalam = ");</w:t>
      </w:r>
    </w:p>
    <w:p w14:paraId="6F1170F9" w14:textId="77777777" w:rsidR="00B06E05" w:rsidRPr="00B06E05" w:rsidRDefault="00B06E05" w:rsidP="00B06E05">
      <w:pPr>
        <w:rPr>
          <w:lang w:val="en-US"/>
        </w:rPr>
      </w:pPr>
      <w:r w:rsidRPr="00B06E05">
        <w:rPr>
          <w:lang w:val="en-US"/>
        </w:rPr>
        <w:t xml:space="preserve">  lcd.print(suhudalam);</w:t>
      </w:r>
    </w:p>
    <w:p w14:paraId="0B27F7F9" w14:textId="77777777" w:rsidR="00B06E05" w:rsidRPr="00B06E05" w:rsidRDefault="00B06E05" w:rsidP="00B06E05">
      <w:pPr>
        <w:rPr>
          <w:lang w:val="en-US"/>
        </w:rPr>
      </w:pPr>
      <w:r w:rsidRPr="00B06E05">
        <w:rPr>
          <w:lang w:val="en-US"/>
        </w:rPr>
        <w:t xml:space="preserve">  lcd.print(" C");</w:t>
      </w:r>
    </w:p>
    <w:p w14:paraId="1760B425" w14:textId="77777777" w:rsidR="00B06E05" w:rsidRPr="00B06E05" w:rsidRDefault="00B06E05" w:rsidP="00B06E05">
      <w:pPr>
        <w:rPr>
          <w:lang w:val="en-US"/>
        </w:rPr>
      </w:pPr>
      <w:r w:rsidRPr="00B06E05">
        <w:rPr>
          <w:lang w:val="en-US"/>
        </w:rPr>
        <w:t xml:space="preserve">  analogWrite(speedPinA, 180);</w:t>
      </w:r>
    </w:p>
    <w:p w14:paraId="73EBBB1E" w14:textId="77777777" w:rsidR="00B06E05" w:rsidRPr="00B06E05" w:rsidRDefault="00B06E05" w:rsidP="00B06E05">
      <w:pPr>
        <w:rPr>
          <w:lang w:val="en-US"/>
        </w:rPr>
      </w:pPr>
      <w:r w:rsidRPr="00B06E05">
        <w:rPr>
          <w:lang w:val="en-US"/>
        </w:rPr>
        <w:t xml:space="preserve">  digitalWrite(dir1PinA, LOW);</w:t>
      </w:r>
    </w:p>
    <w:p w14:paraId="35765946" w14:textId="77777777" w:rsidR="00B06E05" w:rsidRPr="00B06E05" w:rsidRDefault="00B06E05" w:rsidP="00B06E05">
      <w:pPr>
        <w:rPr>
          <w:lang w:val="en-US"/>
        </w:rPr>
      </w:pPr>
      <w:r w:rsidRPr="00B06E05">
        <w:rPr>
          <w:lang w:val="en-US"/>
        </w:rPr>
        <w:t xml:space="preserve">  digitalWrite(dir2PinA, HIGH);</w:t>
      </w:r>
    </w:p>
    <w:p w14:paraId="184B9126" w14:textId="77777777" w:rsidR="00B06E05" w:rsidRPr="00B06E05" w:rsidRDefault="00B06E05" w:rsidP="00B06E05">
      <w:pPr>
        <w:rPr>
          <w:lang w:val="en-US"/>
        </w:rPr>
      </w:pPr>
      <w:r w:rsidRPr="00B06E05">
        <w:rPr>
          <w:lang w:val="en-US"/>
        </w:rPr>
        <w:t xml:space="preserve">  if(suhudalam &lt; 30)</w:t>
      </w:r>
    </w:p>
    <w:p w14:paraId="260C138E" w14:textId="77777777" w:rsidR="00B06E05" w:rsidRPr="00B06E05" w:rsidRDefault="00B06E05" w:rsidP="00B06E05">
      <w:pPr>
        <w:rPr>
          <w:lang w:val="en-US"/>
        </w:rPr>
      </w:pPr>
      <w:r w:rsidRPr="00B06E05">
        <w:rPr>
          <w:lang w:val="en-US"/>
        </w:rPr>
        <w:t xml:space="preserve">  {</w:t>
      </w:r>
    </w:p>
    <w:p w14:paraId="385703A1" w14:textId="77777777" w:rsidR="00B06E05" w:rsidRPr="00B06E05" w:rsidRDefault="00B06E05" w:rsidP="00B06E05">
      <w:pPr>
        <w:rPr>
          <w:lang w:val="en-US"/>
        </w:rPr>
      </w:pPr>
      <w:r w:rsidRPr="00B06E05">
        <w:rPr>
          <w:lang w:val="en-US"/>
        </w:rPr>
        <w:t xml:space="preserve">    suhuturun();</w:t>
      </w:r>
    </w:p>
    <w:p w14:paraId="7D33178B" w14:textId="77777777" w:rsidR="00B06E05" w:rsidRPr="00B06E05" w:rsidRDefault="00B06E05" w:rsidP="00B06E05">
      <w:pPr>
        <w:rPr>
          <w:lang w:val="en-US"/>
        </w:rPr>
      </w:pPr>
      <w:r w:rsidRPr="00B06E05">
        <w:rPr>
          <w:lang w:val="en-US"/>
        </w:rPr>
        <w:t xml:space="preserve">  }</w:t>
      </w:r>
    </w:p>
    <w:p w14:paraId="2C1B2A74" w14:textId="77777777" w:rsidR="00B06E05" w:rsidRPr="00B06E05" w:rsidRDefault="00B06E05" w:rsidP="00B06E05">
      <w:pPr>
        <w:rPr>
          <w:lang w:val="en-US"/>
        </w:rPr>
      </w:pPr>
      <w:r w:rsidRPr="00B06E05">
        <w:rPr>
          <w:lang w:val="en-US"/>
        </w:rPr>
        <w:t xml:space="preserve">  if(suhudalam &gt;= 30)</w:t>
      </w:r>
    </w:p>
    <w:p w14:paraId="293880D4" w14:textId="77777777" w:rsidR="00B06E05" w:rsidRPr="00B06E05" w:rsidRDefault="00B06E05" w:rsidP="00B06E05">
      <w:pPr>
        <w:rPr>
          <w:lang w:val="en-US"/>
        </w:rPr>
      </w:pPr>
      <w:r w:rsidRPr="00B06E05">
        <w:rPr>
          <w:lang w:val="en-US"/>
        </w:rPr>
        <w:t xml:space="preserve">  {</w:t>
      </w:r>
    </w:p>
    <w:p w14:paraId="77B312F0" w14:textId="77777777" w:rsidR="00B06E05" w:rsidRPr="00B06E05" w:rsidRDefault="00B06E05" w:rsidP="00B06E05">
      <w:pPr>
        <w:rPr>
          <w:lang w:val="en-US"/>
        </w:rPr>
      </w:pPr>
      <w:r w:rsidRPr="00B06E05">
        <w:rPr>
          <w:lang w:val="en-US"/>
        </w:rPr>
        <w:t xml:space="preserve">    suhunaik();</w:t>
      </w:r>
    </w:p>
    <w:p w14:paraId="2BEA7DCB" w14:textId="77777777" w:rsidR="00B06E05" w:rsidRPr="00B06E05" w:rsidRDefault="00B06E05" w:rsidP="00B06E05">
      <w:pPr>
        <w:rPr>
          <w:lang w:val="en-US"/>
        </w:rPr>
      </w:pPr>
      <w:r w:rsidRPr="00B06E05">
        <w:rPr>
          <w:lang w:val="en-US"/>
        </w:rPr>
        <w:t xml:space="preserve">  }</w:t>
      </w:r>
    </w:p>
    <w:p w14:paraId="5DE8B148" w14:textId="77777777" w:rsidR="00B06E05" w:rsidRPr="00B06E05" w:rsidRDefault="00B06E05" w:rsidP="00B06E05">
      <w:pPr>
        <w:rPr>
          <w:lang w:val="en-US"/>
        </w:rPr>
      </w:pPr>
      <w:r w:rsidRPr="00B06E05">
        <w:rPr>
          <w:lang w:val="en-US"/>
        </w:rPr>
        <w:t>}</w:t>
      </w:r>
    </w:p>
    <w:p w14:paraId="42E5FD82" w14:textId="77777777" w:rsidR="00B06E05" w:rsidRPr="00B06E05" w:rsidRDefault="00B06E05" w:rsidP="00B06E05">
      <w:pPr>
        <w:rPr>
          <w:lang w:val="en-US"/>
        </w:rPr>
      </w:pPr>
    </w:p>
    <w:p w14:paraId="0C3B42B7" w14:textId="77777777" w:rsidR="00B06E05" w:rsidRPr="00B06E05" w:rsidRDefault="00B06E05" w:rsidP="00B06E05">
      <w:pPr>
        <w:rPr>
          <w:lang w:val="en-US"/>
        </w:rPr>
      </w:pPr>
      <w:r w:rsidRPr="00B06E05">
        <w:rPr>
          <w:lang w:val="en-US"/>
        </w:rPr>
        <w:lastRenderedPageBreak/>
        <w:t>void suhuturun()</w:t>
      </w:r>
    </w:p>
    <w:p w14:paraId="587B1BD4" w14:textId="77777777" w:rsidR="00B06E05" w:rsidRPr="00B06E05" w:rsidRDefault="00B06E05" w:rsidP="00B06E05">
      <w:pPr>
        <w:rPr>
          <w:lang w:val="en-US"/>
        </w:rPr>
      </w:pPr>
      <w:r w:rsidRPr="00B06E05">
        <w:rPr>
          <w:lang w:val="en-US"/>
        </w:rPr>
        <w:t>{</w:t>
      </w:r>
    </w:p>
    <w:p w14:paraId="05E77A72" w14:textId="77777777" w:rsidR="00B06E05" w:rsidRPr="00B06E05" w:rsidRDefault="00B06E05" w:rsidP="00B06E05">
      <w:pPr>
        <w:rPr>
          <w:lang w:val="en-US"/>
        </w:rPr>
      </w:pPr>
      <w:r w:rsidRPr="00B06E05">
        <w:rPr>
          <w:lang w:val="en-US"/>
        </w:rPr>
        <w:t xml:space="preserve">  analogWrite(speedPinA, 180);</w:t>
      </w:r>
    </w:p>
    <w:p w14:paraId="1C512682" w14:textId="77777777" w:rsidR="00B06E05" w:rsidRPr="00B06E05" w:rsidRDefault="00B06E05" w:rsidP="00B06E05">
      <w:pPr>
        <w:rPr>
          <w:lang w:val="en-US"/>
        </w:rPr>
      </w:pPr>
      <w:r w:rsidRPr="00B06E05">
        <w:rPr>
          <w:lang w:val="en-US"/>
        </w:rPr>
        <w:t xml:space="preserve">  digitalWrite(dir1PinA, LOW);</w:t>
      </w:r>
    </w:p>
    <w:p w14:paraId="703EFA74" w14:textId="77777777" w:rsidR="00B06E05" w:rsidRPr="00B06E05" w:rsidRDefault="00B06E05" w:rsidP="00B06E05">
      <w:pPr>
        <w:rPr>
          <w:lang w:val="en-US"/>
        </w:rPr>
      </w:pPr>
      <w:r w:rsidRPr="00B06E05">
        <w:rPr>
          <w:lang w:val="en-US"/>
        </w:rPr>
        <w:t xml:space="preserve">  digitalWrite(dir2PinA, HIGH);</w:t>
      </w:r>
    </w:p>
    <w:p w14:paraId="3B1B1AF1" w14:textId="77777777" w:rsidR="00B06E05" w:rsidRPr="00B06E05" w:rsidRDefault="00B06E05" w:rsidP="00B06E05">
      <w:pPr>
        <w:rPr>
          <w:lang w:val="en-US"/>
        </w:rPr>
      </w:pPr>
      <w:r w:rsidRPr="00B06E05">
        <w:rPr>
          <w:lang w:val="en-US"/>
        </w:rPr>
        <w:t>}</w:t>
      </w:r>
    </w:p>
    <w:p w14:paraId="19E5717C" w14:textId="77777777" w:rsidR="00B06E05" w:rsidRPr="00B06E05" w:rsidRDefault="00B06E05" w:rsidP="00B06E05">
      <w:pPr>
        <w:rPr>
          <w:lang w:val="en-US"/>
        </w:rPr>
      </w:pPr>
      <w:r w:rsidRPr="00B06E05">
        <w:rPr>
          <w:lang w:val="en-US"/>
        </w:rPr>
        <w:t>void suhunaik()</w:t>
      </w:r>
    </w:p>
    <w:p w14:paraId="123F6509" w14:textId="77777777" w:rsidR="00B06E05" w:rsidRPr="00B06E05" w:rsidRDefault="00B06E05" w:rsidP="00B06E05">
      <w:pPr>
        <w:rPr>
          <w:lang w:val="en-US"/>
        </w:rPr>
      </w:pPr>
      <w:r w:rsidRPr="00B06E05">
        <w:rPr>
          <w:lang w:val="en-US"/>
        </w:rPr>
        <w:t>{</w:t>
      </w:r>
    </w:p>
    <w:p w14:paraId="2513CC95" w14:textId="77777777" w:rsidR="00B06E05" w:rsidRPr="00B06E05" w:rsidRDefault="00B06E05" w:rsidP="00B06E05">
      <w:pPr>
        <w:rPr>
          <w:lang w:val="en-US"/>
        </w:rPr>
      </w:pPr>
      <w:r w:rsidRPr="00B06E05">
        <w:rPr>
          <w:lang w:val="en-US"/>
        </w:rPr>
        <w:t xml:space="preserve">  analogWrite(speedPinA, 255);</w:t>
      </w:r>
    </w:p>
    <w:p w14:paraId="039C4075" w14:textId="77777777" w:rsidR="00B06E05" w:rsidRPr="00B06E05" w:rsidRDefault="00B06E05" w:rsidP="00B06E05">
      <w:pPr>
        <w:rPr>
          <w:lang w:val="en-US"/>
        </w:rPr>
      </w:pPr>
      <w:r w:rsidRPr="00B06E05">
        <w:rPr>
          <w:lang w:val="en-US"/>
        </w:rPr>
        <w:t xml:space="preserve">  digitalWrite(dir1PinA, LOW);</w:t>
      </w:r>
    </w:p>
    <w:p w14:paraId="1C617131" w14:textId="77777777" w:rsidR="00B06E05" w:rsidRPr="00B06E05" w:rsidRDefault="00B06E05" w:rsidP="00B06E05">
      <w:pPr>
        <w:rPr>
          <w:lang w:val="en-US"/>
        </w:rPr>
      </w:pPr>
      <w:r w:rsidRPr="00B06E05">
        <w:rPr>
          <w:lang w:val="en-US"/>
        </w:rPr>
        <w:t xml:space="preserve">  digitalWrite(dir2PinA, HIGH);</w:t>
      </w:r>
    </w:p>
    <w:p w14:paraId="7B146F2A" w14:textId="6140307A" w:rsidR="007C06E5" w:rsidRDefault="00B06E05" w:rsidP="00B06E05">
      <w:pPr>
        <w:rPr>
          <w:lang w:val="en-US"/>
        </w:rPr>
      </w:pPr>
      <w:r w:rsidRPr="00B06E05">
        <w:rPr>
          <w:lang w:val="en-US"/>
        </w:rPr>
        <w:t>}</w:t>
      </w:r>
    </w:p>
    <w:p w14:paraId="00642B93" w14:textId="1DE85995" w:rsidR="00906F95" w:rsidRDefault="00906F95" w:rsidP="00FD18A4">
      <w:pPr>
        <w:rPr>
          <w:lang w:val="en-US"/>
        </w:rPr>
      </w:pPr>
    </w:p>
    <w:p w14:paraId="75C15EED" w14:textId="1663A25C" w:rsidR="00906F95" w:rsidRDefault="00906F95" w:rsidP="00FD18A4">
      <w:pPr>
        <w:rPr>
          <w:lang w:val="en-US"/>
        </w:rPr>
      </w:pPr>
    </w:p>
    <w:p w14:paraId="07586B6F" w14:textId="661E23CA" w:rsidR="00906F95" w:rsidRDefault="00906F95" w:rsidP="00FD18A4">
      <w:pPr>
        <w:rPr>
          <w:lang w:val="en-US"/>
        </w:rPr>
      </w:pPr>
    </w:p>
    <w:sectPr w:rsidR="00906F95" w:rsidSect="00454656">
      <w:footerReference w:type="default" r:id="rId50"/>
      <w:pgSz w:w="11907" w:h="16840" w:code="9"/>
      <w:pgMar w:top="2268" w:right="1701" w:bottom="1701" w:left="2268" w:header="720" w:footer="720" w:gutter="0"/>
      <w:pgNumType w:start="1" w:chapStyle="7"/>
      <w:cols w:space="720"/>
      <w:docGrid w:linePitch="360"/>
    </w:sectPr>
  </w:body>
</w:document>
</file>

<file path=word/customizations.xml><?xml version="1.0" encoding="utf-8"?>
<wne:tcg xmlns:r="http://schemas.openxmlformats.org/officeDocument/2006/relationships" xmlns:wne="http://schemas.microsoft.com/office/word/2006/wordml">
  <wne:keymaps>
    <wne:keymap wne:kcmPrimary="0770">
      <wne:acd wne:acdName="acd0"/>
    </wne:keymap>
    <wne:keymap wne:kcmPrimary="0771">
      <wne:acd wne:acdName="acd1"/>
    </wne:keymap>
    <wne:keymap wne:kcmPrimary="0772">
      <wne:acd wne:acdName="acd2"/>
    </wne:keymap>
    <wne:keymap wne:kcmPrimary="0773">
      <wne:acd wne:acdName="acd3"/>
    </wne:keymap>
    <wne:keymap wne:kcmPrimary="0774">
      <wne:acd wne:acdName="acd11"/>
    </wne:keymap>
    <wne:keymap wne:kcmPrimary="0775">
      <wne:acd wne:acdName="acd4"/>
    </wne:keymap>
    <wne:keymap wne:kcmPrimary="0776">
      <wne:acd wne:acdName="acd5"/>
    </wne:keymap>
    <wne:keymap wne:kcmPrimary="0777">
      <wne:acd wne:acdName="acd6"/>
    </wne:keymap>
    <wne:keymap wne:kcmPrimary="0778">
      <wne:acd wne:acdName="acd7"/>
    </wne:keymap>
    <wne:keymap wne:kcmPrimary="0779">
      <wne:acd wne:acdName="acd8"/>
    </wne:keymap>
    <wne:keymap wne:kcmPrimary="077A">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Manifest>
  </wne:toolbars>
  <wne:acds>
    <wne:acd wne:argValue="AgBIAGUAYQBkAA==" wne:acdName="acd0" wne:fciIndexBasedOn="0065"/>
    <wne:acd wne:argValue="AQAAAAIA" wne:acdName="acd1" wne:fciIndexBasedOn="0065"/>
    <wne:acd wne:argValue="AQAAAAMA" wne:acdName="acd2" wne:fciIndexBasedOn="0065"/>
    <wne:acd wne:argValue="AgBJAG4AZAAtAGoAdQBkAHUAbAA=" wne:acdName="acd3" wne:fciIndexBasedOn="0065"/>
    <wne:acd wne:argValue="AQAAALMA" wne:acdName="acd4" wne:fciIndexBasedOn="0065"/>
    <wne:acd wne:argValue="AQAAAAAA" wne:acdName="acd5" wne:fciIndexBasedOn="0065"/>
    <wne:acd wne:argValue="QQB1AHQAbwAgAEIAQQBCAA==" wne:acdName="acd6" wne:fciIndexBasedOn="0211"/>
    <wne:acd wne:argValue="QQB1AHQAbwAgAEcAYQBtAGIAYQByAA==" wne:acdName="acd7" wne:fciIndexBasedOn="0211"/>
    <wne:acd wne:argValue="QQB1AHQAbwAgAFIAdQBtAHUAcwA=" wne:acdName="acd8" wne:fciIndexBasedOn="0211"/>
    <wne:acd wne:argValue="QQB1AHQAbwAgAFQAYQBiAGUAbAA=" wne:acdName="acd9" wne:fciIndexBasedOn="0211"/>
    <wne:acd wne:argValue="AgBFAG4AZwAtAGoAdQBkAHUAbAA=" wne:acdName="acd10" wne:fciIndexBasedOn="0065"/>
    <wne:acd wne:argValue="AgBFAG4AZwAtAGoAdQBkAHUAbAA=" wne:acdName="acd11"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D111555" w14:textId="77777777" w:rsidR="00BD160E" w:rsidRDefault="00BD160E" w:rsidP="00757448">
      <w:pPr>
        <w:spacing w:line="240" w:lineRule="auto"/>
      </w:pPr>
      <w:r>
        <w:separator/>
      </w:r>
    </w:p>
  </w:endnote>
  <w:endnote w:type="continuationSeparator" w:id="0">
    <w:p w14:paraId="7B4BCC5F" w14:textId="77777777" w:rsidR="00BD160E" w:rsidRDefault="00BD160E" w:rsidP="007574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38899890"/>
      <w:docPartObj>
        <w:docPartGallery w:val="Page Numbers (Bottom of Page)"/>
        <w:docPartUnique/>
      </w:docPartObj>
    </w:sdtPr>
    <w:sdtEndPr>
      <w:rPr>
        <w:noProof/>
      </w:rPr>
    </w:sdtEndPr>
    <w:sdtContent>
      <w:p w14:paraId="31E66E95" w14:textId="77777777" w:rsidR="00B00C6F" w:rsidRDefault="00B00C6F">
        <w:pPr>
          <w:pStyle w:val="Footer"/>
          <w:jc w:val="center"/>
        </w:pPr>
        <w:r>
          <w:rPr>
            <w:noProof w:val="0"/>
          </w:rPr>
          <w:fldChar w:fldCharType="begin"/>
        </w:r>
        <w:r>
          <w:instrText xml:space="preserve"> PAGE   \* MERGEFORMAT </w:instrText>
        </w:r>
        <w:r>
          <w:rPr>
            <w:noProof w:val="0"/>
          </w:rPr>
          <w:fldChar w:fldCharType="separate"/>
        </w:r>
        <w:r>
          <w:t>i</w:t>
        </w:r>
        <w:r>
          <w:fldChar w:fldCharType="end"/>
        </w:r>
      </w:p>
    </w:sdtContent>
  </w:sdt>
  <w:p w14:paraId="702D0971" w14:textId="77777777" w:rsidR="00B00C6F" w:rsidRDefault="00B00C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79463926"/>
      <w:docPartObj>
        <w:docPartGallery w:val="Page Numbers (Bottom of Page)"/>
        <w:docPartUnique/>
      </w:docPartObj>
    </w:sdtPr>
    <w:sdtEndPr>
      <w:rPr>
        <w:noProof/>
      </w:rPr>
    </w:sdtEndPr>
    <w:sdtContent>
      <w:p w14:paraId="6D7D754C" w14:textId="3B5CC30E" w:rsidR="00B00C6F" w:rsidRDefault="00B00C6F">
        <w:pPr>
          <w:pStyle w:val="Footer"/>
          <w:jc w:val="center"/>
        </w:pPr>
        <w:r>
          <w:rPr>
            <w:noProof w:val="0"/>
          </w:rPr>
          <w:fldChar w:fldCharType="begin"/>
        </w:r>
        <w:r>
          <w:instrText xml:space="preserve"> PAGE   \* MERGEFORMAT </w:instrText>
        </w:r>
        <w:r>
          <w:rPr>
            <w:noProof w:val="0"/>
          </w:rPr>
          <w:fldChar w:fldCharType="separate"/>
        </w:r>
        <w:r>
          <w:t>ix</w:t>
        </w:r>
        <w:r>
          <w:fldChar w:fldCharType="end"/>
        </w:r>
      </w:p>
    </w:sdtContent>
  </w:sdt>
  <w:p w14:paraId="0109C7AB" w14:textId="77777777" w:rsidR="00B00C6F" w:rsidRDefault="00B00C6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624226339"/>
      <w:docPartObj>
        <w:docPartGallery w:val="Page Numbers (Bottom of Page)"/>
        <w:docPartUnique/>
      </w:docPartObj>
    </w:sdtPr>
    <w:sdtEndPr>
      <w:rPr>
        <w:noProof/>
      </w:rPr>
    </w:sdtEndPr>
    <w:sdtContent>
      <w:p w14:paraId="2ABD9C76" w14:textId="218E1E38" w:rsidR="00B00C6F" w:rsidRDefault="00B00C6F">
        <w:pPr>
          <w:pStyle w:val="Footer"/>
          <w:jc w:val="center"/>
        </w:pPr>
        <w:r>
          <w:rPr>
            <w:noProof w:val="0"/>
          </w:rPr>
          <w:fldChar w:fldCharType="begin"/>
        </w:r>
        <w:r>
          <w:instrText xml:space="preserve"> PAGE   \* MERGEFORMAT </w:instrText>
        </w:r>
        <w:r>
          <w:rPr>
            <w:noProof w:val="0"/>
          </w:rPr>
          <w:fldChar w:fldCharType="separate"/>
        </w:r>
        <w:r>
          <w:t>5</w:t>
        </w:r>
        <w:r>
          <w:fldChar w:fldCharType="end"/>
        </w:r>
      </w:p>
    </w:sdtContent>
  </w:sdt>
  <w:p w14:paraId="4728341B" w14:textId="77777777" w:rsidR="00B00C6F" w:rsidRDefault="00B00C6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noProof w:val="0"/>
      </w:rPr>
      <w:id w:val="-1335062281"/>
      <w:docPartObj>
        <w:docPartGallery w:val="Page Numbers (Bottom of Page)"/>
        <w:docPartUnique/>
      </w:docPartObj>
    </w:sdtPr>
    <w:sdtEndPr>
      <w:rPr>
        <w:noProof/>
      </w:rPr>
    </w:sdtEndPr>
    <w:sdtContent>
      <w:p w14:paraId="5980E704" w14:textId="2A95CA62" w:rsidR="00B00C6F" w:rsidRDefault="00B00C6F">
        <w:pPr>
          <w:pStyle w:val="Footer"/>
          <w:jc w:val="center"/>
        </w:pPr>
        <w:r>
          <w:rPr>
            <w:noProof w:val="0"/>
          </w:rPr>
          <w:fldChar w:fldCharType="begin"/>
        </w:r>
        <w:r>
          <w:instrText xml:space="preserve"> PAGE   \* MERGEFORMAT </w:instrText>
        </w:r>
        <w:r>
          <w:rPr>
            <w:noProof w:val="0"/>
          </w:rPr>
          <w:fldChar w:fldCharType="separate"/>
        </w:r>
        <w:r>
          <w:t>A-3</w:t>
        </w:r>
        <w:r>
          <w:fldChar w:fldCharType="end"/>
        </w:r>
      </w:p>
    </w:sdtContent>
  </w:sdt>
  <w:p w14:paraId="412B6C4E" w14:textId="77777777" w:rsidR="00B00C6F" w:rsidRDefault="00B00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09EF50" w14:textId="77777777" w:rsidR="00BD160E" w:rsidRDefault="00BD160E" w:rsidP="00757448">
      <w:pPr>
        <w:spacing w:line="240" w:lineRule="auto"/>
      </w:pPr>
      <w:r>
        <w:separator/>
      </w:r>
    </w:p>
  </w:footnote>
  <w:footnote w:type="continuationSeparator" w:id="0">
    <w:p w14:paraId="461ECA3E" w14:textId="77777777" w:rsidR="00BD160E" w:rsidRDefault="00BD160E" w:rsidP="0075744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550E"/>
    <w:multiLevelType w:val="hybridMultilevel"/>
    <w:tmpl w:val="7B560BDA"/>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88344D5"/>
    <w:multiLevelType w:val="hybridMultilevel"/>
    <w:tmpl w:val="B394B976"/>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A8307ED"/>
    <w:multiLevelType w:val="hybridMultilevel"/>
    <w:tmpl w:val="717ABE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AB900BE"/>
    <w:multiLevelType w:val="hybridMultilevel"/>
    <w:tmpl w:val="80D4E4DA"/>
    <w:lvl w:ilvl="0" w:tplc="39BA12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331B92"/>
    <w:multiLevelType w:val="multilevel"/>
    <w:tmpl w:val="6E6813B6"/>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103A44C4"/>
    <w:multiLevelType w:val="hybridMultilevel"/>
    <w:tmpl w:val="703E6A46"/>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06472F7"/>
    <w:multiLevelType w:val="hybridMultilevel"/>
    <w:tmpl w:val="9FB091B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3014161"/>
    <w:multiLevelType w:val="hybridMultilevel"/>
    <w:tmpl w:val="BBB80D96"/>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4B75FF6"/>
    <w:multiLevelType w:val="multilevel"/>
    <w:tmpl w:val="35428B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19273252"/>
    <w:multiLevelType w:val="multilevel"/>
    <w:tmpl w:val="3CAE2F9C"/>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0311FFE"/>
    <w:multiLevelType w:val="hybridMultilevel"/>
    <w:tmpl w:val="1B1ED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4A17DA"/>
    <w:multiLevelType w:val="multilevel"/>
    <w:tmpl w:val="5CB02FD0"/>
    <w:lvl w:ilvl="0">
      <w:start w:val="1"/>
      <w:numFmt w:val="decimal"/>
      <w:lvlText w:val="%1."/>
      <w:lvlJc w:val="left"/>
      <w:pPr>
        <w:ind w:left="1080" w:hanging="360"/>
      </w:pPr>
      <w:rPr>
        <w:rFonts w:hint="default"/>
      </w:rPr>
    </w:lvl>
    <w:lvl w:ilvl="1">
      <w:start w:val="1"/>
      <w:numFmt w:val="decimal"/>
      <w:isLgl/>
      <w:lvlText w:val="%1.%2"/>
      <w:lvlJc w:val="left"/>
      <w:pPr>
        <w:ind w:left="1560" w:hanging="480"/>
      </w:pPr>
      <w:rPr>
        <w:rFonts w:hint="default"/>
      </w:rPr>
    </w:lvl>
    <w:lvl w:ilvl="2">
      <w:start w:val="2"/>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12" w15:restartNumberingAfterBreak="0">
    <w:nsid w:val="28B277F7"/>
    <w:multiLevelType w:val="hybridMultilevel"/>
    <w:tmpl w:val="3DCC1574"/>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98F0DD6"/>
    <w:multiLevelType w:val="hybridMultilevel"/>
    <w:tmpl w:val="0D4A1AEE"/>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29945108"/>
    <w:multiLevelType w:val="multilevel"/>
    <w:tmpl w:val="176038EE"/>
    <w:styleLink w:val="TemplateTASkripsi-ANRI"/>
    <w:lvl w:ilvl="0">
      <w:start w:val="1"/>
      <w:numFmt w:val="upperRoman"/>
      <w:pStyle w:val="Heading1"/>
      <w:suff w:val="space"/>
      <w:lvlText w:val="BAB %1"/>
      <w:lvlJc w:val="left"/>
      <w:pPr>
        <w:ind w:left="0" w:firstLine="0"/>
      </w:pPr>
      <w:rPr>
        <w:rFonts w:ascii="Times New Roman" w:hAnsi="Times New Roman" w:hint="default"/>
        <w:b/>
        <w:i w:val="0"/>
        <w:sz w:val="28"/>
      </w:rPr>
    </w:lvl>
    <w:lvl w:ilvl="1">
      <w:start w:val="1"/>
      <w:numFmt w:val="decimal"/>
      <w:pStyle w:val="Heading2"/>
      <w:isLgl/>
      <w:lvlText w:val="%1.%2"/>
      <w:lvlJc w:val="left"/>
      <w:pPr>
        <w:ind w:left="720" w:hanging="720"/>
      </w:pPr>
      <w:rPr>
        <w:rFonts w:ascii="Times New Roman" w:hAnsi="Times New Roman" w:hint="default"/>
        <w:b/>
        <w:i w:val="0"/>
        <w:sz w:val="24"/>
      </w:rPr>
    </w:lvl>
    <w:lvl w:ilvl="2">
      <w:start w:val="1"/>
      <w:numFmt w:val="decimal"/>
      <w:pStyle w:val="Heading3"/>
      <w:isLgl/>
      <w:lvlText w:val="%1.%2.%3"/>
      <w:lvlJc w:val="left"/>
      <w:pPr>
        <w:ind w:left="720" w:hanging="720"/>
      </w:pPr>
      <w:rPr>
        <w:rFonts w:ascii="Times New Roman" w:hAnsi="Times New Roman" w:hint="default"/>
        <w:b/>
        <w:i w:val="0"/>
        <w:sz w:val="24"/>
      </w:rPr>
    </w:lvl>
    <w:lvl w:ilvl="3">
      <w:start w:val="1"/>
      <w:numFmt w:val="decimal"/>
      <w:pStyle w:val="Heading4"/>
      <w:isLgl/>
      <w:lvlText w:val="%1.%2.%3.%4."/>
      <w:lvlJc w:val="left"/>
      <w:pPr>
        <w:ind w:left="720" w:hanging="720"/>
      </w:pPr>
      <w:rPr>
        <w:rFonts w:ascii="Times New Roman" w:hAnsi="Times New Roman" w:hint="default"/>
        <w:b/>
        <w:i w:val="0"/>
        <w:sz w:val="22"/>
      </w:rPr>
    </w:lvl>
    <w:lvl w:ilvl="4">
      <w:start w:val="1"/>
      <w:numFmt w:val="lowerLetter"/>
      <w:pStyle w:val="Heading5"/>
      <w:lvlText w:val="%5."/>
      <w:lvlJc w:val="left"/>
      <w:pPr>
        <w:ind w:left="1077" w:hanging="357"/>
      </w:pPr>
      <w:rPr>
        <w:rFonts w:ascii="Times New Roman" w:hAnsi="Times New Roman" w:hint="default"/>
      </w:rPr>
    </w:lvl>
    <w:lvl w:ilvl="5">
      <w:start w:val="1"/>
      <w:numFmt w:val="decimal"/>
      <w:pStyle w:val="Heading6"/>
      <w:lvlText w:val="%6)"/>
      <w:lvlJc w:val="left"/>
      <w:pPr>
        <w:ind w:left="1440" w:hanging="363"/>
      </w:pPr>
      <w:rPr>
        <w:rFonts w:ascii="Times New Roman" w:hAnsi="Times New Roman" w:hint="default"/>
      </w:rPr>
    </w:lvl>
    <w:lvl w:ilvl="6">
      <w:start w:val="1"/>
      <w:numFmt w:val="upperLetter"/>
      <w:pStyle w:val="Heading7"/>
      <w:lvlText w:val="Lampiran %7."/>
      <w:lvlJc w:val="left"/>
      <w:pPr>
        <w:ind w:left="1797" w:hanging="1797"/>
      </w:pPr>
      <w:rPr>
        <w:rFonts w:hint="default"/>
        <w:b w:val="0"/>
        <w:i w:val="0"/>
      </w:rPr>
    </w:lvl>
    <w:lvl w:ilvl="7">
      <w:start w:val="1"/>
      <w:numFmt w:val="decimal"/>
      <w:pStyle w:val="Heading8"/>
      <w:lvlText w:val="Lampiran %7.%8."/>
      <w:lvlJc w:val="left"/>
      <w:pPr>
        <w:ind w:left="1797" w:hanging="1797"/>
      </w:pPr>
      <w:rPr>
        <w:rFonts w:hint="default"/>
      </w:rPr>
    </w:lvl>
    <w:lvl w:ilvl="8">
      <w:start w:val="1"/>
      <w:numFmt w:val="decimal"/>
      <w:pStyle w:val="Heading9"/>
      <w:lvlText w:val="Lampiran %7.%8.%9."/>
      <w:lvlJc w:val="left"/>
      <w:pPr>
        <w:ind w:left="1797" w:hanging="1797"/>
      </w:pPr>
      <w:rPr>
        <w:rFonts w:hint="default"/>
      </w:rPr>
    </w:lvl>
  </w:abstractNum>
  <w:abstractNum w:abstractNumId="15" w15:restartNumberingAfterBreak="0">
    <w:nsid w:val="2B592D1F"/>
    <w:multiLevelType w:val="hybridMultilevel"/>
    <w:tmpl w:val="538A4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3003D1"/>
    <w:multiLevelType w:val="hybridMultilevel"/>
    <w:tmpl w:val="FFAE4BFC"/>
    <w:lvl w:ilvl="0" w:tplc="C7C4639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15D08EC"/>
    <w:multiLevelType w:val="multilevel"/>
    <w:tmpl w:val="176038EE"/>
    <w:numStyleLink w:val="TemplateTASkripsi-ANRI"/>
  </w:abstractNum>
  <w:abstractNum w:abstractNumId="18" w15:restartNumberingAfterBreak="0">
    <w:nsid w:val="32826749"/>
    <w:multiLevelType w:val="hybridMultilevel"/>
    <w:tmpl w:val="48820F7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9" w15:restartNumberingAfterBreak="0">
    <w:nsid w:val="36C73219"/>
    <w:multiLevelType w:val="hybridMultilevel"/>
    <w:tmpl w:val="3F46B548"/>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AEB7FBF"/>
    <w:multiLevelType w:val="hybridMultilevel"/>
    <w:tmpl w:val="E78A2D5E"/>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E102DEA"/>
    <w:multiLevelType w:val="hybridMultilevel"/>
    <w:tmpl w:val="6F602B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914CE0"/>
    <w:multiLevelType w:val="multilevel"/>
    <w:tmpl w:val="DB7CDD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563235E"/>
    <w:multiLevelType w:val="hybridMultilevel"/>
    <w:tmpl w:val="11BCDB82"/>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45E77383"/>
    <w:multiLevelType w:val="hybridMultilevel"/>
    <w:tmpl w:val="4E882146"/>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49A166DD"/>
    <w:multiLevelType w:val="hybridMultilevel"/>
    <w:tmpl w:val="1398100C"/>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AC65414"/>
    <w:multiLevelType w:val="hybridMultilevel"/>
    <w:tmpl w:val="6958D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C5B7A85"/>
    <w:multiLevelType w:val="hybridMultilevel"/>
    <w:tmpl w:val="82964CAC"/>
    <w:lvl w:ilvl="0" w:tplc="0520DCD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4EDF0F26"/>
    <w:multiLevelType w:val="hybridMultilevel"/>
    <w:tmpl w:val="FFA4C172"/>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0702142"/>
    <w:multiLevelType w:val="hybridMultilevel"/>
    <w:tmpl w:val="577CB80C"/>
    <w:lvl w:ilvl="0" w:tplc="0409000F">
      <w:start w:val="1"/>
      <w:numFmt w:val="decimal"/>
      <w:lvlText w:val="%1."/>
      <w:lvlJc w:val="left"/>
      <w:pPr>
        <w:ind w:left="872" w:hanging="360"/>
      </w:pPr>
    </w:lvl>
    <w:lvl w:ilvl="1" w:tplc="04090019" w:tentative="1">
      <w:start w:val="1"/>
      <w:numFmt w:val="lowerLetter"/>
      <w:lvlText w:val="%2."/>
      <w:lvlJc w:val="left"/>
      <w:pPr>
        <w:ind w:left="1592" w:hanging="360"/>
      </w:pPr>
    </w:lvl>
    <w:lvl w:ilvl="2" w:tplc="0409001B" w:tentative="1">
      <w:start w:val="1"/>
      <w:numFmt w:val="lowerRoman"/>
      <w:lvlText w:val="%3."/>
      <w:lvlJc w:val="right"/>
      <w:pPr>
        <w:ind w:left="2312" w:hanging="180"/>
      </w:pPr>
    </w:lvl>
    <w:lvl w:ilvl="3" w:tplc="0409000F" w:tentative="1">
      <w:start w:val="1"/>
      <w:numFmt w:val="decimal"/>
      <w:lvlText w:val="%4."/>
      <w:lvlJc w:val="left"/>
      <w:pPr>
        <w:ind w:left="3032" w:hanging="360"/>
      </w:pPr>
    </w:lvl>
    <w:lvl w:ilvl="4" w:tplc="04090019" w:tentative="1">
      <w:start w:val="1"/>
      <w:numFmt w:val="lowerLetter"/>
      <w:lvlText w:val="%5."/>
      <w:lvlJc w:val="left"/>
      <w:pPr>
        <w:ind w:left="3752" w:hanging="360"/>
      </w:pPr>
    </w:lvl>
    <w:lvl w:ilvl="5" w:tplc="0409001B" w:tentative="1">
      <w:start w:val="1"/>
      <w:numFmt w:val="lowerRoman"/>
      <w:lvlText w:val="%6."/>
      <w:lvlJc w:val="right"/>
      <w:pPr>
        <w:ind w:left="4472" w:hanging="180"/>
      </w:pPr>
    </w:lvl>
    <w:lvl w:ilvl="6" w:tplc="0409000F" w:tentative="1">
      <w:start w:val="1"/>
      <w:numFmt w:val="decimal"/>
      <w:lvlText w:val="%7."/>
      <w:lvlJc w:val="left"/>
      <w:pPr>
        <w:ind w:left="5192" w:hanging="360"/>
      </w:pPr>
    </w:lvl>
    <w:lvl w:ilvl="7" w:tplc="04090019" w:tentative="1">
      <w:start w:val="1"/>
      <w:numFmt w:val="lowerLetter"/>
      <w:lvlText w:val="%8."/>
      <w:lvlJc w:val="left"/>
      <w:pPr>
        <w:ind w:left="5912" w:hanging="360"/>
      </w:pPr>
    </w:lvl>
    <w:lvl w:ilvl="8" w:tplc="0409001B" w:tentative="1">
      <w:start w:val="1"/>
      <w:numFmt w:val="lowerRoman"/>
      <w:lvlText w:val="%9."/>
      <w:lvlJc w:val="right"/>
      <w:pPr>
        <w:ind w:left="6632" w:hanging="180"/>
      </w:pPr>
    </w:lvl>
  </w:abstractNum>
  <w:abstractNum w:abstractNumId="30" w15:restartNumberingAfterBreak="0">
    <w:nsid w:val="535705AA"/>
    <w:multiLevelType w:val="hybridMultilevel"/>
    <w:tmpl w:val="EF8A4536"/>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4020E20"/>
    <w:multiLevelType w:val="hybridMultilevel"/>
    <w:tmpl w:val="C622ADDC"/>
    <w:lvl w:ilvl="0" w:tplc="E06C34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5842207A"/>
    <w:multiLevelType w:val="hybridMultilevel"/>
    <w:tmpl w:val="5622AC5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3" w15:restartNumberingAfterBreak="0">
    <w:nsid w:val="59CB17D6"/>
    <w:multiLevelType w:val="hybridMultilevel"/>
    <w:tmpl w:val="E9D2A3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D635E7C"/>
    <w:multiLevelType w:val="hybridMultilevel"/>
    <w:tmpl w:val="1360BB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D9D129A"/>
    <w:multiLevelType w:val="hybridMultilevel"/>
    <w:tmpl w:val="770462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1B63C83"/>
    <w:multiLevelType w:val="hybridMultilevel"/>
    <w:tmpl w:val="9C4A537A"/>
    <w:lvl w:ilvl="0" w:tplc="098ECB4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15:restartNumberingAfterBreak="0">
    <w:nsid w:val="620F2966"/>
    <w:multiLevelType w:val="hybridMultilevel"/>
    <w:tmpl w:val="C5F0069E"/>
    <w:lvl w:ilvl="0" w:tplc="72F83006">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62522649"/>
    <w:multiLevelType w:val="hybridMultilevel"/>
    <w:tmpl w:val="E72E87BE"/>
    <w:lvl w:ilvl="0" w:tplc="3B8AAFF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6FFF50D9"/>
    <w:multiLevelType w:val="hybridMultilevel"/>
    <w:tmpl w:val="693A3A78"/>
    <w:lvl w:ilvl="0" w:tplc="4A1ECED6">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33D2E7E"/>
    <w:multiLevelType w:val="hybridMultilevel"/>
    <w:tmpl w:val="D7B4B15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7615535F"/>
    <w:multiLevelType w:val="hybridMultilevel"/>
    <w:tmpl w:val="4B080A8C"/>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73B71A2"/>
    <w:multiLevelType w:val="hybridMultilevel"/>
    <w:tmpl w:val="ED5EB21A"/>
    <w:lvl w:ilvl="0" w:tplc="7F5EC964">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15:restartNumberingAfterBreak="0">
    <w:nsid w:val="7D8D501C"/>
    <w:multiLevelType w:val="hybridMultilevel"/>
    <w:tmpl w:val="7B28095A"/>
    <w:lvl w:ilvl="0" w:tplc="0A0838D4">
      <w:start w:val="1"/>
      <w:numFmt w:val="lowerLetter"/>
      <w:lvlText w:val="%1."/>
      <w:lvlJc w:val="left"/>
      <w:pPr>
        <w:ind w:left="1080" w:hanging="360"/>
      </w:pPr>
      <w:rPr>
        <w:rFonts w:asciiTheme="majorBidi" w:eastAsiaTheme="minorHAnsi" w:hAnsiTheme="majorBidi" w:cstheme="minorBidi"/>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7FBA5385"/>
    <w:multiLevelType w:val="hybridMultilevel"/>
    <w:tmpl w:val="9C14540A"/>
    <w:lvl w:ilvl="0" w:tplc="098ECB4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16"/>
  </w:num>
  <w:num w:numId="3">
    <w:abstractNumId w:val="32"/>
  </w:num>
  <w:num w:numId="4">
    <w:abstractNumId w:val="17"/>
    <w:lvlOverride w:ilvl="2">
      <w:lvl w:ilvl="2">
        <w:start w:val="1"/>
        <w:numFmt w:val="decimal"/>
        <w:pStyle w:val="Heading3"/>
        <w:isLgl/>
        <w:lvlText w:val="%1.%2.%3"/>
        <w:lvlJc w:val="left"/>
        <w:pPr>
          <w:ind w:left="720" w:hanging="720"/>
        </w:pPr>
        <w:rPr>
          <w:rFonts w:ascii="Times New Roman" w:hAnsi="Times New Roman" w:hint="default"/>
          <w:b/>
          <w:i w:val="0"/>
          <w:sz w:val="24"/>
        </w:rPr>
      </w:lvl>
    </w:lvlOverride>
  </w:num>
  <w:num w:numId="5">
    <w:abstractNumId w:val="31"/>
  </w:num>
  <w:num w:numId="6">
    <w:abstractNumId w:val="11"/>
  </w:num>
  <w:num w:numId="7">
    <w:abstractNumId w:val="4"/>
  </w:num>
  <w:num w:numId="8">
    <w:abstractNumId w:val="38"/>
  </w:num>
  <w:num w:numId="9">
    <w:abstractNumId w:val="29"/>
  </w:num>
  <w:num w:numId="10">
    <w:abstractNumId w:val="28"/>
  </w:num>
  <w:num w:numId="11">
    <w:abstractNumId w:val="25"/>
  </w:num>
  <w:num w:numId="12">
    <w:abstractNumId w:val="41"/>
  </w:num>
  <w:num w:numId="13">
    <w:abstractNumId w:val="13"/>
  </w:num>
  <w:num w:numId="14">
    <w:abstractNumId w:val="20"/>
  </w:num>
  <w:num w:numId="15">
    <w:abstractNumId w:val="1"/>
  </w:num>
  <w:num w:numId="16">
    <w:abstractNumId w:val="0"/>
  </w:num>
  <w:num w:numId="17">
    <w:abstractNumId w:val="12"/>
  </w:num>
  <w:num w:numId="18">
    <w:abstractNumId w:val="42"/>
  </w:num>
  <w:num w:numId="19">
    <w:abstractNumId w:val="43"/>
  </w:num>
  <w:num w:numId="20">
    <w:abstractNumId w:val="17"/>
    <w:lvlOverride w:ilvl="0">
      <w:startOverride w:val="2"/>
      <w:lvl w:ilvl="0">
        <w:start w:val="2"/>
        <w:numFmt w:val="decimal"/>
        <w:pStyle w:val="Heading1"/>
        <w:lvlText w:val=""/>
        <w:lvlJc w:val="left"/>
      </w:lvl>
    </w:lvlOverride>
    <w:lvlOverride w:ilvl="1">
      <w:startOverride w:val="1"/>
      <w:lvl w:ilvl="1">
        <w:start w:val="1"/>
        <w:numFmt w:val="decimal"/>
        <w:pStyle w:val="Heading2"/>
        <w:lvlText w:val=""/>
        <w:lvlJc w:val="left"/>
      </w:lvl>
    </w:lvlOverride>
    <w:lvlOverride w:ilvl="2">
      <w:startOverride w:val="5"/>
      <w:lvl w:ilvl="2">
        <w:start w:val="5"/>
        <w:numFmt w:val="decimal"/>
        <w:pStyle w:val="Heading3"/>
        <w:isLgl/>
        <w:lvlText w:val="%1.%2.%3"/>
        <w:lvlJc w:val="left"/>
        <w:pPr>
          <w:ind w:left="720" w:hanging="720"/>
        </w:pPr>
        <w:rPr>
          <w:rFonts w:ascii="Times New Roman" w:hAnsi="Times New Roman" w:hint="default"/>
          <w:b/>
          <w:i w:val="0"/>
          <w:sz w:val="24"/>
        </w:rPr>
      </w:lvl>
    </w:lvlOverride>
  </w:num>
  <w:num w:numId="21">
    <w:abstractNumId w:val="8"/>
  </w:num>
  <w:num w:numId="22">
    <w:abstractNumId w:val="7"/>
  </w:num>
  <w:num w:numId="23">
    <w:abstractNumId w:val="24"/>
  </w:num>
  <w:num w:numId="24">
    <w:abstractNumId w:val="30"/>
  </w:num>
  <w:num w:numId="25">
    <w:abstractNumId w:val="19"/>
  </w:num>
  <w:num w:numId="26">
    <w:abstractNumId w:val="23"/>
  </w:num>
  <w:num w:numId="27">
    <w:abstractNumId w:val="5"/>
  </w:num>
  <w:num w:numId="28">
    <w:abstractNumId w:val="37"/>
  </w:num>
  <w:num w:numId="29">
    <w:abstractNumId w:val="9"/>
  </w:num>
  <w:num w:numId="30">
    <w:abstractNumId w:val="22"/>
  </w:num>
  <w:num w:numId="31">
    <w:abstractNumId w:val="36"/>
  </w:num>
  <w:num w:numId="32">
    <w:abstractNumId w:val="6"/>
  </w:num>
  <w:num w:numId="33">
    <w:abstractNumId w:val="44"/>
  </w:num>
  <w:num w:numId="34">
    <w:abstractNumId w:val="15"/>
  </w:num>
  <w:num w:numId="35">
    <w:abstractNumId w:val="34"/>
  </w:num>
  <w:num w:numId="36">
    <w:abstractNumId w:val="35"/>
  </w:num>
  <w:num w:numId="37">
    <w:abstractNumId w:val="40"/>
  </w:num>
  <w:num w:numId="38">
    <w:abstractNumId w:val="2"/>
  </w:num>
  <w:num w:numId="39">
    <w:abstractNumId w:val="21"/>
  </w:num>
  <w:num w:numId="40">
    <w:abstractNumId w:val="33"/>
  </w:num>
  <w:num w:numId="41">
    <w:abstractNumId w:val="18"/>
  </w:num>
  <w:num w:numId="42">
    <w:abstractNumId w:val="10"/>
  </w:num>
  <w:num w:numId="43">
    <w:abstractNumId w:val="39"/>
  </w:num>
  <w:num w:numId="44">
    <w:abstractNumId w:val="27"/>
  </w:num>
  <w:num w:numId="45">
    <w:abstractNumId w:val="26"/>
  </w:num>
  <w:num w:numId="46">
    <w:abstractNumId w:val="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00A"/>
    <w:rsid w:val="0000025F"/>
    <w:rsid w:val="0000196F"/>
    <w:rsid w:val="00001DA4"/>
    <w:rsid w:val="00002D27"/>
    <w:rsid w:val="0000495D"/>
    <w:rsid w:val="00005A40"/>
    <w:rsid w:val="00005F88"/>
    <w:rsid w:val="00007859"/>
    <w:rsid w:val="00010F6B"/>
    <w:rsid w:val="000113BD"/>
    <w:rsid w:val="000124A7"/>
    <w:rsid w:val="000149F1"/>
    <w:rsid w:val="00014FB8"/>
    <w:rsid w:val="0001576A"/>
    <w:rsid w:val="00017EA1"/>
    <w:rsid w:val="000212BB"/>
    <w:rsid w:val="00021E9C"/>
    <w:rsid w:val="00022827"/>
    <w:rsid w:val="000240FF"/>
    <w:rsid w:val="00027F95"/>
    <w:rsid w:val="00031595"/>
    <w:rsid w:val="00031B03"/>
    <w:rsid w:val="000320D8"/>
    <w:rsid w:val="00040460"/>
    <w:rsid w:val="000413D5"/>
    <w:rsid w:val="00045925"/>
    <w:rsid w:val="000465D9"/>
    <w:rsid w:val="0004758A"/>
    <w:rsid w:val="000477BB"/>
    <w:rsid w:val="00047B50"/>
    <w:rsid w:val="00050D5A"/>
    <w:rsid w:val="00052F95"/>
    <w:rsid w:val="0005400A"/>
    <w:rsid w:val="00054AB6"/>
    <w:rsid w:val="00054CDB"/>
    <w:rsid w:val="0005715D"/>
    <w:rsid w:val="00061611"/>
    <w:rsid w:val="000644A5"/>
    <w:rsid w:val="00064F8D"/>
    <w:rsid w:val="000657EE"/>
    <w:rsid w:val="00066EB2"/>
    <w:rsid w:val="00067F22"/>
    <w:rsid w:val="000727DA"/>
    <w:rsid w:val="000754A0"/>
    <w:rsid w:val="00080210"/>
    <w:rsid w:val="000805C7"/>
    <w:rsid w:val="00080F2C"/>
    <w:rsid w:val="00085043"/>
    <w:rsid w:val="0008510F"/>
    <w:rsid w:val="000869B0"/>
    <w:rsid w:val="00087395"/>
    <w:rsid w:val="000915A6"/>
    <w:rsid w:val="00092EAC"/>
    <w:rsid w:val="00093DB0"/>
    <w:rsid w:val="00096861"/>
    <w:rsid w:val="00096FBB"/>
    <w:rsid w:val="00097D91"/>
    <w:rsid w:val="000A12A9"/>
    <w:rsid w:val="000A4659"/>
    <w:rsid w:val="000A63D4"/>
    <w:rsid w:val="000A653F"/>
    <w:rsid w:val="000A6D76"/>
    <w:rsid w:val="000A7AC6"/>
    <w:rsid w:val="000B1C9F"/>
    <w:rsid w:val="000B294A"/>
    <w:rsid w:val="000B2CF4"/>
    <w:rsid w:val="000B3762"/>
    <w:rsid w:val="000B6095"/>
    <w:rsid w:val="000C11AE"/>
    <w:rsid w:val="000C399D"/>
    <w:rsid w:val="000C5C85"/>
    <w:rsid w:val="000C6E25"/>
    <w:rsid w:val="000C7203"/>
    <w:rsid w:val="000D064D"/>
    <w:rsid w:val="000D1177"/>
    <w:rsid w:val="000D185B"/>
    <w:rsid w:val="000D200A"/>
    <w:rsid w:val="000D57FC"/>
    <w:rsid w:val="000D79E3"/>
    <w:rsid w:val="000D7A8C"/>
    <w:rsid w:val="000E023A"/>
    <w:rsid w:val="000E1BB1"/>
    <w:rsid w:val="000E2518"/>
    <w:rsid w:val="000E404C"/>
    <w:rsid w:val="000F47A6"/>
    <w:rsid w:val="000F5153"/>
    <w:rsid w:val="000F5380"/>
    <w:rsid w:val="000F7D13"/>
    <w:rsid w:val="00100765"/>
    <w:rsid w:val="00106B0A"/>
    <w:rsid w:val="00107694"/>
    <w:rsid w:val="001079BA"/>
    <w:rsid w:val="00110E34"/>
    <w:rsid w:val="00112F3A"/>
    <w:rsid w:val="00113994"/>
    <w:rsid w:val="001141E0"/>
    <w:rsid w:val="0011450F"/>
    <w:rsid w:val="00115D2D"/>
    <w:rsid w:val="00120D77"/>
    <w:rsid w:val="00122297"/>
    <w:rsid w:val="00124415"/>
    <w:rsid w:val="00125F87"/>
    <w:rsid w:val="0013031A"/>
    <w:rsid w:val="001306E7"/>
    <w:rsid w:val="001314F3"/>
    <w:rsid w:val="00132F7A"/>
    <w:rsid w:val="001342E6"/>
    <w:rsid w:val="00135D86"/>
    <w:rsid w:val="00135DAA"/>
    <w:rsid w:val="00137BE1"/>
    <w:rsid w:val="00137EEC"/>
    <w:rsid w:val="00140566"/>
    <w:rsid w:val="00140FFA"/>
    <w:rsid w:val="00141172"/>
    <w:rsid w:val="001411FF"/>
    <w:rsid w:val="0014317A"/>
    <w:rsid w:val="001442B1"/>
    <w:rsid w:val="001452EE"/>
    <w:rsid w:val="00145480"/>
    <w:rsid w:val="00147D53"/>
    <w:rsid w:val="00150837"/>
    <w:rsid w:val="00151599"/>
    <w:rsid w:val="00152EE3"/>
    <w:rsid w:val="00154559"/>
    <w:rsid w:val="00154B53"/>
    <w:rsid w:val="00161500"/>
    <w:rsid w:val="00161C4C"/>
    <w:rsid w:val="0016367C"/>
    <w:rsid w:val="00163770"/>
    <w:rsid w:val="001647EE"/>
    <w:rsid w:val="00164F00"/>
    <w:rsid w:val="0016515D"/>
    <w:rsid w:val="00165DC2"/>
    <w:rsid w:val="00170F37"/>
    <w:rsid w:val="00171179"/>
    <w:rsid w:val="0017764A"/>
    <w:rsid w:val="00177718"/>
    <w:rsid w:val="001823C1"/>
    <w:rsid w:val="00182D4B"/>
    <w:rsid w:val="0018344B"/>
    <w:rsid w:val="0018362A"/>
    <w:rsid w:val="00183981"/>
    <w:rsid w:val="00183D4B"/>
    <w:rsid w:val="00187245"/>
    <w:rsid w:val="0019482D"/>
    <w:rsid w:val="00195F5A"/>
    <w:rsid w:val="00196291"/>
    <w:rsid w:val="00197421"/>
    <w:rsid w:val="001A2242"/>
    <w:rsid w:val="001A243F"/>
    <w:rsid w:val="001A355F"/>
    <w:rsid w:val="001A368C"/>
    <w:rsid w:val="001A38AB"/>
    <w:rsid w:val="001A46E4"/>
    <w:rsid w:val="001B20E6"/>
    <w:rsid w:val="001B3228"/>
    <w:rsid w:val="001B323E"/>
    <w:rsid w:val="001B3694"/>
    <w:rsid w:val="001B4651"/>
    <w:rsid w:val="001B5511"/>
    <w:rsid w:val="001B5B1C"/>
    <w:rsid w:val="001B74C0"/>
    <w:rsid w:val="001B7DA7"/>
    <w:rsid w:val="001C0151"/>
    <w:rsid w:val="001C1096"/>
    <w:rsid w:val="001C5353"/>
    <w:rsid w:val="001C5E55"/>
    <w:rsid w:val="001C72EA"/>
    <w:rsid w:val="001C7DD4"/>
    <w:rsid w:val="001D4C5F"/>
    <w:rsid w:val="001E1FA5"/>
    <w:rsid w:val="001E2DE6"/>
    <w:rsid w:val="001E5469"/>
    <w:rsid w:val="001E7D3B"/>
    <w:rsid w:val="001F034E"/>
    <w:rsid w:val="001F0BE1"/>
    <w:rsid w:val="001F1136"/>
    <w:rsid w:val="001F30A4"/>
    <w:rsid w:val="001F798D"/>
    <w:rsid w:val="00201F80"/>
    <w:rsid w:val="0020354D"/>
    <w:rsid w:val="00206901"/>
    <w:rsid w:val="002103C7"/>
    <w:rsid w:val="002103F1"/>
    <w:rsid w:val="0021125F"/>
    <w:rsid w:val="00212D83"/>
    <w:rsid w:val="00220F17"/>
    <w:rsid w:val="00221775"/>
    <w:rsid w:val="00222A7D"/>
    <w:rsid w:val="00224895"/>
    <w:rsid w:val="00235848"/>
    <w:rsid w:val="0023771E"/>
    <w:rsid w:val="002400E4"/>
    <w:rsid w:val="0024015A"/>
    <w:rsid w:val="0024091C"/>
    <w:rsid w:val="00240F38"/>
    <w:rsid w:val="00240F44"/>
    <w:rsid w:val="00241EC7"/>
    <w:rsid w:val="00244A46"/>
    <w:rsid w:val="00247968"/>
    <w:rsid w:val="00251299"/>
    <w:rsid w:val="00251328"/>
    <w:rsid w:val="00252555"/>
    <w:rsid w:val="00254FD9"/>
    <w:rsid w:val="00255DDC"/>
    <w:rsid w:val="00256791"/>
    <w:rsid w:val="002574AB"/>
    <w:rsid w:val="00261492"/>
    <w:rsid w:val="002622A5"/>
    <w:rsid w:val="00262305"/>
    <w:rsid w:val="00262E86"/>
    <w:rsid w:val="002632AB"/>
    <w:rsid w:val="002712C9"/>
    <w:rsid w:val="002713E5"/>
    <w:rsid w:val="00272E46"/>
    <w:rsid w:val="00274CA2"/>
    <w:rsid w:val="00275F69"/>
    <w:rsid w:val="00281029"/>
    <w:rsid w:val="002829FF"/>
    <w:rsid w:val="00284434"/>
    <w:rsid w:val="0028464D"/>
    <w:rsid w:val="002863B7"/>
    <w:rsid w:val="00291011"/>
    <w:rsid w:val="00291324"/>
    <w:rsid w:val="00291644"/>
    <w:rsid w:val="00293185"/>
    <w:rsid w:val="00294309"/>
    <w:rsid w:val="002969B6"/>
    <w:rsid w:val="002972DA"/>
    <w:rsid w:val="002A0349"/>
    <w:rsid w:val="002A416B"/>
    <w:rsid w:val="002A6A48"/>
    <w:rsid w:val="002A776F"/>
    <w:rsid w:val="002B3F80"/>
    <w:rsid w:val="002B54F1"/>
    <w:rsid w:val="002C097D"/>
    <w:rsid w:val="002C2A2D"/>
    <w:rsid w:val="002D047F"/>
    <w:rsid w:val="002D16D5"/>
    <w:rsid w:val="002D1DB8"/>
    <w:rsid w:val="002D56DF"/>
    <w:rsid w:val="002E02B7"/>
    <w:rsid w:val="002E39FA"/>
    <w:rsid w:val="002E7300"/>
    <w:rsid w:val="002F1AC7"/>
    <w:rsid w:val="002F2715"/>
    <w:rsid w:val="002F7254"/>
    <w:rsid w:val="00300490"/>
    <w:rsid w:val="0030078B"/>
    <w:rsid w:val="003012D5"/>
    <w:rsid w:val="00301F80"/>
    <w:rsid w:val="003052CE"/>
    <w:rsid w:val="00307331"/>
    <w:rsid w:val="003113E4"/>
    <w:rsid w:val="00312237"/>
    <w:rsid w:val="00313092"/>
    <w:rsid w:val="003155B4"/>
    <w:rsid w:val="003168B5"/>
    <w:rsid w:val="00316A7D"/>
    <w:rsid w:val="00316BAF"/>
    <w:rsid w:val="00316C6E"/>
    <w:rsid w:val="00317A07"/>
    <w:rsid w:val="003202AA"/>
    <w:rsid w:val="00323F25"/>
    <w:rsid w:val="00327081"/>
    <w:rsid w:val="003275C1"/>
    <w:rsid w:val="00330AF1"/>
    <w:rsid w:val="00332FC1"/>
    <w:rsid w:val="0033475A"/>
    <w:rsid w:val="00334EA8"/>
    <w:rsid w:val="00335791"/>
    <w:rsid w:val="00341D2E"/>
    <w:rsid w:val="00343F28"/>
    <w:rsid w:val="00344753"/>
    <w:rsid w:val="00346F37"/>
    <w:rsid w:val="00355760"/>
    <w:rsid w:val="00356808"/>
    <w:rsid w:val="0036005B"/>
    <w:rsid w:val="00361FBF"/>
    <w:rsid w:val="0036329B"/>
    <w:rsid w:val="003655B3"/>
    <w:rsid w:val="003704F4"/>
    <w:rsid w:val="00372C9F"/>
    <w:rsid w:val="00376CC0"/>
    <w:rsid w:val="00380A76"/>
    <w:rsid w:val="00381EC4"/>
    <w:rsid w:val="00383596"/>
    <w:rsid w:val="003852BF"/>
    <w:rsid w:val="003859D8"/>
    <w:rsid w:val="003866D8"/>
    <w:rsid w:val="0038768E"/>
    <w:rsid w:val="00391310"/>
    <w:rsid w:val="00394B72"/>
    <w:rsid w:val="003954DB"/>
    <w:rsid w:val="003A31DD"/>
    <w:rsid w:val="003A3441"/>
    <w:rsid w:val="003A48A9"/>
    <w:rsid w:val="003A61FC"/>
    <w:rsid w:val="003A7967"/>
    <w:rsid w:val="003B3FDA"/>
    <w:rsid w:val="003B7935"/>
    <w:rsid w:val="003C00E4"/>
    <w:rsid w:val="003C12D8"/>
    <w:rsid w:val="003C2F2E"/>
    <w:rsid w:val="003C36AE"/>
    <w:rsid w:val="003C6266"/>
    <w:rsid w:val="003C7010"/>
    <w:rsid w:val="003D4C42"/>
    <w:rsid w:val="003D4D04"/>
    <w:rsid w:val="003D4F31"/>
    <w:rsid w:val="003D5E7E"/>
    <w:rsid w:val="003D71A5"/>
    <w:rsid w:val="003E042B"/>
    <w:rsid w:val="003E0653"/>
    <w:rsid w:val="003E093B"/>
    <w:rsid w:val="003E3B4D"/>
    <w:rsid w:val="003F1109"/>
    <w:rsid w:val="003F1587"/>
    <w:rsid w:val="003F2AD7"/>
    <w:rsid w:val="003F5C2E"/>
    <w:rsid w:val="003F6081"/>
    <w:rsid w:val="004003EB"/>
    <w:rsid w:val="00401747"/>
    <w:rsid w:val="00401ACE"/>
    <w:rsid w:val="004035EE"/>
    <w:rsid w:val="0040612C"/>
    <w:rsid w:val="0040715B"/>
    <w:rsid w:val="0041084F"/>
    <w:rsid w:val="00411362"/>
    <w:rsid w:val="00411EA1"/>
    <w:rsid w:val="00413683"/>
    <w:rsid w:val="00416970"/>
    <w:rsid w:val="0041768B"/>
    <w:rsid w:val="00420023"/>
    <w:rsid w:val="00432D92"/>
    <w:rsid w:val="00434BDC"/>
    <w:rsid w:val="00437384"/>
    <w:rsid w:val="004422A1"/>
    <w:rsid w:val="00442A10"/>
    <w:rsid w:val="00442ED0"/>
    <w:rsid w:val="00443CA7"/>
    <w:rsid w:val="00444171"/>
    <w:rsid w:val="004449B1"/>
    <w:rsid w:val="0044504D"/>
    <w:rsid w:val="00446D39"/>
    <w:rsid w:val="004516E2"/>
    <w:rsid w:val="00453AEE"/>
    <w:rsid w:val="00454656"/>
    <w:rsid w:val="00454E36"/>
    <w:rsid w:val="004557C9"/>
    <w:rsid w:val="00457E70"/>
    <w:rsid w:val="0046406E"/>
    <w:rsid w:val="00465726"/>
    <w:rsid w:val="00470DBF"/>
    <w:rsid w:val="00470E28"/>
    <w:rsid w:val="00473E5F"/>
    <w:rsid w:val="004778EB"/>
    <w:rsid w:val="00481B2F"/>
    <w:rsid w:val="00484720"/>
    <w:rsid w:val="004945E6"/>
    <w:rsid w:val="0049554A"/>
    <w:rsid w:val="0049580F"/>
    <w:rsid w:val="004A35F6"/>
    <w:rsid w:val="004A546D"/>
    <w:rsid w:val="004B0F0C"/>
    <w:rsid w:val="004B3EA2"/>
    <w:rsid w:val="004C2F68"/>
    <w:rsid w:val="004C7F16"/>
    <w:rsid w:val="004D1166"/>
    <w:rsid w:val="004D2E28"/>
    <w:rsid w:val="004D30C9"/>
    <w:rsid w:val="004D5FEA"/>
    <w:rsid w:val="004D7ACC"/>
    <w:rsid w:val="004E0A08"/>
    <w:rsid w:val="004E3D46"/>
    <w:rsid w:val="004E4F3D"/>
    <w:rsid w:val="004F3B09"/>
    <w:rsid w:val="004F3C7F"/>
    <w:rsid w:val="004F7229"/>
    <w:rsid w:val="004F7FF8"/>
    <w:rsid w:val="0050068F"/>
    <w:rsid w:val="00503631"/>
    <w:rsid w:val="00506A2A"/>
    <w:rsid w:val="00512653"/>
    <w:rsid w:val="005127D2"/>
    <w:rsid w:val="00513BA8"/>
    <w:rsid w:val="0051478E"/>
    <w:rsid w:val="00516030"/>
    <w:rsid w:val="00520720"/>
    <w:rsid w:val="0052201C"/>
    <w:rsid w:val="0052232F"/>
    <w:rsid w:val="005225BE"/>
    <w:rsid w:val="0052274C"/>
    <w:rsid w:val="0052294F"/>
    <w:rsid w:val="00522DEF"/>
    <w:rsid w:val="00523FEA"/>
    <w:rsid w:val="00531297"/>
    <w:rsid w:val="00532262"/>
    <w:rsid w:val="00535138"/>
    <w:rsid w:val="00535CA5"/>
    <w:rsid w:val="00535CD8"/>
    <w:rsid w:val="00535F42"/>
    <w:rsid w:val="00535FF9"/>
    <w:rsid w:val="00537052"/>
    <w:rsid w:val="00544A28"/>
    <w:rsid w:val="00545842"/>
    <w:rsid w:val="00547210"/>
    <w:rsid w:val="005476B3"/>
    <w:rsid w:val="00547BC3"/>
    <w:rsid w:val="005503E6"/>
    <w:rsid w:val="0055072E"/>
    <w:rsid w:val="00551252"/>
    <w:rsid w:val="00557DA4"/>
    <w:rsid w:val="005612DA"/>
    <w:rsid w:val="00566CA6"/>
    <w:rsid w:val="005702A7"/>
    <w:rsid w:val="0057138F"/>
    <w:rsid w:val="0057731E"/>
    <w:rsid w:val="005801E9"/>
    <w:rsid w:val="0058242B"/>
    <w:rsid w:val="00582767"/>
    <w:rsid w:val="00582E8C"/>
    <w:rsid w:val="00585E68"/>
    <w:rsid w:val="00586136"/>
    <w:rsid w:val="00586D8A"/>
    <w:rsid w:val="005907A4"/>
    <w:rsid w:val="005917FC"/>
    <w:rsid w:val="00591CF7"/>
    <w:rsid w:val="005934A2"/>
    <w:rsid w:val="0059410C"/>
    <w:rsid w:val="00594EF5"/>
    <w:rsid w:val="0059557B"/>
    <w:rsid w:val="005955AE"/>
    <w:rsid w:val="005967D3"/>
    <w:rsid w:val="005974B5"/>
    <w:rsid w:val="005A46B7"/>
    <w:rsid w:val="005A50DE"/>
    <w:rsid w:val="005A51FF"/>
    <w:rsid w:val="005A6589"/>
    <w:rsid w:val="005A6BC4"/>
    <w:rsid w:val="005B235C"/>
    <w:rsid w:val="005B2379"/>
    <w:rsid w:val="005B2AD2"/>
    <w:rsid w:val="005B331F"/>
    <w:rsid w:val="005B5533"/>
    <w:rsid w:val="005C071D"/>
    <w:rsid w:val="005C3E53"/>
    <w:rsid w:val="005D07AE"/>
    <w:rsid w:val="005D14CC"/>
    <w:rsid w:val="005D1AEA"/>
    <w:rsid w:val="005D4EDB"/>
    <w:rsid w:val="005D50AA"/>
    <w:rsid w:val="005D5BDC"/>
    <w:rsid w:val="005D64E3"/>
    <w:rsid w:val="005E156B"/>
    <w:rsid w:val="005E49DC"/>
    <w:rsid w:val="005F4134"/>
    <w:rsid w:val="005F686E"/>
    <w:rsid w:val="005F715D"/>
    <w:rsid w:val="0060098B"/>
    <w:rsid w:val="00600E4C"/>
    <w:rsid w:val="00601572"/>
    <w:rsid w:val="006018E4"/>
    <w:rsid w:val="00601EF3"/>
    <w:rsid w:val="00603512"/>
    <w:rsid w:val="0060357F"/>
    <w:rsid w:val="0060496A"/>
    <w:rsid w:val="00610480"/>
    <w:rsid w:val="00612D9A"/>
    <w:rsid w:val="00615A37"/>
    <w:rsid w:val="00616F20"/>
    <w:rsid w:val="0062548F"/>
    <w:rsid w:val="00631984"/>
    <w:rsid w:val="00635C39"/>
    <w:rsid w:val="00636C78"/>
    <w:rsid w:val="00636C98"/>
    <w:rsid w:val="00637F76"/>
    <w:rsid w:val="0064100E"/>
    <w:rsid w:val="00641433"/>
    <w:rsid w:val="00642B87"/>
    <w:rsid w:val="00643144"/>
    <w:rsid w:val="006448BB"/>
    <w:rsid w:val="00644EDD"/>
    <w:rsid w:val="00652026"/>
    <w:rsid w:val="00653745"/>
    <w:rsid w:val="006546B7"/>
    <w:rsid w:val="00654A12"/>
    <w:rsid w:val="00655FF5"/>
    <w:rsid w:val="006576F0"/>
    <w:rsid w:val="00657D1E"/>
    <w:rsid w:val="006600FE"/>
    <w:rsid w:val="00661B1F"/>
    <w:rsid w:val="006632CC"/>
    <w:rsid w:val="00666C49"/>
    <w:rsid w:val="00667845"/>
    <w:rsid w:val="006703FA"/>
    <w:rsid w:val="00672382"/>
    <w:rsid w:val="0067364A"/>
    <w:rsid w:val="00673DF2"/>
    <w:rsid w:val="006759DF"/>
    <w:rsid w:val="00675B68"/>
    <w:rsid w:val="00676747"/>
    <w:rsid w:val="00680823"/>
    <w:rsid w:val="00684B53"/>
    <w:rsid w:val="00685775"/>
    <w:rsid w:val="00685D50"/>
    <w:rsid w:val="00686FEC"/>
    <w:rsid w:val="00687367"/>
    <w:rsid w:val="006948A8"/>
    <w:rsid w:val="00697DAB"/>
    <w:rsid w:val="00697EED"/>
    <w:rsid w:val="006A32AD"/>
    <w:rsid w:val="006A3C07"/>
    <w:rsid w:val="006A5287"/>
    <w:rsid w:val="006A7A47"/>
    <w:rsid w:val="006A7AA2"/>
    <w:rsid w:val="006B6198"/>
    <w:rsid w:val="006C264F"/>
    <w:rsid w:val="006C2743"/>
    <w:rsid w:val="006C32C0"/>
    <w:rsid w:val="006C3910"/>
    <w:rsid w:val="006C4FB0"/>
    <w:rsid w:val="006C6EA7"/>
    <w:rsid w:val="006D1084"/>
    <w:rsid w:val="006D361D"/>
    <w:rsid w:val="006D58FF"/>
    <w:rsid w:val="006E4CDF"/>
    <w:rsid w:val="006E5F49"/>
    <w:rsid w:val="006E6650"/>
    <w:rsid w:val="006E6DB9"/>
    <w:rsid w:val="006E74A1"/>
    <w:rsid w:val="006F20E6"/>
    <w:rsid w:val="006F26F4"/>
    <w:rsid w:val="006F4A2D"/>
    <w:rsid w:val="00715CFA"/>
    <w:rsid w:val="00722035"/>
    <w:rsid w:val="0072354E"/>
    <w:rsid w:val="00727333"/>
    <w:rsid w:val="0073253B"/>
    <w:rsid w:val="00734D1D"/>
    <w:rsid w:val="00734FDD"/>
    <w:rsid w:val="007369EA"/>
    <w:rsid w:val="007428F7"/>
    <w:rsid w:val="007430E1"/>
    <w:rsid w:val="00744F79"/>
    <w:rsid w:val="00747028"/>
    <w:rsid w:val="00747722"/>
    <w:rsid w:val="00753CFB"/>
    <w:rsid w:val="00757234"/>
    <w:rsid w:val="00757448"/>
    <w:rsid w:val="00765878"/>
    <w:rsid w:val="00765FA1"/>
    <w:rsid w:val="0076795A"/>
    <w:rsid w:val="00770616"/>
    <w:rsid w:val="00770F3F"/>
    <w:rsid w:val="00775922"/>
    <w:rsid w:val="00776CCE"/>
    <w:rsid w:val="007778AE"/>
    <w:rsid w:val="00777D61"/>
    <w:rsid w:val="00780CD5"/>
    <w:rsid w:val="00781914"/>
    <w:rsid w:val="007822B2"/>
    <w:rsid w:val="00784A36"/>
    <w:rsid w:val="007850F3"/>
    <w:rsid w:val="00785251"/>
    <w:rsid w:val="00786203"/>
    <w:rsid w:val="0079096B"/>
    <w:rsid w:val="007913E9"/>
    <w:rsid w:val="007922A9"/>
    <w:rsid w:val="00792C86"/>
    <w:rsid w:val="00792EEB"/>
    <w:rsid w:val="007965A4"/>
    <w:rsid w:val="00797755"/>
    <w:rsid w:val="00797B9F"/>
    <w:rsid w:val="007A5A9B"/>
    <w:rsid w:val="007A683E"/>
    <w:rsid w:val="007A6A66"/>
    <w:rsid w:val="007A727F"/>
    <w:rsid w:val="007A7E83"/>
    <w:rsid w:val="007A7F70"/>
    <w:rsid w:val="007B111F"/>
    <w:rsid w:val="007B1F83"/>
    <w:rsid w:val="007C06E5"/>
    <w:rsid w:val="007C0817"/>
    <w:rsid w:val="007C175D"/>
    <w:rsid w:val="007C2FB8"/>
    <w:rsid w:val="007C37EE"/>
    <w:rsid w:val="007C3F7E"/>
    <w:rsid w:val="007C5148"/>
    <w:rsid w:val="007C528C"/>
    <w:rsid w:val="007C72B1"/>
    <w:rsid w:val="007D2F30"/>
    <w:rsid w:val="007D3C2E"/>
    <w:rsid w:val="007D44AD"/>
    <w:rsid w:val="007D640F"/>
    <w:rsid w:val="007E1B85"/>
    <w:rsid w:val="007E2D13"/>
    <w:rsid w:val="007E2F73"/>
    <w:rsid w:val="007E3966"/>
    <w:rsid w:val="007E62D1"/>
    <w:rsid w:val="007E6AA6"/>
    <w:rsid w:val="007F20C1"/>
    <w:rsid w:val="007F6111"/>
    <w:rsid w:val="007F6C57"/>
    <w:rsid w:val="007F6EF6"/>
    <w:rsid w:val="0080045A"/>
    <w:rsid w:val="008025A4"/>
    <w:rsid w:val="0080434F"/>
    <w:rsid w:val="008076A0"/>
    <w:rsid w:val="00807B75"/>
    <w:rsid w:val="00810586"/>
    <w:rsid w:val="00810747"/>
    <w:rsid w:val="00815659"/>
    <w:rsid w:val="00817AFC"/>
    <w:rsid w:val="00820167"/>
    <w:rsid w:val="00820909"/>
    <w:rsid w:val="00821F93"/>
    <w:rsid w:val="00823E27"/>
    <w:rsid w:val="00826D2A"/>
    <w:rsid w:val="00830AB2"/>
    <w:rsid w:val="00831862"/>
    <w:rsid w:val="0083198F"/>
    <w:rsid w:val="00831E10"/>
    <w:rsid w:val="00837056"/>
    <w:rsid w:val="00842B05"/>
    <w:rsid w:val="00842E88"/>
    <w:rsid w:val="0085541C"/>
    <w:rsid w:val="00856107"/>
    <w:rsid w:val="00861146"/>
    <w:rsid w:val="00864F82"/>
    <w:rsid w:val="00866466"/>
    <w:rsid w:val="00866B6C"/>
    <w:rsid w:val="008675A0"/>
    <w:rsid w:val="00874CC1"/>
    <w:rsid w:val="0087606E"/>
    <w:rsid w:val="008774BE"/>
    <w:rsid w:val="008800F3"/>
    <w:rsid w:val="00880F6F"/>
    <w:rsid w:val="008821D3"/>
    <w:rsid w:val="00882F9F"/>
    <w:rsid w:val="008841F0"/>
    <w:rsid w:val="0089004F"/>
    <w:rsid w:val="00892202"/>
    <w:rsid w:val="00895873"/>
    <w:rsid w:val="00895F18"/>
    <w:rsid w:val="00896B0D"/>
    <w:rsid w:val="00897EB1"/>
    <w:rsid w:val="008A0854"/>
    <w:rsid w:val="008A21D9"/>
    <w:rsid w:val="008A59BE"/>
    <w:rsid w:val="008A5CF3"/>
    <w:rsid w:val="008A6F87"/>
    <w:rsid w:val="008B0F79"/>
    <w:rsid w:val="008B15D5"/>
    <w:rsid w:val="008B7989"/>
    <w:rsid w:val="008C0FBF"/>
    <w:rsid w:val="008C35BD"/>
    <w:rsid w:val="008C4BB6"/>
    <w:rsid w:val="008C52C5"/>
    <w:rsid w:val="008D0436"/>
    <w:rsid w:val="008D0942"/>
    <w:rsid w:val="008D111C"/>
    <w:rsid w:val="008D4616"/>
    <w:rsid w:val="008D4BD4"/>
    <w:rsid w:val="008D741B"/>
    <w:rsid w:val="008E0279"/>
    <w:rsid w:val="008E07C6"/>
    <w:rsid w:val="008E3588"/>
    <w:rsid w:val="008E40F2"/>
    <w:rsid w:val="008E52DF"/>
    <w:rsid w:val="008F027C"/>
    <w:rsid w:val="008F09E2"/>
    <w:rsid w:val="00903E77"/>
    <w:rsid w:val="00905749"/>
    <w:rsid w:val="009060F4"/>
    <w:rsid w:val="00906F95"/>
    <w:rsid w:val="00910E40"/>
    <w:rsid w:val="00910E5C"/>
    <w:rsid w:val="00912FF8"/>
    <w:rsid w:val="009139B8"/>
    <w:rsid w:val="00914CA1"/>
    <w:rsid w:val="00915A42"/>
    <w:rsid w:val="009207F1"/>
    <w:rsid w:val="00923895"/>
    <w:rsid w:val="0092479C"/>
    <w:rsid w:val="00925458"/>
    <w:rsid w:val="009267A0"/>
    <w:rsid w:val="00927603"/>
    <w:rsid w:val="00927B27"/>
    <w:rsid w:val="0093173E"/>
    <w:rsid w:val="00932D55"/>
    <w:rsid w:val="00933AF2"/>
    <w:rsid w:val="00940D12"/>
    <w:rsid w:val="009412CC"/>
    <w:rsid w:val="00941437"/>
    <w:rsid w:val="00944041"/>
    <w:rsid w:val="00944C60"/>
    <w:rsid w:val="00947F59"/>
    <w:rsid w:val="00950897"/>
    <w:rsid w:val="00950A3C"/>
    <w:rsid w:val="00954338"/>
    <w:rsid w:val="00955426"/>
    <w:rsid w:val="0095778D"/>
    <w:rsid w:val="00960101"/>
    <w:rsid w:val="00960E17"/>
    <w:rsid w:val="0096219E"/>
    <w:rsid w:val="00964088"/>
    <w:rsid w:val="0096538E"/>
    <w:rsid w:val="00965ED2"/>
    <w:rsid w:val="00966BA8"/>
    <w:rsid w:val="00973B42"/>
    <w:rsid w:val="009741CB"/>
    <w:rsid w:val="00974A0D"/>
    <w:rsid w:val="009765F3"/>
    <w:rsid w:val="00983BA7"/>
    <w:rsid w:val="00983CC6"/>
    <w:rsid w:val="009842AF"/>
    <w:rsid w:val="009844C9"/>
    <w:rsid w:val="00984B1B"/>
    <w:rsid w:val="0098559C"/>
    <w:rsid w:val="009861E1"/>
    <w:rsid w:val="009932EC"/>
    <w:rsid w:val="009935EF"/>
    <w:rsid w:val="00993AC7"/>
    <w:rsid w:val="009944CA"/>
    <w:rsid w:val="0099577B"/>
    <w:rsid w:val="009A2D35"/>
    <w:rsid w:val="009A4312"/>
    <w:rsid w:val="009B08BC"/>
    <w:rsid w:val="009B2363"/>
    <w:rsid w:val="009B2FB9"/>
    <w:rsid w:val="009B4817"/>
    <w:rsid w:val="009B48F4"/>
    <w:rsid w:val="009C22F4"/>
    <w:rsid w:val="009C2958"/>
    <w:rsid w:val="009C5018"/>
    <w:rsid w:val="009C54EC"/>
    <w:rsid w:val="009D1550"/>
    <w:rsid w:val="009D198A"/>
    <w:rsid w:val="009D6161"/>
    <w:rsid w:val="009D6F79"/>
    <w:rsid w:val="009E3803"/>
    <w:rsid w:val="009E5D7F"/>
    <w:rsid w:val="009E7C83"/>
    <w:rsid w:val="009E7DB7"/>
    <w:rsid w:val="009F1516"/>
    <w:rsid w:val="009F44C9"/>
    <w:rsid w:val="009F50B0"/>
    <w:rsid w:val="009F5F11"/>
    <w:rsid w:val="009F78CB"/>
    <w:rsid w:val="00A00785"/>
    <w:rsid w:val="00A00CE1"/>
    <w:rsid w:val="00A00D9D"/>
    <w:rsid w:val="00A0146A"/>
    <w:rsid w:val="00A01DCD"/>
    <w:rsid w:val="00A03018"/>
    <w:rsid w:val="00A10FF0"/>
    <w:rsid w:val="00A12990"/>
    <w:rsid w:val="00A12E5D"/>
    <w:rsid w:val="00A17307"/>
    <w:rsid w:val="00A2065B"/>
    <w:rsid w:val="00A22446"/>
    <w:rsid w:val="00A235F8"/>
    <w:rsid w:val="00A23743"/>
    <w:rsid w:val="00A25A8D"/>
    <w:rsid w:val="00A31663"/>
    <w:rsid w:val="00A357E1"/>
    <w:rsid w:val="00A35D0A"/>
    <w:rsid w:val="00A363F7"/>
    <w:rsid w:val="00A37974"/>
    <w:rsid w:val="00A42A55"/>
    <w:rsid w:val="00A43883"/>
    <w:rsid w:val="00A43C15"/>
    <w:rsid w:val="00A4612F"/>
    <w:rsid w:val="00A46CAE"/>
    <w:rsid w:val="00A46F1A"/>
    <w:rsid w:val="00A529CD"/>
    <w:rsid w:val="00A539D2"/>
    <w:rsid w:val="00A55D79"/>
    <w:rsid w:val="00A57D98"/>
    <w:rsid w:val="00A60C78"/>
    <w:rsid w:val="00A61FEB"/>
    <w:rsid w:val="00A62F2E"/>
    <w:rsid w:val="00A63600"/>
    <w:rsid w:val="00A63904"/>
    <w:rsid w:val="00A6493E"/>
    <w:rsid w:val="00A72887"/>
    <w:rsid w:val="00A76F75"/>
    <w:rsid w:val="00A803B4"/>
    <w:rsid w:val="00A824EE"/>
    <w:rsid w:val="00A85F63"/>
    <w:rsid w:val="00A915DC"/>
    <w:rsid w:val="00A936B6"/>
    <w:rsid w:val="00AA19B9"/>
    <w:rsid w:val="00AA21C9"/>
    <w:rsid w:val="00AA27EA"/>
    <w:rsid w:val="00AA38FD"/>
    <w:rsid w:val="00AA3C85"/>
    <w:rsid w:val="00AA4C8C"/>
    <w:rsid w:val="00AA6FF1"/>
    <w:rsid w:val="00AA7492"/>
    <w:rsid w:val="00AB1BD5"/>
    <w:rsid w:val="00AB23FE"/>
    <w:rsid w:val="00AB476A"/>
    <w:rsid w:val="00AB6640"/>
    <w:rsid w:val="00AC09F7"/>
    <w:rsid w:val="00AC1015"/>
    <w:rsid w:val="00AC27FD"/>
    <w:rsid w:val="00AC39C7"/>
    <w:rsid w:val="00AD24B7"/>
    <w:rsid w:val="00AD319B"/>
    <w:rsid w:val="00AD59EA"/>
    <w:rsid w:val="00AD5F10"/>
    <w:rsid w:val="00AE16A4"/>
    <w:rsid w:val="00AE4DCD"/>
    <w:rsid w:val="00AE587C"/>
    <w:rsid w:val="00AF0CBB"/>
    <w:rsid w:val="00AF1AEB"/>
    <w:rsid w:val="00AF1B4F"/>
    <w:rsid w:val="00AF2A51"/>
    <w:rsid w:val="00AF5741"/>
    <w:rsid w:val="00AF7632"/>
    <w:rsid w:val="00B00C6F"/>
    <w:rsid w:val="00B045DD"/>
    <w:rsid w:val="00B06E05"/>
    <w:rsid w:val="00B06F14"/>
    <w:rsid w:val="00B10578"/>
    <w:rsid w:val="00B1167F"/>
    <w:rsid w:val="00B11976"/>
    <w:rsid w:val="00B1338E"/>
    <w:rsid w:val="00B14CCB"/>
    <w:rsid w:val="00B15BF1"/>
    <w:rsid w:val="00B15F73"/>
    <w:rsid w:val="00B1626E"/>
    <w:rsid w:val="00B16C28"/>
    <w:rsid w:val="00B210B3"/>
    <w:rsid w:val="00B216D3"/>
    <w:rsid w:val="00B2273E"/>
    <w:rsid w:val="00B25FEC"/>
    <w:rsid w:val="00B26550"/>
    <w:rsid w:val="00B278E1"/>
    <w:rsid w:val="00B305E3"/>
    <w:rsid w:val="00B306A5"/>
    <w:rsid w:val="00B30A0A"/>
    <w:rsid w:val="00B34427"/>
    <w:rsid w:val="00B34435"/>
    <w:rsid w:val="00B37DA4"/>
    <w:rsid w:val="00B422F6"/>
    <w:rsid w:val="00B44225"/>
    <w:rsid w:val="00B44B9C"/>
    <w:rsid w:val="00B46529"/>
    <w:rsid w:val="00B47EFD"/>
    <w:rsid w:val="00B50473"/>
    <w:rsid w:val="00B5057D"/>
    <w:rsid w:val="00B50BC4"/>
    <w:rsid w:val="00B51FCE"/>
    <w:rsid w:val="00B546DB"/>
    <w:rsid w:val="00B57AB1"/>
    <w:rsid w:val="00B63E6D"/>
    <w:rsid w:val="00B650A7"/>
    <w:rsid w:val="00B67ED6"/>
    <w:rsid w:val="00B715A2"/>
    <w:rsid w:val="00B72AE1"/>
    <w:rsid w:val="00B73283"/>
    <w:rsid w:val="00B7562D"/>
    <w:rsid w:val="00B82CAD"/>
    <w:rsid w:val="00B838C2"/>
    <w:rsid w:val="00B853AE"/>
    <w:rsid w:val="00B86791"/>
    <w:rsid w:val="00B86FAE"/>
    <w:rsid w:val="00B922C5"/>
    <w:rsid w:val="00B945EB"/>
    <w:rsid w:val="00B94D70"/>
    <w:rsid w:val="00B9700C"/>
    <w:rsid w:val="00BA0230"/>
    <w:rsid w:val="00BA2303"/>
    <w:rsid w:val="00BA2393"/>
    <w:rsid w:val="00BA292E"/>
    <w:rsid w:val="00BA483D"/>
    <w:rsid w:val="00BB0F73"/>
    <w:rsid w:val="00BB2B02"/>
    <w:rsid w:val="00BB5EDA"/>
    <w:rsid w:val="00BC03B9"/>
    <w:rsid w:val="00BC0AEA"/>
    <w:rsid w:val="00BC2342"/>
    <w:rsid w:val="00BC7030"/>
    <w:rsid w:val="00BC7779"/>
    <w:rsid w:val="00BD06B2"/>
    <w:rsid w:val="00BD160E"/>
    <w:rsid w:val="00BD6056"/>
    <w:rsid w:val="00BD60BD"/>
    <w:rsid w:val="00BD62DE"/>
    <w:rsid w:val="00BD6877"/>
    <w:rsid w:val="00BE01AF"/>
    <w:rsid w:val="00BE14B8"/>
    <w:rsid w:val="00BE5929"/>
    <w:rsid w:val="00BE6AF1"/>
    <w:rsid w:val="00BF21D8"/>
    <w:rsid w:val="00BF629A"/>
    <w:rsid w:val="00C00D80"/>
    <w:rsid w:val="00C00F28"/>
    <w:rsid w:val="00C0139C"/>
    <w:rsid w:val="00C03B03"/>
    <w:rsid w:val="00C048D3"/>
    <w:rsid w:val="00C06E44"/>
    <w:rsid w:val="00C115FC"/>
    <w:rsid w:val="00C11D94"/>
    <w:rsid w:val="00C12738"/>
    <w:rsid w:val="00C215B0"/>
    <w:rsid w:val="00C27B39"/>
    <w:rsid w:val="00C30CF7"/>
    <w:rsid w:val="00C31440"/>
    <w:rsid w:val="00C35236"/>
    <w:rsid w:val="00C42AE3"/>
    <w:rsid w:val="00C43834"/>
    <w:rsid w:val="00C50E39"/>
    <w:rsid w:val="00C5119F"/>
    <w:rsid w:val="00C5121F"/>
    <w:rsid w:val="00C52695"/>
    <w:rsid w:val="00C53BA4"/>
    <w:rsid w:val="00C53E86"/>
    <w:rsid w:val="00C54F48"/>
    <w:rsid w:val="00C55416"/>
    <w:rsid w:val="00C56D60"/>
    <w:rsid w:val="00C579EE"/>
    <w:rsid w:val="00C6363A"/>
    <w:rsid w:val="00C63AC2"/>
    <w:rsid w:val="00C64550"/>
    <w:rsid w:val="00C73B56"/>
    <w:rsid w:val="00C77843"/>
    <w:rsid w:val="00C81450"/>
    <w:rsid w:val="00C820B3"/>
    <w:rsid w:val="00C82131"/>
    <w:rsid w:val="00C8481E"/>
    <w:rsid w:val="00C85CB8"/>
    <w:rsid w:val="00C86CF9"/>
    <w:rsid w:val="00C915F3"/>
    <w:rsid w:val="00C91641"/>
    <w:rsid w:val="00C91AE6"/>
    <w:rsid w:val="00C92665"/>
    <w:rsid w:val="00C92FA2"/>
    <w:rsid w:val="00C937CD"/>
    <w:rsid w:val="00C93923"/>
    <w:rsid w:val="00C94EBC"/>
    <w:rsid w:val="00CA1544"/>
    <w:rsid w:val="00CA38EC"/>
    <w:rsid w:val="00CA3CBA"/>
    <w:rsid w:val="00CA6796"/>
    <w:rsid w:val="00CB11C0"/>
    <w:rsid w:val="00CB6DD3"/>
    <w:rsid w:val="00CC017C"/>
    <w:rsid w:val="00CC1661"/>
    <w:rsid w:val="00CC2FFD"/>
    <w:rsid w:val="00CC3328"/>
    <w:rsid w:val="00CC4444"/>
    <w:rsid w:val="00CC5A8F"/>
    <w:rsid w:val="00CC5D84"/>
    <w:rsid w:val="00CC6334"/>
    <w:rsid w:val="00CD45E5"/>
    <w:rsid w:val="00CE13BF"/>
    <w:rsid w:val="00CF04E8"/>
    <w:rsid w:val="00CF0E89"/>
    <w:rsid w:val="00CF335F"/>
    <w:rsid w:val="00CF5B63"/>
    <w:rsid w:val="00D01BC1"/>
    <w:rsid w:val="00D029F9"/>
    <w:rsid w:val="00D075DA"/>
    <w:rsid w:val="00D114DC"/>
    <w:rsid w:val="00D27228"/>
    <w:rsid w:val="00D27BE9"/>
    <w:rsid w:val="00D27DA4"/>
    <w:rsid w:val="00D35CD9"/>
    <w:rsid w:val="00D35F46"/>
    <w:rsid w:val="00D36334"/>
    <w:rsid w:val="00D36967"/>
    <w:rsid w:val="00D4047C"/>
    <w:rsid w:val="00D40BD8"/>
    <w:rsid w:val="00D4191F"/>
    <w:rsid w:val="00D4272F"/>
    <w:rsid w:val="00D457A1"/>
    <w:rsid w:val="00D50F75"/>
    <w:rsid w:val="00D516A7"/>
    <w:rsid w:val="00D52C87"/>
    <w:rsid w:val="00D530D1"/>
    <w:rsid w:val="00D53AE2"/>
    <w:rsid w:val="00D53CBD"/>
    <w:rsid w:val="00D556BB"/>
    <w:rsid w:val="00D609B1"/>
    <w:rsid w:val="00D67011"/>
    <w:rsid w:val="00D670DF"/>
    <w:rsid w:val="00D705A5"/>
    <w:rsid w:val="00D73372"/>
    <w:rsid w:val="00D73C5B"/>
    <w:rsid w:val="00D74AD1"/>
    <w:rsid w:val="00D75330"/>
    <w:rsid w:val="00D818FE"/>
    <w:rsid w:val="00D81CB9"/>
    <w:rsid w:val="00D84543"/>
    <w:rsid w:val="00D86162"/>
    <w:rsid w:val="00D90B39"/>
    <w:rsid w:val="00D912BA"/>
    <w:rsid w:val="00D91785"/>
    <w:rsid w:val="00D91C17"/>
    <w:rsid w:val="00D93501"/>
    <w:rsid w:val="00D950C1"/>
    <w:rsid w:val="00DA092B"/>
    <w:rsid w:val="00DA1DFC"/>
    <w:rsid w:val="00DA2456"/>
    <w:rsid w:val="00DA3431"/>
    <w:rsid w:val="00DA3638"/>
    <w:rsid w:val="00DA4DA8"/>
    <w:rsid w:val="00DA5CA8"/>
    <w:rsid w:val="00DA6269"/>
    <w:rsid w:val="00DA7D7F"/>
    <w:rsid w:val="00DB1784"/>
    <w:rsid w:val="00DB1E33"/>
    <w:rsid w:val="00DB3781"/>
    <w:rsid w:val="00DB7E10"/>
    <w:rsid w:val="00DC116D"/>
    <w:rsid w:val="00DC300C"/>
    <w:rsid w:val="00DC479F"/>
    <w:rsid w:val="00DC504C"/>
    <w:rsid w:val="00DC54E0"/>
    <w:rsid w:val="00DE3F99"/>
    <w:rsid w:val="00DE522A"/>
    <w:rsid w:val="00DE78EF"/>
    <w:rsid w:val="00DF13A1"/>
    <w:rsid w:val="00DF553D"/>
    <w:rsid w:val="00DF6A53"/>
    <w:rsid w:val="00E00D81"/>
    <w:rsid w:val="00E02706"/>
    <w:rsid w:val="00E02A74"/>
    <w:rsid w:val="00E02CF5"/>
    <w:rsid w:val="00E1049E"/>
    <w:rsid w:val="00E10BE3"/>
    <w:rsid w:val="00E11134"/>
    <w:rsid w:val="00E11A2E"/>
    <w:rsid w:val="00E13928"/>
    <w:rsid w:val="00E153F5"/>
    <w:rsid w:val="00E2305C"/>
    <w:rsid w:val="00E2382C"/>
    <w:rsid w:val="00E26663"/>
    <w:rsid w:val="00E27017"/>
    <w:rsid w:val="00E279A9"/>
    <w:rsid w:val="00E302F1"/>
    <w:rsid w:val="00E30BEC"/>
    <w:rsid w:val="00E3261B"/>
    <w:rsid w:val="00E33B3B"/>
    <w:rsid w:val="00E34B34"/>
    <w:rsid w:val="00E3582F"/>
    <w:rsid w:val="00E363C3"/>
    <w:rsid w:val="00E4529E"/>
    <w:rsid w:val="00E47681"/>
    <w:rsid w:val="00E47F15"/>
    <w:rsid w:val="00E514CF"/>
    <w:rsid w:val="00E514D9"/>
    <w:rsid w:val="00E527B3"/>
    <w:rsid w:val="00E52C8D"/>
    <w:rsid w:val="00E52DA0"/>
    <w:rsid w:val="00E541E0"/>
    <w:rsid w:val="00E55586"/>
    <w:rsid w:val="00E56BD0"/>
    <w:rsid w:val="00E6154D"/>
    <w:rsid w:val="00E617D2"/>
    <w:rsid w:val="00E63B6E"/>
    <w:rsid w:val="00E67180"/>
    <w:rsid w:val="00E67688"/>
    <w:rsid w:val="00E67794"/>
    <w:rsid w:val="00E67B9D"/>
    <w:rsid w:val="00E74FF0"/>
    <w:rsid w:val="00E7583F"/>
    <w:rsid w:val="00E76FCA"/>
    <w:rsid w:val="00E80646"/>
    <w:rsid w:val="00E830B4"/>
    <w:rsid w:val="00E837EA"/>
    <w:rsid w:val="00E904E0"/>
    <w:rsid w:val="00E90753"/>
    <w:rsid w:val="00E9377D"/>
    <w:rsid w:val="00E943D6"/>
    <w:rsid w:val="00E95A2A"/>
    <w:rsid w:val="00EA05A9"/>
    <w:rsid w:val="00EA1581"/>
    <w:rsid w:val="00EA1A20"/>
    <w:rsid w:val="00EA2224"/>
    <w:rsid w:val="00EA6598"/>
    <w:rsid w:val="00EA7A41"/>
    <w:rsid w:val="00EB110A"/>
    <w:rsid w:val="00EB2648"/>
    <w:rsid w:val="00EB2D55"/>
    <w:rsid w:val="00EB3D50"/>
    <w:rsid w:val="00EB4E0B"/>
    <w:rsid w:val="00EB7315"/>
    <w:rsid w:val="00EC2BB5"/>
    <w:rsid w:val="00EC4EDF"/>
    <w:rsid w:val="00EC594C"/>
    <w:rsid w:val="00EC688B"/>
    <w:rsid w:val="00EC7062"/>
    <w:rsid w:val="00ED1710"/>
    <w:rsid w:val="00ED23C2"/>
    <w:rsid w:val="00ED2B43"/>
    <w:rsid w:val="00ED77F4"/>
    <w:rsid w:val="00ED7AAB"/>
    <w:rsid w:val="00ED7B08"/>
    <w:rsid w:val="00EE228A"/>
    <w:rsid w:val="00EE52C0"/>
    <w:rsid w:val="00EE5324"/>
    <w:rsid w:val="00EE6E10"/>
    <w:rsid w:val="00EE79AD"/>
    <w:rsid w:val="00EF0434"/>
    <w:rsid w:val="00EF16DB"/>
    <w:rsid w:val="00EF28FA"/>
    <w:rsid w:val="00EF5D18"/>
    <w:rsid w:val="00EF75A9"/>
    <w:rsid w:val="00F00F78"/>
    <w:rsid w:val="00F06F40"/>
    <w:rsid w:val="00F07E80"/>
    <w:rsid w:val="00F11B6A"/>
    <w:rsid w:val="00F14B4A"/>
    <w:rsid w:val="00F14B88"/>
    <w:rsid w:val="00F15552"/>
    <w:rsid w:val="00F1600A"/>
    <w:rsid w:val="00F16E9A"/>
    <w:rsid w:val="00F17978"/>
    <w:rsid w:val="00F200E5"/>
    <w:rsid w:val="00F21452"/>
    <w:rsid w:val="00F24164"/>
    <w:rsid w:val="00F25B8A"/>
    <w:rsid w:val="00F25F8E"/>
    <w:rsid w:val="00F30148"/>
    <w:rsid w:val="00F30C84"/>
    <w:rsid w:val="00F3385A"/>
    <w:rsid w:val="00F3480F"/>
    <w:rsid w:val="00F37E9D"/>
    <w:rsid w:val="00F45E85"/>
    <w:rsid w:val="00F460B8"/>
    <w:rsid w:val="00F46F01"/>
    <w:rsid w:val="00F52045"/>
    <w:rsid w:val="00F54C6F"/>
    <w:rsid w:val="00F54F6C"/>
    <w:rsid w:val="00F56110"/>
    <w:rsid w:val="00F67F9E"/>
    <w:rsid w:val="00F70A73"/>
    <w:rsid w:val="00F740CC"/>
    <w:rsid w:val="00F7469F"/>
    <w:rsid w:val="00F74DF4"/>
    <w:rsid w:val="00F76F00"/>
    <w:rsid w:val="00F820E8"/>
    <w:rsid w:val="00F82BB7"/>
    <w:rsid w:val="00F8379E"/>
    <w:rsid w:val="00F847C8"/>
    <w:rsid w:val="00F91D83"/>
    <w:rsid w:val="00F91E4B"/>
    <w:rsid w:val="00F93DBC"/>
    <w:rsid w:val="00F9428C"/>
    <w:rsid w:val="00F9675A"/>
    <w:rsid w:val="00FA13ED"/>
    <w:rsid w:val="00FA377C"/>
    <w:rsid w:val="00FA57C3"/>
    <w:rsid w:val="00FA7480"/>
    <w:rsid w:val="00FA7C35"/>
    <w:rsid w:val="00FB17EF"/>
    <w:rsid w:val="00FB375D"/>
    <w:rsid w:val="00FB4858"/>
    <w:rsid w:val="00FB6ED4"/>
    <w:rsid w:val="00FC209F"/>
    <w:rsid w:val="00FC415C"/>
    <w:rsid w:val="00FC42DC"/>
    <w:rsid w:val="00FD18A4"/>
    <w:rsid w:val="00FD3776"/>
    <w:rsid w:val="00FD6CE6"/>
    <w:rsid w:val="00FD700A"/>
    <w:rsid w:val="00FE01CE"/>
    <w:rsid w:val="00FE1CD8"/>
    <w:rsid w:val="00FE2B7D"/>
    <w:rsid w:val="00FE4F61"/>
    <w:rsid w:val="00FE52F7"/>
    <w:rsid w:val="00FF0E9B"/>
    <w:rsid w:val="00FF2C9C"/>
    <w:rsid w:val="00FF33B8"/>
    <w:rsid w:val="00FF39A5"/>
    <w:rsid w:val="00FF3DBC"/>
    <w:rsid w:val="00FF5C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763FF36"/>
  <w15:docId w15:val="{A741075F-03F0-4314-99D7-F6C79FFA2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jc w:val="both"/>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5F18"/>
    <w:pPr>
      <w:spacing w:line="360" w:lineRule="auto"/>
    </w:pPr>
    <w:rPr>
      <w:rFonts w:asciiTheme="majorBidi" w:hAnsiTheme="majorBidi"/>
      <w:noProof/>
      <w:sz w:val="24"/>
      <w:lang w:val="id-ID"/>
    </w:rPr>
  </w:style>
  <w:style w:type="paragraph" w:styleId="Heading1">
    <w:name w:val="heading 1"/>
    <w:basedOn w:val="H1-Bab"/>
    <w:next w:val="Normal"/>
    <w:link w:val="Heading1Char"/>
    <w:uiPriority w:val="9"/>
    <w:qFormat/>
    <w:rsid w:val="003859D8"/>
    <w:pPr>
      <w:numPr>
        <w:numId w:val="4"/>
      </w:numPr>
      <w:contextualSpacing/>
    </w:pPr>
  </w:style>
  <w:style w:type="paragraph" w:styleId="Heading2">
    <w:name w:val="heading 2"/>
    <w:basedOn w:val="Normal"/>
    <w:next w:val="Normal"/>
    <w:link w:val="Heading2Char"/>
    <w:uiPriority w:val="9"/>
    <w:unhideWhenUsed/>
    <w:qFormat/>
    <w:rsid w:val="003859D8"/>
    <w:pPr>
      <w:numPr>
        <w:ilvl w:val="1"/>
        <w:numId w:val="4"/>
      </w:numPr>
      <w:jc w:val="left"/>
      <w:outlineLvl w:val="1"/>
    </w:pPr>
    <w:rPr>
      <w:rFonts w:cstheme="majorBidi"/>
      <w:b/>
      <w:bCs/>
      <w:szCs w:val="28"/>
      <w:lang w:val="en-US"/>
    </w:rPr>
  </w:style>
  <w:style w:type="paragraph" w:styleId="Heading3">
    <w:name w:val="heading 3"/>
    <w:basedOn w:val="Normal"/>
    <w:next w:val="Normal"/>
    <w:link w:val="Heading3Char"/>
    <w:uiPriority w:val="9"/>
    <w:unhideWhenUsed/>
    <w:qFormat/>
    <w:rsid w:val="003859D8"/>
    <w:pPr>
      <w:numPr>
        <w:ilvl w:val="2"/>
        <w:numId w:val="4"/>
      </w:numPr>
      <w:jc w:val="left"/>
      <w:outlineLvl w:val="2"/>
    </w:pPr>
    <w:rPr>
      <w:rFonts w:cstheme="majorBidi"/>
      <w:b/>
      <w:bCs/>
      <w:szCs w:val="28"/>
      <w:lang w:val="en-US"/>
    </w:rPr>
  </w:style>
  <w:style w:type="paragraph" w:styleId="Heading4">
    <w:name w:val="heading 4"/>
    <w:basedOn w:val="Normal"/>
    <w:next w:val="Normal"/>
    <w:link w:val="Heading4Char"/>
    <w:uiPriority w:val="9"/>
    <w:unhideWhenUsed/>
    <w:rsid w:val="003859D8"/>
    <w:pPr>
      <w:keepNext/>
      <w:keepLines/>
      <w:numPr>
        <w:ilvl w:val="3"/>
        <w:numId w:val="4"/>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3859D8"/>
    <w:pPr>
      <w:keepNext/>
      <w:keepLines/>
      <w:numPr>
        <w:ilvl w:val="4"/>
        <w:numId w:val="4"/>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unhideWhenUsed/>
    <w:qFormat/>
    <w:rsid w:val="003859D8"/>
    <w:pPr>
      <w:keepNext/>
      <w:keepLines/>
      <w:numPr>
        <w:ilvl w:val="5"/>
        <w:numId w:val="4"/>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3859D8"/>
    <w:pPr>
      <w:keepNext/>
      <w:keepLines/>
      <w:pageBreakBefore/>
      <w:numPr>
        <w:ilvl w:val="6"/>
        <w:numId w:val="4"/>
      </w:numPr>
      <w:spacing w:before="40"/>
      <w:outlineLvl w:val="6"/>
    </w:pPr>
    <w:rPr>
      <w:rFonts w:asciiTheme="majorHAnsi" w:eastAsiaTheme="majorEastAsia" w:hAnsiTheme="majorHAnsi" w:cstheme="majorBidi"/>
      <w:b/>
      <w:i/>
      <w:iCs/>
      <w:color w:val="243F60" w:themeColor="accent1" w:themeShade="7F"/>
    </w:rPr>
  </w:style>
  <w:style w:type="paragraph" w:styleId="Heading8">
    <w:name w:val="heading 8"/>
    <w:basedOn w:val="Normal"/>
    <w:next w:val="Normal"/>
    <w:link w:val="Heading8Char"/>
    <w:uiPriority w:val="9"/>
    <w:unhideWhenUsed/>
    <w:qFormat/>
    <w:rsid w:val="003859D8"/>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3859D8"/>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TemplateTASkripsi-ANRI">
    <w:name w:val="Template TA/Skripsi - ANRI"/>
    <w:uiPriority w:val="99"/>
    <w:rsid w:val="003859D8"/>
    <w:pPr>
      <w:numPr>
        <w:numId w:val="1"/>
      </w:numPr>
    </w:pPr>
  </w:style>
  <w:style w:type="paragraph" w:styleId="BalloonText">
    <w:name w:val="Balloon Text"/>
    <w:basedOn w:val="Normal"/>
    <w:link w:val="BalloonTextChar"/>
    <w:uiPriority w:val="99"/>
    <w:semiHidden/>
    <w:unhideWhenUsed/>
    <w:rsid w:val="00B10578"/>
    <w:rPr>
      <w:rFonts w:ascii="Tahoma" w:hAnsi="Tahoma" w:cs="Tahoma"/>
      <w:sz w:val="16"/>
      <w:szCs w:val="16"/>
    </w:rPr>
  </w:style>
  <w:style w:type="character" w:customStyle="1" w:styleId="BalloonTextChar">
    <w:name w:val="Balloon Text Char"/>
    <w:basedOn w:val="DefaultParagraphFont"/>
    <w:link w:val="BalloonText"/>
    <w:uiPriority w:val="99"/>
    <w:semiHidden/>
    <w:rsid w:val="00B10578"/>
    <w:rPr>
      <w:rFonts w:ascii="Tahoma" w:hAnsi="Tahoma" w:cs="Tahoma"/>
      <w:noProof/>
      <w:sz w:val="16"/>
      <w:szCs w:val="16"/>
      <w:lang w:val="id-ID"/>
    </w:rPr>
  </w:style>
  <w:style w:type="paragraph" w:customStyle="1" w:styleId="Head">
    <w:name w:val="Head"/>
    <w:basedOn w:val="Normal"/>
    <w:qFormat/>
    <w:rsid w:val="00673DF2"/>
    <w:pPr>
      <w:pageBreakBefore/>
      <w:spacing w:after="200" w:line="240" w:lineRule="auto"/>
      <w:jc w:val="center"/>
      <w:outlineLvl w:val="0"/>
    </w:pPr>
    <w:rPr>
      <w:rFonts w:cstheme="majorBidi"/>
      <w:b/>
      <w:bCs/>
      <w:sz w:val="28"/>
      <w:szCs w:val="28"/>
      <w:lang w:val="en-US"/>
    </w:rPr>
  </w:style>
  <w:style w:type="paragraph" w:customStyle="1" w:styleId="Ind-judul">
    <w:name w:val="Ind-judul"/>
    <w:basedOn w:val="Normal"/>
    <w:qFormat/>
    <w:rsid w:val="001452EE"/>
    <w:pPr>
      <w:spacing w:line="240" w:lineRule="auto"/>
      <w:jc w:val="center"/>
    </w:pPr>
    <w:rPr>
      <w:rFonts w:cstheme="majorBidi"/>
      <w:b/>
      <w:bCs/>
      <w:sz w:val="32"/>
      <w:szCs w:val="32"/>
      <w:lang w:val="en-US"/>
    </w:rPr>
  </w:style>
  <w:style w:type="paragraph" w:customStyle="1" w:styleId="Eng-judul">
    <w:name w:val="Eng-judul"/>
    <w:basedOn w:val="Normal"/>
    <w:qFormat/>
    <w:rsid w:val="00301F80"/>
    <w:pPr>
      <w:spacing w:line="240" w:lineRule="auto"/>
      <w:jc w:val="center"/>
    </w:pPr>
    <w:rPr>
      <w:rFonts w:cstheme="majorBidi"/>
      <w:b/>
      <w:bCs/>
      <w:i/>
      <w:iCs/>
      <w:sz w:val="28"/>
      <w:szCs w:val="28"/>
      <w:lang w:val="en-US"/>
    </w:rPr>
  </w:style>
  <w:style w:type="paragraph" w:customStyle="1" w:styleId="H1-Bab">
    <w:name w:val="H1-Bab"/>
    <w:basedOn w:val="Head"/>
    <w:next w:val="Normal"/>
    <w:rsid w:val="003F1587"/>
  </w:style>
  <w:style w:type="paragraph" w:customStyle="1" w:styleId="H2-Bagian">
    <w:name w:val="H2-Bagian"/>
    <w:qFormat/>
    <w:rsid w:val="00810586"/>
    <w:pPr>
      <w:spacing w:line="360" w:lineRule="auto"/>
      <w:ind w:left="720" w:hanging="720"/>
      <w:jc w:val="left"/>
      <w:outlineLvl w:val="1"/>
    </w:pPr>
    <w:rPr>
      <w:rFonts w:asciiTheme="majorBidi" w:hAnsiTheme="majorBidi" w:cstheme="majorBidi"/>
      <w:b/>
      <w:bCs/>
      <w:noProof/>
      <w:sz w:val="24"/>
      <w:szCs w:val="28"/>
    </w:rPr>
  </w:style>
  <w:style w:type="paragraph" w:customStyle="1" w:styleId="H3-Bagian">
    <w:name w:val="H3-Bagian"/>
    <w:basedOn w:val="H2-Bagian"/>
    <w:qFormat/>
    <w:rsid w:val="00810586"/>
    <w:pPr>
      <w:outlineLvl w:val="2"/>
    </w:pPr>
  </w:style>
  <w:style w:type="paragraph" w:styleId="ListParagraph">
    <w:name w:val="List Paragraph"/>
    <w:basedOn w:val="Normal"/>
    <w:uiPriority w:val="34"/>
    <w:qFormat/>
    <w:rsid w:val="00A43C15"/>
    <w:pPr>
      <w:ind w:firstLine="720"/>
      <w:contextualSpacing/>
    </w:pPr>
  </w:style>
  <w:style w:type="paragraph" w:styleId="Caption">
    <w:name w:val="caption"/>
    <w:basedOn w:val="Normal"/>
    <w:next w:val="Normal"/>
    <w:uiPriority w:val="35"/>
    <w:unhideWhenUsed/>
    <w:qFormat/>
    <w:rsid w:val="001B4651"/>
    <w:pPr>
      <w:spacing w:after="120" w:line="240" w:lineRule="auto"/>
    </w:pPr>
    <w:rPr>
      <w:b/>
      <w:bCs/>
      <w:color w:val="4F81BD" w:themeColor="accent1"/>
      <w:sz w:val="22"/>
      <w:szCs w:val="18"/>
    </w:rPr>
  </w:style>
  <w:style w:type="character" w:customStyle="1" w:styleId="Heading1Char">
    <w:name w:val="Heading 1 Char"/>
    <w:basedOn w:val="DefaultParagraphFont"/>
    <w:link w:val="Heading1"/>
    <w:uiPriority w:val="9"/>
    <w:rsid w:val="006E5F49"/>
    <w:rPr>
      <w:rFonts w:asciiTheme="majorBidi" w:hAnsiTheme="majorBidi" w:cstheme="majorBidi"/>
      <w:b/>
      <w:bCs/>
      <w:noProof/>
      <w:sz w:val="28"/>
      <w:szCs w:val="28"/>
    </w:rPr>
  </w:style>
  <w:style w:type="character" w:customStyle="1" w:styleId="Heading2Char">
    <w:name w:val="Heading 2 Char"/>
    <w:basedOn w:val="DefaultParagraphFont"/>
    <w:link w:val="Heading2"/>
    <w:uiPriority w:val="9"/>
    <w:rsid w:val="00895F18"/>
    <w:rPr>
      <w:rFonts w:asciiTheme="majorBidi" w:hAnsiTheme="majorBidi" w:cstheme="majorBidi"/>
      <w:b/>
      <w:bCs/>
      <w:noProof/>
      <w:sz w:val="24"/>
      <w:szCs w:val="28"/>
    </w:rPr>
  </w:style>
  <w:style w:type="paragraph" w:customStyle="1" w:styleId="NamaTbl">
    <w:name w:val="NamaTbl"/>
    <w:basedOn w:val="Caption"/>
    <w:rsid w:val="00220F17"/>
  </w:style>
  <w:style w:type="paragraph" w:customStyle="1" w:styleId="NamaGbr">
    <w:name w:val="NamaGbr"/>
    <w:basedOn w:val="Caption"/>
    <w:rsid w:val="00220F17"/>
    <w:pPr>
      <w:jc w:val="center"/>
    </w:pPr>
  </w:style>
  <w:style w:type="character" w:styleId="PlaceholderText">
    <w:name w:val="Placeholder Text"/>
    <w:basedOn w:val="DefaultParagraphFont"/>
    <w:uiPriority w:val="99"/>
    <w:semiHidden/>
    <w:rsid w:val="00316BAF"/>
    <w:rPr>
      <w:color w:val="808080"/>
    </w:rPr>
  </w:style>
  <w:style w:type="table" w:styleId="TableGrid">
    <w:name w:val="Table Grid"/>
    <w:basedOn w:val="TableNormal"/>
    <w:uiPriority w:val="59"/>
    <w:rsid w:val="00316BA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05A40"/>
    <w:pPr>
      <w:spacing w:before="120" w:after="120" w:line="240" w:lineRule="auto"/>
      <w:ind w:left="1440" w:right="533" w:hanging="1440"/>
    </w:pPr>
  </w:style>
  <w:style w:type="character" w:styleId="Hyperlink">
    <w:name w:val="Hyperlink"/>
    <w:basedOn w:val="DefaultParagraphFont"/>
    <w:uiPriority w:val="99"/>
    <w:unhideWhenUsed/>
    <w:rsid w:val="00420023"/>
    <w:rPr>
      <w:color w:val="0000FF" w:themeColor="hyperlink"/>
      <w:u w:val="single"/>
    </w:rPr>
  </w:style>
  <w:style w:type="paragraph" w:styleId="Header">
    <w:name w:val="header"/>
    <w:basedOn w:val="Normal"/>
    <w:link w:val="HeaderChar"/>
    <w:uiPriority w:val="99"/>
    <w:unhideWhenUsed/>
    <w:rsid w:val="00757448"/>
    <w:pPr>
      <w:tabs>
        <w:tab w:val="center" w:pos="4680"/>
        <w:tab w:val="right" w:pos="9360"/>
      </w:tabs>
      <w:spacing w:line="240" w:lineRule="auto"/>
    </w:pPr>
  </w:style>
  <w:style w:type="character" w:customStyle="1" w:styleId="HeaderChar">
    <w:name w:val="Header Char"/>
    <w:basedOn w:val="DefaultParagraphFont"/>
    <w:link w:val="Header"/>
    <w:uiPriority w:val="99"/>
    <w:rsid w:val="00757448"/>
    <w:rPr>
      <w:rFonts w:asciiTheme="majorBidi" w:hAnsiTheme="majorBidi"/>
      <w:noProof/>
      <w:sz w:val="24"/>
      <w:lang w:val="id-ID"/>
    </w:rPr>
  </w:style>
  <w:style w:type="paragraph" w:styleId="Footer">
    <w:name w:val="footer"/>
    <w:basedOn w:val="Normal"/>
    <w:link w:val="FooterChar"/>
    <w:uiPriority w:val="99"/>
    <w:unhideWhenUsed/>
    <w:rsid w:val="00757448"/>
    <w:pPr>
      <w:tabs>
        <w:tab w:val="center" w:pos="4680"/>
        <w:tab w:val="right" w:pos="9360"/>
      </w:tabs>
      <w:spacing w:line="240" w:lineRule="auto"/>
    </w:pPr>
  </w:style>
  <w:style w:type="character" w:customStyle="1" w:styleId="FooterChar">
    <w:name w:val="Footer Char"/>
    <w:basedOn w:val="DefaultParagraphFont"/>
    <w:link w:val="Footer"/>
    <w:uiPriority w:val="99"/>
    <w:rsid w:val="00757448"/>
    <w:rPr>
      <w:rFonts w:asciiTheme="majorBidi" w:hAnsiTheme="majorBidi"/>
      <w:noProof/>
      <w:sz w:val="24"/>
      <w:lang w:val="id-ID"/>
    </w:rPr>
  </w:style>
  <w:style w:type="paragraph" w:styleId="FootnoteText">
    <w:name w:val="footnote text"/>
    <w:basedOn w:val="Normal"/>
    <w:link w:val="FootnoteTextChar"/>
    <w:uiPriority w:val="99"/>
    <w:semiHidden/>
    <w:unhideWhenUsed/>
    <w:rsid w:val="009944CA"/>
    <w:pPr>
      <w:spacing w:line="240" w:lineRule="auto"/>
    </w:pPr>
    <w:rPr>
      <w:sz w:val="20"/>
      <w:szCs w:val="20"/>
    </w:rPr>
  </w:style>
  <w:style w:type="character" w:customStyle="1" w:styleId="FootnoteTextChar">
    <w:name w:val="Footnote Text Char"/>
    <w:basedOn w:val="DefaultParagraphFont"/>
    <w:link w:val="FootnoteText"/>
    <w:uiPriority w:val="99"/>
    <w:semiHidden/>
    <w:rsid w:val="009944CA"/>
    <w:rPr>
      <w:rFonts w:asciiTheme="majorBidi" w:hAnsiTheme="majorBidi"/>
      <w:noProof/>
      <w:sz w:val="20"/>
      <w:szCs w:val="20"/>
      <w:lang w:val="id-ID"/>
    </w:rPr>
  </w:style>
  <w:style w:type="character" w:styleId="FootnoteReference">
    <w:name w:val="footnote reference"/>
    <w:basedOn w:val="DefaultParagraphFont"/>
    <w:uiPriority w:val="99"/>
    <w:semiHidden/>
    <w:unhideWhenUsed/>
    <w:rsid w:val="009944CA"/>
    <w:rPr>
      <w:vertAlign w:val="superscript"/>
    </w:rPr>
  </w:style>
  <w:style w:type="paragraph" w:styleId="TOC1">
    <w:name w:val="toc 1"/>
    <w:basedOn w:val="Normal"/>
    <w:next w:val="Normal"/>
    <w:autoRedefine/>
    <w:uiPriority w:val="39"/>
    <w:unhideWhenUsed/>
    <w:rsid w:val="007778AE"/>
    <w:pPr>
      <w:tabs>
        <w:tab w:val="right" w:leader="dot" w:pos="7928"/>
      </w:tabs>
      <w:spacing w:before="120" w:after="120" w:line="240" w:lineRule="auto"/>
      <w:ind w:right="533"/>
    </w:pPr>
  </w:style>
  <w:style w:type="paragraph" w:styleId="TOC2">
    <w:name w:val="toc 2"/>
    <w:basedOn w:val="Normal"/>
    <w:next w:val="Normal"/>
    <w:autoRedefine/>
    <w:uiPriority w:val="39"/>
    <w:unhideWhenUsed/>
    <w:rsid w:val="001F798D"/>
    <w:pPr>
      <w:tabs>
        <w:tab w:val="left" w:pos="1440"/>
        <w:tab w:val="right" w:leader="dot" w:pos="7928"/>
      </w:tabs>
      <w:spacing w:before="60" w:after="60" w:line="240" w:lineRule="auto"/>
      <w:ind w:left="1440" w:right="533" w:hanging="720"/>
    </w:pPr>
  </w:style>
  <w:style w:type="paragraph" w:styleId="TOC3">
    <w:name w:val="toc 3"/>
    <w:basedOn w:val="Normal"/>
    <w:next w:val="Normal"/>
    <w:autoRedefine/>
    <w:uiPriority w:val="39"/>
    <w:unhideWhenUsed/>
    <w:rsid w:val="008A5CF3"/>
    <w:pPr>
      <w:spacing w:line="240" w:lineRule="auto"/>
      <w:ind w:left="2160" w:right="533" w:hanging="720"/>
    </w:pPr>
  </w:style>
  <w:style w:type="character" w:customStyle="1" w:styleId="Heading3Char">
    <w:name w:val="Heading 3 Char"/>
    <w:basedOn w:val="DefaultParagraphFont"/>
    <w:link w:val="Heading3"/>
    <w:uiPriority w:val="9"/>
    <w:rsid w:val="00895F18"/>
    <w:rPr>
      <w:rFonts w:asciiTheme="majorBidi" w:hAnsiTheme="majorBidi" w:cstheme="majorBidi"/>
      <w:b/>
      <w:bCs/>
      <w:noProof/>
      <w:sz w:val="24"/>
      <w:szCs w:val="28"/>
    </w:rPr>
  </w:style>
  <w:style w:type="paragraph" w:styleId="NoSpacing">
    <w:name w:val="No Spacing"/>
    <w:link w:val="NoSpacingChar"/>
    <w:uiPriority w:val="1"/>
    <w:qFormat/>
    <w:rsid w:val="00D36334"/>
    <w:pPr>
      <w:jc w:val="left"/>
    </w:pPr>
    <w:rPr>
      <w:rFonts w:eastAsiaTheme="minorEastAsia"/>
    </w:rPr>
  </w:style>
  <w:style w:type="character" w:customStyle="1" w:styleId="NoSpacingChar">
    <w:name w:val="No Spacing Char"/>
    <w:basedOn w:val="DefaultParagraphFont"/>
    <w:link w:val="NoSpacing"/>
    <w:uiPriority w:val="1"/>
    <w:rsid w:val="00D36334"/>
    <w:rPr>
      <w:rFonts w:eastAsiaTheme="minorEastAsia"/>
    </w:rPr>
  </w:style>
  <w:style w:type="character" w:styleId="CommentReference">
    <w:name w:val="annotation reference"/>
    <w:basedOn w:val="DefaultParagraphFont"/>
    <w:uiPriority w:val="99"/>
    <w:semiHidden/>
    <w:unhideWhenUsed/>
    <w:rsid w:val="00E63B6E"/>
    <w:rPr>
      <w:sz w:val="16"/>
      <w:szCs w:val="16"/>
    </w:rPr>
  </w:style>
  <w:style w:type="paragraph" w:styleId="CommentText">
    <w:name w:val="annotation text"/>
    <w:basedOn w:val="Normal"/>
    <w:link w:val="CommentTextChar"/>
    <w:uiPriority w:val="99"/>
    <w:unhideWhenUsed/>
    <w:rsid w:val="00E63B6E"/>
    <w:pPr>
      <w:spacing w:line="240" w:lineRule="auto"/>
    </w:pPr>
    <w:rPr>
      <w:sz w:val="20"/>
      <w:szCs w:val="20"/>
    </w:rPr>
  </w:style>
  <w:style w:type="character" w:customStyle="1" w:styleId="CommentTextChar">
    <w:name w:val="Comment Text Char"/>
    <w:basedOn w:val="DefaultParagraphFont"/>
    <w:link w:val="CommentText"/>
    <w:uiPriority w:val="99"/>
    <w:rsid w:val="00E63B6E"/>
    <w:rPr>
      <w:rFonts w:asciiTheme="majorBidi" w:hAnsiTheme="majorBidi"/>
      <w:noProof/>
      <w:sz w:val="20"/>
      <w:szCs w:val="20"/>
      <w:lang w:val="id-ID"/>
    </w:rPr>
  </w:style>
  <w:style w:type="paragraph" w:styleId="CommentSubject">
    <w:name w:val="annotation subject"/>
    <w:basedOn w:val="CommentText"/>
    <w:next w:val="CommentText"/>
    <w:link w:val="CommentSubjectChar"/>
    <w:uiPriority w:val="99"/>
    <w:semiHidden/>
    <w:unhideWhenUsed/>
    <w:rsid w:val="00E63B6E"/>
    <w:rPr>
      <w:b/>
      <w:bCs/>
    </w:rPr>
  </w:style>
  <w:style w:type="character" w:customStyle="1" w:styleId="CommentSubjectChar">
    <w:name w:val="Comment Subject Char"/>
    <w:basedOn w:val="CommentTextChar"/>
    <w:link w:val="CommentSubject"/>
    <w:uiPriority w:val="99"/>
    <w:semiHidden/>
    <w:rsid w:val="00E63B6E"/>
    <w:rPr>
      <w:rFonts w:asciiTheme="majorBidi" w:hAnsiTheme="majorBidi"/>
      <w:b/>
      <w:bCs/>
      <w:noProof/>
      <w:sz w:val="20"/>
      <w:szCs w:val="20"/>
      <w:lang w:val="id-ID"/>
    </w:rPr>
  </w:style>
  <w:style w:type="character" w:customStyle="1" w:styleId="tlid-translation">
    <w:name w:val="tlid-translation"/>
    <w:basedOn w:val="DefaultParagraphFont"/>
    <w:rsid w:val="00965ED2"/>
  </w:style>
  <w:style w:type="paragraph" w:styleId="Revision">
    <w:name w:val="Revision"/>
    <w:hidden/>
    <w:uiPriority w:val="99"/>
    <w:semiHidden/>
    <w:rsid w:val="00E52DA0"/>
    <w:pPr>
      <w:jc w:val="left"/>
    </w:pPr>
    <w:rPr>
      <w:rFonts w:asciiTheme="majorBidi" w:hAnsiTheme="majorBidi"/>
      <w:noProof/>
      <w:sz w:val="24"/>
      <w:lang w:val="id-ID"/>
    </w:rPr>
  </w:style>
  <w:style w:type="character" w:customStyle="1" w:styleId="Heading4Char">
    <w:name w:val="Heading 4 Char"/>
    <w:basedOn w:val="DefaultParagraphFont"/>
    <w:link w:val="Heading4"/>
    <w:uiPriority w:val="9"/>
    <w:rsid w:val="000C11AE"/>
    <w:rPr>
      <w:rFonts w:asciiTheme="majorHAnsi" w:eastAsiaTheme="majorEastAsia" w:hAnsiTheme="majorHAnsi" w:cstheme="majorBidi"/>
      <w:i/>
      <w:iCs/>
      <w:noProof/>
      <w:color w:val="365F91" w:themeColor="accent1" w:themeShade="BF"/>
      <w:sz w:val="24"/>
      <w:lang w:val="id-ID"/>
    </w:rPr>
  </w:style>
  <w:style w:type="character" w:customStyle="1" w:styleId="Heading5Char">
    <w:name w:val="Heading 5 Char"/>
    <w:basedOn w:val="DefaultParagraphFont"/>
    <w:link w:val="Heading5"/>
    <w:uiPriority w:val="9"/>
    <w:rsid w:val="00D93501"/>
    <w:rPr>
      <w:rFonts w:asciiTheme="majorHAnsi" w:eastAsiaTheme="majorEastAsia" w:hAnsiTheme="majorHAnsi" w:cstheme="majorBidi"/>
      <w:noProof/>
      <w:color w:val="365F91" w:themeColor="accent1" w:themeShade="BF"/>
      <w:sz w:val="24"/>
      <w:lang w:val="id-ID"/>
    </w:rPr>
  </w:style>
  <w:style w:type="character" w:customStyle="1" w:styleId="Heading6Char">
    <w:name w:val="Heading 6 Char"/>
    <w:basedOn w:val="DefaultParagraphFont"/>
    <w:link w:val="Heading6"/>
    <w:uiPriority w:val="9"/>
    <w:rsid w:val="00D93501"/>
    <w:rPr>
      <w:rFonts w:asciiTheme="majorHAnsi" w:eastAsiaTheme="majorEastAsia" w:hAnsiTheme="majorHAnsi" w:cstheme="majorBidi"/>
      <w:noProof/>
      <w:color w:val="243F60" w:themeColor="accent1" w:themeShade="7F"/>
      <w:sz w:val="24"/>
      <w:lang w:val="id-ID"/>
    </w:rPr>
  </w:style>
  <w:style w:type="character" w:customStyle="1" w:styleId="Heading7Char">
    <w:name w:val="Heading 7 Char"/>
    <w:basedOn w:val="DefaultParagraphFont"/>
    <w:link w:val="Heading7"/>
    <w:uiPriority w:val="9"/>
    <w:rsid w:val="003A3441"/>
    <w:rPr>
      <w:rFonts w:asciiTheme="majorHAnsi" w:eastAsiaTheme="majorEastAsia" w:hAnsiTheme="majorHAnsi" w:cstheme="majorBidi"/>
      <w:b/>
      <w:i/>
      <w:iCs/>
      <w:noProof/>
      <w:color w:val="243F60" w:themeColor="accent1" w:themeShade="7F"/>
      <w:sz w:val="24"/>
      <w:lang w:val="id-ID"/>
    </w:rPr>
  </w:style>
  <w:style w:type="paragraph" w:styleId="TOC7">
    <w:name w:val="toc 7"/>
    <w:basedOn w:val="Normal"/>
    <w:next w:val="Normal"/>
    <w:autoRedefine/>
    <w:uiPriority w:val="39"/>
    <w:unhideWhenUsed/>
    <w:rsid w:val="002D16D5"/>
    <w:pPr>
      <w:tabs>
        <w:tab w:val="right" w:leader="dot" w:pos="7928"/>
      </w:tabs>
      <w:spacing w:before="120" w:after="120" w:line="240" w:lineRule="auto"/>
      <w:ind w:left="1440" w:right="533" w:hanging="1440"/>
    </w:pPr>
  </w:style>
  <w:style w:type="paragraph" w:styleId="TOC8">
    <w:name w:val="toc 8"/>
    <w:basedOn w:val="Normal"/>
    <w:next w:val="Normal"/>
    <w:autoRedefine/>
    <w:uiPriority w:val="39"/>
    <w:unhideWhenUsed/>
    <w:rsid w:val="00CC017C"/>
    <w:pPr>
      <w:tabs>
        <w:tab w:val="left" w:pos="2160"/>
        <w:tab w:val="right" w:leader="dot" w:pos="7928"/>
      </w:tabs>
      <w:spacing w:after="100" w:line="240" w:lineRule="auto"/>
      <w:ind w:left="1797" w:right="533" w:hanging="1440"/>
    </w:pPr>
    <w:rPr>
      <w:sz w:val="22"/>
    </w:rPr>
  </w:style>
  <w:style w:type="character" w:customStyle="1" w:styleId="Heading8Char">
    <w:name w:val="Heading 8 Char"/>
    <w:basedOn w:val="DefaultParagraphFont"/>
    <w:link w:val="Heading8"/>
    <w:uiPriority w:val="9"/>
    <w:rsid w:val="003859D8"/>
    <w:rPr>
      <w:rFonts w:asciiTheme="majorHAnsi" w:eastAsiaTheme="majorEastAsia" w:hAnsiTheme="majorHAnsi" w:cstheme="majorBidi"/>
      <w:noProof/>
      <w:color w:val="272727" w:themeColor="text1" w:themeTint="D8"/>
      <w:sz w:val="21"/>
      <w:szCs w:val="21"/>
      <w:lang w:val="id-ID"/>
    </w:rPr>
  </w:style>
  <w:style w:type="character" w:customStyle="1" w:styleId="Heading9Char">
    <w:name w:val="Heading 9 Char"/>
    <w:basedOn w:val="DefaultParagraphFont"/>
    <w:link w:val="Heading9"/>
    <w:uiPriority w:val="9"/>
    <w:rsid w:val="003859D8"/>
    <w:rPr>
      <w:rFonts w:asciiTheme="majorHAnsi" w:eastAsiaTheme="majorEastAsia" w:hAnsiTheme="majorHAnsi" w:cstheme="majorBidi"/>
      <w:i/>
      <w:iCs/>
      <w:noProof/>
      <w:color w:val="272727" w:themeColor="text1" w:themeTint="D8"/>
      <w:sz w:val="21"/>
      <w:szCs w:val="21"/>
      <w:lang w:val="id-ID"/>
    </w:rPr>
  </w:style>
  <w:style w:type="paragraph" w:styleId="TOC9">
    <w:name w:val="toc 9"/>
    <w:basedOn w:val="Normal"/>
    <w:next w:val="Normal"/>
    <w:autoRedefine/>
    <w:uiPriority w:val="39"/>
    <w:unhideWhenUsed/>
    <w:rsid w:val="002D16D5"/>
    <w:pPr>
      <w:tabs>
        <w:tab w:val="right" w:leader="dot" w:pos="7928"/>
      </w:tabs>
      <w:spacing w:after="60" w:line="240" w:lineRule="auto"/>
      <w:ind w:left="2517" w:right="533" w:hanging="1797"/>
    </w:pPr>
    <w:rPr>
      <w:sz w:val="22"/>
    </w:rPr>
  </w:style>
  <w:style w:type="character" w:customStyle="1" w:styleId="UnresolvedMention1">
    <w:name w:val="Unresolved Mention1"/>
    <w:basedOn w:val="DefaultParagraphFont"/>
    <w:uiPriority w:val="99"/>
    <w:semiHidden/>
    <w:unhideWhenUsed/>
    <w:rsid w:val="00183981"/>
    <w:rPr>
      <w:color w:val="605E5C"/>
      <w:shd w:val="clear" w:color="auto" w:fill="E1DFDD"/>
    </w:rPr>
  </w:style>
  <w:style w:type="character" w:styleId="Emphasis">
    <w:name w:val="Emphasis"/>
    <w:basedOn w:val="DefaultParagraphFont"/>
    <w:uiPriority w:val="20"/>
    <w:qFormat/>
    <w:rsid w:val="00470E28"/>
    <w:rPr>
      <w:i/>
      <w:iCs/>
    </w:rPr>
  </w:style>
  <w:style w:type="paragraph" w:styleId="NormalWeb">
    <w:name w:val="Normal (Web)"/>
    <w:basedOn w:val="Normal"/>
    <w:uiPriority w:val="99"/>
    <w:unhideWhenUsed/>
    <w:rsid w:val="00470E28"/>
    <w:pPr>
      <w:spacing w:before="100" w:beforeAutospacing="1" w:after="100" w:afterAutospacing="1" w:line="240" w:lineRule="auto"/>
      <w:jc w:val="left"/>
    </w:pPr>
    <w:rPr>
      <w:rFonts w:ascii="Times New Roman" w:eastAsia="Times New Roman" w:hAnsi="Times New Roman" w:cs="Times New Roman"/>
      <w:noProof w:val="0"/>
      <w:szCs w:val="24"/>
      <w:lang w:val="en-US"/>
    </w:rPr>
  </w:style>
  <w:style w:type="character" w:customStyle="1" w:styleId="ilfuvd">
    <w:name w:val="ilfuvd"/>
    <w:basedOn w:val="DefaultParagraphFont"/>
    <w:rsid w:val="004035EE"/>
  </w:style>
  <w:style w:type="character" w:styleId="Strong">
    <w:name w:val="Strong"/>
    <w:basedOn w:val="DefaultParagraphFont"/>
    <w:uiPriority w:val="22"/>
    <w:qFormat/>
    <w:rsid w:val="000F47A6"/>
    <w:rPr>
      <w:b/>
      <w:bCs/>
    </w:rPr>
  </w:style>
  <w:style w:type="paragraph" w:customStyle="1" w:styleId="Judul-ind">
    <w:name w:val="Judul-ind"/>
    <w:basedOn w:val="Normal"/>
    <w:qFormat/>
    <w:rsid w:val="00B1167F"/>
    <w:pPr>
      <w:spacing w:line="240" w:lineRule="auto"/>
      <w:jc w:val="center"/>
      <w:outlineLvl w:val="0"/>
    </w:pPr>
    <w:rPr>
      <w:rFonts w:cstheme="majorBidi"/>
      <w:b/>
      <w:bCs/>
      <w:sz w:val="36"/>
      <w:szCs w:val="36"/>
      <w:lang w:val="en-US"/>
    </w:rPr>
  </w:style>
  <w:style w:type="paragraph" w:styleId="EndnoteText">
    <w:name w:val="endnote text"/>
    <w:basedOn w:val="Normal"/>
    <w:link w:val="EndnoteTextChar"/>
    <w:uiPriority w:val="99"/>
    <w:semiHidden/>
    <w:unhideWhenUsed/>
    <w:rsid w:val="005A51FF"/>
    <w:pPr>
      <w:spacing w:line="240" w:lineRule="auto"/>
    </w:pPr>
    <w:rPr>
      <w:sz w:val="20"/>
      <w:szCs w:val="20"/>
    </w:rPr>
  </w:style>
  <w:style w:type="character" w:customStyle="1" w:styleId="EndnoteTextChar">
    <w:name w:val="Endnote Text Char"/>
    <w:basedOn w:val="DefaultParagraphFont"/>
    <w:link w:val="EndnoteText"/>
    <w:uiPriority w:val="99"/>
    <w:semiHidden/>
    <w:rsid w:val="005A51FF"/>
    <w:rPr>
      <w:rFonts w:asciiTheme="majorBidi" w:hAnsiTheme="majorBidi"/>
      <w:noProof/>
      <w:sz w:val="20"/>
      <w:szCs w:val="20"/>
      <w:lang w:val="id-ID"/>
    </w:rPr>
  </w:style>
  <w:style w:type="character" w:styleId="EndnoteReference">
    <w:name w:val="endnote reference"/>
    <w:basedOn w:val="DefaultParagraphFont"/>
    <w:uiPriority w:val="99"/>
    <w:semiHidden/>
    <w:unhideWhenUsed/>
    <w:rsid w:val="005A51FF"/>
    <w:rPr>
      <w:vertAlign w:val="superscript"/>
    </w:rPr>
  </w:style>
  <w:style w:type="character" w:styleId="FollowedHyperlink">
    <w:name w:val="FollowedHyperlink"/>
    <w:basedOn w:val="DefaultParagraphFont"/>
    <w:uiPriority w:val="99"/>
    <w:semiHidden/>
    <w:unhideWhenUsed/>
    <w:rsid w:val="00FA7C35"/>
    <w:rPr>
      <w:color w:val="800080" w:themeColor="followedHyperlink"/>
      <w:u w:val="single"/>
    </w:rPr>
  </w:style>
  <w:style w:type="character" w:styleId="UnresolvedMention">
    <w:name w:val="Unresolved Mention"/>
    <w:basedOn w:val="DefaultParagraphFont"/>
    <w:uiPriority w:val="99"/>
    <w:semiHidden/>
    <w:unhideWhenUsed/>
    <w:rsid w:val="00D50F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090148">
      <w:bodyDiv w:val="1"/>
      <w:marLeft w:val="0"/>
      <w:marRight w:val="0"/>
      <w:marTop w:val="0"/>
      <w:marBottom w:val="0"/>
      <w:divBdr>
        <w:top w:val="none" w:sz="0" w:space="0" w:color="auto"/>
        <w:left w:val="none" w:sz="0" w:space="0" w:color="auto"/>
        <w:bottom w:val="none" w:sz="0" w:space="0" w:color="auto"/>
        <w:right w:val="none" w:sz="0" w:space="0" w:color="auto"/>
      </w:divBdr>
    </w:div>
    <w:div w:id="307515004">
      <w:bodyDiv w:val="1"/>
      <w:marLeft w:val="0"/>
      <w:marRight w:val="0"/>
      <w:marTop w:val="0"/>
      <w:marBottom w:val="0"/>
      <w:divBdr>
        <w:top w:val="none" w:sz="0" w:space="0" w:color="auto"/>
        <w:left w:val="none" w:sz="0" w:space="0" w:color="auto"/>
        <w:bottom w:val="none" w:sz="0" w:space="0" w:color="auto"/>
        <w:right w:val="none" w:sz="0" w:space="0" w:color="auto"/>
      </w:divBdr>
    </w:div>
    <w:div w:id="354774578">
      <w:bodyDiv w:val="1"/>
      <w:marLeft w:val="0"/>
      <w:marRight w:val="0"/>
      <w:marTop w:val="0"/>
      <w:marBottom w:val="0"/>
      <w:divBdr>
        <w:top w:val="none" w:sz="0" w:space="0" w:color="auto"/>
        <w:left w:val="none" w:sz="0" w:space="0" w:color="auto"/>
        <w:bottom w:val="none" w:sz="0" w:space="0" w:color="auto"/>
        <w:right w:val="none" w:sz="0" w:space="0" w:color="auto"/>
      </w:divBdr>
    </w:div>
    <w:div w:id="363335965">
      <w:bodyDiv w:val="1"/>
      <w:marLeft w:val="0"/>
      <w:marRight w:val="0"/>
      <w:marTop w:val="0"/>
      <w:marBottom w:val="0"/>
      <w:divBdr>
        <w:top w:val="none" w:sz="0" w:space="0" w:color="auto"/>
        <w:left w:val="none" w:sz="0" w:space="0" w:color="auto"/>
        <w:bottom w:val="none" w:sz="0" w:space="0" w:color="auto"/>
        <w:right w:val="none" w:sz="0" w:space="0" w:color="auto"/>
      </w:divBdr>
    </w:div>
    <w:div w:id="423035445">
      <w:bodyDiv w:val="1"/>
      <w:marLeft w:val="0"/>
      <w:marRight w:val="0"/>
      <w:marTop w:val="0"/>
      <w:marBottom w:val="0"/>
      <w:divBdr>
        <w:top w:val="none" w:sz="0" w:space="0" w:color="auto"/>
        <w:left w:val="none" w:sz="0" w:space="0" w:color="auto"/>
        <w:bottom w:val="none" w:sz="0" w:space="0" w:color="auto"/>
        <w:right w:val="none" w:sz="0" w:space="0" w:color="auto"/>
      </w:divBdr>
    </w:div>
    <w:div w:id="434446970">
      <w:bodyDiv w:val="1"/>
      <w:marLeft w:val="0"/>
      <w:marRight w:val="0"/>
      <w:marTop w:val="0"/>
      <w:marBottom w:val="0"/>
      <w:divBdr>
        <w:top w:val="none" w:sz="0" w:space="0" w:color="auto"/>
        <w:left w:val="none" w:sz="0" w:space="0" w:color="auto"/>
        <w:bottom w:val="none" w:sz="0" w:space="0" w:color="auto"/>
        <w:right w:val="none" w:sz="0" w:space="0" w:color="auto"/>
      </w:divBdr>
    </w:div>
    <w:div w:id="463737406">
      <w:bodyDiv w:val="1"/>
      <w:marLeft w:val="0"/>
      <w:marRight w:val="0"/>
      <w:marTop w:val="0"/>
      <w:marBottom w:val="0"/>
      <w:divBdr>
        <w:top w:val="none" w:sz="0" w:space="0" w:color="auto"/>
        <w:left w:val="none" w:sz="0" w:space="0" w:color="auto"/>
        <w:bottom w:val="none" w:sz="0" w:space="0" w:color="auto"/>
        <w:right w:val="none" w:sz="0" w:space="0" w:color="auto"/>
      </w:divBdr>
    </w:div>
    <w:div w:id="471948901">
      <w:bodyDiv w:val="1"/>
      <w:marLeft w:val="0"/>
      <w:marRight w:val="0"/>
      <w:marTop w:val="0"/>
      <w:marBottom w:val="0"/>
      <w:divBdr>
        <w:top w:val="none" w:sz="0" w:space="0" w:color="auto"/>
        <w:left w:val="none" w:sz="0" w:space="0" w:color="auto"/>
        <w:bottom w:val="none" w:sz="0" w:space="0" w:color="auto"/>
        <w:right w:val="none" w:sz="0" w:space="0" w:color="auto"/>
      </w:divBdr>
    </w:div>
    <w:div w:id="564223632">
      <w:bodyDiv w:val="1"/>
      <w:marLeft w:val="0"/>
      <w:marRight w:val="0"/>
      <w:marTop w:val="0"/>
      <w:marBottom w:val="0"/>
      <w:divBdr>
        <w:top w:val="none" w:sz="0" w:space="0" w:color="auto"/>
        <w:left w:val="none" w:sz="0" w:space="0" w:color="auto"/>
        <w:bottom w:val="none" w:sz="0" w:space="0" w:color="auto"/>
        <w:right w:val="none" w:sz="0" w:space="0" w:color="auto"/>
      </w:divBdr>
    </w:div>
    <w:div w:id="600332304">
      <w:bodyDiv w:val="1"/>
      <w:marLeft w:val="0"/>
      <w:marRight w:val="0"/>
      <w:marTop w:val="0"/>
      <w:marBottom w:val="0"/>
      <w:divBdr>
        <w:top w:val="none" w:sz="0" w:space="0" w:color="auto"/>
        <w:left w:val="none" w:sz="0" w:space="0" w:color="auto"/>
        <w:bottom w:val="none" w:sz="0" w:space="0" w:color="auto"/>
        <w:right w:val="none" w:sz="0" w:space="0" w:color="auto"/>
      </w:divBdr>
    </w:div>
    <w:div w:id="699008870">
      <w:bodyDiv w:val="1"/>
      <w:marLeft w:val="0"/>
      <w:marRight w:val="0"/>
      <w:marTop w:val="0"/>
      <w:marBottom w:val="0"/>
      <w:divBdr>
        <w:top w:val="none" w:sz="0" w:space="0" w:color="auto"/>
        <w:left w:val="none" w:sz="0" w:space="0" w:color="auto"/>
        <w:bottom w:val="none" w:sz="0" w:space="0" w:color="auto"/>
        <w:right w:val="none" w:sz="0" w:space="0" w:color="auto"/>
      </w:divBdr>
    </w:div>
    <w:div w:id="982200248">
      <w:bodyDiv w:val="1"/>
      <w:marLeft w:val="0"/>
      <w:marRight w:val="0"/>
      <w:marTop w:val="0"/>
      <w:marBottom w:val="0"/>
      <w:divBdr>
        <w:top w:val="none" w:sz="0" w:space="0" w:color="auto"/>
        <w:left w:val="none" w:sz="0" w:space="0" w:color="auto"/>
        <w:bottom w:val="none" w:sz="0" w:space="0" w:color="auto"/>
        <w:right w:val="none" w:sz="0" w:space="0" w:color="auto"/>
      </w:divBdr>
    </w:div>
    <w:div w:id="1533499142">
      <w:bodyDiv w:val="1"/>
      <w:marLeft w:val="0"/>
      <w:marRight w:val="0"/>
      <w:marTop w:val="0"/>
      <w:marBottom w:val="0"/>
      <w:divBdr>
        <w:top w:val="none" w:sz="0" w:space="0" w:color="auto"/>
        <w:left w:val="none" w:sz="0" w:space="0" w:color="auto"/>
        <w:bottom w:val="none" w:sz="0" w:space="0" w:color="auto"/>
        <w:right w:val="none" w:sz="0" w:space="0" w:color="auto"/>
      </w:divBdr>
    </w:div>
    <w:div w:id="1561790849">
      <w:bodyDiv w:val="1"/>
      <w:marLeft w:val="0"/>
      <w:marRight w:val="0"/>
      <w:marTop w:val="0"/>
      <w:marBottom w:val="0"/>
      <w:divBdr>
        <w:top w:val="none" w:sz="0" w:space="0" w:color="auto"/>
        <w:left w:val="none" w:sz="0" w:space="0" w:color="auto"/>
        <w:bottom w:val="none" w:sz="0" w:space="0" w:color="auto"/>
        <w:right w:val="none" w:sz="0" w:space="0" w:color="auto"/>
      </w:divBdr>
    </w:div>
    <w:div w:id="1718167270">
      <w:bodyDiv w:val="1"/>
      <w:marLeft w:val="0"/>
      <w:marRight w:val="0"/>
      <w:marTop w:val="0"/>
      <w:marBottom w:val="0"/>
      <w:divBdr>
        <w:top w:val="none" w:sz="0" w:space="0" w:color="auto"/>
        <w:left w:val="none" w:sz="0" w:space="0" w:color="auto"/>
        <w:bottom w:val="none" w:sz="0" w:space="0" w:color="auto"/>
        <w:right w:val="none" w:sz="0" w:space="0" w:color="auto"/>
      </w:divBdr>
    </w:div>
    <w:div w:id="1749039658">
      <w:bodyDiv w:val="1"/>
      <w:marLeft w:val="0"/>
      <w:marRight w:val="0"/>
      <w:marTop w:val="0"/>
      <w:marBottom w:val="0"/>
      <w:divBdr>
        <w:top w:val="none" w:sz="0" w:space="0" w:color="auto"/>
        <w:left w:val="none" w:sz="0" w:space="0" w:color="auto"/>
        <w:bottom w:val="none" w:sz="0" w:space="0" w:color="auto"/>
        <w:right w:val="none" w:sz="0" w:space="0" w:color="auto"/>
      </w:divBdr>
    </w:div>
    <w:div w:id="2017608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OrganizeInFolder/>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www.immersa-lab.com/jenis-jenis-mikrokontroler.htm" TargetMode="External"/><Relationship Id="rId26" Type="http://schemas.openxmlformats.org/officeDocument/2006/relationships/image" Target="media/image12.jpeg"/><Relationship Id="rId39" Type="http://schemas.openxmlformats.org/officeDocument/2006/relationships/image" Target="media/image25.jpeg"/><Relationship Id="rId3" Type="http://schemas.openxmlformats.org/officeDocument/2006/relationships/customXml" Target="../customXml/item2.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robotechshop.com/shop/arduino/arduino-board/arduino-uno-r3-china/?v=b718adec73e0" TargetMode="External"/><Relationship Id="rId47" Type="http://schemas.openxmlformats.org/officeDocument/2006/relationships/hyperlink" Target="http://www.arduino.web.id/2012/03/belajar-arduino-dan-lcd.html" TargetMode="External"/><Relationship Id="rId50" Type="http://schemas.openxmlformats.org/officeDocument/2006/relationships/footer" Target="footer4.xml"/><Relationship Id="rId7" Type="http://schemas.openxmlformats.org/officeDocument/2006/relationships/webSettings" Target="web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1.jpg"/><Relationship Id="rId33" Type="http://schemas.openxmlformats.org/officeDocument/2006/relationships/image" Target="media/image19.png"/><Relationship Id="rId38" Type="http://schemas.openxmlformats.org/officeDocument/2006/relationships/image" Target="media/image24.jpeg"/><Relationship Id="rId46" Type="http://schemas.openxmlformats.org/officeDocument/2006/relationships/hyperlink" Target="https://www.e-ika.com/modulo-sensor-de-temperatura-y-humedad-dht11" TargetMode="External"/><Relationship Id="rId2" Type="http://schemas.openxmlformats.org/officeDocument/2006/relationships/customXml" Target="../customXml/item1.xml"/><Relationship Id="rId16" Type="http://schemas.openxmlformats.org/officeDocument/2006/relationships/image" Target="media/image5.jpg"/><Relationship Id="rId20" Type="http://schemas.openxmlformats.org/officeDocument/2006/relationships/hyperlink" Target="http://robotechshop.com/shop/arduino/arduino-board/arduino-uno-r3-china/?v=b718adec73e0" TargetMode="External"/><Relationship Id="rId29" Type="http://schemas.openxmlformats.org/officeDocument/2006/relationships/image" Target="media/image15.jpeg"/><Relationship Id="rId41" Type="http://schemas.openxmlformats.org/officeDocument/2006/relationships/hyperlink" Target="http://www.immersa-lab.com/jenis-jenis-mikrokontroler.html" TargetMode="Externa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24" Type="http://schemas.openxmlformats.org/officeDocument/2006/relationships/hyperlink" Target="http://www.arduino.web.id/2012/03/belajar-arduino-dan-lcd.html" TargetMode="External"/><Relationship Id="rId32" Type="http://schemas.openxmlformats.org/officeDocument/2006/relationships/image" Target="media/image18.jpg"/><Relationship Id="rId37" Type="http://schemas.openxmlformats.org/officeDocument/2006/relationships/image" Target="media/image23.jpeg"/><Relationship Id="rId40" Type="http://schemas.openxmlformats.org/officeDocument/2006/relationships/footer" Target="footer3.xml"/><Relationship Id="rId45" Type="http://schemas.openxmlformats.org/officeDocument/2006/relationships/hyperlink" Target="http://saptaji.com/2016/08/10/mengukur-suhu-dan-kelembaban-udara-dengan-sensor-dht11-dan-arduino/" TargetMode="External"/><Relationship Id="rId5"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0.jpg"/><Relationship Id="rId28" Type="http://schemas.openxmlformats.org/officeDocument/2006/relationships/image" Target="media/image14.jpeg"/><Relationship Id="rId36" Type="http://schemas.openxmlformats.org/officeDocument/2006/relationships/image" Target="media/image22.jpeg"/><Relationship Id="rId49" Type="http://schemas.openxmlformats.org/officeDocument/2006/relationships/hyperlink" Target="https://www.nyebarilmu.com/tutorial-arduino-mengakses-driver-motor-l298n/" TargetMode="External"/><Relationship Id="rId10" Type="http://schemas.openxmlformats.org/officeDocument/2006/relationships/image" Target="media/image1.png"/><Relationship Id="rId19" Type="http://schemas.openxmlformats.org/officeDocument/2006/relationships/image" Target="media/image7.jpg"/><Relationship Id="rId31" Type="http://schemas.openxmlformats.org/officeDocument/2006/relationships/image" Target="media/image17.jpeg"/><Relationship Id="rId44" Type="http://schemas.openxmlformats.org/officeDocument/2006/relationships/hyperlink" Target="https://www.nyebarilmu.com/cara-mengakses-sensor-dht11/"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png"/><Relationship Id="rId22" Type="http://schemas.openxmlformats.org/officeDocument/2006/relationships/image" Target="media/image9.jpeg"/><Relationship Id="rId27" Type="http://schemas.openxmlformats.org/officeDocument/2006/relationships/image" Target="media/image13.jpeg"/><Relationship Id="rId30" Type="http://schemas.openxmlformats.org/officeDocument/2006/relationships/image" Target="media/image16.jpeg"/><Relationship Id="rId35" Type="http://schemas.openxmlformats.org/officeDocument/2006/relationships/image" Target="media/image21.jpeg"/><Relationship Id="rId43" Type="http://schemas.openxmlformats.org/officeDocument/2006/relationships/hyperlink" Target="https://ndoware.com/perbedaan-arduino-uno-dan-arduino-nano.html" TargetMode="External"/><Relationship Id="rId48" Type="http://schemas.openxmlformats.org/officeDocument/2006/relationships/hyperlink" Target="https://support.office.com/id-id/article/uploading-board-code-and-arduino-ide-a9723765-1314-49e0-a69b-bb5c3e1f628d" TargetMode="Externa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_Reference.XSL" StyleName="IEEE - Reference Order"/>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1B72F84-BE13-422F-A282-514763A586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55</Pages>
  <Words>7370</Words>
  <Characters>42014</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Template TA/Skripsi Elektro-Polimdo 2019</vt:lpstr>
    </vt:vector>
  </TitlesOfParts>
  <Company/>
  <LinksUpToDate>false</LinksUpToDate>
  <CharactersWithSpaces>49286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TA/Skripsi Elektro-Polimdo 2019</dc:title>
  <dc:subject/>
  <dc:creator>Anritsu Polii</dc:creator>
  <cp:keywords/>
  <dc:description/>
  <cp:lastModifiedBy>Andre Gumerung</cp:lastModifiedBy>
  <cp:revision>20</cp:revision>
  <cp:lastPrinted>2019-07-28T19:37:00Z</cp:lastPrinted>
  <dcterms:created xsi:type="dcterms:W3CDTF">2019-09-03T03:16:00Z</dcterms:created>
  <dcterms:modified xsi:type="dcterms:W3CDTF">2019-09-11T06:36:00Z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https://csl.mendeley.com/styles/520091761/Polimdo-TE</vt:lpwstr>
  </property>
  <property fmtid="{D5CDD505-2E9C-101B-9397-08002B2CF9AE}" pid="4" name="Mendeley Unique User Id_1">
    <vt:lpwstr>05cea20d-927a-32a5-8f49-a98b4ad4fc92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https://csl.mendeley.com/styles/520091761/Polimdo-TE</vt:lpwstr>
  </property>
  <property fmtid="{D5CDD505-2E9C-101B-9397-08002B2CF9AE}" pid="24" name="Mendeley Recent Style Name 9_1">
    <vt:lpwstr>Politeknik Negeri Manado - Teknik Elektro (Indonesian)</vt:lpwstr>
  </property>
  <property fmtid="{D5CDD505-2E9C-101B-9397-08002B2CF9AE}" pid="25" name="I">
    <vt:i4>1</vt:i4>
  </property>
  <property fmtid="{D5CDD505-2E9C-101B-9397-08002B2CF9AE}" pid="26" name="II">
    <vt:i4>2</vt:i4>
  </property>
  <property fmtid="{D5CDD505-2E9C-101B-9397-08002B2CF9AE}" pid="27" name="III">
    <vt:i4>3</vt:i4>
  </property>
  <property fmtid="{D5CDD505-2E9C-101B-9397-08002B2CF9AE}" pid="28" name="IV">
    <vt:i4>4</vt:i4>
  </property>
  <property fmtid="{D5CDD505-2E9C-101B-9397-08002B2CF9AE}" pid="29" name="V">
    <vt:i4>5</vt:i4>
  </property>
  <property fmtid="{D5CDD505-2E9C-101B-9397-08002B2CF9AE}" pid="30" name="VI">
    <vt:i4>6</vt:i4>
  </property>
  <property fmtid="{D5CDD505-2E9C-101B-9397-08002B2CF9AE}" pid="31" name="Rev">
    <vt:bool>true</vt:bool>
  </property>
  <property fmtid="{D5CDD505-2E9C-101B-9397-08002B2CF9AE}" pid="32" name="BAB II">
    <vt:i4>2</vt:i4>
  </property>
</Properties>
</file>