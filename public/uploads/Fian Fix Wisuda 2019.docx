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DD01A" w14:textId="77EA37CF" w:rsidR="001E7D3B" w:rsidRPr="00940D12" w:rsidRDefault="00F1600A" w:rsidP="00940D12">
      <w:pPr>
        <w:jc w:val="center"/>
        <w:rPr>
          <w:b/>
          <w:bCs/>
          <w:sz w:val="28"/>
          <w:szCs w:val="28"/>
        </w:rPr>
      </w:pPr>
      <w:bookmarkStart w:id="0" w:name="Cover"/>
      <w:bookmarkStart w:id="1" w:name="_Toc532959943"/>
      <w:bookmarkEnd w:id="0"/>
      <w:r w:rsidRPr="00940D12">
        <w:rPr>
          <w:b/>
          <w:bCs/>
          <w:sz w:val="28"/>
          <w:szCs w:val="28"/>
        </w:rPr>
        <w:t>TUGAS AKHIR</w:t>
      </w:r>
      <w:bookmarkEnd w:id="1"/>
    </w:p>
    <w:p w14:paraId="24454240" w14:textId="77777777" w:rsidR="00F1600A" w:rsidRDefault="00F1600A" w:rsidP="00FA13ED"/>
    <w:p w14:paraId="100B4BB3" w14:textId="77777777" w:rsidR="00AD5F10" w:rsidRPr="000E404C" w:rsidRDefault="00AD5F10" w:rsidP="00F1600A">
      <w:pPr>
        <w:jc w:val="center"/>
        <w:rPr>
          <w:rFonts w:cstheme="majorBidi"/>
          <w:szCs w:val="24"/>
          <w:lang w:val="en-US"/>
        </w:rPr>
      </w:pPr>
    </w:p>
    <w:p w14:paraId="1C63B938" w14:textId="6010CF06" w:rsidR="00F1600A" w:rsidRPr="000E404C" w:rsidRDefault="00FD41B3" w:rsidP="000D7A8C">
      <w:pPr>
        <w:pStyle w:val="Ind-judul"/>
      </w:pPr>
      <w:r>
        <w:t>ALAT MONITORING KONDISI PANEL SURYA MENGGUNAKAN IoT</w:t>
      </w:r>
    </w:p>
    <w:p w14:paraId="38C54CBF" w14:textId="77777777" w:rsidR="00A915DC" w:rsidRPr="000E404C" w:rsidRDefault="00A915DC" w:rsidP="00A915DC">
      <w:pPr>
        <w:jc w:val="center"/>
        <w:rPr>
          <w:rFonts w:cstheme="majorBidi"/>
          <w:szCs w:val="24"/>
          <w:lang w:val="en-US"/>
        </w:rPr>
      </w:pPr>
    </w:p>
    <w:p w14:paraId="041E0618" w14:textId="6BE7E1B3" w:rsidR="00DC504C" w:rsidRPr="000E404C" w:rsidRDefault="00561EC8" w:rsidP="00925458">
      <w:pPr>
        <w:pStyle w:val="Eng-judul"/>
      </w:pPr>
      <w:r>
        <w:t>MONITORING TOOLS FOR SOLAR PANEL CONDITIONS USING IoT</w:t>
      </w:r>
    </w:p>
    <w:p w14:paraId="3BD57B80" w14:textId="77777777" w:rsidR="00A915DC" w:rsidRPr="000E404C" w:rsidRDefault="00A915DC" w:rsidP="00B10578">
      <w:pPr>
        <w:jc w:val="center"/>
        <w:rPr>
          <w:rFonts w:cstheme="majorBidi"/>
          <w:szCs w:val="24"/>
          <w:lang w:val="en-US"/>
        </w:rPr>
      </w:pPr>
    </w:p>
    <w:p w14:paraId="10C40884" w14:textId="77777777" w:rsidR="00AA7492" w:rsidRPr="000E404C" w:rsidRDefault="00AA7492" w:rsidP="00B10578">
      <w:pPr>
        <w:jc w:val="center"/>
        <w:rPr>
          <w:rFonts w:cstheme="majorBidi"/>
          <w:szCs w:val="24"/>
          <w:lang w:val="en-US"/>
        </w:rPr>
      </w:pPr>
    </w:p>
    <w:p w14:paraId="4B876899" w14:textId="77777777" w:rsidR="00B10578" w:rsidRPr="000E404C" w:rsidRDefault="00B10578" w:rsidP="00B10578">
      <w:pPr>
        <w:jc w:val="center"/>
        <w:rPr>
          <w:rFonts w:cstheme="majorBidi"/>
          <w:szCs w:val="24"/>
          <w:lang w:val="en-US"/>
        </w:rPr>
      </w:pPr>
      <w:r w:rsidRPr="000E404C">
        <w:rPr>
          <w:rFonts w:cstheme="majorBidi"/>
          <w:szCs w:val="24"/>
          <w:lang w:val="en-US"/>
        </w:rPr>
        <w:drawing>
          <wp:inline distT="0" distB="0" distL="0" distR="0" wp14:anchorId="074317A1" wp14:editId="33EE3A47">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m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14:paraId="25965EB3" w14:textId="77777777" w:rsidR="009861E1" w:rsidRPr="000E404C" w:rsidRDefault="009861E1" w:rsidP="00B10578">
      <w:pPr>
        <w:jc w:val="center"/>
        <w:rPr>
          <w:rFonts w:cstheme="majorBidi"/>
          <w:szCs w:val="24"/>
          <w:lang w:val="en-US"/>
        </w:rPr>
      </w:pPr>
    </w:p>
    <w:p w14:paraId="14BBBABE" w14:textId="77777777" w:rsidR="00A915DC" w:rsidRPr="000E404C" w:rsidRDefault="00A915DC" w:rsidP="00B10578">
      <w:pPr>
        <w:jc w:val="center"/>
        <w:rPr>
          <w:rFonts w:cstheme="majorBidi"/>
          <w:szCs w:val="24"/>
          <w:lang w:val="en-US"/>
        </w:rPr>
      </w:pPr>
    </w:p>
    <w:p w14:paraId="00F7C9F8" w14:textId="77777777" w:rsidR="009861E1" w:rsidRPr="001452EE" w:rsidRDefault="001306E7" w:rsidP="00B10578">
      <w:pPr>
        <w:jc w:val="center"/>
        <w:rPr>
          <w:rFonts w:cstheme="majorBidi"/>
          <w:b/>
          <w:bCs/>
          <w:sz w:val="26"/>
          <w:szCs w:val="26"/>
          <w:lang w:val="en-US"/>
        </w:rPr>
      </w:pPr>
      <w:r w:rsidRPr="001452EE">
        <w:rPr>
          <w:rFonts w:cstheme="majorBidi"/>
          <w:b/>
          <w:bCs/>
          <w:sz w:val="26"/>
          <w:szCs w:val="26"/>
          <w:lang w:val="en-US"/>
        </w:rPr>
        <w:t>Oleh</w:t>
      </w:r>
      <w:r w:rsidR="009861E1" w:rsidRPr="001452EE">
        <w:rPr>
          <w:rFonts w:cstheme="majorBidi"/>
          <w:b/>
          <w:bCs/>
          <w:sz w:val="26"/>
          <w:szCs w:val="26"/>
          <w:lang w:val="en-US"/>
        </w:rPr>
        <w:t>:</w:t>
      </w:r>
    </w:p>
    <w:p w14:paraId="3D0BD263" w14:textId="1591782C" w:rsidR="009861E1" w:rsidRPr="001452EE" w:rsidRDefault="00561EC8" w:rsidP="00D35CD9">
      <w:pPr>
        <w:spacing w:line="240" w:lineRule="auto"/>
        <w:jc w:val="center"/>
        <w:rPr>
          <w:rFonts w:cstheme="majorBidi"/>
          <w:b/>
          <w:bCs/>
          <w:sz w:val="26"/>
          <w:szCs w:val="26"/>
          <w:lang w:val="en-US"/>
        </w:rPr>
      </w:pPr>
      <w:r>
        <w:rPr>
          <w:rFonts w:cstheme="majorBidi"/>
          <w:b/>
          <w:bCs/>
          <w:sz w:val="26"/>
          <w:szCs w:val="26"/>
          <w:lang w:val="en-US"/>
        </w:rPr>
        <w:t>SOFIAN MAMONTO</w:t>
      </w:r>
    </w:p>
    <w:p w14:paraId="0992E8A6" w14:textId="0D6C2F9F" w:rsidR="009861E1" w:rsidRPr="001452EE" w:rsidRDefault="00561EC8" w:rsidP="00D35CD9">
      <w:pPr>
        <w:spacing w:line="240" w:lineRule="auto"/>
        <w:jc w:val="center"/>
        <w:rPr>
          <w:rFonts w:cstheme="majorBidi"/>
          <w:b/>
          <w:bCs/>
          <w:sz w:val="26"/>
          <w:szCs w:val="26"/>
          <w:lang w:val="en-US"/>
        </w:rPr>
      </w:pPr>
      <w:r>
        <w:rPr>
          <w:rFonts w:cstheme="majorBidi"/>
          <w:b/>
          <w:bCs/>
          <w:sz w:val="26"/>
          <w:szCs w:val="26"/>
          <w:lang w:val="en-US"/>
        </w:rPr>
        <w:t>16 022 029</w:t>
      </w:r>
    </w:p>
    <w:p w14:paraId="2014D8DF" w14:textId="77777777" w:rsidR="009861E1" w:rsidRPr="000E404C" w:rsidRDefault="009861E1" w:rsidP="00B10578">
      <w:pPr>
        <w:jc w:val="center"/>
        <w:rPr>
          <w:rFonts w:cstheme="majorBidi"/>
          <w:szCs w:val="24"/>
          <w:lang w:val="en-US"/>
        </w:rPr>
      </w:pPr>
    </w:p>
    <w:p w14:paraId="5AD09776" w14:textId="77777777" w:rsidR="00A915DC" w:rsidRPr="000E404C" w:rsidRDefault="00A915DC" w:rsidP="00B10578">
      <w:pPr>
        <w:jc w:val="center"/>
        <w:rPr>
          <w:rFonts w:cstheme="majorBidi"/>
          <w:szCs w:val="24"/>
          <w:lang w:val="en-US"/>
        </w:rPr>
      </w:pPr>
    </w:p>
    <w:p w14:paraId="0F4F6967" w14:textId="77777777" w:rsidR="009861E1" w:rsidRPr="000E404C" w:rsidRDefault="009861E1" w:rsidP="00B10578">
      <w:pPr>
        <w:jc w:val="center"/>
        <w:rPr>
          <w:rFonts w:cstheme="majorBidi"/>
          <w:szCs w:val="24"/>
          <w:lang w:val="en-US"/>
        </w:rPr>
      </w:pPr>
    </w:p>
    <w:p w14:paraId="748B5E98" w14:textId="77777777" w:rsidR="009861E1" w:rsidRPr="000E404C" w:rsidRDefault="00CA1544" w:rsidP="00CA1544">
      <w:pPr>
        <w:spacing w:line="240" w:lineRule="auto"/>
        <w:jc w:val="center"/>
        <w:rPr>
          <w:rFonts w:cstheme="majorBidi"/>
          <w:b/>
          <w:bCs/>
          <w:sz w:val="28"/>
          <w:szCs w:val="28"/>
          <w:lang w:val="en-US"/>
        </w:rPr>
      </w:pPr>
      <w:r>
        <w:rPr>
          <w:rFonts w:cstheme="majorBidi"/>
          <w:b/>
          <w:bCs/>
          <w:sz w:val="28"/>
          <w:szCs w:val="28"/>
          <w:lang w:val="en-US"/>
        </w:rPr>
        <w:t>POLITEKNIK NEGERI MANADO</w:t>
      </w:r>
    </w:p>
    <w:p w14:paraId="21B8E6AE" w14:textId="77777777" w:rsidR="009861E1" w:rsidRPr="000E404C" w:rsidRDefault="009861E1" w:rsidP="00D35CD9">
      <w:pPr>
        <w:spacing w:line="240" w:lineRule="auto"/>
        <w:jc w:val="center"/>
        <w:rPr>
          <w:rFonts w:cstheme="majorBidi"/>
          <w:b/>
          <w:bCs/>
          <w:sz w:val="28"/>
          <w:szCs w:val="28"/>
          <w:lang w:val="en-US"/>
        </w:rPr>
      </w:pPr>
      <w:r w:rsidRPr="000E404C">
        <w:rPr>
          <w:rFonts w:cstheme="majorBidi"/>
          <w:b/>
          <w:bCs/>
          <w:sz w:val="28"/>
          <w:szCs w:val="28"/>
          <w:lang w:val="en-US"/>
        </w:rPr>
        <w:t>JURUSAN TEKNIK ELEKTRO</w:t>
      </w:r>
    </w:p>
    <w:p w14:paraId="4D76659F" w14:textId="33B191C4" w:rsidR="009861E1" w:rsidRPr="000E404C" w:rsidRDefault="00CA1544" w:rsidP="007F6111">
      <w:pPr>
        <w:spacing w:line="240" w:lineRule="auto"/>
        <w:jc w:val="center"/>
        <w:rPr>
          <w:rFonts w:cstheme="majorBidi"/>
          <w:b/>
          <w:bCs/>
          <w:sz w:val="28"/>
          <w:szCs w:val="28"/>
          <w:lang w:val="en-US"/>
        </w:rPr>
      </w:pPr>
      <w:r>
        <w:rPr>
          <w:rFonts w:cstheme="majorBidi"/>
          <w:b/>
          <w:bCs/>
          <w:sz w:val="28"/>
          <w:szCs w:val="28"/>
          <w:lang w:val="en-US"/>
        </w:rPr>
        <w:t>PROGRAM STUDI</w:t>
      </w:r>
      <w:r w:rsidR="007F6111">
        <w:rPr>
          <w:rFonts w:cstheme="majorBidi"/>
          <w:b/>
          <w:bCs/>
          <w:sz w:val="28"/>
          <w:szCs w:val="28"/>
          <w:lang w:val="en-US"/>
        </w:rPr>
        <w:t xml:space="preserve"> </w:t>
      </w:r>
      <w:r w:rsidR="00226537">
        <w:rPr>
          <w:rFonts w:cstheme="majorBidi"/>
          <w:b/>
          <w:bCs/>
          <w:sz w:val="28"/>
          <w:szCs w:val="28"/>
          <w:lang w:val="en-US"/>
        </w:rPr>
        <w:t>D-III TEKNIK</w:t>
      </w:r>
      <w:r w:rsidR="00561EC8">
        <w:rPr>
          <w:rFonts w:cstheme="majorBidi"/>
          <w:b/>
          <w:bCs/>
          <w:sz w:val="28"/>
          <w:szCs w:val="28"/>
          <w:lang w:val="en-US"/>
        </w:rPr>
        <w:t xml:space="preserve"> KOMPUTER</w:t>
      </w:r>
    </w:p>
    <w:p w14:paraId="52255862" w14:textId="77777777" w:rsidR="009861E1" w:rsidRPr="000E404C" w:rsidRDefault="009861E1" w:rsidP="00D35CD9">
      <w:pPr>
        <w:spacing w:line="240" w:lineRule="auto"/>
        <w:jc w:val="center"/>
        <w:rPr>
          <w:rFonts w:cstheme="majorBidi"/>
          <w:b/>
          <w:bCs/>
          <w:sz w:val="28"/>
          <w:szCs w:val="28"/>
          <w:lang w:val="en-US"/>
        </w:rPr>
      </w:pPr>
      <w:r w:rsidRPr="000E404C">
        <w:rPr>
          <w:rFonts w:cstheme="majorBidi"/>
          <w:b/>
          <w:bCs/>
          <w:sz w:val="28"/>
          <w:szCs w:val="28"/>
          <w:lang w:val="en-US"/>
        </w:rPr>
        <w:t>2019</w:t>
      </w:r>
    </w:p>
    <w:p w14:paraId="421530DD" w14:textId="77777777" w:rsidR="002D047F" w:rsidRPr="000E404C" w:rsidRDefault="002D047F" w:rsidP="002D047F">
      <w:pPr>
        <w:spacing w:line="240" w:lineRule="auto"/>
        <w:jc w:val="center"/>
        <w:rPr>
          <w:rFonts w:cstheme="majorBidi"/>
          <w:szCs w:val="24"/>
          <w:lang w:val="en-US"/>
        </w:rPr>
      </w:pPr>
    </w:p>
    <w:p w14:paraId="420063EE" w14:textId="77777777" w:rsidR="00DC504C" w:rsidRPr="000E404C" w:rsidRDefault="00DC504C" w:rsidP="002D047F">
      <w:pPr>
        <w:spacing w:line="240" w:lineRule="auto"/>
        <w:rPr>
          <w:rFonts w:cstheme="majorBidi"/>
          <w:szCs w:val="24"/>
          <w:lang w:val="en-US"/>
        </w:rPr>
        <w:sectPr w:rsidR="00DC504C" w:rsidRPr="000E404C" w:rsidSect="00D36334">
          <w:footerReference w:type="default" r:id="rId11"/>
          <w:pgSz w:w="11907" w:h="16840" w:code="9"/>
          <w:pgMar w:top="2268" w:right="1701" w:bottom="1701" w:left="2268" w:header="720" w:footer="720" w:gutter="0"/>
          <w:pgNumType w:fmt="lowerRoman" w:start="0"/>
          <w:cols w:space="720"/>
          <w:titlePg/>
          <w:docGrid w:linePitch="360"/>
        </w:sectPr>
      </w:pPr>
    </w:p>
    <w:p w14:paraId="24066C8B" w14:textId="77777777" w:rsidR="007C0817" w:rsidRDefault="00E63B6E" w:rsidP="00AE16A4">
      <w:pPr>
        <w:pStyle w:val="Head"/>
      </w:pPr>
      <w:bookmarkStart w:id="2" w:name="_Toc11187722"/>
      <w:bookmarkStart w:id="3" w:name="_Toc16844440"/>
      <w:bookmarkStart w:id="4" w:name="_Toc532959945"/>
      <w:r>
        <w:lastRenderedPageBreak/>
        <w:t>HALAMAN J</w:t>
      </w:r>
      <w:r w:rsidR="00D36334">
        <w:t>UDUL</w:t>
      </w:r>
      <w:bookmarkEnd w:id="2"/>
      <w:bookmarkEnd w:id="3"/>
    </w:p>
    <w:p w14:paraId="0B36B8E0" w14:textId="77777777" w:rsidR="007C0817" w:rsidRDefault="007C0817" w:rsidP="007C0817"/>
    <w:p w14:paraId="4D5F1429" w14:textId="77777777" w:rsidR="00E63B6E" w:rsidRDefault="00E63B6E" w:rsidP="007C0817"/>
    <w:p w14:paraId="539537DE" w14:textId="10D6360B" w:rsidR="00E63B6E" w:rsidRPr="000E404C" w:rsidRDefault="00561EC8" w:rsidP="00E63B6E">
      <w:pPr>
        <w:pStyle w:val="Ind-judul"/>
      </w:pPr>
      <w:r>
        <w:t>ALAT MONITORING KONDISI PANEL SURYA MENGGUNAKAN IoT</w:t>
      </w:r>
    </w:p>
    <w:p w14:paraId="28ACC457" w14:textId="77777777" w:rsidR="00E63B6E" w:rsidRDefault="00E63B6E" w:rsidP="007C0817"/>
    <w:p w14:paraId="06F4FBE0" w14:textId="1B50C82E" w:rsidR="00B5057D" w:rsidRPr="000E404C" w:rsidRDefault="00561EC8" w:rsidP="00B5057D">
      <w:pPr>
        <w:pStyle w:val="Eng-judul"/>
      </w:pPr>
      <w:r>
        <w:t>MONITORING TOOLS FOR SOLAR PANEL CONDITIONS USING IoT</w:t>
      </w:r>
    </w:p>
    <w:p w14:paraId="7168E79D" w14:textId="77777777" w:rsidR="00B5057D" w:rsidRDefault="00B5057D" w:rsidP="007C0817"/>
    <w:p w14:paraId="608A7648" w14:textId="77777777" w:rsidR="00D36334" w:rsidRDefault="00D36334" w:rsidP="007C0817"/>
    <w:p w14:paraId="494B0B07" w14:textId="371B3526" w:rsidR="00B15F73" w:rsidRPr="00AE16A4" w:rsidRDefault="00B5057D" w:rsidP="00AE16A4">
      <w:pPr>
        <w:jc w:val="center"/>
        <w:rPr>
          <w:b/>
          <w:bCs/>
          <w:sz w:val="28"/>
          <w:szCs w:val="26"/>
        </w:rPr>
      </w:pPr>
      <w:r w:rsidRPr="00AE16A4">
        <w:rPr>
          <w:b/>
          <w:bCs/>
          <w:sz w:val="28"/>
          <w:szCs w:val="26"/>
        </w:rPr>
        <w:t>TUGAS AKHIR</w:t>
      </w:r>
    </w:p>
    <w:p w14:paraId="083F7DBD" w14:textId="3C36FFDF" w:rsidR="00D36334" w:rsidRPr="00D36334" w:rsidRDefault="00D36334" w:rsidP="00D36334">
      <w:pPr>
        <w:spacing w:line="240" w:lineRule="auto"/>
        <w:jc w:val="center"/>
        <w:rPr>
          <w:i/>
          <w:iCs/>
          <w:lang w:val="en-US"/>
        </w:rPr>
      </w:pPr>
      <w:r w:rsidRPr="00D36334">
        <w:rPr>
          <w:i/>
          <w:iCs/>
          <w:lang w:val="en-US"/>
        </w:rPr>
        <w:t xml:space="preserve">Disusun untuk melengkapi salah satu syarat kelulusan </w:t>
      </w:r>
      <w:r w:rsidR="00B5057D">
        <w:rPr>
          <w:i/>
          <w:iCs/>
          <w:lang w:val="en-US"/>
        </w:rPr>
        <w:br/>
      </w:r>
      <w:r w:rsidRPr="00D36334">
        <w:rPr>
          <w:i/>
          <w:iCs/>
          <w:lang w:val="en-US"/>
        </w:rPr>
        <w:t xml:space="preserve">Program Diploma III </w:t>
      </w:r>
      <w:r w:rsidR="00B15F73">
        <w:rPr>
          <w:i/>
          <w:iCs/>
          <w:lang w:val="en-US"/>
        </w:rPr>
        <w:t>(D</w:t>
      </w:r>
      <w:r w:rsidR="006B1EC2">
        <w:rPr>
          <w:i/>
          <w:iCs/>
          <w:lang w:val="en-US"/>
        </w:rPr>
        <w:t xml:space="preserve">-III) </w:t>
      </w:r>
      <w:r w:rsidRPr="00D36334">
        <w:rPr>
          <w:i/>
          <w:iCs/>
          <w:lang w:val="en-US"/>
        </w:rPr>
        <w:t xml:space="preserve">Jurusan Teknik Elektro </w:t>
      </w:r>
      <w:r w:rsidR="00B5057D">
        <w:rPr>
          <w:i/>
          <w:iCs/>
          <w:lang w:val="en-US"/>
        </w:rPr>
        <w:br/>
      </w:r>
      <w:r w:rsidRPr="00D36334">
        <w:rPr>
          <w:i/>
          <w:iCs/>
          <w:lang w:val="en-US"/>
        </w:rPr>
        <w:t>di Politeknik Negeri Manado</w:t>
      </w:r>
    </w:p>
    <w:p w14:paraId="06C773A3" w14:textId="77777777" w:rsidR="00D36334" w:rsidRDefault="00D36334" w:rsidP="007C0817">
      <w:pPr>
        <w:rPr>
          <w:lang w:val="en-US"/>
        </w:rPr>
      </w:pPr>
    </w:p>
    <w:p w14:paraId="2CABDBA1" w14:textId="77777777" w:rsidR="00D36334" w:rsidRPr="001452EE" w:rsidRDefault="00D36334" w:rsidP="00D36334">
      <w:pPr>
        <w:jc w:val="center"/>
        <w:rPr>
          <w:rFonts w:cstheme="majorBidi"/>
          <w:b/>
          <w:bCs/>
          <w:sz w:val="26"/>
          <w:szCs w:val="26"/>
          <w:lang w:val="en-US"/>
        </w:rPr>
      </w:pPr>
      <w:r w:rsidRPr="001452EE">
        <w:rPr>
          <w:rFonts w:cstheme="majorBidi"/>
          <w:b/>
          <w:bCs/>
          <w:sz w:val="26"/>
          <w:szCs w:val="26"/>
          <w:lang w:val="en-US"/>
        </w:rPr>
        <w:t>Oleh:</w:t>
      </w:r>
    </w:p>
    <w:p w14:paraId="581577CB" w14:textId="6F1D5354" w:rsidR="00D36334" w:rsidRPr="001452EE" w:rsidRDefault="00561EC8" w:rsidP="00D36334">
      <w:pPr>
        <w:spacing w:line="240" w:lineRule="auto"/>
        <w:jc w:val="center"/>
        <w:rPr>
          <w:rFonts w:cstheme="majorBidi"/>
          <w:b/>
          <w:bCs/>
          <w:sz w:val="26"/>
          <w:szCs w:val="26"/>
          <w:lang w:val="en-US"/>
        </w:rPr>
      </w:pPr>
      <w:r>
        <w:rPr>
          <w:rFonts w:cstheme="majorBidi"/>
          <w:b/>
          <w:bCs/>
          <w:sz w:val="26"/>
          <w:szCs w:val="26"/>
          <w:lang w:val="en-US"/>
        </w:rPr>
        <w:t>SOFIAN MAMONTO</w:t>
      </w:r>
    </w:p>
    <w:p w14:paraId="4AA18B73" w14:textId="462893F4" w:rsidR="00D36334" w:rsidRPr="001452EE" w:rsidRDefault="00561EC8" w:rsidP="00D36334">
      <w:pPr>
        <w:spacing w:line="240" w:lineRule="auto"/>
        <w:jc w:val="center"/>
        <w:rPr>
          <w:rFonts w:cstheme="majorBidi"/>
          <w:b/>
          <w:bCs/>
          <w:sz w:val="26"/>
          <w:szCs w:val="26"/>
          <w:lang w:val="en-US"/>
        </w:rPr>
      </w:pPr>
      <w:r>
        <w:rPr>
          <w:rFonts w:cstheme="majorBidi"/>
          <w:b/>
          <w:bCs/>
          <w:sz w:val="26"/>
          <w:szCs w:val="26"/>
          <w:lang w:val="en-US"/>
        </w:rPr>
        <w:t>16 022 029</w:t>
      </w:r>
    </w:p>
    <w:p w14:paraId="7E5D3ACA" w14:textId="77777777" w:rsidR="00D36334" w:rsidRDefault="00D36334" w:rsidP="007C0817">
      <w:pPr>
        <w:rPr>
          <w:lang w:val="en-US"/>
        </w:rPr>
      </w:pPr>
    </w:p>
    <w:p w14:paraId="59A55BEE" w14:textId="77777777" w:rsidR="00B5057D" w:rsidRDefault="00B5057D" w:rsidP="007C0817">
      <w:pPr>
        <w:rPr>
          <w:lang w:val="en-US"/>
        </w:rPr>
      </w:pPr>
    </w:p>
    <w:p w14:paraId="37C49FBD" w14:textId="77777777" w:rsidR="00D36334" w:rsidRPr="000E404C" w:rsidRDefault="00D36334" w:rsidP="00D36334">
      <w:pPr>
        <w:jc w:val="center"/>
        <w:rPr>
          <w:rFonts w:cstheme="majorBidi"/>
          <w:szCs w:val="24"/>
          <w:lang w:val="en-US"/>
        </w:rPr>
      </w:pPr>
      <w:r w:rsidRPr="000E404C">
        <w:rPr>
          <w:rFonts w:cstheme="majorBidi"/>
          <w:szCs w:val="24"/>
          <w:lang w:val="en-US"/>
        </w:rPr>
        <w:drawing>
          <wp:inline distT="0" distB="0" distL="0" distR="0" wp14:anchorId="207FFBF9" wp14:editId="68F235B4">
            <wp:extent cx="1260000" cy="12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m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14:paraId="0D30ED2E" w14:textId="77777777" w:rsidR="00B5057D" w:rsidRDefault="00B5057D" w:rsidP="007C0817">
      <w:pPr>
        <w:rPr>
          <w:lang w:val="en-US"/>
        </w:rPr>
      </w:pPr>
    </w:p>
    <w:p w14:paraId="2907B72F" w14:textId="77777777" w:rsidR="00B5057D" w:rsidRDefault="00B5057D" w:rsidP="007C0817">
      <w:pPr>
        <w:rPr>
          <w:lang w:val="en-US"/>
        </w:rPr>
      </w:pPr>
    </w:p>
    <w:p w14:paraId="280B45C4" w14:textId="77777777" w:rsidR="00D36334" w:rsidRPr="000E404C" w:rsidRDefault="00D36334" w:rsidP="00D36334">
      <w:pPr>
        <w:spacing w:line="240" w:lineRule="auto"/>
        <w:jc w:val="center"/>
        <w:rPr>
          <w:rFonts w:cstheme="majorBidi"/>
          <w:b/>
          <w:bCs/>
          <w:sz w:val="28"/>
          <w:szCs w:val="28"/>
          <w:lang w:val="en-US"/>
        </w:rPr>
      </w:pPr>
      <w:r>
        <w:rPr>
          <w:rFonts w:cstheme="majorBidi"/>
          <w:b/>
          <w:bCs/>
          <w:sz w:val="28"/>
          <w:szCs w:val="28"/>
          <w:lang w:val="en-US"/>
        </w:rPr>
        <w:t>POLITEKNIK NEGERI MANADO</w:t>
      </w:r>
    </w:p>
    <w:p w14:paraId="538032D0" w14:textId="77777777" w:rsidR="00D36334" w:rsidRPr="000E404C" w:rsidRDefault="00D36334" w:rsidP="00D36334">
      <w:pPr>
        <w:spacing w:line="240" w:lineRule="auto"/>
        <w:jc w:val="center"/>
        <w:rPr>
          <w:rFonts w:cstheme="majorBidi"/>
          <w:b/>
          <w:bCs/>
          <w:sz w:val="28"/>
          <w:szCs w:val="28"/>
          <w:lang w:val="en-US"/>
        </w:rPr>
      </w:pPr>
      <w:r w:rsidRPr="000E404C">
        <w:rPr>
          <w:rFonts w:cstheme="majorBidi"/>
          <w:b/>
          <w:bCs/>
          <w:sz w:val="28"/>
          <w:szCs w:val="28"/>
          <w:lang w:val="en-US"/>
        </w:rPr>
        <w:t>JURUSAN TEKNIK ELEKTRO</w:t>
      </w:r>
    </w:p>
    <w:p w14:paraId="6636E657" w14:textId="3E29F021" w:rsidR="006B1EC2" w:rsidRPr="000E404C" w:rsidRDefault="006B1EC2" w:rsidP="006B1EC2">
      <w:pPr>
        <w:spacing w:line="240" w:lineRule="auto"/>
        <w:jc w:val="center"/>
        <w:rPr>
          <w:rFonts w:cstheme="majorBidi"/>
          <w:b/>
          <w:bCs/>
          <w:sz w:val="28"/>
          <w:szCs w:val="28"/>
          <w:lang w:val="en-US"/>
        </w:rPr>
      </w:pPr>
      <w:r>
        <w:rPr>
          <w:rFonts w:cstheme="majorBidi"/>
          <w:b/>
          <w:bCs/>
          <w:sz w:val="28"/>
          <w:szCs w:val="28"/>
          <w:lang w:val="en-US"/>
        </w:rPr>
        <w:t xml:space="preserve">PROGRAM STUDI D-III TEKNIK </w:t>
      </w:r>
      <w:r w:rsidR="00561EC8">
        <w:rPr>
          <w:rFonts w:cstheme="majorBidi"/>
          <w:b/>
          <w:bCs/>
          <w:sz w:val="28"/>
          <w:szCs w:val="28"/>
          <w:lang w:val="en-US"/>
        </w:rPr>
        <w:t>KOMPUTER</w:t>
      </w:r>
    </w:p>
    <w:p w14:paraId="08299469" w14:textId="77777777" w:rsidR="00D36334" w:rsidRPr="000E404C" w:rsidRDefault="00D36334" w:rsidP="00D36334">
      <w:pPr>
        <w:spacing w:line="240" w:lineRule="auto"/>
        <w:jc w:val="center"/>
        <w:rPr>
          <w:rFonts w:cstheme="majorBidi"/>
          <w:b/>
          <w:bCs/>
          <w:sz w:val="28"/>
          <w:szCs w:val="28"/>
          <w:lang w:val="en-US"/>
        </w:rPr>
      </w:pPr>
      <w:r w:rsidRPr="000E404C">
        <w:rPr>
          <w:rFonts w:cstheme="majorBidi"/>
          <w:b/>
          <w:bCs/>
          <w:sz w:val="28"/>
          <w:szCs w:val="28"/>
          <w:lang w:val="en-US"/>
        </w:rPr>
        <w:t>2019</w:t>
      </w:r>
    </w:p>
    <w:p w14:paraId="31F94229" w14:textId="77777777" w:rsidR="007C0817" w:rsidRDefault="007C0817" w:rsidP="007C0817"/>
    <w:p w14:paraId="6A9B83BC" w14:textId="2DD242AC" w:rsidR="00880F6F" w:rsidRDefault="00880F6F" w:rsidP="00880F6F">
      <w:pPr>
        <w:pStyle w:val="Head"/>
      </w:pPr>
      <w:bookmarkStart w:id="5" w:name="_Toc11187723"/>
      <w:bookmarkStart w:id="6" w:name="_Toc16844441"/>
      <w:bookmarkEnd w:id="4"/>
      <w:r>
        <w:lastRenderedPageBreak/>
        <w:t>HALAMAN PENGESAHA</w:t>
      </w:r>
      <w:r w:rsidR="0052274C">
        <w:t>N</w:t>
      </w:r>
      <w:bookmarkEnd w:id="5"/>
      <w:bookmarkEnd w:id="6"/>
    </w:p>
    <w:p w14:paraId="6B19BD81" w14:textId="402916F8" w:rsidR="00880F6F" w:rsidRDefault="00880F6F" w:rsidP="0052274C">
      <w:pPr>
        <w:rPr>
          <w:lang w:val="en-US"/>
        </w:rPr>
      </w:pPr>
    </w:p>
    <w:p w14:paraId="6BB595EF" w14:textId="74D1D39D" w:rsidR="0052274C" w:rsidRPr="000E404C" w:rsidRDefault="00561EC8" w:rsidP="0052274C">
      <w:pPr>
        <w:pStyle w:val="Ind-judul"/>
      </w:pPr>
      <w:r>
        <w:t>ALAT MONITORING KONDISI PANEL SURYA MENGGUNAKAN IoT</w:t>
      </w:r>
    </w:p>
    <w:p w14:paraId="3045E5AA" w14:textId="77777777" w:rsidR="0052274C" w:rsidRDefault="0052274C" w:rsidP="0052274C"/>
    <w:p w14:paraId="04887DB5" w14:textId="040FF19F" w:rsidR="0052274C" w:rsidRPr="000E404C" w:rsidRDefault="00561EC8" w:rsidP="0052274C">
      <w:pPr>
        <w:pStyle w:val="Eng-judul"/>
      </w:pPr>
      <w:r>
        <w:t>MONITORING TOOLS FOR SOLAR PANEL CONDITIONS USING IoT</w:t>
      </w:r>
    </w:p>
    <w:p w14:paraId="034B3F28" w14:textId="77777777" w:rsidR="0052274C" w:rsidRDefault="0052274C" w:rsidP="0052274C"/>
    <w:p w14:paraId="78C2900F" w14:textId="77777777" w:rsidR="0052274C" w:rsidRDefault="0052274C" w:rsidP="0052274C"/>
    <w:p w14:paraId="5B1D87EF" w14:textId="60B825A2" w:rsidR="0052274C" w:rsidRPr="00AE16A4" w:rsidRDefault="0052274C" w:rsidP="0052274C">
      <w:pPr>
        <w:jc w:val="center"/>
        <w:rPr>
          <w:b/>
          <w:bCs/>
          <w:sz w:val="28"/>
          <w:szCs w:val="26"/>
        </w:rPr>
      </w:pPr>
      <w:r w:rsidRPr="00AE16A4">
        <w:rPr>
          <w:b/>
          <w:bCs/>
          <w:sz w:val="28"/>
          <w:szCs w:val="26"/>
        </w:rPr>
        <w:t>TUGAS AKHIR</w:t>
      </w:r>
    </w:p>
    <w:p w14:paraId="48D25F6D" w14:textId="05F5D9CD" w:rsidR="0052274C" w:rsidRDefault="0052274C" w:rsidP="0052274C">
      <w:pPr>
        <w:rPr>
          <w:lang w:val="en-US"/>
        </w:rPr>
      </w:pPr>
    </w:p>
    <w:p w14:paraId="49A3A34D" w14:textId="77777777" w:rsidR="0052274C" w:rsidRPr="001452EE" w:rsidRDefault="0052274C" w:rsidP="0052274C">
      <w:pPr>
        <w:jc w:val="center"/>
        <w:rPr>
          <w:rFonts w:cstheme="majorBidi"/>
          <w:b/>
          <w:bCs/>
          <w:sz w:val="26"/>
          <w:szCs w:val="26"/>
          <w:lang w:val="en-US"/>
        </w:rPr>
      </w:pPr>
      <w:r w:rsidRPr="001452EE">
        <w:rPr>
          <w:rFonts w:cstheme="majorBidi"/>
          <w:b/>
          <w:bCs/>
          <w:sz w:val="26"/>
          <w:szCs w:val="26"/>
          <w:lang w:val="en-US"/>
        </w:rPr>
        <w:t>Oleh:</w:t>
      </w:r>
    </w:p>
    <w:p w14:paraId="25BC9E7C" w14:textId="72B03616" w:rsidR="0052274C" w:rsidRPr="001452EE" w:rsidRDefault="00561EC8" w:rsidP="0052274C">
      <w:pPr>
        <w:spacing w:line="240" w:lineRule="auto"/>
        <w:jc w:val="center"/>
        <w:rPr>
          <w:rFonts w:cstheme="majorBidi"/>
          <w:b/>
          <w:bCs/>
          <w:sz w:val="26"/>
          <w:szCs w:val="26"/>
          <w:lang w:val="en-US"/>
        </w:rPr>
      </w:pPr>
      <w:r>
        <w:rPr>
          <w:rFonts w:cstheme="majorBidi"/>
          <w:b/>
          <w:bCs/>
          <w:sz w:val="26"/>
          <w:szCs w:val="26"/>
          <w:lang w:val="en-US"/>
        </w:rPr>
        <w:t>SOFIAN MAMONTO</w:t>
      </w:r>
    </w:p>
    <w:p w14:paraId="5018C8E6" w14:textId="597026CF" w:rsidR="0052274C" w:rsidRPr="001452EE" w:rsidRDefault="00561EC8" w:rsidP="0052274C">
      <w:pPr>
        <w:spacing w:line="240" w:lineRule="auto"/>
        <w:jc w:val="center"/>
        <w:rPr>
          <w:rFonts w:cstheme="majorBidi"/>
          <w:b/>
          <w:bCs/>
          <w:sz w:val="26"/>
          <w:szCs w:val="26"/>
          <w:lang w:val="en-US"/>
        </w:rPr>
      </w:pPr>
      <w:r>
        <w:rPr>
          <w:rFonts w:cstheme="majorBidi"/>
          <w:b/>
          <w:bCs/>
          <w:sz w:val="26"/>
          <w:szCs w:val="26"/>
          <w:lang w:val="en-US"/>
        </w:rPr>
        <w:t>16 022 029</w:t>
      </w:r>
    </w:p>
    <w:p w14:paraId="61DFEED4" w14:textId="77777777" w:rsidR="0052274C" w:rsidRDefault="0052274C" w:rsidP="0052274C">
      <w:pPr>
        <w:rPr>
          <w:lang w:val="en-US"/>
        </w:rPr>
      </w:pPr>
    </w:p>
    <w:p w14:paraId="43B13EDA" w14:textId="31646E74" w:rsidR="0052274C" w:rsidRPr="0052274C" w:rsidRDefault="0052274C" w:rsidP="0000495D">
      <w:pPr>
        <w:spacing w:line="240" w:lineRule="auto"/>
        <w:jc w:val="center"/>
        <w:rPr>
          <w:lang w:val="en-US"/>
        </w:rPr>
      </w:pPr>
      <w:r w:rsidRPr="0052274C">
        <w:rPr>
          <w:lang w:val="en-US"/>
        </w:rPr>
        <w:t xml:space="preserve">Telah dipertahankan dalam Seminar dan Ujian </w:t>
      </w:r>
      <w:r>
        <w:rPr>
          <w:lang w:val="en-US"/>
        </w:rPr>
        <w:t>Tugas Akhir</w:t>
      </w:r>
      <w:r w:rsidRPr="0052274C">
        <w:rPr>
          <w:lang w:val="en-US"/>
        </w:rPr>
        <w:t xml:space="preserve"> di depan Tim Penguji</w:t>
      </w:r>
      <w:r w:rsidR="00F3480F">
        <w:rPr>
          <w:lang w:val="en-US"/>
        </w:rPr>
        <w:t xml:space="preserve"> </w:t>
      </w:r>
      <w:r w:rsidR="0085541C">
        <w:rPr>
          <w:lang w:val="en-US"/>
        </w:rPr>
        <w:t xml:space="preserve">pada …… ………… ……… </w:t>
      </w:r>
      <w:r w:rsidRPr="0052274C">
        <w:rPr>
          <w:lang w:val="en-US"/>
        </w:rPr>
        <w:t>dan dinyatakan telah memenuhi syarat</w:t>
      </w:r>
    </w:p>
    <w:p w14:paraId="0362F7D2" w14:textId="7473EFFF" w:rsidR="0052274C" w:rsidRDefault="0052274C" w:rsidP="0052274C">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0" w:type="dxa"/>
          <w:right w:w="0" w:type="dxa"/>
        </w:tblCellMar>
        <w:tblLook w:val="04A0" w:firstRow="1" w:lastRow="0" w:firstColumn="1" w:lastColumn="0" w:noHBand="0" w:noVBand="1"/>
      </w:tblPr>
      <w:tblGrid>
        <w:gridCol w:w="3969"/>
        <w:gridCol w:w="3969"/>
      </w:tblGrid>
      <w:tr w:rsidR="008E07C6" w14:paraId="317269DF" w14:textId="77777777" w:rsidTr="008774BE">
        <w:tc>
          <w:tcPr>
            <w:tcW w:w="7938" w:type="dxa"/>
            <w:gridSpan w:val="2"/>
          </w:tcPr>
          <w:p w14:paraId="7E4829A4" w14:textId="1217B441" w:rsidR="008E07C6" w:rsidRDefault="0085541C" w:rsidP="00BE4FB6">
            <w:pPr>
              <w:spacing w:after="120" w:line="240" w:lineRule="auto"/>
              <w:jc w:val="center"/>
              <w:rPr>
                <w:rFonts w:cstheme="majorBidi"/>
                <w:szCs w:val="24"/>
                <w:lang w:val="en-US"/>
              </w:rPr>
            </w:pPr>
            <w:r>
              <w:rPr>
                <w:rFonts w:cstheme="majorBidi"/>
                <w:szCs w:val="24"/>
                <w:lang w:val="en-US"/>
              </w:rPr>
              <w:t xml:space="preserve">Disahkan </w:t>
            </w:r>
            <w:r w:rsidR="008E07C6">
              <w:rPr>
                <w:rFonts w:cstheme="majorBidi"/>
                <w:szCs w:val="24"/>
                <w:lang w:val="en-US"/>
              </w:rPr>
              <w:t>oleh:</w:t>
            </w:r>
          </w:p>
        </w:tc>
      </w:tr>
      <w:tr w:rsidR="008E07C6" w14:paraId="2E0C3140" w14:textId="77777777" w:rsidTr="008774BE">
        <w:tc>
          <w:tcPr>
            <w:tcW w:w="3969" w:type="dxa"/>
          </w:tcPr>
          <w:p w14:paraId="64C03798" w14:textId="77777777" w:rsidR="00AA53E1" w:rsidRPr="008774BE" w:rsidRDefault="00AA53E1" w:rsidP="00AA53E1">
            <w:pPr>
              <w:spacing w:line="240" w:lineRule="auto"/>
              <w:jc w:val="center"/>
              <w:rPr>
                <w:rFonts w:cstheme="majorBidi"/>
                <w:b/>
                <w:szCs w:val="24"/>
                <w:lang w:val="en-US"/>
              </w:rPr>
            </w:pPr>
            <w:r w:rsidRPr="008774BE">
              <w:rPr>
                <w:rFonts w:cstheme="majorBidi"/>
                <w:b/>
                <w:szCs w:val="24"/>
                <w:lang w:val="en-US"/>
              </w:rPr>
              <w:t>Ketua Panitia Tugas Akhir,</w:t>
            </w:r>
          </w:p>
          <w:p w14:paraId="3D21A919" w14:textId="77777777" w:rsidR="00AA53E1" w:rsidRPr="008774BE" w:rsidRDefault="00AA53E1" w:rsidP="00AA53E1">
            <w:pPr>
              <w:spacing w:line="240" w:lineRule="auto"/>
              <w:jc w:val="center"/>
              <w:rPr>
                <w:rFonts w:cstheme="majorBidi"/>
                <w:szCs w:val="24"/>
                <w:lang w:val="en-US"/>
              </w:rPr>
            </w:pPr>
          </w:p>
          <w:p w14:paraId="4F60E69E" w14:textId="3BCCA4DB" w:rsidR="00AA53E1" w:rsidRDefault="00AA53E1" w:rsidP="00AA53E1">
            <w:pPr>
              <w:spacing w:line="240" w:lineRule="auto"/>
              <w:jc w:val="center"/>
              <w:rPr>
                <w:rFonts w:cstheme="majorBidi"/>
                <w:szCs w:val="24"/>
                <w:lang w:val="en-US"/>
              </w:rPr>
            </w:pPr>
          </w:p>
          <w:p w14:paraId="34DD476A" w14:textId="77777777" w:rsidR="00BE4FB6" w:rsidRPr="008774BE" w:rsidRDefault="00BE4FB6" w:rsidP="00AA53E1">
            <w:pPr>
              <w:spacing w:line="240" w:lineRule="auto"/>
              <w:jc w:val="center"/>
              <w:rPr>
                <w:rFonts w:cstheme="majorBidi"/>
                <w:szCs w:val="24"/>
                <w:lang w:val="en-US"/>
              </w:rPr>
            </w:pPr>
          </w:p>
          <w:p w14:paraId="537C20A0" w14:textId="77777777" w:rsidR="00AA53E1" w:rsidRPr="008774BE" w:rsidRDefault="00AA53E1" w:rsidP="00AA53E1">
            <w:pPr>
              <w:spacing w:line="240" w:lineRule="auto"/>
              <w:jc w:val="center"/>
              <w:rPr>
                <w:rFonts w:cstheme="majorBidi"/>
                <w:b/>
                <w:szCs w:val="24"/>
                <w:u w:val="single"/>
                <w:lang w:val="en-US"/>
              </w:rPr>
            </w:pPr>
            <w:r w:rsidRPr="008774BE">
              <w:rPr>
                <w:rFonts w:cstheme="majorBidi"/>
                <w:b/>
                <w:szCs w:val="24"/>
                <w:u w:val="single"/>
                <w:lang w:val="en-US"/>
              </w:rPr>
              <w:t>Anritsu S.Ch. Polii, SST., MT.</w:t>
            </w:r>
          </w:p>
          <w:p w14:paraId="269CE0D0" w14:textId="5BFC832C" w:rsidR="008E07C6" w:rsidRDefault="00AA53E1" w:rsidP="00AA53E1">
            <w:pPr>
              <w:spacing w:line="240" w:lineRule="auto"/>
              <w:jc w:val="center"/>
              <w:rPr>
                <w:rFonts w:cstheme="majorBidi"/>
                <w:szCs w:val="24"/>
                <w:lang w:val="en-US"/>
              </w:rPr>
            </w:pPr>
            <w:r w:rsidRPr="008774BE">
              <w:rPr>
                <w:rFonts w:cstheme="majorBidi"/>
                <w:szCs w:val="24"/>
                <w:lang w:val="en-US"/>
              </w:rPr>
              <w:t>NIP. 19761016 200501 1 001</w:t>
            </w:r>
          </w:p>
        </w:tc>
        <w:tc>
          <w:tcPr>
            <w:tcW w:w="3969" w:type="dxa"/>
          </w:tcPr>
          <w:p w14:paraId="6B695F68" w14:textId="28230B8F" w:rsidR="008E07C6" w:rsidRPr="008774BE" w:rsidRDefault="008E07C6" w:rsidP="00AA53E1">
            <w:pPr>
              <w:spacing w:line="240" w:lineRule="auto"/>
              <w:jc w:val="center"/>
              <w:rPr>
                <w:rFonts w:cstheme="majorBidi"/>
                <w:szCs w:val="24"/>
                <w:lang w:val="en-US"/>
              </w:rPr>
            </w:pPr>
            <w:r w:rsidRPr="008774BE">
              <w:rPr>
                <w:rFonts w:cstheme="majorBidi"/>
                <w:szCs w:val="24"/>
                <w:lang w:val="en-US"/>
              </w:rPr>
              <w:br w:type="column"/>
            </w:r>
            <w:r w:rsidRPr="008774BE">
              <w:rPr>
                <w:rFonts w:cstheme="majorBidi"/>
                <w:b/>
                <w:szCs w:val="24"/>
                <w:lang w:val="en-US"/>
              </w:rPr>
              <w:t>Pembimbing,</w:t>
            </w:r>
          </w:p>
          <w:p w14:paraId="60C8E61B" w14:textId="77777777" w:rsidR="00317A07" w:rsidRPr="008774BE" w:rsidRDefault="00317A07" w:rsidP="00AA53E1">
            <w:pPr>
              <w:spacing w:line="240" w:lineRule="auto"/>
              <w:jc w:val="center"/>
              <w:rPr>
                <w:rFonts w:cstheme="majorBidi"/>
                <w:szCs w:val="24"/>
                <w:lang w:val="en-US"/>
              </w:rPr>
            </w:pPr>
          </w:p>
          <w:p w14:paraId="5E7E4009" w14:textId="28098FE4" w:rsidR="008E07C6" w:rsidRDefault="008E07C6" w:rsidP="00AA53E1">
            <w:pPr>
              <w:spacing w:line="240" w:lineRule="auto"/>
              <w:jc w:val="center"/>
              <w:rPr>
                <w:rFonts w:cstheme="majorBidi"/>
                <w:szCs w:val="24"/>
                <w:lang w:val="en-US"/>
              </w:rPr>
            </w:pPr>
          </w:p>
          <w:p w14:paraId="11E1E444" w14:textId="77777777" w:rsidR="00BE4FB6" w:rsidRPr="008774BE" w:rsidRDefault="00BE4FB6" w:rsidP="00AA53E1">
            <w:pPr>
              <w:spacing w:line="240" w:lineRule="auto"/>
              <w:jc w:val="center"/>
              <w:rPr>
                <w:rFonts w:cstheme="majorBidi"/>
                <w:szCs w:val="24"/>
                <w:lang w:val="en-US"/>
              </w:rPr>
            </w:pPr>
          </w:p>
          <w:p w14:paraId="26865E22" w14:textId="30DD0F1C" w:rsidR="008E07C6" w:rsidRPr="008774BE" w:rsidRDefault="0024048B" w:rsidP="00AA53E1">
            <w:pPr>
              <w:spacing w:line="240" w:lineRule="auto"/>
              <w:jc w:val="center"/>
              <w:rPr>
                <w:rFonts w:cstheme="majorBidi"/>
                <w:b/>
                <w:szCs w:val="24"/>
                <w:u w:val="single"/>
                <w:lang w:val="en-US"/>
              </w:rPr>
            </w:pPr>
            <w:r>
              <w:rPr>
                <w:rFonts w:cstheme="majorBidi"/>
                <w:b/>
                <w:szCs w:val="24"/>
                <w:u w:val="single"/>
                <w:lang w:val="en-US"/>
              </w:rPr>
              <w:t>Eliezer M. Rongre S.SI, M.SI</w:t>
            </w:r>
          </w:p>
          <w:p w14:paraId="0BD60F0E" w14:textId="0C2B3829" w:rsidR="008E07C6" w:rsidRDefault="008E07C6" w:rsidP="00AA53E1">
            <w:pPr>
              <w:spacing w:line="240" w:lineRule="auto"/>
              <w:jc w:val="center"/>
              <w:rPr>
                <w:rFonts w:cstheme="majorBidi"/>
                <w:szCs w:val="24"/>
                <w:lang w:val="en-US"/>
              </w:rPr>
            </w:pPr>
            <w:r w:rsidRPr="008774BE">
              <w:rPr>
                <w:rFonts w:cstheme="majorBidi"/>
                <w:szCs w:val="24"/>
                <w:lang w:val="en-US"/>
              </w:rPr>
              <w:t xml:space="preserve">NIP. </w:t>
            </w:r>
            <w:r w:rsidR="0024048B">
              <w:rPr>
                <w:rFonts w:cstheme="majorBidi"/>
                <w:szCs w:val="24"/>
                <w:lang w:val="en-US"/>
              </w:rPr>
              <w:t>19670528 199903 1 001</w:t>
            </w:r>
          </w:p>
        </w:tc>
      </w:tr>
      <w:tr w:rsidR="008E07C6" w14:paraId="2B246CF8" w14:textId="77777777" w:rsidTr="008774BE">
        <w:tc>
          <w:tcPr>
            <w:tcW w:w="7938" w:type="dxa"/>
            <w:gridSpan w:val="2"/>
          </w:tcPr>
          <w:p w14:paraId="5777D49D" w14:textId="05661DED" w:rsidR="008E07C6" w:rsidRPr="008774BE" w:rsidRDefault="008E07C6" w:rsidP="00FD6CE6">
            <w:pPr>
              <w:spacing w:line="240" w:lineRule="auto"/>
              <w:ind w:left="2268"/>
              <w:rPr>
                <w:rFonts w:cstheme="majorBidi"/>
                <w:szCs w:val="24"/>
                <w:lang w:val="en-US"/>
              </w:rPr>
            </w:pPr>
          </w:p>
        </w:tc>
      </w:tr>
      <w:tr w:rsidR="008E07C6" w14:paraId="6EC98881" w14:textId="77777777" w:rsidTr="008774BE">
        <w:tc>
          <w:tcPr>
            <w:tcW w:w="7938" w:type="dxa"/>
            <w:gridSpan w:val="2"/>
          </w:tcPr>
          <w:p w14:paraId="1D5F5EEE" w14:textId="5F34218B" w:rsidR="008E07C6" w:rsidRPr="008E07C6" w:rsidRDefault="008E07C6" w:rsidP="008E07C6">
            <w:pPr>
              <w:spacing w:line="240" w:lineRule="auto"/>
              <w:jc w:val="center"/>
              <w:rPr>
                <w:rFonts w:cstheme="majorBidi"/>
                <w:bCs/>
                <w:szCs w:val="24"/>
                <w:lang w:val="en-US"/>
              </w:rPr>
            </w:pPr>
          </w:p>
        </w:tc>
      </w:tr>
      <w:tr w:rsidR="008E07C6" w14:paraId="4E929FE8" w14:textId="77777777" w:rsidTr="008774BE">
        <w:tc>
          <w:tcPr>
            <w:tcW w:w="3969" w:type="dxa"/>
          </w:tcPr>
          <w:p w14:paraId="3399608F" w14:textId="4FB22502" w:rsidR="008E07C6" w:rsidRPr="008774BE" w:rsidRDefault="008E07C6" w:rsidP="00DB4018">
            <w:pPr>
              <w:spacing w:line="240" w:lineRule="auto"/>
              <w:jc w:val="center"/>
              <w:rPr>
                <w:rFonts w:cstheme="majorBidi"/>
                <w:szCs w:val="24"/>
                <w:lang w:val="en-US"/>
              </w:rPr>
            </w:pPr>
            <w:r w:rsidRPr="008774BE">
              <w:rPr>
                <w:rFonts w:cstheme="majorBidi"/>
                <w:b/>
                <w:szCs w:val="24"/>
                <w:lang w:val="en-US"/>
              </w:rPr>
              <w:t xml:space="preserve">Koordinator Program Studi </w:t>
            </w:r>
            <w:r w:rsidRPr="008774BE">
              <w:rPr>
                <w:rFonts w:cstheme="majorBidi"/>
                <w:b/>
                <w:szCs w:val="24"/>
                <w:lang w:val="en-US"/>
              </w:rPr>
              <w:br/>
            </w:r>
            <w:r w:rsidR="00FC4389">
              <w:rPr>
                <w:rFonts w:cstheme="majorBidi"/>
                <w:b/>
                <w:szCs w:val="24"/>
                <w:lang w:val="en-US"/>
              </w:rPr>
              <w:t xml:space="preserve">D-III Teknik </w:t>
            </w:r>
            <w:r w:rsidR="0024048B">
              <w:rPr>
                <w:rFonts w:cstheme="majorBidi"/>
                <w:b/>
                <w:szCs w:val="24"/>
                <w:lang w:val="en-US"/>
              </w:rPr>
              <w:t>Komputer</w:t>
            </w:r>
            <w:r w:rsidRPr="008774BE">
              <w:rPr>
                <w:rFonts w:cstheme="majorBidi"/>
                <w:b/>
                <w:szCs w:val="24"/>
                <w:lang w:val="en-US"/>
              </w:rPr>
              <w:t>,</w:t>
            </w:r>
          </w:p>
          <w:p w14:paraId="6AE2D428" w14:textId="53E3BEFF" w:rsidR="008E07C6" w:rsidRPr="008774BE" w:rsidRDefault="008E07C6" w:rsidP="00DB4018">
            <w:pPr>
              <w:spacing w:line="240" w:lineRule="auto"/>
              <w:jc w:val="center"/>
              <w:rPr>
                <w:rFonts w:cstheme="majorBidi"/>
                <w:szCs w:val="24"/>
                <w:lang w:val="en-US"/>
              </w:rPr>
            </w:pPr>
          </w:p>
          <w:p w14:paraId="63232AA1" w14:textId="21FEAE4A" w:rsidR="008E07C6" w:rsidRDefault="008E07C6" w:rsidP="00DB4018">
            <w:pPr>
              <w:spacing w:line="240" w:lineRule="auto"/>
              <w:jc w:val="center"/>
              <w:rPr>
                <w:rFonts w:cstheme="majorBidi"/>
                <w:szCs w:val="24"/>
                <w:lang w:val="en-US"/>
              </w:rPr>
            </w:pPr>
          </w:p>
          <w:p w14:paraId="42711F74" w14:textId="77777777" w:rsidR="00BE4FB6" w:rsidRPr="008774BE" w:rsidRDefault="00BE4FB6" w:rsidP="00DB4018">
            <w:pPr>
              <w:spacing w:line="240" w:lineRule="auto"/>
              <w:jc w:val="center"/>
              <w:rPr>
                <w:rFonts w:cstheme="majorBidi"/>
                <w:szCs w:val="24"/>
                <w:lang w:val="en-US"/>
              </w:rPr>
            </w:pPr>
          </w:p>
          <w:p w14:paraId="1AF203C9" w14:textId="1BF81DE1" w:rsidR="008E07C6" w:rsidRPr="008774BE" w:rsidRDefault="0024048B" w:rsidP="00DB4018">
            <w:pPr>
              <w:spacing w:line="240" w:lineRule="auto"/>
              <w:jc w:val="center"/>
              <w:rPr>
                <w:rFonts w:cstheme="majorBidi"/>
                <w:b/>
                <w:szCs w:val="24"/>
                <w:u w:val="single"/>
                <w:lang w:val="en-US"/>
              </w:rPr>
            </w:pPr>
            <w:r>
              <w:rPr>
                <w:rFonts w:cstheme="majorBidi"/>
                <w:b/>
                <w:szCs w:val="24"/>
                <w:u w:val="single"/>
                <w:lang w:val="en-US"/>
              </w:rPr>
              <w:t>Marson James Budiman, SS.,MIT.</w:t>
            </w:r>
          </w:p>
          <w:p w14:paraId="5187F63B" w14:textId="1F2EFA38" w:rsidR="008E07C6" w:rsidRPr="008774BE" w:rsidRDefault="008E07C6" w:rsidP="00DB4018">
            <w:pPr>
              <w:spacing w:line="240" w:lineRule="auto"/>
              <w:jc w:val="center"/>
              <w:rPr>
                <w:rFonts w:cstheme="majorBidi"/>
                <w:szCs w:val="24"/>
                <w:lang w:val="en-US"/>
              </w:rPr>
            </w:pPr>
            <w:r w:rsidRPr="008774BE">
              <w:rPr>
                <w:rFonts w:cstheme="majorBidi"/>
                <w:szCs w:val="24"/>
                <w:lang w:val="en-US"/>
              </w:rPr>
              <w:t xml:space="preserve">NIP. </w:t>
            </w:r>
            <w:r w:rsidR="0024048B">
              <w:rPr>
                <w:rFonts w:cstheme="majorBidi"/>
                <w:szCs w:val="24"/>
                <w:lang w:val="en-US"/>
              </w:rPr>
              <w:t>19761016 200501 1 001</w:t>
            </w:r>
          </w:p>
        </w:tc>
        <w:tc>
          <w:tcPr>
            <w:tcW w:w="3969" w:type="dxa"/>
          </w:tcPr>
          <w:p w14:paraId="67FE28D2" w14:textId="2FE1A1BE" w:rsidR="008E07C6" w:rsidRPr="008774BE" w:rsidRDefault="008E07C6" w:rsidP="00DB4018">
            <w:pPr>
              <w:spacing w:line="240" w:lineRule="auto"/>
              <w:ind w:left="357"/>
              <w:jc w:val="center"/>
              <w:rPr>
                <w:rFonts w:cstheme="majorBidi"/>
                <w:szCs w:val="24"/>
                <w:lang w:val="en-US"/>
              </w:rPr>
            </w:pPr>
            <w:r w:rsidRPr="008774BE">
              <w:rPr>
                <w:rFonts w:cstheme="majorBidi"/>
                <w:b/>
                <w:szCs w:val="24"/>
                <w:lang w:val="en-US"/>
              </w:rPr>
              <w:t>Ketua Jurusan</w:t>
            </w:r>
            <w:r w:rsidR="00A235F8">
              <w:rPr>
                <w:rFonts w:cstheme="majorBidi"/>
                <w:b/>
                <w:szCs w:val="24"/>
                <w:lang w:val="en-US"/>
              </w:rPr>
              <w:t xml:space="preserve"> </w:t>
            </w:r>
            <w:r w:rsidRPr="008774BE">
              <w:rPr>
                <w:rFonts w:cstheme="majorBidi"/>
                <w:b/>
                <w:szCs w:val="24"/>
                <w:lang w:val="en-US"/>
              </w:rPr>
              <w:t>Teknik Elektro,</w:t>
            </w:r>
          </w:p>
          <w:p w14:paraId="349A458D" w14:textId="3DB9A9C8" w:rsidR="008E07C6" w:rsidRPr="008774BE" w:rsidRDefault="008E07C6" w:rsidP="00DB4018">
            <w:pPr>
              <w:spacing w:line="240" w:lineRule="auto"/>
              <w:ind w:left="357"/>
              <w:jc w:val="center"/>
              <w:rPr>
                <w:rFonts w:cstheme="majorBidi"/>
                <w:szCs w:val="24"/>
                <w:lang w:val="en-US"/>
              </w:rPr>
            </w:pPr>
          </w:p>
          <w:p w14:paraId="4374DBBD" w14:textId="08D0856D" w:rsidR="00317A07" w:rsidRDefault="00317A07" w:rsidP="00DB4018">
            <w:pPr>
              <w:spacing w:line="240" w:lineRule="auto"/>
              <w:ind w:left="357"/>
              <w:jc w:val="center"/>
              <w:rPr>
                <w:rFonts w:cstheme="majorBidi"/>
                <w:szCs w:val="24"/>
                <w:lang w:val="en-US"/>
              </w:rPr>
            </w:pPr>
          </w:p>
          <w:p w14:paraId="429B69BC" w14:textId="77777777" w:rsidR="00BE4FB6" w:rsidRPr="008774BE" w:rsidRDefault="00BE4FB6" w:rsidP="00DB4018">
            <w:pPr>
              <w:spacing w:line="240" w:lineRule="auto"/>
              <w:ind w:left="357"/>
              <w:jc w:val="center"/>
              <w:rPr>
                <w:rFonts w:cstheme="majorBidi"/>
                <w:szCs w:val="24"/>
                <w:lang w:val="en-US"/>
              </w:rPr>
            </w:pPr>
          </w:p>
          <w:p w14:paraId="5CEE3CB2" w14:textId="77777777" w:rsidR="001A368C" w:rsidRPr="008774BE" w:rsidRDefault="001A368C" w:rsidP="00DB4018">
            <w:pPr>
              <w:spacing w:line="240" w:lineRule="auto"/>
              <w:ind w:left="357"/>
              <w:jc w:val="center"/>
              <w:rPr>
                <w:rFonts w:cstheme="majorBidi"/>
                <w:szCs w:val="24"/>
                <w:lang w:val="en-US"/>
              </w:rPr>
            </w:pPr>
          </w:p>
          <w:p w14:paraId="1D6B0D1D" w14:textId="67242034" w:rsidR="008E07C6" w:rsidRPr="008774BE" w:rsidRDefault="008E07C6" w:rsidP="00DB4018">
            <w:pPr>
              <w:spacing w:line="240" w:lineRule="auto"/>
              <w:ind w:left="357"/>
              <w:jc w:val="center"/>
              <w:rPr>
                <w:rFonts w:cstheme="majorBidi"/>
                <w:b/>
                <w:szCs w:val="24"/>
                <w:u w:val="single"/>
                <w:lang w:val="en-US"/>
              </w:rPr>
            </w:pPr>
            <w:r w:rsidRPr="008774BE">
              <w:rPr>
                <w:rFonts w:cstheme="majorBidi"/>
                <w:b/>
                <w:szCs w:val="24"/>
                <w:u w:val="single"/>
                <w:lang w:val="en-US"/>
              </w:rPr>
              <w:t>Fanny J</w:t>
            </w:r>
            <w:r w:rsidR="001A368C" w:rsidRPr="008774BE">
              <w:rPr>
                <w:rFonts w:cstheme="majorBidi"/>
                <w:b/>
                <w:szCs w:val="24"/>
                <w:u w:val="single"/>
                <w:lang w:val="en-US"/>
              </w:rPr>
              <w:t>ouke</w:t>
            </w:r>
            <w:r w:rsidRPr="008774BE">
              <w:rPr>
                <w:rFonts w:cstheme="majorBidi"/>
                <w:b/>
                <w:szCs w:val="24"/>
                <w:u w:val="single"/>
                <w:lang w:val="en-US"/>
              </w:rPr>
              <w:t xml:space="preserve"> Doringin, ST., MT.</w:t>
            </w:r>
          </w:p>
          <w:p w14:paraId="2EE2D1AD" w14:textId="60CAEB4C" w:rsidR="008E07C6" w:rsidRPr="008774BE" w:rsidRDefault="008E07C6" w:rsidP="00DB4018">
            <w:pPr>
              <w:spacing w:line="240" w:lineRule="auto"/>
              <w:ind w:left="357"/>
              <w:jc w:val="center"/>
              <w:rPr>
                <w:rFonts w:cstheme="majorBidi"/>
                <w:szCs w:val="24"/>
                <w:lang w:val="en-US"/>
              </w:rPr>
            </w:pPr>
            <w:r w:rsidRPr="008774BE">
              <w:rPr>
                <w:rFonts w:cstheme="majorBidi"/>
                <w:szCs w:val="24"/>
                <w:lang w:val="en-US"/>
              </w:rPr>
              <w:t xml:space="preserve">NIP. </w:t>
            </w:r>
            <w:r w:rsidR="0024048B">
              <w:rPr>
                <w:rFonts w:cstheme="majorBidi"/>
                <w:szCs w:val="24"/>
                <w:lang w:val="en-US"/>
              </w:rPr>
              <w:t>19670430 199203 1 003</w:t>
            </w:r>
          </w:p>
        </w:tc>
      </w:tr>
    </w:tbl>
    <w:p w14:paraId="25661F0E" w14:textId="77777777" w:rsidR="0052274C" w:rsidRPr="005612DA" w:rsidRDefault="0052274C" w:rsidP="008774BE">
      <w:pPr>
        <w:spacing w:line="240" w:lineRule="auto"/>
        <w:rPr>
          <w:rFonts w:cstheme="majorBidi"/>
          <w:sz w:val="12"/>
          <w:szCs w:val="12"/>
          <w:lang w:val="en-US"/>
        </w:rPr>
      </w:pPr>
    </w:p>
    <w:p w14:paraId="2E6F54F0" w14:textId="1EDC46AC" w:rsidR="00413683" w:rsidRDefault="00413683" w:rsidP="00413683">
      <w:pPr>
        <w:pStyle w:val="Head"/>
      </w:pPr>
      <w:bookmarkStart w:id="7" w:name="_Toc11187724"/>
      <w:bookmarkStart w:id="8" w:name="_Toc16844442"/>
      <w:r>
        <w:lastRenderedPageBreak/>
        <w:t>SURAT PERNYATAAN</w:t>
      </w:r>
      <w:r w:rsidR="007A7F70">
        <w:br/>
      </w:r>
      <w:r>
        <w:t>KEASLIAN TULISA</w:t>
      </w:r>
      <w:r w:rsidR="00944C60">
        <w:t>N TUGAS AKHIR</w:t>
      </w:r>
      <w:bookmarkEnd w:id="7"/>
      <w:bookmarkEnd w:id="8"/>
    </w:p>
    <w:p w14:paraId="001A39FB" w14:textId="5937FE06" w:rsidR="00413683" w:rsidRDefault="00413683" w:rsidP="00C93923">
      <w:pPr>
        <w:rPr>
          <w:lang w:val="en-US"/>
        </w:rPr>
      </w:pPr>
    </w:p>
    <w:p w14:paraId="54191F58" w14:textId="45CBAF54" w:rsidR="00C93923" w:rsidRDefault="00C93923" w:rsidP="00C93923">
      <w:pPr>
        <w:rPr>
          <w:lang w:val="en-US"/>
        </w:rPr>
      </w:pPr>
      <w:r>
        <w:rPr>
          <w:lang w:val="en-US"/>
        </w:rPr>
        <w:t>Yang bertanda tangan dibawah ini,</w:t>
      </w:r>
    </w:p>
    <w:tbl>
      <w:tblPr>
        <w:tblStyle w:val="TableGrid"/>
        <w:tblW w:w="456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28" w:type="dxa"/>
          <w:right w:w="28" w:type="dxa"/>
        </w:tblCellMar>
        <w:tblLook w:val="04A0" w:firstRow="1" w:lastRow="0" w:firstColumn="1" w:lastColumn="0" w:noHBand="0" w:noVBand="1"/>
      </w:tblPr>
      <w:tblGrid>
        <w:gridCol w:w="2201"/>
        <w:gridCol w:w="357"/>
        <w:gridCol w:w="4693"/>
      </w:tblGrid>
      <w:tr w:rsidR="00C93923" w14:paraId="7C6789DF" w14:textId="77777777" w:rsidTr="00444171">
        <w:trPr>
          <w:jc w:val="center"/>
        </w:trPr>
        <w:tc>
          <w:tcPr>
            <w:tcW w:w="1518" w:type="pct"/>
          </w:tcPr>
          <w:p w14:paraId="2110B6DC" w14:textId="77777777" w:rsidR="00C93923" w:rsidRPr="00D8703B" w:rsidRDefault="00C93923" w:rsidP="00444171">
            <w:pPr>
              <w:spacing w:after="60"/>
              <w:rPr>
                <w:rFonts w:cstheme="majorBidi"/>
                <w:b/>
                <w:bCs/>
                <w:szCs w:val="24"/>
                <w:lang w:val="en-US"/>
              </w:rPr>
            </w:pPr>
            <w:r w:rsidRPr="00D8703B">
              <w:rPr>
                <w:rFonts w:cstheme="majorBidi"/>
                <w:b/>
                <w:bCs/>
                <w:szCs w:val="24"/>
                <w:lang w:val="en-US"/>
              </w:rPr>
              <w:t>Nama</w:t>
            </w:r>
          </w:p>
        </w:tc>
        <w:tc>
          <w:tcPr>
            <w:tcW w:w="246" w:type="pct"/>
          </w:tcPr>
          <w:p w14:paraId="1943D889" w14:textId="77777777"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5AD6C59A" w14:textId="00B14AB9" w:rsidR="00C93923" w:rsidRPr="00663ECF" w:rsidRDefault="0024048B" w:rsidP="00444171">
            <w:pPr>
              <w:spacing w:after="60"/>
              <w:rPr>
                <w:rFonts w:cstheme="majorBidi"/>
                <w:color w:val="FF0000"/>
                <w:szCs w:val="24"/>
                <w:lang w:val="en-US"/>
              </w:rPr>
            </w:pPr>
            <w:r>
              <w:rPr>
                <w:rFonts w:cstheme="majorBidi"/>
                <w:szCs w:val="24"/>
                <w:lang w:val="en-US"/>
              </w:rPr>
              <w:t>Sofian Mamonto</w:t>
            </w:r>
          </w:p>
        </w:tc>
      </w:tr>
      <w:tr w:rsidR="00C93923" w14:paraId="1BFF0631" w14:textId="77777777" w:rsidTr="00444171">
        <w:trPr>
          <w:jc w:val="center"/>
        </w:trPr>
        <w:tc>
          <w:tcPr>
            <w:tcW w:w="1518" w:type="pct"/>
          </w:tcPr>
          <w:p w14:paraId="2B21238E" w14:textId="77777777" w:rsidR="00C93923" w:rsidRPr="00D8703B" w:rsidRDefault="00C93923" w:rsidP="00444171">
            <w:pPr>
              <w:spacing w:after="60"/>
              <w:rPr>
                <w:rFonts w:cstheme="majorBidi"/>
                <w:b/>
                <w:bCs/>
                <w:szCs w:val="24"/>
                <w:lang w:val="en-US"/>
              </w:rPr>
            </w:pPr>
            <w:r w:rsidRPr="00D8703B">
              <w:rPr>
                <w:rFonts w:cstheme="majorBidi"/>
                <w:b/>
                <w:bCs/>
                <w:szCs w:val="24"/>
                <w:lang w:val="en-US"/>
              </w:rPr>
              <w:t>NIM</w:t>
            </w:r>
          </w:p>
        </w:tc>
        <w:tc>
          <w:tcPr>
            <w:tcW w:w="246" w:type="pct"/>
          </w:tcPr>
          <w:p w14:paraId="315DB5A9" w14:textId="77777777"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730EDB46" w14:textId="26A77146" w:rsidR="00C93923" w:rsidRPr="00663ECF" w:rsidRDefault="0024048B" w:rsidP="00444171">
            <w:pPr>
              <w:spacing w:after="60"/>
              <w:rPr>
                <w:rFonts w:cstheme="majorBidi"/>
                <w:color w:val="FF0000"/>
                <w:szCs w:val="24"/>
                <w:lang w:val="en-US"/>
              </w:rPr>
            </w:pPr>
            <w:r>
              <w:rPr>
                <w:rFonts w:cstheme="majorBidi"/>
                <w:szCs w:val="24"/>
                <w:lang w:val="en-US"/>
              </w:rPr>
              <w:t>16 022 029</w:t>
            </w:r>
          </w:p>
        </w:tc>
      </w:tr>
      <w:tr w:rsidR="00C93923" w14:paraId="2A6E15BF" w14:textId="77777777" w:rsidTr="00444171">
        <w:trPr>
          <w:jc w:val="center"/>
        </w:trPr>
        <w:tc>
          <w:tcPr>
            <w:tcW w:w="1518" w:type="pct"/>
          </w:tcPr>
          <w:p w14:paraId="07F861B3" w14:textId="2DFFAC76" w:rsidR="00C93923" w:rsidRPr="00D8703B" w:rsidRDefault="00C93923" w:rsidP="00444171">
            <w:pPr>
              <w:spacing w:after="60"/>
              <w:rPr>
                <w:rFonts w:cstheme="majorBidi"/>
                <w:b/>
                <w:bCs/>
                <w:szCs w:val="24"/>
                <w:lang w:val="en-US"/>
              </w:rPr>
            </w:pPr>
            <w:r>
              <w:rPr>
                <w:rFonts w:cstheme="majorBidi"/>
                <w:b/>
                <w:bCs/>
                <w:szCs w:val="24"/>
                <w:lang w:val="en-US"/>
              </w:rPr>
              <w:t>Jurusan</w:t>
            </w:r>
          </w:p>
        </w:tc>
        <w:tc>
          <w:tcPr>
            <w:tcW w:w="246" w:type="pct"/>
          </w:tcPr>
          <w:p w14:paraId="5EC8D2DD" w14:textId="4487E742"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594E4306" w14:textId="6194DDBB" w:rsidR="00C93923" w:rsidRDefault="00C93923" w:rsidP="00444171">
            <w:pPr>
              <w:spacing w:after="60"/>
              <w:rPr>
                <w:rFonts w:cstheme="majorBidi"/>
                <w:szCs w:val="24"/>
                <w:lang w:val="en-US"/>
              </w:rPr>
            </w:pPr>
            <w:r>
              <w:rPr>
                <w:rFonts w:cstheme="majorBidi"/>
                <w:szCs w:val="24"/>
                <w:lang w:val="en-US"/>
              </w:rPr>
              <w:t>Teknik Elektro</w:t>
            </w:r>
          </w:p>
        </w:tc>
      </w:tr>
      <w:tr w:rsidR="00C93923" w14:paraId="7826C36C" w14:textId="77777777" w:rsidTr="00444171">
        <w:trPr>
          <w:jc w:val="center"/>
        </w:trPr>
        <w:tc>
          <w:tcPr>
            <w:tcW w:w="1518" w:type="pct"/>
          </w:tcPr>
          <w:p w14:paraId="219D3FB9" w14:textId="77777777" w:rsidR="00C93923" w:rsidRPr="00D8703B" w:rsidRDefault="00C93923" w:rsidP="00444171">
            <w:pPr>
              <w:spacing w:after="60"/>
              <w:rPr>
                <w:rFonts w:cstheme="majorBidi"/>
                <w:b/>
                <w:bCs/>
                <w:szCs w:val="24"/>
                <w:lang w:val="en-US"/>
              </w:rPr>
            </w:pPr>
            <w:r w:rsidRPr="00D8703B">
              <w:rPr>
                <w:rFonts w:cstheme="majorBidi"/>
                <w:b/>
                <w:bCs/>
                <w:szCs w:val="24"/>
                <w:lang w:val="en-US"/>
              </w:rPr>
              <w:t>Program Studi</w:t>
            </w:r>
          </w:p>
        </w:tc>
        <w:tc>
          <w:tcPr>
            <w:tcW w:w="246" w:type="pct"/>
          </w:tcPr>
          <w:p w14:paraId="28A25F58" w14:textId="77777777"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78308337" w14:textId="473A67A8" w:rsidR="00C93923" w:rsidRPr="00663ECF" w:rsidRDefault="00C93923" w:rsidP="00444171">
            <w:pPr>
              <w:spacing w:after="60"/>
              <w:rPr>
                <w:rFonts w:cstheme="majorBidi"/>
                <w:color w:val="FF0000"/>
                <w:szCs w:val="24"/>
                <w:lang w:val="en-US"/>
              </w:rPr>
            </w:pPr>
            <w:r>
              <w:rPr>
                <w:rFonts w:cstheme="majorBidi"/>
                <w:szCs w:val="24"/>
                <w:lang w:val="en-US"/>
              </w:rPr>
              <w:t>D</w:t>
            </w:r>
            <w:r w:rsidR="00FC4389">
              <w:rPr>
                <w:rFonts w:cstheme="majorBidi"/>
                <w:szCs w:val="24"/>
                <w:lang w:val="en-US"/>
              </w:rPr>
              <w:t>-III</w:t>
            </w:r>
            <w:r>
              <w:rPr>
                <w:rFonts w:cstheme="majorBidi"/>
                <w:szCs w:val="24"/>
                <w:lang w:val="en-US"/>
              </w:rPr>
              <w:t xml:space="preserve"> </w:t>
            </w:r>
            <w:r w:rsidR="00FC4389">
              <w:rPr>
                <w:rFonts w:cstheme="majorBidi"/>
                <w:szCs w:val="24"/>
                <w:lang w:val="en-US"/>
              </w:rPr>
              <w:t xml:space="preserve">Teknik </w:t>
            </w:r>
            <w:r w:rsidR="0024048B">
              <w:rPr>
                <w:rFonts w:cstheme="majorBidi"/>
                <w:szCs w:val="24"/>
                <w:lang w:val="en-US"/>
              </w:rPr>
              <w:t>Komputer</w:t>
            </w:r>
          </w:p>
        </w:tc>
      </w:tr>
      <w:tr w:rsidR="00C93923" w14:paraId="4F2601EA" w14:textId="77777777" w:rsidTr="00444171">
        <w:trPr>
          <w:jc w:val="center"/>
        </w:trPr>
        <w:tc>
          <w:tcPr>
            <w:tcW w:w="1518" w:type="pct"/>
          </w:tcPr>
          <w:p w14:paraId="0223FC8D" w14:textId="43C53D5C" w:rsidR="00C93923" w:rsidRPr="00D8703B" w:rsidRDefault="00C93923" w:rsidP="00444171">
            <w:pPr>
              <w:rPr>
                <w:rFonts w:cstheme="majorBidi"/>
                <w:b/>
                <w:bCs/>
                <w:szCs w:val="24"/>
                <w:lang w:val="en-US"/>
              </w:rPr>
            </w:pPr>
            <w:r w:rsidRPr="00D8703B">
              <w:rPr>
                <w:rFonts w:cstheme="majorBidi"/>
                <w:b/>
                <w:bCs/>
                <w:szCs w:val="24"/>
                <w:lang w:val="en-US"/>
              </w:rPr>
              <w:t>Judul T</w:t>
            </w:r>
            <w:r w:rsidR="00FC4389">
              <w:rPr>
                <w:rFonts w:cstheme="majorBidi"/>
                <w:b/>
                <w:bCs/>
                <w:szCs w:val="24"/>
                <w:lang w:val="en-US"/>
              </w:rPr>
              <w:t>ugas Akhir</w:t>
            </w:r>
          </w:p>
        </w:tc>
        <w:tc>
          <w:tcPr>
            <w:tcW w:w="246" w:type="pct"/>
          </w:tcPr>
          <w:p w14:paraId="399C5982" w14:textId="77777777" w:rsidR="00C93923" w:rsidRDefault="00C93923" w:rsidP="00444171">
            <w:pPr>
              <w:jc w:val="center"/>
              <w:rPr>
                <w:rFonts w:cstheme="majorBidi"/>
                <w:szCs w:val="24"/>
                <w:lang w:val="en-US"/>
              </w:rPr>
            </w:pPr>
            <w:r>
              <w:rPr>
                <w:rFonts w:cstheme="majorBidi"/>
                <w:szCs w:val="24"/>
                <w:lang w:val="en-US"/>
              </w:rPr>
              <w:t>:</w:t>
            </w:r>
          </w:p>
        </w:tc>
        <w:tc>
          <w:tcPr>
            <w:tcW w:w="3236" w:type="pct"/>
          </w:tcPr>
          <w:p w14:paraId="3E22911E" w14:textId="6243344D" w:rsidR="00C93923" w:rsidRPr="00663ECF" w:rsidRDefault="0024048B" w:rsidP="00444171">
            <w:pPr>
              <w:jc w:val="left"/>
              <w:rPr>
                <w:rFonts w:cstheme="majorBidi"/>
                <w:color w:val="FF0000"/>
                <w:szCs w:val="24"/>
                <w:lang w:val="en-US"/>
              </w:rPr>
            </w:pPr>
            <w:r>
              <w:rPr>
                <w:rFonts w:cstheme="majorBidi"/>
                <w:szCs w:val="24"/>
                <w:lang w:val="en-US"/>
              </w:rPr>
              <w:t>Alat Monitoring Kondisi Panel Surya Menggunakan IoT</w:t>
            </w:r>
          </w:p>
        </w:tc>
      </w:tr>
    </w:tbl>
    <w:p w14:paraId="00245BEF" w14:textId="77777777" w:rsidR="00C93923" w:rsidRDefault="00C93923" w:rsidP="00C93923">
      <w:pPr>
        <w:rPr>
          <w:rFonts w:cstheme="majorBidi"/>
          <w:szCs w:val="24"/>
          <w:lang w:val="en-US"/>
        </w:rPr>
      </w:pPr>
    </w:p>
    <w:p w14:paraId="32121424" w14:textId="40E4409B" w:rsidR="00C93923" w:rsidRDefault="00C93923" w:rsidP="000727DA">
      <w:pPr>
        <w:rPr>
          <w:lang w:val="en-US"/>
        </w:rPr>
      </w:pPr>
      <w:r>
        <w:rPr>
          <w:lang w:val="en-US"/>
        </w:rPr>
        <w:t>Dengan ini menyatakan bahwa tulisan karya ilmiah berupa Tugas Akhir ini adalah asli karya penulis, tidak ada karya / data orang lain yang telah dipublikasikan, dan bukan karya orang lain dalam rangka mendapatkan gelar akademik di perguruan tinggi, selain yang diacu dalam kutipan dan atau dalam daftar pustaka.</w:t>
      </w:r>
    </w:p>
    <w:p w14:paraId="10CB1170" w14:textId="61229904" w:rsidR="00C93923" w:rsidRDefault="00C93923" w:rsidP="000727DA">
      <w:pPr>
        <w:rPr>
          <w:lang w:val="en-US"/>
        </w:rPr>
      </w:pPr>
      <w:r>
        <w:rPr>
          <w:lang w:val="en-US"/>
        </w:rPr>
        <w:t>Demikian surat pernyataan ini saya buat, jika dikemudian hari terbukti karya ini merupakan karya orang lain</w:t>
      </w:r>
      <w:r w:rsidR="00E541E0">
        <w:rPr>
          <w:lang w:val="en-US"/>
        </w:rPr>
        <w:t>,</w:t>
      </w:r>
      <w:r>
        <w:rPr>
          <w:lang w:val="en-US"/>
        </w:rPr>
        <w:t xml:space="preserve"> baik yang dipublikasikan maupun dalam rangka memperoleh gelar akademik di perguruan tinggi, saya bersedia ditindak sesuai perundang-undangan yang berlaku</w:t>
      </w:r>
      <w:r w:rsidR="000D064D">
        <w:rPr>
          <w:lang w:val="en-US"/>
        </w:rPr>
        <w:t>.</w:t>
      </w:r>
    </w:p>
    <w:p w14:paraId="5A63441D" w14:textId="77777777" w:rsidR="000D064D" w:rsidRDefault="000D064D" w:rsidP="00C93923">
      <w:pPr>
        <w:rPr>
          <w:lang w:val="en-US"/>
        </w:rPr>
      </w:pPr>
    </w:p>
    <w:p w14:paraId="25D34BE7" w14:textId="35BF4DAB" w:rsidR="000D064D" w:rsidRDefault="000D064D" w:rsidP="000D064D">
      <w:pPr>
        <w:rPr>
          <w:rFonts w:cstheme="majorBidi"/>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t xml:space="preserve">Manado, </w:t>
      </w:r>
      <w:r w:rsidR="00140FFA">
        <w:rPr>
          <w:rFonts w:cstheme="majorBidi"/>
          <w:szCs w:val="24"/>
          <w:lang w:val="en-US"/>
        </w:rPr>
        <w:t>……</w:t>
      </w:r>
      <w:r>
        <w:rPr>
          <w:rFonts w:cstheme="majorBidi"/>
          <w:szCs w:val="24"/>
          <w:lang w:val="en-US"/>
        </w:rPr>
        <w:t xml:space="preserve"> </w:t>
      </w:r>
      <w:r w:rsidR="000727DA">
        <w:rPr>
          <w:rFonts w:cstheme="majorBidi"/>
          <w:szCs w:val="24"/>
          <w:lang w:val="en-US"/>
        </w:rPr>
        <w:t>Agustus 2019</w:t>
      </w:r>
    </w:p>
    <w:p w14:paraId="361399C3" w14:textId="522A6BE7" w:rsidR="000D064D" w:rsidRPr="00E143DE" w:rsidRDefault="000D064D" w:rsidP="000D064D">
      <w:pPr>
        <w:rPr>
          <w:rFonts w:cstheme="majorBidi"/>
          <w:b/>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sidRPr="00E143DE">
        <w:rPr>
          <w:rFonts w:cstheme="majorBidi"/>
          <w:b/>
          <w:szCs w:val="24"/>
          <w:lang w:val="en-US"/>
        </w:rPr>
        <w:t>Yang Membuat Pernyataan,</w:t>
      </w:r>
    </w:p>
    <w:p w14:paraId="28FE9433" w14:textId="407A7088" w:rsidR="000D064D" w:rsidRDefault="00666551" w:rsidP="000D064D">
      <w:pPr>
        <w:jc w:val="center"/>
        <w:rPr>
          <w:rFonts w:cstheme="majorBidi"/>
          <w:szCs w:val="24"/>
          <w:lang w:val="en-US"/>
        </w:rPr>
      </w:pPr>
      <w:r>
        <w:rPr>
          <w:rFonts w:cstheme="majorBidi"/>
          <w:szCs w:val="24"/>
          <w:lang w:val="en-US"/>
        </w:rPr>
        <mc:AlternateContent>
          <mc:Choice Requires="wps">
            <w:drawing>
              <wp:anchor distT="0" distB="0" distL="114300" distR="114300" simplePos="0" relativeHeight="251659264" behindDoc="0" locked="0" layoutInCell="1" allowOverlap="1" wp14:anchorId="0B3E8F41" wp14:editId="4EC7A2CC">
                <wp:simplePos x="0" y="0"/>
                <wp:positionH relativeFrom="column">
                  <wp:posOffset>2573020</wp:posOffset>
                </wp:positionH>
                <wp:positionV relativeFrom="paragraph">
                  <wp:posOffset>49530</wp:posOffset>
                </wp:positionV>
                <wp:extent cx="685800" cy="4381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85800" cy="438150"/>
                        </a:xfrm>
                        <a:prstGeom prst="rect">
                          <a:avLst/>
                        </a:prstGeom>
                        <a:ln w="9525">
                          <a:solidFill>
                            <a:schemeClr val="bg1">
                              <a:lumMod val="75000"/>
                            </a:schemeClr>
                          </a:solidFill>
                        </a:ln>
                      </wps:spPr>
                      <wps:style>
                        <a:lnRef idx="2">
                          <a:schemeClr val="dk1"/>
                        </a:lnRef>
                        <a:fillRef idx="1">
                          <a:schemeClr val="lt1"/>
                        </a:fillRef>
                        <a:effectRef idx="0">
                          <a:schemeClr val="dk1"/>
                        </a:effectRef>
                        <a:fontRef idx="minor">
                          <a:schemeClr val="dk1"/>
                        </a:fontRef>
                      </wps:style>
                      <wps:txbx>
                        <w:txbxContent>
                          <w:p w14:paraId="47B1F801" w14:textId="2975D046" w:rsidR="004C502A" w:rsidRPr="00666551" w:rsidRDefault="004C502A" w:rsidP="00666551">
                            <w:pPr>
                              <w:spacing w:line="240" w:lineRule="auto"/>
                              <w:jc w:val="center"/>
                              <w:rPr>
                                <w:color w:val="808080" w:themeColor="background1" w:themeShade="80"/>
                                <w:lang w:val="en-US"/>
                              </w:rPr>
                            </w:pPr>
                            <w:r w:rsidRPr="00666551">
                              <w:rPr>
                                <w:color w:val="808080" w:themeColor="background1" w:themeShade="80"/>
                                <w:lang w:val="en-US"/>
                              </w:rPr>
                              <w:t>Meterai</w:t>
                            </w:r>
                          </w:p>
                          <w:p w14:paraId="27C3CBC6" w14:textId="7A02C5C6" w:rsidR="004C502A" w:rsidRPr="00666551" w:rsidRDefault="004C502A" w:rsidP="00666551">
                            <w:pPr>
                              <w:spacing w:line="240" w:lineRule="auto"/>
                              <w:jc w:val="center"/>
                              <w:rPr>
                                <w:color w:val="808080" w:themeColor="background1" w:themeShade="80"/>
                                <w:lang w:val="en-US"/>
                              </w:rPr>
                            </w:pPr>
                            <w:r w:rsidRPr="00666551">
                              <w:rPr>
                                <w:color w:val="808080" w:themeColor="background1" w:themeShade="80"/>
                                <w:lang w:val="en-US"/>
                              </w:rPr>
                              <w:t>Rp. 6.000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E8F41" id="Rectangle 6" o:spid="_x0000_s1026" style="position:absolute;left:0;text-align:left;margin-left:202.6pt;margin-top:3.9pt;width:54pt;height: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" fillcolor="white [3201]" strokecolor="#bfbfbf [2412]">
                <v:textbox inset="0,0,0,0">
                  <w:txbxContent>
                    <w:p w14:paraId="47B1F801" w14:textId="2975D046" w:rsidR="004C502A" w:rsidRPr="00666551" w:rsidRDefault="004C502A" w:rsidP="00666551">
                      <w:pPr>
                        <w:spacing w:line="240" w:lineRule="auto"/>
                        <w:jc w:val="center"/>
                        <w:rPr>
                          <w:color w:val="808080" w:themeColor="background1" w:themeShade="80"/>
                          <w:lang w:val="en-US"/>
                        </w:rPr>
                      </w:pPr>
                      <w:r w:rsidRPr="00666551">
                        <w:rPr>
                          <w:color w:val="808080" w:themeColor="background1" w:themeShade="80"/>
                          <w:lang w:val="en-US"/>
                        </w:rPr>
                        <w:t>Meterai</w:t>
                      </w:r>
                    </w:p>
                    <w:p w14:paraId="27C3CBC6" w14:textId="7A02C5C6" w:rsidR="004C502A" w:rsidRPr="00666551" w:rsidRDefault="004C502A" w:rsidP="00666551">
                      <w:pPr>
                        <w:spacing w:line="240" w:lineRule="auto"/>
                        <w:jc w:val="center"/>
                        <w:rPr>
                          <w:color w:val="808080" w:themeColor="background1" w:themeShade="80"/>
                          <w:lang w:val="en-US"/>
                        </w:rPr>
                      </w:pPr>
                      <w:r w:rsidRPr="00666551">
                        <w:rPr>
                          <w:color w:val="808080" w:themeColor="background1" w:themeShade="80"/>
                          <w:lang w:val="en-US"/>
                        </w:rPr>
                        <w:t>Rp. 6.000</w:t>
                      </w:r>
                    </w:p>
                  </w:txbxContent>
                </v:textbox>
              </v:rect>
            </w:pict>
          </mc:Fallback>
        </mc:AlternateContent>
      </w:r>
    </w:p>
    <w:p w14:paraId="49883182" w14:textId="77777777" w:rsidR="000D064D" w:rsidRDefault="000D064D" w:rsidP="000D064D">
      <w:pPr>
        <w:jc w:val="center"/>
        <w:rPr>
          <w:rFonts w:cstheme="majorBidi"/>
          <w:szCs w:val="24"/>
          <w:lang w:val="en-US"/>
        </w:rPr>
      </w:pPr>
    </w:p>
    <w:p w14:paraId="08E01EEC" w14:textId="17E4D7FA" w:rsidR="000D064D" w:rsidRPr="009721BB" w:rsidRDefault="000D064D" w:rsidP="000D064D">
      <w:pPr>
        <w:ind w:left="4320"/>
        <w:rPr>
          <w:rFonts w:cstheme="majorBidi"/>
          <w:b/>
          <w:szCs w:val="24"/>
          <w:u w:val="single"/>
          <w:lang w:val="en-US"/>
        </w:rPr>
      </w:pPr>
      <w:r>
        <w:rPr>
          <w:rFonts w:cstheme="majorBidi"/>
          <w:b/>
          <w:szCs w:val="24"/>
          <w:u w:val="single"/>
          <w:lang w:val="en-US"/>
        </w:rPr>
        <w:tab/>
      </w:r>
      <w:r w:rsidR="0024048B">
        <w:rPr>
          <w:rFonts w:cstheme="majorBidi"/>
          <w:b/>
          <w:szCs w:val="24"/>
          <w:u w:val="single"/>
          <w:lang w:val="en-US"/>
        </w:rPr>
        <w:t>Sofian Mamonto</w:t>
      </w:r>
      <w:r>
        <w:rPr>
          <w:rFonts w:cstheme="majorBidi"/>
          <w:b/>
          <w:szCs w:val="24"/>
          <w:u w:val="single"/>
          <w:lang w:val="en-US"/>
        </w:rPr>
        <w:tab/>
      </w:r>
    </w:p>
    <w:p w14:paraId="190EFD48" w14:textId="77777777" w:rsidR="000D064D" w:rsidRDefault="000D064D" w:rsidP="000D064D">
      <w:pPr>
        <w:rPr>
          <w:rFonts w:cstheme="majorBidi"/>
          <w:szCs w:val="24"/>
          <w:lang w:val="en-US"/>
        </w:rPr>
      </w:pPr>
    </w:p>
    <w:p w14:paraId="2A0ABEEF" w14:textId="77777777" w:rsidR="00C93923" w:rsidRDefault="00C93923" w:rsidP="00C93923">
      <w:pPr>
        <w:rPr>
          <w:lang w:val="en-US"/>
        </w:rPr>
      </w:pPr>
    </w:p>
    <w:p w14:paraId="451C6D4A" w14:textId="77777777" w:rsidR="00C93923" w:rsidRPr="000E404C" w:rsidRDefault="00C93923" w:rsidP="00413683">
      <w:pPr>
        <w:jc w:val="center"/>
        <w:rPr>
          <w:rFonts w:cstheme="majorBidi"/>
          <w:szCs w:val="24"/>
          <w:lang w:val="en-US"/>
        </w:rPr>
      </w:pPr>
    </w:p>
    <w:p w14:paraId="480B802B" w14:textId="7204DCCD" w:rsidR="00291644" w:rsidRDefault="008C35BD" w:rsidP="00291644">
      <w:pPr>
        <w:pStyle w:val="Head"/>
      </w:pPr>
      <w:bookmarkStart w:id="9" w:name="_Toc11187725"/>
      <w:bookmarkStart w:id="10" w:name="_Toc16844443"/>
      <w:r>
        <w:lastRenderedPageBreak/>
        <w:t>KATA PENGANTAR</w:t>
      </w:r>
      <w:bookmarkEnd w:id="9"/>
      <w:bookmarkEnd w:id="10"/>
    </w:p>
    <w:p w14:paraId="7C40BB6C" w14:textId="4707A040" w:rsidR="00291644" w:rsidRDefault="00291644" w:rsidP="00291644">
      <w:pPr>
        <w:rPr>
          <w:lang w:val="en-US"/>
        </w:rPr>
      </w:pPr>
    </w:p>
    <w:p w14:paraId="2C348404" w14:textId="29788005" w:rsidR="006552CB" w:rsidRDefault="0024048B" w:rsidP="0018362A">
      <w:pPr>
        <w:ind w:firstLine="720"/>
        <w:rPr>
          <w:lang w:val="en-US"/>
        </w:rPr>
      </w:pPr>
      <w:bookmarkStart w:id="11" w:name="_Hlk16890642"/>
      <w:r>
        <w:rPr>
          <w:lang w:val="en-US"/>
        </w:rPr>
        <w:t xml:space="preserve">Puji syukur patutlah dipanjatkan kepada Tuhan Yang Maha Kuasa, </w:t>
      </w:r>
      <w:r w:rsidR="006552CB">
        <w:rPr>
          <w:lang w:val="en-US"/>
        </w:rPr>
        <w:t xml:space="preserve">karena berkat dan rahmatnya, penulis </w:t>
      </w:r>
      <w:r w:rsidR="001E464D">
        <w:rPr>
          <w:lang w:val="en-US"/>
        </w:rPr>
        <w:t>bisa</w:t>
      </w:r>
      <w:r w:rsidR="006552CB">
        <w:rPr>
          <w:lang w:val="en-US"/>
        </w:rPr>
        <w:t xml:space="preserve"> menyelesaikan Tugas Akhir ini. Maksud dari penyusunan Tugas Akhir ini adalah untuk </w:t>
      </w:r>
      <w:r w:rsidR="001E464D">
        <w:rPr>
          <w:lang w:val="en-US"/>
        </w:rPr>
        <w:t>menyelesaikan</w:t>
      </w:r>
      <w:r w:rsidR="006552CB">
        <w:rPr>
          <w:lang w:val="en-US"/>
        </w:rPr>
        <w:t xml:space="preserve"> salah satu syarat kelulusan program Studi D-III Teknik Komputer Jurusan Teknik Elektro di Politeknik Negeri Manado.</w:t>
      </w:r>
    </w:p>
    <w:p w14:paraId="794E80A6" w14:textId="622CCB12" w:rsidR="00E55586" w:rsidRDefault="006552CB" w:rsidP="00C97385">
      <w:pPr>
        <w:ind w:firstLine="720"/>
      </w:pPr>
      <w:r>
        <w:rPr>
          <w:lang w:val="en-US"/>
        </w:rPr>
        <w:t>Penulis menyadari bahwa tanpa bantuan dan bimbingan dari berbagai pihak dari masa perkuliahan sampai pada penyusunan Tugas Akhir ini, sangatlah sulit bagi penulis untuk menyelesaikannya. Oleh karena itu, penulis memberikan penghargaan setinggi tingginya dengan ucapan terima kasih kepada</w:t>
      </w:r>
      <w:r w:rsidR="00AA2A0D">
        <w:rPr>
          <w:lang w:val="en-US"/>
        </w:rPr>
        <w:t>:</w:t>
      </w:r>
    </w:p>
    <w:p w14:paraId="0E48CF01" w14:textId="371BCA75" w:rsidR="00444171" w:rsidRDefault="00444171" w:rsidP="009C0EDD">
      <w:pPr>
        <w:pStyle w:val="ListParagraph"/>
        <w:numPr>
          <w:ilvl w:val="0"/>
          <w:numId w:val="3"/>
        </w:numPr>
      </w:pPr>
      <w:r w:rsidRPr="00444171">
        <w:t>Ir. Ever N</w:t>
      </w:r>
      <w:r w:rsidR="006B3795">
        <w:rPr>
          <w:lang w:val="en-US"/>
        </w:rPr>
        <w:t>.</w:t>
      </w:r>
      <w:r w:rsidRPr="00444171">
        <w:t xml:space="preserve"> Slat,</w:t>
      </w:r>
      <w:r w:rsidR="00E2305C">
        <w:rPr>
          <w:lang w:val="en-US"/>
        </w:rPr>
        <w:t xml:space="preserve"> </w:t>
      </w:r>
      <w:r w:rsidRPr="00444171">
        <w:t>MT</w:t>
      </w:r>
      <w:r w:rsidR="00E2305C">
        <w:rPr>
          <w:lang w:val="en-US"/>
        </w:rPr>
        <w:t>.</w:t>
      </w:r>
      <w:r w:rsidRPr="00444171">
        <w:t>, selaku Direktur Politeknik Negeri Manado</w:t>
      </w:r>
      <w:r w:rsidR="00343624">
        <w:rPr>
          <w:lang w:val="en-US"/>
        </w:rPr>
        <w:t>.</w:t>
      </w:r>
    </w:p>
    <w:p w14:paraId="2343EF0A" w14:textId="28B3C615" w:rsidR="00444171" w:rsidRPr="00444171" w:rsidRDefault="00444171" w:rsidP="009C0EDD">
      <w:pPr>
        <w:pStyle w:val="ListParagraph"/>
        <w:numPr>
          <w:ilvl w:val="0"/>
          <w:numId w:val="3"/>
        </w:numPr>
      </w:pPr>
      <w:r>
        <w:rPr>
          <w:lang w:val="en-US"/>
        </w:rPr>
        <w:t>Fanny J. Doringin, ST., MT</w:t>
      </w:r>
      <w:r w:rsidR="00E2305C">
        <w:rPr>
          <w:lang w:val="en-US"/>
        </w:rPr>
        <w:t>.</w:t>
      </w:r>
      <w:r>
        <w:rPr>
          <w:lang w:val="en-US"/>
        </w:rPr>
        <w:t>, selaku Ketua Jurusan Teknik Elektro</w:t>
      </w:r>
      <w:r w:rsidR="00343624">
        <w:rPr>
          <w:lang w:val="en-US"/>
        </w:rPr>
        <w:t>.</w:t>
      </w:r>
    </w:p>
    <w:p w14:paraId="6263AA96" w14:textId="2119F641" w:rsidR="00444171" w:rsidRPr="00444171" w:rsidRDefault="006552CB" w:rsidP="009C0EDD">
      <w:pPr>
        <w:pStyle w:val="ListParagraph"/>
        <w:numPr>
          <w:ilvl w:val="0"/>
          <w:numId w:val="3"/>
        </w:numPr>
      </w:pPr>
      <w:r>
        <w:rPr>
          <w:lang w:val="en-US"/>
        </w:rPr>
        <w:t xml:space="preserve">Marson James Budiman, SS.,MIT. </w:t>
      </w:r>
      <w:r w:rsidR="00444171">
        <w:rPr>
          <w:lang w:val="en-US"/>
        </w:rPr>
        <w:t xml:space="preserve">, selaku Koordinator Program Studi </w:t>
      </w:r>
      <w:r w:rsidR="006B3795">
        <w:rPr>
          <w:lang w:val="en-US"/>
        </w:rPr>
        <w:t xml:space="preserve">D-III Teknik </w:t>
      </w:r>
      <w:r>
        <w:rPr>
          <w:lang w:val="en-US"/>
        </w:rPr>
        <w:t>Komputer</w:t>
      </w:r>
    </w:p>
    <w:p w14:paraId="662F7D9D" w14:textId="727FB4C6" w:rsidR="00444171" w:rsidRPr="00444171" w:rsidRDefault="00444171" w:rsidP="009C0EDD">
      <w:pPr>
        <w:pStyle w:val="ListParagraph"/>
        <w:numPr>
          <w:ilvl w:val="0"/>
          <w:numId w:val="3"/>
        </w:numPr>
      </w:pPr>
      <w:r>
        <w:rPr>
          <w:lang w:val="en-US"/>
        </w:rPr>
        <w:t>Anritsu S.Ch. Polii, SST., MT</w:t>
      </w:r>
      <w:r w:rsidR="00E2305C">
        <w:rPr>
          <w:lang w:val="en-US"/>
        </w:rPr>
        <w:t>.,</w:t>
      </w:r>
      <w:r>
        <w:rPr>
          <w:lang w:val="en-US"/>
        </w:rPr>
        <w:t xml:space="preserve"> selaku Ketua Panitia Tugas Akhir</w:t>
      </w:r>
      <w:r w:rsidR="000B6A57">
        <w:rPr>
          <w:lang w:val="en-US"/>
        </w:rPr>
        <w:t>.</w:t>
      </w:r>
    </w:p>
    <w:p w14:paraId="086DF0A4" w14:textId="644DDD57" w:rsidR="0018362A" w:rsidRPr="0018362A" w:rsidRDefault="006552CB" w:rsidP="009C0EDD">
      <w:pPr>
        <w:pStyle w:val="ListParagraph"/>
        <w:numPr>
          <w:ilvl w:val="0"/>
          <w:numId w:val="3"/>
        </w:numPr>
      </w:pPr>
      <w:r>
        <w:rPr>
          <w:lang w:val="en-US"/>
        </w:rPr>
        <w:t>Elie</w:t>
      </w:r>
      <w:r w:rsidR="00C97385">
        <w:rPr>
          <w:lang w:val="en-US"/>
        </w:rPr>
        <w:t>zer M. Rongre S.SI</w:t>
      </w:r>
      <w:r w:rsidR="00343624">
        <w:rPr>
          <w:lang w:val="en-US"/>
        </w:rPr>
        <w:t>,</w:t>
      </w:r>
      <w:r w:rsidR="00C97385">
        <w:rPr>
          <w:lang w:val="en-US"/>
        </w:rPr>
        <w:t xml:space="preserve"> M.SI,</w:t>
      </w:r>
      <w:r w:rsidR="00343624">
        <w:rPr>
          <w:lang w:val="en-US"/>
        </w:rPr>
        <w:t xml:space="preserve"> </w:t>
      </w:r>
      <w:r w:rsidR="0018362A">
        <w:rPr>
          <w:lang w:val="en-US"/>
        </w:rPr>
        <w:t>selaku Pembimbing</w:t>
      </w:r>
      <w:r w:rsidR="006B3795">
        <w:rPr>
          <w:lang w:val="en-US"/>
        </w:rPr>
        <w:t xml:space="preserve"> </w:t>
      </w:r>
      <w:r w:rsidR="0018362A">
        <w:rPr>
          <w:lang w:val="en-US"/>
        </w:rPr>
        <w:t>Tugas Akhir</w:t>
      </w:r>
      <w:r w:rsidR="00343624">
        <w:rPr>
          <w:lang w:val="en-US"/>
        </w:rPr>
        <w:t>.</w:t>
      </w:r>
    </w:p>
    <w:p w14:paraId="0F4850BB" w14:textId="3F24E39B" w:rsidR="00C97385" w:rsidRPr="00C97385" w:rsidRDefault="00C97385" w:rsidP="009C0EDD">
      <w:pPr>
        <w:pStyle w:val="ListParagraph"/>
        <w:numPr>
          <w:ilvl w:val="0"/>
          <w:numId w:val="3"/>
        </w:numPr>
      </w:pPr>
      <w:r>
        <w:rPr>
          <w:lang w:val="en-ID"/>
        </w:rPr>
        <w:t>Ka umar dan angga yang telah banyak membantu dalam usaha memperoleh data yang penulis perlukan.</w:t>
      </w:r>
    </w:p>
    <w:p w14:paraId="63B60BFA" w14:textId="6B52041A" w:rsidR="0018362A" w:rsidRPr="00C97385" w:rsidRDefault="00C97385" w:rsidP="009C0EDD">
      <w:pPr>
        <w:pStyle w:val="ListParagraph"/>
        <w:numPr>
          <w:ilvl w:val="0"/>
          <w:numId w:val="3"/>
        </w:numPr>
      </w:pPr>
      <w:r>
        <w:rPr>
          <w:lang w:val="en-US"/>
        </w:rPr>
        <w:t>Orang tua dan keluarga penulis yang telah memberikan dukungan material dan moral.</w:t>
      </w:r>
    </w:p>
    <w:p w14:paraId="447439E1" w14:textId="1F8A7BE7" w:rsidR="00C97385" w:rsidRPr="00444171" w:rsidRDefault="00C97385" w:rsidP="009C0EDD">
      <w:pPr>
        <w:pStyle w:val="ListParagraph"/>
        <w:numPr>
          <w:ilvl w:val="0"/>
          <w:numId w:val="3"/>
        </w:numPr>
      </w:pPr>
      <w:r>
        <w:rPr>
          <w:lang w:val="en-US"/>
        </w:rPr>
        <w:t>Sahabat – Sahabat yang telah banyak membantu penulis dalam menyelesaikan Tugas Akhir ini.</w:t>
      </w:r>
    </w:p>
    <w:bookmarkEnd w:id="11"/>
    <w:p w14:paraId="27551DB7" w14:textId="1EC641E9" w:rsidR="00444171" w:rsidRDefault="00C97385" w:rsidP="00A81BBF">
      <w:pPr>
        <w:ind w:firstLine="720"/>
        <w:rPr>
          <w:lang w:val="en-US"/>
        </w:rPr>
      </w:pPr>
      <w:r>
        <w:rPr>
          <w:lang w:val="en-US"/>
        </w:rPr>
        <w:t xml:space="preserve">Akhir kata, dengan segala keterbatasan, saya selaku penulis menyadari bahwa penulisan Tugas Akhir ini masih </w:t>
      </w:r>
      <w:r w:rsidR="009C21EE">
        <w:rPr>
          <w:lang w:val="en-US"/>
        </w:rPr>
        <w:t xml:space="preserve">belum </w:t>
      </w:r>
      <w:r>
        <w:rPr>
          <w:lang w:val="en-US"/>
        </w:rPr>
        <w:t xml:space="preserve">sempurna, harapan penulis semoga </w:t>
      </w:r>
      <w:r w:rsidR="00A81BBF">
        <w:rPr>
          <w:lang w:val="en-US"/>
        </w:rPr>
        <w:t>tugas akhir ini dapat memperkaya referensi ilmiah san menambah wawasan pengetahuan bagi pembaca.</w:t>
      </w:r>
    </w:p>
    <w:p w14:paraId="35F9C9ED" w14:textId="77777777" w:rsidR="00151599" w:rsidRDefault="00151599" w:rsidP="00151599">
      <w:pPr>
        <w:rPr>
          <w:rFonts w:cstheme="majorBidi"/>
          <w:szCs w:val="24"/>
          <w:lang w:val="en-US"/>
        </w:rPr>
      </w:pPr>
    </w:p>
    <w:p w14:paraId="7FD3E1BF" w14:textId="46FB690C" w:rsidR="00151599" w:rsidRDefault="00151599" w:rsidP="00151599">
      <w:pPr>
        <w:rPr>
          <w:rFonts w:cstheme="majorBidi"/>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t>Manado, …… Agustus 2019</w:t>
      </w:r>
    </w:p>
    <w:p w14:paraId="0478E289" w14:textId="0B1E8C8B" w:rsidR="00151599" w:rsidRDefault="00151599" w:rsidP="00151599">
      <w:pPr>
        <w:rPr>
          <w:rFonts w:cstheme="majorBidi"/>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b/>
          <w:szCs w:val="24"/>
          <w:lang w:val="en-US"/>
        </w:rPr>
        <w:t>Penulis</w:t>
      </w:r>
      <w:r w:rsidRPr="00E143DE">
        <w:rPr>
          <w:rFonts w:cstheme="majorBidi"/>
          <w:b/>
          <w:szCs w:val="24"/>
          <w:lang w:val="en-US"/>
        </w:rPr>
        <w:t>,</w:t>
      </w:r>
    </w:p>
    <w:p w14:paraId="333B4AE3" w14:textId="1214DAF1" w:rsidR="00291644" w:rsidRPr="00A81BBF" w:rsidRDefault="00151599" w:rsidP="00A81BBF">
      <w:pPr>
        <w:ind w:left="4320"/>
        <w:rPr>
          <w:rFonts w:cstheme="majorBidi"/>
          <w:b/>
          <w:szCs w:val="24"/>
          <w:u w:val="single"/>
          <w:lang w:val="en-US"/>
        </w:rPr>
      </w:pPr>
      <w:r>
        <w:rPr>
          <w:rFonts w:cstheme="majorBidi"/>
          <w:b/>
          <w:szCs w:val="24"/>
          <w:u w:val="single"/>
          <w:lang w:val="en-US"/>
        </w:rPr>
        <w:tab/>
      </w:r>
      <w:r w:rsidR="00A81BBF">
        <w:rPr>
          <w:rFonts w:cstheme="majorBidi"/>
          <w:b/>
          <w:szCs w:val="24"/>
          <w:u w:val="single"/>
          <w:lang w:val="en-US"/>
        </w:rPr>
        <w:t>Sofian Mamonto</w:t>
      </w:r>
      <w:r>
        <w:rPr>
          <w:rFonts w:cstheme="majorBidi"/>
          <w:b/>
          <w:szCs w:val="24"/>
          <w:u w:val="single"/>
          <w:lang w:val="en-US"/>
        </w:rPr>
        <w:tab/>
      </w:r>
    </w:p>
    <w:p w14:paraId="5EE60E1F" w14:textId="1B1A238A" w:rsidR="00CD45E5" w:rsidRDefault="00CD45E5" w:rsidP="00CD45E5">
      <w:pPr>
        <w:pStyle w:val="Head"/>
      </w:pPr>
      <w:bookmarkStart w:id="12" w:name="_Toc11187728"/>
      <w:bookmarkStart w:id="13" w:name="_Toc16844444"/>
      <w:r>
        <w:lastRenderedPageBreak/>
        <w:t>DAFTAR ISI</w:t>
      </w:r>
      <w:bookmarkEnd w:id="12"/>
      <w:bookmarkEnd w:id="13"/>
    </w:p>
    <w:p w14:paraId="3AB8AC41" w14:textId="16A018FC" w:rsidR="00CD45E5" w:rsidRDefault="00CD45E5" w:rsidP="00CD45E5">
      <w:pPr>
        <w:rPr>
          <w:lang w:val="en-US"/>
        </w:rPr>
      </w:pPr>
    </w:p>
    <w:p w14:paraId="16EB33D2" w14:textId="1994F909" w:rsidR="00A46CAE" w:rsidRDefault="00A46CAE" w:rsidP="00A46CAE">
      <w:pPr>
        <w:jc w:val="right"/>
        <w:rPr>
          <w:lang w:val="en-US"/>
        </w:rPr>
      </w:pPr>
      <w:r>
        <w:rPr>
          <w:lang w:val="en-US"/>
        </w:rPr>
        <w:t>Halaman</w:t>
      </w:r>
    </w:p>
    <w:p w14:paraId="6DCD0787" w14:textId="1821F3B1" w:rsidR="006A7827" w:rsidRDefault="00E279A9">
      <w:pPr>
        <w:pStyle w:val="TOC1"/>
        <w:rPr>
          <w:rFonts w:asciiTheme="minorHAnsi" w:eastAsiaTheme="minorEastAsia" w:hAnsiTheme="minorHAnsi"/>
          <w:sz w:val="22"/>
          <w:lang w:val="en-AU" w:eastAsia="en-AU"/>
        </w:rPr>
      </w:pPr>
      <w:r>
        <w:rPr>
          <w:rFonts w:cstheme="majorBidi"/>
          <w:szCs w:val="24"/>
          <w:lang w:val="en-US"/>
        </w:rPr>
        <w:fldChar w:fldCharType="begin"/>
      </w:r>
      <w:r>
        <w:rPr>
          <w:rFonts w:cstheme="majorBidi"/>
          <w:szCs w:val="24"/>
          <w:lang w:val="en-US"/>
        </w:rPr>
        <w:instrText xml:space="preserve"> TOC \o "0-3" \h \z \u </w:instrText>
      </w:r>
      <w:r>
        <w:rPr>
          <w:rFonts w:cstheme="majorBidi"/>
          <w:szCs w:val="24"/>
          <w:lang w:val="en-US"/>
        </w:rPr>
        <w:fldChar w:fldCharType="separate"/>
      </w:r>
      <w:hyperlink w:anchor="_Toc16844440" w:history="1">
        <w:r w:rsidR="006A7827" w:rsidRPr="00326324">
          <w:rPr>
            <w:rStyle w:val="Hyperlink"/>
          </w:rPr>
          <w:t>HALAMAN JUDUL</w:t>
        </w:r>
        <w:r w:rsidR="006A7827">
          <w:rPr>
            <w:webHidden/>
          </w:rPr>
          <w:tab/>
        </w:r>
        <w:r w:rsidR="006A7827">
          <w:rPr>
            <w:webHidden/>
          </w:rPr>
          <w:fldChar w:fldCharType="begin"/>
        </w:r>
        <w:r w:rsidR="006A7827">
          <w:rPr>
            <w:webHidden/>
          </w:rPr>
          <w:instrText xml:space="preserve"> PAGEREF _Toc16844440 \h </w:instrText>
        </w:r>
        <w:r w:rsidR="006A7827">
          <w:rPr>
            <w:webHidden/>
          </w:rPr>
        </w:r>
        <w:r w:rsidR="006A7827">
          <w:rPr>
            <w:webHidden/>
          </w:rPr>
          <w:fldChar w:fldCharType="separate"/>
        </w:r>
        <w:r w:rsidR="006A7827">
          <w:rPr>
            <w:webHidden/>
          </w:rPr>
          <w:t>i</w:t>
        </w:r>
        <w:r w:rsidR="006A7827">
          <w:rPr>
            <w:webHidden/>
          </w:rPr>
          <w:fldChar w:fldCharType="end"/>
        </w:r>
      </w:hyperlink>
    </w:p>
    <w:p w14:paraId="6DA6C977" w14:textId="4EA04EB3" w:rsidR="006A7827" w:rsidRDefault="004C502A">
      <w:pPr>
        <w:pStyle w:val="TOC1"/>
        <w:rPr>
          <w:rFonts w:asciiTheme="minorHAnsi" w:eastAsiaTheme="minorEastAsia" w:hAnsiTheme="minorHAnsi"/>
          <w:sz w:val="22"/>
          <w:lang w:val="en-AU" w:eastAsia="en-AU"/>
        </w:rPr>
      </w:pPr>
      <w:hyperlink w:anchor="_Toc16844441" w:history="1">
        <w:r w:rsidR="006A7827" w:rsidRPr="00326324">
          <w:rPr>
            <w:rStyle w:val="Hyperlink"/>
          </w:rPr>
          <w:t>HALAMAN PENGESAHAN</w:t>
        </w:r>
        <w:r w:rsidR="006A7827">
          <w:rPr>
            <w:webHidden/>
          </w:rPr>
          <w:tab/>
        </w:r>
        <w:r w:rsidR="006A7827">
          <w:rPr>
            <w:webHidden/>
          </w:rPr>
          <w:fldChar w:fldCharType="begin"/>
        </w:r>
        <w:r w:rsidR="006A7827">
          <w:rPr>
            <w:webHidden/>
          </w:rPr>
          <w:instrText xml:space="preserve"> PAGEREF _Toc16844441 \h </w:instrText>
        </w:r>
        <w:r w:rsidR="006A7827">
          <w:rPr>
            <w:webHidden/>
          </w:rPr>
        </w:r>
        <w:r w:rsidR="006A7827">
          <w:rPr>
            <w:webHidden/>
          </w:rPr>
          <w:fldChar w:fldCharType="separate"/>
        </w:r>
        <w:r w:rsidR="006A7827">
          <w:rPr>
            <w:webHidden/>
          </w:rPr>
          <w:t>ii</w:t>
        </w:r>
        <w:r w:rsidR="006A7827">
          <w:rPr>
            <w:webHidden/>
          </w:rPr>
          <w:fldChar w:fldCharType="end"/>
        </w:r>
      </w:hyperlink>
    </w:p>
    <w:p w14:paraId="328BCB26" w14:textId="2D32E8ED" w:rsidR="006A7827" w:rsidRDefault="004C502A">
      <w:pPr>
        <w:pStyle w:val="TOC1"/>
        <w:rPr>
          <w:rFonts w:asciiTheme="minorHAnsi" w:eastAsiaTheme="minorEastAsia" w:hAnsiTheme="minorHAnsi"/>
          <w:sz w:val="22"/>
          <w:lang w:val="en-AU" w:eastAsia="en-AU"/>
        </w:rPr>
      </w:pPr>
      <w:hyperlink w:anchor="_Toc16844442" w:history="1">
        <w:r w:rsidR="006A7827" w:rsidRPr="00326324">
          <w:rPr>
            <w:rStyle w:val="Hyperlink"/>
          </w:rPr>
          <w:t>SURAT PERNYATAAN KEASLIAN TULISAN TUGAS AKHIR</w:t>
        </w:r>
        <w:r w:rsidR="006A7827">
          <w:rPr>
            <w:webHidden/>
          </w:rPr>
          <w:tab/>
        </w:r>
        <w:r w:rsidR="006A7827">
          <w:rPr>
            <w:webHidden/>
          </w:rPr>
          <w:fldChar w:fldCharType="begin"/>
        </w:r>
        <w:r w:rsidR="006A7827">
          <w:rPr>
            <w:webHidden/>
          </w:rPr>
          <w:instrText xml:space="preserve"> PAGEREF _Toc16844442 \h </w:instrText>
        </w:r>
        <w:r w:rsidR="006A7827">
          <w:rPr>
            <w:webHidden/>
          </w:rPr>
        </w:r>
        <w:r w:rsidR="006A7827">
          <w:rPr>
            <w:webHidden/>
          </w:rPr>
          <w:fldChar w:fldCharType="separate"/>
        </w:r>
        <w:r w:rsidR="006A7827">
          <w:rPr>
            <w:webHidden/>
          </w:rPr>
          <w:t>iii</w:t>
        </w:r>
        <w:r w:rsidR="006A7827">
          <w:rPr>
            <w:webHidden/>
          </w:rPr>
          <w:fldChar w:fldCharType="end"/>
        </w:r>
      </w:hyperlink>
    </w:p>
    <w:p w14:paraId="37FD4074" w14:textId="4496BC99" w:rsidR="006A7827" w:rsidRDefault="004C502A">
      <w:pPr>
        <w:pStyle w:val="TOC1"/>
        <w:rPr>
          <w:rFonts w:asciiTheme="minorHAnsi" w:eastAsiaTheme="minorEastAsia" w:hAnsiTheme="minorHAnsi"/>
          <w:sz w:val="22"/>
          <w:lang w:val="en-AU" w:eastAsia="en-AU"/>
        </w:rPr>
      </w:pPr>
      <w:hyperlink w:anchor="_Toc16844443" w:history="1">
        <w:r w:rsidR="006A7827" w:rsidRPr="00326324">
          <w:rPr>
            <w:rStyle w:val="Hyperlink"/>
          </w:rPr>
          <w:t>KATA PENGANTAR</w:t>
        </w:r>
        <w:r w:rsidR="006A7827">
          <w:rPr>
            <w:webHidden/>
          </w:rPr>
          <w:tab/>
        </w:r>
        <w:r w:rsidR="006A7827">
          <w:rPr>
            <w:webHidden/>
          </w:rPr>
          <w:fldChar w:fldCharType="begin"/>
        </w:r>
        <w:r w:rsidR="006A7827">
          <w:rPr>
            <w:webHidden/>
          </w:rPr>
          <w:instrText xml:space="preserve"> PAGEREF _Toc16844443 \h </w:instrText>
        </w:r>
        <w:r w:rsidR="006A7827">
          <w:rPr>
            <w:webHidden/>
          </w:rPr>
        </w:r>
        <w:r w:rsidR="006A7827">
          <w:rPr>
            <w:webHidden/>
          </w:rPr>
          <w:fldChar w:fldCharType="separate"/>
        </w:r>
        <w:r w:rsidR="006A7827">
          <w:rPr>
            <w:webHidden/>
          </w:rPr>
          <w:t>iv</w:t>
        </w:r>
        <w:r w:rsidR="006A7827">
          <w:rPr>
            <w:webHidden/>
          </w:rPr>
          <w:fldChar w:fldCharType="end"/>
        </w:r>
      </w:hyperlink>
    </w:p>
    <w:p w14:paraId="099E7F35" w14:textId="4C8C0ECC" w:rsidR="006A7827" w:rsidRDefault="004C502A">
      <w:pPr>
        <w:pStyle w:val="TOC1"/>
        <w:rPr>
          <w:rFonts w:asciiTheme="minorHAnsi" w:eastAsiaTheme="minorEastAsia" w:hAnsiTheme="minorHAnsi"/>
          <w:sz w:val="22"/>
          <w:lang w:val="en-AU" w:eastAsia="en-AU"/>
        </w:rPr>
      </w:pPr>
      <w:hyperlink w:anchor="_Toc16844444" w:history="1">
        <w:r w:rsidR="006A7827" w:rsidRPr="00326324">
          <w:rPr>
            <w:rStyle w:val="Hyperlink"/>
          </w:rPr>
          <w:t>DAFTAR ISI</w:t>
        </w:r>
        <w:r w:rsidR="006A7827">
          <w:rPr>
            <w:webHidden/>
          </w:rPr>
          <w:tab/>
        </w:r>
        <w:r w:rsidR="006A7827">
          <w:rPr>
            <w:webHidden/>
          </w:rPr>
          <w:fldChar w:fldCharType="begin"/>
        </w:r>
        <w:r w:rsidR="006A7827">
          <w:rPr>
            <w:webHidden/>
          </w:rPr>
          <w:instrText xml:space="preserve"> PAGEREF _Toc16844444 \h </w:instrText>
        </w:r>
        <w:r w:rsidR="006A7827">
          <w:rPr>
            <w:webHidden/>
          </w:rPr>
        </w:r>
        <w:r w:rsidR="006A7827">
          <w:rPr>
            <w:webHidden/>
          </w:rPr>
          <w:fldChar w:fldCharType="separate"/>
        </w:r>
        <w:r w:rsidR="006A7827">
          <w:rPr>
            <w:webHidden/>
          </w:rPr>
          <w:t>v</w:t>
        </w:r>
        <w:r w:rsidR="006A7827">
          <w:rPr>
            <w:webHidden/>
          </w:rPr>
          <w:fldChar w:fldCharType="end"/>
        </w:r>
      </w:hyperlink>
    </w:p>
    <w:p w14:paraId="2082B84C" w14:textId="4C999D3F" w:rsidR="006A7827" w:rsidRDefault="004C502A">
      <w:pPr>
        <w:pStyle w:val="TOC1"/>
        <w:rPr>
          <w:rFonts w:asciiTheme="minorHAnsi" w:eastAsiaTheme="minorEastAsia" w:hAnsiTheme="minorHAnsi"/>
          <w:sz w:val="22"/>
          <w:lang w:val="en-AU" w:eastAsia="en-AU"/>
        </w:rPr>
      </w:pPr>
      <w:hyperlink w:anchor="_Toc16844445" w:history="1">
        <w:r w:rsidR="006A7827" w:rsidRPr="00326324">
          <w:rPr>
            <w:rStyle w:val="Hyperlink"/>
          </w:rPr>
          <w:t>DAFTAR TABEL</w:t>
        </w:r>
        <w:r w:rsidR="006A7827">
          <w:rPr>
            <w:webHidden/>
          </w:rPr>
          <w:tab/>
        </w:r>
        <w:r w:rsidR="006A7827">
          <w:rPr>
            <w:webHidden/>
          </w:rPr>
          <w:fldChar w:fldCharType="begin"/>
        </w:r>
        <w:r w:rsidR="006A7827">
          <w:rPr>
            <w:webHidden/>
          </w:rPr>
          <w:instrText xml:space="preserve"> PAGEREF _Toc16844445 \h </w:instrText>
        </w:r>
        <w:r w:rsidR="006A7827">
          <w:rPr>
            <w:webHidden/>
          </w:rPr>
        </w:r>
        <w:r w:rsidR="006A7827">
          <w:rPr>
            <w:webHidden/>
          </w:rPr>
          <w:fldChar w:fldCharType="separate"/>
        </w:r>
        <w:r w:rsidR="006A7827">
          <w:rPr>
            <w:webHidden/>
          </w:rPr>
          <w:t>vii</w:t>
        </w:r>
        <w:r w:rsidR="006A7827">
          <w:rPr>
            <w:webHidden/>
          </w:rPr>
          <w:fldChar w:fldCharType="end"/>
        </w:r>
      </w:hyperlink>
    </w:p>
    <w:p w14:paraId="51E4FD3F" w14:textId="4482650A" w:rsidR="006A7827" w:rsidRDefault="004C502A">
      <w:pPr>
        <w:pStyle w:val="TOC1"/>
        <w:rPr>
          <w:rFonts w:asciiTheme="minorHAnsi" w:eastAsiaTheme="minorEastAsia" w:hAnsiTheme="minorHAnsi"/>
          <w:sz w:val="22"/>
          <w:lang w:val="en-AU" w:eastAsia="en-AU"/>
        </w:rPr>
      </w:pPr>
      <w:hyperlink w:anchor="_Toc16844446" w:history="1">
        <w:r w:rsidR="006A7827" w:rsidRPr="00326324">
          <w:rPr>
            <w:rStyle w:val="Hyperlink"/>
          </w:rPr>
          <w:t>DAFTAR GAMBAR</w:t>
        </w:r>
        <w:r w:rsidR="006A7827">
          <w:rPr>
            <w:webHidden/>
          </w:rPr>
          <w:tab/>
        </w:r>
        <w:r w:rsidR="006A7827">
          <w:rPr>
            <w:webHidden/>
          </w:rPr>
          <w:fldChar w:fldCharType="begin"/>
        </w:r>
        <w:r w:rsidR="006A7827">
          <w:rPr>
            <w:webHidden/>
          </w:rPr>
          <w:instrText xml:space="preserve"> PAGEREF _Toc16844446 \h </w:instrText>
        </w:r>
        <w:r w:rsidR="006A7827">
          <w:rPr>
            <w:webHidden/>
          </w:rPr>
        </w:r>
        <w:r w:rsidR="006A7827">
          <w:rPr>
            <w:webHidden/>
          </w:rPr>
          <w:fldChar w:fldCharType="separate"/>
        </w:r>
        <w:r w:rsidR="006A7827">
          <w:rPr>
            <w:webHidden/>
          </w:rPr>
          <w:t>viii</w:t>
        </w:r>
        <w:r w:rsidR="006A7827">
          <w:rPr>
            <w:webHidden/>
          </w:rPr>
          <w:fldChar w:fldCharType="end"/>
        </w:r>
      </w:hyperlink>
    </w:p>
    <w:p w14:paraId="58D43838" w14:textId="1940A6EF" w:rsidR="006A7827" w:rsidRDefault="004C502A">
      <w:pPr>
        <w:pStyle w:val="TOC1"/>
        <w:rPr>
          <w:rFonts w:asciiTheme="minorHAnsi" w:eastAsiaTheme="minorEastAsia" w:hAnsiTheme="minorHAnsi"/>
          <w:sz w:val="22"/>
          <w:lang w:val="en-AU" w:eastAsia="en-AU"/>
        </w:rPr>
      </w:pPr>
      <w:hyperlink w:anchor="_Toc16844447" w:history="1">
        <w:r w:rsidR="006A7827" w:rsidRPr="00326324">
          <w:rPr>
            <w:rStyle w:val="Hyperlink"/>
          </w:rPr>
          <w:t>DAFTAR LAMPIRAN</w:t>
        </w:r>
        <w:r w:rsidR="006A7827">
          <w:rPr>
            <w:webHidden/>
          </w:rPr>
          <w:tab/>
        </w:r>
        <w:r w:rsidR="006A7827">
          <w:rPr>
            <w:webHidden/>
          </w:rPr>
          <w:fldChar w:fldCharType="begin"/>
        </w:r>
        <w:r w:rsidR="006A7827">
          <w:rPr>
            <w:webHidden/>
          </w:rPr>
          <w:instrText xml:space="preserve"> PAGEREF _Toc16844447 \h </w:instrText>
        </w:r>
        <w:r w:rsidR="006A7827">
          <w:rPr>
            <w:webHidden/>
          </w:rPr>
        </w:r>
        <w:r w:rsidR="006A7827">
          <w:rPr>
            <w:webHidden/>
          </w:rPr>
          <w:fldChar w:fldCharType="separate"/>
        </w:r>
        <w:r w:rsidR="006A7827">
          <w:rPr>
            <w:webHidden/>
          </w:rPr>
          <w:t>ix</w:t>
        </w:r>
        <w:r w:rsidR="006A7827">
          <w:rPr>
            <w:webHidden/>
          </w:rPr>
          <w:fldChar w:fldCharType="end"/>
        </w:r>
      </w:hyperlink>
    </w:p>
    <w:p w14:paraId="607DB07B" w14:textId="2D355C46" w:rsidR="006A7827" w:rsidRDefault="004C502A">
      <w:pPr>
        <w:pStyle w:val="TOC1"/>
        <w:rPr>
          <w:rFonts w:asciiTheme="minorHAnsi" w:eastAsiaTheme="minorEastAsia" w:hAnsiTheme="minorHAnsi"/>
          <w:sz w:val="22"/>
          <w:lang w:val="en-AU" w:eastAsia="en-AU"/>
        </w:rPr>
      </w:pPr>
      <w:hyperlink w:anchor="_Toc16844448" w:history="1">
        <w:r w:rsidR="006A7827" w:rsidRPr="00326324">
          <w:rPr>
            <w:rStyle w:val="Hyperlink"/>
          </w:rPr>
          <w:t>ABSTRAK</w:t>
        </w:r>
        <w:r w:rsidR="006A7827">
          <w:rPr>
            <w:webHidden/>
          </w:rPr>
          <w:tab/>
        </w:r>
        <w:r w:rsidR="006A7827">
          <w:rPr>
            <w:webHidden/>
          </w:rPr>
          <w:fldChar w:fldCharType="begin"/>
        </w:r>
        <w:r w:rsidR="006A7827">
          <w:rPr>
            <w:webHidden/>
          </w:rPr>
          <w:instrText xml:space="preserve"> PAGEREF _Toc16844448 \h </w:instrText>
        </w:r>
        <w:r w:rsidR="006A7827">
          <w:rPr>
            <w:webHidden/>
          </w:rPr>
        </w:r>
        <w:r w:rsidR="006A7827">
          <w:rPr>
            <w:webHidden/>
          </w:rPr>
          <w:fldChar w:fldCharType="separate"/>
        </w:r>
        <w:r w:rsidR="006A7827">
          <w:rPr>
            <w:webHidden/>
          </w:rPr>
          <w:t>x</w:t>
        </w:r>
        <w:r w:rsidR="006A7827">
          <w:rPr>
            <w:webHidden/>
          </w:rPr>
          <w:fldChar w:fldCharType="end"/>
        </w:r>
      </w:hyperlink>
    </w:p>
    <w:p w14:paraId="50E84D5A" w14:textId="36E89E1D" w:rsidR="006A7827" w:rsidRDefault="004C502A">
      <w:pPr>
        <w:pStyle w:val="TOC1"/>
        <w:rPr>
          <w:rFonts w:asciiTheme="minorHAnsi" w:eastAsiaTheme="minorEastAsia" w:hAnsiTheme="minorHAnsi"/>
          <w:sz w:val="22"/>
          <w:lang w:val="en-AU" w:eastAsia="en-AU"/>
        </w:rPr>
      </w:pPr>
      <w:hyperlink w:anchor="_Toc16844449" w:history="1">
        <w:r w:rsidR="006A7827" w:rsidRPr="00326324">
          <w:rPr>
            <w:rStyle w:val="Hyperlink"/>
          </w:rPr>
          <w:t>ABSTRACT</w:t>
        </w:r>
        <w:r w:rsidR="006A7827">
          <w:rPr>
            <w:webHidden/>
          </w:rPr>
          <w:tab/>
        </w:r>
        <w:r w:rsidR="006A7827">
          <w:rPr>
            <w:webHidden/>
          </w:rPr>
          <w:fldChar w:fldCharType="begin"/>
        </w:r>
        <w:r w:rsidR="006A7827">
          <w:rPr>
            <w:webHidden/>
          </w:rPr>
          <w:instrText xml:space="preserve"> PAGEREF _Toc16844449 \h </w:instrText>
        </w:r>
        <w:r w:rsidR="006A7827">
          <w:rPr>
            <w:webHidden/>
          </w:rPr>
        </w:r>
        <w:r w:rsidR="006A7827">
          <w:rPr>
            <w:webHidden/>
          </w:rPr>
          <w:fldChar w:fldCharType="separate"/>
        </w:r>
        <w:r w:rsidR="006A7827">
          <w:rPr>
            <w:webHidden/>
          </w:rPr>
          <w:t>xi</w:t>
        </w:r>
        <w:r w:rsidR="006A7827">
          <w:rPr>
            <w:webHidden/>
          </w:rPr>
          <w:fldChar w:fldCharType="end"/>
        </w:r>
      </w:hyperlink>
    </w:p>
    <w:p w14:paraId="7AEC5A65" w14:textId="21A53D24" w:rsidR="006A7827" w:rsidRDefault="004C502A">
      <w:pPr>
        <w:pStyle w:val="TOC1"/>
        <w:rPr>
          <w:rFonts w:asciiTheme="minorHAnsi" w:eastAsiaTheme="minorEastAsia" w:hAnsiTheme="minorHAnsi"/>
          <w:sz w:val="22"/>
          <w:lang w:val="en-AU" w:eastAsia="en-AU"/>
        </w:rPr>
      </w:pPr>
      <w:hyperlink w:anchor="_Toc16844450" w:history="1">
        <w:r w:rsidR="006A7827" w:rsidRPr="00326324">
          <w:rPr>
            <w:rStyle w:val="Hyperlink"/>
            <w:rFonts w:ascii="Times New Roman" w:hAnsi="Times New Roman"/>
          </w:rPr>
          <w:t>BAB I</w:t>
        </w:r>
        <w:r w:rsidR="006A7827" w:rsidRPr="00326324">
          <w:rPr>
            <w:rStyle w:val="Hyperlink"/>
          </w:rPr>
          <w:t xml:space="preserve"> PENDAHULUAN</w:t>
        </w:r>
        <w:r w:rsidR="006A7827">
          <w:rPr>
            <w:webHidden/>
          </w:rPr>
          <w:tab/>
        </w:r>
        <w:r w:rsidR="006A7827">
          <w:rPr>
            <w:webHidden/>
          </w:rPr>
          <w:fldChar w:fldCharType="begin"/>
        </w:r>
        <w:r w:rsidR="006A7827">
          <w:rPr>
            <w:webHidden/>
          </w:rPr>
          <w:instrText xml:space="preserve"> PAGEREF _Toc16844450 \h </w:instrText>
        </w:r>
        <w:r w:rsidR="006A7827">
          <w:rPr>
            <w:webHidden/>
          </w:rPr>
        </w:r>
        <w:r w:rsidR="006A7827">
          <w:rPr>
            <w:webHidden/>
          </w:rPr>
          <w:fldChar w:fldCharType="separate"/>
        </w:r>
        <w:r w:rsidR="006A7827">
          <w:rPr>
            <w:webHidden/>
          </w:rPr>
          <w:t>1</w:t>
        </w:r>
        <w:r w:rsidR="006A7827">
          <w:rPr>
            <w:webHidden/>
          </w:rPr>
          <w:fldChar w:fldCharType="end"/>
        </w:r>
      </w:hyperlink>
    </w:p>
    <w:p w14:paraId="5854D9B0" w14:textId="0F71A11F" w:rsidR="006A7827" w:rsidRDefault="004C502A">
      <w:pPr>
        <w:pStyle w:val="TOC2"/>
        <w:rPr>
          <w:rFonts w:asciiTheme="minorHAnsi" w:eastAsiaTheme="minorEastAsia" w:hAnsiTheme="minorHAnsi"/>
          <w:sz w:val="22"/>
          <w:lang w:val="en-AU" w:eastAsia="en-AU"/>
        </w:rPr>
      </w:pPr>
      <w:hyperlink w:anchor="_Toc16844451" w:history="1">
        <w:r w:rsidR="006A7827" w:rsidRPr="00326324">
          <w:rPr>
            <w:rStyle w:val="Hyperlink"/>
            <w:rFonts w:ascii="Times New Roman" w:hAnsi="Times New Roman"/>
          </w:rPr>
          <w:t>1.1</w:t>
        </w:r>
        <w:r w:rsidR="006A7827">
          <w:rPr>
            <w:rFonts w:asciiTheme="minorHAnsi" w:eastAsiaTheme="minorEastAsia" w:hAnsiTheme="minorHAnsi"/>
            <w:sz w:val="22"/>
            <w:lang w:val="en-AU" w:eastAsia="en-AU"/>
          </w:rPr>
          <w:tab/>
        </w:r>
        <w:r w:rsidR="006A7827" w:rsidRPr="00326324">
          <w:rPr>
            <w:rStyle w:val="Hyperlink"/>
          </w:rPr>
          <w:t>Latar Belakang</w:t>
        </w:r>
        <w:r w:rsidR="006A7827">
          <w:rPr>
            <w:webHidden/>
          </w:rPr>
          <w:tab/>
        </w:r>
        <w:r w:rsidR="006A7827">
          <w:rPr>
            <w:webHidden/>
          </w:rPr>
          <w:fldChar w:fldCharType="begin"/>
        </w:r>
        <w:r w:rsidR="006A7827">
          <w:rPr>
            <w:webHidden/>
          </w:rPr>
          <w:instrText xml:space="preserve"> PAGEREF _Toc16844451 \h </w:instrText>
        </w:r>
        <w:r w:rsidR="006A7827">
          <w:rPr>
            <w:webHidden/>
          </w:rPr>
        </w:r>
        <w:r w:rsidR="006A7827">
          <w:rPr>
            <w:webHidden/>
          </w:rPr>
          <w:fldChar w:fldCharType="separate"/>
        </w:r>
        <w:r w:rsidR="006A7827">
          <w:rPr>
            <w:webHidden/>
          </w:rPr>
          <w:t>1</w:t>
        </w:r>
        <w:r w:rsidR="006A7827">
          <w:rPr>
            <w:webHidden/>
          </w:rPr>
          <w:fldChar w:fldCharType="end"/>
        </w:r>
      </w:hyperlink>
    </w:p>
    <w:p w14:paraId="4A301EA9" w14:textId="6984BFD3" w:rsidR="006A7827" w:rsidRDefault="004C502A">
      <w:pPr>
        <w:pStyle w:val="TOC2"/>
        <w:rPr>
          <w:rFonts w:asciiTheme="minorHAnsi" w:eastAsiaTheme="minorEastAsia" w:hAnsiTheme="minorHAnsi"/>
          <w:sz w:val="22"/>
          <w:lang w:val="en-AU" w:eastAsia="en-AU"/>
        </w:rPr>
      </w:pPr>
      <w:hyperlink w:anchor="_Toc16844452" w:history="1">
        <w:r w:rsidR="006A7827" w:rsidRPr="00326324">
          <w:rPr>
            <w:rStyle w:val="Hyperlink"/>
            <w:rFonts w:ascii="Times New Roman" w:hAnsi="Times New Roman"/>
          </w:rPr>
          <w:t>1.2</w:t>
        </w:r>
        <w:r w:rsidR="006A7827">
          <w:rPr>
            <w:rFonts w:asciiTheme="minorHAnsi" w:eastAsiaTheme="minorEastAsia" w:hAnsiTheme="minorHAnsi"/>
            <w:sz w:val="22"/>
            <w:lang w:val="en-AU" w:eastAsia="en-AU"/>
          </w:rPr>
          <w:tab/>
        </w:r>
        <w:r w:rsidR="006A7827" w:rsidRPr="00326324">
          <w:rPr>
            <w:rStyle w:val="Hyperlink"/>
          </w:rPr>
          <w:t>Perumusan Masalah</w:t>
        </w:r>
        <w:r w:rsidR="006A7827">
          <w:rPr>
            <w:webHidden/>
          </w:rPr>
          <w:tab/>
        </w:r>
        <w:r w:rsidR="006025D2">
          <w:rPr>
            <w:webHidden/>
            <w:lang w:val="en-ID"/>
          </w:rPr>
          <w:t>2</w:t>
        </w:r>
      </w:hyperlink>
    </w:p>
    <w:p w14:paraId="33151E8D" w14:textId="756A3C59" w:rsidR="006A7827" w:rsidRDefault="004C502A">
      <w:pPr>
        <w:pStyle w:val="TOC2"/>
        <w:rPr>
          <w:rFonts w:asciiTheme="minorHAnsi" w:eastAsiaTheme="minorEastAsia" w:hAnsiTheme="minorHAnsi"/>
          <w:sz w:val="22"/>
          <w:lang w:val="en-AU" w:eastAsia="en-AU"/>
        </w:rPr>
      </w:pPr>
      <w:hyperlink w:anchor="_Toc16844453" w:history="1">
        <w:r w:rsidR="006A7827" w:rsidRPr="00326324">
          <w:rPr>
            <w:rStyle w:val="Hyperlink"/>
            <w:rFonts w:ascii="Times New Roman" w:hAnsi="Times New Roman"/>
          </w:rPr>
          <w:t>1.3</w:t>
        </w:r>
        <w:r w:rsidR="006A7827">
          <w:rPr>
            <w:rFonts w:asciiTheme="minorHAnsi" w:eastAsiaTheme="minorEastAsia" w:hAnsiTheme="minorHAnsi"/>
            <w:sz w:val="22"/>
            <w:lang w:val="en-AU" w:eastAsia="en-AU"/>
          </w:rPr>
          <w:tab/>
        </w:r>
        <w:r w:rsidR="006A7827" w:rsidRPr="00326324">
          <w:rPr>
            <w:rStyle w:val="Hyperlink"/>
          </w:rPr>
          <w:t>Tujuan</w:t>
        </w:r>
        <w:r w:rsidR="006A7827">
          <w:rPr>
            <w:webHidden/>
          </w:rPr>
          <w:tab/>
        </w:r>
        <w:r w:rsidR="006025D2">
          <w:rPr>
            <w:webHidden/>
            <w:lang w:val="en-ID"/>
          </w:rPr>
          <w:t>2</w:t>
        </w:r>
      </w:hyperlink>
    </w:p>
    <w:p w14:paraId="4C41C2F1" w14:textId="3DD2C309" w:rsidR="006A7827" w:rsidRDefault="004C502A">
      <w:pPr>
        <w:pStyle w:val="TOC2"/>
        <w:rPr>
          <w:rFonts w:asciiTheme="minorHAnsi" w:eastAsiaTheme="minorEastAsia" w:hAnsiTheme="minorHAnsi"/>
          <w:sz w:val="22"/>
          <w:lang w:val="en-AU" w:eastAsia="en-AU"/>
        </w:rPr>
      </w:pPr>
      <w:hyperlink w:anchor="_Toc16844454" w:history="1">
        <w:r w:rsidR="006A7827" w:rsidRPr="00326324">
          <w:rPr>
            <w:rStyle w:val="Hyperlink"/>
            <w:rFonts w:ascii="Times New Roman" w:hAnsi="Times New Roman"/>
          </w:rPr>
          <w:t>1.4</w:t>
        </w:r>
        <w:r w:rsidR="006A7827">
          <w:rPr>
            <w:rFonts w:asciiTheme="minorHAnsi" w:eastAsiaTheme="minorEastAsia" w:hAnsiTheme="minorHAnsi"/>
            <w:sz w:val="22"/>
            <w:lang w:val="en-AU" w:eastAsia="en-AU"/>
          </w:rPr>
          <w:tab/>
        </w:r>
        <w:r w:rsidR="006A7827" w:rsidRPr="00326324">
          <w:rPr>
            <w:rStyle w:val="Hyperlink"/>
          </w:rPr>
          <w:t>Manfaat</w:t>
        </w:r>
        <w:r w:rsidR="006A7827">
          <w:rPr>
            <w:webHidden/>
          </w:rPr>
          <w:tab/>
        </w:r>
        <w:r w:rsidR="006025D2">
          <w:rPr>
            <w:webHidden/>
            <w:lang w:val="en-ID"/>
          </w:rPr>
          <w:t>2</w:t>
        </w:r>
      </w:hyperlink>
    </w:p>
    <w:p w14:paraId="11E0687A" w14:textId="2C96C1D6" w:rsidR="006A7827" w:rsidRDefault="004C502A">
      <w:pPr>
        <w:pStyle w:val="TOC2"/>
        <w:rPr>
          <w:rFonts w:asciiTheme="minorHAnsi" w:eastAsiaTheme="minorEastAsia" w:hAnsiTheme="minorHAnsi"/>
          <w:sz w:val="22"/>
          <w:lang w:val="en-AU" w:eastAsia="en-AU"/>
        </w:rPr>
      </w:pPr>
      <w:hyperlink w:anchor="_Toc16844455" w:history="1">
        <w:r w:rsidR="006A7827" w:rsidRPr="00326324">
          <w:rPr>
            <w:rStyle w:val="Hyperlink"/>
            <w:rFonts w:ascii="Times New Roman" w:hAnsi="Times New Roman"/>
          </w:rPr>
          <w:t>1.5</w:t>
        </w:r>
        <w:r w:rsidR="006A7827">
          <w:rPr>
            <w:rFonts w:asciiTheme="minorHAnsi" w:eastAsiaTheme="minorEastAsia" w:hAnsiTheme="minorHAnsi"/>
            <w:sz w:val="22"/>
            <w:lang w:val="en-AU" w:eastAsia="en-AU"/>
          </w:rPr>
          <w:tab/>
        </w:r>
        <w:r w:rsidR="006A7827" w:rsidRPr="00326324">
          <w:rPr>
            <w:rStyle w:val="Hyperlink"/>
          </w:rPr>
          <w:t>Batasan Masalah</w:t>
        </w:r>
        <w:r w:rsidR="006A7827">
          <w:rPr>
            <w:webHidden/>
          </w:rPr>
          <w:tab/>
        </w:r>
        <w:r w:rsidR="006025D2">
          <w:rPr>
            <w:webHidden/>
            <w:lang w:val="en-ID"/>
          </w:rPr>
          <w:t>2</w:t>
        </w:r>
      </w:hyperlink>
    </w:p>
    <w:p w14:paraId="6914CA63" w14:textId="2E7B4881" w:rsidR="006A7827" w:rsidRDefault="004C502A">
      <w:pPr>
        <w:pStyle w:val="TOC2"/>
        <w:rPr>
          <w:rFonts w:asciiTheme="minorHAnsi" w:eastAsiaTheme="minorEastAsia" w:hAnsiTheme="minorHAnsi"/>
          <w:sz w:val="22"/>
          <w:lang w:val="en-AU" w:eastAsia="en-AU"/>
        </w:rPr>
      </w:pPr>
      <w:hyperlink w:anchor="_Toc16844456" w:history="1">
        <w:r w:rsidR="006A7827" w:rsidRPr="00326324">
          <w:rPr>
            <w:rStyle w:val="Hyperlink"/>
            <w:rFonts w:ascii="Times New Roman" w:hAnsi="Times New Roman"/>
          </w:rPr>
          <w:t>1.6</w:t>
        </w:r>
        <w:r w:rsidR="006A7827">
          <w:rPr>
            <w:rFonts w:asciiTheme="minorHAnsi" w:eastAsiaTheme="minorEastAsia" w:hAnsiTheme="minorHAnsi"/>
            <w:sz w:val="22"/>
            <w:lang w:val="en-AU" w:eastAsia="en-AU"/>
          </w:rPr>
          <w:tab/>
        </w:r>
        <w:r w:rsidR="006A7827" w:rsidRPr="00326324">
          <w:rPr>
            <w:rStyle w:val="Hyperlink"/>
          </w:rPr>
          <w:t>Sistematika Penulisan</w:t>
        </w:r>
        <w:r w:rsidR="006A7827">
          <w:rPr>
            <w:webHidden/>
          </w:rPr>
          <w:tab/>
        </w:r>
        <w:r w:rsidR="006A7827">
          <w:rPr>
            <w:webHidden/>
          </w:rPr>
          <w:fldChar w:fldCharType="begin"/>
        </w:r>
        <w:r w:rsidR="006A7827">
          <w:rPr>
            <w:webHidden/>
          </w:rPr>
          <w:instrText xml:space="preserve"> PAGEREF _Toc16844456 \h </w:instrText>
        </w:r>
        <w:r w:rsidR="006A7827">
          <w:rPr>
            <w:webHidden/>
          </w:rPr>
        </w:r>
        <w:r w:rsidR="006A7827">
          <w:rPr>
            <w:webHidden/>
          </w:rPr>
          <w:fldChar w:fldCharType="separate"/>
        </w:r>
        <w:r w:rsidR="006A7827">
          <w:rPr>
            <w:webHidden/>
          </w:rPr>
          <w:t>2</w:t>
        </w:r>
        <w:r w:rsidR="006A7827">
          <w:rPr>
            <w:webHidden/>
          </w:rPr>
          <w:fldChar w:fldCharType="end"/>
        </w:r>
      </w:hyperlink>
    </w:p>
    <w:p w14:paraId="5DA52F66" w14:textId="713A046E" w:rsidR="006A7827" w:rsidRDefault="004C502A">
      <w:pPr>
        <w:pStyle w:val="TOC1"/>
        <w:rPr>
          <w:rFonts w:asciiTheme="minorHAnsi" w:eastAsiaTheme="minorEastAsia" w:hAnsiTheme="minorHAnsi"/>
          <w:sz w:val="22"/>
          <w:lang w:val="en-AU" w:eastAsia="en-AU"/>
        </w:rPr>
      </w:pPr>
      <w:hyperlink w:anchor="_Toc16844457" w:history="1">
        <w:r w:rsidR="006A7827" w:rsidRPr="00326324">
          <w:rPr>
            <w:rStyle w:val="Hyperlink"/>
            <w:rFonts w:ascii="Times New Roman" w:hAnsi="Times New Roman"/>
          </w:rPr>
          <w:t>BAB II</w:t>
        </w:r>
        <w:r w:rsidR="006A7827" w:rsidRPr="00326324">
          <w:rPr>
            <w:rStyle w:val="Hyperlink"/>
          </w:rPr>
          <w:t xml:space="preserve"> TINJAUAN PUSTAKA</w:t>
        </w:r>
        <w:r w:rsidR="006A7827">
          <w:rPr>
            <w:webHidden/>
          </w:rPr>
          <w:tab/>
        </w:r>
        <w:r w:rsidR="006025D2">
          <w:rPr>
            <w:webHidden/>
            <w:lang w:val="en-ID"/>
          </w:rPr>
          <w:t>4</w:t>
        </w:r>
      </w:hyperlink>
    </w:p>
    <w:p w14:paraId="25184A6D" w14:textId="0406DFFD" w:rsidR="006A7827" w:rsidRDefault="004C502A">
      <w:pPr>
        <w:pStyle w:val="TOC2"/>
        <w:rPr>
          <w:rFonts w:asciiTheme="minorHAnsi" w:eastAsiaTheme="minorEastAsia" w:hAnsiTheme="minorHAnsi"/>
          <w:sz w:val="22"/>
          <w:lang w:val="en-AU" w:eastAsia="en-AU"/>
        </w:rPr>
      </w:pPr>
      <w:hyperlink w:anchor="_Toc16844458" w:history="1">
        <w:r w:rsidR="006A7827" w:rsidRPr="00326324">
          <w:rPr>
            <w:rStyle w:val="Hyperlink"/>
            <w:rFonts w:ascii="Times New Roman" w:hAnsi="Times New Roman"/>
          </w:rPr>
          <w:t>2.1</w:t>
        </w:r>
        <w:r w:rsidR="006A7827">
          <w:rPr>
            <w:rFonts w:asciiTheme="minorHAnsi" w:eastAsiaTheme="minorEastAsia" w:hAnsiTheme="minorHAnsi"/>
            <w:sz w:val="22"/>
            <w:lang w:val="en-AU" w:eastAsia="en-AU"/>
          </w:rPr>
          <w:tab/>
        </w:r>
        <w:r w:rsidR="006025D2">
          <w:rPr>
            <w:rStyle w:val="Hyperlink"/>
            <w:lang w:val="en-ID"/>
          </w:rPr>
          <w:t>Arduino</w:t>
        </w:r>
        <w:r w:rsidR="006A7827">
          <w:rPr>
            <w:webHidden/>
          </w:rPr>
          <w:tab/>
        </w:r>
        <w:r w:rsidR="006025D2">
          <w:rPr>
            <w:webHidden/>
            <w:lang w:val="en-ID"/>
          </w:rPr>
          <w:t>4</w:t>
        </w:r>
      </w:hyperlink>
    </w:p>
    <w:p w14:paraId="2FEC006E" w14:textId="616C0E25" w:rsidR="006A7827" w:rsidRDefault="004C502A">
      <w:pPr>
        <w:pStyle w:val="TOC2"/>
        <w:rPr>
          <w:rFonts w:asciiTheme="minorHAnsi" w:eastAsiaTheme="minorEastAsia" w:hAnsiTheme="minorHAnsi"/>
          <w:sz w:val="22"/>
          <w:lang w:val="en-AU" w:eastAsia="en-AU"/>
        </w:rPr>
      </w:pPr>
      <w:hyperlink w:anchor="_Toc16844459" w:history="1">
        <w:r w:rsidR="006A7827" w:rsidRPr="00326324">
          <w:rPr>
            <w:rStyle w:val="Hyperlink"/>
            <w:rFonts w:ascii="Times New Roman" w:hAnsi="Times New Roman"/>
          </w:rPr>
          <w:t>2.2</w:t>
        </w:r>
        <w:r w:rsidR="006A7827">
          <w:rPr>
            <w:rFonts w:asciiTheme="minorHAnsi" w:eastAsiaTheme="minorEastAsia" w:hAnsiTheme="minorHAnsi"/>
            <w:sz w:val="22"/>
            <w:lang w:val="en-AU" w:eastAsia="en-AU"/>
          </w:rPr>
          <w:tab/>
        </w:r>
        <w:r w:rsidR="006025D2">
          <w:rPr>
            <w:rStyle w:val="Hyperlink"/>
            <w:lang w:val="en-ID"/>
          </w:rPr>
          <w:t>NodeMCU ESP8266 V2</w:t>
        </w:r>
        <w:r w:rsidR="006A7827">
          <w:rPr>
            <w:webHidden/>
          </w:rPr>
          <w:tab/>
        </w:r>
        <w:r w:rsidR="006025D2">
          <w:rPr>
            <w:webHidden/>
            <w:lang w:val="en-ID"/>
          </w:rPr>
          <w:t>5</w:t>
        </w:r>
      </w:hyperlink>
    </w:p>
    <w:p w14:paraId="0BD944B8" w14:textId="64042610" w:rsidR="006A7827" w:rsidRDefault="004C502A">
      <w:pPr>
        <w:pStyle w:val="TOC2"/>
        <w:rPr>
          <w:rFonts w:asciiTheme="minorHAnsi" w:eastAsiaTheme="minorEastAsia" w:hAnsiTheme="minorHAnsi"/>
          <w:sz w:val="22"/>
          <w:lang w:val="en-AU" w:eastAsia="en-AU"/>
        </w:rPr>
      </w:pPr>
      <w:hyperlink w:anchor="_Toc16844460" w:history="1">
        <w:r w:rsidR="006A7827" w:rsidRPr="00326324">
          <w:rPr>
            <w:rStyle w:val="Hyperlink"/>
            <w:rFonts w:ascii="Times New Roman" w:hAnsi="Times New Roman"/>
          </w:rPr>
          <w:t>2.3</w:t>
        </w:r>
        <w:r w:rsidR="006A7827">
          <w:rPr>
            <w:rFonts w:asciiTheme="minorHAnsi" w:eastAsiaTheme="minorEastAsia" w:hAnsiTheme="minorHAnsi"/>
            <w:sz w:val="22"/>
            <w:lang w:val="en-AU" w:eastAsia="en-AU"/>
          </w:rPr>
          <w:tab/>
        </w:r>
        <w:r w:rsidR="006025D2">
          <w:rPr>
            <w:rStyle w:val="Hyperlink"/>
            <w:lang w:val="en-ID"/>
          </w:rPr>
          <w:t>Sensor Suhu dan Kelembaban DHT11</w:t>
        </w:r>
        <w:r w:rsidR="006A7827">
          <w:rPr>
            <w:webHidden/>
          </w:rPr>
          <w:tab/>
        </w:r>
        <w:r w:rsidR="006025D2">
          <w:rPr>
            <w:webHidden/>
            <w:lang w:val="en-ID"/>
          </w:rPr>
          <w:t>6</w:t>
        </w:r>
      </w:hyperlink>
    </w:p>
    <w:p w14:paraId="292E08A2" w14:textId="77C4D083" w:rsidR="006A7827" w:rsidRDefault="004C502A">
      <w:pPr>
        <w:pStyle w:val="TOC2"/>
        <w:rPr>
          <w:rFonts w:asciiTheme="minorHAnsi" w:eastAsiaTheme="minorEastAsia" w:hAnsiTheme="minorHAnsi"/>
          <w:sz w:val="22"/>
          <w:lang w:val="en-AU" w:eastAsia="en-AU"/>
        </w:rPr>
      </w:pPr>
      <w:hyperlink w:anchor="_Toc16844461" w:history="1">
        <w:r w:rsidR="006A7827" w:rsidRPr="00326324">
          <w:rPr>
            <w:rStyle w:val="Hyperlink"/>
            <w:rFonts w:ascii="Times New Roman" w:hAnsi="Times New Roman"/>
          </w:rPr>
          <w:t>2.4</w:t>
        </w:r>
        <w:r w:rsidR="006A7827">
          <w:rPr>
            <w:rFonts w:asciiTheme="minorHAnsi" w:eastAsiaTheme="minorEastAsia" w:hAnsiTheme="minorHAnsi"/>
            <w:sz w:val="22"/>
            <w:lang w:val="en-AU" w:eastAsia="en-AU"/>
          </w:rPr>
          <w:tab/>
        </w:r>
        <w:r w:rsidR="00674007">
          <w:rPr>
            <w:rStyle w:val="Hyperlink"/>
            <w:lang w:val="en-ID"/>
          </w:rPr>
          <w:t>Sensor Arus ACS 712</w:t>
        </w:r>
        <w:r w:rsidR="006A7827">
          <w:rPr>
            <w:webHidden/>
          </w:rPr>
          <w:tab/>
        </w:r>
        <w:r w:rsidR="00674007">
          <w:rPr>
            <w:webHidden/>
            <w:lang w:val="en-ID"/>
          </w:rPr>
          <w:t>8</w:t>
        </w:r>
      </w:hyperlink>
    </w:p>
    <w:p w14:paraId="660DF4C2" w14:textId="3BB613F8" w:rsidR="006A7827" w:rsidRDefault="004C502A">
      <w:pPr>
        <w:pStyle w:val="TOC2"/>
        <w:rPr>
          <w:rFonts w:asciiTheme="minorHAnsi" w:eastAsiaTheme="minorEastAsia" w:hAnsiTheme="minorHAnsi"/>
          <w:sz w:val="22"/>
          <w:lang w:val="en-AU" w:eastAsia="en-AU"/>
        </w:rPr>
      </w:pPr>
      <w:hyperlink w:anchor="_Toc16844462" w:history="1">
        <w:r w:rsidR="006A7827" w:rsidRPr="00326324">
          <w:rPr>
            <w:rStyle w:val="Hyperlink"/>
            <w:rFonts w:ascii="Times New Roman" w:hAnsi="Times New Roman"/>
          </w:rPr>
          <w:t>2.5</w:t>
        </w:r>
        <w:r w:rsidR="006A7827">
          <w:rPr>
            <w:rFonts w:asciiTheme="minorHAnsi" w:eastAsiaTheme="minorEastAsia" w:hAnsiTheme="minorHAnsi"/>
            <w:sz w:val="22"/>
            <w:lang w:val="en-AU" w:eastAsia="en-AU"/>
          </w:rPr>
          <w:tab/>
        </w:r>
        <w:r w:rsidR="00674007">
          <w:rPr>
            <w:rStyle w:val="Hyperlink"/>
            <w:lang w:val="en-ID"/>
          </w:rPr>
          <w:t>Sensor Tegangan</w:t>
        </w:r>
        <w:r w:rsidR="006A7827">
          <w:rPr>
            <w:webHidden/>
          </w:rPr>
          <w:tab/>
        </w:r>
        <w:r w:rsidR="00674007">
          <w:rPr>
            <w:webHidden/>
            <w:lang w:val="en-ID"/>
          </w:rPr>
          <w:t>9</w:t>
        </w:r>
      </w:hyperlink>
    </w:p>
    <w:p w14:paraId="4073A260" w14:textId="454300D7" w:rsidR="006A7827" w:rsidRDefault="004C502A">
      <w:pPr>
        <w:pStyle w:val="TOC2"/>
      </w:pPr>
      <w:hyperlink w:anchor="_Toc16844463" w:history="1">
        <w:r w:rsidR="006A7827" w:rsidRPr="00326324">
          <w:rPr>
            <w:rStyle w:val="Hyperlink"/>
            <w:rFonts w:ascii="Times New Roman" w:hAnsi="Times New Roman"/>
          </w:rPr>
          <w:t>2.6</w:t>
        </w:r>
        <w:r w:rsidR="006A7827">
          <w:rPr>
            <w:rFonts w:asciiTheme="minorHAnsi" w:eastAsiaTheme="minorEastAsia" w:hAnsiTheme="minorHAnsi"/>
            <w:sz w:val="22"/>
            <w:lang w:val="en-AU" w:eastAsia="en-AU"/>
          </w:rPr>
          <w:tab/>
        </w:r>
        <w:r w:rsidR="006A7827" w:rsidRPr="00326324">
          <w:rPr>
            <w:rStyle w:val="Hyperlink"/>
          </w:rPr>
          <w:t>P</w:t>
        </w:r>
        <w:r w:rsidR="00674007">
          <w:rPr>
            <w:rStyle w:val="Hyperlink"/>
            <w:lang w:val="en-ID"/>
          </w:rPr>
          <w:t>anel Surya</w:t>
        </w:r>
        <w:r w:rsidR="006A7827">
          <w:rPr>
            <w:webHidden/>
          </w:rPr>
          <w:tab/>
        </w:r>
        <w:r w:rsidR="00674007">
          <w:rPr>
            <w:webHidden/>
            <w:lang w:val="en-ID"/>
          </w:rPr>
          <w:t>10</w:t>
        </w:r>
      </w:hyperlink>
    </w:p>
    <w:p w14:paraId="0574B6D0" w14:textId="16D026F5" w:rsidR="00674007" w:rsidRDefault="004C502A"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7</w:t>
        </w:r>
        <w:r w:rsidR="00674007">
          <w:rPr>
            <w:rFonts w:asciiTheme="minorHAnsi" w:eastAsiaTheme="minorEastAsia" w:hAnsiTheme="minorHAnsi"/>
            <w:sz w:val="22"/>
            <w:lang w:val="en-AU" w:eastAsia="en-AU"/>
          </w:rPr>
          <w:tab/>
        </w:r>
        <w:r w:rsidR="00674007">
          <w:rPr>
            <w:rStyle w:val="Hyperlink"/>
            <w:lang w:val="en-ID"/>
          </w:rPr>
          <w:t>Internet of Things (IoT)</w:t>
        </w:r>
        <w:r w:rsidR="00674007">
          <w:rPr>
            <w:webHidden/>
          </w:rPr>
          <w:tab/>
        </w:r>
        <w:r w:rsidR="00674007">
          <w:rPr>
            <w:webHidden/>
            <w:lang w:val="en-ID"/>
          </w:rPr>
          <w:t>14</w:t>
        </w:r>
      </w:hyperlink>
    </w:p>
    <w:p w14:paraId="00E385A6" w14:textId="1D51C630" w:rsidR="00674007" w:rsidRDefault="004C502A"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8</w:t>
        </w:r>
        <w:r w:rsidR="00674007">
          <w:rPr>
            <w:rFonts w:asciiTheme="minorHAnsi" w:eastAsiaTheme="minorEastAsia" w:hAnsiTheme="minorHAnsi"/>
            <w:sz w:val="22"/>
            <w:lang w:val="en-AU" w:eastAsia="en-AU"/>
          </w:rPr>
          <w:tab/>
          <w:t>Solar Charge Controller</w:t>
        </w:r>
        <w:r w:rsidR="00674007">
          <w:rPr>
            <w:webHidden/>
          </w:rPr>
          <w:tab/>
        </w:r>
        <w:r w:rsidR="00674007">
          <w:rPr>
            <w:webHidden/>
            <w:lang w:val="en-ID"/>
          </w:rPr>
          <w:t>15</w:t>
        </w:r>
      </w:hyperlink>
    </w:p>
    <w:p w14:paraId="764C1DF5" w14:textId="33D4E330" w:rsidR="00674007" w:rsidRDefault="004C502A"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9</w:t>
        </w:r>
        <w:r w:rsidR="00674007">
          <w:rPr>
            <w:rFonts w:asciiTheme="minorHAnsi" w:eastAsiaTheme="minorEastAsia" w:hAnsiTheme="minorHAnsi"/>
            <w:sz w:val="22"/>
            <w:lang w:val="en-AU" w:eastAsia="en-AU"/>
          </w:rPr>
          <w:tab/>
        </w:r>
        <w:r w:rsidR="00674007">
          <w:rPr>
            <w:rStyle w:val="Hyperlink"/>
            <w:lang w:val="en-ID"/>
          </w:rPr>
          <w:t>Website</w:t>
        </w:r>
        <w:r w:rsidR="00674007">
          <w:rPr>
            <w:webHidden/>
          </w:rPr>
          <w:tab/>
        </w:r>
        <w:r w:rsidR="00674007">
          <w:rPr>
            <w:webHidden/>
            <w:lang w:val="en-ID"/>
          </w:rPr>
          <w:t>16</w:t>
        </w:r>
      </w:hyperlink>
    </w:p>
    <w:p w14:paraId="117A1596" w14:textId="53AD3973" w:rsidR="00674007" w:rsidRDefault="004C502A"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10</w:t>
        </w:r>
        <w:r w:rsidR="00674007">
          <w:rPr>
            <w:rFonts w:asciiTheme="minorHAnsi" w:eastAsiaTheme="minorEastAsia" w:hAnsiTheme="minorHAnsi"/>
            <w:sz w:val="22"/>
            <w:lang w:val="en-AU" w:eastAsia="en-AU"/>
          </w:rPr>
          <w:tab/>
        </w:r>
        <w:r w:rsidR="00674007">
          <w:rPr>
            <w:rStyle w:val="Hyperlink"/>
            <w:lang w:val="en-ID"/>
          </w:rPr>
          <w:t>Kabel Jumper</w:t>
        </w:r>
        <w:r w:rsidR="00674007">
          <w:rPr>
            <w:webHidden/>
          </w:rPr>
          <w:tab/>
        </w:r>
        <w:r w:rsidR="00674007">
          <w:rPr>
            <w:webHidden/>
            <w:lang w:val="en-ID"/>
          </w:rPr>
          <w:t>16</w:t>
        </w:r>
      </w:hyperlink>
    </w:p>
    <w:p w14:paraId="26E817A7" w14:textId="6F1A2875" w:rsidR="00674007" w:rsidRDefault="004C502A"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11</w:t>
        </w:r>
        <w:r w:rsidR="00674007">
          <w:rPr>
            <w:rFonts w:asciiTheme="minorHAnsi" w:eastAsiaTheme="minorEastAsia" w:hAnsiTheme="minorHAnsi"/>
            <w:sz w:val="22"/>
            <w:lang w:val="en-AU" w:eastAsia="en-AU"/>
          </w:rPr>
          <w:tab/>
        </w:r>
        <w:r w:rsidR="00674007">
          <w:rPr>
            <w:rStyle w:val="Hyperlink"/>
            <w:lang w:val="en-ID"/>
          </w:rPr>
          <w:t>Baterai (AKI)</w:t>
        </w:r>
        <w:r w:rsidR="00674007">
          <w:rPr>
            <w:webHidden/>
          </w:rPr>
          <w:tab/>
        </w:r>
        <w:r w:rsidR="002C7E2D">
          <w:rPr>
            <w:webHidden/>
            <w:lang w:val="en-ID"/>
          </w:rPr>
          <w:t>17</w:t>
        </w:r>
      </w:hyperlink>
    </w:p>
    <w:p w14:paraId="537BA534" w14:textId="0F6B1DD3" w:rsidR="00674007" w:rsidRDefault="004C502A"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12</w:t>
        </w:r>
        <w:r w:rsidR="00674007">
          <w:rPr>
            <w:rFonts w:asciiTheme="minorHAnsi" w:eastAsiaTheme="minorEastAsia" w:hAnsiTheme="minorHAnsi"/>
            <w:sz w:val="22"/>
            <w:lang w:val="en-AU" w:eastAsia="en-AU"/>
          </w:rPr>
          <w:tab/>
        </w:r>
        <w:r w:rsidR="002C7E2D">
          <w:rPr>
            <w:rStyle w:val="Hyperlink"/>
            <w:lang w:val="en-ID"/>
          </w:rPr>
          <w:t>DataBases (Basis Data)</w:t>
        </w:r>
        <w:r w:rsidR="00674007">
          <w:rPr>
            <w:webHidden/>
          </w:rPr>
          <w:tab/>
        </w:r>
        <w:r w:rsidR="002C7E2D">
          <w:rPr>
            <w:webHidden/>
            <w:lang w:val="en-ID"/>
          </w:rPr>
          <w:t>19</w:t>
        </w:r>
      </w:hyperlink>
    </w:p>
    <w:p w14:paraId="1BDD98FF" w14:textId="406D2660" w:rsidR="00674007" w:rsidRDefault="004C502A"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13</w:t>
        </w:r>
        <w:r w:rsidR="00674007">
          <w:rPr>
            <w:rFonts w:asciiTheme="minorHAnsi" w:eastAsiaTheme="minorEastAsia" w:hAnsiTheme="minorHAnsi"/>
            <w:sz w:val="22"/>
            <w:lang w:val="en-AU" w:eastAsia="en-AU"/>
          </w:rPr>
          <w:tab/>
        </w:r>
        <w:r w:rsidR="00674007" w:rsidRPr="00326324">
          <w:rPr>
            <w:rStyle w:val="Hyperlink"/>
          </w:rPr>
          <w:t>P</w:t>
        </w:r>
        <w:r w:rsidR="002C7E2D">
          <w:rPr>
            <w:rStyle w:val="Hyperlink"/>
            <w:lang w:val="en-ID"/>
          </w:rPr>
          <w:t>HP</w:t>
        </w:r>
        <w:r w:rsidR="00674007">
          <w:rPr>
            <w:webHidden/>
          </w:rPr>
          <w:tab/>
        </w:r>
        <w:r w:rsidR="002C7E2D">
          <w:rPr>
            <w:webHidden/>
            <w:lang w:val="en-ID"/>
          </w:rPr>
          <w:t>20</w:t>
        </w:r>
      </w:hyperlink>
    </w:p>
    <w:p w14:paraId="1D209159" w14:textId="577EACA1" w:rsidR="00674007" w:rsidRPr="002C7E2D" w:rsidRDefault="004C502A" w:rsidP="002C7E2D">
      <w:pPr>
        <w:pStyle w:val="TOC2"/>
        <w:rPr>
          <w:rFonts w:asciiTheme="minorHAnsi" w:eastAsiaTheme="minorEastAsia" w:hAnsiTheme="minorHAnsi"/>
          <w:sz w:val="22"/>
          <w:lang w:val="en-AU" w:eastAsia="en-AU"/>
        </w:rPr>
      </w:pPr>
      <w:hyperlink w:anchor="_Toc16844463" w:history="1">
        <w:r w:rsidR="002C7E2D" w:rsidRPr="00326324">
          <w:rPr>
            <w:rStyle w:val="Hyperlink"/>
            <w:rFonts w:ascii="Times New Roman" w:hAnsi="Times New Roman"/>
          </w:rPr>
          <w:t>2.</w:t>
        </w:r>
        <w:r w:rsidR="002C7E2D">
          <w:rPr>
            <w:rStyle w:val="Hyperlink"/>
            <w:rFonts w:ascii="Times New Roman" w:hAnsi="Times New Roman"/>
            <w:lang w:val="en-ID"/>
          </w:rPr>
          <w:t>14</w:t>
        </w:r>
        <w:r w:rsidR="002C7E2D">
          <w:rPr>
            <w:rFonts w:asciiTheme="minorHAnsi" w:eastAsiaTheme="minorEastAsia" w:hAnsiTheme="minorHAnsi"/>
            <w:sz w:val="22"/>
            <w:lang w:val="en-AU" w:eastAsia="en-AU"/>
          </w:rPr>
          <w:tab/>
        </w:r>
        <w:r w:rsidR="002C7E2D">
          <w:rPr>
            <w:rStyle w:val="Hyperlink"/>
            <w:lang w:val="en-ID"/>
          </w:rPr>
          <w:t>MySQL (My Structure Query Languange)</w:t>
        </w:r>
        <w:r w:rsidR="002C7E2D">
          <w:rPr>
            <w:webHidden/>
          </w:rPr>
          <w:tab/>
        </w:r>
        <w:r w:rsidR="002C7E2D">
          <w:rPr>
            <w:webHidden/>
            <w:lang w:val="en-ID"/>
          </w:rPr>
          <w:t>21</w:t>
        </w:r>
      </w:hyperlink>
    </w:p>
    <w:p w14:paraId="53D5591F" w14:textId="2DE6E5D9" w:rsidR="006A7827" w:rsidRDefault="004C502A">
      <w:pPr>
        <w:pStyle w:val="TOC1"/>
        <w:rPr>
          <w:rFonts w:asciiTheme="minorHAnsi" w:eastAsiaTheme="minorEastAsia" w:hAnsiTheme="minorHAnsi"/>
          <w:sz w:val="22"/>
          <w:lang w:val="en-AU" w:eastAsia="en-AU"/>
        </w:rPr>
      </w:pPr>
      <w:hyperlink w:anchor="_Toc16844465" w:history="1">
        <w:r w:rsidR="006A7827" w:rsidRPr="00326324">
          <w:rPr>
            <w:rStyle w:val="Hyperlink"/>
            <w:rFonts w:ascii="Times New Roman" w:hAnsi="Times New Roman"/>
          </w:rPr>
          <w:t>BAB III</w:t>
        </w:r>
        <w:r w:rsidR="006A7827" w:rsidRPr="00326324">
          <w:rPr>
            <w:rStyle w:val="Hyperlink"/>
          </w:rPr>
          <w:t xml:space="preserve"> METODOLOGI</w:t>
        </w:r>
        <w:r w:rsidR="006A7827">
          <w:rPr>
            <w:webHidden/>
          </w:rPr>
          <w:tab/>
        </w:r>
        <w:r w:rsidR="003B1D04">
          <w:rPr>
            <w:webHidden/>
            <w:lang w:val="en-ID"/>
          </w:rPr>
          <w:t>22</w:t>
        </w:r>
      </w:hyperlink>
    </w:p>
    <w:p w14:paraId="3AC8D60D" w14:textId="2F8DCA2E" w:rsidR="006A7827" w:rsidRDefault="004C502A">
      <w:pPr>
        <w:pStyle w:val="TOC2"/>
        <w:rPr>
          <w:rFonts w:asciiTheme="minorHAnsi" w:eastAsiaTheme="minorEastAsia" w:hAnsiTheme="minorHAnsi"/>
          <w:sz w:val="22"/>
          <w:lang w:val="en-AU" w:eastAsia="en-AU"/>
        </w:rPr>
      </w:pPr>
      <w:hyperlink w:anchor="_Toc16844466" w:history="1">
        <w:r w:rsidR="006A7827" w:rsidRPr="00326324">
          <w:rPr>
            <w:rStyle w:val="Hyperlink"/>
            <w:rFonts w:ascii="Times New Roman" w:hAnsi="Times New Roman"/>
          </w:rPr>
          <w:t>3.1</w:t>
        </w:r>
        <w:r w:rsidR="006A7827">
          <w:rPr>
            <w:rFonts w:asciiTheme="minorHAnsi" w:eastAsiaTheme="minorEastAsia" w:hAnsiTheme="minorHAnsi"/>
            <w:sz w:val="22"/>
            <w:lang w:val="en-AU" w:eastAsia="en-AU"/>
          </w:rPr>
          <w:tab/>
        </w:r>
        <w:r w:rsidR="006A7827" w:rsidRPr="00326324">
          <w:rPr>
            <w:rStyle w:val="Hyperlink"/>
          </w:rPr>
          <w:t>Tempat dan Waktu</w:t>
        </w:r>
        <w:r w:rsidR="006A7827">
          <w:rPr>
            <w:webHidden/>
          </w:rPr>
          <w:tab/>
        </w:r>
        <w:r w:rsidR="003B1D04">
          <w:rPr>
            <w:webHidden/>
            <w:lang w:val="en-ID"/>
          </w:rPr>
          <w:t>22</w:t>
        </w:r>
      </w:hyperlink>
    </w:p>
    <w:p w14:paraId="45C877C1" w14:textId="1720E7DB" w:rsidR="006A7827" w:rsidRDefault="004C502A">
      <w:pPr>
        <w:pStyle w:val="TOC2"/>
        <w:rPr>
          <w:rFonts w:asciiTheme="minorHAnsi" w:eastAsiaTheme="minorEastAsia" w:hAnsiTheme="minorHAnsi"/>
          <w:sz w:val="22"/>
          <w:lang w:val="en-AU" w:eastAsia="en-AU"/>
        </w:rPr>
      </w:pPr>
      <w:hyperlink w:anchor="_Toc16844467" w:history="1">
        <w:r w:rsidR="006A7827" w:rsidRPr="00326324">
          <w:rPr>
            <w:rStyle w:val="Hyperlink"/>
            <w:rFonts w:ascii="Times New Roman" w:hAnsi="Times New Roman"/>
          </w:rPr>
          <w:t>3.2</w:t>
        </w:r>
        <w:r w:rsidR="006A7827">
          <w:rPr>
            <w:rFonts w:asciiTheme="minorHAnsi" w:eastAsiaTheme="minorEastAsia" w:hAnsiTheme="minorHAnsi"/>
            <w:sz w:val="22"/>
            <w:lang w:val="en-AU" w:eastAsia="en-AU"/>
          </w:rPr>
          <w:tab/>
        </w:r>
        <w:r w:rsidR="006A7827" w:rsidRPr="00326324">
          <w:rPr>
            <w:rStyle w:val="Hyperlink"/>
          </w:rPr>
          <w:t>Bahan dan Alat</w:t>
        </w:r>
        <w:r w:rsidR="006A7827">
          <w:rPr>
            <w:webHidden/>
          </w:rPr>
          <w:tab/>
        </w:r>
        <w:r w:rsidR="003B1D04">
          <w:rPr>
            <w:webHidden/>
            <w:lang w:val="en-ID"/>
          </w:rPr>
          <w:t>22</w:t>
        </w:r>
      </w:hyperlink>
    </w:p>
    <w:p w14:paraId="36A70872" w14:textId="314401E2" w:rsidR="006A7827" w:rsidRDefault="004C502A">
      <w:pPr>
        <w:pStyle w:val="TOC2"/>
      </w:pPr>
      <w:hyperlink w:anchor="_Toc16844468" w:history="1">
        <w:r w:rsidR="006A7827" w:rsidRPr="00326324">
          <w:rPr>
            <w:rStyle w:val="Hyperlink"/>
            <w:rFonts w:ascii="Times New Roman" w:hAnsi="Times New Roman"/>
          </w:rPr>
          <w:t>3.3</w:t>
        </w:r>
        <w:r w:rsidR="006A7827">
          <w:rPr>
            <w:rFonts w:asciiTheme="minorHAnsi" w:eastAsiaTheme="minorEastAsia" w:hAnsiTheme="minorHAnsi"/>
            <w:sz w:val="22"/>
            <w:lang w:val="en-AU" w:eastAsia="en-AU"/>
          </w:rPr>
          <w:tab/>
        </w:r>
        <w:r w:rsidR="003B1D04">
          <w:rPr>
            <w:rStyle w:val="Hyperlink"/>
            <w:lang w:val="en-ID"/>
          </w:rPr>
          <w:t>Diagram Blok</w:t>
        </w:r>
        <w:r w:rsidR="006A7827">
          <w:rPr>
            <w:webHidden/>
          </w:rPr>
          <w:tab/>
        </w:r>
        <w:r w:rsidR="003B1D04">
          <w:rPr>
            <w:webHidden/>
            <w:lang w:val="en-ID"/>
          </w:rPr>
          <w:t>23</w:t>
        </w:r>
      </w:hyperlink>
    </w:p>
    <w:p w14:paraId="0ADFE576" w14:textId="1418E647" w:rsidR="003B1D04" w:rsidRDefault="004C502A" w:rsidP="003B1D04">
      <w:pPr>
        <w:pStyle w:val="TOC2"/>
        <w:rPr>
          <w:rFonts w:asciiTheme="minorHAnsi" w:eastAsiaTheme="minorEastAsia" w:hAnsiTheme="minorHAnsi"/>
          <w:sz w:val="22"/>
          <w:lang w:val="en-AU" w:eastAsia="en-AU"/>
        </w:rPr>
      </w:pPr>
      <w:hyperlink w:anchor="_Toc16844463" w:history="1">
        <w:r w:rsidR="003B1D04">
          <w:rPr>
            <w:rStyle w:val="Hyperlink"/>
            <w:rFonts w:ascii="Times New Roman" w:hAnsi="Times New Roman"/>
            <w:lang w:val="en-ID"/>
          </w:rPr>
          <w:t>3</w:t>
        </w:r>
        <w:r w:rsidR="003B1D04" w:rsidRPr="00326324">
          <w:rPr>
            <w:rStyle w:val="Hyperlink"/>
            <w:rFonts w:ascii="Times New Roman" w:hAnsi="Times New Roman"/>
          </w:rPr>
          <w:t>.</w:t>
        </w:r>
        <w:r w:rsidR="003B1D04">
          <w:rPr>
            <w:rStyle w:val="Hyperlink"/>
            <w:rFonts w:ascii="Times New Roman" w:hAnsi="Times New Roman"/>
            <w:lang w:val="en-ID"/>
          </w:rPr>
          <w:t>4</w:t>
        </w:r>
        <w:r w:rsidR="003B1D04">
          <w:rPr>
            <w:rFonts w:asciiTheme="minorHAnsi" w:eastAsiaTheme="minorEastAsia" w:hAnsiTheme="minorHAnsi"/>
            <w:sz w:val="22"/>
            <w:lang w:val="en-AU" w:eastAsia="en-AU"/>
          </w:rPr>
          <w:tab/>
        </w:r>
        <w:r w:rsidR="003B1D04" w:rsidRPr="00326324">
          <w:rPr>
            <w:rStyle w:val="Hyperlink"/>
          </w:rPr>
          <w:t>P</w:t>
        </w:r>
        <w:r w:rsidR="003B1D04">
          <w:rPr>
            <w:rStyle w:val="Hyperlink"/>
            <w:lang w:val="en-ID"/>
          </w:rPr>
          <w:t>erancangan Software</w:t>
        </w:r>
        <w:r w:rsidR="003B1D04">
          <w:rPr>
            <w:webHidden/>
          </w:rPr>
          <w:tab/>
        </w:r>
        <w:r w:rsidR="003B1D04">
          <w:rPr>
            <w:webHidden/>
            <w:lang w:val="en-ID"/>
          </w:rPr>
          <w:t>24</w:t>
        </w:r>
      </w:hyperlink>
    </w:p>
    <w:p w14:paraId="19090A61" w14:textId="7E8E491F" w:rsidR="003B1D04" w:rsidRPr="003B1D04" w:rsidRDefault="004C502A" w:rsidP="003B1D04">
      <w:pPr>
        <w:pStyle w:val="TOC2"/>
        <w:rPr>
          <w:rFonts w:asciiTheme="minorHAnsi" w:eastAsiaTheme="minorEastAsia" w:hAnsiTheme="minorHAnsi"/>
          <w:sz w:val="22"/>
          <w:lang w:val="en-AU" w:eastAsia="en-AU"/>
        </w:rPr>
      </w:pPr>
      <w:hyperlink w:anchor="_Toc16844463" w:history="1">
        <w:r w:rsidR="003B1D04">
          <w:rPr>
            <w:rStyle w:val="Hyperlink"/>
            <w:rFonts w:ascii="Times New Roman" w:hAnsi="Times New Roman"/>
            <w:lang w:val="en-ID"/>
          </w:rPr>
          <w:t>3</w:t>
        </w:r>
        <w:r w:rsidR="003B1D04" w:rsidRPr="00326324">
          <w:rPr>
            <w:rStyle w:val="Hyperlink"/>
            <w:rFonts w:ascii="Times New Roman" w:hAnsi="Times New Roman"/>
          </w:rPr>
          <w:t>.</w:t>
        </w:r>
        <w:r w:rsidR="003B1D04">
          <w:rPr>
            <w:rStyle w:val="Hyperlink"/>
            <w:rFonts w:ascii="Times New Roman" w:hAnsi="Times New Roman"/>
            <w:lang w:val="en-ID"/>
          </w:rPr>
          <w:t>5</w:t>
        </w:r>
        <w:r w:rsidR="003B1D04">
          <w:rPr>
            <w:rFonts w:asciiTheme="minorHAnsi" w:eastAsiaTheme="minorEastAsia" w:hAnsiTheme="minorHAnsi"/>
            <w:sz w:val="22"/>
            <w:lang w:val="en-AU" w:eastAsia="en-AU"/>
          </w:rPr>
          <w:tab/>
        </w:r>
        <w:r w:rsidR="003B1D04" w:rsidRPr="00326324">
          <w:rPr>
            <w:rStyle w:val="Hyperlink"/>
          </w:rPr>
          <w:t>P</w:t>
        </w:r>
        <w:r w:rsidR="003B1D04">
          <w:rPr>
            <w:rStyle w:val="Hyperlink"/>
            <w:lang w:val="en-ID"/>
          </w:rPr>
          <w:t>erancangan Sistem</w:t>
        </w:r>
        <w:r w:rsidR="003B1D04">
          <w:rPr>
            <w:webHidden/>
          </w:rPr>
          <w:tab/>
        </w:r>
        <w:r w:rsidR="003B1D04">
          <w:rPr>
            <w:webHidden/>
            <w:lang w:val="en-ID"/>
          </w:rPr>
          <w:t>25</w:t>
        </w:r>
      </w:hyperlink>
    </w:p>
    <w:p w14:paraId="40FBD561" w14:textId="60AF3BDA" w:rsidR="006A7827" w:rsidRDefault="004C502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6A7827" w:rsidRPr="00326324">
          <w:rPr>
            <w:rStyle w:val="Hyperlink"/>
            <w:rFonts w:ascii="Times New Roman" w:hAnsi="Times New Roman"/>
          </w:rPr>
          <w:t>3.</w:t>
        </w:r>
        <w:r w:rsidR="003B1D04">
          <w:rPr>
            <w:rStyle w:val="Hyperlink"/>
            <w:rFonts w:ascii="Times New Roman" w:hAnsi="Times New Roman"/>
            <w:lang w:val="en-ID"/>
          </w:rPr>
          <w:t>5</w:t>
        </w:r>
        <w:r w:rsidR="006A7827" w:rsidRPr="00326324">
          <w:rPr>
            <w:rStyle w:val="Hyperlink"/>
            <w:rFonts w:ascii="Times New Roman" w:hAnsi="Times New Roman"/>
          </w:rPr>
          <w:t>.1</w:t>
        </w:r>
        <w:r w:rsidR="006A7827">
          <w:rPr>
            <w:rFonts w:asciiTheme="minorHAnsi" w:eastAsiaTheme="minorEastAsia" w:hAnsiTheme="minorHAnsi"/>
            <w:sz w:val="22"/>
            <w:lang w:val="en-AU" w:eastAsia="en-AU"/>
          </w:rPr>
          <w:tab/>
        </w:r>
        <w:r w:rsidR="003B1D04">
          <w:rPr>
            <w:rStyle w:val="Hyperlink"/>
            <w:lang w:val="en-ID"/>
          </w:rPr>
          <w:t>Rangkaian Arduino dan Breadboard</w:t>
        </w:r>
        <w:r w:rsidR="006A7827">
          <w:rPr>
            <w:webHidden/>
          </w:rPr>
          <w:tab/>
        </w:r>
        <w:r w:rsidR="003B1D04">
          <w:rPr>
            <w:webHidden/>
            <w:lang w:val="en-ID"/>
          </w:rPr>
          <w:t>25</w:t>
        </w:r>
      </w:hyperlink>
    </w:p>
    <w:p w14:paraId="1835CD85" w14:textId="30FC3676" w:rsidR="006A7827" w:rsidRDefault="004C502A">
      <w:pPr>
        <w:pStyle w:val="TOC3"/>
        <w:tabs>
          <w:tab w:val="left" w:pos="2160"/>
          <w:tab w:val="right" w:leader="dot" w:pos="7928"/>
        </w:tabs>
        <w:rPr>
          <w:rFonts w:asciiTheme="minorHAnsi" w:eastAsiaTheme="minorEastAsia" w:hAnsiTheme="minorHAnsi"/>
          <w:sz w:val="22"/>
          <w:lang w:val="en-AU" w:eastAsia="en-AU"/>
        </w:rPr>
      </w:pPr>
      <w:hyperlink w:anchor="_Toc16844470" w:history="1">
        <w:r w:rsidR="006A7827" w:rsidRPr="00326324">
          <w:rPr>
            <w:rStyle w:val="Hyperlink"/>
            <w:rFonts w:ascii="Times New Roman" w:hAnsi="Times New Roman"/>
          </w:rPr>
          <w:t>3.</w:t>
        </w:r>
        <w:r w:rsidR="003B1D04">
          <w:rPr>
            <w:rStyle w:val="Hyperlink"/>
            <w:rFonts w:ascii="Times New Roman" w:hAnsi="Times New Roman"/>
            <w:lang w:val="en-ID"/>
          </w:rPr>
          <w:t>5</w:t>
        </w:r>
        <w:r w:rsidR="006A7827" w:rsidRPr="00326324">
          <w:rPr>
            <w:rStyle w:val="Hyperlink"/>
            <w:rFonts w:ascii="Times New Roman" w:hAnsi="Times New Roman"/>
          </w:rPr>
          <w:t>.2</w:t>
        </w:r>
        <w:r w:rsidR="006A7827">
          <w:rPr>
            <w:rFonts w:asciiTheme="minorHAnsi" w:eastAsiaTheme="minorEastAsia" w:hAnsiTheme="minorHAnsi"/>
            <w:sz w:val="22"/>
            <w:lang w:val="en-AU" w:eastAsia="en-AU"/>
          </w:rPr>
          <w:tab/>
        </w:r>
        <w:r w:rsidR="003B1D04">
          <w:rPr>
            <w:rStyle w:val="Hyperlink"/>
            <w:lang w:val="en-ID"/>
          </w:rPr>
          <w:t>Rangkaian Untuk NodeMCU</w:t>
        </w:r>
        <w:r w:rsidR="006A7827">
          <w:rPr>
            <w:webHidden/>
          </w:rPr>
          <w:tab/>
        </w:r>
        <w:r w:rsidR="003B1D04">
          <w:rPr>
            <w:webHidden/>
            <w:lang w:val="en-ID"/>
          </w:rPr>
          <w:t>25</w:t>
        </w:r>
      </w:hyperlink>
    </w:p>
    <w:p w14:paraId="631A34A4" w14:textId="53EE0CE5" w:rsidR="006A7827" w:rsidRDefault="004C502A">
      <w:pPr>
        <w:pStyle w:val="TOC3"/>
        <w:tabs>
          <w:tab w:val="left" w:pos="2160"/>
          <w:tab w:val="right" w:leader="dot" w:pos="7928"/>
        </w:tabs>
        <w:rPr>
          <w:rFonts w:asciiTheme="minorHAnsi" w:eastAsiaTheme="minorEastAsia" w:hAnsiTheme="minorHAnsi"/>
          <w:sz w:val="22"/>
          <w:lang w:val="en-AU" w:eastAsia="en-AU"/>
        </w:rPr>
      </w:pPr>
      <w:hyperlink w:anchor="_Toc16844471" w:history="1">
        <w:r w:rsidR="006A7827" w:rsidRPr="00326324">
          <w:rPr>
            <w:rStyle w:val="Hyperlink"/>
            <w:rFonts w:ascii="Times New Roman" w:hAnsi="Times New Roman"/>
          </w:rPr>
          <w:t>3.</w:t>
        </w:r>
        <w:r w:rsidR="003B1D04">
          <w:rPr>
            <w:rStyle w:val="Hyperlink"/>
            <w:rFonts w:ascii="Times New Roman" w:hAnsi="Times New Roman"/>
            <w:lang w:val="en-ID"/>
          </w:rPr>
          <w:t>5</w:t>
        </w:r>
        <w:r w:rsidR="006A7827" w:rsidRPr="00326324">
          <w:rPr>
            <w:rStyle w:val="Hyperlink"/>
            <w:rFonts w:ascii="Times New Roman" w:hAnsi="Times New Roman"/>
          </w:rPr>
          <w:t>.3</w:t>
        </w:r>
        <w:r w:rsidR="006A7827">
          <w:rPr>
            <w:rFonts w:asciiTheme="minorHAnsi" w:eastAsiaTheme="minorEastAsia" w:hAnsiTheme="minorHAnsi"/>
            <w:sz w:val="22"/>
            <w:lang w:val="en-AU" w:eastAsia="en-AU"/>
          </w:rPr>
          <w:tab/>
        </w:r>
        <w:r w:rsidR="006A7827" w:rsidRPr="00326324">
          <w:rPr>
            <w:rStyle w:val="Hyperlink"/>
          </w:rPr>
          <w:t>R</w:t>
        </w:r>
        <w:r w:rsidR="003B1D04">
          <w:rPr>
            <w:rStyle w:val="Hyperlink"/>
            <w:lang w:val="en-ID"/>
          </w:rPr>
          <w:t>angkaian Sensor Suhu dan Kelembaban DHT11</w:t>
        </w:r>
        <w:r w:rsidR="006A7827">
          <w:rPr>
            <w:webHidden/>
          </w:rPr>
          <w:tab/>
        </w:r>
        <w:r w:rsidR="003B1D04">
          <w:rPr>
            <w:webHidden/>
            <w:lang w:val="en-ID"/>
          </w:rPr>
          <w:t>26</w:t>
        </w:r>
      </w:hyperlink>
    </w:p>
    <w:p w14:paraId="7F6262CC" w14:textId="271C9CB1" w:rsidR="006A7827" w:rsidRDefault="004C502A">
      <w:pPr>
        <w:pStyle w:val="TOC3"/>
        <w:tabs>
          <w:tab w:val="left" w:pos="2160"/>
          <w:tab w:val="right" w:leader="dot" w:pos="7928"/>
        </w:tabs>
      </w:pPr>
      <w:hyperlink w:anchor="_Toc16844472" w:history="1">
        <w:r w:rsidR="006A7827" w:rsidRPr="00326324">
          <w:rPr>
            <w:rStyle w:val="Hyperlink"/>
            <w:rFonts w:ascii="Times New Roman" w:hAnsi="Times New Roman"/>
          </w:rPr>
          <w:t>3.</w:t>
        </w:r>
        <w:r w:rsidR="003B1D04">
          <w:rPr>
            <w:rStyle w:val="Hyperlink"/>
            <w:rFonts w:ascii="Times New Roman" w:hAnsi="Times New Roman"/>
            <w:lang w:val="en-ID"/>
          </w:rPr>
          <w:t>5</w:t>
        </w:r>
        <w:r w:rsidR="006A7827" w:rsidRPr="00326324">
          <w:rPr>
            <w:rStyle w:val="Hyperlink"/>
            <w:rFonts w:ascii="Times New Roman" w:hAnsi="Times New Roman"/>
          </w:rPr>
          <w:t>.4</w:t>
        </w:r>
        <w:r w:rsidR="006A7827">
          <w:rPr>
            <w:rFonts w:asciiTheme="minorHAnsi" w:eastAsiaTheme="minorEastAsia" w:hAnsiTheme="minorHAnsi"/>
            <w:sz w:val="22"/>
            <w:lang w:val="en-AU" w:eastAsia="en-AU"/>
          </w:rPr>
          <w:tab/>
        </w:r>
        <w:r w:rsidR="008057B0">
          <w:rPr>
            <w:rStyle w:val="Hyperlink"/>
            <w:lang w:val="en-ID"/>
          </w:rPr>
          <w:t>Rangkaian Sensor Arus ACS 712</w:t>
        </w:r>
        <w:r w:rsidR="006A7827">
          <w:rPr>
            <w:webHidden/>
          </w:rPr>
          <w:tab/>
        </w:r>
        <w:r w:rsidR="008057B0">
          <w:rPr>
            <w:webHidden/>
            <w:lang w:val="en-ID"/>
          </w:rPr>
          <w:t>26</w:t>
        </w:r>
      </w:hyperlink>
    </w:p>
    <w:p w14:paraId="128206DC" w14:textId="624B4DEA" w:rsidR="003B1D04" w:rsidRDefault="004C502A" w:rsidP="003B1D04">
      <w:pPr>
        <w:pStyle w:val="TOC3"/>
        <w:tabs>
          <w:tab w:val="left" w:pos="2160"/>
          <w:tab w:val="right" w:leader="dot" w:pos="7928"/>
        </w:tabs>
        <w:rPr>
          <w:rFonts w:asciiTheme="minorHAnsi" w:eastAsiaTheme="minorEastAsia" w:hAnsiTheme="minorHAnsi"/>
          <w:sz w:val="22"/>
          <w:lang w:val="en-AU" w:eastAsia="en-AU"/>
        </w:rPr>
      </w:pPr>
      <w:hyperlink w:anchor="_Toc16844472" w:history="1">
        <w:r w:rsidR="003B1D04" w:rsidRPr="00326324">
          <w:rPr>
            <w:rStyle w:val="Hyperlink"/>
            <w:rFonts w:ascii="Times New Roman" w:hAnsi="Times New Roman"/>
          </w:rPr>
          <w:t>3.</w:t>
        </w:r>
        <w:r w:rsidR="003B1D04">
          <w:rPr>
            <w:rStyle w:val="Hyperlink"/>
            <w:rFonts w:ascii="Times New Roman" w:hAnsi="Times New Roman"/>
            <w:lang w:val="en-ID"/>
          </w:rPr>
          <w:t>5</w:t>
        </w:r>
        <w:r w:rsidR="003B1D04" w:rsidRPr="00326324">
          <w:rPr>
            <w:rStyle w:val="Hyperlink"/>
            <w:rFonts w:ascii="Times New Roman" w:hAnsi="Times New Roman"/>
          </w:rPr>
          <w:t>.</w:t>
        </w:r>
        <w:r w:rsidR="008057B0">
          <w:rPr>
            <w:rStyle w:val="Hyperlink"/>
            <w:rFonts w:ascii="Times New Roman" w:hAnsi="Times New Roman"/>
            <w:lang w:val="en-ID"/>
          </w:rPr>
          <w:t>5</w:t>
        </w:r>
        <w:r w:rsidR="003B1D04">
          <w:rPr>
            <w:rFonts w:asciiTheme="minorHAnsi" w:eastAsiaTheme="minorEastAsia" w:hAnsiTheme="minorHAnsi"/>
            <w:sz w:val="22"/>
            <w:lang w:val="en-AU" w:eastAsia="en-AU"/>
          </w:rPr>
          <w:tab/>
        </w:r>
        <w:r w:rsidR="008057B0">
          <w:rPr>
            <w:rStyle w:val="Hyperlink"/>
            <w:lang w:val="en-ID"/>
          </w:rPr>
          <w:t>Rangkaian Sensor Tegangan</w:t>
        </w:r>
        <w:r w:rsidR="003B1D04">
          <w:rPr>
            <w:webHidden/>
          </w:rPr>
          <w:tab/>
        </w:r>
        <w:r w:rsidR="008057B0">
          <w:rPr>
            <w:webHidden/>
            <w:lang w:val="en-ID"/>
          </w:rPr>
          <w:t>27</w:t>
        </w:r>
      </w:hyperlink>
    </w:p>
    <w:p w14:paraId="74CDB412" w14:textId="55A20FF2" w:rsidR="003B1D04" w:rsidRDefault="004C502A" w:rsidP="003B1D04">
      <w:pPr>
        <w:pStyle w:val="TOC3"/>
        <w:tabs>
          <w:tab w:val="left" w:pos="2160"/>
          <w:tab w:val="right" w:leader="dot" w:pos="7928"/>
        </w:tabs>
      </w:pPr>
      <w:hyperlink w:anchor="_Toc16844472" w:history="1">
        <w:r w:rsidR="003B1D04" w:rsidRPr="00326324">
          <w:rPr>
            <w:rStyle w:val="Hyperlink"/>
            <w:rFonts w:ascii="Times New Roman" w:hAnsi="Times New Roman"/>
          </w:rPr>
          <w:t>3.</w:t>
        </w:r>
        <w:r w:rsidR="003B1D04">
          <w:rPr>
            <w:rStyle w:val="Hyperlink"/>
            <w:rFonts w:ascii="Times New Roman" w:hAnsi="Times New Roman"/>
            <w:lang w:val="en-ID"/>
          </w:rPr>
          <w:t>5</w:t>
        </w:r>
        <w:r w:rsidR="003B1D04" w:rsidRPr="00326324">
          <w:rPr>
            <w:rStyle w:val="Hyperlink"/>
            <w:rFonts w:ascii="Times New Roman" w:hAnsi="Times New Roman"/>
          </w:rPr>
          <w:t>.</w:t>
        </w:r>
        <w:r w:rsidR="008057B0">
          <w:rPr>
            <w:rStyle w:val="Hyperlink"/>
            <w:rFonts w:ascii="Times New Roman" w:hAnsi="Times New Roman"/>
            <w:lang w:val="en-ID"/>
          </w:rPr>
          <w:t>6</w:t>
        </w:r>
        <w:r w:rsidR="003B1D04">
          <w:rPr>
            <w:rFonts w:asciiTheme="minorHAnsi" w:eastAsiaTheme="minorEastAsia" w:hAnsiTheme="minorHAnsi"/>
            <w:sz w:val="22"/>
            <w:lang w:val="en-AU" w:eastAsia="en-AU"/>
          </w:rPr>
          <w:tab/>
        </w:r>
        <w:r w:rsidR="008057B0">
          <w:rPr>
            <w:rStyle w:val="Hyperlink"/>
            <w:lang w:val="en-ID"/>
          </w:rPr>
          <w:t>Rangkaian Keseluruhan Sistem</w:t>
        </w:r>
        <w:r w:rsidR="003B1D04">
          <w:rPr>
            <w:webHidden/>
          </w:rPr>
          <w:tab/>
        </w:r>
        <w:r w:rsidR="008057B0">
          <w:rPr>
            <w:webHidden/>
            <w:lang w:val="en-ID"/>
          </w:rPr>
          <w:t>27</w:t>
        </w:r>
      </w:hyperlink>
    </w:p>
    <w:p w14:paraId="606CF9ED" w14:textId="5E359069" w:rsidR="008057B0" w:rsidRPr="003B1D04" w:rsidRDefault="004C502A" w:rsidP="008057B0">
      <w:pPr>
        <w:pStyle w:val="TOC2"/>
        <w:rPr>
          <w:rFonts w:asciiTheme="minorHAnsi" w:eastAsiaTheme="minorEastAsia" w:hAnsiTheme="minorHAnsi"/>
          <w:sz w:val="22"/>
          <w:lang w:val="en-AU" w:eastAsia="en-AU"/>
        </w:rPr>
      </w:pPr>
      <w:hyperlink w:anchor="_Toc16844463" w:history="1">
        <w:r w:rsidR="008057B0">
          <w:rPr>
            <w:rStyle w:val="Hyperlink"/>
            <w:rFonts w:ascii="Times New Roman" w:hAnsi="Times New Roman"/>
            <w:lang w:val="en-ID"/>
          </w:rPr>
          <w:t>3</w:t>
        </w:r>
        <w:r w:rsidR="008057B0" w:rsidRPr="00326324">
          <w:rPr>
            <w:rStyle w:val="Hyperlink"/>
            <w:rFonts w:ascii="Times New Roman" w:hAnsi="Times New Roman"/>
          </w:rPr>
          <w:t>.</w:t>
        </w:r>
        <w:r w:rsidR="008057B0">
          <w:rPr>
            <w:rStyle w:val="Hyperlink"/>
            <w:rFonts w:ascii="Times New Roman" w:hAnsi="Times New Roman"/>
            <w:lang w:val="en-ID"/>
          </w:rPr>
          <w:t>6</w:t>
        </w:r>
        <w:r w:rsidR="008057B0">
          <w:rPr>
            <w:rFonts w:asciiTheme="minorHAnsi" w:eastAsiaTheme="minorEastAsia" w:hAnsiTheme="minorHAnsi"/>
            <w:sz w:val="22"/>
            <w:lang w:val="en-AU" w:eastAsia="en-AU"/>
          </w:rPr>
          <w:tab/>
        </w:r>
        <w:r w:rsidR="008057B0">
          <w:rPr>
            <w:rStyle w:val="Hyperlink"/>
            <w:lang w:val="en-ID"/>
          </w:rPr>
          <w:t>Metode Penelitian</w:t>
        </w:r>
        <w:r w:rsidR="008057B0">
          <w:rPr>
            <w:webHidden/>
          </w:rPr>
          <w:tab/>
        </w:r>
        <w:r w:rsidR="008057B0">
          <w:rPr>
            <w:webHidden/>
            <w:lang w:val="en-ID"/>
          </w:rPr>
          <w:t>28</w:t>
        </w:r>
      </w:hyperlink>
    </w:p>
    <w:p w14:paraId="4C03BE2D" w14:textId="7A9050C5" w:rsidR="008057B0" w:rsidRPr="003B1D04" w:rsidRDefault="004C502A" w:rsidP="008057B0">
      <w:pPr>
        <w:pStyle w:val="TOC2"/>
        <w:rPr>
          <w:rFonts w:asciiTheme="minorHAnsi" w:eastAsiaTheme="minorEastAsia" w:hAnsiTheme="minorHAnsi"/>
          <w:sz w:val="22"/>
          <w:lang w:val="en-AU" w:eastAsia="en-AU"/>
        </w:rPr>
      </w:pPr>
      <w:hyperlink w:anchor="_Toc16844463" w:history="1">
        <w:r w:rsidR="008057B0">
          <w:rPr>
            <w:rStyle w:val="Hyperlink"/>
            <w:rFonts w:ascii="Times New Roman" w:hAnsi="Times New Roman"/>
            <w:lang w:val="en-ID"/>
          </w:rPr>
          <w:t>3</w:t>
        </w:r>
        <w:r w:rsidR="008057B0" w:rsidRPr="00326324">
          <w:rPr>
            <w:rStyle w:val="Hyperlink"/>
            <w:rFonts w:ascii="Times New Roman" w:hAnsi="Times New Roman"/>
          </w:rPr>
          <w:t>.</w:t>
        </w:r>
        <w:r w:rsidR="008057B0">
          <w:rPr>
            <w:rStyle w:val="Hyperlink"/>
            <w:rFonts w:ascii="Times New Roman" w:hAnsi="Times New Roman"/>
            <w:lang w:val="en-ID"/>
          </w:rPr>
          <w:t>7</w:t>
        </w:r>
        <w:r w:rsidR="008057B0">
          <w:rPr>
            <w:rFonts w:asciiTheme="minorHAnsi" w:eastAsiaTheme="minorEastAsia" w:hAnsiTheme="minorHAnsi"/>
            <w:sz w:val="22"/>
            <w:lang w:val="en-AU" w:eastAsia="en-AU"/>
          </w:rPr>
          <w:tab/>
        </w:r>
        <w:r w:rsidR="008057B0">
          <w:rPr>
            <w:rStyle w:val="Hyperlink"/>
            <w:lang w:val="en-ID"/>
          </w:rPr>
          <w:t>Flowchart</w:t>
        </w:r>
        <w:r w:rsidR="008057B0">
          <w:rPr>
            <w:webHidden/>
          </w:rPr>
          <w:tab/>
        </w:r>
        <w:r w:rsidR="008057B0">
          <w:rPr>
            <w:webHidden/>
            <w:lang w:val="en-ID"/>
          </w:rPr>
          <w:t>28</w:t>
        </w:r>
      </w:hyperlink>
    </w:p>
    <w:p w14:paraId="271B39D2" w14:textId="5B8D77D5" w:rsidR="008057B0" w:rsidRDefault="004C502A" w:rsidP="008057B0">
      <w:pPr>
        <w:pStyle w:val="TOC2"/>
      </w:pPr>
      <w:hyperlink w:anchor="_Toc16844463" w:history="1">
        <w:r w:rsidR="008057B0">
          <w:rPr>
            <w:rStyle w:val="Hyperlink"/>
            <w:rFonts w:ascii="Times New Roman" w:hAnsi="Times New Roman"/>
            <w:lang w:val="en-ID"/>
          </w:rPr>
          <w:t>3</w:t>
        </w:r>
        <w:r w:rsidR="008057B0" w:rsidRPr="00326324">
          <w:rPr>
            <w:rStyle w:val="Hyperlink"/>
            <w:rFonts w:ascii="Times New Roman" w:hAnsi="Times New Roman"/>
          </w:rPr>
          <w:t>.</w:t>
        </w:r>
        <w:r w:rsidR="008057B0">
          <w:rPr>
            <w:rStyle w:val="Hyperlink"/>
            <w:rFonts w:ascii="Times New Roman" w:hAnsi="Times New Roman"/>
            <w:lang w:val="en-ID"/>
          </w:rPr>
          <w:t>8</w:t>
        </w:r>
        <w:r w:rsidR="008057B0">
          <w:rPr>
            <w:rFonts w:asciiTheme="minorHAnsi" w:eastAsiaTheme="minorEastAsia" w:hAnsiTheme="minorHAnsi"/>
            <w:sz w:val="22"/>
            <w:lang w:val="en-AU" w:eastAsia="en-AU"/>
          </w:rPr>
          <w:tab/>
        </w:r>
        <w:r w:rsidR="008057B0">
          <w:rPr>
            <w:rStyle w:val="Hyperlink"/>
            <w:lang w:val="en-ID"/>
          </w:rPr>
          <w:t>Perancangan Web</w:t>
        </w:r>
        <w:r w:rsidR="008057B0">
          <w:rPr>
            <w:webHidden/>
          </w:rPr>
          <w:tab/>
        </w:r>
        <w:r w:rsidR="008057B0">
          <w:rPr>
            <w:webHidden/>
            <w:lang w:val="en-ID"/>
          </w:rPr>
          <w:t>29</w:t>
        </w:r>
      </w:hyperlink>
    </w:p>
    <w:p w14:paraId="57777E23" w14:textId="3F333398" w:rsidR="008057B0" w:rsidRDefault="004C502A" w:rsidP="008057B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8057B0" w:rsidRPr="00326324">
          <w:rPr>
            <w:rStyle w:val="Hyperlink"/>
            <w:rFonts w:ascii="Times New Roman" w:hAnsi="Times New Roman"/>
          </w:rPr>
          <w:t>3.</w:t>
        </w:r>
        <w:r w:rsidR="008057B0">
          <w:rPr>
            <w:rStyle w:val="Hyperlink"/>
            <w:rFonts w:ascii="Times New Roman" w:hAnsi="Times New Roman"/>
            <w:lang w:val="en-ID"/>
          </w:rPr>
          <w:t>8</w:t>
        </w:r>
        <w:r w:rsidR="008057B0" w:rsidRPr="00326324">
          <w:rPr>
            <w:rStyle w:val="Hyperlink"/>
            <w:rFonts w:ascii="Times New Roman" w:hAnsi="Times New Roman"/>
          </w:rPr>
          <w:t>.1</w:t>
        </w:r>
        <w:r w:rsidR="008057B0">
          <w:rPr>
            <w:rFonts w:asciiTheme="minorHAnsi" w:eastAsiaTheme="minorEastAsia" w:hAnsiTheme="minorHAnsi"/>
            <w:sz w:val="22"/>
            <w:lang w:val="en-AU" w:eastAsia="en-AU"/>
          </w:rPr>
          <w:tab/>
        </w:r>
        <w:r w:rsidR="008057B0">
          <w:rPr>
            <w:rStyle w:val="Hyperlink"/>
            <w:lang w:val="en-ID"/>
          </w:rPr>
          <w:t>Perancangan Web Menggunakan Software</w:t>
        </w:r>
        <w:r w:rsidR="008057B0">
          <w:rPr>
            <w:webHidden/>
          </w:rPr>
          <w:tab/>
        </w:r>
        <w:r w:rsidR="008057B0">
          <w:rPr>
            <w:webHidden/>
            <w:lang w:val="en-ID"/>
          </w:rPr>
          <w:t>29</w:t>
        </w:r>
      </w:hyperlink>
    </w:p>
    <w:p w14:paraId="5D3B1ABE" w14:textId="54071BAD" w:rsidR="008057B0" w:rsidRPr="008057B0" w:rsidRDefault="004C502A" w:rsidP="008057B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8057B0" w:rsidRPr="00326324">
          <w:rPr>
            <w:rStyle w:val="Hyperlink"/>
            <w:rFonts w:ascii="Times New Roman" w:hAnsi="Times New Roman"/>
          </w:rPr>
          <w:t>3.</w:t>
        </w:r>
        <w:r w:rsidR="008057B0">
          <w:rPr>
            <w:rStyle w:val="Hyperlink"/>
            <w:rFonts w:ascii="Times New Roman" w:hAnsi="Times New Roman"/>
            <w:lang w:val="en-ID"/>
          </w:rPr>
          <w:t>8</w:t>
        </w:r>
        <w:r w:rsidR="008057B0" w:rsidRPr="00326324">
          <w:rPr>
            <w:rStyle w:val="Hyperlink"/>
            <w:rFonts w:ascii="Times New Roman" w:hAnsi="Times New Roman"/>
          </w:rPr>
          <w:t>.</w:t>
        </w:r>
        <w:r w:rsidR="008057B0">
          <w:rPr>
            <w:rStyle w:val="Hyperlink"/>
            <w:rFonts w:ascii="Times New Roman" w:hAnsi="Times New Roman"/>
            <w:lang w:val="en-ID"/>
          </w:rPr>
          <w:t>2</w:t>
        </w:r>
        <w:r w:rsidR="008057B0">
          <w:rPr>
            <w:rFonts w:asciiTheme="minorHAnsi" w:eastAsiaTheme="minorEastAsia" w:hAnsiTheme="minorHAnsi"/>
            <w:sz w:val="22"/>
            <w:lang w:val="en-AU" w:eastAsia="en-AU"/>
          </w:rPr>
          <w:tab/>
        </w:r>
        <w:r w:rsidR="008057B0">
          <w:rPr>
            <w:rStyle w:val="Hyperlink"/>
            <w:lang w:val="en-ID"/>
          </w:rPr>
          <w:t>Perancangan Tampilan Web</w:t>
        </w:r>
        <w:r w:rsidR="008057B0">
          <w:rPr>
            <w:webHidden/>
          </w:rPr>
          <w:tab/>
        </w:r>
        <w:r w:rsidR="008057B0">
          <w:rPr>
            <w:webHidden/>
            <w:lang w:val="en-ID"/>
          </w:rPr>
          <w:t>29</w:t>
        </w:r>
      </w:hyperlink>
    </w:p>
    <w:p w14:paraId="2539E18F" w14:textId="64ADDA34" w:rsidR="008057B0" w:rsidRPr="008057B0" w:rsidRDefault="004C502A" w:rsidP="008057B0">
      <w:pPr>
        <w:pStyle w:val="TOC2"/>
        <w:rPr>
          <w:rFonts w:asciiTheme="minorHAnsi" w:eastAsiaTheme="minorEastAsia" w:hAnsiTheme="minorHAnsi"/>
          <w:sz w:val="22"/>
          <w:lang w:val="en-AU" w:eastAsia="en-AU"/>
        </w:rPr>
      </w:pPr>
      <w:hyperlink w:anchor="_Toc16844463" w:history="1">
        <w:r w:rsidR="008057B0">
          <w:rPr>
            <w:rStyle w:val="Hyperlink"/>
            <w:rFonts w:ascii="Times New Roman" w:hAnsi="Times New Roman"/>
            <w:lang w:val="en-ID"/>
          </w:rPr>
          <w:t>3</w:t>
        </w:r>
        <w:r w:rsidR="008057B0" w:rsidRPr="00326324">
          <w:rPr>
            <w:rStyle w:val="Hyperlink"/>
            <w:rFonts w:ascii="Times New Roman" w:hAnsi="Times New Roman"/>
          </w:rPr>
          <w:t>.</w:t>
        </w:r>
        <w:r w:rsidR="008057B0">
          <w:rPr>
            <w:rStyle w:val="Hyperlink"/>
            <w:rFonts w:ascii="Times New Roman" w:hAnsi="Times New Roman"/>
            <w:lang w:val="en-ID"/>
          </w:rPr>
          <w:t>9</w:t>
        </w:r>
        <w:r w:rsidR="008057B0">
          <w:rPr>
            <w:rFonts w:asciiTheme="minorHAnsi" w:eastAsiaTheme="minorEastAsia" w:hAnsiTheme="minorHAnsi"/>
            <w:sz w:val="22"/>
            <w:lang w:val="en-AU" w:eastAsia="en-AU"/>
          </w:rPr>
          <w:tab/>
        </w:r>
        <w:r w:rsidR="008057B0" w:rsidRPr="00326324">
          <w:rPr>
            <w:rStyle w:val="Hyperlink"/>
          </w:rPr>
          <w:t>P</w:t>
        </w:r>
        <w:r w:rsidR="008057B0">
          <w:rPr>
            <w:rStyle w:val="Hyperlink"/>
            <w:lang w:val="en-ID"/>
          </w:rPr>
          <w:t>erancangan DataBase</w:t>
        </w:r>
        <w:r w:rsidR="008057B0">
          <w:rPr>
            <w:webHidden/>
          </w:rPr>
          <w:tab/>
        </w:r>
        <w:r w:rsidR="008057B0">
          <w:rPr>
            <w:webHidden/>
            <w:lang w:val="en-ID"/>
          </w:rPr>
          <w:t>30</w:t>
        </w:r>
      </w:hyperlink>
    </w:p>
    <w:p w14:paraId="7C752989" w14:textId="27D9E490" w:rsidR="006A7827" w:rsidRDefault="004C502A">
      <w:pPr>
        <w:pStyle w:val="TOC1"/>
        <w:rPr>
          <w:rFonts w:asciiTheme="minorHAnsi" w:eastAsiaTheme="minorEastAsia" w:hAnsiTheme="minorHAnsi"/>
          <w:sz w:val="22"/>
          <w:lang w:val="en-AU" w:eastAsia="en-AU"/>
        </w:rPr>
      </w:pPr>
      <w:hyperlink w:anchor="_Toc16844473" w:history="1">
        <w:r w:rsidR="006A7827" w:rsidRPr="00326324">
          <w:rPr>
            <w:rStyle w:val="Hyperlink"/>
            <w:rFonts w:ascii="Times New Roman" w:hAnsi="Times New Roman"/>
          </w:rPr>
          <w:t>BAB IV</w:t>
        </w:r>
        <w:r w:rsidR="006A7827" w:rsidRPr="00326324">
          <w:rPr>
            <w:rStyle w:val="Hyperlink"/>
          </w:rPr>
          <w:t xml:space="preserve"> HASIL DAN PEMBAHASAN</w:t>
        </w:r>
        <w:r w:rsidR="006A7827">
          <w:rPr>
            <w:webHidden/>
          </w:rPr>
          <w:tab/>
        </w:r>
        <w:r w:rsidR="008057B0">
          <w:rPr>
            <w:webHidden/>
            <w:lang w:val="en-ID"/>
          </w:rPr>
          <w:t>31</w:t>
        </w:r>
      </w:hyperlink>
    </w:p>
    <w:p w14:paraId="35C76FAC" w14:textId="4C38DB27" w:rsidR="006A7827" w:rsidRDefault="004C502A">
      <w:pPr>
        <w:pStyle w:val="TOC2"/>
      </w:pPr>
      <w:hyperlink w:anchor="_Toc16844474" w:history="1">
        <w:r w:rsidR="006A7827" w:rsidRPr="00326324">
          <w:rPr>
            <w:rStyle w:val="Hyperlink"/>
            <w:rFonts w:ascii="Times New Roman" w:hAnsi="Times New Roman"/>
          </w:rPr>
          <w:t>4.1</w:t>
        </w:r>
        <w:r w:rsidR="006A7827">
          <w:rPr>
            <w:rFonts w:asciiTheme="minorHAnsi" w:eastAsiaTheme="minorEastAsia" w:hAnsiTheme="minorHAnsi"/>
            <w:sz w:val="22"/>
            <w:lang w:val="en-AU" w:eastAsia="en-AU"/>
          </w:rPr>
          <w:tab/>
        </w:r>
        <w:r w:rsidR="006A7827" w:rsidRPr="00326324">
          <w:rPr>
            <w:rStyle w:val="Hyperlink"/>
          </w:rPr>
          <w:t>Hasil</w:t>
        </w:r>
        <w:r w:rsidR="006A7827">
          <w:rPr>
            <w:webHidden/>
          </w:rPr>
          <w:tab/>
        </w:r>
        <w:r w:rsidR="008057B0">
          <w:rPr>
            <w:webHidden/>
            <w:lang w:val="en-ID"/>
          </w:rPr>
          <w:t>31</w:t>
        </w:r>
      </w:hyperlink>
    </w:p>
    <w:p w14:paraId="6FD2ED2C" w14:textId="58C24729" w:rsidR="008057B0" w:rsidRDefault="004C502A" w:rsidP="008057B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8057B0" w:rsidRPr="00326324">
          <w:rPr>
            <w:rStyle w:val="Hyperlink"/>
            <w:rFonts w:ascii="Times New Roman" w:hAnsi="Times New Roman"/>
          </w:rPr>
          <w:t>.</w:t>
        </w:r>
        <w:r w:rsidR="00DB0EFA">
          <w:rPr>
            <w:rStyle w:val="Hyperlink"/>
            <w:rFonts w:ascii="Times New Roman" w:hAnsi="Times New Roman"/>
            <w:lang w:val="en-ID"/>
          </w:rPr>
          <w:t>1</w:t>
        </w:r>
        <w:r w:rsidR="008057B0" w:rsidRPr="00326324">
          <w:rPr>
            <w:rStyle w:val="Hyperlink"/>
            <w:rFonts w:ascii="Times New Roman" w:hAnsi="Times New Roman"/>
          </w:rPr>
          <w:t>.1</w:t>
        </w:r>
        <w:r w:rsidR="008057B0">
          <w:rPr>
            <w:rFonts w:asciiTheme="minorHAnsi" w:eastAsiaTheme="minorEastAsia" w:hAnsiTheme="minorHAnsi"/>
            <w:sz w:val="22"/>
            <w:lang w:val="en-AU" w:eastAsia="en-AU"/>
          </w:rPr>
          <w:tab/>
        </w:r>
        <w:r w:rsidR="008057B0">
          <w:rPr>
            <w:rStyle w:val="Hyperlink"/>
            <w:lang w:val="en-ID"/>
          </w:rPr>
          <w:t>Menampilkan Halaman Website</w:t>
        </w:r>
        <w:r w:rsidR="008057B0">
          <w:rPr>
            <w:webHidden/>
          </w:rPr>
          <w:tab/>
        </w:r>
        <w:r w:rsidR="008057B0">
          <w:rPr>
            <w:webHidden/>
            <w:lang w:val="en-ID"/>
          </w:rPr>
          <w:t>31</w:t>
        </w:r>
      </w:hyperlink>
    </w:p>
    <w:p w14:paraId="360C99CB" w14:textId="1B1584CD" w:rsidR="008057B0" w:rsidRDefault="004C502A" w:rsidP="008057B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8057B0" w:rsidRPr="00326324">
          <w:rPr>
            <w:rStyle w:val="Hyperlink"/>
            <w:rFonts w:ascii="Times New Roman" w:hAnsi="Times New Roman"/>
          </w:rPr>
          <w:t>.</w:t>
        </w:r>
        <w:r w:rsidR="00DB0EFA">
          <w:rPr>
            <w:rStyle w:val="Hyperlink"/>
            <w:rFonts w:ascii="Times New Roman" w:hAnsi="Times New Roman"/>
            <w:lang w:val="en-ID"/>
          </w:rPr>
          <w:t>1</w:t>
        </w:r>
        <w:r w:rsidR="008057B0" w:rsidRPr="00326324">
          <w:rPr>
            <w:rStyle w:val="Hyperlink"/>
            <w:rFonts w:ascii="Times New Roman" w:hAnsi="Times New Roman"/>
          </w:rPr>
          <w:t>.</w:t>
        </w:r>
        <w:r w:rsidR="00DB0EFA">
          <w:rPr>
            <w:rStyle w:val="Hyperlink"/>
            <w:rFonts w:ascii="Times New Roman" w:hAnsi="Times New Roman"/>
            <w:lang w:val="en-ID"/>
          </w:rPr>
          <w:t>2</w:t>
        </w:r>
        <w:r w:rsidR="008057B0">
          <w:rPr>
            <w:rFonts w:asciiTheme="minorHAnsi" w:eastAsiaTheme="minorEastAsia" w:hAnsiTheme="minorHAnsi"/>
            <w:sz w:val="22"/>
            <w:lang w:val="en-AU" w:eastAsia="en-AU"/>
          </w:rPr>
          <w:tab/>
        </w:r>
        <w:r w:rsidR="008057B0">
          <w:rPr>
            <w:rStyle w:val="Hyperlink"/>
            <w:lang w:val="en-ID"/>
          </w:rPr>
          <w:t>Hasil Pengujian Menggunakan Multimeter</w:t>
        </w:r>
        <w:r w:rsidR="008057B0">
          <w:rPr>
            <w:webHidden/>
          </w:rPr>
          <w:tab/>
        </w:r>
        <w:r w:rsidR="008057B0">
          <w:rPr>
            <w:webHidden/>
            <w:lang w:val="en-ID"/>
          </w:rPr>
          <w:t>32</w:t>
        </w:r>
      </w:hyperlink>
    </w:p>
    <w:p w14:paraId="7D4E457A" w14:textId="11737073" w:rsidR="008057B0" w:rsidRDefault="004C502A" w:rsidP="008057B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8057B0" w:rsidRPr="00326324">
          <w:rPr>
            <w:rStyle w:val="Hyperlink"/>
            <w:rFonts w:ascii="Times New Roman" w:hAnsi="Times New Roman"/>
          </w:rPr>
          <w:t>.</w:t>
        </w:r>
        <w:r w:rsidR="00DB0EFA">
          <w:rPr>
            <w:rStyle w:val="Hyperlink"/>
            <w:rFonts w:ascii="Times New Roman" w:hAnsi="Times New Roman"/>
            <w:lang w:val="en-ID"/>
          </w:rPr>
          <w:t>1</w:t>
        </w:r>
        <w:r w:rsidR="008057B0" w:rsidRPr="00326324">
          <w:rPr>
            <w:rStyle w:val="Hyperlink"/>
            <w:rFonts w:ascii="Times New Roman" w:hAnsi="Times New Roman"/>
          </w:rPr>
          <w:t>.</w:t>
        </w:r>
        <w:r w:rsidR="00DB0EFA">
          <w:rPr>
            <w:rStyle w:val="Hyperlink"/>
            <w:rFonts w:ascii="Times New Roman" w:hAnsi="Times New Roman"/>
            <w:lang w:val="en-ID"/>
          </w:rPr>
          <w:t>3</w:t>
        </w:r>
        <w:r w:rsidR="008057B0">
          <w:rPr>
            <w:rFonts w:asciiTheme="minorHAnsi" w:eastAsiaTheme="minorEastAsia" w:hAnsiTheme="minorHAnsi"/>
            <w:sz w:val="22"/>
            <w:lang w:val="en-AU" w:eastAsia="en-AU"/>
          </w:rPr>
          <w:tab/>
        </w:r>
        <w:r w:rsidR="008057B0">
          <w:rPr>
            <w:rStyle w:val="Hyperlink"/>
            <w:lang w:val="en-ID"/>
          </w:rPr>
          <w:t>Hasil Pengujian dari Arduino</w:t>
        </w:r>
        <w:r w:rsidR="008057B0">
          <w:rPr>
            <w:webHidden/>
          </w:rPr>
          <w:tab/>
        </w:r>
        <w:r w:rsidR="00DB0EFA">
          <w:rPr>
            <w:webHidden/>
            <w:lang w:val="en-ID"/>
          </w:rPr>
          <w:t>32</w:t>
        </w:r>
      </w:hyperlink>
    </w:p>
    <w:p w14:paraId="3C3C4940" w14:textId="6735CA94" w:rsidR="008057B0" w:rsidRPr="008057B0" w:rsidRDefault="004C502A" w:rsidP="008057B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8057B0" w:rsidRPr="00326324">
          <w:rPr>
            <w:rStyle w:val="Hyperlink"/>
            <w:rFonts w:ascii="Times New Roman" w:hAnsi="Times New Roman"/>
          </w:rPr>
          <w:t>.</w:t>
        </w:r>
        <w:r w:rsidR="00DB0EFA">
          <w:rPr>
            <w:rStyle w:val="Hyperlink"/>
            <w:rFonts w:ascii="Times New Roman" w:hAnsi="Times New Roman"/>
            <w:lang w:val="en-ID"/>
          </w:rPr>
          <w:t>1</w:t>
        </w:r>
        <w:r w:rsidR="008057B0" w:rsidRPr="00326324">
          <w:rPr>
            <w:rStyle w:val="Hyperlink"/>
            <w:rFonts w:ascii="Times New Roman" w:hAnsi="Times New Roman"/>
          </w:rPr>
          <w:t>.</w:t>
        </w:r>
        <w:r w:rsidR="00DB0EFA">
          <w:rPr>
            <w:rStyle w:val="Hyperlink"/>
            <w:rFonts w:ascii="Times New Roman" w:hAnsi="Times New Roman"/>
            <w:lang w:val="en-ID"/>
          </w:rPr>
          <w:t>4</w:t>
        </w:r>
        <w:r w:rsidR="008057B0">
          <w:rPr>
            <w:rFonts w:asciiTheme="minorHAnsi" w:eastAsiaTheme="minorEastAsia" w:hAnsiTheme="minorHAnsi"/>
            <w:sz w:val="22"/>
            <w:lang w:val="en-AU" w:eastAsia="en-AU"/>
          </w:rPr>
          <w:tab/>
        </w:r>
        <w:r w:rsidR="00DB0EFA">
          <w:rPr>
            <w:rStyle w:val="Hyperlink"/>
            <w:lang w:val="en-ID"/>
          </w:rPr>
          <w:t>Hasil Pengujian dari Website Monitoring</w:t>
        </w:r>
        <w:r w:rsidR="008057B0">
          <w:rPr>
            <w:webHidden/>
          </w:rPr>
          <w:tab/>
        </w:r>
        <w:r w:rsidR="00DB0EFA">
          <w:rPr>
            <w:webHidden/>
            <w:lang w:val="en-ID"/>
          </w:rPr>
          <w:t>32</w:t>
        </w:r>
      </w:hyperlink>
    </w:p>
    <w:p w14:paraId="3F13D98C" w14:textId="61265BF7" w:rsidR="006A7827" w:rsidRDefault="004C502A">
      <w:pPr>
        <w:pStyle w:val="TOC2"/>
      </w:pPr>
      <w:hyperlink w:anchor="_Toc16844475" w:history="1">
        <w:r w:rsidR="006A7827" w:rsidRPr="00326324">
          <w:rPr>
            <w:rStyle w:val="Hyperlink"/>
            <w:rFonts w:ascii="Times New Roman" w:hAnsi="Times New Roman"/>
          </w:rPr>
          <w:t>4.2</w:t>
        </w:r>
        <w:r w:rsidR="006A7827">
          <w:rPr>
            <w:rFonts w:asciiTheme="minorHAnsi" w:eastAsiaTheme="minorEastAsia" w:hAnsiTheme="minorHAnsi"/>
            <w:sz w:val="22"/>
            <w:lang w:val="en-AU" w:eastAsia="en-AU"/>
          </w:rPr>
          <w:tab/>
        </w:r>
        <w:r w:rsidR="006A7827" w:rsidRPr="00326324">
          <w:rPr>
            <w:rStyle w:val="Hyperlink"/>
          </w:rPr>
          <w:t>Pembahasan</w:t>
        </w:r>
        <w:r w:rsidR="006A7827">
          <w:rPr>
            <w:webHidden/>
          </w:rPr>
          <w:tab/>
        </w:r>
        <w:r w:rsidR="00DB0EFA">
          <w:rPr>
            <w:webHidden/>
            <w:lang w:val="en-ID"/>
          </w:rPr>
          <w:t>33</w:t>
        </w:r>
      </w:hyperlink>
    </w:p>
    <w:p w14:paraId="64654027" w14:textId="5E2492AE" w:rsidR="00DB0EFA" w:rsidRDefault="004C502A" w:rsidP="00DB0EF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DB0EFA" w:rsidRPr="00326324">
          <w:rPr>
            <w:rStyle w:val="Hyperlink"/>
            <w:rFonts w:ascii="Times New Roman" w:hAnsi="Times New Roman"/>
          </w:rPr>
          <w:t>.</w:t>
        </w:r>
        <w:r w:rsidR="00DB0EFA">
          <w:rPr>
            <w:rStyle w:val="Hyperlink"/>
            <w:rFonts w:ascii="Times New Roman" w:hAnsi="Times New Roman"/>
            <w:lang w:val="en-ID"/>
          </w:rPr>
          <w:t>2</w:t>
        </w:r>
        <w:r w:rsidR="00DB0EFA" w:rsidRPr="00326324">
          <w:rPr>
            <w:rStyle w:val="Hyperlink"/>
            <w:rFonts w:ascii="Times New Roman" w:hAnsi="Times New Roman"/>
          </w:rPr>
          <w:t>.1</w:t>
        </w:r>
        <w:r w:rsidR="00DB0EFA">
          <w:rPr>
            <w:rFonts w:asciiTheme="minorHAnsi" w:eastAsiaTheme="minorEastAsia" w:hAnsiTheme="minorHAnsi"/>
            <w:sz w:val="22"/>
            <w:lang w:val="en-AU" w:eastAsia="en-AU"/>
          </w:rPr>
          <w:tab/>
        </w:r>
        <w:r w:rsidR="00DB0EFA">
          <w:rPr>
            <w:rStyle w:val="Hyperlink"/>
            <w:lang w:val="en-ID"/>
          </w:rPr>
          <w:t>Menghubungkan Pin 5V dan GND dari Arduino ke Breadboard</w:t>
        </w:r>
        <w:r w:rsidR="00DB0EFA">
          <w:rPr>
            <w:webHidden/>
          </w:rPr>
          <w:tab/>
        </w:r>
        <w:r w:rsidR="00DB0EFA">
          <w:rPr>
            <w:webHidden/>
            <w:lang w:val="en-ID"/>
          </w:rPr>
          <w:t>33</w:t>
        </w:r>
      </w:hyperlink>
    </w:p>
    <w:p w14:paraId="56F50CBB" w14:textId="3072DB81" w:rsidR="00DB0EFA" w:rsidRDefault="004C502A" w:rsidP="00DB0EF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DB0EFA" w:rsidRPr="00326324">
          <w:rPr>
            <w:rStyle w:val="Hyperlink"/>
            <w:rFonts w:ascii="Times New Roman" w:hAnsi="Times New Roman"/>
          </w:rPr>
          <w:t>.</w:t>
        </w:r>
        <w:r w:rsidR="00DB0EFA">
          <w:rPr>
            <w:rStyle w:val="Hyperlink"/>
            <w:rFonts w:ascii="Times New Roman" w:hAnsi="Times New Roman"/>
            <w:lang w:val="en-ID"/>
          </w:rPr>
          <w:t>2</w:t>
        </w:r>
        <w:r w:rsidR="00DB0EFA" w:rsidRPr="00326324">
          <w:rPr>
            <w:rStyle w:val="Hyperlink"/>
            <w:rFonts w:ascii="Times New Roman" w:hAnsi="Times New Roman"/>
          </w:rPr>
          <w:t>.</w:t>
        </w:r>
        <w:r w:rsidR="00DB0EFA">
          <w:rPr>
            <w:rStyle w:val="Hyperlink"/>
            <w:rFonts w:ascii="Times New Roman" w:hAnsi="Times New Roman"/>
            <w:lang w:val="en-ID"/>
          </w:rPr>
          <w:t>2</w:t>
        </w:r>
        <w:r w:rsidR="00DB0EFA">
          <w:rPr>
            <w:rFonts w:asciiTheme="minorHAnsi" w:eastAsiaTheme="minorEastAsia" w:hAnsiTheme="minorHAnsi"/>
            <w:sz w:val="22"/>
            <w:lang w:val="en-AU" w:eastAsia="en-AU"/>
          </w:rPr>
          <w:tab/>
        </w:r>
        <w:r w:rsidR="00DB0EFA">
          <w:rPr>
            <w:rStyle w:val="Hyperlink"/>
            <w:lang w:val="en-ID"/>
          </w:rPr>
          <w:t>Menghubungkan NodeMCU dan Arduino</w:t>
        </w:r>
        <w:r w:rsidR="00DB0EFA">
          <w:rPr>
            <w:webHidden/>
          </w:rPr>
          <w:tab/>
        </w:r>
        <w:r w:rsidR="00DB0EFA">
          <w:rPr>
            <w:webHidden/>
            <w:lang w:val="en-ID"/>
          </w:rPr>
          <w:t>33</w:t>
        </w:r>
      </w:hyperlink>
    </w:p>
    <w:p w14:paraId="4A59CFB3" w14:textId="251DD42C" w:rsidR="00DB0EFA" w:rsidRDefault="004C502A" w:rsidP="00DB0EF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DB0EFA" w:rsidRPr="00326324">
          <w:rPr>
            <w:rStyle w:val="Hyperlink"/>
            <w:rFonts w:ascii="Times New Roman" w:hAnsi="Times New Roman"/>
          </w:rPr>
          <w:t>.</w:t>
        </w:r>
        <w:r w:rsidR="00DB0EFA">
          <w:rPr>
            <w:rStyle w:val="Hyperlink"/>
            <w:rFonts w:ascii="Times New Roman" w:hAnsi="Times New Roman"/>
            <w:lang w:val="en-ID"/>
          </w:rPr>
          <w:t>2</w:t>
        </w:r>
        <w:r w:rsidR="00DB0EFA" w:rsidRPr="00326324">
          <w:rPr>
            <w:rStyle w:val="Hyperlink"/>
            <w:rFonts w:ascii="Times New Roman" w:hAnsi="Times New Roman"/>
          </w:rPr>
          <w:t>.</w:t>
        </w:r>
        <w:r w:rsidR="00DB0EFA">
          <w:rPr>
            <w:rStyle w:val="Hyperlink"/>
            <w:rFonts w:ascii="Times New Roman" w:hAnsi="Times New Roman"/>
            <w:lang w:val="en-ID"/>
          </w:rPr>
          <w:t>3</w:t>
        </w:r>
        <w:r w:rsidR="00DB0EFA">
          <w:rPr>
            <w:rFonts w:asciiTheme="minorHAnsi" w:eastAsiaTheme="minorEastAsia" w:hAnsiTheme="minorHAnsi"/>
            <w:sz w:val="22"/>
            <w:lang w:val="en-AU" w:eastAsia="en-AU"/>
          </w:rPr>
          <w:tab/>
        </w:r>
        <w:r w:rsidR="00DB0EFA">
          <w:rPr>
            <w:rStyle w:val="Hyperlink"/>
            <w:lang w:val="en-ID"/>
          </w:rPr>
          <w:t>Menghubungkan Sensor Suhu dan Kelembaban DHT11</w:t>
        </w:r>
        <w:r w:rsidR="00DB0EFA">
          <w:rPr>
            <w:webHidden/>
          </w:rPr>
          <w:tab/>
        </w:r>
        <w:r w:rsidR="00DB0EFA">
          <w:rPr>
            <w:webHidden/>
            <w:lang w:val="en-ID"/>
          </w:rPr>
          <w:t>34</w:t>
        </w:r>
      </w:hyperlink>
    </w:p>
    <w:p w14:paraId="29EA1315" w14:textId="3DF60E6A" w:rsidR="00DB0EFA" w:rsidRDefault="004C502A" w:rsidP="00DB0EF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DB0EFA" w:rsidRPr="00326324">
          <w:rPr>
            <w:rStyle w:val="Hyperlink"/>
            <w:rFonts w:ascii="Times New Roman" w:hAnsi="Times New Roman"/>
          </w:rPr>
          <w:t>.</w:t>
        </w:r>
        <w:r w:rsidR="00DB0EFA">
          <w:rPr>
            <w:rStyle w:val="Hyperlink"/>
            <w:rFonts w:ascii="Times New Roman" w:hAnsi="Times New Roman"/>
            <w:lang w:val="en-ID"/>
          </w:rPr>
          <w:t>2</w:t>
        </w:r>
        <w:r w:rsidR="00DB0EFA" w:rsidRPr="00326324">
          <w:rPr>
            <w:rStyle w:val="Hyperlink"/>
            <w:rFonts w:ascii="Times New Roman" w:hAnsi="Times New Roman"/>
          </w:rPr>
          <w:t>.</w:t>
        </w:r>
        <w:r w:rsidR="00DB0EFA">
          <w:rPr>
            <w:rStyle w:val="Hyperlink"/>
            <w:rFonts w:ascii="Times New Roman" w:hAnsi="Times New Roman"/>
            <w:lang w:val="en-ID"/>
          </w:rPr>
          <w:t>4</w:t>
        </w:r>
        <w:r w:rsidR="00DB0EFA">
          <w:rPr>
            <w:rFonts w:asciiTheme="minorHAnsi" w:eastAsiaTheme="minorEastAsia" w:hAnsiTheme="minorHAnsi"/>
            <w:sz w:val="22"/>
            <w:lang w:val="en-AU" w:eastAsia="en-AU"/>
          </w:rPr>
          <w:tab/>
        </w:r>
        <w:r w:rsidR="00DB0EFA">
          <w:rPr>
            <w:rStyle w:val="Hyperlink"/>
            <w:lang w:val="en-ID"/>
          </w:rPr>
          <w:t>Menghubungkan Sensor Arus ACS 712 dan Arduino</w:t>
        </w:r>
        <w:r w:rsidR="00DB0EFA">
          <w:rPr>
            <w:webHidden/>
          </w:rPr>
          <w:tab/>
        </w:r>
        <w:r w:rsidR="00DB0EFA">
          <w:rPr>
            <w:webHidden/>
            <w:lang w:val="en-ID"/>
          </w:rPr>
          <w:t>34</w:t>
        </w:r>
      </w:hyperlink>
    </w:p>
    <w:p w14:paraId="4EEED355" w14:textId="49C42C15" w:rsidR="00DB0EFA" w:rsidRDefault="004C502A" w:rsidP="00DB0EF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DB0EFA" w:rsidRPr="00326324">
          <w:rPr>
            <w:rStyle w:val="Hyperlink"/>
            <w:rFonts w:ascii="Times New Roman" w:hAnsi="Times New Roman"/>
          </w:rPr>
          <w:t>.</w:t>
        </w:r>
        <w:r w:rsidR="00DB0EFA">
          <w:rPr>
            <w:rStyle w:val="Hyperlink"/>
            <w:rFonts w:ascii="Times New Roman" w:hAnsi="Times New Roman"/>
            <w:lang w:val="en-ID"/>
          </w:rPr>
          <w:t>2</w:t>
        </w:r>
        <w:r w:rsidR="00DB0EFA" w:rsidRPr="00326324">
          <w:rPr>
            <w:rStyle w:val="Hyperlink"/>
            <w:rFonts w:ascii="Times New Roman" w:hAnsi="Times New Roman"/>
          </w:rPr>
          <w:t>.</w:t>
        </w:r>
        <w:r w:rsidR="00DB0EFA">
          <w:rPr>
            <w:rStyle w:val="Hyperlink"/>
            <w:rFonts w:ascii="Times New Roman" w:hAnsi="Times New Roman"/>
            <w:lang w:val="en-ID"/>
          </w:rPr>
          <w:t>5</w:t>
        </w:r>
        <w:r w:rsidR="00DB0EFA">
          <w:rPr>
            <w:rFonts w:asciiTheme="minorHAnsi" w:eastAsiaTheme="minorEastAsia" w:hAnsiTheme="minorHAnsi"/>
            <w:sz w:val="22"/>
            <w:lang w:val="en-AU" w:eastAsia="en-AU"/>
          </w:rPr>
          <w:tab/>
        </w:r>
        <w:r w:rsidR="00DB0EFA">
          <w:rPr>
            <w:rStyle w:val="Hyperlink"/>
            <w:lang w:val="en-ID"/>
          </w:rPr>
          <w:t>Menghubungkan Sensor Tegangan dan Arduino</w:t>
        </w:r>
        <w:r w:rsidR="00DB0EFA">
          <w:rPr>
            <w:webHidden/>
          </w:rPr>
          <w:tab/>
        </w:r>
        <w:r w:rsidR="00DB0EFA">
          <w:rPr>
            <w:webHidden/>
            <w:lang w:val="en-ID"/>
          </w:rPr>
          <w:t>35</w:t>
        </w:r>
      </w:hyperlink>
    </w:p>
    <w:p w14:paraId="17A3078C" w14:textId="616811FE" w:rsidR="00DB0EFA" w:rsidRPr="00DB0EFA" w:rsidRDefault="004C502A" w:rsidP="00DB0EF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DB0EFA" w:rsidRPr="00326324">
          <w:rPr>
            <w:rStyle w:val="Hyperlink"/>
            <w:rFonts w:ascii="Times New Roman" w:hAnsi="Times New Roman"/>
          </w:rPr>
          <w:t>.</w:t>
        </w:r>
        <w:r w:rsidR="00DB0EFA">
          <w:rPr>
            <w:rStyle w:val="Hyperlink"/>
            <w:rFonts w:ascii="Times New Roman" w:hAnsi="Times New Roman"/>
            <w:lang w:val="en-ID"/>
          </w:rPr>
          <w:t>2</w:t>
        </w:r>
        <w:r w:rsidR="00DB0EFA" w:rsidRPr="00326324">
          <w:rPr>
            <w:rStyle w:val="Hyperlink"/>
            <w:rFonts w:ascii="Times New Roman" w:hAnsi="Times New Roman"/>
          </w:rPr>
          <w:t>.</w:t>
        </w:r>
        <w:r w:rsidR="00DB0EFA">
          <w:rPr>
            <w:rStyle w:val="Hyperlink"/>
            <w:rFonts w:ascii="Times New Roman" w:hAnsi="Times New Roman"/>
            <w:lang w:val="en-ID"/>
          </w:rPr>
          <w:t>6</w:t>
        </w:r>
        <w:r w:rsidR="00DB0EFA">
          <w:rPr>
            <w:rFonts w:asciiTheme="minorHAnsi" w:eastAsiaTheme="minorEastAsia" w:hAnsiTheme="minorHAnsi"/>
            <w:sz w:val="22"/>
            <w:lang w:val="en-AU" w:eastAsia="en-AU"/>
          </w:rPr>
          <w:tab/>
        </w:r>
        <w:r w:rsidR="00DB0EFA">
          <w:rPr>
            <w:rStyle w:val="Hyperlink"/>
            <w:lang w:val="en-ID"/>
          </w:rPr>
          <w:t>Rangkaian Keseluruhan Alat</w:t>
        </w:r>
        <w:r w:rsidR="00DB0EFA">
          <w:rPr>
            <w:webHidden/>
          </w:rPr>
          <w:tab/>
        </w:r>
        <w:r w:rsidR="00DB0EFA">
          <w:rPr>
            <w:webHidden/>
            <w:lang w:val="en-ID"/>
          </w:rPr>
          <w:t>35</w:t>
        </w:r>
      </w:hyperlink>
    </w:p>
    <w:p w14:paraId="778DB54F" w14:textId="7C8C8DAC" w:rsidR="006A7827" w:rsidRDefault="004C502A">
      <w:pPr>
        <w:pStyle w:val="TOC1"/>
        <w:rPr>
          <w:rFonts w:asciiTheme="minorHAnsi" w:eastAsiaTheme="minorEastAsia" w:hAnsiTheme="minorHAnsi"/>
          <w:sz w:val="22"/>
          <w:lang w:val="en-AU" w:eastAsia="en-AU"/>
        </w:rPr>
      </w:pPr>
      <w:hyperlink w:anchor="_Toc16844476" w:history="1">
        <w:r w:rsidR="006A7827" w:rsidRPr="00326324">
          <w:rPr>
            <w:rStyle w:val="Hyperlink"/>
            <w:rFonts w:ascii="Times New Roman" w:hAnsi="Times New Roman"/>
          </w:rPr>
          <w:t>BAB V</w:t>
        </w:r>
        <w:r w:rsidR="006A7827" w:rsidRPr="00326324">
          <w:rPr>
            <w:rStyle w:val="Hyperlink"/>
          </w:rPr>
          <w:t xml:space="preserve"> PENUTUP</w:t>
        </w:r>
        <w:r w:rsidR="006A7827">
          <w:rPr>
            <w:webHidden/>
          </w:rPr>
          <w:tab/>
        </w:r>
        <w:r w:rsidR="00DB0EFA">
          <w:rPr>
            <w:webHidden/>
            <w:lang w:val="en-ID"/>
          </w:rPr>
          <w:t>36</w:t>
        </w:r>
      </w:hyperlink>
    </w:p>
    <w:p w14:paraId="127195A8" w14:textId="69521AE8" w:rsidR="006A7827" w:rsidRDefault="004C502A">
      <w:pPr>
        <w:pStyle w:val="TOC2"/>
        <w:rPr>
          <w:rFonts w:asciiTheme="minorHAnsi" w:eastAsiaTheme="minorEastAsia" w:hAnsiTheme="minorHAnsi"/>
          <w:sz w:val="22"/>
          <w:lang w:val="en-AU" w:eastAsia="en-AU"/>
        </w:rPr>
      </w:pPr>
      <w:hyperlink w:anchor="_Toc16844477" w:history="1">
        <w:r w:rsidR="006A7827" w:rsidRPr="00326324">
          <w:rPr>
            <w:rStyle w:val="Hyperlink"/>
            <w:rFonts w:ascii="Times New Roman" w:hAnsi="Times New Roman"/>
          </w:rPr>
          <w:t>5.1</w:t>
        </w:r>
        <w:r w:rsidR="006A7827">
          <w:rPr>
            <w:rFonts w:asciiTheme="minorHAnsi" w:eastAsiaTheme="minorEastAsia" w:hAnsiTheme="minorHAnsi"/>
            <w:sz w:val="22"/>
            <w:lang w:val="en-AU" w:eastAsia="en-AU"/>
          </w:rPr>
          <w:tab/>
        </w:r>
        <w:r w:rsidR="006A7827" w:rsidRPr="00326324">
          <w:rPr>
            <w:rStyle w:val="Hyperlink"/>
          </w:rPr>
          <w:t>Kesimpulan</w:t>
        </w:r>
        <w:r w:rsidR="006A7827">
          <w:rPr>
            <w:webHidden/>
          </w:rPr>
          <w:tab/>
        </w:r>
        <w:r w:rsidR="00DB0EFA">
          <w:rPr>
            <w:webHidden/>
            <w:lang w:val="en-ID"/>
          </w:rPr>
          <w:t>36</w:t>
        </w:r>
      </w:hyperlink>
    </w:p>
    <w:p w14:paraId="2A870E8C" w14:textId="5AEC708B" w:rsidR="006A7827" w:rsidRDefault="004C502A">
      <w:pPr>
        <w:pStyle w:val="TOC2"/>
        <w:rPr>
          <w:rFonts w:asciiTheme="minorHAnsi" w:eastAsiaTheme="minorEastAsia" w:hAnsiTheme="minorHAnsi"/>
          <w:sz w:val="22"/>
          <w:lang w:val="en-AU" w:eastAsia="en-AU"/>
        </w:rPr>
      </w:pPr>
      <w:hyperlink w:anchor="_Toc16844478" w:history="1">
        <w:r w:rsidR="006A7827" w:rsidRPr="00326324">
          <w:rPr>
            <w:rStyle w:val="Hyperlink"/>
            <w:rFonts w:ascii="Times New Roman" w:hAnsi="Times New Roman"/>
          </w:rPr>
          <w:t>5.2</w:t>
        </w:r>
        <w:r w:rsidR="006A7827">
          <w:rPr>
            <w:rFonts w:asciiTheme="minorHAnsi" w:eastAsiaTheme="minorEastAsia" w:hAnsiTheme="minorHAnsi"/>
            <w:sz w:val="22"/>
            <w:lang w:val="en-AU" w:eastAsia="en-AU"/>
          </w:rPr>
          <w:tab/>
        </w:r>
        <w:r w:rsidR="006A7827" w:rsidRPr="00326324">
          <w:rPr>
            <w:rStyle w:val="Hyperlink"/>
          </w:rPr>
          <w:t>Saran</w:t>
        </w:r>
        <w:r w:rsidR="006A7827">
          <w:rPr>
            <w:webHidden/>
          </w:rPr>
          <w:tab/>
        </w:r>
        <w:r w:rsidR="00DB0EFA">
          <w:rPr>
            <w:webHidden/>
            <w:lang w:val="en-ID"/>
          </w:rPr>
          <w:t>36</w:t>
        </w:r>
      </w:hyperlink>
    </w:p>
    <w:p w14:paraId="1A45D366" w14:textId="26F098EA" w:rsidR="006A7827" w:rsidRDefault="004C502A">
      <w:pPr>
        <w:pStyle w:val="TOC1"/>
        <w:rPr>
          <w:rFonts w:asciiTheme="minorHAnsi" w:eastAsiaTheme="minorEastAsia" w:hAnsiTheme="minorHAnsi"/>
          <w:sz w:val="22"/>
          <w:lang w:val="en-AU" w:eastAsia="en-AU"/>
        </w:rPr>
      </w:pPr>
      <w:hyperlink w:anchor="_Toc16844479" w:history="1">
        <w:r w:rsidR="006A7827" w:rsidRPr="00326324">
          <w:rPr>
            <w:rStyle w:val="Hyperlink"/>
          </w:rPr>
          <w:t>DAFTAR PUSTAKA</w:t>
        </w:r>
        <w:r w:rsidR="006A7827">
          <w:rPr>
            <w:webHidden/>
          </w:rPr>
          <w:tab/>
        </w:r>
        <w:r w:rsidR="00DB0EFA">
          <w:rPr>
            <w:webHidden/>
            <w:lang w:val="en-ID"/>
          </w:rPr>
          <w:t>37</w:t>
        </w:r>
      </w:hyperlink>
    </w:p>
    <w:p w14:paraId="03CBAEEC" w14:textId="137943B5" w:rsidR="006A7827" w:rsidRDefault="004C502A">
      <w:pPr>
        <w:pStyle w:val="TOC1"/>
        <w:rPr>
          <w:rFonts w:asciiTheme="minorHAnsi" w:eastAsiaTheme="minorEastAsia" w:hAnsiTheme="minorHAnsi"/>
          <w:sz w:val="22"/>
          <w:lang w:val="en-AU" w:eastAsia="en-AU"/>
        </w:rPr>
      </w:pPr>
      <w:hyperlink w:anchor="_Toc16844480" w:history="1">
        <w:r w:rsidR="006A7827" w:rsidRPr="00326324">
          <w:rPr>
            <w:rStyle w:val="Hyperlink"/>
          </w:rPr>
          <w:t>LAMPIRAN</w:t>
        </w:r>
        <w:r w:rsidR="006A7827">
          <w:rPr>
            <w:webHidden/>
          </w:rPr>
          <w:tab/>
        </w:r>
        <w:r w:rsidR="00DB0EFA">
          <w:rPr>
            <w:webHidden/>
            <w:lang w:val="en-ID"/>
          </w:rPr>
          <w:t>38</w:t>
        </w:r>
      </w:hyperlink>
    </w:p>
    <w:p w14:paraId="5CF8A49E" w14:textId="66C31EAA" w:rsidR="008800F3" w:rsidRDefault="00E279A9" w:rsidP="00D32631">
      <w:r>
        <w:rPr>
          <w:rFonts w:cstheme="majorBidi"/>
          <w:szCs w:val="24"/>
          <w:lang w:val="en-US"/>
        </w:rPr>
        <w:lastRenderedPageBreak/>
        <w:fldChar w:fldCharType="end"/>
      </w:r>
      <w:bookmarkStart w:id="14" w:name="_Toc11187729"/>
      <w:bookmarkStart w:id="15" w:name="_Toc16844445"/>
      <w:r w:rsidR="008800F3">
        <w:t>DAFTAR TABEL</w:t>
      </w:r>
      <w:bookmarkEnd w:id="14"/>
      <w:bookmarkEnd w:id="15"/>
    </w:p>
    <w:p w14:paraId="49D03889" w14:textId="77777777" w:rsidR="008800F3" w:rsidRDefault="008800F3" w:rsidP="008800F3">
      <w:pPr>
        <w:rPr>
          <w:lang w:val="en-US"/>
        </w:rPr>
      </w:pPr>
    </w:p>
    <w:p w14:paraId="5415B244" w14:textId="77777777" w:rsidR="008800F3" w:rsidRDefault="008800F3" w:rsidP="008800F3">
      <w:pPr>
        <w:jc w:val="right"/>
        <w:rPr>
          <w:lang w:val="en-US"/>
        </w:rPr>
      </w:pPr>
      <w:r>
        <w:rPr>
          <w:lang w:val="en-US"/>
        </w:rPr>
        <w:t>Halaman</w:t>
      </w:r>
    </w:p>
    <w:p w14:paraId="18FB33F9" w14:textId="5A38A946" w:rsidR="002361C7" w:rsidRDefault="001F798D">
      <w:pPr>
        <w:pStyle w:val="TableofFigures"/>
        <w:tabs>
          <w:tab w:val="right" w:leader="dot" w:pos="7928"/>
        </w:tabs>
        <w:rPr>
          <w:rFonts w:asciiTheme="minorHAnsi" w:eastAsiaTheme="minorEastAsia" w:hAnsiTheme="minorHAnsi"/>
          <w:sz w:val="22"/>
          <w:lang w:val="en-AU" w:eastAsia="en-AU"/>
        </w:rPr>
      </w:pPr>
      <w:r>
        <w:rPr>
          <w:rFonts w:cstheme="majorBidi"/>
          <w:szCs w:val="24"/>
          <w:lang w:val="en-US"/>
        </w:rPr>
        <w:fldChar w:fldCharType="begin"/>
      </w:r>
      <w:r>
        <w:rPr>
          <w:rFonts w:cstheme="majorBidi"/>
          <w:szCs w:val="24"/>
          <w:lang w:val="en-US"/>
        </w:rPr>
        <w:instrText xml:space="preserve"> TOC \c tabel \h \z \u </w:instrText>
      </w:r>
      <w:r>
        <w:rPr>
          <w:rFonts w:cstheme="majorBidi"/>
          <w:szCs w:val="24"/>
          <w:lang w:val="en-US"/>
        </w:rPr>
        <w:fldChar w:fldCharType="separate"/>
      </w:r>
      <w:hyperlink w:anchor="_Toc16843860" w:history="1">
        <w:r w:rsidR="002361C7" w:rsidRPr="007C5400">
          <w:rPr>
            <w:rStyle w:val="Hyperlink"/>
          </w:rPr>
          <w:t>Tabel</w:t>
        </w:r>
        <w:r w:rsidR="002361C7" w:rsidRPr="007C5400">
          <w:rPr>
            <w:rStyle w:val="Hyperlink"/>
            <w:lang w:val="en-US"/>
          </w:rPr>
          <w:t xml:space="preserve"> </w:t>
        </w:r>
        <w:r w:rsidR="00512551">
          <w:rPr>
            <w:rStyle w:val="Hyperlink"/>
            <w:lang w:val="en-US"/>
          </w:rPr>
          <w:t>3</w:t>
        </w:r>
        <w:r w:rsidR="002361C7" w:rsidRPr="007C5400">
          <w:rPr>
            <w:rStyle w:val="Hyperlink"/>
          </w:rPr>
          <w:t>.</w:t>
        </w:r>
        <w:r w:rsidR="00512551">
          <w:rPr>
            <w:rStyle w:val="Hyperlink"/>
            <w:lang w:val="en-ID"/>
          </w:rPr>
          <w:t>9</w:t>
        </w:r>
        <w:r w:rsidR="002361C7" w:rsidRPr="007C5400">
          <w:rPr>
            <w:rStyle w:val="Hyperlink"/>
          </w:rPr>
          <w:t xml:space="preserve"> </w:t>
        </w:r>
        <w:r w:rsidR="00512551">
          <w:rPr>
            <w:rStyle w:val="Hyperlink"/>
            <w:lang w:val="en-US"/>
          </w:rPr>
          <w:t>Perancangan Database</w:t>
        </w:r>
        <w:r w:rsidR="002361C7">
          <w:rPr>
            <w:webHidden/>
          </w:rPr>
          <w:tab/>
        </w:r>
        <w:r w:rsidR="00512551">
          <w:rPr>
            <w:webHidden/>
            <w:lang w:val="en-ID"/>
          </w:rPr>
          <w:t>30</w:t>
        </w:r>
      </w:hyperlink>
    </w:p>
    <w:p w14:paraId="72AD5AC1" w14:textId="5963C90D" w:rsidR="00A81BBF" w:rsidRDefault="001F798D" w:rsidP="00A81BBF">
      <w:pPr>
        <w:pStyle w:val="TableofFigures"/>
        <w:tabs>
          <w:tab w:val="right" w:leader="dot" w:pos="7928"/>
        </w:tabs>
        <w:rPr>
          <w:rFonts w:asciiTheme="minorHAnsi" w:eastAsiaTheme="minorEastAsia" w:hAnsiTheme="minorHAnsi"/>
          <w:sz w:val="22"/>
          <w:lang w:val="en-AU" w:eastAsia="en-AU"/>
        </w:rPr>
      </w:pPr>
      <w:r>
        <w:rPr>
          <w:rFonts w:cstheme="majorBidi"/>
          <w:szCs w:val="24"/>
          <w:lang w:val="en-US"/>
        </w:rPr>
        <w:fldChar w:fldCharType="end"/>
      </w:r>
      <w:r w:rsidR="00A81BBF">
        <w:rPr>
          <w:rFonts w:cstheme="majorBidi"/>
          <w:szCs w:val="24"/>
          <w:lang w:val="en-US"/>
        </w:rPr>
        <w:fldChar w:fldCharType="begin"/>
      </w:r>
      <w:r w:rsidR="00A81BBF">
        <w:rPr>
          <w:rFonts w:cstheme="majorBidi"/>
          <w:szCs w:val="24"/>
          <w:lang w:val="en-US"/>
        </w:rPr>
        <w:instrText xml:space="preserve"> TOC \c tabel \h \z \u </w:instrText>
      </w:r>
      <w:r w:rsidR="00A81BBF">
        <w:rPr>
          <w:rFonts w:cstheme="majorBidi"/>
          <w:szCs w:val="24"/>
          <w:lang w:val="en-US"/>
        </w:rPr>
        <w:fldChar w:fldCharType="separate"/>
      </w:r>
      <w:hyperlink w:anchor="_Toc16843860" w:history="1">
        <w:r w:rsidR="00A81BBF" w:rsidRPr="007C5400">
          <w:rPr>
            <w:rStyle w:val="Hyperlink"/>
          </w:rPr>
          <w:t>Tabel</w:t>
        </w:r>
        <w:r w:rsidR="00A81BBF" w:rsidRPr="007C5400">
          <w:rPr>
            <w:rStyle w:val="Hyperlink"/>
            <w:lang w:val="en-US"/>
          </w:rPr>
          <w:t xml:space="preserve"> </w:t>
        </w:r>
        <w:r w:rsidR="00512551">
          <w:rPr>
            <w:rStyle w:val="Hyperlink"/>
            <w:lang w:val="en-US"/>
          </w:rPr>
          <w:t>4</w:t>
        </w:r>
        <w:r w:rsidR="00A81BBF" w:rsidRPr="007C5400">
          <w:rPr>
            <w:rStyle w:val="Hyperlink"/>
          </w:rPr>
          <w:t>.1</w:t>
        </w:r>
        <w:r w:rsidR="00512551">
          <w:rPr>
            <w:rStyle w:val="Hyperlink"/>
            <w:lang w:val="en-ID"/>
          </w:rPr>
          <w:t>.2</w:t>
        </w:r>
        <w:r w:rsidR="00A81BBF" w:rsidRPr="007C5400">
          <w:rPr>
            <w:rStyle w:val="Hyperlink"/>
          </w:rPr>
          <w:t xml:space="preserve"> </w:t>
        </w:r>
        <w:r w:rsidR="00512551">
          <w:rPr>
            <w:rStyle w:val="Hyperlink"/>
            <w:lang w:val="en-US"/>
          </w:rPr>
          <w:t>Hasil Pengujian Menggunakan Multimeter</w:t>
        </w:r>
        <w:r w:rsidR="00A81BBF">
          <w:rPr>
            <w:webHidden/>
          </w:rPr>
          <w:tab/>
        </w:r>
        <w:r w:rsidR="00512551">
          <w:rPr>
            <w:webHidden/>
            <w:lang w:val="en-ID"/>
          </w:rPr>
          <w:t>32</w:t>
        </w:r>
      </w:hyperlink>
    </w:p>
    <w:p w14:paraId="67664FDB" w14:textId="164414B4" w:rsidR="00A81BBF" w:rsidRDefault="00A81BBF" w:rsidP="00A81BBF">
      <w:pPr>
        <w:pStyle w:val="TableofFigures"/>
        <w:tabs>
          <w:tab w:val="right" w:leader="dot" w:pos="7928"/>
        </w:tabs>
      </w:pPr>
      <w:r>
        <w:rPr>
          <w:rFonts w:cstheme="majorBidi"/>
          <w:szCs w:val="24"/>
          <w:lang w:val="en-US"/>
        </w:rPr>
        <w:fldChar w:fldCharType="end"/>
      </w:r>
      <w:r>
        <w:rPr>
          <w:rFonts w:cstheme="majorBidi"/>
          <w:szCs w:val="24"/>
          <w:lang w:val="en-US"/>
        </w:rPr>
        <w:fldChar w:fldCharType="begin"/>
      </w:r>
      <w:r>
        <w:rPr>
          <w:rFonts w:cstheme="majorBidi"/>
          <w:szCs w:val="24"/>
          <w:lang w:val="en-US"/>
        </w:rPr>
        <w:instrText xml:space="preserve"> TOC \c tabel \h \z \u </w:instrText>
      </w:r>
      <w:r>
        <w:rPr>
          <w:rFonts w:cstheme="majorBidi"/>
          <w:szCs w:val="24"/>
          <w:lang w:val="en-US"/>
        </w:rPr>
        <w:fldChar w:fldCharType="separate"/>
      </w:r>
      <w:hyperlink w:anchor="_Toc16843860" w:history="1">
        <w:r w:rsidRPr="007C5400">
          <w:rPr>
            <w:rStyle w:val="Hyperlink"/>
          </w:rPr>
          <w:t>Tabel</w:t>
        </w:r>
        <w:r w:rsidRPr="007C5400">
          <w:rPr>
            <w:rStyle w:val="Hyperlink"/>
            <w:lang w:val="en-US"/>
          </w:rPr>
          <w:t xml:space="preserve"> </w:t>
        </w:r>
        <w:r w:rsidR="00512551">
          <w:rPr>
            <w:rStyle w:val="Hyperlink"/>
            <w:lang w:val="en-US"/>
          </w:rPr>
          <w:t>4</w:t>
        </w:r>
        <w:r w:rsidRPr="007C5400">
          <w:rPr>
            <w:rStyle w:val="Hyperlink"/>
          </w:rPr>
          <w:t>.1</w:t>
        </w:r>
        <w:r w:rsidR="00512551">
          <w:rPr>
            <w:rStyle w:val="Hyperlink"/>
            <w:lang w:val="en-ID"/>
          </w:rPr>
          <w:t>.3</w:t>
        </w:r>
        <w:r w:rsidRPr="007C5400">
          <w:rPr>
            <w:rStyle w:val="Hyperlink"/>
          </w:rPr>
          <w:t xml:space="preserve"> </w:t>
        </w:r>
        <w:r w:rsidR="00512551">
          <w:rPr>
            <w:rStyle w:val="Hyperlink"/>
            <w:lang w:val="en-US"/>
          </w:rPr>
          <w:t>Hasil Pengujian dari Arduino</w:t>
        </w:r>
        <w:r>
          <w:rPr>
            <w:webHidden/>
          </w:rPr>
          <w:tab/>
        </w:r>
        <w:r w:rsidR="00512551">
          <w:rPr>
            <w:webHidden/>
            <w:lang w:val="en-ID"/>
          </w:rPr>
          <w:t>32</w:t>
        </w:r>
      </w:hyperlink>
    </w:p>
    <w:p w14:paraId="420116D2" w14:textId="7FE6A1D6" w:rsidR="00512551" w:rsidRDefault="004C502A" w:rsidP="00512551">
      <w:pPr>
        <w:pStyle w:val="TableofFigures"/>
        <w:tabs>
          <w:tab w:val="right" w:leader="dot" w:pos="7928"/>
        </w:tabs>
      </w:pPr>
      <w:hyperlink w:anchor="_Toc16843860" w:history="1">
        <w:r w:rsidR="00512551" w:rsidRPr="007C5400">
          <w:rPr>
            <w:rStyle w:val="Hyperlink"/>
          </w:rPr>
          <w:t>Tabel</w:t>
        </w:r>
        <w:r w:rsidR="00512551" w:rsidRPr="007C5400">
          <w:rPr>
            <w:rStyle w:val="Hyperlink"/>
            <w:lang w:val="en-US"/>
          </w:rPr>
          <w:t xml:space="preserve"> </w:t>
        </w:r>
        <w:r w:rsidR="00512551">
          <w:rPr>
            <w:rStyle w:val="Hyperlink"/>
            <w:lang w:val="en-US"/>
          </w:rPr>
          <w:t>4</w:t>
        </w:r>
        <w:r w:rsidR="00512551" w:rsidRPr="007C5400">
          <w:rPr>
            <w:rStyle w:val="Hyperlink"/>
          </w:rPr>
          <w:t>.1</w:t>
        </w:r>
        <w:r w:rsidR="00512551">
          <w:rPr>
            <w:rStyle w:val="Hyperlink"/>
            <w:lang w:val="en-ID"/>
          </w:rPr>
          <w:t>.4</w:t>
        </w:r>
        <w:r w:rsidR="00512551" w:rsidRPr="007C5400">
          <w:rPr>
            <w:rStyle w:val="Hyperlink"/>
          </w:rPr>
          <w:t xml:space="preserve"> </w:t>
        </w:r>
        <w:r w:rsidR="00512551">
          <w:rPr>
            <w:rStyle w:val="Hyperlink"/>
            <w:lang w:val="en-US"/>
          </w:rPr>
          <w:t>Hasil Pengujian dari Website Monitoring</w:t>
        </w:r>
        <w:r w:rsidR="00512551">
          <w:rPr>
            <w:webHidden/>
          </w:rPr>
          <w:tab/>
        </w:r>
        <w:r w:rsidR="00512551">
          <w:rPr>
            <w:webHidden/>
            <w:lang w:val="en-ID"/>
          </w:rPr>
          <w:t>32</w:t>
        </w:r>
      </w:hyperlink>
    </w:p>
    <w:p w14:paraId="502E30D0" w14:textId="77777777" w:rsidR="00512551" w:rsidRPr="00512551" w:rsidRDefault="00512551" w:rsidP="00512551"/>
    <w:p w14:paraId="2DAEBE5E" w14:textId="77777777" w:rsidR="00512551" w:rsidRPr="00512551" w:rsidRDefault="00512551" w:rsidP="00512551"/>
    <w:p w14:paraId="1399A48B" w14:textId="5B12618B" w:rsidR="003C36AE" w:rsidRDefault="00A81BBF" w:rsidP="00A81BBF">
      <w:pPr>
        <w:rPr>
          <w:rFonts w:cstheme="majorBidi"/>
          <w:szCs w:val="24"/>
          <w:lang w:val="en-US"/>
        </w:rPr>
      </w:pPr>
      <w:r>
        <w:rPr>
          <w:rFonts w:cstheme="majorBidi"/>
          <w:szCs w:val="24"/>
          <w:lang w:val="en-US"/>
        </w:rPr>
        <w:fldChar w:fldCharType="end"/>
      </w:r>
    </w:p>
    <w:p w14:paraId="42E9F189" w14:textId="77777777" w:rsidR="00E47681" w:rsidRDefault="00E47681" w:rsidP="007C0817">
      <w:pPr>
        <w:rPr>
          <w:rFonts w:cstheme="majorBidi"/>
          <w:szCs w:val="24"/>
          <w:lang w:val="en-US"/>
        </w:rPr>
      </w:pPr>
    </w:p>
    <w:p w14:paraId="32A51A4F" w14:textId="77777777" w:rsidR="00235848" w:rsidRDefault="00235848" w:rsidP="007C0817">
      <w:pPr>
        <w:rPr>
          <w:rFonts w:cstheme="majorBidi"/>
          <w:szCs w:val="24"/>
          <w:lang w:val="en-US"/>
        </w:rPr>
      </w:pPr>
    </w:p>
    <w:p w14:paraId="1565ED98" w14:textId="77777777" w:rsidR="003E0653" w:rsidRDefault="003E0653" w:rsidP="003E0653">
      <w:pPr>
        <w:pStyle w:val="Head"/>
      </w:pPr>
      <w:bookmarkStart w:id="16" w:name="_Toc11187730"/>
      <w:bookmarkStart w:id="17" w:name="_Toc16844446"/>
      <w:r>
        <w:lastRenderedPageBreak/>
        <w:t>DAFTAR GAMBAR</w:t>
      </w:r>
      <w:bookmarkEnd w:id="16"/>
      <w:bookmarkEnd w:id="17"/>
    </w:p>
    <w:p w14:paraId="0258B03F" w14:textId="77777777" w:rsidR="003E0653" w:rsidRDefault="003E0653" w:rsidP="003E0653">
      <w:pPr>
        <w:rPr>
          <w:lang w:val="en-US"/>
        </w:rPr>
      </w:pPr>
    </w:p>
    <w:p w14:paraId="1F6E1411" w14:textId="6619900B" w:rsidR="003E0653" w:rsidRDefault="003E0653" w:rsidP="003E0653">
      <w:pPr>
        <w:jc w:val="right"/>
        <w:rPr>
          <w:lang w:val="en-US"/>
        </w:rPr>
      </w:pPr>
      <w:r>
        <w:rPr>
          <w:lang w:val="en-US"/>
        </w:rPr>
        <w:t>Halaman</w:t>
      </w:r>
    </w:p>
    <w:p w14:paraId="6938C955" w14:textId="0A63390B" w:rsidR="002361C7" w:rsidRDefault="0083198F">
      <w:pPr>
        <w:pStyle w:val="TableofFigures"/>
        <w:tabs>
          <w:tab w:val="right" w:leader="dot" w:pos="7928"/>
        </w:tabs>
      </w:pP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002361C7" w:rsidRPr="00C61B7E">
          <w:rPr>
            <w:rStyle w:val="Hyperlink"/>
          </w:rPr>
          <w:t>Gambar</w:t>
        </w:r>
        <w:r w:rsidR="002361C7" w:rsidRPr="00C61B7E">
          <w:rPr>
            <w:rStyle w:val="Hyperlink"/>
            <w:lang w:val="en-US"/>
          </w:rPr>
          <w:t xml:space="preserve"> 2</w:t>
        </w:r>
        <w:r w:rsidR="002361C7" w:rsidRPr="00C61B7E">
          <w:rPr>
            <w:rStyle w:val="Hyperlink"/>
          </w:rPr>
          <w:t xml:space="preserve">.1 </w:t>
        </w:r>
        <w:r w:rsidR="00512551">
          <w:rPr>
            <w:rStyle w:val="Hyperlink"/>
            <w:lang w:val="en-ID"/>
          </w:rPr>
          <w:t>Arduino</w:t>
        </w:r>
        <w:r w:rsidR="002361C7">
          <w:rPr>
            <w:webHidden/>
          </w:rPr>
          <w:tab/>
        </w:r>
        <w:r w:rsidR="00512551">
          <w:rPr>
            <w:webHidden/>
            <w:lang w:val="en-ID"/>
          </w:rPr>
          <w:t>5</w:t>
        </w:r>
      </w:hyperlink>
    </w:p>
    <w:p w14:paraId="136284D1" w14:textId="15958F84" w:rsidR="00512551" w:rsidRDefault="00512551" w:rsidP="00512551">
      <w:pPr>
        <w:pStyle w:val="TableofFigures"/>
        <w:tabs>
          <w:tab w:val="right" w:leader="dot" w:pos="7928"/>
        </w:tabs>
        <w:rPr>
          <w:rFonts w:asciiTheme="minorHAnsi" w:eastAsiaTheme="minorEastAsia" w:hAnsiTheme="minorHAnsi"/>
          <w:sz w:val="22"/>
          <w:lang w:val="en-AU" w:eastAsia="en-AU"/>
        </w:rPr>
      </w:pP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w:t>
        </w:r>
        <w:r>
          <w:rPr>
            <w:rStyle w:val="Hyperlink"/>
            <w:lang w:val="en-ID"/>
          </w:rPr>
          <w:t>2</w:t>
        </w:r>
        <w:r w:rsidRPr="00C61B7E">
          <w:rPr>
            <w:rStyle w:val="Hyperlink"/>
          </w:rPr>
          <w:t xml:space="preserve"> </w:t>
        </w:r>
        <w:r w:rsidR="00A43479">
          <w:rPr>
            <w:rStyle w:val="Hyperlink"/>
            <w:lang w:val="en-ID"/>
          </w:rPr>
          <w:t>NodeMCU</w:t>
        </w:r>
        <w:r>
          <w:rPr>
            <w:webHidden/>
          </w:rPr>
          <w:tab/>
        </w:r>
        <w:r w:rsidR="00A43479">
          <w:rPr>
            <w:webHidden/>
            <w:lang w:val="en-ID"/>
          </w:rPr>
          <w:t>6</w:t>
        </w:r>
      </w:hyperlink>
    </w:p>
    <w:p w14:paraId="29AFFD9A" w14:textId="6AC3B8DA"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w:t>
        </w:r>
        <w:r>
          <w:rPr>
            <w:rStyle w:val="Hyperlink"/>
            <w:lang w:val="en-ID"/>
          </w:rPr>
          <w:t>3</w:t>
        </w:r>
        <w:r w:rsidRPr="00C61B7E">
          <w:rPr>
            <w:rStyle w:val="Hyperlink"/>
          </w:rPr>
          <w:t xml:space="preserve"> </w:t>
        </w:r>
        <w:r w:rsidR="00A43479">
          <w:rPr>
            <w:rStyle w:val="Hyperlink"/>
            <w:lang w:val="en-ID"/>
          </w:rPr>
          <w:t>Sensor Suhu dan Kelembaban DHT11</w:t>
        </w:r>
        <w:r>
          <w:rPr>
            <w:webHidden/>
          </w:rPr>
          <w:tab/>
        </w:r>
        <w:r w:rsidR="00A43479">
          <w:rPr>
            <w:webHidden/>
            <w:lang w:val="en-ID"/>
          </w:rPr>
          <w:t>7</w:t>
        </w:r>
      </w:hyperlink>
    </w:p>
    <w:p w14:paraId="194F0339" w14:textId="55C4C3C5"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w:t>
        </w:r>
        <w:r>
          <w:rPr>
            <w:rStyle w:val="Hyperlink"/>
            <w:lang w:val="en-ID"/>
          </w:rPr>
          <w:t>4</w:t>
        </w:r>
        <w:r w:rsidRPr="00C61B7E">
          <w:rPr>
            <w:rStyle w:val="Hyperlink"/>
          </w:rPr>
          <w:t xml:space="preserve"> </w:t>
        </w:r>
        <w:r w:rsidR="00A43479">
          <w:rPr>
            <w:rStyle w:val="Hyperlink"/>
            <w:lang w:val="en-ID"/>
          </w:rPr>
          <w:t>Sensor Arus ACS 712</w:t>
        </w:r>
        <w:r>
          <w:rPr>
            <w:webHidden/>
          </w:rPr>
          <w:tab/>
        </w:r>
        <w:r w:rsidR="00A43479">
          <w:rPr>
            <w:webHidden/>
            <w:lang w:val="en-ID"/>
          </w:rPr>
          <w:t>9</w:t>
        </w:r>
      </w:hyperlink>
    </w:p>
    <w:p w14:paraId="0C30413F" w14:textId="10A01AD2"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w:t>
        </w:r>
        <w:r>
          <w:rPr>
            <w:rStyle w:val="Hyperlink"/>
            <w:lang w:val="en-ID"/>
          </w:rPr>
          <w:t>5</w:t>
        </w:r>
        <w:r w:rsidRPr="00C61B7E">
          <w:rPr>
            <w:rStyle w:val="Hyperlink"/>
          </w:rPr>
          <w:t xml:space="preserve"> </w:t>
        </w:r>
        <w:r w:rsidR="00A43479">
          <w:rPr>
            <w:rStyle w:val="Hyperlink"/>
            <w:lang w:val="en-ID"/>
          </w:rPr>
          <w:t>Modul Sensor Tegangan</w:t>
        </w:r>
        <w:r>
          <w:rPr>
            <w:webHidden/>
          </w:rPr>
          <w:tab/>
        </w:r>
        <w:r w:rsidR="00A43479">
          <w:rPr>
            <w:webHidden/>
            <w:lang w:val="en-ID"/>
          </w:rPr>
          <w:t>9</w:t>
        </w:r>
      </w:hyperlink>
    </w:p>
    <w:p w14:paraId="4E0B47A7" w14:textId="12D63429"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w:t>
        </w:r>
        <w:r>
          <w:rPr>
            <w:rStyle w:val="Hyperlink"/>
            <w:lang w:val="en-ID"/>
          </w:rPr>
          <w:t>6</w:t>
        </w:r>
        <w:r w:rsidRPr="00C61B7E">
          <w:rPr>
            <w:rStyle w:val="Hyperlink"/>
          </w:rPr>
          <w:t xml:space="preserve"> </w:t>
        </w:r>
        <w:r w:rsidR="00A43479">
          <w:rPr>
            <w:rStyle w:val="Hyperlink"/>
            <w:lang w:val="en-ID"/>
          </w:rPr>
          <w:t>Solar Cell</w:t>
        </w:r>
        <w:r>
          <w:rPr>
            <w:webHidden/>
          </w:rPr>
          <w:tab/>
        </w:r>
        <w:r w:rsidR="00A43479">
          <w:rPr>
            <w:webHidden/>
            <w:lang w:val="en-ID"/>
          </w:rPr>
          <w:t>12</w:t>
        </w:r>
      </w:hyperlink>
    </w:p>
    <w:p w14:paraId="61701F7B" w14:textId="48036651"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.1</w:t>
        </w:r>
        <w:r>
          <w:rPr>
            <w:rStyle w:val="Hyperlink"/>
            <w:lang w:val="en-ID"/>
          </w:rPr>
          <w:t>0.1</w:t>
        </w:r>
        <w:r w:rsidRPr="00C61B7E">
          <w:rPr>
            <w:rStyle w:val="Hyperlink"/>
          </w:rPr>
          <w:t xml:space="preserve"> </w:t>
        </w:r>
        <w:r w:rsidR="00A43479">
          <w:rPr>
            <w:rStyle w:val="Hyperlink"/>
            <w:lang w:val="en-ID"/>
          </w:rPr>
          <w:t>Kabel Jumper Male to Male</w:t>
        </w:r>
        <w:r>
          <w:rPr>
            <w:webHidden/>
          </w:rPr>
          <w:tab/>
        </w:r>
        <w:r w:rsidR="00A43479">
          <w:rPr>
            <w:webHidden/>
            <w:lang w:val="en-ID"/>
          </w:rPr>
          <w:t>16</w:t>
        </w:r>
      </w:hyperlink>
    </w:p>
    <w:p w14:paraId="16BF205B" w14:textId="39F8D7D0"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.1</w:t>
        </w:r>
        <w:r>
          <w:rPr>
            <w:rStyle w:val="Hyperlink"/>
            <w:lang w:val="en-ID"/>
          </w:rPr>
          <w:t>0.2</w:t>
        </w:r>
        <w:r w:rsidRPr="00C61B7E">
          <w:rPr>
            <w:rStyle w:val="Hyperlink"/>
          </w:rPr>
          <w:t xml:space="preserve"> </w:t>
        </w:r>
        <w:r w:rsidR="00A43479">
          <w:rPr>
            <w:rStyle w:val="Hyperlink"/>
            <w:lang w:val="en-ID"/>
          </w:rPr>
          <w:t>Kabel jumper Male to Female</w:t>
        </w:r>
        <w:r>
          <w:rPr>
            <w:webHidden/>
          </w:rPr>
          <w:tab/>
        </w:r>
        <w:r w:rsidR="00A43479">
          <w:rPr>
            <w:webHidden/>
            <w:lang w:val="en-ID"/>
          </w:rPr>
          <w:t>17</w:t>
        </w:r>
      </w:hyperlink>
    </w:p>
    <w:p w14:paraId="0799F17F" w14:textId="08D8AAAD"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.1</w:t>
        </w:r>
        <w:r>
          <w:rPr>
            <w:rStyle w:val="Hyperlink"/>
            <w:lang w:val="en-ID"/>
          </w:rPr>
          <w:t>0.3</w:t>
        </w:r>
        <w:r w:rsidRPr="00C61B7E">
          <w:rPr>
            <w:rStyle w:val="Hyperlink"/>
          </w:rPr>
          <w:t xml:space="preserve"> </w:t>
        </w:r>
        <w:r w:rsidR="00A43479">
          <w:rPr>
            <w:rStyle w:val="Hyperlink"/>
            <w:lang w:val="en-ID"/>
          </w:rPr>
          <w:t>Kabel Jumper Female to Female</w:t>
        </w:r>
        <w:r>
          <w:rPr>
            <w:webHidden/>
          </w:rPr>
          <w:tab/>
        </w:r>
        <w:r w:rsidR="00A43479">
          <w:rPr>
            <w:webHidden/>
            <w:lang w:val="en-ID"/>
          </w:rPr>
          <w:t>17</w:t>
        </w:r>
      </w:hyperlink>
    </w:p>
    <w:p w14:paraId="00749FB4" w14:textId="4527A276"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.1</w:t>
        </w:r>
        <w:r>
          <w:rPr>
            <w:rStyle w:val="Hyperlink"/>
            <w:lang w:val="en-ID"/>
          </w:rPr>
          <w:t>1</w:t>
        </w:r>
        <w:r w:rsidRPr="00C61B7E">
          <w:rPr>
            <w:rStyle w:val="Hyperlink"/>
          </w:rPr>
          <w:t xml:space="preserve"> </w:t>
        </w:r>
        <w:r w:rsidR="00A43479">
          <w:rPr>
            <w:rStyle w:val="Hyperlink"/>
            <w:lang w:val="en-ID"/>
          </w:rPr>
          <w:t>Battery (AKI)</w:t>
        </w:r>
        <w:r>
          <w:rPr>
            <w:webHidden/>
          </w:rPr>
          <w:tab/>
        </w:r>
        <w:r w:rsidR="00A43479">
          <w:rPr>
            <w:webHidden/>
            <w:lang w:val="en-ID"/>
          </w:rPr>
          <w:t>18</w:t>
        </w:r>
      </w:hyperlink>
    </w:p>
    <w:p w14:paraId="68F68F16" w14:textId="75A17D85"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w:t>
        </w:r>
        <w:r w:rsidRPr="00C61B7E">
          <w:rPr>
            <w:rStyle w:val="Hyperlink"/>
          </w:rPr>
          <w:t>.</w:t>
        </w:r>
        <w:r>
          <w:rPr>
            <w:rStyle w:val="Hyperlink"/>
            <w:lang w:val="en-ID"/>
          </w:rPr>
          <w:t>3</w:t>
        </w:r>
        <w:r w:rsidRPr="00C61B7E">
          <w:rPr>
            <w:rStyle w:val="Hyperlink"/>
          </w:rPr>
          <w:t xml:space="preserve"> </w:t>
        </w:r>
        <w:r w:rsidR="00A43479">
          <w:rPr>
            <w:rStyle w:val="Hyperlink"/>
            <w:lang w:val="en-ID"/>
          </w:rPr>
          <w:t>Diagram Blok</w:t>
        </w:r>
        <w:r>
          <w:rPr>
            <w:webHidden/>
          </w:rPr>
          <w:tab/>
        </w:r>
        <w:r w:rsidR="00A43479">
          <w:rPr>
            <w:webHidden/>
            <w:lang w:val="en-ID"/>
          </w:rPr>
          <w:t>23</w:t>
        </w:r>
      </w:hyperlink>
    </w:p>
    <w:p w14:paraId="7ED93908" w14:textId="3D8322F2"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w:t>
        </w:r>
        <w:r w:rsidRPr="00C61B7E">
          <w:rPr>
            <w:rStyle w:val="Hyperlink"/>
          </w:rPr>
          <w:t>.</w:t>
        </w:r>
        <w:r>
          <w:rPr>
            <w:rStyle w:val="Hyperlink"/>
            <w:lang w:val="en-ID"/>
          </w:rPr>
          <w:t>4</w:t>
        </w:r>
        <w:r w:rsidRPr="00C61B7E">
          <w:rPr>
            <w:rStyle w:val="Hyperlink"/>
          </w:rPr>
          <w:t xml:space="preserve"> </w:t>
        </w:r>
        <w:r w:rsidR="00A43479">
          <w:rPr>
            <w:rStyle w:val="Hyperlink"/>
            <w:lang w:val="en-ID"/>
          </w:rPr>
          <w:t>Contoh Perancangan Program</w:t>
        </w:r>
        <w:r>
          <w:rPr>
            <w:webHidden/>
          </w:rPr>
          <w:tab/>
        </w:r>
        <w:r w:rsidR="00A43479">
          <w:rPr>
            <w:webHidden/>
            <w:lang w:val="en-ID"/>
          </w:rPr>
          <w:t>24</w:t>
        </w:r>
      </w:hyperlink>
    </w:p>
    <w:p w14:paraId="73BAB9CE" w14:textId="3453A4A6"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w:t>
        </w:r>
        <w:r w:rsidRPr="00C61B7E">
          <w:rPr>
            <w:rStyle w:val="Hyperlink"/>
          </w:rPr>
          <w:t>.</w:t>
        </w:r>
        <w:r>
          <w:rPr>
            <w:rStyle w:val="Hyperlink"/>
            <w:lang w:val="en-ID"/>
          </w:rPr>
          <w:t>5.1</w:t>
        </w:r>
        <w:r w:rsidRPr="00C61B7E">
          <w:rPr>
            <w:rStyle w:val="Hyperlink"/>
          </w:rPr>
          <w:t xml:space="preserve"> </w:t>
        </w:r>
        <w:r w:rsidR="00A43479">
          <w:rPr>
            <w:rStyle w:val="Hyperlink"/>
            <w:lang w:val="en-ID"/>
          </w:rPr>
          <w:t>Rankaian Arduino</w:t>
        </w:r>
        <w:r>
          <w:rPr>
            <w:webHidden/>
          </w:rPr>
          <w:tab/>
        </w:r>
        <w:r w:rsidR="00A43479">
          <w:rPr>
            <w:webHidden/>
            <w:lang w:val="en-ID"/>
          </w:rPr>
          <w:t>25</w:t>
        </w:r>
      </w:hyperlink>
    </w:p>
    <w:p w14:paraId="4F316D1D" w14:textId="6BB601DF"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3.5.2</w:t>
        </w:r>
        <w:r w:rsidRPr="00C61B7E">
          <w:rPr>
            <w:rStyle w:val="Hyperlink"/>
          </w:rPr>
          <w:t xml:space="preserve"> </w:t>
        </w:r>
        <w:r w:rsidR="00A43479">
          <w:rPr>
            <w:rStyle w:val="Hyperlink"/>
            <w:lang w:val="en-ID"/>
          </w:rPr>
          <w:t>Rangkaian NodeMCU</w:t>
        </w:r>
        <w:r>
          <w:rPr>
            <w:webHidden/>
          </w:rPr>
          <w:tab/>
        </w:r>
        <w:r w:rsidR="00A43479">
          <w:rPr>
            <w:webHidden/>
            <w:lang w:val="en-ID"/>
          </w:rPr>
          <w:t>25</w:t>
        </w:r>
      </w:hyperlink>
    </w:p>
    <w:p w14:paraId="302CC726" w14:textId="19713644"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3.5.3</w:t>
        </w:r>
        <w:r w:rsidRPr="00C61B7E">
          <w:rPr>
            <w:rStyle w:val="Hyperlink"/>
          </w:rPr>
          <w:t xml:space="preserve"> </w:t>
        </w:r>
        <w:r w:rsidR="00CC38D2">
          <w:rPr>
            <w:rStyle w:val="Hyperlink"/>
            <w:lang w:val="en-ID"/>
          </w:rPr>
          <w:t>Rangkaian Sensor Suhu dan Kelembaban DHT11</w:t>
        </w:r>
        <w:r>
          <w:rPr>
            <w:webHidden/>
          </w:rPr>
          <w:tab/>
        </w:r>
        <w:r w:rsidR="00CC38D2">
          <w:rPr>
            <w:webHidden/>
            <w:lang w:val="en-ID"/>
          </w:rPr>
          <w:t>26</w:t>
        </w:r>
      </w:hyperlink>
    </w:p>
    <w:p w14:paraId="7B6AFE21" w14:textId="496204DD"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3.5.4</w:t>
        </w:r>
        <w:r w:rsidRPr="00C61B7E">
          <w:rPr>
            <w:rStyle w:val="Hyperlink"/>
          </w:rPr>
          <w:t xml:space="preserve"> </w:t>
        </w:r>
        <w:r w:rsidR="00CC38D2">
          <w:rPr>
            <w:rStyle w:val="Hyperlink"/>
            <w:lang w:val="en-ID"/>
          </w:rPr>
          <w:t>Rangkaian Sensor Arus ACS 712</w:t>
        </w:r>
        <w:r>
          <w:rPr>
            <w:webHidden/>
          </w:rPr>
          <w:tab/>
        </w:r>
        <w:r w:rsidR="00CC38D2">
          <w:rPr>
            <w:webHidden/>
            <w:lang w:val="en-ID"/>
          </w:rPr>
          <w:t>26</w:t>
        </w:r>
      </w:hyperlink>
    </w:p>
    <w:p w14:paraId="12AC23BA" w14:textId="6D9B750F"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3.5.5</w:t>
        </w:r>
        <w:r w:rsidRPr="00C61B7E">
          <w:rPr>
            <w:rStyle w:val="Hyperlink"/>
          </w:rPr>
          <w:t xml:space="preserve"> </w:t>
        </w:r>
        <w:r w:rsidR="00CC38D2">
          <w:rPr>
            <w:rStyle w:val="Hyperlink"/>
            <w:lang w:val="en-ID"/>
          </w:rPr>
          <w:t>Rangkaian Sensor Tegangan</w:t>
        </w:r>
        <w:r>
          <w:rPr>
            <w:webHidden/>
          </w:rPr>
          <w:tab/>
        </w:r>
        <w:r w:rsidR="00CC38D2">
          <w:rPr>
            <w:webHidden/>
            <w:lang w:val="en-ID"/>
          </w:rPr>
          <w:t>27</w:t>
        </w:r>
      </w:hyperlink>
    </w:p>
    <w:p w14:paraId="5A11086A" w14:textId="1B29E575"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3.5.6</w:t>
        </w:r>
        <w:r w:rsidRPr="00C61B7E">
          <w:rPr>
            <w:rStyle w:val="Hyperlink"/>
          </w:rPr>
          <w:t xml:space="preserve"> </w:t>
        </w:r>
        <w:r w:rsidR="00CC38D2">
          <w:rPr>
            <w:rStyle w:val="Hyperlink"/>
            <w:lang w:val="en-ID"/>
          </w:rPr>
          <w:t>Rangkaian Keseluruhan Sistem</w:t>
        </w:r>
        <w:r>
          <w:rPr>
            <w:webHidden/>
          </w:rPr>
          <w:tab/>
        </w:r>
        <w:r w:rsidR="00CC38D2">
          <w:rPr>
            <w:webHidden/>
            <w:lang w:val="en-ID"/>
          </w:rPr>
          <w:t>27</w:t>
        </w:r>
      </w:hyperlink>
    </w:p>
    <w:p w14:paraId="349F82EF" w14:textId="5F6DC055"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w:t>
        </w:r>
        <w:r w:rsidRPr="00C61B7E">
          <w:rPr>
            <w:rStyle w:val="Hyperlink"/>
          </w:rPr>
          <w:t>.</w:t>
        </w:r>
        <w:r>
          <w:rPr>
            <w:rStyle w:val="Hyperlink"/>
            <w:lang w:val="en-ID"/>
          </w:rPr>
          <w:t>7</w:t>
        </w:r>
        <w:r w:rsidRPr="00C61B7E">
          <w:rPr>
            <w:rStyle w:val="Hyperlink"/>
          </w:rPr>
          <w:t xml:space="preserve"> </w:t>
        </w:r>
        <w:r w:rsidR="00CC38D2">
          <w:rPr>
            <w:rStyle w:val="Hyperlink"/>
            <w:lang w:val="en-ID"/>
          </w:rPr>
          <w:t>Flowchart</w:t>
        </w:r>
        <w:r>
          <w:rPr>
            <w:webHidden/>
          </w:rPr>
          <w:tab/>
        </w:r>
        <w:r w:rsidR="00CC38D2">
          <w:rPr>
            <w:webHidden/>
            <w:lang w:val="en-ID"/>
          </w:rPr>
          <w:t>28</w:t>
        </w:r>
      </w:hyperlink>
    </w:p>
    <w:p w14:paraId="62D853D7" w14:textId="6AF60D91"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w:t>
        </w:r>
        <w:r w:rsidRPr="00C61B7E">
          <w:rPr>
            <w:rStyle w:val="Hyperlink"/>
          </w:rPr>
          <w:t>.</w:t>
        </w:r>
        <w:r>
          <w:rPr>
            <w:rStyle w:val="Hyperlink"/>
            <w:lang w:val="en-ID"/>
          </w:rPr>
          <w:t>8.1</w:t>
        </w:r>
        <w:r w:rsidRPr="00C61B7E">
          <w:rPr>
            <w:rStyle w:val="Hyperlink"/>
          </w:rPr>
          <w:t xml:space="preserve"> </w:t>
        </w:r>
        <w:r w:rsidR="00CC38D2">
          <w:rPr>
            <w:rStyle w:val="Hyperlink"/>
            <w:lang w:val="en-ID"/>
          </w:rPr>
          <w:t>Perancangan Web menggunakan Software</w:t>
        </w:r>
        <w:r>
          <w:rPr>
            <w:webHidden/>
          </w:rPr>
          <w:tab/>
        </w:r>
        <w:r w:rsidR="00CC38D2">
          <w:rPr>
            <w:webHidden/>
            <w:lang w:val="en-ID"/>
          </w:rPr>
          <w:t>29</w:t>
        </w:r>
      </w:hyperlink>
    </w:p>
    <w:p w14:paraId="2EB7F56B" w14:textId="4E40940D"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3.8.2</w:t>
        </w:r>
        <w:r w:rsidRPr="00C61B7E">
          <w:rPr>
            <w:rStyle w:val="Hyperlink"/>
          </w:rPr>
          <w:t xml:space="preserve"> </w:t>
        </w:r>
        <w:r w:rsidR="00CC38D2">
          <w:rPr>
            <w:rStyle w:val="Hyperlink"/>
            <w:lang w:val="en-ID"/>
          </w:rPr>
          <w:t>Perancangan Tampilan Web</w:t>
        </w:r>
        <w:r>
          <w:rPr>
            <w:webHidden/>
          </w:rPr>
          <w:tab/>
        </w:r>
        <w:r w:rsidR="00CC38D2">
          <w:rPr>
            <w:webHidden/>
            <w:lang w:val="en-ID"/>
          </w:rPr>
          <w:t>29</w:t>
        </w:r>
      </w:hyperlink>
    </w:p>
    <w:p w14:paraId="6179538E" w14:textId="160DFEB5"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4.1.1</w:t>
        </w:r>
        <w:r w:rsidRPr="00C61B7E">
          <w:rPr>
            <w:rStyle w:val="Hyperlink"/>
          </w:rPr>
          <w:t xml:space="preserve"> </w:t>
        </w:r>
        <w:r w:rsidR="00CC38D2">
          <w:rPr>
            <w:rStyle w:val="Hyperlink"/>
            <w:lang w:val="en-ID"/>
          </w:rPr>
          <w:t>Website Monitoring</w:t>
        </w:r>
        <w:r>
          <w:rPr>
            <w:webHidden/>
          </w:rPr>
          <w:tab/>
        </w:r>
        <w:r w:rsidR="00CC38D2">
          <w:rPr>
            <w:webHidden/>
            <w:lang w:val="en-ID"/>
          </w:rPr>
          <w:t>31</w:t>
        </w:r>
      </w:hyperlink>
    </w:p>
    <w:p w14:paraId="7FC3EBDE" w14:textId="10663D53"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4</w:t>
        </w:r>
        <w:r w:rsidRPr="00C61B7E">
          <w:rPr>
            <w:rStyle w:val="Hyperlink"/>
          </w:rPr>
          <w:t>.</w:t>
        </w:r>
        <w:r>
          <w:rPr>
            <w:rStyle w:val="Hyperlink"/>
            <w:lang w:val="en-ID"/>
          </w:rPr>
          <w:t>2.</w:t>
        </w:r>
        <w:r w:rsidR="00A43479">
          <w:rPr>
            <w:rStyle w:val="Hyperlink"/>
            <w:lang w:val="en-ID"/>
          </w:rPr>
          <w:t>1</w:t>
        </w:r>
        <w:r w:rsidRPr="00C61B7E">
          <w:rPr>
            <w:rStyle w:val="Hyperlink"/>
          </w:rPr>
          <w:t xml:space="preserve"> </w:t>
        </w:r>
        <w:r w:rsidR="00CC38D2">
          <w:rPr>
            <w:rStyle w:val="Hyperlink"/>
            <w:lang w:val="en-ID"/>
          </w:rPr>
          <w:t>Rangkaian Arduino dan Breadboard</w:t>
        </w:r>
        <w:r>
          <w:rPr>
            <w:webHidden/>
          </w:rPr>
          <w:tab/>
        </w:r>
        <w:r w:rsidR="00CC38D2">
          <w:rPr>
            <w:webHidden/>
            <w:lang w:val="en-ID"/>
          </w:rPr>
          <w:t>33</w:t>
        </w:r>
      </w:hyperlink>
    </w:p>
    <w:p w14:paraId="22589BD0" w14:textId="35179B9C"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4</w:t>
        </w:r>
        <w:r w:rsidRPr="00C61B7E">
          <w:rPr>
            <w:rStyle w:val="Hyperlink"/>
          </w:rPr>
          <w:t>.</w:t>
        </w:r>
        <w:r w:rsidR="00A43479">
          <w:rPr>
            <w:rStyle w:val="Hyperlink"/>
            <w:lang w:val="en-ID"/>
          </w:rPr>
          <w:t>2</w:t>
        </w:r>
        <w:r>
          <w:rPr>
            <w:rStyle w:val="Hyperlink"/>
            <w:lang w:val="en-ID"/>
          </w:rPr>
          <w:t>.</w:t>
        </w:r>
        <w:r w:rsidR="00A43479">
          <w:rPr>
            <w:rStyle w:val="Hyperlink"/>
            <w:lang w:val="en-ID"/>
          </w:rPr>
          <w:t>2</w:t>
        </w:r>
        <w:r w:rsidRPr="00C61B7E">
          <w:rPr>
            <w:rStyle w:val="Hyperlink"/>
          </w:rPr>
          <w:t xml:space="preserve"> </w:t>
        </w:r>
        <w:r w:rsidR="00CC38D2">
          <w:rPr>
            <w:rStyle w:val="Hyperlink"/>
            <w:lang w:val="en-ID"/>
          </w:rPr>
          <w:t>Rangkaian NodeMCU dan Arduino</w:t>
        </w:r>
        <w:r>
          <w:rPr>
            <w:webHidden/>
          </w:rPr>
          <w:tab/>
        </w:r>
        <w:r w:rsidR="00CC38D2">
          <w:rPr>
            <w:webHidden/>
            <w:lang w:val="en-ID"/>
          </w:rPr>
          <w:t>33</w:t>
        </w:r>
      </w:hyperlink>
    </w:p>
    <w:p w14:paraId="19502338" w14:textId="6B69BD7F"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4</w:t>
        </w:r>
        <w:r w:rsidRPr="00C61B7E">
          <w:rPr>
            <w:rStyle w:val="Hyperlink"/>
          </w:rPr>
          <w:t>.</w:t>
        </w:r>
        <w:r w:rsidR="00A43479">
          <w:rPr>
            <w:rStyle w:val="Hyperlink"/>
            <w:lang w:val="en-ID"/>
          </w:rPr>
          <w:t>2.3</w:t>
        </w:r>
        <w:r w:rsidRPr="00C61B7E">
          <w:rPr>
            <w:rStyle w:val="Hyperlink"/>
          </w:rPr>
          <w:t xml:space="preserve"> </w:t>
        </w:r>
        <w:r w:rsidR="00CC38D2">
          <w:rPr>
            <w:rStyle w:val="Hyperlink"/>
            <w:lang w:val="en-ID"/>
          </w:rPr>
          <w:t>Rangkaian Sensor Suhu dan Kelembaban DHT11 dan Arduino</w:t>
        </w:r>
        <w:r>
          <w:rPr>
            <w:webHidden/>
          </w:rPr>
          <w:tab/>
        </w:r>
        <w:r w:rsidR="00CC38D2">
          <w:rPr>
            <w:webHidden/>
            <w:lang w:val="en-ID"/>
          </w:rPr>
          <w:t>3</w:t>
        </w:r>
        <w:r>
          <w:rPr>
            <w:webHidden/>
          </w:rPr>
          <w:fldChar w:fldCharType="begin"/>
        </w:r>
        <w:r>
          <w:rPr>
            <w:webHidden/>
          </w:rPr>
          <w:instrText xml:space="preserve"> PAGEREF _Toc16843861 \h </w:instrText>
        </w:r>
        <w:r>
          <w:rPr>
            <w:webHidden/>
          </w:rPr>
        </w:r>
        <w:r>
          <w:rPr>
            <w:webHidden/>
          </w:rPr>
          <w:fldChar w:fldCharType="separate"/>
        </w:r>
        <w:r>
          <w:rPr>
            <w:webHidden/>
          </w:rPr>
          <w:t>4</w:t>
        </w:r>
        <w:r>
          <w:rPr>
            <w:webHidden/>
          </w:rPr>
          <w:fldChar w:fldCharType="end"/>
        </w:r>
      </w:hyperlink>
    </w:p>
    <w:p w14:paraId="0A4CC4B1" w14:textId="68A05F02"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sidR="00A43479">
          <w:rPr>
            <w:rStyle w:val="Hyperlink"/>
            <w:lang w:val="en-US"/>
          </w:rPr>
          <w:t>4.2</w:t>
        </w:r>
        <w:r w:rsidRPr="00C61B7E">
          <w:rPr>
            <w:rStyle w:val="Hyperlink"/>
          </w:rPr>
          <w:t>.</w:t>
        </w:r>
        <w:r w:rsidR="00A43479">
          <w:rPr>
            <w:rStyle w:val="Hyperlink"/>
            <w:lang w:val="en-ID"/>
          </w:rPr>
          <w:t>4</w:t>
        </w:r>
        <w:r w:rsidRPr="00C61B7E">
          <w:rPr>
            <w:rStyle w:val="Hyperlink"/>
          </w:rPr>
          <w:t xml:space="preserve"> </w:t>
        </w:r>
        <w:r w:rsidR="00CC38D2">
          <w:rPr>
            <w:rStyle w:val="Hyperlink"/>
            <w:lang w:val="en-ID"/>
          </w:rPr>
          <w:t>Rangkaian Sensor Arus ACS 712 dan Arduino</w:t>
        </w:r>
        <w:r>
          <w:rPr>
            <w:webHidden/>
          </w:rPr>
          <w:tab/>
        </w:r>
        <w:r w:rsidR="00CC38D2">
          <w:rPr>
            <w:webHidden/>
            <w:lang w:val="en-ID"/>
          </w:rPr>
          <w:t>34</w:t>
        </w:r>
      </w:hyperlink>
    </w:p>
    <w:p w14:paraId="5CA49204" w14:textId="31686594" w:rsidR="00512551" w:rsidRPr="00216C8B" w:rsidRDefault="00512551" w:rsidP="00512551">
      <w:pPr>
        <w:pStyle w:val="TableofFigures"/>
        <w:tabs>
          <w:tab w:val="right" w:leader="dot" w:pos="7928"/>
        </w:tabs>
        <w:rPr>
          <w:rFonts w:asciiTheme="minorHAnsi" w:eastAsiaTheme="minorEastAsia" w:hAnsiTheme="minorHAnsi"/>
          <w:sz w:val="22"/>
          <w:lang w:val="en-ID"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sidR="00A43479">
          <w:rPr>
            <w:rStyle w:val="Hyperlink"/>
            <w:lang w:val="en-US"/>
          </w:rPr>
          <w:t>4</w:t>
        </w:r>
        <w:r w:rsidRPr="00C61B7E">
          <w:rPr>
            <w:rStyle w:val="Hyperlink"/>
          </w:rPr>
          <w:t>.</w:t>
        </w:r>
        <w:r w:rsidR="00A43479">
          <w:rPr>
            <w:rStyle w:val="Hyperlink"/>
            <w:lang w:val="en-ID"/>
          </w:rPr>
          <w:t>2.5</w:t>
        </w:r>
        <w:r w:rsidRPr="00C61B7E">
          <w:rPr>
            <w:rStyle w:val="Hyperlink"/>
          </w:rPr>
          <w:t xml:space="preserve"> </w:t>
        </w:r>
        <w:r w:rsidR="00CC38D2">
          <w:rPr>
            <w:rStyle w:val="Hyperlink"/>
            <w:lang w:val="en-ID"/>
          </w:rPr>
          <w:t>Rangkaian Sensor Tegangan dan Arduino</w:t>
        </w:r>
        <w:r>
          <w:rPr>
            <w:webHidden/>
          </w:rPr>
          <w:tab/>
        </w:r>
        <w:r w:rsidR="00CC38D2">
          <w:rPr>
            <w:webHidden/>
            <w:lang w:val="en-ID"/>
          </w:rPr>
          <w:t>35</w:t>
        </w:r>
      </w:hyperlink>
    </w:p>
    <w:p w14:paraId="1F1D7CBE" w14:textId="7764292D" w:rsidR="00CC38D2" w:rsidRDefault="00512551" w:rsidP="00CC38D2">
      <w:pPr>
        <w:pStyle w:val="TableofFigures"/>
        <w:tabs>
          <w:tab w:val="right" w:leader="dot" w:pos="7928"/>
        </w:tabs>
        <w:rPr>
          <w:rFonts w:asciiTheme="minorHAnsi" w:eastAsiaTheme="minorEastAsia" w:hAnsiTheme="minorHAnsi"/>
          <w:sz w:val="22"/>
          <w:lang w:val="en-AU" w:eastAsia="en-AU"/>
        </w:rPr>
      </w:pPr>
      <w:r>
        <w:rPr>
          <w:szCs w:val="24"/>
        </w:rPr>
        <w:fldChar w:fldCharType="end"/>
      </w:r>
      <w:r w:rsidR="00CC38D2">
        <w:rPr>
          <w:rFonts w:cstheme="majorBidi"/>
          <w:szCs w:val="24"/>
          <w:lang w:val="en-US"/>
        </w:rPr>
        <w:fldChar w:fldCharType="begin"/>
      </w:r>
      <w:r w:rsidR="00CC38D2">
        <w:rPr>
          <w:rFonts w:cstheme="majorBidi"/>
          <w:szCs w:val="24"/>
          <w:lang w:val="en-US"/>
        </w:rPr>
        <w:instrText xml:space="preserve"> TOC \c gambar \h \z \u </w:instrText>
      </w:r>
      <w:r w:rsidR="00CC38D2">
        <w:rPr>
          <w:rFonts w:cstheme="majorBidi"/>
          <w:szCs w:val="24"/>
          <w:lang w:val="en-US"/>
        </w:rPr>
        <w:fldChar w:fldCharType="separate"/>
      </w:r>
      <w:hyperlink w:anchor="_Toc16843861" w:history="1">
        <w:r w:rsidR="00CC38D2" w:rsidRPr="00C61B7E">
          <w:rPr>
            <w:rStyle w:val="Hyperlink"/>
          </w:rPr>
          <w:t>Gambar</w:t>
        </w:r>
        <w:r w:rsidR="00CC38D2" w:rsidRPr="00C61B7E">
          <w:rPr>
            <w:rStyle w:val="Hyperlink"/>
            <w:lang w:val="en-US"/>
          </w:rPr>
          <w:t xml:space="preserve"> </w:t>
        </w:r>
        <w:r w:rsidR="00CC38D2">
          <w:rPr>
            <w:rStyle w:val="Hyperlink"/>
            <w:lang w:val="en-US"/>
          </w:rPr>
          <w:t>4.2.6</w:t>
        </w:r>
        <w:r w:rsidR="00CC38D2" w:rsidRPr="00C61B7E">
          <w:rPr>
            <w:rStyle w:val="Hyperlink"/>
          </w:rPr>
          <w:t xml:space="preserve"> </w:t>
        </w:r>
        <w:r w:rsidR="00CC38D2">
          <w:rPr>
            <w:rStyle w:val="Hyperlink"/>
            <w:lang w:val="en-ID"/>
          </w:rPr>
          <w:t>Rangkaian Keseluruhan Alat</w:t>
        </w:r>
        <w:r w:rsidR="00CC38D2">
          <w:rPr>
            <w:webHidden/>
          </w:rPr>
          <w:tab/>
        </w:r>
        <w:r w:rsidR="00CC38D2">
          <w:rPr>
            <w:webHidden/>
            <w:lang w:val="en-ID"/>
          </w:rPr>
          <w:t>35</w:t>
        </w:r>
      </w:hyperlink>
    </w:p>
    <w:p w14:paraId="64FEDAFD" w14:textId="403171CF" w:rsidR="003E0653" w:rsidRDefault="00CC38D2" w:rsidP="00CC38D2">
      <w:pPr>
        <w:pStyle w:val="TableofFigures"/>
        <w:tabs>
          <w:tab w:val="right" w:leader="dot" w:pos="7928"/>
        </w:tabs>
      </w:pPr>
      <w:r>
        <w:rPr>
          <w:szCs w:val="24"/>
        </w:rPr>
        <w:lastRenderedPageBreak/>
        <w:fldChar w:fldCharType="end"/>
      </w:r>
      <w:r w:rsidR="0083198F">
        <w:rPr>
          <w:szCs w:val="24"/>
        </w:rPr>
        <w:fldChar w:fldCharType="end"/>
      </w:r>
      <w:bookmarkStart w:id="18" w:name="_Toc11187731"/>
      <w:bookmarkStart w:id="19" w:name="_Toc16844447"/>
      <w:r w:rsidR="003E0653">
        <w:t>DAFTAR LAMPIRAN</w:t>
      </w:r>
      <w:bookmarkEnd w:id="18"/>
      <w:bookmarkEnd w:id="19"/>
    </w:p>
    <w:p w14:paraId="2024149F" w14:textId="77777777" w:rsidR="003E0653" w:rsidRDefault="003E0653" w:rsidP="003E0653">
      <w:pPr>
        <w:rPr>
          <w:lang w:val="en-US"/>
        </w:rPr>
      </w:pPr>
    </w:p>
    <w:p w14:paraId="2337E324" w14:textId="77777777" w:rsidR="003E0653" w:rsidRDefault="003E0653" w:rsidP="003E0653">
      <w:pPr>
        <w:jc w:val="right"/>
        <w:rPr>
          <w:lang w:val="en-US"/>
        </w:rPr>
      </w:pPr>
      <w:r>
        <w:rPr>
          <w:lang w:val="en-US"/>
        </w:rPr>
        <w:t>Halaman</w:t>
      </w:r>
    </w:p>
    <w:p w14:paraId="0DE1F867" w14:textId="2BF64F0C" w:rsidR="002361C7" w:rsidRDefault="002D16D5">
      <w:pPr>
        <w:pStyle w:val="TOC7"/>
        <w:rPr>
          <w:rFonts w:asciiTheme="minorHAnsi" w:eastAsiaTheme="minorEastAsia" w:hAnsiTheme="minorHAnsi"/>
          <w:sz w:val="22"/>
          <w:lang w:val="en-AU" w:eastAsia="en-AU"/>
        </w:rPr>
      </w:pPr>
      <w:r>
        <w:rPr>
          <w:rFonts w:cstheme="majorBidi"/>
          <w:szCs w:val="24"/>
          <w:lang w:val="en-US"/>
        </w:rPr>
        <w:fldChar w:fldCharType="begin"/>
      </w:r>
      <w:r>
        <w:rPr>
          <w:rFonts w:cstheme="majorBidi"/>
          <w:szCs w:val="24"/>
          <w:lang w:val="en-US"/>
        </w:rPr>
        <w:instrText xml:space="preserve"> TOC \o "7-9" \h \z \u </w:instrText>
      </w:r>
      <w:r>
        <w:rPr>
          <w:rFonts w:cstheme="majorBidi"/>
          <w:szCs w:val="24"/>
          <w:lang w:val="en-US"/>
        </w:rPr>
        <w:fldChar w:fldCharType="separate"/>
      </w:r>
      <w:hyperlink w:anchor="_Toc16843862" w:history="1">
        <w:r w:rsidR="002361C7" w:rsidRPr="00511BC2">
          <w:rPr>
            <w:rStyle w:val="Hyperlink"/>
            <w:lang w:val="en-US"/>
          </w:rPr>
          <w:t>Lampiran A.</w:t>
        </w:r>
        <w:r w:rsidR="002361C7">
          <w:rPr>
            <w:rFonts w:asciiTheme="minorHAnsi" w:eastAsiaTheme="minorEastAsia" w:hAnsiTheme="minorHAnsi"/>
            <w:sz w:val="22"/>
            <w:lang w:val="en-AU" w:eastAsia="en-AU"/>
          </w:rPr>
          <w:tab/>
        </w:r>
        <w:r w:rsidR="00017F1B">
          <w:rPr>
            <w:rStyle w:val="Hyperlink"/>
            <w:lang w:val="en-US"/>
          </w:rPr>
          <w:t>Coding</w:t>
        </w:r>
        <w:r w:rsidR="002361C7">
          <w:rPr>
            <w:webHidden/>
          </w:rPr>
          <w:tab/>
        </w:r>
        <w:r w:rsidR="002361C7">
          <w:rPr>
            <w:webHidden/>
          </w:rPr>
          <w:fldChar w:fldCharType="begin"/>
        </w:r>
        <w:r w:rsidR="002361C7">
          <w:rPr>
            <w:webHidden/>
          </w:rPr>
          <w:instrText xml:space="preserve"> PAGEREF _Toc16843862 \h </w:instrText>
        </w:r>
        <w:r w:rsidR="002361C7">
          <w:rPr>
            <w:webHidden/>
          </w:rPr>
        </w:r>
        <w:r w:rsidR="002361C7">
          <w:rPr>
            <w:webHidden/>
          </w:rPr>
          <w:fldChar w:fldCharType="separate"/>
        </w:r>
        <w:r w:rsidR="002361C7">
          <w:rPr>
            <w:webHidden/>
          </w:rPr>
          <w:t>A-1</w:t>
        </w:r>
        <w:r w:rsidR="002361C7">
          <w:rPr>
            <w:webHidden/>
          </w:rPr>
          <w:fldChar w:fldCharType="end"/>
        </w:r>
      </w:hyperlink>
    </w:p>
    <w:p w14:paraId="181E4C98" w14:textId="17B8CBCD" w:rsidR="002361C7" w:rsidRDefault="004C502A">
      <w:pPr>
        <w:pStyle w:val="TOC7"/>
        <w:rPr>
          <w:rFonts w:asciiTheme="minorHAnsi" w:eastAsiaTheme="minorEastAsia" w:hAnsiTheme="minorHAnsi"/>
          <w:sz w:val="22"/>
          <w:lang w:val="en-AU" w:eastAsia="en-AU"/>
        </w:rPr>
      </w:pPr>
      <w:hyperlink w:anchor="_Toc16843865" w:history="1">
        <w:r w:rsidR="002361C7" w:rsidRPr="00511BC2">
          <w:rPr>
            <w:rStyle w:val="Hyperlink"/>
          </w:rPr>
          <w:t>Lampiran B.</w:t>
        </w:r>
        <w:r w:rsidR="002361C7">
          <w:rPr>
            <w:rFonts w:asciiTheme="minorHAnsi" w:eastAsiaTheme="minorEastAsia" w:hAnsiTheme="minorHAnsi"/>
            <w:sz w:val="22"/>
            <w:lang w:val="en-AU" w:eastAsia="en-AU"/>
          </w:rPr>
          <w:tab/>
        </w:r>
        <w:r w:rsidR="00017F1B">
          <w:rPr>
            <w:rStyle w:val="Hyperlink"/>
            <w:lang w:val="en-US"/>
          </w:rPr>
          <w:t>Asistensi</w:t>
        </w:r>
        <w:r w:rsidR="002361C7">
          <w:rPr>
            <w:webHidden/>
          </w:rPr>
          <w:tab/>
        </w:r>
        <w:r w:rsidR="002361C7">
          <w:rPr>
            <w:webHidden/>
          </w:rPr>
          <w:fldChar w:fldCharType="begin"/>
        </w:r>
        <w:r w:rsidR="002361C7">
          <w:rPr>
            <w:webHidden/>
          </w:rPr>
          <w:instrText xml:space="preserve"> PAGEREF _Toc16843865 \h </w:instrText>
        </w:r>
        <w:r w:rsidR="002361C7">
          <w:rPr>
            <w:webHidden/>
          </w:rPr>
        </w:r>
        <w:r w:rsidR="002361C7">
          <w:rPr>
            <w:webHidden/>
          </w:rPr>
          <w:fldChar w:fldCharType="separate"/>
        </w:r>
        <w:r w:rsidR="002361C7">
          <w:rPr>
            <w:webHidden/>
          </w:rPr>
          <w:t>B-</w:t>
        </w:r>
        <w:r w:rsidR="00017F1B">
          <w:rPr>
            <w:webHidden/>
            <w:lang w:val="en-ID"/>
          </w:rPr>
          <w:t>9</w:t>
        </w:r>
        <w:r w:rsidR="002361C7">
          <w:rPr>
            <w:webHidden/>
          </w:rPr>
          <w:fldChar w:fldCharType="end"/>
        </w:r>
      </w:hyperlink>
    </w:p>
    <w:p w14:paraId="0B27F65E" w14:textId="4F8A761C" w:rsidR="007778AE" w:rsidRDefault="002D16D5" w:rsidP="007778AE">
      <w:pPr>
        <w:rPr>
          <w:rFonts w:cstheme="majorBidi"/>
          <w:szCs w:val="24"/>
          <w:lang w:val="en-US"/>
        </w:rPr>
      </w:pPr>
      <w:r>
        <w:rPr>
          <w:rFonts w:cstheme="majorBidi"/>
          <w:szCs w:val="24"/>
          <w:lang w:val="en-US"/>
        </w:rPr>
        <w:fldChar w:fldCharType="end"/>
      </w:r>
    </w:p>
    <w:p w14:paraId="56018F25" w14:textId="14DD5F67" w:rsidR="008821D3" w:rsidRDefault="008821D3" w:rsidP="007778AE">
      <w:pPr>
        <w:rPr>
          <w:rFonts w:cstheme="majorBidi"/>
          <w:szCs w:val="24"/>
          <w:lang w:val="en-US"/>
        </w:rPr>
      </w:pPr>
    </w:p>
    <w:p w14:paraId="0247A3AA" w14:textId="77777777" w:rsidR="00503631" w:rsidRDefault="00503631" w:rsidP="00503631">
      <w:pPr>
        <w:pStyle w:val="Head"/>
      </w:pPr>
      <w:bookmarkStart w:id="20" w:name="_Toc11187726"/>
      <w:bookmarkStart w:id="21" w:name="_Toc16844448"/>
      <w:r>
        <w:lastRenderedPageBreak/>
        <w:t>ABSTRAK</w:t>
      </w:r>
      <w:bookmarkEnd w:id="20"/>
      <w:bookmarkEnd w:id="21"/>
    </w:p>
    <w:p w14:paraId="115E54CD" w14:textId="38462529" w:rsidR="00503631" w:rsidRPr="000E404C" w:rsidRDefault="00503631" w:rsidP="00503631">
      <w:pPr>
        <w:jc w:val="center"/>
        <w:rPr>
          <w:rFonts w:cstheme="majorBidi"/>
          <w:szCs w:val="24"/>
          <w:lang w:val="en-US"/>
        </w:rPr>
      </w:pPr>
    </w:p>
    <w:p w14:paraId="760C58F4" w14:textId="09EE0E5E" w:rsidR="006C0D36" w:rsidRDefault="006C0D36" w:rsidP="006C0D36">
      <w:pPr>
        <w:rPr>
          <w:rFonts w:eastAsia="Times New Roman" w:cs="Times New Roman"/>
          <w:i/>
          <w:iCs/>
          <w:color w:val="000000" w:themeColor="text1"/>
          <w:szCs w:val="24"/>
          <w:lang w:val="en-ID" w:eastAsia="id-ID"/>
        </w:rPr>
      </w:pPr>
      <w:r w:rsidRPr="00ED2D17">
        <w:rPr>
          <w:rFonts w:eastAsia="Times New Roman" w:cs="Times New Roman"/>
          <w:i/>
          <w:iCs/>
          <w:color w:val="000000" w:themeColor="text1"/>
          <w:szCs w:val="24"/>
          <w:lang w:val="en-ID" w:eastAsia="id-ID"/>
        </w:rPr>
        <w:t xml:space="preserve">Di era kemajuan sistem informasi dan teknologi terdapat banyak hal yang dapat dimanfaatkan salah satunya adalah monitoring kondisi panel surya menggunakan </w:t>
      </w:r>
      <w:r>
        <w:rPr>
          <w:rFonts w:eastAsia="Times New Roman" w:cs="Times New Roman"/>
          <w:i/>
          <w:iCs/>
          <w:color w:val="000000" w:themeColor="text1"/>
          <w:szCs w:val="24"/>
          <w:lang w:val="en-ID" w:eastAsia="id-ID"/>
        </w:rPr>
        <w:t>IoT</w:t>
      </w:r>
      <w:r w:rsidRPr="00ED2D17">
        <w:rPr>
          <w:rFonts w:eastAsia="Times New Roman" w:cs="Times New Roman"/>
          <w:i/>
          <w:iCs/>
          <w:color w:val="000000" w:themeColor="text1"/>
          <w:szCs w:val="24"/>
          <w:lang w:val="en-ID" w:eastAsia="id-ID"/>
        </w:rPr>
        <w:t>. Kinerja panel surya bisa dipantau secara langsung parameternya seperti tegangan dan arusnya. Dari hasil pe</w:t>
      </w:r>
      <w:r w:rsidR="00C76346">
        <w:rPr>
          <w:rFonts w:eastAsia="Times New Roman" w:cs="Times New Roman"/>
          <w:i/>
          <w:iCs/>
          <w:color w:val="000000" w:themeColor="text1"/>
          <w:szCs w:val="24"/>
          <w:lang w:val="en-ID" w:eastAsia="id-ID"/>
        </w:rPr>
        <w:t>ngamatan</w:t>
      </w:r>
      <w:r w:rsidRPr="00ED2D17">
        <w:rPr>
          <w:rFonts w:eastAsia="Times New Roman" w:cs="Times New Roman"/>
          <w:i/>
          <w:iCs/>
          <w:color w:val="000000" w:themeColor="text1"/>
          <w:szCs w:val="24"/>
          <w:lang w:val="en-ID" w:eastAsia="id-ID"/>
        </w:rPr>
        <w:t xml:space="preserve"> tersebut </w:t>
      </w:r>
      <w:r w:rsidR="00C76346">
        <w:rPr>
          <w:rFonts w:eastAsia="Times New Roman" w:cs="Times New Roman"/>
          <w:i/>
          <w:iCs/>
          <w:color w:val="000000" w:themeColor="text1"/>
          <w:szCs w:val="24"/>
          <w:lang w:val="en-ID" w:eastAsia="id-ID"/>
        </w:rPr>
        <w:t>bisa</w:t>
      </w:r>
      <w:r w:rsidRPr="00ED2D17">
        <w:rPr>
          <w:rFonts w:eastAsia="Times New Roman" w:cs="Times New Roman"/>
          <w:i/>
          <w:iCs/>
          <w:color w:val="000000" w:themeColor="text1"/>
          <w:szCs w:val="24"/>
          <w:lang w:val="en-ID" w:eastAsia="id-ID"/>
        </w:rPr>
        <w:t xml:space="preserve"> </w:t>
      </w:r>
      <w:r w:rsidR="00C76346">
        <w:rPr>
          <w:rFonts w:eastAsia="Times New Roman" w:cs="Times New Roman"/>
          <w:i/>
          <w:iCs/>
          <w:color w:val="000000" w:themeColor="text1"/>
          <w:szCs w:val="24"/>
          <w:lang w:val="en-ID" w:eastAsia="id-ID"/>
        </w:rPr>
        <w:t>memperoleh</w:t>
      </w:r>
      <w:r w:rsidRPr="00ED2D17">
        <w:rPr>
          <w:rFonts w:eastAsia="Times New Roman" w:cs="Times New Roman"/>
          <w:i/>
          <w:iCs/>
          <w:color w:val="000000" w:themeColor="text1"/>
          <w:szCs w:val="24"/>
          <w:lang w:val="en-ID" w:eastAsia="id-ID"/>
        </w:rPr>
        <w:t xml:space="preserve"> informasi apakah</w:t>
      </w:r>
      <w:r w:rsidR="00C76346">
        <w:rPr>
          <w:rFonts w:eastAsia="Times New Roman" w:cs="Times New Roman"/>
          <w:i/>
          <w:iCs/>
          <w:color w:val="000000" w:themeColor="text1"/>
          <w:szCs w:val="24"/>
          <w:lang w:val="en-ID" w:eastAsia="id-ID"/>
        </w:rPr>
        <w:t xml:space="preserve"> </w:t>
      </w:r>
      <w:r w:rsidRPr="00ED2D17">
        <w:rPr>
          <w:rFonts w:eastAsia="Times New Roman" w:cs="Times New Roman"/>
          <w:i/>
          <w:iCs/>
          <w:color w:val="000000" w:themeColor="text1"/>
          <w:szCs w:val="24"/>
          <w:lang w:val="en-ID" w:eastAsia="id-ID"/>
        </w:rPr>
        <w:t>panel surya</w:t>
      </w:r>
      <w:r w:rsidR="00C76346">
        <w:rPr>
          <w:rFonts w:eastAsia="Times New Roman" w:cs="Times New Roman"/>
          <w:i/>
          <w:iCs/>
          <w:color w:val="000000" w:themeColor="text1"/>
          <w:szCs w:val="24"/>
          <w:lang w:val="en-ID" w:eastAsia="id-ID"/>
        </w:rPr>
        <w:t xml:space="preserve"> pemasangannya</w:t>
      </w:r>
      <w:r w:rsidRPr="00ED2D17">
        <w:rPr>
          <w:rFonts w:eastAsia="Times New Roman" w:cs="Times New Roman"/>
          <w:i/>
          <w:iCs/>
          <w:color w:val="000000" w:themeColor="text1"/>
          <w:szCs w:val="24"/>
          <w:lang w:val="en-ID" w:eastAsia="id-ID"/>
        </w:rPr>
        <w:t xml:space="preserve"> sudah sesuai dan menghasilkan daya keluaran yang</w:t>
      </w:r>
      <w:r w:rsidR="00C76346">
        <w:rPr>
          <w:rFonts w:eastAsia="Times New Roman" w:cs="Times New Roman"/>
          <w:i/>
          <w:iCs/>
          <w:color w:val="000000" w:themeColor="text1"/>
          <w:szCs w:val="24"/>
          <w:lang w:val="en-ID" w:eastAsia="id-ID"/>
        </w:rPr>
        <w:t xml:space="preserve"> ideal</w:t>
      </w:r>
      <w:r w:rsidRPr="00ED2D17">
        <w:rPr>
          <w:rFonts w:eastAsia="Times New Roman" w:cs="Times New Roman"/>
          <w:i/>
          <w:iCs/>
          <w:color w:val="000000" w:themeColor="text1"/>
          <w:szCs w:val="24"/>
          <w:lang w:val="en-ID" w:eastAsia="id-ID"/>
        </w:rPr>
        <w:t xml:space="preserve">. Namun dalam beberapa penelitian yang ada masih terdapat kekurangan yaitu baik pengukuran arus dan tegangannya masih dilakukan dengan cara manual yaitu menggunakan multimeter, sehingga data yang di ambil belum bisa tercatat secara otomatis.Tujuan dari penelitian ini adalah membuat alat monitoring kondisi panel surya menggunakan </w:t>
      </w:r>
      <w:r>
        <w:rPr>
          <w:rFonts w:eastAsia="Times New Roman" w:cs="Times New Roman"/>
          <w:i/>
          <w:iCs/>
          <w:color w:val="000000" w:themeColor="text1"/>
          <w:szCs w:val="24"/>
          <w:lang w:val="en-ID" w:eastAsia="id-ID"/>
        </w:rPr>
        <w:t>IoT</w:t>
      </w:r>
      <w:r w:rsidRPr="00ED2D17">
        <w:rPr>
          <w:rFonts w:eastAsia="Times New Roman" w:cs="Times New Roman"/>
          <w:i/>
          <w:iCs/>
          <w:color w:val="000000" w:themeColor="text1"/>
          <w:szCs w:val="24"/>
          <w:lang w:val="en-ID" w:eastAsia="id-ID"/>
        </w:rPr>
        <w:t>. Metode penelitian yang digunakan dalam penelitian ini adalah metode penelitian dan pengembangan (research and development atau R&amp;D). Berdasarkan penelitian yang akan dilakukan maka dapat disimpulkan bahwa alat monitoring kondisi panel surya ini dapat mencatat arus, tegangan, dan suhu yang dihasilkan dari hasil kinerja panel surya.</w:t>
      </w:r>
    </w:p>
    <w:p w14:paraId="52BD7848" w14:textId="77777777" w:rsidR="006C0D36" w:rsidRPr="005B2F4E" w:rsidRDefault="006C0D36" w:rsidP="006C0D36">
      <w:pPr>
        <w:spacing w:line="14" w:lineRule="auto"/>
        <w:rPr>
          <w:rFonts w:eastAsia="Times New Roman" w:cs="Times New Roman"/>
          <w:i/>
          <w:iCs/>
          <w:color w:val="000000" w:themeColor="text1"/>
          <w:szCs w:val="24"/>
          <w:lang w:val="en-ID" w:eastAsia="id-ID"/>
        </w:rPr>
      </w:pPr>
    </w:p>
    <w:p w14:paraId="49BC54DF" w14:textId="77777777" w:rsidR="006C0D36" w:rsidRPr="009F3059" w:rsidRDefault="006C0D36" w:rsidP="006C0D36">
      <w:pPr>
        <w:rPr>
          <w:rFonts w:ascii="Times New Roman" w:hAnsi="Times New Roman" w:cs="Times New Roman"/>
          <w:i/>
          <w:szCs w:val="24"/>
        </w:rPr>
      </w:pPr>
      <w:r w:rsidRPr="001D5D63">
        <w:rPr>
          <w:rFonts w:ascii="Times New Roman" w:hAnsi="Times New Roman" w:cs="Times New Roman"/>
          <w:b/>
          <w:szCs w:val="24"/>
        </w:rPr>
        <w:t xml:space="preserve">Kata kunci </w:t>
      </w:r>
      <w:r>
        <w:rPr>
          <w:rFonts w:ascii="Times New Roman" w:hAnsi="Times New Roman" w:cs="Times New Roman"/>
          <w:b/>
          <w:szCs w:val="24"/>
          <w:lang w:val="en-US"/>
        </w:rPr>
        <w:t>–</w:t>
      </w:r>
      <w:r>
        <w:rPr>
          <w:rFonts w:ascii="Times New Roman" w:hAnsi="Times New Roman" w:cs="Times New Roman"/>
          <w:i/>
          <w:szCs w:val="24"/>
          <w:lang w:val="en-US"/>
        </w:rPr>
        <w:t>alat monitoring, panel surya, sensor suhu DHT11, sensor arus, sensor tegangan, modul ESP8266.</w:t>
      </w:r>
    </w:p>
    <w:p w14:paraId="34D1FF73" w14:textId="77777777" w:rsidR="00503631" w:rsidRDefault="00503631" w:rsidP="00503631">
      <w:pPr>
        <w:rPr>
          <w:rFonts w:cstheme="majorBidi"/>
          <w:szCs w:val="24"/>
          <w:lang w:val="en-US"/>
        </w:rPr>
      </w:pPr>
    </w:p>
    <w:p w14:paraId="28FFE112" w14:textId="77777777" w:rsidR="00503631" w:rsidRDefault="00503631" w:rsidP="00503631">
      <w:pPr>
        <w:pStyle w:val="Head"/>
      </w:pPr>
      <w:bookmarkStart w:id="22" w:name="_Toc11187727"/>
      <w:bookmarkStart w:id="23" w:name="_Toc16844449"/>
      <w:r>
        <w:lastRenderedPageBreak/>
        <w:t>ABSTRACT</w:t>
      </w:r>
      <w:bookmarkEnd w:id="22"/>
      <w:bookmarkEnd w:id="23"/>
    </w:p>
    <w:p w14:paraId="7B6A35BE" w14:textId="77777777" w:rsidR="00503631" w:rsidRPr="000E404C" w:rsidRDefault="00503631" w:rsidP="00503631">
      <w:pPr>
        <w:jc w:val="center"/>
        <w:rPr>
          <w:rFonts w:cstheme="majorBidi"/>
          <w:szCs w:val="24"/>
          <w:lang w:val="en-US"/>
        </w:rPr>
      </w:pPr>
    </w:p>
    <w:p w14:paraId="479F8904" w14:textId="77777777" w:rsidR="006C0D36" w:rsidRDefault="006C0D36" w:rsidP="006C0D36">
      <w:pPr>
        <w:spacing w:before="120"/>
        <w:rPr>
          <w:rFonts w:cstheme="majorBidi"/>
          <w:i/>
          <w:iCs/>
          <w:szCs w:val="24"/>
          <w:lang w:val="en-US"/>
        </w:rPr>
      </w:pPr>
      <w:r w:rsidRPr="00ED2D17">
        <w:rPr>
          <w:rFonts w:cstheme="majorBidi"/>
          <w:i/>
          <w:iCs/>
          <w:szCs w:val="24"/>
          <w:lang w:val="en-US"/>
        </w:rPr>
        <w:t xml:space="preserve">In the era of progress in information systems and technology, there are many things that can be utilized, one of them is monitoring the condition of solar panel by using </w:t>
      </w:r>
      <w:r>
        <w:rPr>
          <w:rFonts w:cstheme="majorBidi"/>
          <w:i/>
          <w:iCs/>
          <w:szCs w:val="24"/>
          <w:lang w:val="en-US"/>
        </w:rPr>
        <w:t>IoT</w:t>
      </w:r>
      <w:r w:rsidRPr="00ED2D17">
        <w:rPr>
          <w:rFonts w:cstheme="majorBidi"/>
          <w:i/>
          <w:iCs/>
          <w:szCs w:val="24"/>
          <w:lang w:val="en-US"/>
        </w:rPr>
        <w:t>. The performance of solar panel can be monitored directly by the parameters such as voltage and its current</w:t>
      </w:r>
      <w:r>
        <w:rPr>
          <w:rFonts w:cstheme="majorBidi"/>
          <w:i/>
          <w:iCs/>
          <w:szCs w:val="24"/>
          <w:lang w:val="en-US"/>
        </w:rPr>
        <w:t xml:space="preserve">. </w:t>
      </w:r>
      <w:r w:rsidRPr="00ED2D17">
        <w:rPr>
          <w:rFonts w:cstheme="majorBidi"/>
          <w:i/>
          <w:iCs/>
          <w:szCs w:val="24"/>
          <w:lang w:val="en-US"/>
        </w:rPr>
        <w:t>The results of monitoring are obtaining information one whether the installation of solar panel is appropriate and producing the expected output power. But in several existing research, there are lack by the measurement of current and its voltage are done manually by using a multimeter. So, the data was taken cannot be recorded automatically</w:t>
      </w:r>
      <w:r>
        <w:rPr>
          <w:rFonts w:cstheme="majorBidi"/>
          <w:i/>
          <w:iCs/>
          <w:szCs w:val="24"/>
          <w:lang w:val="en-US"/>
        </w:rPr>
        <w:t xml:space="preserve">. </w:t>
      </w:r>
      <w:r w:rsidRPr="00ED2D17">
        <w:rPr>
          <w:rFonts w:cstheme="majorBidi"/>
          <w:i/>
          <w:iCs/>
          <w:szCs w:val="24"/>
          <w:lang w:val="en-US"/>
        </w:rPr>
        <w:t xml:space="preserve">The purpose of this research is to make a monitoring tool for solar panel conditions by using </w:t>
      </w:r>
      <w:r>
        <w:rPr>
          <w:rFonts w:cstheme="majorBidi"/>
          <w:i/>
          <w:iCs/>
          <w:szCs w:val="24"/>
          <w:lang w:val="en-US"/>
        </w:rPr>
        <w:t>IoT</w:t>
      </w:r>
      <w:r w:rsidRPr="00ED2D17">
        <w:rPr>
          <w:rFonts w:cstheme="majorBidi"/>
          <w:i/>
          <w:iCs/>
          <w:szCs w:val="24"/>
          <w:lang w:val="en-US"/>
        </w:rPr>
        <w:t>. The research method that used is research and development method. Based on the research conducted, it can be concluded that the monitoring tool of this solar panel condition can record the current, voltage, and temperature produced from the performance of solar panels.</w:t>
      </w:r>
    </w:p>
    <w:p w14:paraId="4E58476D" w14:textId="77777777" w:rsidR="006C0D36" w:rsidRPr="00A412BB" w:rsidRDefault="006C0D36" w:rsidP="006C0D36">
      <w:pPr>
        <w:spacing w:before="120"/>
        <w:rPr>
          <w:rFonts w:cstheme="majorBidi"/>
          <w:i/>
          <w:iCs/>
          <w:szCs w:val="24"/>
          <w:lang w:val="en-US"/>
        </w:rPr>
      </w:pPr>
      <w:r>
        <w:rPr>
          <w:rFonts w:cstheme="majorBidi"/>
          <w:b/>
          <w:bCs/>
          <w:szCs w:val="24"/>
          <w:lang w:val="en-US"/>
        </w:rPr>
        <w:t>Keyword</w:t>
      </w:r>
      <w:r w:rsidRPr="00927B27">
        <w:rPr>
          <w:rFonts w:cstheme="majorBidi"/>
          <w:szCs w:val="24"/>
          <w:lang w:val="en-US"/>
        </w:rPr>
        <w:t xml:space="preserve"> –</w:t>
      </w:r>
      <w:r w:rsidRPr="00ED2D17">
        <w:rPr>
          <w:rFonts w:cstheme="majorBidi"/>
          <w:i/>
          <w:iCs/>
          <w:szCs w:val="24"/>
          <w:lang w:val="en-US"/>
        </w:rPr>
        <w:t>Monitoring tool, solar panel, DHT11 temperature sensor, current sensor, voltage sensor, ESP8266 module</w:t>
      </w:r>
    </w:p>
    <w:p w14:paraId="6F6D5D5E" w14:textId="77777777" w:rsidR="00503631" w:rsidRDefault="00503631" w:rsidP="00503631">
      <w:pPr>
        <w:rPr>
          <w:rFonts w:cstheme="majorBidi"/>
          <w:szCs w:val="24"/>
          <w:lang w:val="en-US"/>
        </w:rPr>
      </w:pPr>
    </w:p>
    <w:p w14:paraId="51A3D35D" w14:textId="77777777" w:rsidR="00503631" w:rsidRDefault="00503631" w:rsidP="00503631">
      <w:pPr>
        <w:rPr>
          <w:rFonts w:cstheme="majorBidi"/>
          <w:szCs w:val="24"/>
          <w:lang w:val="en-US"/>
        </w:rPr>
      </w:pPr>
    </w:p>
    <w:p w14:paraId="14F06623" w14:textId="77777777" w:rsidR="00503631" w:rsidRDefault="00503631" w:rsidP="00503631">
      <w:pPr>
        <w:rPr>
          <w:rFonts w:cstheme="majorBidi"/>
          <w:szCs w:val="24"/>
          <w:lang w:val="en-US"/>
        </w:rPr>
      </w:pPr>
    </w:p>
    <w:p w14:paraId="4DF10466" w14:textId="0FF7B597" w:rsidR="002103F1" w:rsidRDefault="002103F1" w:rsidP="007C0817">
      <w:pPr>
        <w:rPr>
          <w:rFonts w:cstheme="majorBidi"/>
          <w:szCs w:val="24"/>
          <w:lang w:val="en-US"/>
        </w:rPr>
      </w:pPr>
    </w:p>
    <w:p w14:paraId="3F4C323C" w14:textId="77777777" w:rsidR="0064100E" w:rsidRDefault="0064100E" w:rsidP="000E404C">
      <w:pPr>
        <w:rPr>
          <w:rFonts w:cstheme="majorBidi"/>
          <w:szCs w:val="24"/>
          <w:lang w:val="en-US"/>
        </w:rPr>
      </w:pPr>
    </w:p>
    <w:p w14:paraId="692FF80B" w14:textId="77777777" w:rsidR="00757448" w:rsidRDefault="00757448" w:rsidP="000E404C">
      <w:pPr>
        <w:rPr>
          <w:rFonts w:cstheme="majorBidi"/>
          <w:szCs w:val="24"/>
          <w:lang w:val="en-US"/>
        </w:rPr>
        <w:sectPr w:rsidR="00757448" w:rsidSect="00757448">
          <w:footerReference w:type="default" r:id="rId12"/>
          <w:pgSz w:w="11907" w:h="16840" w:code="9"/>
          <w:pgMar w:top="2268" w:right="1701" w:bottom="1701" w:left="2268" w:header="720" w:footer="720" w:gutter="0"/>
          <w:pgNumType w:fmt="lowerRoman"/>
          <w:cols w:space="720"/>
          <w:docGrid w:linePitch="360"/>
        </w:sectPr>
      </w:pPr>
    </w:p>
    <w:p w14:paraId="704BAC70" w14:textId="0E984655" w:rsidR="00B210B3" w:rsidRPr="00831E10" w:rsidRDefault="007913E9" w:rsidP="00A00D9D">
      <w:pPr>
        <w:pStyle w:val="Heading1"/>
      </w:pPr>
      <w:r>
        <w:lastRenderedPageBreak/>
        <w:fldChar w:fldCharType="begin"/>
      </w:r>
      <w:r w:rsidRPr="007913E9">
        <w:instrText xml:space="preserve"> Seq chapter \h </w:instrText>
      </w:r>
      <w:r>
        <w:fldChar w:fldCharType="end"/>
      </w:r>
      <w:r>
        <w:br/>
      </w:r>
      <w:bookmarkStart w:id="24" w:name="_Toc532959946"/>
      <w:bookmarkStart w:id="25" w:name="_Toc11187732"/>
      <w:bookmarkStart w:id="26" w:name="_Toc16844450"/>
      <w:r w:rsidR="00E02706">
        <w:t>PENDAHULUAN</w:t>
      </w:r>
      <w:bookmarkEnd w:id="24"/>
      <w:bookmarkEnd w:id="25"/>
      <w:bookmarkEnd w:id="26"/>
    </w:p>
    <w:p w14:paraId="22233ADA" w14:textId="77777777" w:rsidR="006018E4" w:rsidRDefault="006018E4" w:rsidP="007D640F">
      <w:pPr>
        <w:pStyle w:val="ListParagraph"/>
        <w:rPr>
          <w:lang w:val="en-US"/>
        </w:rPr>
      </w:pPr>
    </w:p>
    <w:p w14:paraId="3C9581E8" w14:textId="601BCD78" w:rsidR="00636C98" w:rsidRPr="00895F18" w:rsidRDefault="00636C98" w:rsidP="00895F18">
      <w:pPr>
        <w:pStyle w:val="Heading2"/>
      </w:pPr>
      <w:bookmarkStart w:id="27" w:name="_Toc532959947"/>
      <w:bookmarkStart w:id="28" w:name="_Toc11187733"/>
      <w:bookmarkStart w:id="29" w:name="_Toc16844451"/>
      <w:bookmarkStart w:id="30" w:name="_Hlk11150024"/>
      <w:r w:rsidRPr="00895F18">
        <w:t>Latar Belakang</w:t>
      </w:r>
      <w:bookmarkEnd w:id="27"/>
      <w:bookmarkEnd w:id="28"/>
      <w:bookmarkEnd w:id="29"/>
    </w:p>
    <w:bookmarkEnd w:id="30"/>
    <w:p w14:paraId="6A03036E" w14:textId="77777777" w:rsidR="006C0D36" w:rsidRDefault="006C0D36" w:rsidP="006C0D36">
      <w:pPr>
        <w:ind w:firstLine="720"/>
        <w:rPr>
          <w:lang w:val="en-US"/>
        </w:rPr>
      </w:pPr>
      <w:r>
        <w:rPr>
          <w:lang w:val="en-US"/>
        </w:rPr>
        <w:t>Sistem teknologi dan informasi saat ini berkembang dengan pesat. Kemajuan tersebut haruslah dapat dimanfaatkan sebaik-baiknya. Matahari merupakan salah satu bintang yang mempunyai berbagai manfaat bagi kelangsungan seluruh mahluk hidup yang ada di bumi. Di indonesia sendiri pemanfaatan matahari sebagai sumber energi belum termanfaatkan secara maksimal. Padahal letak indonesia yang berada di garis katulistiwa sangat berpotensi untuk mengeksplorasi cahaya matahari ini menjadi sumber energi. Intensitas energi radiasi matahari yang jatuh di indonesia rata-rata 4,5 kWh/m</w:t>
      </w:r>
      <w:r>
        <w:rPr>
          <w:vertAlign w:val="superscript"/>
          <w:lang w:val="en-US"/>
        </w:rPr>
        <w:t>2</w:t>
      </w:r>
      <w:r>
        <w:rPr>
          <w:lang w:val="en-US"/>
        </w:rPr>
        <w:t xml:space="preserve"> per-hari. </w:t>
      </w:r>
    </w:p>
    <w:p w14:paraId="10A7757F" w14:textId="77777777" w:rsidR="006C0D36" w:rsidRDefault="006C0D36" w:rsidP="006C0D36">
      <w:pPr>
        <w:ind w:firstLine="720"/>
        <w:rPr>
          <w:rFonts w:ascii="Times New Roman" w:hAnsi="Times New Roman" w:cs="Times New Roman"/>
          <w:szCs w:val="24"/>
          <w:lang w:val="en-US"/>
        </w:rPr>
      </w:pPr>
      <w:r>
        <w:rPr>
          <w:rFonts w:ascii="Times New Roman" w:hAnsi="Times New Roman" w:cs="Times New Roman"/>
          <w:szCs w:val="24"/>
          <w:lang w:val="en-US"/>
        </w:rPr>
        <w:t xml:space="preserve">Dalam bidang energi, salah satu yang dapat dimanfaatkan dari intensitas cahaya matahari yang tinggi di indonesia ini adalah dengan memaksimalkan alat pengkonversi cahaya matahari menjadi energi listrik yang disebut dengan panel surya. Besar daya keluaran yang dihasilkan oleh panel surya dipengaruhi oleh beberapa kondisi lingkungan dimana sebuah panel surya ditempatkan, seperti suhu, intensitas cahaya matahari, arah datangnya sinar matahari dan spektum cahaya matahari. </w:t>
      </w:r>
    </w:p>
    <w:p w14:paraId="03533726" w14:textId="204574C0" w:rsidR="006C0D36" w:rsidRDefault="006C0D36" w:rsidP="006C0D36">
      <w:pPr>
        <w:ind w:firstLine="720"/>
        <w:rPr>
          <w:rFonts w:ascii="Times New Roman" w:hAnsi="Times New Roman" w:cs="Times New Roman"/>
          <w:szCs w:val="24"/>
          <w:lang w:val="en-US"/>
        </w:rPr>
      </w:pPr>
      <w:r>
        <w:rPr>
          <w:rFonts w:ascii="Times New Roman" w:hAnsi="Times New Roman" w:cs="Times New Roman"/>
          <w:szCs w:val="24"/>
          <w:lang w:val="en-US"/>
        </w:rPr>
        <w:t>K</w:t>
      </w:r>
      <w:r w:rsidR="00C76346">
        <w:rPr>
          <w:rFonts w:ascii="Times New Roman" w:hAnsi="Times New Roman" w:cs="Times New Roman"/>
          <w:szCs w:val="24"/>
          <w:lang w:val="en-US"/>
        </w:rPr>
        <w:t>eadaan</w:t>
      </w:r>
      <w:r>
        <w:rPr>
          <w:rFonts w:ascii="Times New Roman" w:hAnsi="Times New Roman" w:cs="Times New Roman"/>
          <w:szCs w:val="24"/>
          <w:lang w:val="en-US"/>
        </w:rPr>
        <w:t xml:space="preserve"> lingkungan yang </w:t>
      </w:r>
      <w:r w:rsidR="00C76346">
        <w:rPr>
          <w:rFonts w:ascii="Times New Roman" w:hAnsi="Times New Roman" w:cs="Times New Roman"/>
          <w:szCs w:val="24"/>
          <w:lang w:val="en-US"/>
        </w:rPr>
        <w:t xml:space="preserve">tidak menentu </w:t>
      </w:r>
      <w:r>
        <w:rPr>
          <w:rFonts w:ascii="Times New Roman" w:hAnsi="Times New Roman" w:cs="Times New Roman"/>
          <w:szCs w:val="24"/>
          <w:lang w:val="en-US"/>
        </w:rPr>
        <w:t xml:space="preserve">setiap waktu menyebabkan daya </w:t>
      </w:r>
      <w:r w:rsidR="00C76346">
        <w:rPr>
          <w:rFonts w:ascii="Times New Roman" w:hAnsi="Times New Roman" w:cs="Times New Roman"/>
          <w:szCs w:val="24"/>
          <w:lang w:val="en-US"/>
        </w:rPr>
        <w:t>yang dihasilkan</w:t>
      </w:r>
      <w:r>
        <w:rPr>
          <w:rFonts w:ascii="Times New Roman" w:hAnsi="Times New Roman" w:cs="Times New Roman"/>
          <w:szCs w:val="24"/>
          <w:lang w:val="en-US"/>
        </w:rPr>
        <w:t xml:space="preserve"> panel surya juga ikut </w:t>
      </w:r>
      <w:r w:rsidR="00C76346">
        <w:rPr>
          <w:rFonts w:ascii="Times New Roman" w:hAnsi="Times New Roman" w:cs="Times New Roman"/>
          <w:szCs w:val="24"/>
          <w:lang w:val="en-US"/>
        </w:rPr>
        <w:t>t</w:t>
      </w:r>
      <w:r>
        <w:rPr>
          <w:rFonts w:ascii="Times New Roman" w:hAnsi="Times New Roman" w:cs="Times New Roman"/>
          <w:szCs w:val="24"/>
          <w:lang w:val="en-US"/>
        </w:rPr>
        <w:t>erpengaruh. Panel surya juga memiliki kemungkinan penurunan daya akibat kondisi panel ataupun bahkan kerusakan. Hal tersebut dapat diduga berdasakan paramter keluarannya seperti arus dan tegangan, dan juga suhunya. Oleh sebab itu maka sistem harus dipantau secara berkesinambungan. Untuk memudahkan pamantauan sistem, maka salah satu yang dapat dilakukan kemungkinan untuk pemantauan secara on line memanfaatkan teknologi IoT.</w:t>
      </w:r>
    </w:p>
    <w:p w14:paraId="2A774E26" w14:textId="77777777" w:rsidR="006C0D36" w:rsidRDefault="006C0D36" w:rsidP="006C0D36">
      <w:pPr>
        <w:ind w:firstLine="720"/>
        <w:rPr>
          <w:rFonts w:ascii="Times New Roman" w:hAnsi="Times New Roman" w:cs="Times New Roman"/>
          <w:szCs w:val="24"/>
          <w:lang w:val="en-US"/>
        </w:rPr>
      </w:pPr>
      <w:r>
        <w:rPr>
          <w:rFonts w:ascii="Times New Roman" w:hAnsi="Times New Roman" w:cs="Times New Roman"/>
          <w:szCs w:val="24"/>
          <w:lang w:val="en-US"/>
        </w:rPr>
        <w:t>Berdasarkan pembahasan di atas penulis ingin membuat sebuah alat monitoring kondisi panel surya menggunakan IoT untuk memonitoring arus, tegangan, suhu serta kelembaban secara jarak jauh menggunakan media nirkabel.</w:t>
      </w:r>
    </w:p>
    <w:p w14:paraId="36ABFDFD" w14:textId="77777777" w:rsidR="00636C98" w:rsidRPr="00636C98" w:rsidRDefault="00636C98" w:rsidP="00636C98">
      <w:pPr>
        <w:ind w:firstLine="720"/>
        <w:rPr>
          <w:lang w:val="en-US"/>
        </w:rPr>
      </w:pPr>
    </w:p>
    <w:p w14:paraId="7F3BB0B8" w14:textId="40900670" w:rsidR="007E62D1" w:rsidRDefault="007E62D1" w:rsidP="00895F18">
      <w:pPr>
        <w:pStyle w:val="Heading2"/>
      </w:pPr>
      <w:bookmarkStart w:id="31" w:name="_Toc532959948"/>
      <w:bookmarkStart w:id="32" w:name="_Toc11187734"/>
      <w:bookmarkStart w:id="33" w:name="_Toc16844452"/>
      <w:r>
        <w:t>Perumusan Masalah</w:t>
      </w:r>
      <w:bookmarkEnd w:id="31"/>
      <w:bookmarkEnd w:id="32"/>
      <w:bookmarkEnd w:id="33"/>
    </w:p>
    <w:p w14:paraId="4E62902E" w14:textId="77777777" w:rsidR="006C0D36" w:rsidRDefault="006C0D36" w:rsidP="006C0D36">
      <w:pPr>
        <w:ind w:firstLine="720"/>
        <w:rPr>
          <w:lang w:val="en-US"/>
        </w:rPr>
      </w:pPr>
      <w:r>
        <w:rPr>
          <w:lang w:val="en-US"/>
        </w:rPr>
        <w:t>Berdasarkan latar belakang masalah di atas, maka permasalahan yang akan dibahas yaitu :</w:t>
      </w:r>
    </w:p>
    <w:p w14:paraId="36421033" w14:textId="77777777" w:rsidR="006C0D36" w:rsidRPr="00B04ACF" w:rsidRDefault="006C0D36" w:rsidP="009C0EDD">
      <w:pPr>
        <w:pStyle w:val="ListParagraph"/>
        <w:numPr>
          <w:ilvl w:val="0"/>
          <w:numId w:val="5"/>
        </w:numPr>
        <w:rPr>
          <w:lang w:val="en-US"/>
        </w:rPr>
      </w:pPr>
      <w:r>
        <w:rPr>
          <w:lang w:val="en-US"/>
        </w:rPr>
        <w:t>Bagaimana membuat sebuah alat monitoring kondisi panel surya menggunakan IoT?</w:t>
      </w:r>
    </w:p>
    <w:p w14:paraId="1F74460D" w14:textId="77777777" w:rsidR="006C0D36" w:rsidRPr="00AB2D5C" w:rsidRDefault="006C0D36" w:rsidP="009C0EDD">
      <w:pPr>
        <w:pStyle w:val="ListParagraph"/>
        <w:numPr>
          <w:ilvl w:val="0"/>
          <w:numId w:val="5"/>
        </w:numPr>
        <w:rPr>
          <w:lang w:val="en-US"/>
        </w:rPr>
      </w:pPr>
      <w:r>
        <w:rPr>
          <w:lang w:val="en-US"/>
        </w:rPr>
        <w:t>Bagaimana membuat petunjuk penggunaan alat monitoring kondisi panel surya menggunakan IoT?</w:t>
      </w:r>
      <w:r w:rsidRPr="00893D6A">
        <w:rPr>
          <w:lang w:val="en-US"/>
        </w:rPr>
        <w:t xml:space="preserve"> </w:t>
      </w:r>
    </w:p>
    <w:p w14:paraId="420CDBE7" w14:textId="77777777" w:rsidR="007E62D1" w:rsidRPr="007E62D1" w:rsidRDefault="002F7254" w:rsidP="006C0D36">
      <w:pPr>
        <w:rPr>
          <w:lang w:val="en-US"/>
        </w:rPr>
      </w:pPr>
      <w:r>
        <w:rPr>
          <w:lang w:val="en-US"/>
        </w:rPr>
        <w:t xml:space="preserve"> </w:t>
      </w:r>
    </w:p>
    <w:p w14:paraId="025D15F9" w14:textId="5931AB33" w:rsidR="000B2CF4" w:rsidRDefault="00770616" w:rsidP="00895F18">
      <w:pPr>
        <w:pStyle w:val="Heading2"/>
      </w:pPr>
      <w:bookmarkStart w:id="34" w:name="_Toc532959949"/>
      <w:bookmarkStart w:id="35" w:name="_Toc11187735"/>
      <w:bookmarkStart w:id="36" w:name="_Toc16844453"/>
      <w:r>
        <w:t>Tujuan</w:t>
      </w:r>
      <w:bookmarkEnd w:id="34"/>
      <w:bookmarkEnd w:id="35"/>
      <w:bookmarkEnd w:id="36"/>
    </w:p>
    <w:p w14:paraId="56088A88" w14:textId="77777777" w:rsidR="006C0D36" w:rsidRPr="00B04ACF" w:rsidRDefault="006C0D36" w:rsidP="009C0EDD">
      <w:pPr>
        <w:pStyle w:val="ListParagraph"/>
        <w:numPr>
          <w:ilvl w:val="0"/>
          <w:numId w:val="6"/>
        </w:numPr>
        <w:rPr>
          <w:lang w:val="en-US"/>
        </w:rPr>
      </w:pPr>
      <w:r>
        <w:rPr>
          <w:lang w:val="en-US"/>
        </w:rPr>
        <w:t>Membuat sebuah alat monitoring kondisi panel surya menggunakan iot.</w:t>
      </w:r>
    </w:p>
    <w:p w14:paraId="20B75D66" w14:textId="77777777" w:rsidR="006C0D36" w:rsidRPr="00B62238" w:rsidRDefault="006C0D36" w:rsidP="009C0EDD">
      <w:pPr>
        <w:pStyle w:val="ListParagraph"/>
        <w:numPr>
          <w:ilvl w:val="0"/>
          <w:numId w:val="6"/>
        </w:numPr>
        <w:rPr>
          <w:lang w:val="en-US"/>
        </w:rPr>
      </w:pPr>
      <w:r>
        <w:rPr>
          <w:lang w:val="en-US"/>
        </w:rPr>
        <w:t>Mengetahui cara membuat penggunaan alat monitoring kondisi panel surya menggunakan iot</w:t>
      </w:r>
    </w:p>
    <w:p w14:paraId="25700D01" w14:textId="77777777" w:rsidR="00443CA7" w:rsidRDefault="00443CA7" w:rsidP="00697EED">
      <w:pPr>
        <w:ind w:firstLine="720"/>
        <w:rPr>
          <w:lang w:val="en-US"/>
        </w:rPr>
      </w:pPr>
    </w:p>
    <w:p w14:paraId="56AF9D8D" w14:textId="724EAF72" w:rsidR="00443CA7" w:rsidRDefault="00443CA7" w:rsidP="00895F18">
      <w:pPr>
        <w:pStyle w:val="Heading2"/>
      </w:pPr>
      <w:bookmarkStart w:id="37" w:name="_Toc11187736"/>
      <w:bookmarkStart w:id="38" w:name="_Toc16844454"/>
      <w:r>
        <w:t>Manfaat</w:t>
      </w:r>
      <w:bookmarkEnd w:id="37"/>
      <w:bookmarkEnd w:id="38"/>
    </w:p>
    <w:p w14:paraId="2A3C2149" w14:textId="4E36C38C" w:rsidR="00BD62DE" w:rsidRDefault="006C0D36" w:rsidP="009C0EDD">
      <w:pPr>
        <w:pStyle w:val="ListParagraph"/>
        <w:numPr>
          <w:ilvl w:val="0"/>
          <w:numId w:val="7"/>
        </w:numPr>
        <w:rPr>
          <w:lang w:val="en-US"/>
        </w:rPr>
      </w:pPr>
      <w:r>
        <w:rPr>
          <w:lang w:val="en-US"/>
        </w:rPr>
        <w:t>Dapat menginformasikan dan memonitor kondisi panel surya melalui IoT.</w:t>
      </w:r>
    </w:p>
    <w:p w14:paraId="25F8C194" w14:textId="51E4F777" w:rsidR="006C0D36" w:rsidRPr="006C0D36" w:rsidRDefault="006C0D36" w:rsidP="009C0EDD">
      <w:pPr>
        <w:pStyle w:val="ListParagraph"/>
        <w:numPr>
          <w:ilvl w:val="0"/>
          <w:numId w:val="7"/>
        </w:numPr>
        <w:rPr>
          <w:lang w:val="en-US"/>
        </w:rPr>
      </w:pPr>
      <w:r>
        <w:rPr>
          <w:lang w:val="en-US"/>
        </w:rPr>
        <w:t>Dapat mempermudah pemantauan alat untuk keperluan perawatan</w:t>
      </w:r>
      <w:r w:rsidR="004B5764">
        <w:rPr>
          <w:lang w:val="en-US"/>
        </w:rPr>
        <w:t>.</w:t>
      </w:r>
    </w:p>
    <w:p w14:paraId="5FD5B90C" w14:textId="77777777" w:rsidR="009139B8" w:rsidRPr="00770616" w:rsidRDefault="009139B8" w:rsidP="009139B8">
      <w:pPr>
        <w:ind w:firstLine="720"/>
        <w:rPr>
          <w:lang w:val="en-US"/>
        </w:rPr>
      </w:pPr>
    </w:p>
    <w:p w14:paraId="2528DECC" w14:textId="3A9A8A35" w:rsidR="00115D2D" w:rsidRDefault="00115D2D" w:rsidP="00895F18">
      <w:pPr>
        <w:pStyle w:val="Heading2"/>
      </w:pPr>
      <w:bookmarkStart w:id="39" w:name="_Toc532959950"/>
      <w:bookmarkStart w:id="40" w:name="_Toc11187737"/>
      <w:bookmarkStart w:id="41" w:name="_Toc16844455"/>
      <w:r>
        <w:t>Batasan Masalah</w:t>
      </w:r>
      <w:bookmarkEnd w:id="39"/>
      <w:bookmarkEnd w:id="40"/>
      <w:bookmarkEnd w:id="41"/>
    </w:p>
    <w:p w14:paraId="63FE29AB" w14:textId="362EB35A" w:rsidR="00132F7A" w:rsidRDefault="004B5764" w:rsidP="00983BA7">
      <w:pPr>
        <w:ind w:firstLine="720"/>
        <w:rPr>
          <w:lang w:val="en-US"/>
        </w:rPr>
      </w:pPr>
      <w:r>
        <w:rPr>
          <w:lang w:val="en-US"/>
        </w:rPr>
        <w:t>Adapun batasan masalah dalam penelitian ini adalah :</w:t>
      </w:r>
    </w:p>
    <w:p w14:paraId="38A362EE" w14:textId="10BC01C0" w:rsidR="004B5764" w:rsidRDefault="004B5764" w:rsidP="009C0EDD">
      <w:pPr>
        <w:pStyle w:val="ListParagraph"/>
        <w:numPr>
          <w:ilvl w:val="0"/>
          <w:numId w:val="8"/>
        </w:numPr>
        <w:rPr>
          <w:lang w:val="en-US"/>
        </w:rPr>
      </w:pPr>
      <w:r>
        <w:rPr>
          <w:lang w:val="en-US"/>
        </w:rPr>
        <w:t>Data pengukuran monitoring kondisi panel surya ditampilkan di website</w:t>
      </w:r>
    </w:p>
    <w:p w14:paraId="179BE717" w14:textId="555F212C" w:rsidR="004B5764" w:rsidRDefault="004B5764" w:rsidP="009C0EDD">
      <w:pPr>
        <w:pStyle w:val="ListParagraph"/>
        <w:numPr>
          <w:ilvl w:val="0"/>
          <w:numId w:val="8"/>
        </w:numPr>
        <w:rPr>
          <w:lang w:val="en-US"/>
        </w:rPr>
      </w:pPr>
      <w:r>
        <w:rPr>
          <w:lang w:val="en-US"/>
        </w:rPr>
        <w:t>Display untuk melakukan pengecekan menggunakan laptop atau PC</w:t>
      </w:r>
    </w:p>
    <w:p w14:paraId="3D888035" w14:textId="77777777" w:rsidR="004B5764" w:rsidRPr="004B5764" w:rsidRDefault="004B5764" w:rsidP="004B5764">
      <w:pPr>
        <w:pStyle w:val="ListParagraph"/>
        <w:ind w:left="720" w:firstLine="0"/>
        <w:rPr>
          <w:lang w:val="en-US"/>
        </w:rPr>
      </w:pPr>
    </w:p>
    <w:p w14:paraId="28916555" w14:textId="1CC79A81" w:rsidR="00132F7A" w:rsidRDefault="00132F7A" w:rsidP="00895F18">
      <w:pPr>
        <w:pStyle w:val="Heading2"/>
      </w:pPr>
      <w:bookmarkStart w:id="42" w:name="_Toc11187738"/>
      <w:bookmarkStart w:id="43" w:name="_Toc16844456"/>
      <w:r>
        <w:t>Sistematika Penulisan</w:t>
      </w:r>
      <w:bookmarkEnd w:id="42"/>
      <w:bookmarkEnd w:id="43"/>
    </w:p>
    <w:p w14:paraId="76C89F96" w14:textId="77777777" w:rsidR="004B5764" w:rsidRPr="00B75E6C" w:rsidRDefault="004B5764" w:rsidP="004B5764">
      <w:pPr>
        <w:pStyle w:val="H2-Bagian"/>
        <w:ind w:firstLine="720"/>
        <w:jc w:val="both"/>
        <w:rPr>
          <w:b w:val="0"/>
        </w:rPr>
      </w:pPr>
      <w:r w:rsidRPr="00B75E6C">
        <w:rPr>
          <w:b w:val="0"/>
        </w:rPr>
        <w:t>Sistematika pelaporan Tugas Akhir ini adalah sebagai berikut :</w:t>
      </w:r>
    </w:p>
    <w:p w14:paraId="099F3FB9" w14:textId="77777777" w:rsidR="004B5764" w:rsidRPr="001B437D" w:rsidRDefault="004B5764" w:rsidP="004B5764">
      <w:pPr>
        <w:pStyle w:val="H2-Bagian"/>
        <w:ind w:firstLine="0"/>
        <w:jc w:val="both"/>
      </w:pPr>
      <w:r w:rsidRPr="001B437D">
        <w:t xml:space="preserve">BAB I PENDAHULUAN. </w:t>
      </w:r>
    </w:p>
    <w:p w14:paraId="3D5C43FF" w14:textId="6E11F168" w:rsidR="004B5764" w:rsidRDefault="004B5764" w:rsidP="004B5764">
      <w:pPr>
        <w:pStyle w:val="H2-Bagian"/>
        <w:ind w:firstLine="720"/>
        <w:jc w:val="both"/>
        <w:rPr>
          <w:b w:val="0"/>
        </w:rPr>
      </w:pPr>
      <w:r w:rsidRPr="00B75E6C">
        <w:rPr>
          <w:b w:val="0"/>
        </w:rPr>
        <w:t xml:space="preserve">Bab ini membahas secara singkat tentang latar belakang masalah, rumusan masalah, tujuan, manfaat, batasan masalah serta sistematika penulisan </w:t>
      </w:r>
    </w:p>
    <w:p w14:paraId="0CC7F515" w14:textId="288E5F25" w:rsidR="004B5764" w:rsidRPr="004B5764" w:rsidRDefault="004B5764" w:rsidP="004B5764">
      <w:pPr>
        <w:spacing w:line="240" w:lineRule="auto"/>
        <w:rPr>
          <w:rFonts w:cstheme="majorBidi"/>
          <w:bCs/>
          <w:szCs w:val="28"/>
          <w:lang w:val="en-US"/>
        </w:rPr>
      </w:pPr>
      <w:r>
        <w:rPr>
          <w:b/>
        </w:rPr>
        <w:br w:type="page"/>
      </w:r>
    </w:p>
    <w:p w14:paraId="17A9526C" w14:textId="77777777" w:rsidR="004B5764" w:rsidRPr="001B437D" w:rsidRDefault="004B5764" w:rsidP="004B5764">
      <w:pPr>
        <w:pStyle w:val="H2-Bagian"/>
        <w:ind w:firstLine="0"/>
        <w:jc w:val="both"/>
      </w:pPr>
      <w:r w:rsidRPr="001B437D">
        <w:lastRenderedPageBreak/>
        <w:t xml:space="preserve">BAB II TINJAUAN PUSTAKA. </w:t>
      </w:r>
    </w:p>
    <w:p w14:paraId="55CBC955" w14:textId="6FE593AC" w:rsidR="004B5764" w:rsidRPr="00B75E6C" w:rsidRDefault="004B5764" w:rsidP="004B5764">
      <w:pPr>
        <w:pStyle w:val="H2-Bagian"/>
        <w:ind w:firstLine="720"/>
        <w:jc w:val="both"/>
        <w:rPr>
          <w:b w:val="0"/>
        </w:rPr>
      </w:pPr>
      <w:r w:rsidRPr="00B75E6C">
        <w:rPr>
          <w:b w:val="0"/>
        </w:rPr>
        <w:t>Menjelaskan mengenai teori teori yang berkaitan dengan pembuatan tugas akhir ini.</w:t>
      </w:r>
      <w:r>
        <w:rPr>
          <w:b w:val="0"/>
        </w:rPr>
        <w:t xml:space="preserve"> </w:t>
      </w:r>
      <w:r w:rsidRPr="00B75E6C">
        <w:rPr>
          <w:b w:val="0"/>
        </w:rPr>
        <w:t xml:space="preserve">Adapun teori tersebut mencakup: </w:t>
      </w:r>
      <w:r>
        <w:rPr>
          <w:b w:val="0"/>
        </w:rPr>
        <w:t>arduino, NodeMCU ESP8266, Sensor Suhu dan kelembaban DHT11, Sensor Arus ACS 712, Sensor tegangan, IoT, panel surya dll</w:t>
      </w:r>
      <w:r w:rsidRPr="00B75E6C">
        <w:rPr>
          <w:b w:val="0"/>
        </w:rPr>
        <w:t>.</w:t>
      </w:r>
    </w:p>
    <w:p w14:paraId="05F7A264" w14:textId="77777777" w:rsidR="004B5764" w:rsidRPr="001B437D" w:rsidRDefault="004B5764" w:rsidP="004B5764">
      <w:pPr>
        <w:pStyle w:val="H2-Bagian"/>
        <w:ind w:firstLine="0"/>
        <w:jc w:val="both"/>
      </w:pPr>
      <w:r w:rsidRPr="001B437D">
        <w:t xml:space="preserve">BAB III METODOLOGI PENELITIAN. </w:t>
      </w:r>
    </w:p>
    <w:p w14:paraId="081D8802" w14:textId="77777777" w:rsidR="004B5764" w:rsidRPr="00EE130A" w:rsidRDefault="004B5764" w:rsidP="004B5764">
      <w:pPr>
        <w:pStyle w:val="H2-Bagian"/>
        <w:ind w:firstLine="720"/>
        <w:jc w:val="both"/>
        <w:rPr>
          <w:b w:val="0"/>
        </w:rPr>
      </w:pPr>
      <w:r w:rsidRPr="00B75E6C">
        <w:rPr>
          <w:b w:val="0"/>
        </w:rPr>
        <w:t xml:space="preserve">Menjelaskan mengenai </w:t>
      </w:r>
      <w:r>
        <w:rPr>
          <w:b w:val="0"/>
        </w:rPr>
        <w:t>waktu, tempat penelitian diagram blog serta jadwal kegiatan dan rencana pembiayaan</w:t>
      </w:r>
      <w:r w:rsidRPr="00C43834">
        <w:t>.</w:t>
      </w:r>
    </w:p>
    <w:p w14:paraId="6FF7789C" w14:textId="77777777" w:rsidR="004B5764" w:rsidRDefault="004B5764" w:rsidP="004B5764">
      <w:pPr>
        <w:ind w:firstLine="720"/>
        <w:rPr>
          <w:b/>
          <w:lang w:val="en-ID"/>
        </w:rPr>
      </w:pPr>
      <w:r w:rsidRPr="00EE130A">
        <w:rPr>
          <w:b/>
        </w:rPr>
        <w:t xml:space="preserve">BAB </w:t>
      </w:r>
      <w:r>
        <w:rPr>
          <w:b/>
          <w:lang w:val="en-ID"/>
        </w:rPr>
        <w:t>IV</w:t>
      </w:r>
      <w:r w:rsidRPr="00EE130A">
        <w:rPr>
          <w:b/>
        </w:rPr>
        <w:t xml:space="preserve"> </w:t>
      </w:r>
      <w:r>
        <w:rPr>
          <w:b/>
          <w:lang w:val="en-ID"/>
        </w:rPr>
        <w:t>HASIL DAN PEMBAHASAN</w:t>
      </w:r>
    </w:p>
    <w:p w14:paraId="03DAE83E" w14:textId="77777777" w:rsidR="004B5764" w:rsidRDefault="004B5764" w:rsidP="004B5764">
      <w:pPr>
        <w:ind w:left="720" w:firstLine="720"/>
        <w:rPr>
          <w:lang w:val="en-ID"/>
        </w:rPr>
      </w:pPr>
      <w:r>
        <w:rPr>
          <w:lang w:val="en-ID"/>
        </w:rPr>
        <w:t>Menjelaskan mengenai pembahasan dan hasil analisis data dari hasil penelitian yang telah dilakukan.</w:t>
      </w:r>
    </w:p>
    <w:p w14:paraId="000C57D6" w14:textId="77777777" w:rsidR="004B5764" w:rsidRDefault="004B5764" w:rsidP="004B5764">
      <w:r>
        <w:rPr>
          <w:lang w:val="en-ID"/>
        </w:rPr>
        <w:tab/>
      </w:r>
      <w:r w:rsidRPr="00C43480">
        <w:rPr>
          <w:b/>
        </w:rPr>
        <w:t xml:space="preserve">BAB </w:t>
      </w:r>
      <w:r>
        <w:rPr>
          <w:b/>
          <w:lang w:val="en-ID"/>
        </w:rPr>
        <w:t>V PENUTUP</w:t>
      </w:r>
      <w:r w:rsidRPr="001B437D">
        <w:t>.</w:t>
      </w:r>
    </w:p>
    <w:p w14:paraId="47FEE2BA" w14:textId="749260E4" w:rsidR="00983BA7" w:rsidRPr="00115D2D" w:rsidRDefault="004B5764" w:rsidP="004B5764">
      <w:pPr>
        <w:ind w:firstLine="720"/>
        <w:rPr>
          <w:lang w:val="en-US"/>
        </w:rPr>
      </w:pPr>
      <w:r>
        <w:tab/>
      </w:r>
      <w:r>
        <w:tab/>
      </w:r>
      <w:r>
        <w:rPr>
          <w:lang w:val="en-ID"/>
        </w:rPr>
        <w:t>Menjelaskan mengenai kesimpulan dan saran.</w:t>
      </w:r>
    </w:p>
    <w:p w14:paraId="184CE7CB" w14:textId="5C9F4B12" w:rsidR="00E02706" w:rsidRPr="00831E10" w:rsidRDefault="00E02706" w:rsidP="003C12D8">
      <w:pPr>
        <w:pStyle w:val="Heading1"/>
      </w:pPr>
      <w:r>
        <w:lastRenderedPageBreak/>
        <w:fldChar w:fldCharType="begin"/>
      </w:r>
      <w:r w:rsidRPr="006E5F49">
        <w:instrText xml:space="preserve"> Seq chapter \h </w:instrText>
      </w:r>
      <w:r>
        <w:fldChar w:fldCharType="end"/>
      </w:r>
      <w:r>
        <w:br/>
      </w:r>
      <w:bookmarkStart w:id="44" w:name="_Toc532959951"/>
      <w:bookmarkStart w:id="45" w:name="_Toc11187739"/>
      <w:bookmarkStart w:id="46" w:name="_Toc16844457"/>
      <w:r>
        <w:t>TINJAUAN PUSTAKA</w:t>
      </w:r>
      <w:bookmarkEnd w:id="44"/>
      <w:bookmarkEnd w:id="45"/>
      <w:bookmarkEnd w:id="46"/>
    </w:p>
    <w:p w14:paraId="596511A3" w14:textId="77777777" w:rsidR="007913E9" w:rsidRDefault="007913E9" w:rsidP="00D35CD9">
      <w:pPr>
        <w:rPr>
          <w:lang w:val="en-US"/>
        </w:rPr>
      </w:pPr>
    </w:p>
    <w:p w14:paraId="4EC01EAB" w14:textId="77777777" w:rsidR="00256328" w:rsidRPr="00256328" w:rsidRDefault="00256328" w:rsidP="00256328">
      <w:pPr>
        <w:pStyle w:val="ListParagraph"/>
        <w:numPr>
          <w:ilvl w:val="0"/>
          <w:numId w:val="2"/>
        </w:numPr>
        <w:contextualSpacing w:val="0"/>
        <w:jc w:val="left"/>
        <w:outlineLvl w:val="1"/>
        <w:rPr>
          <w:rFonts w:cstheme="majorBidi"/>
          <w:b/>
          <w:bCs/>
          <w:vanish/>
          <w:szCs w:val="28"/>
          <w:lang w:val="en-US"/>
        </w:rPr>
      </w:pPr>
    </w:p>
    <w:p w14:paraId="3B5B8F53" w14:textId="77777777" w:rsidR="00256328" w:rsidRPr="00256328" w:rsidRDefault="00256328" w:rsidP="00256328">
      <w:pPr>
        <w:pStyle w:val="ListParagraph"/>
        <w:numPr>
          <w:ilvl w:val="0"/>
          <w:numId w:val="2"/>
        </w:numPr>
        <w:contextualSpacing w:val="0"/>
        <w:jc w:val="left"/>
        <w:outlineLvl w:val="1"/>
        <w:rPr>
          <w:rFonts w:cstheme="majorBidi"/>
          <w:b/>
          <w:bCs/>
          <w:vanish/>
          <w:szCs w:val="28"/>
          <w:lang w:val="en-US"/>
        </w:rPr>
      </w:pPr>
    </w:p>
    <w:p w14:paraId="7CAEE03C" w14:textId="3B656189" w:rsidR="004B5764" w:rsidRDefault="004B5764" w:rsidP="00256328">
      <w:pPr>
        <w:pStyle w:val="Heading2"/>
        <w:numPr>
          <w:ilvl w:val="1"/>
          <w:numId w:val="2"/>
        </w:numPr>
      </w:pPr>
      <w:r>
        <w:t>Arduino</w:t>
      </w:r>
    </w:p>
    <w:p w14:paraId="5BDD536F" w14:textId="5D1E611F" w:rsidR="004B5764" w:rsidRDefault="004B5764" w:rsidP="004B5764">
      <w:pPr>
        <w:ind w:firstLine="720"/>
      </w:pPr>
      <w:r>
        <w:rPr>
          <w:lang w:val="en-ID"/>
        </w:rPr>
        <w:t>Arduino</w:t>
      </w:r>
      <w:r w:rsidR="00322268">
        <w:rPr>
          <w:lang w:val="en-ID"/>
        </w:rPr>
        <w:t xml:space="preserve"> merupakan</w:t>
      </w:r>
      <w:r>
        <w:rPr>
          <w:lang w:val="en-ID"/>
        </w:rPr>
        <w:t xml:space="preserve"> pengendali mikro single-board yang bersifat open-source, diturunkan dari wiring platform, di</w:t>
      </w:r>
      <w:r w:rsidR="00322268">
        <w:rPr>
          <w:lang w:val="en-ID"/>
        </w:rPr>
        <w:t xml:space="preserve"> buat</w:t>
      </w:r>
      <w:r>
        <w:rPr>
          <w:lang w:val="en-ID"/>
        </w:rPr>
        <w:t xml:space="preserve"> untuk</w:t>
      </w:r>
      <w:r w:rsidR="009C21EE">
        <w:rPr>
          <w:lang w:val="en-ID"/>
        </w:rPr>
        <w:t xml:space="preserve"> mempermudah</w:t>
      </w:r>
      <w:r>
        <w:rPr>
          <w:lang w:val="en-ID"/>
        </w:rPr>
        <w:t xml:space="preserve"> penggunaan elektronik dalam </w:t>
      </w:r>
      <w:r w:rsidR="009C21EE">
        <w:rPr>
          <w:lang w:val="en-ID"/>
        </w:rPr>
        <w:t>bidang-</w:t>
      </w:r>
      <w:r>
        <w:rPr>
          <w:lang w:val="en-ID"/>
        </w:rPr>
        <w:t>bidang</w:t>
      </w:r>
      <w:r w:rsidRPr="009777AC">
        <w:t>.</w:t>
      </w:r>
      <w:r>
        <w:rPr>
          <w:lang w:val="en-ID"/>
        </w:rPr>
        <w:t xml:space="preserve"> Hardwarenya </w:t>
      </w:r>
      <w:r w:rsidR="002170D3">
        <w:rPr>
          <w:lang w:val="en-ID"/>
        </w:rPr>
        <w:t>menggunakan</w:t>
      </w:r>
      <w:r>
        <w:rPr>
          <w:lang w:val="en-ID"/>
        </w:rPr>
        <w:t xml:space="preserve"> prosesor Atmel AVR dan softwarenya m</w:t>
      </w:r>
      <w:r w:rsidR="002170D3">
        <w:rPr>
          <w:lang w:val="en-ID"/>
        </w:rPr>
        <w:t>enggunakan</w:t>
      </w:r>
      <w:r>
        <w:rPr>
          <w:lang w:val="en-ID"/>
        </w:rPr>
        <w:t xml:space="preserve"> bahasa pemrograman sendiri. Saat ini arduino sangat </w:t>
      </w:r>
      <w:r w:rsidR="003B5704">
        <w:rPr>
          <w:lang w:val="en-ID"/>
        </w:rPr>
        <w:t>digemari di dunia</w:t>
      </w:r>
      <w:r>
        <w:rPr>
          <w:lang w:val="en-ID"/>
        </w:rPr>
        <w:t>. Banyak pemula yang belajar mengenal robotika dan elektronika lewat arduino karena mudah di</w:t>
      </w:r>
      <w:r w:rsidR="003B5704">
        <w:rPr>
          <w:lang w:val="en-ID"/>
        </w:rPr>
        <w:t>pahami</w:t>
      </w:r>
      <w:r>
        <w:rPr>
          <w:lang w:val="en-ID"/>
        </w:rPr>
        <w:t xml:space="preserve">. Tapi tidak hanya pemula, para hobbyist atau profesional pun ikut </w:t>
      </w:r>
      <w:r w:rsidR="003B5704">
        <w:rPr>
          <w:lang w:val="en-ID"/>
        </w:rPr>
        <w:t>ambil alih</w:t>
      </w:r>
      <w:r>
        <w:rPr>
          <w:lang w:val="en-ID"/>
        </w:rPr>
        <w:t xml:space="preserve"> mengembangkan aplikasi elektronik menggunakan arduino. Bahasa</w:t>
      </w:r>
      <w:r w:rsidR="004C502A">
        <w:rPr>
          <w:lang w:val="en-ID"/>
        </w:rPr>
        <w:t xml:space="preserve"> assembler</w:t>
      </w:r>
      <w:r>
        <w:rPr>
          <w:lang w:val="en-ID"/>
        </w:rPr>
        <w:t xml:space="preserve"> yang dipakai dalam arduino bukan</w:t>
      </w:r>
      <w:r w:rsidR="004C502A">
        <w:rPr>
          <w:lang w:val="en-ID"/>
        </w:rPr>
        <w:t xml:space="preserve">lah bahasa </w:t>
      </w:r>
      <w:r>
        <w:rPr>
          <w:lang w:val="en-ID"/>
        </w:rPr>
        <w:t>yang relatif sulit, tetapi bahasa C yang</w:t>
      </w:r>
      <w:r w:rsidR="004C502A">
        <w:rPr>
          <w:lang w:val="en-ID"/>
        </w:rPr>
        <w:t xml:space="preserve"> sederhana</w:t>
      </w:r>
      <w:r>
        <w:rPr>
          <w:lang w:val="en-ID"/>
        </w:rPr>
        <w:t xml:space="preserve"> dengan bantuan pustaka -pustaka (libraries) arduino.</w:t>
      </w:r>
      <w:r w:rsidRPr="009777AC">
        <w:t xml:space="preserve"> </w:t>
      </w:r>
    </w:p>
    <w:p w14:paraId="4A46C808" w14:textId="05E157F1" w:rsidR="004B5764" w:rsidRDefault="004B5764" w:rsidP="00256328">
      <w:pPr>
        <w:ind w:firstLine="720"/>
        <w:rPr>
          <w:lang w:val="en-ID"/>
        </w:rPr>
      </w:pPr>
      <w:r>
        <w:rPr>
          <w:lang w:val="en-ID"/>
        </w:rPr>
        <w:t xml:space="preserve">Arduino dikembangkan oleh </w:t>
      </w:r>
      <w:r w:rsidR="003B5704">
        <w:rPr>
          <w:lang w:val="en-ID"/>
        </w:rPr>
        <w:t>tim-</w:t>
      </w:r>
      <w:r>
        <w:rPr>
          <w:lang w:val="en-ID"/>
        </w:rPr>
        <w:t>tim yang beranggotakan orang</w:t>
      </w:r>
      <w:r w:rsidR="003B5704">
        <w:rPr>
          <w:lang w:val="en-ID"/>
        </w:rPr>
        <w:t>-</w:t>
      </w:r>
      <w:r>
        <w:rPr>
          <w:lang w:val="en-ID"/>
        </w:rPr>
        <w:t>orang dari berbagai belahan dunia. Anggot inti dari tim ini adalah:</w:t>
      </w:r>
    </w:p>
    <w:p w14:paraId="1874B8CB" w14:textId="77777777" w:rsidR="004B5764" w:rsidRDefault="004B5764" w:rsidP="009C0EDD">
      <w:pPr>
        <w:pStyle w:val="ListParagraph"/>
        <w:numPr>
          <w:ilvl w:val="0"/>
          <w:numId w:val="10"/>
        </w:numPr>
        <w:rPr>
          <w:lang w:val="en-ID"/>
        </w:rPr>
      </w:pPr>
      <w:r>
        <w:rPr>
          <w:lang w:val="en-ID"/>
        </w:rPr>
        <w:t>Massimo Banzi Milano, Italy</w:t>
      </w:r>
    </w:p>
    <w:p w14:paraId="50E20E13" w14:textId="77777777" w:rsidR="004B5764" w:rsidRDefault="004B5764" w:rsidP="009C0EDD">
      <w:pPr>
        <w:pStyle w:val="ListParagraph"/>
        <w:numPr>
          <w:ilvl w:val="0"/>
          <w:numId w:val="10"/>
        </w:numPr>
        <w:rPr>
          <w:lang w:val="en-ID"/>
        </w:rPr>
      </w:pPr>
      <w:r>
        <w:rPr>
          <w:lang w:val="en-ID"/>
        </w:rPr>
        <w:t>David Cuartielles Malmoe, Sweden</w:t>
      </w:r>
    </w:p>
    <w:p w14:paraId="0B42CFF0" w14:textId="77777777" w:rsidR="004B5764" w:rsidRDefault="004B5764" w:rsidP="009C0EDD">
      <w:pPr>
        <w:pStyle w:val="ListParagraph"/>
        <w:numPr>
          <w:ilvl w:val="0"/>
          <w:numId w:val="10"/>
        </w:numPr>
        <w:rPr>
          <w:lang w:val="en-ID"/>
        </w:rPr>
      </w:pPr>
      <w:r>
        <w:rPr>
          <w:lang w:val="en-ID"/>
        </w:rPr>
        <w:t>Tom Igoe New York, US</w:t>
      </w:r>
    </w:p>
    <w:p w14:paraId="1D2FE648" w14:textId="77777777" w:rsidR="004B5764" w:rsidRDefault="004B5764" w:rsidP="009C0EDD">
      <w:pPr>
        <w:pStyle w:val="ListParagraph"/>
        <w:numPr>
          <w:ilvl w:val="0"/>
          <w:numId w:val="10"/>
        </w:numPr>
        <w:rPr>
          <w:lang w:val="en-ID"/>
        </w:rPr>
      </w:pPr>
      <w:r>
        <w:rPr>
          <w:lang w:val="en-ID"/>
        </w:rPr>
        <w:t>Gianluca Martino Torino, Italy</w:t>
      </w:r>
    </w:p>
    <w:p w14:paraId="51A2258E" w14:textId="77777777" w:rsidR="004B5764" w:rsidRDefault="004B5764" w:rsidP="009C0EDD">
      <w:pPr>
        <w:pStyle w:val="ListParagraph"/>
        <w:numPr>
          <w:ilvl w:val="0"/>
          <w:numId w:val="10"/>
        </w:numPr>
        <w:rPr>
          <w:lang w:val="en-ID"/>
        </w:rPr>
      </w:pPr>
      <w:r>
        <w:rPr>
          <w:lang w:val="en-ID"/>
        </w:rPr>
        <w:t>David A. Mellis Boston, MA,USA</w:t>
      </w:r>
    </w:p>
    <w:p w14:paraId="5487AAC7" w14:textId="77777777" w:rsidR="004B5764" w:rsidRDefault="004B5764" w:rsidP="00256328">
      <w:pPr>
        <w:rPr>
          <w:lang w:val="en-ID"/>
        </w:rPr>
      </w:pPr>
      <w:r>
        <w:rPr>
          <w:lang w:val="en-ID"/>
        </w:rPr>
        <w:t xml:space="preserve">Profil mengenai anggota tim tersebut dan kontribusinya bisa diakses pada situs web </w:t>
      </w:r>
      <w:hyperlink r:id="rId13" w:history="1">
        <w:r w:rsidRPr="003B5704">
          <w:rPr>
            <w:rStyle w:val="Hyperlink"/>
            <w:color w:val="auto"/>
            <w:lang w:val="en-ID"/>
          </w:rPr>
          <w:t>http://www.arduino.cc/playground/Main/People</w:t>
        </w:r>
      </w:hyperlink>
      <w:r w:rsidRPr="003B5704">
        <w:rPr>
          <w:lang w:val="en-ID"/>
        </w:rPr>
        <w:t xml:space="preserve">. </w:t>
      </w:r>
    </w:p>
    <w:p w14:paraId="73AF673C" w14:textId="77777777" w:rsidR="004B5764" w:rsidRDefault="004B5764" w:rsidP="00256328">
      <w:pPr>
        <w:rPr>
          <w:lang w:val="en-ID"/>
        </w:rPr>
      </w:pPr>
      <w:r>
        <w:rPr>
          <w:lang w:val="en-ID"/>
        </w:rPr>
        <w:t>Secara umum arduino terdiri dari dua bagian, yaitu:</w:t>
      </w:r>
    </w:p>
    <w:p w14:paraId="2B186BEC" w14:textId="77777777" w:rsidR="004B5764" w:rsidRDefault="004B5764" w:rsidP="009C0EDD">
      <w:pPr>
        <w:pStyle w:val="ListParagraph"/>
        <w:numPr>
          <w:ilvl w:val="0"/>
          <w:numId w:val="11"/>
        </w:numPr>
        <w:rPr>
          <w:lang w:val="en-ID"/>
        </w:rPr>
      </w:pPr>
      <w:r>
        <w:rPr>
          <w:lang w:val="en-ID"/>
        </w:rPr>
        <w:t xml:space="preserve">Hardware </w:t>
      </w:r>
      <w:r>
        <w:rPr>
          <w:lang w:val="en-ID"/>
        </w:rPr>
        <w:sym w:font="Symbol" w:char="F0AE"/>
      </w:r>
      <w:r>
        <w:rPr>
          <w:lang w:val="en-ID"/>
        </w:rPr>
        <w:t>papan input/output (I/O)</w:t>
      </w:r>
    </w:p>
    <w:p w14:paraId="62F111C7" w14:textId="77777777" w:rsidR="004B5764" w:rsidRDefault="004B5764" w:rsidP="009C0EDD">
      <w:pPr>
        <w:pStyle w:val="ListParagraph"/>
        <w:numPr>
          <w:ilvl w:val="0"/>
          <w:numId w:val="11"/>
        </w:numPr>
        <w:rPr>
          <w:lang w:val="en-ID"/>
        </w:rPr>
      </w:pPr>
      <w:r>
        <w:rPr>
          <w:lang w:val="en-ID"/>
        </w:rPr>
        <w:t>Software</w:t>
      </w:r>
      <w:r>
        <w:rPr>
          <w:lang w:val="en-ID"/>
        </w:rPr>
        <w:sym w:font="Symbol" w:char="F0AE"/>
      </w:r>
      <w:r>
        <w:rPr>
          <w:lang w:val="en-ID"/>
        </w:rPr>
        <w:t>Software Arduino meliputi IDE untuk menulis program, driver untuk koneksi dengan komputer, contoh program dan library untuk pengembangan program.</w:t>
      </w:r>
    </w:p>
    <w:p w14:paraId="5543DF5A" w14:textId="77777777" w:rsidR="004B5764" w:rsidRPr="00411894" w:rsidRDefault="004B5764" w:rsidP="004B5764">
      <w:pPr>
        <w:jc w:val="center"/>
        <w:rPr>
          <w:i/>
          <w:iCs/>
          <w:lang w:val="en-ID"/>
        </w:rPr>
      </w:pPr>
      <w:r>
        <w:rPr>
          <w:lang w:val="en-ID"/>
        </w:rPr>
        <w:lastRenderedPageBreak/>
        <w:drawing>
          <wp:anchor distT="0" distB="0" distL="114300" distR="114300" simplePos="0" relativeHeight="251562496" behindDoc="0" locked="0" layoutInCell="1" allowOverlap="1" wp14:anchorId="39D3EBD2" wp14:editId="120A9BC7">
            <wp:simplePos x="0" y="0"/>
            <wp:positionH relativeFrom="column">
              <wp:posOffset>912495</wp:posOffset>
            </wp:positionH>
            <wp:positionV relativeFrom="paragraph">
              <wp:posOffset>1905</wp:posOffset>
            </wp:positionV>
            <wp:extent cx="3619500" cy="19240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ard arduino.jpg"/>
                    <pic:cNvPicPr/>
                  </pic:nvPicPr>
                  <pic:blipFill>
                    <a:blip r:embed="rId14">
                      <a:extLst>
                        <a:ext uri="{28A0092B-C50C-407E-A947-70E740481C1C}">
                          <a14:useLocalDpi xmlns:a14="http://schemas.microsoft.com/office/drawing/2010/main" val="0"/>
                        </a:ext>
                      </a:extLst>
                    </a:blip>
                    <a:stretch>
                      <a:fillRect/>
                    </a:stretch>
                  </pic:blipFill>
                  <pic:spPr>
                    <a:xfrm>
                      <a:off x="0" y="0"/>
                      <a:ext cx="3619500" cy="1924050"/>
                    </a:xfrm>
                    <a:prstGeom prst="rect">
                      <a:avLst/>
                    </a:prstGeom>
                  </pic:spPr>
                </pic:pic>
              </a:graphicData>
            </a:graphic>
            <wp14:sizeRelH relativeFrom="margin">
              <wp14:pctWidth>0</wp14:pctWidth>
            </wp14:sizeRelH>
            <wp14:sizeRelV relativeFrom="margin">
              <wp14:pctHeight>0</wp14:pctHeight>
            </wp14:sizeRelV>
          </wp:anchor>
        </w:drawing>
      </w:r>
      <w:r w:rsidRPr="00411894">
        <w:rPr>
          <w:i/>
          <w:iCs/>
          <w:lang w:val="en-ID"/>
        </w:rPr>
        <w:t>Gambar. 2.1 Arduino</w:t>
      </w:r>
    </w:p>
    <w:p w14:paraId="27DC544B" w14:textId="77777777" w:rsidR="004B5764" w:rsidRPr="00F4002E" w:rsidRDefault="004B5764" w:rsidP="004B5764">
      <w:pPr>
        <w:ind w:left="720" w:firstLine="720"/>
        <w:rPr>
          <w:lang w:val="en-ID"/>
        </w:rPr>
      </w:pPr>
    </w:p>
    <w:p w14:paraId="4A9A777E" w14:textId="77777777" w:rsidR="004B5764" w:rsidRDefault="004B5764" w:rsidP="004B5764">
      <w:pPr>
        <w:pStyle w:val="H2-Bagian"/>
        <w:numPr>
          <w:ilvl w:val="1"/>
          <w:numId w:val="2"/>
        </w:numPr>
      </w:pPr>
      <w:r>
        <w:t>NodeMCU ESP8266 V2</w:t>
      </w:r>
    </w:p>
    <w:p w14:paraId="22E70A19" w14:textId="70CF7B81" w:rsidR="004B5764" w:rsidRDefault="004B5764" w:rsidP="00256328">
      <w:pPr>
        <w:pStyle w:val="H2-Bagian"/>
        <w:ind w:left="0" w:firstLine="720"/>
        <w:jc w:val="both"/>
        <w:rPr>
          <w:b w:val="0"/>
        </w:rPr>
      </w:pPr>
      <w:r>
        <w:rPr>
          <w:b w:val="0"/>
        </w:rPr>
        <w:t xml:space="preserve">NodeMCU ESP8266 V2 </w:t>
      </w:r>
      <w:r w:rsidR="004C502A">
        <w:rPr>
          <w:b w:val="0"/>
        </w:rPr>
        <w:t>merupakan</w:t>
      </w:r>
      <w:r>
        <w:rPr>
          <w:b w:val="0"/>
        </w:rPr>
        <w:t xml:space="preserve"> sebuah platform IoT yang bersifat opensource. Terdiri dari perangkat keras berupa System On Chip ESP8266 dari ESP8266 buatan Espressif System, juga firmware yang digunakan, yang menggunakan bahasa</w:t>
      </w:r>
      <w:r w:rsidR="004C502A">
        <w:rPr>
          <w:b w:val="0"/>
        </w:rPr>
        <w:t xml:space="preserve"> </w:t>
      </w:r>
      <w:r>
        <w:rPr>
          <w:b w:val="0"/>
        </w:rPr>
        <w:t>scripting Lua</w:t>
      </w:r>
      <w:r w:rsidR="004C502A">
        <w:rPr>
          <w:b w:val="0"/>
        </w:rPr>
        <w:t xml:space="preserve"> di dalam pemrograman</w:t>
      </w:r>
      <w:r>
        <w:rPr>
          <w:b w:val="0"/>
        </w:rPr>
        <w:t xml:space="preserve">. Istilah NodeMCU secara default sebenarnya mengacu pada firmware yang digunakan daripada perangkat keras development kit. </w:t>
      </w:r>
    </w:p>
    <w:p w14:paraId="147B1516" w14:textId="03526601" w:rsidR="00BA267F" w:rsidRDefault="004B5764" w:rsidP="00BA267F">
      <w:pPr>
        <w:pStyle w:val="H2-Bagian"/>
        <w:ind w:left="0" w:firstLine="720"/>
        <w:jc w:val="both"/>
        <w:rPr>
          <w:b w:val="0"/>
        </w:rPr>
      </w:pPr>
      <w:r>
        <w:rPr>
          <w:b w:val="0"/>
        </w:rPr>
        <w:t xml:space="preserve">NodeMCU bisa dianalogikan sebagai board arduino-nya ESP8266. Dalam seri tutorial ESP8266 embeddednesia pernah membahas bagaimana memprogram ESP8266 sedikit merepotkan karena diperlukan beberapa teknik wiring serta tambahan modul USB to serial untuk mengunduh program. Namun NodeMCU telah me-package ESP8266 ke dalam sebuah board yang kompak dengan berbagai fitur layaknya mikrokontroler + kapabilitas akses terhadap Wifi juga chip komunikasi USB to serial. Sehingga untuk memprogramnya hanya diperlukan ekstensi kabel data USB persis yang digunakan sebagai kabel data dan kabel charging smartphone android. </w:t>
      </w:r>
    </w:p>
    <w:p w14:paraId="50E4A2B7" w14:textId="620EDFD6" w:rsidR="004B5764" w:rsidRDefault="004B5764" w:rsidP="00256328">
      <w:pPr>
        <w:pStyle w:val="H2-Bagian"/>
        <w:ind w:left="0" w:firstLine="720"/>
        <w:jc w:val="both"/>
        <w:rPr>
          <w:b w:val="0"/>
        </w:rPr>
      </w:pPr>
    </w:p>
    <w:p w14:paraId="6E432962" w14:textId="77777777" w:rsidR="004B5764" w:rsidRDefault="004B5764" w:rsidP="004B5764">
      <w:pPr>
        <w:pStyle w:val="H2-Bagian"/>
        <w:ind w:left="0" w:firstLine="0"/>
        <w:jc w:val="center"/>
        <w:rPr>
          <w:b w:val="0"/>
        </w:rPr>
      </w:pPr>
      <w:r>
        <w:rPr>
          <w:b w:val="0"/>
        </w:rPr>
        <w:lastRenderedPageBreak/>
        <w:drawing>
          <wp:anchor distT="0" distB="0" distL="114300" distR="114300" simplePos="0" relativeHeight="251561472" behindDoc="1" locked="0" layoutInCell="1" allowOverlap="1" wp14:anchorId="3C06D585" wp14:editId="6D3A19F1">
            <wp:simplePos x="0" y="0"/>
            <wp:positionH relativeFrom="column">
              <wp:posOffset>607695</wp:posOffset>
            </wp:positionH>
            <wp:positionV relativeFrom="paragraph">
              <wp:posOffset>4445</wp:posOffset>
            </wp:positionV>
            <wp:extent cx="3829050" cy="15487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deMCU_DEVKIT_1.0-700x467.jpg"/>
                    <pic:cNvPicPr/>
                  </pic:nvPicPr>
                  <pic:blipFill>
                    <a:blip r:embed="rId15">
                      <a:extLst>
                        <a:ext uri="{28A0092B-C50C-407E-A947-70E740481C1C}">
                          <a14:useLocalDpi xmlns:a14="http://schemas.microsoft.com/office/drawing/2010/main" val="0"/>
                        </a:ext>
                      </a:extLst>
                    </a:blip>
                    <a:stretch>
                      <a:fillRect/>
                    </a:stretch>
                  </pic:blipFill>
                  <pic:spPr>
                    <a:xfrm>
                      <a:off x="0" y="0"/>
                      <a:ext cx="3829050" cy="1548765"/>
                    </a:xfrm>
                    <a:prstGeom prst="rect">
                      <a:avLst/>
                    </a:prstGeom>
                  </pic:spPr>
                </pic:pic>
              </a:graphicData>
            </a:graphic>
          </wp:anchor>
        </w:drawing>
      </w:r>
    </w:p>
    <w:p w14:paraId="21978BD1" w14:textId="77777777" w:rsidR="004B5764" w:rsidRDefault="004B5764" w:rsidP="004B5764">
      <w:pPr>
        <w:pStyle w:val="H2-Bagian"/>
        <w:jc w:val="both"/>
        <w:rPr>
          <w:b w:val="0"/>
        </w:rPr>
      </w:pPr>
    </w:p>
    <w:p w14:paraId="4DDB841A" w14:textId="77777777" w:rsidR="004B5764" w:rsidRPr="00652B8D" w:rsidRDefault="004B5764" w:rsidP="004B5764">
      <w:pPr>
        <w:rPr>
          <w:lang w:val="en-US"/>
        </w:rPr>
      </w:pPr>
    </w:p>
    <w:p w14:paraId="7967B59B" w14:textId="77777777" w:rsidR="004B5764" w:rsidRPr="00652B8D" w:rsidRDefault="004B5764" w:rsidP="004B5764">
      <w:pPr>
        <w:rPr>
          <w:lang w:val="en-US"/>
        </w:rPr>
      </w:pPr>
    </w:p>
    <w:p w14:paraId="1AAEE52F" w14:textId="77777777" w:rsidR="004B5764" w:rsidRDefault="004B5764" w:rsidP="004B5764">
      <w:pPr>
        <w:rPr>
          <w:rFonts w:cstheme="majorBidi"/>
          <w:bCs/>
          <w:szCs w:val="28"/>
          <w:lang w:val="en-US"/>
        </w:rPr>
      </w:pPr>
    </w:p>
    <w:p w14:paraId="429B08E0" w14:textId="77777777" w:rsidR="004B5764" w:rsidRDefault="004B5764" w:rsidP="004B5764">
      <w:pPr>
        <w:rPr>
          <w:lang w:val="en-US"/>
        </w:rPr>
      </w:pPr>
    </w:p>
    <w:p w14:paraId="50B05A2F" w14:textId="77777777" w:rsidR="004B5764" w:rsidRPr="003C007D" w:rsidRDefault="004B5764" w:rsidP="004B5764">
      <w:pPr>
        <w:jc w:val="center"/>
        <w:rPr>
          <w:i/>
          <w:iCs/>
          <w:lang w:val="en-US"/>
        </w:rPr>
      </w:pPr>
      <w:r>
        <w:rPr>
          <w:i/>
          <w:iCs/>
          <w:lang w:val="en-US"/>
        </w:rPr>
        <w:t>Gambar. 2.2 NodeMCU ESP8266 v2</w:t>
      </w:r>
    </w:p>
    <w:p w14:paraId="18808AA1" w14:textId="77777777" w:rsidR="004B5764" w:rsidRDefault="004B5764" w:rsidP="00256328">
      <w:pPr>
        <w:ind w:firstLine="720"/>
        <w:rPr>
          <w:lang w:val="en-US"/>
        </w:rPr>
      </w:pPr>
      <w:r>
        <w:rPr>
          <w:lang w:val="en-US"/>
        </w:rPr>
        <w:t>Generasi kedua adalah pengembangan dari versi sebelumnya, dengan chip yang ditingkatkan dari sebelumnya ESP12 menjadi ESP12E. dan IC serial diubah dari CHG340 menjadi CP2102.</w:t>
      </w:r>
    </w:p>
    <w:p w14:paraId="1652F5E4" w14:textId="77777777" w:rsidR="004B5764" w:rsidRPr="00652B8D" w:rsidRDefault="004B5764" w:rsidP="004B5764">
      <w:pPr>
        <w:ind w:left="709" w:firstLine="709"/>
        <w:rPr>
          <w:lang w:val="en-US"/>
        </w:rPr>
      </w:pPr>
    </w:p>
    <w:p w14:paraId="07AFF689" w14:textId="58C50C58" w:rsidR="004B5764" w:rsidRDefault="004B5764" w:rsidP="004B5764">
      <w:pPr>
        <w:pStyle w:val="H2-Bagian"/>
        <w:numPr>
          <w:ilvl w:val="1"/>
          <w:numId w:val="2"/>
        </w:numPr>
      </w:pPr>
      <w:r>
        <w:t>Sensor Suhu</w:t>
      </w:r>
      <w:r w:rsidR="006025D2">
        <w:t xml:space="preserve"> dan kelembaban</w:t>
      </w:r>
      <w:r>
        <w:t xml:space="preserve"> DHT11</w:t>
      </w:r>
    </w:p>
    <w:p w14:paraId="04919CEC" w14:textId="4EC8E65E" w:rsidR="004B5764" w:rsidRDefault="00C03230" w:rsidP="00256328">
      <w:pPr>
        <w:pStyle w:val="H2-Bagian"/>
        <w:ind w:left="0" w:firstLine="720"/>
        <w:jc w:val="both"/>
        <w:rPr>
          <w:b w:val="0"/>
        </w:rPr>
      </w:pPr>
      <w:r>
        <w:rPr>
          <w:b w:val="0"/>
        </w:rPr>
        <w:t xml:space="preserve">Sensor suhu dan kelembaban DHT11 merupakan </w:t>
      </w:r>
      <w:r w:rsidR="004B5764">
        <w:rPr>
          <w:b w:val="0"/>
        </w:rPr>
        <w:t>chip tunggal</w:t>
      </w:r>
      <w:r w:rsidR="00767A22">
        <w:rPr>
          <w:b w:val="0"/>
        </w:rPr>
        <w:t xml:space="preserve"> </w:t>
      </w:r>
      <w:r w:rsidR="004B5764">
        <w:rPr>
          <w:b w:val="0"/>
        </w:rPr>
        <w:t>relatif dan multi</w:t>
      </w:r>
      <w:r w:rsidR="00767A22">
        <w:rPr>
          <w:b w:val="0"/>
        </w:rPr>
        <w:t xml:space="preserve"> </w:t>
      </w:r>
      <w:r w:rsidR="004B5764">
        <w:rPr>
          <w:b w:val="0"/>
        </w:rPr>
        <w:t xml:space="preserve">yang terdiri dari modul yang dikalibrasi </w:t>
      </w:r>
      <w:r w:rsidR="00767A22">
        <w:rPr>
          <w:b w:val="0"/>
        </w:rPr>
        <w:t>hasilnya</w:t>
      </w:r>
      <w:r w:rsidR="004B5764">
        <w:rPr>
          <w:b w:val="0"/>
        </w:rPr>
        <w:t xml:space="preserve"> digital. Pada pengukuran suhu data yang dihasilkan 14 bit, sedangkan untuk kelembaban data yang dihasilkan 12 bit.</w:t>
      </w:r>
      <w:r w:rsidR="00AD2DCD">
        <w:rPr>
          <w:b w:val="0"/>
        </w:rPr>
        <w:t xml:space="preserve"> Hasil dari keluaram sensor </w:t>
      </w:r>
      <w:r w:rsidR="004B5764">
        <w:rPr>
          <w:b w:val="0"/>
        </w:rPr>
        <w:t>DHT-11 adalah digital sehingga untuk mengaksesnya diperlukan pemrograman dan tidak diperlukan pengkondisi sinyal atau ADC. Sensor DHT-11 dipilih karena memiliki range pengukuran yang luas yaitu 0 sampai 100% untuk kelembaban dan -40 derajat celcius sampai 125 derajat celcius untuk suhu.sensor ini juga memiliki output digital (single-bus) dengan akurasi yang tinggi.</w:t>
      </w:r>
    </w:p>
    <w:p w14:paraId="613DB138" w14:textId="4548B97E" w:rsidR="004B5764" w:rsidRDefault="004B5764" w:rsidP="00256328">
      <w:pPr>
        <w:pStyle w:val="H2-Bagian"/>
        <w:ind w:left="0" w:firstLine="720"/>
        <w:jc w:val="both"/>
        <w:rPr>
          <w:b w:val="0"/>
        </w:rPr>
      </w:pPr>
      <w:r>
        <w:rPr>
          <w:b w:val="0"/>
        </w:rPr>
        <w:drawing>
          <wp:anchor distT="0" distB="0" distL="114300" distR="114300" simplePos="0" relativeHeight="251565568" behindDoc="0" locked="0" layoutInCell="1" allowOverlap="1" wp14:anchorId="69022F74" wp14:editId="4A80DA68">
            <wp:simplePos x="0" y="0"/>
            <wp:positionH relativeFrom="margin">
              <wp:posOffset>1149985</wp:posOffset>
            </wp:positionH>
            <wp:positionV relativeFrom="paragraph">
              <wp:posOffset>990689</wp:posOffset>
            </wp:positionV>
            <wp:extent cx="2905125" cy="1343660"/>
            <wp:effectExtent l="0" t="0" r="9525"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gital-temperature-and-humidity-sensor-module-DHT11.jpg_350x350.jpg"/>
                    <pic:cNvPicPr/>
                  </pic:nvPicPr>
                  <pic:blipFill>
                    <a:blip r:embed="rId16">
                      <a:extLst>
                        <a:ext uri="{28A0092B-C50C-407E-A947-70E740481C1C}">
                          <a14:useLocalDpi xmlns:a14="http://schemas.microsoft.com/office/drawing/2010/main" val="0"/>
                        </a:ext>
                      </a:extLst>
                    </a:blip>
                    <a:stretch>
                      <a:fillRect/>
                    </a:stretch>
                  </pic:blipFill>
                  <pic:spPr>
                    <a:xfrm>
                      <a:off x="0" y="0"/>
                      <a:ext cx="2905125" cy="1343660"/>
                    </a:xfrm>
                    <a:prstGeom prst="rect">
                      <a:avLst/>
                    </a:prstGeom>
                  </pic:spPr>
                </pic:pic>
              </a:graphicData>
            </a:graphic>
            <wp14:sizeRelH relativeFrom="margin">
              <wp14:pctWidth>0</wp14:pctWidth>
            </wp14:sizeRelH>
            <wp14:sizeRelV relativeFrom="margin">
              <wp14:pctHeight>0</wp14:pctHeight>
            </wp14:sizeRelV>
          </wp:anchor>
        </w:drawing>
      </w:r>
      <w:r>
        <w:rPr>
          <w:b w:val="0"/>
        </w:rPr>
        <w:t>Adapun pengertian lainnya, DHT11</w:t>
      </w:r>
      <w:r w:rsidR="00BA267F">
        <w:rPr>
          <w:b w:val="0"/>
        </w:rPr>
        <w:t xml:space="preserve"> merupakan </w:t>
      </w:r>
      <w:r>
        <w:rPr>
          <w:b w:val="0"/>
        </w:rPr>
        <w:t>salah satu sensor</w:t>
      </w:r>
      <w:r w:rsidR="00BA267F">
        <w:rPr>
          <w:b w:val="0"/>
        </w:rPr>
        <w:t xml:space="preserve"> pengukuran yang menggunakan </w:t>
      </w:r>
      <w:r>
        <w:rPr>
          <w:b w:val="0"/>
        </w:rPr>
        <w:t xml:space="preserve">dua parameter lingkungan sekaligus, yakni suhu dan kelembaban udara (huimidity). </w:t>
      </w:r>
      <w:r w:rsidR="00BA267F">
        <w:rPr>
          <w:b w:val="0"/>
        </w:rPr>
        <w:t>Di d</w:t>
      </w:r>
      <w:r>
        <w:rPr>
          <w:b w:val="0"/>
        </w:rPr>
        <w:t>alam sensor ini</w:t>
      </w:r>
      <w:r w:rsidR="00BA267F">
        <w:rPr>
          <w:b w:val="0"/>
        </w:rPr>
        <w:t xml:space="preserve"> mempunyai </w:t>
      </w:r>
      <w:r>
        <w:rPr>
          <w:b w:val="0"/>
        </w:rPr>
        <w:t xml:space="preserve">sebuah thermistor </w:t>
      </w:r>
    </w:p>
    <w:p w14:paraId="16C4A6FC" w14:textId="77777777" w:rsidR="004B5764" w:rsidRPr="00E41B1B" w:rsidRDefault="004B5764" w:rsidP="004B5764">
      <w:pPr>
        <w:pStyle w:val="H2-Bagian"/>
        <w:ind w:firstLine="0"/>
        <w:jc w:val="center"/>
        <w:rPr>
          <w:b w:val="0"/>
          <w:i/>
          <w:iCs/>
        </w:rPr>
      </w:pPr>
      <w:r>
        <w:rPr>
          <w:b w:val="0"/>
          <w:i/>
          <w:iCs/>
        </w:rPr>
        <w:t>Gambar. 2.3 Sensor Suhu DHT11</w:t>
      </w:r>
    </w:p>
    <w:p w14:paraId="6403FD36" w14:textId="6466BF32" w:rsidR="004B5764" w:rsidRDefault="00AD2DCD" w:rsidP="00256328">
      <w:pPr>
        <w:pStyle w:val="H2-Bagian"/>
        <w:ind w:left="0" w:firstLine="0"/>
        <w:jc w:val="both"/>
        <w:rPr>
          <w:b w:val="0"/>
        </w:rPr>
      </w:pPr>
      <w:r>
        <w:rPr>
          <w:b w:val="0"/>
        </w:rPr>
        <w:lastRenderedPageBreak/>
        <w:t>Model</w:t>
      </w:r>
      <w:r w:rsidR="004B5764">
        <w:rPr>
          <w:b w:val="0"/>
        </w:rPr>
        <w:t xml:space="preserve"> Negative Temperature Coefficient</w:t>
      </w:r>
      <w:r w:rsidR="00E16283">
        <w:rPr>
          <w:b w:val="0"/>
        </w:rPr>
        <w:t xml:space="preserve"> (NTC)</w:t>
      </w:r>
      <w:r w:rsidR="004B5764">
        <w:rPr>
          <w:b w:val="0"/>
        </w:rPr>
        <w:t xml:space="preserve"> </w:t>
      </w:r>
      <w:r w:rsidR="00E16283">
        <w:rPr>
          <w:b w:val="0"/>
        </w:rPr>
        <w:t>sebagai pengukur</w:t>
      </w:r>
      <w:r w:rsidR="004B5764">
        <w:rPr>
          <w:b w:val="0"/>
        </w:rPr>
        <w:t xml:space="preserve"> suhu,</w:t>
      </w:r>
      <w:r>
        <w:rPr>
          <w:b w:val="0"/>
        </w:rPr>
        <w:t xml:space="preserve"> untuk</w:t>
      </w:r>
      <w:r w:rsidR="004B5764">
        <w:rPr>
          <w:b w:val="0"/>
        </w:rPr>
        <w:t xml:space="preserve"> sensor kelembaban</w:t>
      </w:r>
      <w:r>
        <w:rPr>
          <w:b w:val="0"/>
        </w:rPr>
        <w:t xml:space="preserve"> model</w:t>
      </w:r>
      <w:r w:rsidR="004B5764">
        <w:rPr>
          <w:b w:val="0"/>
        </w:rPr>
        <w:t xml:space="preserve"> resisitif dan sebuah mikrokontroller 8-bit yang mengolah kedua sensor tersebut dan mengirim hasilnya ke pin output dengan format single-wire bi-directional (kabel tunggal dua arah). Jadi</w:t>
      </w:r>
      <w:r>
        <w:rPr>
          <w:b w:val="0"/>
        </w:rPr>
        <w:t xml:space="preserve"> meskipun</w:t>
      </w:r>
      <w:r w:rsidR="004B5764">
        <w:rPr>
          <w:b w:val="0"/>
        </w:rPr>
        <w:t xml:space="preserve"> kelihatannya kecil, DHT11 ini ternyata </w:t>
      </w:r>
      <w:r>
        <w:rPr>
          <w:b w:val="0"/>
        </w:rPr>
        <w:t>menggunakan</w:t>
      </w:r>
      <w:r w:rsidR="004B5764">
        <w:rPr>
          <w:b w:val="0"/>
        </w:rPr>
        <w:t xml:space="preserve"> fungsi yang cukup kompleks. Kita tinggal ambil outputnya aja, untuk kemudian dimasukkan ke sistem kita.</w:t>
      </w:r>
    </w:p>
    <w:p w14:paraId="0815E6C0" w14:textId="77777777" w:rsidR="004B5764" w:rsidRDefault="004B5764" w:rsidP="00256328">
      <w:pPr>
        <w:pStyle w:val="H2-Bagian"/>
        <w:ind w:left="0" w:firstLine="0"/>
        <w:jc w:val="both"/>
        <w:rPr>
          <w:b w:val="0"/>
        </w:rPr>
      </w:pPr>
      <w:r>
        <w:rPr>
          <w:b w:val="0"/>
        </w:rPr>
        <w:t>Sebelum kita bekerja dengan sensor DHT11, ada baiknya kita ketahui dulu spesifikasinya agar tidak salah mengolah hasil pengukurannya:</w:t>
      </w:r>
    </w:p>
    <w:p w14:paraId="4B41F6F7" w14:textId="77777777" w:rsidR="004B5764" w:rsidRDefault="004B5764" w:rsidP="004B5764">
      <w:pPr>
        <w:pStyle w:val="H2-Bagian"/>
        <w:jc w:val="both"/>
        <w:rPr>
          <w:bCs w:val="0"/>
        </w:rPr>
      </w:pPr>
      <w:r>
        <w:rPr>
          <w:b w:val="0"/>
        </w:rPr>
        <w:tab/>
      </w:r>
      <w:r>
        <w:rPr>
          <w:bCs w:val="0"/>
        </w:rPr>
        <w:t>Pengukuran kelembaban udara</w:t>
      </w:r>
    </w:p>
    <w:p w14:paraId="3CAC49CE" w14:textId="77777777" w:rsidR="004B5764" w:rsidRDefault="004B5764" w:rsidP="009C0EDD">
      <w:pPr>
        <w:pStyle w:val="H2-Bagian"/>
        <w:numPr>
          <w:ilvl w:val="0"/>
          <w:numId w:val="12"/>
        </w:numPr>
        <w:jc w:val="both"/>
        <w:rPr>
          <w:b w:val="0"/>
        </w:rPr>
      </w:pPr>
      <w:r>
        <w:rPr>
          <w:b w:val="0"/>
        </w:rPr>
        <w:t>Resolusi pengukuran: 16 Bit</w:t>
      </w:r>
    </w:p>
    <w:p w14:paraId="38984924" w14:textId="77777777" w:rsidR="004B5764" w:rsidRDefault="004B5764" w:rsidP="009C0EDD">
      <w:pPr>
        <w:pStyle w:val="H2-Bagian"/>
        <w:numPr>
          <w:ilvl w:val="0"/>
          <w:numId w:val="12"/>
        </w:numPr>
        <w:jc w:val="both"/>
        <w:rPr>
          <w:b w:val="0"/>
        </w:rPr>
      </w:pPr>
      <w:r>
        <w:rPr>
          <w:b w:val="0"/>
        </w:rPr>
        <w:t>Repeatability:±1% RH</w:t>
      </w:r>
    </w:p>
    <w:p w14:paraId="453AB3BC" w14:textId="77777777" w:rsidR="004B5764" w:rsidRDefault="004B5764" w:rsidP="009C0EDD">
      <w:pPr>
        <w:pStyle w:val="H2-Bagian"/>
        <w:numPr>
          <w:ilvl w:val="0"/>
          <w:numId w:val="12"/>
        </w:numPr>
        <w:jc w:val="both"/>
        <w:rPr>
          <w:b w:val="0"/>
        </w:rPr>
      </w:pPr>
      <w:r>
        <w:rPr>
          <w:b w:val="0"/>
        </w:rPr>
        <w:t>Akurasi pengukuran: 25°C ±5% RH</w:t>
      </w:r>
    </w:p>
    <w:p w14:paraId="780DFBF9" w14:textId="77777777" w:rsidR="004B5764" w:rsidRDefault="004B5764" w:rsidP="009C0EDD">
      <w:pPr>
        <w:pStyle w:val="H2-Bagian"/>
        <w:numPr>
          <w:ilvl w:val="0"/>
          <w:numId w:val="12"/>
        </w:numPr>
        <w:jc w:val="both"/>
        <w:rPr>
          <w:b w:val="0"/>
        </w:rPr>
      </w:pPr>
      <w:r>
        <w:rPr>
          <w:b w:val="0"/>
        </w:rPr>
        <w:t>Interchangeability: fully interchangeable</w:t>
      </w:r>
    </w:p>
    <w:p w14:paraId="4B888700" w14:textId="77777777" w:rsidR="004B5764" w:rsidRDefault="004B5764" w:rsidP="009C0EDD">
      <w:pPr>
        <w:pStyle w:val="H2-Bagian"/>
        <w:numPr>
          <w:ilvl w:val="0"/>
          <w:numId w:val="12"/>
        </w:numPr>
        <w:jc w:val="both"/>
        <w:rPr>
          <w:b w:val="0"/>
        </w:rPr>
      </w:pPr>
      <w:r>
        <w:rPr>
          <w:b w:val="0"/>
        </w:rPr>
        <w:t>Waktu respon: 1 / e (63%) of 25°C 6 detik</w:t>
      </w:r>
    </w:p>
    <w:p w14:paraId="4FAFFB77" w14:textId="77777777" w:rsidR="004B5764" w:rsidRDefault="004B5764" w:rsidP="009C0EDD">
      <w:pPr>
        <w:pStyle w:val="H2-Bagian"/>
        <w:numPr>
          <w:ilvl w:val="0"/>
          <w:numId w:val="12"/>
        </w:numPr>
        <w:jc w:val="both"/>
        <w:rPr>
          <w:b w:val="0"/>
        </w:rPr>
      </w:pPr>
      <w:r>
        <w:rPr>
          <w:b w:val="0"/>
        </w:rPr>
        <w:t>Histeresis: &lt;± 0.5% RH / yr in</w:t>
      </w:r>
    </w:p>
    <w:p w14:paraId="2D4EF6B9" w14:textId="77777777" w:rsidR="004B5764" w:rsidRDefault="004B5764" w:rsidP="004B5764">
      <w:pPr>
        <w:pStyle w:val="H2-Bagian"/>
        <w:ind w:left="1440"/>
        <w:jc w:val="both"/>
        <w:rPr>
          <w:bCs w:val="0"/>
        </w:rPr>
      </w:pPr>
      <w:r>
        <w:rPr>
          <w:bCs w:val="0"/>
        </w:rPr>
        <w:t>Pengukuran Temperatur</w:t>
      </w:r>
    </w:p>
    <w:p w14:paraId="495BDFAA" w14:textId="77777777" w:rsidR="004B5764" w:rsidRPr="000627ED" w:rsidRDefault="004B5764" w:rsidP="009C0EDD">
      <w:pPr>
        <w:pStyle w:val="H2-Bagian"/>
        <w:numPr>
          <w:ilvl w:val="0"/>
          <w:numId w:val="13"/>
        </w:numPr>
        <w:jc w:val="both"/>
        <w:rPr>
          <w:bCs w:val="0"/>
        </w:rPr>
      </w:pPr>
      <w:r>
        <w:rPr>
          <w:b w:val="0"/>
        </w:rPr>
        <w:t>Resolusi pengukuran: 16 Bit</w:t>
      </w:r>
    </w:p>
    <w:p w14:paraId="64A04908" w14:textId="77777777" w:rsidR="004B5764" w:rsidRPr="000627ED" w:rsidRDefault="004B5764" w:rsidP="009C0EDD">
      <w:pPr>
        <w:pStyle w:val="H2-Bagian"/>
        <w:numPr>
          <w:ilvl w:val="0"/>
          <w:numId w:val="13"/>
        </w:numPr>
        <w:jc w:val="both"/>
        <w:rPr>
          <w:bCs w:val="0"/>
        </w:rPr>
      </w:pPr>
      <w:r>
        <w:rPr>
          <w:b w:val="0"/>
        </w:rPr>
        <w:t>Repeatability: ±0.2°C</w:t>
      </w:r>
    </w:p>
    <w:p w14:paraId="741EB4A9" w14:textId="77777777" w:rsidR="004B5764" w:rsidRPr="000627ED" w:rsidRDefault="004B5764" w:rsidP="009C0EDD">
      <w:pPr>
        <w:pStyle w:val="H2-Bagian"/>
        <w:numPr>
          <w:ilvl w:val="0"/>
          <w:numId w:val="13"/>
        </w:numPr>
        <w:jc w:val="both"/>
        <w:rPr>
          <w:bCs w:val="0"/>
        </w:rPr>
      </w:pPr>
      <w:r>
        <w:rPr>
          <w:b w:val="0"/>
        </w:rPr>
        <w:t>Range: At 25°C ±2°C</w:t>
      </w:r>
    </w:p>
    <w:p w14:paraId="5905A1CB" w14:textId="77777777" w:rsidR="004B5764" w:rsidRPr="000627ED" w:rsidRDefault="004B5764" w:rsidP="009C0EDD">
      <w:pPr>
        <w:pStyle w:val="H2-Bagian"/>
        <w:numPr>
          <w:ilvl w:val="0"/>
          <w:numId w:val="13"/>
        </w:numPr>
        <w:jc w:val="both"/>
        <w:rPr>
          <w:bCs w:val="0"/>
        </w:rPr>
      </w:pPr>
      <w:r>
        <w:rPr>
          <w:b w:val="0"/>
        </w:rPr>
        <w:t>Waktu Respon: 1 / e (63%) 10 detik</w:t>
      </w:r>
    </w:p>
    <w:p w14:paraId="481CBFE3" w14:textId="77777777" w:rsidR="004B5764" w:rsidRDefault="004B5764" w:rsidP="004B5764">
      <w:pPr>
        <w:pStyle w:val="H2-Bagian"/>
        <w:ind w:left="1440"/>
        <w:jc w:val="both"/>
        <w:rPr>
          <w:bCs w:val="0"/>
        </w:rPr>
      </w:pPr>
      <w:r>
        <w:rPr>
          <w:bCs w:val="0"/>
        </w:rPr>
        <w:t>Karakteristik Electrikal</w:t>
      </w:r>
    </w:p>
    <w:p w14:paraId="11FA4AD3" w14:textId="77777777" w:rsidR="004B5764" w:rsidRDefault="004B5764" w:rsidP="009C0EDD">
      <w:pPr>
        <w:pStyle w:val="H2-Bagian"/>
        <w:numPr>
          <w:ilvl w:val="0"/>
          <w:numId w:val="13"/>
        </w:numPr>
        <w:jc w:val="both"/>
        <w:rPr>
          <w:b w:val="0"/>
        </w:rPr>
      </w:pPr>
      <w:r>
        <w:rPr>
          <w:b w:val="0"/>
        </w:rPr>
        <w:t>Power supply: DC 3.5 – 5.5V</w:t>
      </w:r>
    </w:p>
    <w:p w14:paraId="4A152E95" w14:textId="77777777" w:rsidR="004B5764" w:rsidRDefault="004B5764" w:rsidP="009C0EDD">
      <w:pPr>
        <w:pStyle w:val="H2-Bagian"/>
        <w:numPr>
          <w:ilvl w:val="0"/>
          <w:numId w:val="13"/>
        </w:numPr>
        <w:jc w:val="both"/>
        <w:rPr>
          <w:b w:val="0"/>
        </w:rPr>
      </w:pPr>
      <w:r>
        <w:rPr>
          <w:b w:val="0"/>
        </w:rPr>
        <w:t>Konsumsi arus: measurement 0.3mA, standby 60µA</w:t>
      </w:r>
    </w:p>
    <w:p w14:paraId="29A8F13B" w14:textId="77777777" w:rsidR="004B5764" w:rsidRDefault="004B5764" w:rsidP="009C0EDD">
      <w:pPr>
        <w:pStyle w:val="H2-Bagian"/>
        <w:numPr>
          <w:ilvl w:val="0"/>
          <w:numId w:val="13"/>
        </w:numPr>
        <w:jc w:val="both"/>
        <w:rPr>
          <w:b w:val="0"/>
        </w:rPr>
      </w:pPr>
      <w:r>
        <w:rPr>
          <w:b w:val="0"/>
        </w:rPr>
        <w:t>Periode sampling: lebih dari 2 detik</w:t>
      </w:r>
    </w:p>
    <w:p w14:paraId="6874D93D" w14:textId="77777777" w:rsidR="004B5764" w:rsidRDefault="004B5764" w:rsidP="00256328">
      <w:pPr>
        <w:pStyle w:val="H2-Bagian"/>
        <w:ind w:left="0" w:firstLine="0"/>
        <w:jc w:val="both"/>
        <w:rPr>
          <w:b w:val="0"/>
        </w:rPr>
      </w:pPr>
    </w:p>
    <w:p w14:paraId="65BEE355" w14:textId="77777777" w:rsidR="004B5764" w:rsidRDefault="004B5764" w:rsidP="004B5764">
      <w:pPr>
        <w:pStyle w:val="H2-Bagian"/>
        <w:numPr>
          <w:ilvl w:val="1"/>
          <w:numId w:val="2"/>
        </w:numPr>
      </w:pPr>
      <w:r>
        <w:t>Sensor Arus ACS 712</w:t>
      </w:r>
    </w:p>
    <w:p w14:paraId="67241C7A" w14:textId="77777777" w:rsidR="004B5764" w:rsidRDefault="004B5764" w:rsidP="00256328">
      <w:pPr>
        <w:pStyle w:val="H2-Bagian"/>
        <w:ind w:left="0" w:firstLine="720"/>
        <w:jc w:val="both"/>
        <w:rPr>
          <w:b w:val="0"/>
        </w:rPr>
      </w:pPr>
      <w:r>
        <w:rPr>
          <w:b w:val="0"/>
        </w:rPr>
        <w:t xml:space="preserve">Sensor arus listrik ACS712 sangat banyak digunakan di sistem kendali automasi, contohnya adalah sistem keamanan arus beban pada listrik, monitoring beban arus jarak jauh, kwh meter dan lain lain. Cara kerja sensor ACS712 adalah setiap arus yang di lalu oleh sensor ini maka ada perubahan tegangan pada output </w:t>
      </w:r>
      <w:r>
        <w:rPr>
          <w:b w:val="0"/>
        </w:rPr>
        <w:lastRenderedPageBreak/>
        <w:t>sensor. Jika dilihat dari datasheetnya, dari tegangan 0-2.5v ini range arusnya sebesar -30A-0A, sementara 2.5V-5.0V ini range nya 0A – 30A.</w:t>
      </w:r>
    </w:p>
    <w:p w14:paraId="6F656409" w14:textId="77777777" w:rsidR="004B5764" w:rsidRDefault="004B5764" w:rsidP="004B5764">
      <w:pPr>
        <w:pStyle w:val="H2-Bagian"/>
        <w:ind w:firstLine="720"/>
        <w:jc w:val="both"/>
        <w:rPr>
          <w:b w:val="0"/>
        </w:rPr>
      </w:pPr>
      <w:r>
        <w:rPr>
          <w:b w:val="0"/>
        </w:rPr>
        <w:t>Sensor arus yang digunakan berupa modul sensor arus ACS712 yang memiliki kegunaan untuk mendeteksi besar arus yang mengalir lewat blok terminal. Feature dan manfaat yang diberikan oleh sensor arus ACS712 seperti berikut:</w:t>
      </w:r>
    </w:p>
    <w:p w14:paraId="1FBBA6CE" w14:textId="77777777" w:rsidR="004B5764" w:rsidRDefault="004B5764" w:rsidP="009C0EDD">
      <w:pPr>
        <w:pStyle w:val="H2-Bagian"/>
        <w:numPr>
          <w:ilvl w:val="0"/>
          <w:numId w:val="14"/>
        </w:numPr>
        <w:jc w:val="both"/>
        <w:rPr>
          <w:b w:val="0"/>
        </w:rPr>
      </w:pPr>
      <w:r>
        <w:rPr>
          <w:b w:val="0"/>
        </w:rPr>
        <w:t>Rendah noise</w:t>
      </w:r>
    </w:p>
    <w:p w14:paraId="7CFAF849" w14:textId="77777777" w:rsidR="004B5764" w:rsidRDefault="004B5764" w:rsidP="009C0EDD">
      <w:pPr>
        <w:pStyle w:val="H2-Bagian"/>
        <w:numPr>
          <w:ilvl w:val="0"/>
          <w:numId w:val="14"/>
        </w:numPr>
        <w:jc w:val="both"/>
        <w:rPr>
          <w:b w:val="0"/>
        </w:rPr>
      </w:pPr>
      <w:r>
        <w:rPr>
          <w:b w:val="0"/>
        </w:rPr>
        <w:t>Bandwith perangkat diatur melalui filter pin baru waktu naik</w:t>
      </w:r>
    </w:p>
    <w:p w14:paraId="4314055A" w14:textId="77777777" w:rsidR="004B5764" w:rsidRDefault="004B5764" w:rsidP="009C0EDD">
      <w:pPr>
        <w:pStyle w:val="H2-Bagian"/>
        <w:numPr>
          <w:ilvl w:val="0"/>
          <w:numId w:val="14"/>
        </w:numPr>
        <w:jc w:val="both"/>
        <w:rPr>
          <w:b w:val="0"/>
        </w:rPr>
      </w:pPr>
      <w:r>
        <w:rPr>
          <w:b w:val="0"/>
        </w:rPr>
        <w:t>5 mikrodetik keluaran dalam menaggapi arus masukan</w:t>
      </w:r>
    </w:p>
    <w:p w14:paraId="721E18D8" w14:textId="77777777" w:rsidR="004B5764" w:rsidRDefault="004B5764" w:rsidP="009C0EDD">
      <w:pPr>
        <w:pStyle w:val="H2-Bagian"/>
        <w:numPr>
          <w:ilvl w:val="0"/>
          <w:numId w:val="14"/>
        </w:numPr>
        <w:jc w:val="both"/>
        <w:rPr>
          <w:b w:val="0"/>
        </w:rPr>
      </w:pPr>
      <w:r>
        <w:rPr>
          <w:b w:val="0"/>
        </w:rPr>
        <w:t>Bandwith 80 KHz</w:t>
      </w:r>
    </w:p>
    <w:p w14:paraId="07AC1DCB" w14:textId="77777777" w:rsidR="004B5764" w:rsidRDefault="004B5764" w:rsidP="009C0EDD">
      <w:pPr>
        <w:pStyle w:val="H2-Bagian"/>
        <w:numPr>
          <w:ilvl w:val="0"/>
          <w:numId w:val="14"/>
        </w:numPr>
        <w:jc w:val="both"/>
        <w:rPr>
          <w:b w:val="0"/>
        </w:rPr>
      </w:pPr>
      <w:r>
        <w:rPr>
          <w:b w:val="0"/>
        </w:rPr>
        <w:t>Total output error 1,5% pada TA=25°C</w:t>
      </w:r>
    </w:p>
    <w:p w14:paraId="70FFAA04" w14:textId="77777777" w:rsidR="004B5764" w:rsidRDefault="004B5764" w:rsidP="009C0EDD">
      <w:pPr>
        <w:pStyle w:val="H2-Bagian"/>
        <w:numPr>
          <w:ilvl w:val="0"/>
          <w:numId w:val="14"/>
        </w:numPr>
        <w:jc w:val="both"/>
        <w:rPr>
          <w:b w:val="0"/>
        </w:rPr>
      </w:pPr>
      <w:r>
        <w:rPr>
          <w:b w:val="0"/>
        </w:rPr>
        <w:t>Tampak kecil, low-profile paket SOIC8</w:t>
      </w:r>
    </w:p>
    <w:p w14:paraId="1B2A6147" w14:textId="77777777" w:rsidR="004B5764" w:rsidRDefault="004B5764" w:rsidP="009C0EDD">
      <w:pPr>
        <w:pStyle w:val="H2-Bagian"/>
        <w:numPr>
          <w:ilvl w:val="0"/>
          <w:numId w:val="14"/>
        </w:numPr>
        <w:jc w:val="both"/>
        <w:rPr>
          <w:b w:val="0"/>
        </w:rPr>
      </w:pPr>
      <w:r>
        <w:rPr>
          <w:b w:val="0"/>
        </w:rPr>
        <w:t>1,2 MW resistensi konduktor internal</w:t>
      </w:r>
    </w:p>
    <w:p w14:paraId="43E2A427" w14:textId="77777777" w:rsidR="004B5764" w:rsidRDefault="004B5764" w:rsidP="009C0EDD">
      <w:pPr>
        <w:pStyle w:val="H2-Bagian"/>
        <w:numPr>
          <w:ilvl w:val="0"/>
          <w:numId w:val="14"/>
        </w:numPr>
        <w:jc w:val="both"/>
        <w:rPr>
          <w:b w:val="0"/>
        </w:rPr>
      </w:pPr>
      <w:r>
        <w:rPr>
          <w:b w:val="0"/>
        </w:rPr>
        <w:t>Isolasi tegangan 2,1 KVRMS minimum dari pin 1-4 ke pin 5-8</w:t>
      </w:r>
    </w:p>
    <w:p w14:paraId="68C05152" w14:textId="77777777" w:rsidR="004B5764" w:rsidRDefault="004B5764" w:rsidP="009C0EDD">
      <w:pPr>
        <w:pStyle w:val="H2-Bagian"/>
        <w:numPr>
          <w:ilvl w:val="0"/>
          <w:numId w:val="14"/>
        </w:numPr>
        <w:jc w:val="both"/>
        <w:rPr>
          <w:b w:val="0"/>
        </w:rPr>
      </w:pPr>
      <w:r>
        <w:rPr>
          <w:b w:val="0"/>
        </w:rPr>
        <w:t>5.0 V, operasi catu daya tunggal</w:t>
      </w:r>
    </w:p>
    <w:p w14:paraId="34FC98DF" w14:textId="77777777" w:rsidR="004B5764" w:rsidRDefault="004B5764" w:rsidP="009C0EDD">
      <w:pPr>
        <w:pStyle w:val="H2-Bagian"/>
        <w:numPr>
          <w:ilvl w:val="0"/>
          <w:numId w:val="14"/>
        </w:numPr>
        <w:jc w:val="both"/>
        <w:rPr>
          <w:b w:val="0"/>
        </w:rPr>
      </w:pPr>
      <w:r>
        <w:rPr>
          <w:b w:val="0"/>
        </w:rPr>
        <w:drawing>
          <wp:anchor distT="0" distB="0" distL="114300" distR="114300" simplePos="0" relativeHeight="251563520" behindDoc="1" locked="0" layoutInCell="1" allowOverlap="1" wp14:anchorId="16EE9018" wp14:editId="591AA256">
            <wp:simplePos x="0" y="0"/>
            <wp:positionH relativeFrom="page">
              <wp:posOffset>2600325</wp:posOffset>
            </wp:positionH>
            <wp:positionV relativeFrom="paragraph">
              <wp:posOffset>327025</wp:posOffset>
            </wp:positionV>
            <wp:extent cx="3286125" cy="13811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rent_Module_ACS712.jpg"/>
                    <pic:cNvPicPr/>
                  </pic:nvPicPr>
                  <pic:blipFill>
                    <a:blip r:embed="rId17">
                      <a:extLst>
                        <a:ext uri="{28A0092B-C50C-407E-A947-70E740481C1C}">
                          <a14:useLocalDpi xmlns:a14="http://schemas.microsoft.com/office/drawing/2010/main" val="0"/>
                        </a:ext>
                      </a:extLst>
                    </a:blip>
                    <a:stretch>
                      <a:fillRect/>
                    </a:stretch>
                  </pic:blipFill>
                  <pic:spPr>
                    <a:xfrm>
                      <a:off x="0" y="0"/>
                      <a:ext cx="3286125" cy="1381125"/>
                    </a:xfrm>
                    <a:prstGeom prst="rect">
                      <a:avLst/>
                    </a:prstGeom>
                  </pic:spPr>
                </pic:pic>
              </a:graphicData>
            </a:graphic>
            <wp14:sizeRelH relativeFrom="margin">
              <wp14:pctWidth>0</wp14:pctWidth>
            </wp14:sizeRelH>
            <wp14:sizeRelV relativeFrom="margin">
              <wp14:pctHeight>0</wp14:pctHeight>
            </wp14:sizeRelV>
          </wp:anchor>
        </w:drawing>
      </w:r>
      <w:r>
        <w:rPr>
          <w:b w:val="0"/>
        </w:rPr>
        <w:t>66-185 mV / A sensitivitas keluaran</w:t>
      </w:r>
    </w:p>
    <w:p w14:paraId="598173EF" w14:textId="77777777" w:rsidR="004B5764" w:rsidRPr="00E41B1B" w:rsidRDefault="004B5764" w:rsidP="004B5764">
      <w:pPr>
        <w:pStyle w:val="H2-Bagian"/>
        <w:ind w:left="0" w:firstLine="0"/>
        <w:jc w:val="center"/>
        <w:rPr>
          <w:b w:val="0"/>
          <w:i/>
          <w:iCs/>
        </w:rPr>
      </w:pPr>
      <w:r>
        <w:rPr>
          <w:b w:val="0"/>
          <w:i/>
          <w:iCs/>
        </w:rPr>
        <w:t>Gambar.2.4  Sensor arus ACS712</w:t>
      </w:r>
    </w:p>
    <w:p w14:paraId="56497842" w14:textId="77777777" w:rsidR="004B5764" w:rsidRDefault="004B5764" w:rsidP="00256328">
      <w:pPr>
        <w:pStyle w:val="H2-Bagian"/>
        <w:ind w:left="0" w:firstLine="720"/>
        <w:jc w:val="both"/>
        <w:rPr>
          <w:b w:val="0"/>
        </w:rPr>
      </w:pPr>
      <w:r>
        <w:rPr>
          <w:b w:val="0"/>
        </w:rPr>
        <w:t xml:space="preserve">Modul sensor arus ACS712 seperti pada gambar, dapat mendeteksi arus hingga 30A dan sinyal arus ini dapat dibaca melalui analog IO port Arduino, produk tersedia dipasaran untuk modul ini adalah 30A, 20A, 5A. </w:t>
      </w:r>
    </w:p>
    <w:p w14:paraId="5B974D0C" w14:textId="59F7CA3C" w:rsidR="004B5764" w:rsidRDefault="004B5764" w:rsidP="00256328">
      <w:pPr>
        <w:pStyle w:val="H2-Bagian"/>
        <w:ind w:left="0" w:firstLine="0"/>
        <w:jc w:val="both"/>
        <w:rPr>
          <w:b w:val="0"/>
        </w:rPr>
      </w:pPr>
      <w:r>
        <w:rPr>
          <w:b w:val="0"/>
        </w:rPr>
        <w:t xml:space="preserve">untuk demonstrasi kali ini akan menggunakan ACS712 untuk arus 5A. sensor arus ACS712 dapat mengukur arus positif dan negatif dengan kisaran -5A sampai 5A. sensor ini memerlukan suplai daya sebesar 5V. untuk membaca nilai tengah (nol Ampere) tegangan sensor diset pada 2.5V yaitu setengah kali tegangan sumber daya </w:t>
      </w:r>
      <w:r>
        <w:rPr>
          <w:b w:val="0"/>
        </w:rPr>
        <w:lastRenderedPageBreak/>
        <w:t>VCC = 5V. Pada polaritas negatif pembacaan arus -5A terjadi pada tegangan 0,5V. tingkat perubahan tegangan berkolerasi linear terhadap besar arus sebesar 400mV/Ampere.</w:t>
      </w:r>
    </w:p>
    <w:p w14:paraId="121646D4" w14:textId="77777777" w:rsidR="00256328" w:rsidRDefault="00256328" w:rsidP="00256328">
      <w:pPr>
        <w:pStyle w:val="H2-Bagian"/>
        <w:ind w:left="0" w:firstLine="0"/>
        <w:jc w:val="both"/>
        <w:rPr>
          <w:b w:val="0"/>
        </w:rPr>
      </w:pPr>
    </w:p>
    <w:p w14:paraId="5673B3BA" w14:textId="77777777" w:rsidR="004B5764" w:rsidRDefault="004B5764" w:rsidP="004B5764">
      <w:pPr>
        <w:pStyle w:val="H2-Bagian"/>
        <w:numPr>
          <w:ilvl w:val="1"/>
          <w:numId w:val="2"/>
        </w:numPr>
      </w:pPr>
      <w:r>
        <w:t>Sensor Tegangan</w:t>
      </w:r>
    </w:p>
    <w:p w14:paraId="2FC2D5C4" w14:textId="77777777" w:rsidR="004B5764" w:rsidRDefault="004B5764" w:rsidP="00256328">
      <w:pPr>
        <w:pStyle w:val="H2-Bagian"/>
        <w:ind w:left="0" w:firstLine="720"/>
        <w:jc w:val="both"/>
        <w:rPr>
          <w:b w:val="0"/>
        </w:rPr>
      </w:pPr>
      <w:r>
        <w:rPr>
          <w:b w:val="0"/>
        </w:rPr>
        <w:drawing>
          <wp:anchor distT="0" distB="0" distL="114300" distR="114300" simplePos="0" relativeHeight="251566592" behindDoc="0" locked="0" layoutInCell="1" allowOverlap="1" wp14:anchorId="6DD2B13B" wp14:editId="223F9357">
            <wp:simplePos x="0" y="0"/>
            <wp:positionH relativeFrom="column">
              <wp:posOffset>1160145</wp:posOffset>
            </wp:positionH>
            <wp:positionV relativeFrom="paragraph">
              <wp:posOffset>1116602</wp:posOffset>
            </wp:positionV>
            <wp:extent cx="2750185" cy="12763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 Modul Sensor tegangan.jpg"/>
                    <pic:cNvPicPr/>
                  </pic:nvPicPr>
                  <pic:blipFill>
                    <a:blip r:embed="rId18">
                      <a:extLst>
                        <a:ext uri="{28A0092B-C50C-407E-A947-70E740481C1C}">
                          <a14:useLocalDpi xmlns:a14="http://schemas.microsoft.com/office/drawing/2010/main" val="0"/>
                        </a:ext>
                      </a:extLst>
                    </a:blip>
                    <a:stretch>
                      <a:fillRect/>
                    </a:stretch>
                  </pic:blipFill>
                  <pic:spPr>
                    <a:xfrm>
                      <a:off x="0" y="0"/>
                      <a:ext cx="2750185" cy="1276350"/>
                    </a:xfrm>
                    <a:prstGeom prst="rect">
                      <a:avLst/>
                    </a:prstGeom>
                  </pic:spPr>
                </pic:pic>
              </a:graphicData>
            </a:graphic>
            <wp14:sizeRelH relativeFrom="margin">
              <wp14:pctWidth>0</wp14:pctWidth>
            </wp14:sizeRelH>
            <wp14:sizeRelV relativeFrom="margin">
              <wp14:pctHeight>0</wp14:pctHeight>
            </wp14:sizeRelV>
          </wp:anchor>
        </w:drawing>
      </w:r>
      <w:r>
        <w:rPr>
          <w:b w:val="0"/>
        </w:rPr>
        <w:t>Prinsip kerja modul sensor tegangan yaitu didasarkan pada prinsip penekanan resistansi, dan dapat membuat tegangan input berkurang hingga 5 kali dari tegangan asli. Bentuk modul sensor tegangan seperti ditunjukan pada gambar berikut:</w:t>
      </w:r>
    </w:p>
    <w:p w14:paraId="608F88F5" w14:textId="77777777" w:rsidR="004B5764" w:rsidRPr="00A91ED1" w:rsidRDefault="004B5764" w:rsidP="004B5764">
      <w:pPr>
        <w:pStyle w:val="H2-Bagian"/>
        <w:jc w:val="center"/>
        <w:rPr>
          <w:b w:val="0"/>
        </w:rPr>
      </w:pPr>
      <w:r>
        <w:rPr>
          <w:b w:val="0"/>
          <w:i/>
          <w:iCs/>
        </w:rPr>
        <w:t>Gambar.2.5 Modul Sensor tegangan</w:t>
      </w:r>
    </w:p>
    <w:p w14:paraId="7D860727" w14:textId="77777777" w:rsidR="004B5764" w:rsidRDefault="004B5764" w:rsidP="004B5764">
      <w:pPr>
        <w:pStyle w:val="H2-Bagian"/>
        <w:ind w:firstLine="0"/>
        <w:jc w:val="center"/>
        <w:rPr>
          <w:b w:val="0"/>
        </w:rPr>
      </w:pPr>
    </w:p>
    <w:p w14:paraId="19CD4F71" w14:textId="77777777" w:rsidR="004B5764" w:rsidRDefault="004B5764" w:rsidP="00256328">
      <w:pPr>
        <w:pStyle w:val="H2-Bagian"/>
        <w:jc w:val="both"/>
        <w:rPr>
          <w:b w:val="0"/>
        </w:rPr>
      </w:pPr>
      <w:r>
        <w:rPr>
          <w:b w:val="0"/>
        </w:rPr>
        <w:t>Fitur – fitur dan kelebihannya:</w:t>
      </w:r>
    </w:p>
    <w:p w14:paraId="746D67A8" w14:textId="77777777" w:rsidR="004B5764" w:rsidRDefault="004B5764" w:rsidP="009C0EDD">
      <w:pPr>
        <w:pStyle w:val="H2-Bagian"/>
        <w:numPr>
          <w:ilvl w:val="0"/>
          <w:numId w:val="9"/>
        </w:numPr>
        <w:jc w:val="both"/>
        <w:rPr>
          <w:b w:val="0"/>
        </w:rPr>
      </w:pPr>
      <w:r>
        <w:rPr>
          <w:b w:val="0"/>
        </w:rPr>
        <w:t>Variasi tegangan masukan: DC 0-25V</w:t>
      </w:r>
    </w:p>
    <w:p w14:paraId="242E8E6C" w14:textId="77777777" w:rsidR="004B5764" w:rsidRDefault="004B5764" w:rsidP="009C0EDD">
      <w:pPr>
        <w:pStyle w:val="H2-Bagian"/>
        <w:numPr>
          <w:ilvl w:val="0"/>
          <w:numId w:val="9"/>
        </w:numPr>
        <w:jc w:val="both"/>
        <w:rPr>
          <w:b w:val="0"/>
        </w:rPr>
      </w:pPr>
      <w:r>
        <w:rPr>
          <w:b w:val="0"/>
        </w:rPr>
        <w:t>Deteksi tegangan dengan jangkauan: DC 0.02445 V – 25 V</w:t>
      </w:r>
    </w:p>
    <w:p w14:paraId="291A786A" w14:textId="77777777" w:rsidR="004B5764" w:rsidRDefault="004B5764" w:rsidP="009C0EDD">
      <w:pPr>
        <w:pStyle w:val="H2-Bagian"/>
        <w:numPr>
          <w:ilvl w:val="0"/>
          <w:numId w:val="9"/>
        </w:numPr>
        <w:jc w:val="both"/>
        <w:rPr>
          <w:b w:val="0"/>
        </w:rPr>
      </w:pPr>
      <w:r>
        <w:rPr>
          <w:b w:val="0"/>
        </w:rPr>
        <w:t>Tegangan resolusi analog: 0,00489 V</w:t>
      </w:r>
    </w:p>
    <w:p w14:paraId="778A304E" w14:textId="77777777" w:rsidR="004B5764" w:rsidRDefault="004B5764" w:rsidP="009C0EDD">
      <w:pPr>
        <w:pStyle w:val="H2-Bagian"/>
        <w:numPr>
          <w:ilvl w:val="0"/>
          <w:numId w:val="9"/>
        </w:numPr>
        <w:jc w:val="both"/>
        <w:rPr>
          <w:b w:val="0"/>
        </w:rPr>
      </w:pPr>
      <w:r>
        <w:rPr>
          <w:b w:val="0"/>
        </w:rPr>
        <w:t>Tegangan DC masukan antarmuka: terminal positif dengan VCC, negatif dengan GND</w:t>
      </w:r>
    </w:p>
    <w:p w14:paraId="0B6C0A37" w14:textId="77777777" w:rsidR="004B5764" w:rsidRDefault="004B5764" w:rsidP="009C0EDD">
      <w:pPr>
        <w:pStyle w:val="H2-Bagian"/>
        <w:numPr>
          <w:ilvl w:val="0"/>
          <w:numId w:val="9"/>
        </w:numPr>
        <w:jc w:val="both"/>
        <w:rPr>
          <w:b w:val="0"/>
        </w:rPr>
      </w:pPr>
      <w:r>
        <w:rPr>
          <w:b w:val="0"/>
        </w:rPr>
        <w:t>Output interface: “+”koneksi 5/3.3V,”-”terhubung GND,”s” terhubung arduino pin A0</w:t>
      </w:r>
    </w:p>
    <w:p w14:paraId="4AD0866B" w14:textId="77777777" w:rsidR="004B5764" w:rsidRDefault="004B5764" w:rsidP="009C0EDD">
      <w:pPr>
        <w:pStyle w:val="H2-Bagian"/>
        <w:numPr>
          <w:ilvl w:val="0"/>
          <w:numId w:val="9"/>
        </w:numPr>
        <w:jc w:val="both"/>
        <w:rPr>
          <w:b w:val="0"/>
        </w:rPr>
      </w:pPr>
      <w:r>
        <w:rPr>
          <w:b w:val="0"/>
        </w:rPr>
        <w:t>DC antarmuka masukan: red terminal posistif dengan VCC, negatif dengan GND</w:t>
      </w:r>
    </w:p>
    <w:p w14:paraId="3CC197AE" w14:textId="77777777" w:rsidR="004B5764" w:rsidRDefault="004B5764" w:rsidP="00256328">
      <w:pPr>
        <w:pStyle w:val="H2-Bagian"/>
        <w:ind w:left="0" w:firstLine="720"/>
        <w:jc w:val="both"/>
        <w:rPr>
          <w:b w:val="0"/>
        </w:rPr>
      </w:pPr>
      <w:r w:rsidRPr="002609F8">
        <w:rPr>
          <w:b w:val="0"/>
        </w:rPr>
        <w:t xml:space="preserve">Prinsip kerja modul sensor tegangan ini dapat membuat tegangan input </w:t>
      </w:r>
      <w:r>
        <w:rPr>
          <w:b w:val="0"/>
        </w:rPr>
        <w:t xml:space="preserve">mengurangi 5 kali dari tengangan asli. Sehingga, sensor hanya mampu membaca tegangan maksimal 25 V bila diinginkan arduino analog input dengan tegangan 5 V, dan jika untuk tegangan 3,3 V, tegangan input harus lebih dari 16.5 V. pada dasarnya pembacaan sensor hanya dirubah dalam bentuk bilangan dari 0 sampai </w:t>
      </w:r>
      <w:r>
        <w:rPr>
          <w:b w:val="0"/>
        </w:rPr>
        <w:lastRenderedPageBreak/>
        <w:t xml:space="preserve">1023, karena chip arduino AVR memiliki 10 bit, jadi resolusi simulasi modul 0,00489 V yaitu dari (5V / 1023), dan tegangan input dari modul ini harus lebih dari 0,00489 V × 5 = 0,02445 V. </w:t>
      </w:r>
    </w:p>
    <w:p w14:paraId="69E4BBC2" w14:textId="77777777" w:rsidR="004B5764" w:rsidRPr="002609F8" w:rsidRDefault="004B5764" w:rsidP="004B5764">
      <w:pPr>
        <w:pStyle w:val="H2-Bagian"/>
        <w:ind w:left="0" w:firstLine="720"/>
        <w:jc w:val="both"/>
        <w:rPr>
          <w:b w:val="0"/>
        </w:rPr>
      </w:pPr>
    </w:p>
    <w:p w14:paraId="0704019C" w14:textId="77777777" w:rsidR="004B5764" w:rsidRPr="005F5D6B" w:rsidRDefault="004B5764" w:rsidP="004B5764">
      <w:pPr>
        <w:pStyle w:val="H2-Bagian"/>
      </w:pPr>
      <w:r>
        <w:t>2.6</w:t>
      </w:r>
      <w:r>
        <w:tab/>
        <w:t>Panel Surya</w:t>
      </w:r>
    </w:p>
    <w:p w14:paraId="3FBE6203" w14:textId="1CB1A4DE" w:rsidR="004B5764" w:rsidRDefault="004B5764" w:rsidP="00256328">
      <w:pPr>
        <w:ind w:firstLine="720"/>
        <w:rPr>
          <w:lang w:val="en-US"/>
        </w:rPr>
      </w:pPr>
      <w:r>
        <w:rPr>
          <w:lang w:val="en-US"/>
        </w:rPr>
        <w:t>Panel surya adalah suatu alat yang terdiri dari sel surya yang dapat digunakan untuk mengubah cahaya menjadi listrik. Sel surya ini perlu dilindungi dari kelembaban dan kerusakan yang bisa saja terjadi. Hal ini dilakukan agar tidak merusak efisiensi panel surya secara signifikan dan agar tidak menurunkan masa pakainya. Biasanya panel surya</w:t>
      </w:r>
      <w:r w:rsidR="00AD2DCD">
        <w:rPr>
          <w:lang w:val="en-US"/>
        </w:rPr>
        <w:t xml:space="preserve"> hanya bisa bertahan </w:t>
      </w:r>
      <w:r>
        <w:rPr>
          <w:lang w:val="en-US"/>
        </w:rPr>
        <w:t>sekitar 20 tahun. Biasanya, dalam</w:t>
      </w:r>
      <w:r w:rsidR="00AD2DCD">
        <w:rPr>
          <w:lang w:val="en-US"/>
        </w:rPr>
        <w:t xml:space="preserve"> </w:t>
      </w:r>
      <w:r>
        <w:rPr>
          <w:lang w:val="en-US"/>
        </w:rPr>
        <w:t>waktu tersebut</w:t>
      </w:r>
      <w:r w:rsidR="00AD2DCD">
        <w:rPr>
          <w:lang w:val="en-US"/>
        </w:rPr>
        <w:t xml:space="preserve"> jangka</w:t>
      </w:r>
      <w:r>
        <w:rPr>
          <w:lang w:val="en-US"/>
        </w:rPr>
        <w:t xml:space="preserve"> pemakaian panel surya tidak akan mengalami penurunan efisiensi yang signifikan. Sekarang ini, meskipun sudah menggunakan kemajuan teknologi yang maju, sebagian besar panel surya komersial hanya mampu mencapai efisiensi sekitar 15%. Panel surya komersial sangat jarang yang bisa melampaui efisiensi 20%.</w:t>
      </w:r>
    </w:p>
    <w:p w14:paraId="05C2EA9B" w14:textId="77777777" w:rsidR="004B5764" w:rsidRDefault="004B5764" w:rsidP="00256328">
      <w:pPr>
        <w:ind w:firstLine="720"/>
        <w:rPr>
          <w:lang w:val="en-US"/>
        </w:rPr>
      </w:pPr>
      <w:r>
        <w:rPr>
          <w:lang w:val="en-US"/>
        </w:rPr>
        <w:t xml:space="preserve">Penemuan sel surya bermula dari penemuan sebuah efek yang sekarang dikenal efek fotovoltaik oleh seorang ahli fisika berkebangsaan prancis Alexander Edmond Becquerel pada tahun 1839 dimana secara tidak sengaja menemukan beberapa jenis material tertentu bisa memproduksi arus listrik dalam jumlah kecil ketika terkena cahaya. Charles Fritz pada tahun 1883 mencoba melakukan penelitian dengan melapisi semikonduktor selenium dengan lapisan emas yang sangat tipis. Photovoltaic yang dibuatnya </w:t>
      </w:r>
    </w:p>
    <w:p w14:paraId="21AEE3CC" w14:textId="77777777" w:rsidR="004B5764" w:rsidRDefault="004B5764" w:rsidP="00256328">
      <w:pPr>
        <w:ind w:firstLine="720"/>
        <w:rPr>
          <w:lang w:val="en-US"/>
        </w:rPr>
      </w:pPr>
      <w:r>
        <w:rPr>
          <w:lang w:val="en-US"/>
        </w:rPr>
        <w:t>menghasilkan efisiensi kurang dari 1%. Perkembangan berikutnya yang berhubungan dengan ini adalah penemuan Albert Einstein tentang efek fotolistrik pada tahum 1904. Tahun 1927, photovoltaoic dengan tipe yang baru dirancang menggunakan tembaga dan semikonduktor copper oxide. Namun kombinasi ini juga hanya bisa menghasilkan efisiensi kurang dari 1%. Pada tahun 1941 seorang peneliti bernama russel ohl berhasil mengembangkan teknologi sel surya dan dikenal sebagai orang pertama yang membuat paten peranti solar cell modern. Bahan yang digunakan adalah silicon dan mampu menghasilkan efisiensi berkisar 4%.</w:t>
      </w:r>
    </w:p>
    <w:p w14:paraId="4D65D862" w14:textId="1A865FCD" w:rsidR="004B5764" w:rsidRDefault="004B5764" w:rsidP="00256328">
      <w:pPr>
        <w:rPr>
          <w:lang w:val="en-US"/>
        </w:rPr>
      </w:pPr>
      <w:r>
        <w:rPr>
          <w:lang w:val="en-US"/>
        </w:rPr>
        <w:lastRenderedPageBreak/>
        <w:t>Barulah kemudian di tahun 1954, Bell laboratories berhasil mengembangkannya hingga mencapai efisiensi 6% dan akhirnya 11%. 5 pada tengah hari yang cerah radiasi sinar matahari mampu mencapai 1000 watt permeter persegi. Sejak awal tahun 1980 DOE memulai penelitian yang dikenal dengan “multi-junction gallium arsenide-based solar cell devices” solar sel multilayer yang dapat mengonversi 16% energi menjadi listrik.</w:t>
      </w:r>
    </w:p>
    <w:p w14:paraId="572B082F" w14:textId="1EEB6049" w:rsidR="004B5764" w:rsidRDefault="004B5764" w:rsidP="004B5764">
      <w:pPr>
        <w:ind w:firstLine="720"/>
        <w:rPr>
          <w:lang w:val="en-US"/>
        </w:rPr>
      </w:pPr>
      <w:r>
        <w:rPr>
          <w:lang w:val="en-US"/>
        </w:rPr>
        <w:t>Jenis-Jenis Sel Surya:</w:t>
      </w:r>
    </w:p>
    <w:p w14:paraId="28E5D216" w14:textId="2A926770" w:rsidR="004B5764" w:rsidRPr="00032BFB" w:rsidRDefault="004B5764" w:rsidP="009C0EDD">
      <w:pPr>
        <w:pStyle w:val="ListParagraph"/>
        <w:numPr>
          <w:ilvl w:val="0"/>
          <w:numId w:val="15"/>
        </w:numPr>
        <w:rPr>
          <w:lang w:val="en-US"/>
        </w:rPr>
      </w:pPr>
      <w:r>
        <w:rPr>
          <w:lang w:val="en-US"/>
        </w:rPr>
        <w:t>Monocrystalline, jenis ini terbuat dari batangan kristal yang diiris tipis-tipis.</w:t>
      </w:r>
    </w:p>
    <w:p w14:paraId="13B955C2" w14:textId="335F8EB6" w:rsidR="004B5764" w:rsidRPr="00335BE3" w:rsidRDefault="004B5764" w:rsidP="009C0EDD">
      <w:pPr>
        <w:pStyle w:val="ListParagraph"/>
        <w:numPr>
          <w:ilvl w:val="0"/>
          <w:numId w:val="15"/>
        </w:numPr>
        <w:rPr>
          <w:lang w:val="en-US"/>
        </w:rPr>
      </w:pPr>
      <w:r>
        <w:rPr>
          <w:lang w:val="en-US"/>
        </w:rPr>
        <w:t xml:space="preserve">Polycrystalline, </w:t>
      </w:r>
      <w:r w:rsidRPr="00335BE3">
        <w:rPr>
          <w:i/>
          <w:iCs/>
          <w:sz w:val="23"/>
          <w:szCs w:val="23"/>
        </w:rPr>
        <w:t xml:space="preserve">poly-crystalline </w:t>
      </w:r>
      <w:r w:rsidRPr="00335BE3">
        <w:rPr>
          <w:sz w:val="23"/>
          <w:szCs w:val="23"/>
        </w:rPr>
        <w:t xml:space="preserve">adalah jenis modul surya yang terbuat dari kristal silion </w:t>
      </w:r>
      <w:r w:rsidRPr="00335BE3">
        <w:rPr>
          <w:i/>
          <w:iCs/>
          <w:sz w:val="23"/>
          <w:szCs w:val="23"/>
        </w:rPr>
        <w:t>block-cast</w:t>
      </w:r>
      <w:r w:rsidRPr="00335BE3">
        <w:rPr>
          <w:sz w:val="23"/>
          <w:szCs w:val="23"/>
        </w:rPr>
        <w:t>.</w:t>
      </w:r>
    </w:p>
    <w:p w14:paraId="1B48835C" w14:textId="7D57AB56" w:rsidR="00C42140" w:rsidRDefault="004B5764" w:rsidP="009C0EDD">
      <w:pPr>
        <w:pStyle w:val="ListParagraph"/>
        <w:numPr>
          <w:ilvl w:val="0"/>
          <w:numId w:val="15"/>
        </w:numPr>
        <w:rPr>
          <w:lang w:val="en-US"/>
        </w:rPr>
      </w:pPr>
      <w:r>
        <w:rPr>
          <w:lang w:val="en-US"/>
        </w:rPr>
        <w:t>Thin-film solar cell (TFSC) / Thin-Film photovoltaic cell (TFPV),</w:t>
      </w:r>
    </w:p>
    <w:p w14:paraId="481BBD0E" w14:textId="47B7CDB6" w:rsidR="004B5764" w:rsidRPr="00C42140" w:rsidRDefault="00D4415F" w:rsidP="00C42140">
      <w:pPr>
        <w:ind w:firstLine="720"/>
        <w:rPr>
          <w:lang w:val="en-US"/>
        </w:rPr>
      </w:pPr>
      <w:r>
        <w:rPr>
          <w:lang w:val="en-US"/>
        </w:rPr>
        <w:drawing>
          <wp:anchor distT="0" distB="0" distL="114300" distR="114300" simplePos="0" relativeHeight="251572736" behindDoc="1" locked="0" layoutInCell="1" allowOverlap="1" wp14:anchorId="01610948" wp14:editId="63D85827">
            <wp:simplePos x="0" y="0"/>
            <wp:positionH relativeFrom="column">
              <wp:posOffset>1952773</wp:posOffset>
            </wp:positionH>
            <wp:positionV relativeFrom="paragraph">
              <wp:posOffset>133528</wp:posOffset>
            </wp:positionV>
            <wp:extent cx="1800502" cy="3215182"/>
            <wp:effectExtent l="0" t="2540" r="6985"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1800502" cy="32151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140">
        <w:rPr>
          <w:lang w:val="en-US"/>
        </w:rPr>
        <w:t>Thin-film solar cell (TFSC) / Thin-Film photovoltaic cell (TFPV),</w:t>
      </w:r>
      <w:r w:rsidR="004B5764" w:rsidRPr="00C42140">
        <w:rPr>
          <w:lang w:val="en-US"/>
        </w:rPr>
        <w:t xml:space="preserve"> jenis sel surya ini mempunyai kerapatan atom yang rendah, sehingga mudah dibentuk dan sering disebut juga sebagai TFPV (Thin Film Photovoltaic).</w:t>
      </w:r>
    </w:p>
    <w:p w14:paraId="6B30AA29" w14:textId="77777777" w:rsidR="004B5764" w:rsidRDefault="004B5764" w:rsidP="004B5764">
      <w:pPr>
        <w:pStyle w:val="ListParagraph"/>
        <w:ind w:left="1080" w:firstLine="0"/>
        <w:rPr>
          <w:lang w:val="en-US"/>
        </w:rPr>
      </w:pPr>
    </w:p>
    <w:p w14:paraId="44FCCC33" w14:textId="77777777" w:rsidR="004B5764" w:rsidRDefault="004B5764" w:rsidP="004B5764">
      <w:pPr>
        <w:pStyle w:val="ListParagraph"/>
        <w:ind w:left="1080" w:firstLine="0"/>
        <w:rPr>
          <w:lang w:val="en-US"/>
        </w:rPr>
      </w:pPr>
    </w:p>
    <w:p w14:paraId="31328A2F" w14:textId="77777777" w:rsidR="004B5764" w:rsidRDefault="004B5764" w:rsidP="004B5764">
      <w:pPr>
        <w:pStyle w:val="ListParagraph"/>
        <w:ind w:left="1080" w:firstLine="0"/>
        <w:rPr>
          <w:lang w:val="en-US"/>
        </w:rPr>
      </w:pPr>
    </w:p>
    <w:p w14:paraId="7AEBF5C0" w14:textId="77777777" w:rsidR="004B5764" w:rsidRDefault="004B5764" w:rsidP="004B5764">
      <w:pPr>
        <w:pStyle w:val="ListParagraph"/>
        <w:ind w:left="1080" w:firstLine="0"/>
        <w:rPr>
          <w:lang w:val="en-US"/>
        </w:rPr>
      </w:pPr>
      <w:bookmarkStart w:id="47" w:name="_GoBack"/>
      <w:bookmarkEnd w:id="47"/>
    </w:p>
    <w:p w14:paraId="493FCE4C" w14:textId="77777777" w:rsidR="004B5764" w:rsidRDefault="004B5764" w:rsidP="004B5764">
      <w:pPr>
        <w:pStyle w:val="ListParagraph"/>
        <w:ind w:left="1080" w:firstLine="0"/>
        <w:rPr>
          <w:lang w:val="en-US"/>
        </w:rPr>
      </w:pPr>
    </w:p>
    <w:p w14:paraId="2FDA03B7" w14:textId="77777777" w:rsidR="004B5764" w:rsidRDefault="004B5764" w:rsidP="004B5764">
      <w:pPr>
        <w:pStyle w:val="ListParagraph"/>
        <w:ind w:left="1080" w:firstLine="0"/>
        <w:rPr>
          <w:lang w:val="en-US"/>
        </w:rPr>
      </w:pPr>
    </w:p>
    <w:p w14:paraId="59CD4F9B" w14:textId="77777777" w:rsidR="004B5764" w:rsidRDefault="004B5764" w:rsidP="004B5764">
      <w:pPr>
        <w:pStyle w:val="ListParagraph"/>
        <w:ind w:left="1080" w:firstLine="0"/>
        <w:rPr>
          <w:lang w:val="en-US"/>
        </w:rPr>
      </w:pPr>
    </w:p>
    <w:p w14:paraId="3473DC21" w14:textId="77777777" w:rsidR="004B5764" w:rsidRPr="006C75C1" w:rsidRDefault="004B5764" w:rsidP="004B5764">
      <w:pPr>
        <w:pStyle w:val="ListParagraph"/>
        <w:ind w:left="1080" w:firstLine="0"/>
        <w:jc w:val="center"/>
        <w:rPr>
          <w:i/>
          <w:iCs/>
          <w:lang w:val="en-US"/>
        </w:rPr>
      </w:pPr>
      <w:r>
        <w:rPr>
          <w:i/>
          <w:iCs/>
          <w:lang w:val="en-US"/>
        </w:rPr>
        <w:t>Gambar.2.6 Solar Cell</w:t>
      </w:r>
    </w:p>
    <w:p w14:paraId="5BD0AA44" w14:textId="77777777" w:rsidR="004B5764" w:rsidRPr="00335BE3" w:rsidRDefault="004B5764" w:rsidP="004B5764">
      <w:pPr>
        <w:ind w:left="1080"/>
        <w:rPr>
          <w:lang w:val="en-US"/>
        </w:rPr>
      </w:pPr>
      <w:r>
        <w:rPr>
          <w:lang w:val="en-US"/>
        </w:rPr>
        <w:t>Spesifikasi Solar cell yang digunakan dalam penelitian :</w:t>
      </w:r>
    </w:p>
    <w:p w14:paraId="6F20C918" w14:textId="77777777" w:rsidR="004B5764" w:rsidRPr="00335BE3" w:rsidRDefault="004B5764" w:rsidP="009C0EDD">
      <w:pPr>
        <w:pStyle w:val="ListParagraph"/>
        <w:numPr>
          <w:ilvl w:val="0"/>
          <w:numId w:val="15"/>
        </w:numPr>
        <w:rPr>
          <w:lang w:val="en-US"/>
        </w:rPr>
      </w:pPr>
      <w:r w:rsidRPr="00335BE3">
        <w:rPr>
          <w:lang w:val="en-US"/>
        </w:rPr>
        <w:t>Merk: SUNLITE</w:t>
      </w:r>
    </w:p>
    <w:p w14:paraId="57CF881E" w14:textId="77777777" w:rsidR="004B5764" w:rsidRPr="00335BE3" w:rsidRDefault="004B5764" w:rsidP="009C0EDD">
      <w:pPr>
        <w:pStyle w:val="ListParagraph"/>
        <w:numPr>
          <w:ilvl w:val="0"/>
          <w:numId w:val="15"/>
        </w:numPr>
        <w:rPr>
          <w:lang w:val="en-US"/>
        </w:rPr>
      </w:pPr>
      <w:r w:rsidRPr="00335BE3">
        <w:rPr>
          <w:lang w:val="en-US"/>
        </w:rPr>
        <w:t>Type: Solar panel photovoltaic Module</w:t>
      </w:r>
    </w:p>
    <w:p w14:paraId="4FA5BE0A" w14:textId="77777777" w:rsidR="004B5764" w:rsidRPr="00335BE3" w:rsidRDefault="004B5764" w:rsidP="009C0EDD">
      <w:pPr>
        <w:pStyle w:val="ListParagraph"/>
        <w:numPr>
          <w:ilvl w:val="0"/>
          <w:numId w:val="15"/>
        </w:numPr>
        <w:rPr>
          <w:lang w:val="en-US"/>
        </w:rPr>
      </w:pPr>
      <w:r w:rsidRPr="00335BE3">
        <w:rPr>
          <w:lang w:val="en-US"/>
        </w:rPr>
        <w:t>Model : 156P-10</w:t>
      </w:r>
    </w:p>
    <w:p w14:paraId="247868FD" w14:textId="77777777" w:rsidR="004B5764" w:rsidRPr="00335BE3" w:rsidRDefault="004B5764" w:rsidP="009C0EDD">
      <w:pPr>
        <w:pStyle w:val="ListParagraph"/>
        <w:numPr>
          <w:ilvl w:val="0"/>
          <w:numId w:val="15"/>
        </w:numPr>
        <w:rPr>
          <w:lang w:val="en-US"/>
        </w:rPr>
      </w:pPr>
      <w:r w:rsidRPr="00335BE3">
        <w:rPr>
          <w:lang w:val="en-US"/>
        </w:rPr>
        <w:t>Max Power : 10W</w:t>
      </w:r>
    </w:p>
    <w:p w14:paraId="3A608635" w14:textId="77777777" w:rsidR="004B5764" w:rsidRPr="00335BE3" w:rsidRDefault="004B5764" w:rsidP="009C0EDD">
      <w:pPr>
        <w:pStyle w:val="ListParagraph"/>
        <w:numPr>
          <w:ilvl w:val="0"/>
          <w:numId w:val="15"/>
        </w:numPr>
        <w:rPr>
          <w:lang w:val="en-US"/>
        </w:rPr>
      </w:pPr>
      <w:r w:rsidRPr="00335BE3">
        <w:rPr>
          <w:lang w:val="en-US"/>
        </w:rPr>
        <w:t>Max power voltage : 17.2volt</w:t>
      </w:r>
    </w:p>
    <w:p w14:paraId="24095FFE" w14:textId="77777777" w:rsidR="004B5764" w:rsidRPr="00335BE3" w:rsidRDefault="004B5764" w:rsidP="009C0EDD">
      <w:pPr>
        <w:pStyle w:val="ListParagraph"/>
        <w:numPr>
          <w:ilvl w:val="0"/>
          <w:numId w:val="15"/>
        </w:numPr>
        <w:rPr>
          <w:lang w:val="en-US"/>
        </w:rPr>
      </w:pPr>
      <w:r w:rsidRPr="00335BE3">
        <w:rPr>
          <w:lang w:val="en-US"/>
        </w:rPr>
        <w:t>Max power voltage : 0.58A</w:t>
      </w:r>
    </w:p>
    <w:p w14:paraId="16B46AB8" w14:textId="77777777" w:rsidR="004B5764" w:rsidRPr="00335BE3" w:rsidRDefault="004B5764" w:rsidP="009C0EDD">
      <w:pPr>
        <w:pStyle w:val="ListParagraph"/>
        <w:numPr>
          <w:ilvl w:val="0"/>
          <w:numId w:val="15"/>
        </w:numPr>
        <w:rPr>
          <w:lang w:val="en-US"/>
        </w:rPr>
      </w:pPr>
      <w:r w:rsidRPr="00335BE3">
        <w:rPr>
          <w:lang w:val="en-US"/>
        </w:rPr>
        <w:t>Open Circuit voltage : 20.64volt</w:t>
      </w:r>
    </w:p>
    <w:p w14:paraId="226EC759" w14:textId="77777777" w:rsidR="004B5764" w:rsidRPr="00335BE3" w:rsidRDefault="004B5764" w:rsidP="009C0EDD">
      <w:pPr>
        <w:pStyle w:val="ListParagraph"/>
        <w:numPr>
          <w:ilvl w:val="0"/>
          <w:numId w:val="15"/>
        </w:numPr>
        <w:rPr>
          <w:lang w:val="en-US"/>
        </w:rPr>
      </w:pPr>
      <w:r w:rsidRPr="00335BE3">
        <w:rPr>
          <w:lang w:val="en-US"/>
        </w:rPr>
        <w:lastRenderedPageBreak/>
        <w:t>Short Circuit current : 0.65A</w:t>
      </w:r>
    </w:p>
    <w:p w14:paraId="0EE26525" w14:textId="77777777" w:rsidR="004B5764" w:rsidRPr="00335BE3" w:rsidRDefault="004B5764" w:rsidP="009C0EDD">
      <w:pPr>
        <w:pStyle w:val="ListParagraph"/>
        <w:numPr>
          <w:ilvl w:val="0"/>
          <w:numId w:val="15"/>
        </w:numPr>
        <w:rPr>
          <w:lang w:val="en-US"/>
        </w:rPr>
      </w:pPr>
      <w:r w:rsidRPr="00335BE3">
        <w:rPr>
          <w:lang w:val="en-US"/>
        </w:rPr>
        <w:t>Nominal operating : 45 +- 2 derajat</w:t>
      </w:r>
    </w:p>
    <w:p w14:paraId="1E4EFEAE" w14:textId="77777777" w:rsidR="004B5764" w:rsidRPr="00335BE3" w:rsidRDefault="004B5764" w:rsidP="009C0EDD">
      <w:pPr>
        <w:pStyle w:val="ListParagraph"/>
        <w:numPr>
          <w:ilvl w:val="0"/>
          <w:numId w:val="15"/>
        </w:numPr>
        <w:rPr>
          <w:lang w:val="en-US"/>
        </w:rPr>
      </w:pPr>
      <w:r w:rsidRPr="00335BE3">
        <w:rPr>
          <w:lang w:val="en-US"/>
        </w:rPr>
        <w:t>Max system voltage : 1000volt</w:t>
      </w:r>
    </w:p>
    <w:p w14:paraId="578D2291" w14:textId="77777777" w:rsidR="004B5764" w:rsidRPr="00335BE3" w:rsidRDefault="004B5764" w:rsidP="009C0EDD">
      <w:pPr>
        <w:pStyle w:val="ListParagraph"/>
        <w:numPr>
          <w:ilvl w:val="0"/>
          <w:numId w:val="15"/>
        </w:numPr>
        <w:rPr>
          <w:lang w:val="en-US"/>
        </w:rPr>
      </w:pPr>
      <w:r w:rsidRPr="00335BE3">
        <w:rPr>
          <w:lang w:val="en-US"/>
        </w:rPr>
        <w:t>Max Series Fuse : 16A</w:t>
      </w:r>
    </w:p>
    <w:p w14:paraId="379A14D1" w14:textId="3481A162" w:rsidR="004B5764" w:rsidRPr="0016155A" w:rsidRDefault="004B5764" w:rsidP="00256328">
      <w:pPr>
        <w:pStyle w:val="ListParagraph"/>
        <w:numPr>
          <w:ilvl w:val="0"/>
          <w:numId w:val="15"/>
        </w:numPr>
        <w:rPr>
          <w:lang w:val="en-US"/>
        </w:rPr>
      </w:pPr>
      <w:r w:rsidRPr="00335BE3">
        <w:rPr>
          <w:lang w:val="en-US"/>
        </w:rPr>
        <w:t>Dimensions : 345 x 245 x 20 mm</w:t>
      </w:r>
      <w:r w:rsidRPr="0016155A">
        <w:rPr>
          <w:szCs w:val="24"/>
          <w:lang w:val="en-ID"/>
        </w:rPr>
        <w:t xml:space="preserve"> </w:t>
      </w:r>
    </w:p>
    <w:p w14:paraId="2D1D796F" w14:textId="77777777" w:rsidR="004B5764" w:rsidRDefault="004B5764" w:rsidP="004B5764">
      <w:pPr>
        <w:pStyle w:val="ListParagraph"/>
        <w:ind w:left="720" w:firstLine="0"/>
        <w:rPr>
          <w:lang w:val="en-US"/>
        </w:rPr>
      </w:pPr>
    </w:p>
    <w:p w14:paraId="5EC85331" w14:textId="77777777" w:rsidR="004B5764" w:rsidRDefault="004B5764" w:rsidP="004B5764">
      <w:pPr>
        <w:rPr>
          <w:b/>
          <w:bCs/>
          <w:lang w:val="en-US"/>
        </w:rPr>
      </w:pPr>
      <w:r w:rsidRPr="0079127E">
        <w:rPr>
          <w:b/>
          <w:bCs/>
          <w:lang w:val="en-US"/>
        </w:rPr>
        <w:t>2.7</w:t>
      </w:r>
      <w:r>
        <w:rPr>
          <w:b/>
          <w:bCs/>
          <w:lang w:val="en-US"/>
        </w:rPr>
        <w:tab/>
        <w:t>Internet of Things (IoT)</w:t>
      </w:r>
    </w:p>
    <w:p w14:paraId="462C5DA9" w14:textId="6D406F6A" w:rsidR="004B5764" w:rsidRDefault="004B5764" w:rsidP="0091302C">
      <w:pPr>
        <w:ind w:firstLine="720"/>
        <w:rPr>
          <w:lang w:val="en-US"/>
        </w:rPr>
      </w:pPr>
      <w:r>
        <w:rPr>
          <w:lang w:val="en-US"/>
        </w:rPr>
        <w:t>Internet of things adalah sebuah pemanfaatan argumentasi pemrograman yang dimana tiap-tiap perintah argumennya itu menghasilkan sebuah interaksi antara sesama mesin yang terhubung secara otomatis tanpa campur tangan manusia dan dalam jarak berapapun.</w:t>
      </w:r>
      <w:r w:rsidR="0016155A">
        <w:rPr>
          <w:lang w:val="en-US"/>
        </w:rPr>
        <w:t xml:space="preserve"> Y</w:t>
      </w:r>
      <w:r>
        <w:rPr>
          <w:lang w:val="en-US"/>
        </w:rPr>
        <w:t>ang menjadi penghubung</w:t>
      </w:r>
      <w:r w:rsidR="0016155A">
        <w:rPr>
          <w:lang w:val="en-US"/>
        </w:rPr>
        <w:t xml:space="preserve"> </w:t>
      </w:r>
      <w:r>
        <w:rPr>
          <w:lang w:val="en-US"/>
        </w:rPr>
        <w:t>antara kedua interaksi mesin</w:t>
      </w:r>
      <w:r w:rsidR="0016155A">
        <w:rPr>
          <w:lang w:val="en-US"/>
        </w:rPr>
        <w:t xml:space="preserve"> adalah internet</w:t>
      </w:r>
      <w:r>
        <w:rPr>
          <w:lang w:val="en-US"/>
        </w:rPr>
        <w:t>, sementara</w:t>
      </w:r>
      <w:r w:rsidR="0016155A">
        <w:rPr>
          <w:lang w:val="en-US"/>
        </w:rPr>
        <w:t xml:space="preserve"> alat tersebut bekerja secara langsung manusialah yang </w:t>
      </w:r>
      <w:r>
        <w:rPr>
          <w:lang w:val="en-US"/>
        </w:rPr>
        <w:t>bertugas sebagai pengatur dan pengawas bekerjanya alat tersebut.</w:t>
      </w:r>
    </w:p>
    <w:p w14:paraId="2F11F496" w14:textId="77777777" w:rsidR="004B5764" w:rsidRDefault="004B5764" w:rsidP="0091302C">
      <w:pPr>
        <w:ind w:firstLine="720"/>
        <w:rPr>
          <w:lang w:val="en-US"/>
        </w:rPr>
      </w:pPr>
      <w:r>
        <w:rPr>
          <w:lang w:val="en-US"/>
        </w:rPr>
        <w:t>Tantangan terbesar dalam mengkonfigurasi internet of things ialah menyusun jaringan komunikasinya sendiri, yang dimana jaringan tersebut sangatlah kompleks, dan memerlukan sistem keamanan yang ketat. Selain itu biaya yang mahal sering menjadi penyebab kegagalan yang berujung pada gagalnya produksi.</w:t>
      </w:r>
    </w:p>
    <w:p w14:paraId="5EE0F050" w14:textId="77777777" w:rsidR="004B5764" w:rsidRDefault="004B5764" w:rsidP="0091302C">
      <w:pPr>
        <w:rPr>
          <w:lang w:val="en-US"/>
        </w:rPr>
      </w:pPr>
      <w:r>
        <w:rPr>
          <w:lang w:val="en-US"/>
        </w:rPr>
        <w:t>Internet of things atau dikenal juga dengan singkatan (IoT) merupakan sebuah konsep yang bertujuan untuk memperluas manfaat dari konektivitas internet yang tersambung secara terus-menerus. Adapun kemampuan seperti berbagi data, remote control, dan sebagainya, termasuk juga pada benda di dunia nyata. Contohnya bahan pangan, elektronik, koleksi, peralatan apa saja, termasuk benda hidup yang semuanya tersambung ke jaringan lokal dan global melalui sensor yang tertanam dan selalu aktif.</w:t>
      </w:r>
    </w:p>
    <w:p w14:paraId="76701463" w14:textId="77777777" w:rsidR="004B5764" w:rsidRDefault="004B5764" w:rsidP="0091302C">
      <w:pPr>
        <w:rPr>
          <w:lang w:val="en-US"/>
        </w:rPr>
      </w:pPr>
      <w:r>
        <w:rPr>
          <w:lang w:val="en-US"/>
        </w:rPr>
        <w:t>Pada dasarnya, internet of things mangacu pada benda yang dapat diidentifikasikan secara unik sebagai representatif virtual dalam struktur berbasis internet. Istillah internet of things awalnya disarankan oleh kevin ashton pada tahun 1999 dan mulai terkenal melalui Auto-ID Center di MIT.</w:t>
      </w:r>
    </w:p>
    <w:p w14:paraId="44CB0650" w14:textId="77777777" w:rsidR="004B5764" w:rsidRDefault="004B5764" w:rsidP="004B5764">
      <w:pPr>
        <w:rPr>
          <w:lang w:val="en-US"/>
        </w:rPr>
      </w:pPr>
    </w:p>
    <w:p w14:paraId="3BBDF7B7" w14:textId="77777777" w:rsidR="004B5764" w:rsidRDefault="004B5764" w:rsidP="004B5764">
      <w:pPr>
        <w:rPr>
          <w:b/>
          <w:bCs/>
          <w:lang w:val="en-US"/>
        </w:rPr>
      </w:pPr>
      <w:r>
        <w:rPr>
          <w:b/>
          <w:bCs/>
          <w:lang w:val="en-US"/>
        </w:rPr>
        <w:t>2.8</w:t>
      </w:r>
      <w:r>
        <w:rPr>
          <w:b/>
          <w:bCs/>
          <w:lang w:val="en-US"/>
        </w:rPr>
        <w:tab/>
        <w:t>Solar Charge Controller</w:t>
      </w:r>
    </w:p>
    <w:p w14:paraId="01D4FA5B" w14:textId="3A9B13B0" w:rsidR="004B5764" w:rsidRDefault="004B5764" w:rsidP="0091302C">
      <w:pPr>
        <w:ind w:firstLine="720"/>
        <w:rPr>
          <w:lang w:val="en-US"/>
        </w:rPr>
      </w:pPr>
      <w:r>
        <w:rPr>
          <w:lang w:val="en-US"/>
        </w:rPr>
        <w:lastRenderedPageBreak/>
        <w:t>Solar Charge Controller</w:t>
      </w:r>
      <w:r w:rsidR="00837CC2">
        <w:rPr>
          <w:lang w:val="en-US"/>
        </w:rPr>
        <w:t xml:space="preserve"> merupakan</w:t>
      </w:r>
      <w:r>
        <w:rPr>
          <w:lang w:val="en-US"/>
        </w:rPr>
        <w:t xml:space="preserve"> </w:t>
      </w:r>
      <w:r w:rsidR="00837CC2">
        <w:rPr>
          <w:lang w:val="en-US"/>
        </w:rPr>
        <w:t>alat</w:t>
      </w:r>
      <w:r>
        <w:rPr>
          <w:lang w:val="en-US"/>
        </w:rPr>
        <w:t xml:space="preserve"> elektronik yang digunakan untuk mengatur arus searah yang diisi ke baterai dan diambil dari baterai ke beban. Solar charge controller mengatur overcharging (kelebihan pengisian karena baterai sudah penuh) dan kelebihan voltase dari panel surya / solar cell. Kelebihan voltase dan pengisian akan mengurangi umur baterai.</w:t>
      </w:r>
    </w:p>
    <w:p w14:paraId="6295247D" w14:textId="77777777" w:rsidR="004B5764" w:rsidRDefault="004B5764" w:rsidP="0091302C">
      <w:pPr>
        <w:rPr>
          <w:lang w:val="en-US"/>
        </w:rPr>
      </w:pPr>
      <w:r>
        <w:rPr>
          <w:lang w:val="en-US"/>
        </w:rPr>
        <w:t>Solar charge controller menerapkan teknologi pulse width modulation (PWM) untuk mengatur fungsi pengisian baterai dan pembebasan arus dari baterai ke panel surya / solar cell.</w:t>
      </w:r>
    </w:p>
    <w:p w14:paraId="0EA5A86E" w14:textId="77777777" w:rsidR="004B5764" w:rsidRDefault="004B5764" w:rsidP="0091302C">
      <w:pPr>
        <w:rPr>
          <w:lang w:val="en-US"/>
        </w:rPr>
      </w:pPr>
      <w:r>
        <w:rPr>
          <w:lang w:val="en-US"/>
        </w:rPr>
        <w:t>Beberapa fungsi detail dari solar charge controller adalah sebagai berikut:</w:t>
      </w:r>
    </w:p>
    <w:p w14:paraId="043B465A" w14:textId="54537C43" w:rsidR="004B5764" w:rsidRDefault="00E16283" w:rsidP="009C0EDD">
      <w:pPr>
        <w:pStyle w:val="ListParagraph"/>
        <w:numPr>
          <w:ilvl w:val="0"/>
          <w:numId w:val="16"/>
        </w:numPr>
        <w:rPr>
          <w:lang w:val="en-US"/>
        </w:rPr>
      </w:pPr>
      <w:r>
        <w:rPr>
          <w:lang w:val="en-US"/>
        </w:rPr>
        <w:t xml:space="preserve">Untuk </w:t>
      </w:r>
      <w:r w:rsidR="004B5764">
        <w:rPr>
          <w:lang w:val="en-US"/>
        </w:rPr>
        <w:t>Mengatur</w:t>
      </w:r>
      <w:r>
        <w:rPr>
          <w:lang w:val="en-US"/>
        </w:rPr>
        <w:t xml:space="preserve"> </w:t>
      </w:r>
      <w:r w:rsidR="004B5764">
        <w:rPr>
          <w:lang w:val="en-US"/>
        </w:rPr>
        <w:t>pengisian</w:t>
      </w:r>
      <w:r>
        <w:rPr>
          <w:lang w:val="en-US"/>
        </w:rPr>
        <w:t xml:space="preserve"> arus</w:t>
      </w:r>
      <w:r w:rsidR="004B5764">
        <w:rPr>
          <w:lang w:val="en-US"/>
        </w:rPr>
        <w:t xml:space="preserve"> ke baterai, menghindari overcharging, dan overvoltage.</w:t>
      </w:r>
    </w:p>
    <w:p w14:paraId="71069B9F" w14:textId="77777777" w:rsidR="004B5764" w:rsidRDefault="004B5764" w:rsidP="009C0EDD">
      <w:pPr>
        <w:pStyle w:val="ListParagraph"/>
        <w:numPr>
          <w:ilvl w:val="0"/>
          <w:numId w:val="16"/>
        </w:numPr>
        <w:rPr>
          <w:lang w:val="en-US"/>
        </w:rPr>
      </w:pPr>
      <w:r>
        <w:rPr>
          <w:lang w:val="en-US"/>
        </w:rPr>
        <w:t>Mengatur arus yang dibebaskan/diambil dari baterai agar baterai tidak ‘full discharge’, dan overloading.</w:t>
      </w:r>
    </w:p>
    <w:p w14:paraId="258D140E" w14:textId="77777777" w:rsidR="004B5764" w:rsidRDefault="004B5764" w:rsidP="009C0EDD">
      <w:pPr>
        <w:pStyle w:val="ListParagraph"/>
        <w:numPr>
          <w:ilvl w:val="0"/>
          <w:numId w:val="16"/>
        </w:numPr>
        <w:rPr>
          <w:lang w:val="en-US"/>
        </w:rPr>
      </w:pPr>
      <w:r>
        <w:rPr>
          <w:lang w:val="en-US"/>
        </w:rPr>
        <w:t>Monitoring temperatur baterai</w:t>
      </w:r>
    </w:p>
    <w:p w14:paraId="30472924" w14:textId="77777777" w:rsidR="004B5764" w:rsidRDefault="004B5764" w:rsidP="00E16283">
      <w:pPr>
        <w:ind w:left="360" w:firstLine="720"/>
        <w:rPr>
          <w:lang w:val="en-US"/>
        </w:rPr>
      </w:pPr>
      <w:r>
        <w:rPr>
          <w:lang w:val="en-US"/>
        </w:rPr>
        <w:t>Untuk membeli solar charge controller yang harus diperhatikan adalah :</w:t>
      </w:r>
    </w:p>
    <w:p w14:paraId="35020B91" w14:textId="77777777" w:rsidR="004B5764" w:rsidRDefault="004B5764" w:rsidP="009C0EDD">
      <w:pPr>
        <w:pStyle w:val="ListParagraph"/>
        <w:numPr>
          <w:ilvl w:val="0"/>
          <w:numId w:val="17"/>
        </w:numPr>
        <w:rPr>
          <w:lang w:val="en-US"/>
        </w:rPr>
      </w:pPr>
      <w:r>
        <w:rPr>
          <w:lang w:val="en-US"/>
        </w:rPr>
        <w:t>Voltage 12 Volt DC / 24 Volt DC</w:t>
      </w:r>
    </w:p>
    <w:p w14:paraId="2A828A13" w14:textId="77777777" w:rsidR="004B5764" w:rsidRDefault="004B5764" w:rsidP="009C0EDD">
      <w:pPr>
        <w:pStyle w:val="ListParagraph"/>
        <w:numPr>
          <w:ilvl w:val="0"/>
          <w:numId w:val="17"/>
        </w:numPr>
        <w:rPr>
          <w:lang w:val="en-US"/>
        </w:rPr>
      </w:pPr>
      <w:r>
        <w:rPr>
          <w:lang w:val="en-US"/>
        </w:rPr>
        <w:t>Kemampuan (dalam arus searah) dari controller, misalnya 5 Ampere, 10 Ampere, dsb</w:t>
      </w:r>
    </w:p>
    <w:p w14:paraId="6CF7D0EB" w14:textId="77777777" w:rsidR="004B5764" w:rsidRDefault="004B5764" w:rsidP="009C0EDD">
      <w:pPr>
        <w:pStyle w:val="ListParagraph"/>
        <w:numPr>
          <w:ilvl w:val="0"/>
          <w:numId w:val="17"/>
        </w:numPr>
        <w:rPr>
          <w:lang w:val="en-US"/>
        </w:rPr>
      </w:pPr>
      <w:r>
        <w:rPr>
          <w:lang w:val="en-US"/>
        </w:rPr>
        <w:t>Full charge dan low voltage cut</w:t>
      </w:r>
    </w:p>
    <w:p w14:paraId="7A16B54A" w14:textId="1818AFF5" w:rsidR="004B5764" w:rsidRDefault="004B5764" w:rsidP="00837CC2">
      <w:pPr>
        <w:ind w:left="720" w:firstLine="360"/>
        <w:rPr>
          <w:lang w:val="en-US"/>
        </w:rPr>
      </w:pPr>
      <w:r>
        <w:rPr>
          <w:lang w:val="en-US"/>
        </w:rPr>
        <w:t xml:space="preserve">Seperti yang telah disebutkan di atas solar charge controller yang </w:t>
      </w:r>
      <w:r w:rsidR="00837CC2">
        <w:rPr>
          <w:lang w:val="en-US"/>
        </w:rPr>
        <w:t>direkomendasikan</w:t>
      </w:r>
      <w:r>
        <w:rPr>
          <w:lang w:val="en-US"/>
        </w:rPr>
        <w:t xml:space="preserve"> biasanya mempunyai kemampuan mendeteksi kapasitas baterai. Bila baterai sudah penuh terisi maka secara otomatis pengisian arus dari panel surya / solar cell berhenti.</w:t>
      </w:r>
      <w:r w:rsidR="00837CC2">
        <w:rPr>
          <w:lang w:val="en-US"/>
        </w:rPr>
        <w:t xml:space="preserve"> M</w:t>
      </w:r>
      <w:r>
        <w:rPr>
          <w:lang w:val="en-US"/>
        </w:rPr>
        <w:t>elalui monitor level tegangan drop</w:t>
      </w:r>
      <w:r w:rsidR="00837CC2">
        <w:rPr>
          <w:lang w:val="en-US"/>
        </w:rPr>
        <w:t xml:space="preserve"> kita bisa mendeteksinya</w:t>
      </w:r>
      <w:r>
        <w:rPr>
          <w:lang w:val="en-US"/>
        </w:rPr>
        <w:t xml:space="preserve">, </w:t>
      </w:r>
      <w:r w:rsidR="00837CC2">
        <w:rPr>
          <w:lang w:val="en-US"/>
        </w:rPr>
        <w:t>dan</w:t>
      </w:r>
      <w:r>
        <w:rPr>
          <w:lang w:val="en-US"/>
        </w:rPr>
        <w:t xml:space="preserve"> baterai </w:t>
      </w:r>
      <w:r w:rsidR="00837CC2">
        <w:rPr>
          <w:lang w:val="en-US"/>
        </w:rPr>
        <w:t>bisa</w:t>
      </w:r>
      <w:r>
        <w:rPr>
          <w:lang w:val="en-US"/>
        </w:rPr>
        <w:t xml:space="preserve"> diisi kembali.</w:t>
      </w:r>
    </w:p>
    <w:p w14:paraId="5435C3B4" w14:textId="77777777" w:rsidR="004B5764" w:rsidRDefault="004B5764" w:rsidP="004B5764">
      <w:pPr>
        <w:rPr>
          <w:b/>
          <w:bCs/>
          <w:lang w:val="en-US"/>
        </w:rPr>
      </w:pPr>
    </w:p>
    <w:p w14:paraId="2DA1B8EB" w14:textId="77777777" w:rsidR="004B5764" w:rsidRDefault="004B5764" w:rsidP="004B5764">
      <w:pPr>
        <w:rPr>
          <w:b/>
          <w:bCs/>
          <w:lang w:val="en-US"/>
        </w:rPr>
      </w:pPr>
      <w:r>
        <w:rPr>
          <w:b/>
          <w:bCs/>
          <w:lang w:val="en-US"/>
        </w:rPr>
        <w:t>2.9</w:t>
      </w:r>
      <w:r>
        <w:rPr>
          <w:b/>
          <w:bCs/>
          <w:lang w:val="en-US"/>
        </w:rPr>
        <w:tab/>
        <w:t>Website</w:t>
      </w:r>
    </w:p>
    <w:p w14:paraId="303FD1C2" w14:textId="77777777" w:rsidR="004B5764" w:rsidRDefault="004B5764" w:rsidP="0091302C">
      <w:pPr>
        <w:ind w:firstLine="720"/>
        <w:rPr>
          <w:lang w:val="en-US"/>
        </w:rPr>
      </w:pPr>
      <w:r>
        <w:rPr>
          <w:lang w:val="en-US"/>
        </w:rPr>
        <w:t>Website adalah suatu dokumen berupa kumpulan halaman web yang saling terhubung dan isinya terdiri dari berbagai informasi berbentuk teks, suara, gambar, video, dan lainnya, dimana semua data tersebut disimpan pada server hosting.</w:t>
      </w:r>
    </w:p>
    <w:p w14:paraId="1B5ED6C5" w14:textId="77777777" w:rsidR="004B5764" w:rsidRDefault="004B5764" w:rsidP="0091302C">
      <w:pPr>
        <w:rPr>
          <w:lang w:val="en-US"/>
        </w:rPr>
      </w:pPr>
      <w:r>
        <w:rPr>
          <w:lang w:val="en-US"/>
        </w:rPr>
        <w:t xml:space="preserve">Untuk membuka sebuah website maka pengguna harus memiliki perangkat (komputer, smartphone) yang terkoneksi dengan internet. Halaman website atau </w:t>
      </w:r>
      <w:r>
        <w:rPr>
          <w:lang w:val="en-US"/>
        </w:rPr>
        <w:lastRenderedPageBreak/>
        <w:t xml:space="preserve">web umumnya berbentuk dokumen dalam format </w:t>
      </w:r>
      <w:r>
        <w:rPr>
          <w:i/>
          <w:iCs/>
          <w:lang w:val="en-US"/>
        </w:rPr>
        <w:t xml:space="preserve">Hyper Text Markup Languange </w:t>
      </w:r>
      <w:r>
        <w:rPr>
          <w:lang w:val="en-US"/>
        </w:rPr>
        <w:t>(HTML), yang dapat diakses melalui HTTP atau HTTPS, suatu protokol yang menyampaikan berbagai informasi dari server website untuk ditampilkan kepada para user atau pemakai melalui web browser.</w:t>
      </w:r>
    </w:p>
    <w:p w14:paraId="20620E7F" w14:textId="77777777" w:rsidR="004B5764" w:rsidRDefault="004B5764" w:rsidP="004B5764">
      <w:pPr>
        <w:rPr>
          <w:lang w:val="en-US"/>
        </w:rPr>
      </w:pPr>
    </w:p>
    <w:p w14:paraId="6CD2EA30" w14:textId="77777777" w:rsidR="004B5764" w:rsidRDefault="004B5764" w:rsidP="004B5764">
      <w:pPr>
        <w:rPr>
          <w:b/>
          <w:bCs/>
          <w:lang w:val="en-US"/>
        </w:rPr>
      </w:pPr>
      <w:r>
        <w:rPr>
          <w:b/>
          <w:bCs/>
          <w:lang w:val="en-US"/>
        </w:rPr>
        <w:t>2.10</w:t>
      </w:r>
      <w:r>
        <w:rPr>
          <w:b/>
          <w:bCs/>
          <w:lang w:val="en-US"/>
        </w:rPr>
        <w:tab/>
        <w:t>Kabel Jumper</w:t>
      </w:r>
    </w:p>
    <w:p w14:paraId="726F1B49" w14:textId="4AC7928F" w:rsidR="004B5764" w:rsidRDefault="004B5764" w:rsidP="0091302C">
      <w:pPr>
        <w:ind w:firstLine="720"/>
        <w:rPr>
          <w:lang w:val="en-US"/>
        </w:rPr>
      </w:pPr>
      <w:r>
        <w:rPr>
          <w:lang w:val="en-US"/>
        </w:rPr>
        <w:t xml:space="preserve">Kabel jumper </w:t>
      </w:r>
      <w:r w:rsidR="00F54A6E">
        <w:rPr>
          <w:lang w:val="en-US"/>
        </w:rPr>
        <w:t>merupakan</w:t>
      </w:r>
      <w:r>
        <w:rPr>
          <w:lang w:val="en-US"/>
        </w:rPr>
        <w:t xml:space="preserve"> kabel elektrik</w:t>
      </w:r>
      <w:r w:rsidR="00F54A6E">
        <w:rPr>
          <w:lang w:val="en-US"/>
        </w:rPr>
        <w:t xml:space="preserve"> yang digunakan</w:t>
      </w:r>
      <w:r>
        <w:rPr>
          <w:lang w:val="en-US"/>
        </w:rPr>
        <w:t xml:space="preserve"> untuk menghubungkan antar komponen </w:t>
      </w:r>
      <w:r w:rsidR="00F54A6E">
        <w:rPr>
          <w:lang w:val="en-US"/>
        </w:rPr>
        <w:t xml:space="preserve">yang ada pada </w:t>
      </w:r>
      <w:r>
        <w:rPr>
          <w:lang w:val="en-US"/>
        </w:rPr>
        <w:t>breadboard tanpa memerlukan solder. Kabel jumper umumnya m</w:t>
      </w:r>
      <w:r w:rsidR="00F54A6E">
        <w:rPr>
          <w:lang w:val="en-US"/>
        </w:rPr>
        <w:t>empunyai</w:t>
      </w:r>
      <w:r>
        <w:rPr>
          <w:lang w:val="en-US"/>
        </w:rPr>
        <w:t xml:space="preserve"> connector atau pin di masing-masing ujungnya. Connector untuk menusuk disebut male connector, dan connector untuk ditusuk disebut female connector. Kabel jumper dibagi menjadi 3 yaitu :</w:t>
      </w:r>
    </w:p>
    <w:p w14:paraId="2B76B66F" w14:textId="77777777" w:rsidR="004B5764" w:rsidRDefault="004B5764" w:rsidP="009C0EDD">
      <w:pPr>
        <w:pStyle w:val="ListParagraph"/>
        <w:numPr>
          <w:ilvl w:val="0"/>
          <w:numId w:val="18"/>
        </w:numPr>
        <w:rPr>
          <w:lang w:val="en-US"/>
        </w:rPr>
      </w:pPr>
      <w:r>
        <w:rPr>
          <w:lang w:val="en-US"/>
        </w:rPr>
        <w:drawing>
          <wp:anchor distT="0" distB="0" distL="114300" distR="114300" simplePos="0" relativeHeight="251567616" behindDoc="0" locked="0" layoutInCell="1" allowOverlap="1" wp14:anchorId="60B71F83" wp14:editId="6C40D17E">
            <wp:simplePos x="0" y="0"/>
            <wp:positionH relativeFrom="column">
              <wp:posOffset>1128202</wp:posOffset>
            </wp:positionH>
            <wp:positionV relativeFrom="paragraph">
              <wp:posOffset>284480</wp:posOffset>
            </wp:positionV>
            <wp:extent cx="2722245" cy="1336675"/>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le to male.png"/>
                    <pic:cNvPicPr/>
                  </pic:nvPicPr>
                  <pic:blipFill>
                    <a:blip r:embed="rId20">
                      <a:extLst>
                        <a:ext uri="{28A0092B-C50C-407E-A947-70E740481C1C}">
                          <a14:useLocalDpi xmlns:a14="http://schemas.microsoft.com/office/drawing/2010/main" val="0"/>
                        </a:ext>
                      </a:extLst>
                    </a:blip>
                    <a:stretch>
                      <a:fillRect/>
                    </a:stretch>
                  </pic:blipFill>
                  <pic:spPr>
                    <a:xfrm>
                      <a:off x="0" y="0"/>
                      <a:ext cx="2722245" cy="1336675"/>
                    </a:xfrm>
                    <a:prstGeom prst="rect">
                      <a:avLst/>
                    </a:prstGeom>
                  </pic:spPr>
                </pic:pic>
              </a:graphicData>
            </a:graphic>
            <wp14:sizeRelH relativeFrom="margin">
              <wp14:pctWidth>0</wp14:pctWidth>
            </wp14:sizeRelH>
            <wp14:sizeRelV relativeFrom="margin">
              <wp14:pctHeight>0</wp14:pctHeight>
            </wp14:sizeRelV>
          </wp:anchor>
        </w:drawing>
      </w:r>
      <w:r>
        <w:rPr>
          <w:lang w:val="en-US"/>
        </w:rPr>
        <w:t>Male to Male</w:t>
      </w:r>
    </w:p>
    <w:p w14:paraId="04417DFF" w14:textId="77777777" w:rsidR="004B5764" w:rsidRPr="00C02A06" w:rsidRDefault="004B5764" w:rsidP="004B5764">
      <w:pPr>
        <w:jc w:val="center"/>
        <w:rPr>
          <w:i/>
          <w:iCs/>
          <w:lang w:val="en-US"/>
        </w:rPr>
      </w:pPr>
      <w:r>
        <w:rPr>
          <w:i/>
          <w:iCs/>
          <w:lang w:val="en-US"/>
        </w:rPr>
        <w:t>Gambar. 2.10.1 Kabel jumper male to male</w:t>
      </w:r>
    </w:p>
    <w:p w14:paraId="5F8B3F8E" w14:textId="77777777" w:rsidR="004B5764" w:rsidRDefault="004B5764" w:rsidP="009C0EDD">
      <w:pPr>
        <w:pStyle w:val="ListParagraph"/>
        <w:numPr>
          <w:ilvl w:val="0"/>
          <w:numId w:val="18"/>
        </w:numPr>
        <w:rPr>
          <w:lang w:val="en-US"/>
        </w:rPr>
      </w:pPr>
      <w:r>
        <w:rPr>
          <w:lang w:val="en-US"/>
        </w:rPr>
        <w:drawing>
          <wp:anchor distT="0" distB="0" distL="114300" distR="114300" simplePos="0" relativeHeight="251568640" behindDoc="0" locked="0" layoutInCell="1" allowOverlap="1" wp14:anchorId="0DB1CBC2" wp14:editId="78E2840D">
            <wp:simplePos x="0" y="0"/>
            <wp:positionH relativeFrom="page">
              <wp:posOffset>2609215</wp:posOffset>
            </wp:positionH>
            <wp:positionV relativeFrom="paragraph">
              <wp:posOffset>213360</wp:posOffset>
            </wp:positionV>
            <wp:extent cx="3338830" cy="1807845"/>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le to fema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8830" cy="1807845"/>
                    </a:xfrm>
                    <a:prstGeom prst="rect">
                      <a:avLst/>
                    </a:prstGeom>
                  </pic:spPr>
                </pic:pic>
              </a:graphicData>
            </a:graphic>
            <wp14:sizeRelH relativeFrom="margin">
              <wp14:pctWidth>0</wp14:pctWidth>
            </wp14:sizeRelH>
            <wp14:sizeRelV relativeFrom="margin">
              <wp14:pctHeight>0</wp14:pctHeight>
            </wp14:sizeRelV>
          </wp:anchor>
        </w:drawing>
      </w:r>
      <w:r>
        <w:rPr>
          <w:lang w:val="en-US"/>
        </w:rPr>
        <w:t>Male to Female</w:t>
      </w:r>
    </w:p>
    <w:p w14:paraId="7C1212F5" w14:textId="77777777" w:rsidR="004B5764" w:rsidRPr="00BB0B12" w:rsidRDefault="004B5764" w:rsidP="004B5764">
      <w:pPr>
        <w:ind w:left="1080"/>
        <w:jc w:val="center"/>
        <w:rPr>
          <w:i/>
          <w:iCs/>
          <w:lang w:val="en-US"/>
        </w:rPr>
      </w:pPr>
      <w:r>
        <w:rPr>
          <w:i/>
          <w:iCs/>
          <w:lang w:val="en-US"/>
        </w:rPr>
        <w:t>Gambar. 2.10.2 Kabel jumper Male to Female</w:t>
      </w:r>
    </w:p>
    <w:p w14:paraId="5C6E422E" w14:textId="77777777" w:rsidR="004B5764" w:rsidRDefault="004B5764" w:rsidP="009C0EDD">
      <w:pPr>
        <w:pStyle w:val="ListParagraph"/>
        <w:numPr>
          <w:ilvl w:val="0"/>
          <w:numId w:val="18"/>
        </w:numPr>
        <w:rPr>
          <w:lang w:val="en-US"/>
        </w:rPr>
      </w:pPr>
      <w:r>
        <w:rPr>
          <w:lang w:val="en-US"/>
        </w:rPr>
        <w:lastRenderedPageBreak/>
        <w:drawing>
          <wp:anchor distT="0" distB="0" distL="114300" distR="114300" simplePos="0" relativeHeight="251569664" behindDoc="0" locked="0" layoutInCell="1" allowOverlap="1" wp14:anchorId="24F0D7DE" wp14:editId="46961DEA">
            <wp:simplePos x="0" y="0"/>
            <wp:positionH relativeFrom="column">
              <wp:posOffset>1303020</wp:posOffset>
            </wp:positionH>
            <wp:positionV relativeFrom="paragraph">
              <wp:posOffset>177800</wp:posOffset>
            </wp:positionV>
            <wp:extent cx="3307715" cy="1746250"/>
            <wp:effectExtent l="0" t="0" r="698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male to fema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7715" cy="1746250"/>
                    </a:xfrm>
                    <a:prstGeom prst="rect">
                      <a:avLst/>
                    </a:prstGeom>
                  </pic:spPr>
                </pic:pic>
              </a:graphicData>
            </a:graphic>
            <wp14:sizeRelH relativeFrom="margin">
              <wp14:pctWidth>0</wp14:pctWidth>
            </wp14:sizeRelH>
            <wp14:sizeRelV relativeFrom="margin">
              <wp14:pctHeight>0</wp14:pctHeight>
            </wp14:sizeRelV>
          </wp:anchor>
        </w:drawing>
      </w:r>
      <w:r>
        <w:rPr>
          <w:lang w:val="en-US"/>
        </w:rPr>
        <w:t>Female to Female</w:t>
      </w:r>
    </w:p>
    <w:p w14:paraId="0CEDBE3F" w14:textId="77777777" w:rsidR="004B5764" w:rsidRDefault="004B5764" w:rsidP="004B5764">
      <w:pPr>
        <w:pStyle w:val="ListParagraph"/>
        <w:ind w:left="1440" w:firstLine="0"/>
        <w:jc w:val="center"/>
        <w:rPr>
          <w:i/>
          <w:iCs/>
          <w:lang w:val="en-US"/>
        </w:rPr>
      </w:pPr>
      <w:r>
        <w:rPr>
          <w:i/>
          <w:iCs/>
          <w:lang w:val="en-US"/>
        </w:rPr>
        <w:t>Gambar. 2.10.3 Kabel Jumper Female to Female</w:t>
      </w:r>
    </w:p>
    <w:p w14:paraId="17A84112" w14:textId="77777777" w:rsidR="004B5764" w:rsidRPr="00BB0B12" w:rsidRDefault="004B5764" w:rsidP="004B5764">
      <w:pPr>
        <w:pStyle w:val="ListParagraph"/>
        <w:ind w:left="1440" w:firstLine="0"/>
        <w:jc w:val="center"/>
        <w:rPr>
          <w:i/>
          <w:iCs/>
          <w:lang w:val="en-US"/>
        </w:rPr>
      </w:pPr>
    </w:p>
    <w:p w14:paraId="2CD4FC46" w14:textId="77777777" w:rsidR="004B5764" w:rsidRDefault="004B5764" w:rsidP="004B5764">
      <w:pPr>
        <w:rPr>
          <w:b/>
          <w:bCs/>
          <w:lang w:val="en-US"/>
        </w:rPr>
      </w:pPr>
      <w:r>
        <w:rPr>
          <w:b/>
          <w:bCs/>
          <w:lang w:val="en-US"/>
        </w:rPr>
        <w:t>2.11</w:t>
      </w:r>
      <w:r>
        <w:rPr>
          <w:b/>
          <w:bCs/>
          <w:lang w:val="en-US"/>
        </w:rPr>
        <w:tab/>
        <w:t>Baterai (AKI)</w:t>
      </w:r>
    </w:p>
    <w:p w14:paraId="01DECDC5" w14:textId="2A9DFBEA" w:rsidR="004B5764" w:rsidRDefault="004B5764" w:rsidP="0091302C">
      <w:pPr>
        <w:ind w:firstLine="720"/>
        <w:rPr>
          <w:lang w:val="en-US"/>
        </w:rPr>
      </w:pPr>
      <w:r>
        <w:rPr>
          <w:lang w:val="en-US"/>
        </w:rPr>
        <w:t xml:space="preserve">Aki (Battery) </w:t>
      </w:r>
      <w:r w:rsidR="00F54A6E">
        <w:rPr>
          <w:lang w:val="en-US"/>
        </w:rPr>
        <w:t>merupakan</w:t>
      </w:r>
      <w:r>
        <w:rPr>
          <w:lang w:val="en-US"/>
        </w:rPr>
        <w:t xml:space="preserve"> alat </w:t>
      </w:r>
      <w:r w:rsidR="00E16283">
        <w:rPr>
          <w:lang w:val="en-US"/>
        </w:rPr>
        <w:t>yang bisa m</w:t>
      </w:r>
      <w:r>
        <w:rPr>
          <w:lang w:val="en-US"/>
        </w:rPr>
        <w:t xml:space="preserve">enyimpan energi yang </w:t>
      </w:r>
      <w:r w:rsidR="00F54A6E">
        <w:rPr>
          <w:lang w:val="en-US"/>
        </w:rPr>
        <w:t xml:space="preserve">bisa </w:t>
      </w:r>
      <w:r>
        <w:rPr>
          <w:lang w:val="en-US"/>
        </w:rPr>
        <w:t xml:space="preserve">diisi oleh aliran DC dari panel surya. Disamping menyimpan tenaga DC, aki juga berfungsi mengubah energi kimia menjadi aliran listrik. Pada dasarnya, orang mengetahui dua jenis aki, yaitu aki primer (primary battery) dan aki sekunder (secondary battery). Baterai ABC adalah salah satu contoh alat penyimpan energi primer. Baterai primer ini biasanya tidak bisa dicas ulang. Aki sekunder adalah baterai yang bisa diisi kembali, contohnya aki merek yuasa yang terpasang pada kendaraan bermotor. </w:t>
      </w:r>
    </w:p>
    <w:p w14:paraId="5B88A4DA" w14:textId="2080AFFB" w:rsidR="004B5764" w:rsidRDefault="00D4415F" w:rsidP="0091302C">
      <w:pPr>
        <w:rPr>
          <w:lang w:val="en-US"/>
        </w:rPr>
      </w:pPr>
      <w:r>
        <w:rPr>
          <w:lang w:val="en-US"/>
        </w:rPr>
        <w:drawing>
          <wp:anchor distT="0" distB="0" distL="114300" distR="114300" simplePos="0" relativeHeight="251571712" behindDoc="0" locked="0" layoutInCell="1" allowOverlap="1" wp14:anchorId="080671AD" wp14:editId="7A845DDC">
            <wp:simplePos x="0" y="0"/>
            <wp:positionH relativeFrom="margin">
              <wp:align>center</wp:align>
            </wp:positionH>
            <wp:positionV relativeFrom="paragraph">
              <wp:posOffset>1048887</wp:posOffset>
            </wp:positionV>
            <wp:extent cx="3451860" cy="24028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13810_orig.jpg"/>
                    <pic:cNvPicPr/>
                  </pic:nvPicPr>
                  <pic:blipFill>
                    <a:blip r:embed="rId23">
                      <a:extLst>
                        <a:ext uri="{28A0092B-C50C-407E-A947-70E740481C1C}">
                          <a14:useLocalDpi xmlns:a14="http://schemas.microsoft.com/office/drawing/2010/main" val="0"/>
                        </a:ext>
                      </a:extLst>
                    </a:blip>
                    <a:stretch>
                      <a:fillRect/>
                    </a:stretch>
                  </pic:blipFill>
                  <pic:spPr>
                    <a:xfrm>
                      <a:off x="0" y="0"/>
                      <a:ext cx="3451860" cy="2402840"/>
                    </a:xfrm>
                    <a:prstGeom prst="rect">
                      <a:avLst/>
                    </a:prstGeom>
                  </pic:spPr>
                </pic:pic>
              </a:graphicData>
            </a:graphic>
            <wp14:sizeRelH relativeFrom="margin">
              <wp14:pctWidth>0</wp14:pctWidth>
            </wp14:sizeRelH>
            <wp14:sizeRelV relativeFrom="margin">
              <wp14:pctHeight>0</wp14:pctHeight>
            </wp14:sizeRelV>
          </wp:anchor>
        </w:drawing>
      </w:r>
      <w:r w:rsidR="004B5764">
        <w:rPr>
          <w:lang w:val="en-US"/>
        </w:rPr>
        <w:t xml:space="preserve">Tanpa menggunakan aki, suplai aliran listrik sumber surya ke alat-alat pemakaian listrik akan berhenti pada malam hari atau ketika sinar matahari itu lenyap karena </w:t>
      </w:r>
      <w:r w:rsidR="004B5764">
        <w:rPr>
          <w:lang w:val="en-US"/>
        </w:rPr>
        <w:lastRenderedPageBreak/>
        <w:t>ditutupi awan dsb. Aki biasa dan aki mobil tidak cocok untuk dipakai pada sistem bertenaga sinar matahari.</w:t>
      </w:r>
    </w:p>
    <w:p w14:paraId="2429386F" w14:textId="0CE3F6D3" w:rsidR="004B5764" w:rsidRDefault="004B5764" w:rsidP="004B5764">
      <w:pPr>
        <w:jc w:val="center"/>
        <w:rPr>
          <w:i/>
          <w:iCs/>
          <w:lang w:val="en-US"/>
        </w:rPr>
      </w:pPr>
      <w:r>
        <w:rPr>
          <w:i/>
          <w:iCs/>
          <w:lang w:val="en-US"/>
        </w:rPr>
        <w:t>Gambar. 2.11 Battery AKI</w:t>
      </w:r>
    </w:p>
    <w:p w14:paraId="5C66C0C1" w14:textId="7A835F3B" w:rsidR="004B5764" w:rsidRDefault="004B5764" w:rsidP="0091302C">
      <w:pPr>
        <w:rPr>
          <w:lang w:val="en-US"/>
        </w:rPr>
      </w:pPr>
      <w:r>
        <w:rPr>
          <w:lang w:val="en-US"/>
        </w:rPr>
        <w:t>Jenis-jenis AKI (Baterai) :</w:t>
      </w:r>
    </w:p>
    <w:p w14:paraId="6CFDA26C" w14:textId="60D4D270" w:rsidR="004B5764" w:rsidRDefault="004B5764" w:rsidP="009C0EDD">
      <w:pPr>
        <w:pStyle w:val="ListParagraph"/>
        <w:numPr>
          <w:ilvl w:val="0"/>
          <w:numId w:val="19"/>
        </w:numPr>
        <w:rPr>
          <w:lang w:val="en-US"/>
        </w:rPr>
      </w:pPr>
      <w:r>
        <w:rPr>
          <w:lang w:val="en-US"/>
        </w:rPr>
        <w:t xml:space="preserve">Aki Deep-Cycle </w:t>
      </w:r>
    </w:p>
    <w:p w14:paraId="594D022B" w14:textId="5F9A0819" w:rsidR="004B5764" w:rsidRDefault="004B5764" w:rsidP="009C0EDD">
      <w:pPr>
        <w:pStyle w:val="ListParagraph"/>
        <w:numPr>
          <w:ilvl w:val="0"/>
          <w:numId w:val="19"/>
        </w:numPr>
        <w:rPr>
          <w:lang w:val="en-US"/>
        </w:rPr>
      </w:pPr>
      <w:r>
        <w:rPr>
          <w:lang w:val="en-US"/>
        </w:rPr>
        <w:t>Aki Deep-Cycle jenis lead acid.</w:t>
      </w:r>
    </w:p>
    <w:p w14:paraId="7A590C0D" w14:textId="33359920" w:rsidR="004B5764" w:rsidRDefault="004B5764" w:rsidP="009C0EDD">
      <w:pPr>
        <w:pStyle w:val="ListParagraph"/>
        <w:numPr>
          <w:ilvl w:val="0"/>
          <w:numId w:val="19"/>
        </w:numPr>
        <w:rPr>
          <w:lang w:val="en-US"/>
        </w:rPr>
      </w:pPr>
      <w:r>
        <w:rPr>
          <w:lang w:val="en-US"/>
        </w:rPr>
        <w:t>Aki Sealed Gel.</w:t>
      </w:r>
    </w:p>
    <w:p w14:paraId="79F09CDA" w14:textId="77777777" w:rsidR="00BC19E0" w:rsidRDefault="004B5764" w:rsidP="009C0EDD">
      <w:pPr>
        <w:pStyle w:val="ListParagraph"/>
        <w:numPr>
          <w:ilvl w:val="0"/>
          <w:numId w:val="19"/>
        </w:numPr>
        <w:rPr>
          <w:lang w:val="en-US"/>
        </w:rPr>
      </w:pPr>
      <w:r>
        <w:rPr>
          <w:lang w:val="en-US"/>
        </w:rPr>
        <w:t xml:space="preserve">Aki Absorbed Glass Mat (AGM) </w:t>
      </w:r>
    </w:p>
    <w:p w14:paraId="45304629" w14:textId="5F34B3FC" w:rsidR="004B5764" w:rsidRPr="00BC19E0" w:rsidRDefault="00BC19E0" w:rsidP="00BC19E0">
      <w:pPr>
        <w:ind w:firstLine="720"/>
        <w:rPr>
          <w:lang w:val="en-US"/>
        </w:rPr>
      </w:pPr>
      <w:r w:rsidRPr="00BC19E0">
        <w:rPr>
          <w:lang w:val="en-US"/>
        </w:rPr>
        <w:t>Aki Absorbed Glass Mat (AGM)</w:t>
      </w:r>
      <w:r>
        <w:rPr>
          <w:lang w:val="en-US"/>
        </w:rPr>
        <w:t xml:space="preserve"> </w:t>
      </w:r>
      <w:r w:rsidR="004B5764" w:rsidRPr="00BC19E0">
        <w:rPr>
          <w:lang w:val="en-US"/>
        </w:rPr>
        <w:t>adalah aki anti bocor dan mempunyai kinerja yang sangat tinggi. Jenis aki ini boleh dikatakan adalah yang terbaik untuk diterapkan pada sistem surya industri-industri berat. Misalnya, aki AGM terdapat di dalam pesawat terbang, rumah sakit dsb. Kualitas aki AGM juga sangat bagus dan bisa tahan lama. Aki sun Xtender adalah contoh jenis AGM.</w:t>
      </w:r>
    </w:p>
    <w:p w14:paraId="68005B0C" w14:textId="77777777" w:rsidR="004B5764" w:rsidRDefault="004B5764" w:rsidP="004B5764">
      <w:pPr>
        <w:pStyle w:val="ListParagraph"/>
        <w:ind w:left="1440" w:firstLine="0"/>
        <w:rPr>
          <w:lang w:val="en-US"/>
        </w:rPr>
      </w:pPr>
    </w:p>
    <w:p w14:paraId="70B1D87D" w14:textId="77777777" w:rsidR="004B5764" w:rsidRDefault="004B5764" w:rsidP="004B5764">
      <w:pPr>
        <w:rPr>
          <w:b/>
          <w:bCs/>
          <w:lang w:val="en-US"/>
        </w:rPr>
      </w:pPr>
      <w:r>
        <w:rPr>
          <w:b/>
          <w:bCs/>
          <w:lang w:val="en-US"/>
        </w:rPr>
        <w:t>2.12</w:t>
      </w:r>
      <w:r>
        <w:rPr>
          <w:b/>
          <w:bCs/>
          <w:lang w:val="en-US"/>
        </w:rPr>
        <w:tab/>
        <w:t>Databases (Basis Data)</w:t>
      </w:r>
    </w:p>
    <w:p w14:paraId="71CB1A49" w14:textId="77777777" w:rsidR="004B5764" w:rsidRDefault="004B5764" w:rsidP="0091302C">
      <w:pPr>
        <w:ind w:firstLine="720"/>
        <w:rPr>
          <w:lang w:val="en-US"/>
        </w:rPr>
      </w:pPr>
      <w:r>
        <w:rPr>
          <w:lang w:val="en-US"/>
        </w:rPr>
        <w:t>Basis data teridiri dari 2 kata, yaitu Basis dan Data. Basis dapat diartikan sebagai markas atau gudang, tempat bersarang/berkumpul. Sedangkan data adalah representasi fakta dunia nyata yang mewakili suatu objek manusia (pegawai, siswa, pembeli, pelanggan), barang, hewan, peristiwa, konsep keadaan dan sebagainya, yang diwujudkan dalam bentuk angka, huruf, symbol, teks, gambar, bunyi, atau kombinasinya (Fathansyah, 2012).</w:t>
      </w:r>
    </w:p>
    <w:p w14:paraId="17BC4B7F" w14:textId="77777777" w:rsidR="004B5764" w:rsidRDefault="004B5764" w:rsidP="0091302C">
      <w:pPr>
        <w:rPr>
          <w:lang w:val="en-US"/>
        </w:rPr>
      </w:pPr>
      <w:r>
        <w:rPr>
          <w:lang w:val="en-US"/>
        </w:rPr>
        <w:t>Sebagai satu istilah, Basis Data (Databases) sendiri dapat didefinisikan dalam sejumlah sudut pandang seperti (Fathansyah, 2012):</w:t>
      </w:r>
    </w:p>
    <w:p w14:paraId="2DA90D0C" w14:textId="77777777" w:rsidR="004B5764" w:rsidRDefault="004B5764" w:rsidP="009C0EDD">
      <w:pPr>
        <w:pStyle w:val="ListParagraph"/>
        <w:numPr>
          <w:ilvl w:val="0"/>
          <w:numId w:val="20"/>
        </w:numPr>
        <w:rPr>
          <w:lang w:val="en-US"/>
        </w:rPr>
      </w:pPr>
      <w:r>
        <w:rPr>
          <w:lang w:val="en-US"/>
        </w:rPr>
        <w:t>Himpunan kelompok data (arsip) yang saling berhubungan yang diorganisasi sedemikian rupa agar kelak dapat dimanfaatkan kembali dengan cepat dan mudah.</w:t>
      </w:r>
    </w:p>
    <w:p w14:paraId="49664AE5" w14:textId="77777777" w:rsidR="004B5764" w:rsidRDefault="004B5764" w:rsidP="009C0EDD">
      <w:pPr>
        <w:pStyle w:val="ListParagraph"/>
        <w:numPr>
          <w:ilvl w:val="0"/>
          <w:numId w:val="20"/>
        </w:numPr>
        <w:rPr>
          <w:lang w:val="en-US"/>
        </w:rPr>
      </w:pPr>
      <w:r>
        <w:rPr>
          <w:lang w:val="en-US"/>
        </w:rPr>
        <w:t>Kumpulan data yang saling berhubungan yang disimpan bersama sedemikian rupa dan tanpa pengulangan (redundansi) yang tidak perlu untuk memenuhi berbagai kebutuhan.</w:t>
      </w:r>
    </w:p>
    <w:p w14:paraId="7453FC3E" w14:textId="77777777" w:rsidR="004B5764" w:rsidRDefault="004B5764" w:rsidP="009C0EDD">
      <w:pPr>
        <w:pStyle w:val="ListParagraph"/>
        <w:numPr>
          <w:ilvl w:val="0"/>
          <w:numId w:val="20"/>
        </w:numPr>
        <w:rPr>
          <w:lang w:val="en-US"/>
        </w:rPr>
      </w:pPr>
      <w:r>
        <w:rPr>
          <w:lang w:val="en-US"/>
        </w:rPr>
        <w:t>Kumpulan file/table/arsip yang saling berhubungan yang disimpan dalam media penyimpanan elektronik.</w:t>
      </w:r>
    </w:p>
    <w:p w14:paraId="5500DA8C" w14:textId="77777777" w:rsidR="004B5764" w:rsidRDefault="004B5764" w:rsidP="0091302C">
      <w:pPr>
        <w:rPr>
          <w:lang w:val="en-US"/>
        </w:rPr>
      </w:pPr>
      <w:r w:rsidRPr="00FE61E1">
        <w:rPr>
          <w:lang w:val="en-US"/>
        </w:rPr>
        <w:lastRenderedPageBreak/>
        <w:t>Suatu hal yang juga harus diperhatikan , bahwa basis data bukan hanya sekedar</w:t>
      </w:r>
      <w:r>
        <w:rPr>
          <w:lang w:val="en-US"/>
        </w:rPr>
        <w:t xml:space="preserve"> penyimpanan data secara elektronis (dengan bantuan komputer). Artinya, tidak semua bentuk penyimpanan data secara elektronis bisa disebut basis data. Kita dapat menyimpan dokumen berisi data dalam file teks (dengan ptorgram pengolah kata), file spread sheet, dan lain-lain tetapi tidak dapat disebut basis data. Hal ini, karena didalamnya tidakada pemilihan pada pengolompokan data sesuai jenis data. Yang sangat penting dalam basis data adalah pengaturan, pengelompokan, pemilihan, pengorganisasian data yang akan disimpan sesuai jenis/fungsi (Fathansyah, 2012).</w:t>
      </w:r>
    </w:p>
    <w:p w14:paraId="1CCD08CD" w14:textId="77777777" w:rsidR="004B5764" w:rsidRDefault="004B5764" w:rsidP="004B5764">
      <w:pPr>
        <w:rPr>
          <w:b/>
          <w:bCs/>
          <w:lang w:val="en-US"/>
        </w:rPr>
      </w:pPr>
    </w:p>
    <w:p w14:paraId="00D74F15" w14:textId="77777777" w:rsidR="004B5764" w:rsidRDefault="004B5764" w:rsidP="004B5764">
      <w:pPr>
        <w:rPr>
          <w:b/>
          <w:bCs/>
          <w:lang w:val="en-US"/>
        </w:rPr>
      </w:pPr>
      <w:r>
        <w:rPr>
          <w:b/>
          <w:bCs/>
          <w:lang w:val="en-US"/>
        </w:rPr>
        <w:t>2.13</w:t>
      </w:r>
      <w:r>
        <w:rPr>
          <w:b/>
          <w:bCs/>
          <w:lang w:val="en-US"/>
        </w:rPr>
        <w:tab/>
        <w:t>PHP</w:t>
      </w:r>
    </w:p>
    <w:p w14:paraId="5F018B5B" w14:textId="77777777" w:rsidR="004B5764" w:rsidRPr="0091302C" w:rsidRDefault="004B5764" w:rsidP="0091302C">
      <w:pPr>
        <w:ind w:firstLine="720"/>
        <w:rPr>
          <w:lang w:val="en-US"/>
        </w:rPr>
      </w:pPr>
      <w:r w:rsidRPr="0091302C">
        <w:rPr>
          <w:lang w:val="en-US"/>
        </w:rPr>
        <w:t>PHP ( Hypertext Preprocessor) adalah salah satu bahasa pemrograman open source yang sangat cocok atau dikhususkan untuk pengembangan web dan dapat ditanamkan pada sebuah skripsi HTML. Bahasa PHP dapat dikatakan menggambarkan beberapa bahasa pemrograman seperti C, Java, dan Perl serta mudah untuk dipelajari.</w:t>
      </w:r>
    </w:p>
    <w:p w14:paraId="594BFAC6" w14:textId="4311B00A" w:rsidR="004B5764" w:rsidRPr="0091302C" w:rsidRDefault="004B5764" w:rsidP="0091302C">
      <w:pPr>
        <w:rPr>
          <w:lang w:val="en-US"/>
        </w:rPr>
      </w:pPr>
      <w:r w:rsidRPr="0091302C">
        <w:rPr>
          <w:lang w:val="en-US"/>
        </w:rPr>
        <w:t xml:space="preserve">PHP merupakan bahasa scripting server – side, dimana pemrosesan datanya dilakukan pada sisi server. </w:t>
      </w:r>
    </w:p>
    <w:p w14:paraId="52E065A1" w14:textId="77777777" w:rsidR="004B5764" w:rsidRPr="0091302C" w:rsidRDefault="004B5764" w:rsidP="0091302C">
      <w:pPr>
        <w:rPr>
          <w:lang w:val="en-US"/>
        </w:rPr>
      </w:pPr>
      <w:r w:rsidRPr="0091302C">
        <w:rPr>
          <w:lang w:val="en-US"/>
        </w:rPr>
        <w:t>Adapun pengertian lain PHP adalah akronim dari Hypertext Preprocessor, yaitu suatu bahasa pemrograman berbasiskan kode – kode (script) yang digunakan untuk mengolah suatu data dan mengirimkannya kembali ke web browser menjadi kode HTML”.</w:t>
      </w:r>
    </w:p>
    <w:p w14:paraId="0EA36D53" w14:textId="189B57DC" w:rsidR="004B5764" w:rsidRPr="0091302C" w:rsidRDefault="004B5764" w:rsidP="00D4415F">
      <w:pPr>
        <w:ind w:firstLine="720"/>
        <w:rPr>
          <w:lang w:val="en-US"/>
        </w:rPr>
      </w:pPr>
      <w:r w:rsidRPr="0091302C">
        <w:rPr>
          <w:lang w:val="en-US"/>
        </w:rPr>
        <w:t>Dalam hal ini client menggunakan kode-kode PHP untuk mengirimkan permintaan ke server. Sistem kerja dari PHP diawali dengan permintaan yang beasal dari halaman website oleh browser. Berdasarkan URL atau alamat website dalam jaringan internet, browser akan menemukan sebuah alamat dari webserver, mengidentifikasi halaman yang dikehendaki, dan menyampaikan segala informasi yang dibutuhkan oleh webserver.</w:t>
      </w:r>
    </w:p>
    <w:p w14:paraId="2EA5CFF6" w14:textId="77777777" w:rsidR="004B5764" w:rsidRPr="0091302C" w:rsidRDefault="004B5764" w:rsidP="0091302C">
      <w:pPr>
        <w:rPr>
          <w:lang w:val="en-US"/>
        </w:rPr>
      </w:pPr>
      <w:r w:rsidRPr="0091302C">
        <w:rPr>
          <w:lang w:val="en-US"/>
        </w:rPr>
        <w:t xml:space="preserve">Selanjutnya webserver akan mencarikan berkas yang diminta dan menampilkan isinya di browser. Browser yang mendapatkan isinya segera menerjemahkan kode HTML dan menampilkannya. Lalu bagaimana apabila yang dipanggil oleh user </w:t>
      </w:r>
      <w:r w:rsidRPr="0091302C">
        <w:rPr>
          <w:lang w:val="en-US"/>
        </w:rPr>
        <w:lastRenderedPageBreak/>
        <w:t>adalah halaman yang mengandung script PHP? Pada prinsipnya sama dengan memanggil kode HTML, namun pada saat permintaan dikirim ke web-server, web-server akan memeriksa tipe file yang diminta user. Jika tipe file yang diminta adalah PHP, maka akan memeriksa isi script dari halaman PHP tersebut.</w:t>
      </w:r>
    </w:p>
    <w:p w14:paraId="2A27DCCC" w14:textId="77777777" w:rsidR="004B5764" w:rsidRDefault="004B5764" w:rsidP="0091302C">
      <w:pPr>
        <w:rPr>
          <w:lang w:val="en-US"/>
        </w:rPr>
      </w:pPr>
      <w:r w:rsidRPr="00F60822">
        <w:rPr>
          <w:lang w:val="en-US"/>
        </w:rPr>
        <w:t>Apabila dalam file tersebut tidak mengandung script</w:t>
      </w:r>
      <w:r>
        <w:rPr>
          <w:lang w:val="en-US"/>
        </w:rPr>
        <w:t xml:space="preserve"> </w:t>
      </w:r>
      <w:r w:rsidRPr="00F60822">
        <w:rPr>
          <w:lang w:val="en-US"/>
        </w:rPr>
        <w:t>PHP, permintaan user akan langsung ditampilkan ke browser,</w:t>
      </w:r>
      <w:r>
        <w:rPr>
          <w:lang w:val="en-US"/>
        </w:rPr>
        <w:t xml:space="preserve"> </w:t>
      </w:r>
      <w:r w:rsidRPr="00F60822">
        <w:rPr>
          <w:lang w:val="en-US"/>
        </w:rPr>
        <w:t>namun jika dalam file tersebut mengandung script PHP, maka</w:t>
      </w:r>
      <w:r>
        <w:rPr>
          <w:lang w:val="en-US"/>
        </w:rPr>
        <w:t xml:space="preserve"> </w:t>
      </w:r>
      <w:r w:rsidRPr="00F60822">
        <w:rPr>
          <w:lang w:val="en-US"/>
        </w:rPr>
        <w:t>proses akan dilanjutkan ke modul PHP sebagai mesin yang</w:t>
      </w:r>
      <w:r>
        <w:rPr>
          <w:lang w:val="en-US"/>
        </w:rPr>
        <w:t xml:space="preserve"> </w:t>
      </w:r>
      <w:r w:rsidRPr="00F60822">
        <w:rPr>
          <w:lang w:val="en-US"/>
        </w:rPr>
        <w:t>menerjemahkan script-script PHP dan mengolah script tersebut,</w:t>
      </w:r>
      <w:r>
        <w:rPr>
          <w:lang w:val="en-US"/>
        </w:rPr>
        <w:t xml:space="preserve"> </w:t>
      </w:r>
      <w:r w:rsidRPr="00F60822">
        <w:rPr>
          <w:lang w:val="en-US"/>
        </w:rPr>
        <w:t>sehingga dapat dikonversikan ke kode-kode HTML lalu</w:t>
      </w:r>
      <w:r>
        <w:rPr>
          <w:lang w:val="en-US"/>
        </w:rPr>
        <w:t xml:space="preserve"> </w:t>
      </w:r>
      <w:r w:rsidRPr="00F60822">
        <w:rPr>
          <w:lang w:val="en-US"/>
        </w:rPr>
        <w:t>ditampilkan ke browser user.</w:t>
      </w:r>
    </w:p>
    <w:p w14:paraId="564E3C13" w14:textId="77777777" w:rsidR="004B5764" w:rsidRPr="00111020" w:rsidRDefault="004B5764" w:rsidP="004B5764">
      <w:pPr>
        <w:rPr>
          <w:b/>
          <w:bCs/>
          <w:lang w:val="en-US"/>
        </w:rPr>
      </w:pPr>
    </w:p>
    <w:p w14:paraId="12638710" w14:textId="6915EE49" w:rsidR="004B5764" w:rsidRDefault="004B5764" w:rsidP="004B5764">
      <w:pPr>
        <w:rPr>
          <w:b/>
          <w:bCs/>
          <w:lang w:val="en-US"/>
        </w:rPr>
      </w:pPr>
      <w:r>
        <w:rPr>
          <w:b/>
          <w:bCs/>
          <w:lang w:val="en-US"/>
        </w:rPr>
        <w:t>2.1</w:t>
      </w:r>
      <w:r w:rsidR="00A5243F">
        <w:rPr>
          <w:b/>
          <w:bCs/>
          <w:lang w:val="en-US"/>
        </w:rPr>
        <w:t>4</w:t>
      </w:r>
      <w:r>
        <w:rPr>
          <w:b/>
          <w:bCs/>
          <w:lang w:val="en-US"/>
        </w:rPr>
        <w:tab/>
      </w:r>
      <w:bookmarkStart w:id="48" w:name="_Toc15281434"/>
      <w:r w:rsidRPr="00C154E5">
        <w:rPr>
          <w:b/>
          <w:bCs/>
        </w:rPr>
        <w:t>MySQL (My Structure Query Language)</w:t>
      </w:r>
      <w:bookmarkEnd w:id="48"/>
    </w:p>
    <w:p w14:paraId="0F412258" w14:textId="77777777" w:rsidR="004B5764" w:rsidRPr="006816FA" w:rsidRDefault="004B5764" w:rsidP="0091302C">
      <w:pPr>
        <w:ind w:firstLine="720"/>
        <w:rPr>
          <w:sz w:val="26"/>
          <w:lang w:val="en-US"/>
        </w:rPr>
      </w:pPr>
      <w:r w:rsidRPr="006869B7">
        <w:rPr>
          <w:lang w:val="en-US"/>
        </w:rPr>
        <w:t>MySQL merupakan perangkat lunak RDBMS (server database) yang dapat mengelola database dengan sangat cepat, dapat menampung data dalam jumlah sangat besar, dapat diakses oleh banyak user (multi-user), dan dapat melakukan suatu proses secara sinkron atau berbarengan (multi-threaded). Saat ini, MySQL banyak digunakan di berbagai kalangan untuk melakukan penyimpanan dan pengolahan data, mulai dari kalangan akademis sampai ke industri. Lisensi MySQL terbagi menjadi 2, yaitu, MySQL sebagai produk open source di bawah GNU (General Public License) secara gratis dan dapat membeli lisensi dari versi komersial. MySQL versi komersial tentunya memliki nilai lebih yang tidak ditawarkan pada versi gratis. Namun, untuk keperluan industri menangah ke bawah, versi gratis ini masih dapat digunakan dengan baik</w:t>
      </w:r>
      <w:r>
        <w:rPr>
          <w:lang w:val="en-US"/>
        </w:rPr>
        <w:t xml:space="preserve"> (</w:t>
      </w:r>
      <w:r w:rsidRPr="004669CB">
        <w:rPr>
          <w:i/>
          <w:lang w:val="en-US"/>
        </w:rPr>
        <w:t>Riharjo</w:t>
      </w:r>
      <w:r>
        <w:rPr>
          <w:lang w:val="en-US"/>
        </w:rPr>
        <w:t xml:space="preserve"> ,2005)</w:t>
      </w:r>
    </w:p>
    <w:p w14:paraId="50CF3FEB" w14:textId="77777777" w:rsidR="004B5764" w:rsidRPr="00C154E5" w:rsidRDefault="004B5764" w:rsidP="0091302C">
      <w:pPr>
        <w:rPr>
          <w:b/>
          <w:bCs/>
          <w:lang w:val="en-US"/>
        </w:rPr>
      </w:pPr>
      <w:r>
        <w:rPr>
          <w:lang w:val="en-US"/>
        </w:rPr>
        <w:t>MySQL adalah database yang cepat dan tangguh, sangat cocok jika digabungkan dengan PHP, dengan database kita bisa menyimpan,  mencari dan mengklasifikasikan data dengan lebih akurat dan profesional. MySQL menggunakan SQL language (Structur Query Language) artinya MySQL menggunakan query atau bahasa pemograman yang sudah standar didalam dunia database. MySQL (Anhar. S, 2010).</w:t>
      </w:r>
    </w:p>
    <w:p w14:paraId="0CC0079F" w14:textId="77777777" w:rsidR="00757448" w:rsidRDefault="00757448" w:rsidP="00C77843">
      <w:pPr>
        <w:rPr>
          <w:lang w:val="en-US"/>
        </w:rPr>
      </w:pPr>
    </w:p>
    <w:p w14:paraId="3DF12485" w14:textId="50F6B5DC" w:rsidR="00C048D3" w:rsidRPr="003C12D8" w:rsidRDefault="00C048D3" w:rsidP="003C12D8">
      <w:pPr>
        <w:pStyle w:val="Heading1"/>
      </w:pPr>
      <w:r w:rsidRPr="003C12D8">
        <w:lastRenderedPageBreak/>
        <w:fldChar w:fldCharType="begin"/>
      </w:r>
      <w:r w:rsidRPr="00F82BB7">
        <w:instrText xml:space="preserve"> Seq chapter \h </w:instrText>
      </w:r>
      <w:r w:rsidRPr="003C12D8">
        <w:fldChar w:fldCharType="end"/>
      </w:r>
      <w:r w:rsidRPr="003C12D8">
        <w:br/>
      </w:r>
      <w:bookmarkStart w:id="49" w:name="_Toc532959960"/>
      <w:bookmarkStart w:id="50" w:name="_Toc11187747"/>
      <w:bookmarkStart w:id="51" w:name="_Toc16844465"/>
      <w:r w:rsidR="00AD319B" w:rsidRPr="003C12D8">
        <w:t>METODOLOGI</w:t>
      </w:r>
      <w:bookmarkEnd w:id="49"/>
      <w:bookmarkEnd w:id="50"/>
      <w:bookmarkEnd w:id="51"/>
    </w:p>
    <w:p w14:paraId="6712E046" w14:textId="77777777" w:rsidR="002400E4" w:rsidRDefault="002400E4" w:rsidP="00C77843">
      <w:pPr>
        <w:rPr>
          <w:lang w:val="en-US"/>
        </w:rPr>
      </w:pPr>
    </w:p>
    <w:p w14:paraId="1FE80389" w14:textId="20311F19" w:rsidR="009A2D35" w:rsidRPr="00B922C5" w:rsidRDefault="009A2D35" w:rsidP="00895F18">
      <w:pPr>
        <w:pStyle w:val="Heading2"/>
      </w:pPr>
      <w:bookmarkStart w:id="52" w:name="_Toc532959961"/>
      <w:bookmarkStart w:id="53" w:name="_Toc11187748"/>
      <w:bookmarkStart w:id="54" w:name="_Toc16844466"/>
      <w:r w:rsidRPr="00B922C5">
        <w:t>Tempat dan Waktu</w:t>
      </w:r>
      <w:bookmarkEnd w:id="52"/>
      <w:bookmarkEnd w:id="53"/>
      <w:bookmarkEnd w:id="54"/>
    </w:p>
    <w:p w14:paraId="3D383284" w14:textId="77777777" w:rsidR="0091302C" w:rsidRDefault="0091302C" w:rsidP="009C0EDD">
      <w:pPr>
        <w:pStyle w:val="ListParagraph"/>
        <w:numPr>
          <w:ilvl w:val="0"/>
          <w:numId w:val="21"/>
        </w:numPr>
        <w:rPr>
          <w:lang w:val="en-US"/>
        </w:rPr>
      </w:pPr>
      <w:r>
        <w:rPr>
          <w:lang w:val="en-US"/>
        </w:rPr>
        <w:t xml:space="preserve">Tempat Penelitian </w:t>
      </w:r>
    </w:p>
    <w:p w14:paraId="2FF6CECA" w14:textId="77777777" w:rsidR="0091302C" w:rsidRDefault="0091302C" w:rsidP="0091302C">
      <w:pPr>
        <w:pStyle w:val="ListParagraph"/>
        <w:ind w:left="1080" w:firstLine="360"/>
        <w:rPr>
          <w:lang w:val="en-US"/>
        </w:rPr>
      </w:pPr>
      <w:r>
        <w:rPr>
          <w:lang w:val="en-US"/>
        </w:rPr>
        <w:t>Penelitian ini penulis lakukan di kampus politeknik negeri manado, jurusan teknik elektro, program studi teknik komputer.</w:t>
      </w:r>
    </w:p>
    <w:p w14:paraId="2A67F73F" w14:textId="77777777" w:rsidR="0091302C" w:rsidRDefault="0091302C" w:rsidP="0091302C">
      <w:pPr>
        <w:pStyle w:val="ListParagraph"/>
        <w:ind w:left="1080" w:firstLine="0"/>
        <w:rPr>
          <w:lang w:val="en-US"/>
        </w:rPr>
      </w:pPr>
    </w:p>
    <w:p w14:paraId="7184F9E2" w14:textId="77777777" w:rsidR="0091302C" w:rsidRPr="00C65D6D" w:rsidRDefault="0091302C" w:rsidP="009C0EDD">
      <w:pPr>
        <w:pStyle w:val="ListParagraph"/>
        <w:numPr>
          <w:ilvl w:val="0"/>
          <w:numId w:val="21"/>
        </w:numPr>
        <w:rPr>
          <w:lang w:val="en-US"/>
        </w:rPr>
      </w:pPr>
      <w:r>
        <w:rPr>
          <w:lang w:val="en-US"/>
        </w:rPr>
        <w:t>Waktu Penelitian</w:t>
      </w:r>
    </w:p>
    <w:p w14:paraId="157356AE" w14:textId="77777777" w:rsidR="0091302C" w:rsidRDefault="0091302C" w:rsidP="0091302C">
      <w:pPr>
        <w:ind w:left="1080" w:firstLine="360"/>
        <w:rPr>
          <w:lang w:val="en-US"/>
        </w:rPr>
      </w:pPr>
      <w:r>
        <w:rPr>
          <w:lang w:val="en-US"/>
        </w:rPr>
        <w:t>Waktu penelitian ini akan berlangsung kurang lebih 5 bulan, mulai januari 2019 sampai dengan mei 2019</w:t>
      </w:r>
    </w:p>
    <w:p w14:paraId="7CAA65C2" w14:textId="77777777" w:rsidR="00CF04E8" w:rsidRPr="007B111F" w:rsidRDefault="00CF04E8" w:rsidP="007B111F">
      <w:pPr>
        <w:pStyle w:val="ListParagraph"/>
        <w:rPr>
          <w:lang w:val="en-US"/>
        </w:rPr>
      </w:pPr>
    </w:p>
    <w:p w14:paraId="300EBA8A" w14:textId="0D36D838" w:rsidR="009A2D35" w:rsidRDefault="009A2D35" w:rsidP="00895F18">
      <w:pPr>
        <w:pStyle w:val="Heading2"/>
      </w:pPr>
      <w:bookmarkStart w:id="55" w:name="_Toc532959962"/>
      <w:bookmarkStart w:id="56" w:name="_Toc11187749"/>
      <w:bookmarkStart w:id="57" w:name="_Toc16844467"/>
      <w:r>
        <w:t>Bahan dan Alat</w:t>
      </w:r>
      <w:bookmarkEnd w:id="55"/>
      <w:bookmarkEnd w:id="56"/>
      <w:bookmarkEnd w:id="57"/>
    </w:p>
    <w:p w14:paraId="5EABC54F" w14:textId="77777777" w:rsidR="0091302C" w:rsidRDefault="0091302C" w:rsidP="0091302C">
      <w:pPr>
        <w:pStyle w:val="ListParagraph"/>
        <w:rPr>
          <w:lang w:val="en-US"/>
        </w:rPr>
      </w:pPr>
      <w:r>
        <w:rPr>
          <w:lang w:val="en-US"/>
        </w:rPr>
        <w:t>Adapun alat dan bahan yang akan digunakan dalam penelitian ini adalah :</w:t>
      </w:r>
    </w:p>
    <w:p w14:paraId="7EBD5C36" w14:textId="77777777" w:rsidR="0091302C" w:rsidRPr="003A06CF" w:rsidRDefault="0091302C" w:rsidP="0091302C">
      <w:pPr>
        <w:pStyle w:val="ListParagraph"/>
        <w:rPr>
          <w:b/>
          <w:lang w:val="en-US"/>
        </w:rPr>
      </w:pPr>
      <w:r w:rsidRPr="003A06CF">
        <w:rPr>
          <w:b/>
          <w:lang w:val="en-US"/>
        </w:rPr>
        <w:t xml:space="preserve">Alat : </w:t>
      </w:r>
    </w:p>
    <w:p w14:paraId="41876EC4" w14:textId="77777777" w:rsidR="0091302C" w:rsidRDefault="0091302C" w:rsidP="009C0EDD">
      <w:pPr>
        <w:pStyle w:val="ListParagraph"/>
        <w:numPr>
          <w:ilvl w:val="0"/>
          <w:numId w:val="22"/>
        </w:numPr>
        <w:rPr>
          <w:lang w:val="en-US"/>
        </w:rPr>
      </w:pPr>
      <w:r>
        <w:rPr>
          <w:lang w:val="en-US"/>
        </w:rPr>
        <w:t>Laptop</w:t>
      </w:r>
    </w:p>
    <w:p w14:paraId="03B12575" w14:textId="77777777" w:rsidR="0091302C" w:rsidRDefault="0091302C" w:rsidP="009C0EDD">
      <w:pPr>
        <w:pStyle w:val="ListParagraph"/>
        <w:numPr>
          <w:ilvl w:val="0"/>
          <w:numId w:val="22"/>
        </w:numPr>
        <w:rPr>
          <w:lang w:val="en-US"/>
        </w:rPr>
      </w:pPr>
      <w:r>
        <w:rPr>
          <w:lang w:val="en-US"/>
        </w:rPr>
        <w:t>Handphone</w:t>
      </w:r>
    </w:p>
    <w:p w14:paraId="3DF69B39" w14:textId="77777777" w:rsidR="0091302C" w:rsidRDefault="0091302C" w:rsidP="0091302C">
      <w:pPr>
        <w:ind w:left="720"/>
        <w:rPr>
          <w:lang w:val="en-US"/>
        </w:rPr>
      </w:pPr>
    </w:p>
    <w:p w14:paraId="38ADA982" w14:textId="77777777" w:rsidR="0091302C" w:rsidRPr="003A06CF" w:rsidRDefault="0091302C" w:rsidP="0091302C">
      <w:pPr>
        <w:ind w:left="720"/>
        <w:rPr>
          <w:b/>
          <w:lang w:val="en-US"/>
        </w:rPr>
      </w:pPr>
      <w:r w:rsidRPr="003A06CF">
        <w:rPr>
          <w:b/>
          <w:lang w:val="en-US"/>
        </w:rPr>
        <w:t>Bahan :</w:t>
      </w:r>
    </w:p>
    <w:p w14:paraId="794CA4DC" w14:textId="77777777" w:rsidR="0091302C" w:rsidRDefault="0091302C" w:rsidP="009C0EDD">
      <w:pPr>
        <w:pStyle w:val="ListParagraph"/>
        <w:numPr>
          <w:ilvl w:val="0"/>
          <w:numId w:val="22"/>
        </w:numPr>
        <w:rPr>
          <w:lang w:val="en-US"/>
        </w:rPr>
      </w:pPr>
      <w:r>
        <w:rPr>
          <w:lang w:val="en-US"/>
        </w:rPr>
        <w:t>Arduino</w:t>
      </w:r>
    </w:p>
    <w:p w14:paraId="0C5D7473" w14:textId="77777777" w:rsidR="0091302C" w:rsidRDefault="0091302C" w:rsidP="009C0EDD">
      <w:pPr>
        <w:pStyle w:val="ListParagraph"/>
        <w:numPr>
          <w:ilvl w:val="0"/>
          <w:numId w:val="22"/>
        </w:numPr>
        <w:rPr>
          <w:lang w:val="en-US"/>
        </w:rPr>
      </w:pPr>
      <w:r>
        <w:rPr>
          <w:lang w:val="en-US"/>
        </w:rPr>
        <w:t>Panel surya</w:t>
      </w:r>
    </w:p>
    <w:p w14:paraId="7849223C" w14:textId="77777777" w:rsidR="0091302C" w:rsidRDefault="0091302C" w:rsidP="009C0EDD">
      <w:pPr>
        <w:pStyle w:val="ListParagraph"/>
        <w:numPr>
          <w:ilvl w:val="0"/>
          <w:numId w:val="22"/>
        </w:numPr>
        <w:rPr>
          <w:lang w:val="en-US"/>
        </w:rPr>
      </w:pPr>
      <w:r>
        <w:rPr>
          <w:lang w:val="en-US"/>
        </w:rPr>
        <w:t>Sensor Tegangan</w:t>
      </w:r>
    </w:p>
    <w:p w14:paraId="28B35C6C" w14:textId="77777777" w:rsidR="0091302C" w:rsidRDefault="0091302C" w:rsidP="009C0EDD">
      <w:pPr>
        <w:pStyle w:val="ListParagraph"/>
        <w:numPr>
          <w:ilvl w:val="0"/>
          <w:numId w:val="22"/>
        </w:numPr>
        <w:rPr>
          <w:lang w:val="en-US"/>
        </w:rPr>
      </w:pPr>
      <w:r>
        <w:rPr>
          <w:lang w:val="en-US"/>
        </w:rPr>
        <w:t>Sensor suhu DHT11</w:t>
      </w:r>
    </w:p>
    <w:p w14:paraId="03ED6232" w14:textId="77777777" w:rsidR="0091302C" w:rsidRDefault="0091302C" w:rsidP="009C0EDD">
      <w:pPr>
        <w:pStyle w:val="ListParagraph"/>
        <w:numPr>
          <w:ilvl w:val="0"/>
          <w:numId w:val="22"/>
        </w:numPr>
        <w:rPr>
          <w:lang w:val="en-US"/>
        </w:rPr>
      </w:pPr>
      <w:r>
        <w:rPr>
          <w:lang w:val="en-US"/>
        </w:rPr>
        <w:t>Sensor Arus ACS 712</w:t>
      </w:r>
    </w:p>
    <w:p w14:paraId="44DCCC2A" w14:textId="77777777" w:rsidR="0091302C" w:rsidRDefault="0091302C" w:rsidP="009C0EDD">
      <w:pPr>
        <w:pStyle w:val="ListParagraph"/>
        <w:numPr>
          <w:ilvl w:val="0"/>
          <w:numId w:val="22"/>
        </w:numPr>
        <w:rPr>
          <w:lang w:val="en-US"/>
        </w:rPr>
      </w:pPr>
      <w:r>
        <w:rPr>
          <w:lang w:val="en-US"/>
        </w:rPr>
        <w:t>NodeMCU ESP8266 V2</w:t>
      </w:r>
    </w:p>
    <w:p w14:paraId="65914358" w14:textId="77777777" w:rsidR="0091302C" w:rsidRDefault="0091302C" w:rsidP="009C0EDD">
      <w:pPr>
        <w:pStyle w:val="ListParagraph"/>
        <w:numPr>
          <w:ilvl w:val="0"/>
          <w:numId w:val="22"/>
        </w:numPr>
        <w:rPr>
          <w:lang w:val="en-US"/>
        </w:rPr>
      </w:pPr>
      <w:r>
        <w:rPr>
          <w:lang w:val="en-US"/>
        </w:rPr>
        <w:t>Bread Board</w:t>
      </w:r>
    </w:p>
    <w:p w14:paraId="4F2A0FB3" w14:textId="7E628026" w:rsidR="009C604F" w:rsidRDefault="0091302C" w:rsidP="0091302C">
      <w:pPr>
        <w:pStyle w:val="ListParagraph"/>
        <w:rPr>
          <w:lang w:val="en-US"/>
        </w:rPr>
      </w:pPr>
      <w:r>
        <w:rPr>
          <w:lang w:val="en-US"/>
        </w:rPr>
        <w:t>Kabel Jumper</w:t>
      </w:r>
    </w:p>
    <w:p w14:paraId="6F648580" w14:textId="3F8CADD0" w:rsidR="00CF04E8" w:rsidRPr="009C604F" w:rsidRDefault="009C604F" w:rsidP="009C604F">
      <w:pPr>
        <w:spacing w:line="240" w:lineRule="auto"/>
        <w:rPr>
          <w:lang w:val="en-US"/>
        </w:rPr>
      </w:pPr>
      <w:r>
        <w:rPr>
          <w:lang w:val="en-US"/>
        </w:rPr>
        <w:br w:type="page"/>
      </w:r>
    </w:p>
    <w:p w14:paraId="02AC9918" w14:textId="5FF3B4A6" w:rsidR="009C604F" w:rsidRDefault="009C604F" w:rsidP="009C604F">
      <w:pPr>
        <w:pStyle w:val="Heading2"/>
      </w:pPr>
      <w:r>
        <w:lastRenderedPageBreak/>
        <w:drawing>
          <wp:anchor distT="0" distB="0" distL="114300" distR="114300" simplePos="0" relativeHeight="251575808" behindDoc="0" locked="0" layoutInCell="1" allowOverlap="1" wp14:anchorId="2CAAA659" wp14:editId="2A64774C">
            <wp:simplePos x="0" y="0"/>
            <wp:positionH relativeFrom="column">
              <wp:posOffset>275862</wp:posOffset>
            </wp:positionH>
            <wp:positionV relativeFrom="paragraph">
              <wp:posOffset>369842</wp:posOffset>
            </wp:positionV>
            <wp:extent cx="4479290" cy="2952750"/>
            <wp:effectExtent l="0" t="0" r="0" b="0"/>
            <wp:wrapTopAndBottom/>
            <wp:docPr id="17" name="Picture 17" descr="https://documents.lucidchart.com/documents/e5cc227e-0728-45ee-8c9b-6df0d4f39545/pages/0_0?a=633&amp;x=199&amp;y=-7&amp;w=902&amp;h=594&amp;store=1&amp;accept=image%2F*&amp;auth=LCA%20021c7e03d60eee7ab3e4e7aeb710d70ab42cef85-ts%3D156260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s.lucidchart.com/documents/e5cc227e-0728-45ee-8c9b-6df0d4f39545/pages/0_0?a=633&amp;x=199&amp;y=-7&amp;w=902&amp;h=594&amp;store=1&amp;accept=image%2F*&amp;auth=LCA%20021c7e03d60eee7ab3e4e7aeb710d70ab42cef85-ts%3D15626063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9290" cy="2952750"/>
                    </a:xfrm>
                    <a:prstGeom prst="rect">
                      <a:avLst/>
                    </a:prstGeom>
                    <a:noFill/>
                    <a:ln>
                      <a:noFill/>
                    </a:ln>
                  </pic:spPr>
                </pic:pic>
              </a:graphicData>
            </a:graphic>
          </wp:anchor>
        </w:drawing>
      </w:r>
      <w:r>
        <w:t>Diagram Blok</w:t>
      </w:r>
    </w:p>
    <w:p w14:paraId="04373207" w14:textId="5DD2181B" w:rsidR="009C604F" w:rsidRPr="00440B5E" w:rsidRDefault="009C604F" w:rsidP="009C604F">
      <w:pPr>
        <w:ind w:left="142" w:firstLine="578"/>
        <w:jc w:val="center"/>
        <w:rPr>
          <w:i/>
          <w:iCs/>
          <w:lang w:val="en-US"/>
        </w:rPr>
      </w:pPr>
      <w:r>
        <w:rPr>
          <w:i/>
          <w:iCs/>
          <w:lang w:val="en-US"/>
        </w:rPr>
        <w:t>Gambar. 3.3 Diagram Blok</w:t>
      </w:r>
    </w:p>
    <w:p w14:paraId="5486DE2E" w14:textId="77777777" w:rsidR="009C604F" w:rsidRDefault="009C604F" w:rsidP="009C604F">
      <w:pPr>
        <w:ind w:left="142" w:firstLine="578"/>
        <w:rPr>
          <w:lang w:val="en-US"/>
        </w:rPr>
      </w:pPr>
      <w:r>
        <w:rPr>
          <w:lang w:val="en-US"/>
        </w:rPr>
        <w:t>Penjelasan Diagram Blok diatas</w:t>
      </w:r>
    </w:p>
    <w:p w14:paraId="550667EC" w14:textId="77777777" w:rsidR="009C604F" w:rsidRDefault="009C604F" w:rsidP="009C0EDD">
      <w:pPr>
        <w:pStyle w:val="ListParagraph"/>
        <w:numPr>
          <w:ilvl w:val="0"/>
          <w:numId w:val="23"/>
        </w:numPr>
        <w:rPr>
          <w:lang w:val="en-US"/>
        </w:rPr>
      </w:pPr>
      <w:r>
        <w:rPr>
          <w:lang w:val="en-US"/>
        </w:rPr>
        <w:t>Solar cell berfungsi untuk merubah energi dari cahaya langsung menjadi listrik oleh efek fotovoltaik.</w:t>
      </w:r>
    </w:p>
    <w:p w14:paraId="71CDA112" w14:textId="77777777" w:rsidR="009C604F" w:rsidRDefault="009C604F" w:rsidP="009C0EDD">
      <w:pPr>
        <w:pStyle w:val="ListParagraph"/>
        <w:numPr>
          <w:ilvl w:val="0"/>
          <w:numId w:val="23"/>
        </w:numPr>
        <w:rPr>
          <w:lang w:val="en-US"/>
        </w:rPr>
      </w:pPr>
      <w:r>
        <w:rPr>
          <w:lang w:val="en-US"/>
        </w:rPr>
        <w:t>Solar charge controll digunakan un tuk mengatur arus searah yang diisi ke baterai dan diambil dari baterai ke beban.</w:t>
      </w:r>
    </w:p>
    <w:p w14:paraId="78A935A8" w14:textId="77777777" w:rsidR="009C604F" w:rsidRDefault="009C604F" w:rsidP="009C0EDD">
      <w:pPr>
        <w:pStyle w:val="ListParagraph"/>
        <w:numPr>
          <w:ilvl w:val="0"/>
          <w:numId w:val="23"/>
        </w:numPr>
        <w:rPr>
          <w:lang w:val="en-US"/>
        </w:rPr>
      </w:pPr>
      <w:r>
        <w:rPr>
          <w:lang w:val="en-US"/>
        </w:rPr>
        <w:t>Baterai atau Aki berfungsi untuk menyimpan arus/energi listrik yang dihasilkan panel surya.</w:t>
      </w:r>
    </w:p>
    <w:p w14:paraId="0E7C73A2" w14:textId="77777777" w:rsidR="009C604F" w:rsidRDefault="009C604F" w:rsidP="009C0EDD">
      <w:pPr>
        <w:pStyle w:val="ListParagraph"/>
        <w:numPr>
          <w:ilvl w:val="0"/>
          <w:numId w:val="23"/>
        </w:numPr>
        <w:rPr>
          <w:lang w:val="en-US"/>
        </w:rPr>
      </w:pPr>
      <w:r>
        <w:rPr>
          <w:lang w:val="en-US"/>
        </w:rPr>
        <w:t>Arduino bertugas sebagai kendali dalam sistem kontrol dan instrumentasi.</w:t>
      </w:r>
    </w:p>
    <w:p w14:paraId="576CBC3B" w14:textId="77777777" w:rsidR="009C604F" w:rsidRDefault="009C604F" w:rsidP="009C0EDD">
      <w:pPr>
        <w:pStyle w:val="ListParagraph"/>
        <w:numPr>
          <w:ilvl w:val="0"/>
          <w:numId w:val="23"/>
        </w:numPr>
        <w:rPr>
          <w:lang w:val="en-US"/>
        </w:rPr>
      </w:pPr>
      <w:r>
        <w:rPr>
          <w:lang w:val="en-US"/>
        </w:rPr>
        <w:t>Sensor suhu berfungsi untuk mengukur temperatur solar cell.</w:t>
      </w:r>
    </w:p>
    <w:p w14:paraId="017E0DFC" w14:textId="77777777" w:rsidR="009C604F" w:rsidRDefault="009C604F" w:rsidP="009C0EDD">
      <w:pPr>
        <w:pStyle w:val="ListParagraph"/>
        <w:numPr>
          <w:ilvl w:val="0"/>
          <w:numId w:val="23"/>
        </w:numPr>
        <w:rPr>
          <w:lang w:val="en-US"/>
        </w:rPr>
      </w:pPr>
      <w:r>
        <w:rPr>
          <w:lang w:val="en-US"/>
        </w:rPr>
        <w:t>Sensor arus berfungsi untuk mengukur arus listrik yang dihasilkan oleh solar cell.</w:t>
      </w:r>
    </w:p>
    <w:p w14:paraId="5BEB3B43" w14:textId="77777777" w:rsidR="009C604F" w:rsidRDefault="009C604F" w:rsidP="009C0EDD">
      <w:pPr>
        <w:pStyle w:val="ListParagraph"/>
        <w:numPr>
          <w:ilvl w:val="0"/>
          <w:numId w:val="23"/>
        </w:numPr>
        <w:rPr>
          <w:lang w:val="en-US"/>
        </w:rPr>
      </w:pPr>
      <w:r>
        <w:rPr>
          <w:lang w:val="en-US"/>
        </w:rPr>
        <w:t>Sensor tegangan berfungsi untuk mengukur tegangan listrik yang dihasilkan solar cell.</w:t>
      </w:r>
    </w:p>
    <w:p w14:paraId="6A4D5474" w14:textId="77777777" w:rsidR="009C604F" w:rsidRDefault="009C604F" w:rsidP="009C0EDD">
      <w:pPr>
        <w:pStyle w:val="ListParagraph"/>
        <w:numPr>
          <w:ilvl w:val="0"/>
          <w:numId w:val="23"/>
        </w:numPr>
        <w:rPr>
          <w:lang w:val="en-US"/>
        </w:rPr>
      </w:pPr>
      <w:r>
        <w:rPr>
          <w:lang w:val="en-US"/>
        </w:rPr>
        <w:t>NodeMCU ESP8266 v2 berfungsi sebagai wifi atau  penghubung antara arduino dan website.</w:t>
      </w:r>
    </w:p>
    <w:p w14:paraId="33ADC6A6" w14:textId="77777777" w:rsidR="009C604F" w:rsidRPr="00783BA2" w:rsidRDefault="009C604F" w:rsidP="009C0EDD">
      <w:pPr>
        <w:pStyle w:val="ListParagraph"/>
        <w:numPr>
          <w:ilvl w:val="0"/>
          <w:numId w:val="23"/>
        </w:numPr>
        <w:rPr>
          <w:lang w:val="en-US"/>
        </w:rPr>
      </w:pPr>
      <w:r>
        <w:rPr>
          <w:lang w:val="en-US"/>
        </w:rPr>
        <w:lastRenderedPageBreak/>
        <w:t>Website monitoring berfungsi untuk menerima data-data pengukuran kondisi solar cell.</w:t>
      </w:r>
    </w:p>
    <w:p w14:paraId="5B329F59" w14:textId="77777777" w:rsidR="009C604F" w:rsidRPr="009C604F" w:rsidRDefault="009C604F" w:rsidP="009C604F">
      <w:pPr>
        <w:rPr>
          <w:lang w:val="en-US"/>
        </w:rPr>
      </w:pPr>
    </w:p>
    <w:p w14:paraId="60851450" w14:textId="4E6BAF58" w:rsidR="009C604F" w:rsidRDefault="009C604F" w:rsidP="00895F18">
      <w:pPr>
        <w:pStyle w:val="Heading2"/>
      </w:pPr>
      <w:r>
        <w:t>Perancangan Software</w:t>
      </w:r>
    </w:p>
    <w:p w14:paraId="5EE7ADC7" w14:textId="0BD37793" w:rsidR="009C604F" w:rsidRDefault="009C604F" w:rsidP="009C604F">
      <w:pPr>
        <w:ind w:firstLine="720"/>
        <w:rPr>
          <w:lang w:val="en-US"/>
        </w:rPr>
      </w:pPr>
      <w:r>
        <w:drawing>
          <wp:anchor distT="0" distB="0" distL="114300" distR="114300" simplePos="0" relativeHeight="251579904" behindDoc="1" locked="0" layoutInCell="1" allowOverlap="1" wp14:anchorId="725B0845" wp14:editId="06A5F8C4">
            <wp:simplePos x="0" y="0"/>
            <wp:positionH relativeFrom="page">
              <wp:posOffset>997403</wp:posOffset>
            </wp:positionH>
            <wp:positionV relativeFrom="paragraph">
              <wp:posOffset>2052774</wp:posOffset>
            </wp:positionV>
            <wp:extent cx="6180455" cy="4805680"/>
            <wp:effectExtent l="0" t="0" r="0" b="0"/>
            <wp:wrapTight wrapText="bothSides">
              <wp:wrapPolygon edited="0">
                <wp:start x="0" y="0"/>
                <wp:lineTo x="0" y="21492"/>
                <wp:lineTo x="21505" y="21492"/>
                <wp:lineTo x="2150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0455" cy="4805680"/>
                    </a:xfrm>
                    <a:prstGeom prst="rect">
                      <a:avLst/>
                    </a:prstGeom>
                  </pic:spPr>
                </pic:pic>
              </a:graphicData>
            </a:graphic>
            <wp14:sizeRelH relativeFrom="margin">
              <wp14:pctWidth>0</wp14:pctWidth>
            </wp14:sizeRelH>
            <wp14:sizeRelV relativeFrom="margin">
              <wp14:pctHeight>0</wp14:pctHeight>
            </wp14:sizeRelV>
          </wp:anchor>
        </w:drawing>
      </w:r>
      <w:r>
        <w:rPr>
          <w:lang w:val="en-US"/>
        </w:rPr>
        <w:t>Perancangan software pemrograman yang digunakan yaitu pemrograman pada IC mikrokontroller, pemrograman ini menggunakan aplikasi arduino IDE di sistem operasi Windows. Dalam setiap sketch memiliki dua buah fungsi penting yaitu”void setup() {}” dan “void loop() {}”. Dimana void setup yang hanya dijalankan satu kali pada saat mikrokontroller diberi input tegangan listrik. Sedangkan void loop sifatnya berulang yang bekerja pada terus menerus mengeksekusi nilai perintah sesuai dengan variabel yang sudah di deklarasi sebelumnya. Contoh Tampilan perancangan program :</w:t>
      </w:r>
    </w:p>
    <w:p w14:paraId="1432B0D1" w14:textId="4A9F0384" w:rsidR="009C604F" w:rsidRPr="009C604F" w:rsidRDefault="009C604F" w:rsidP="009C604F">
      <w:pPr>
        <w:ind w:left="720" w:firstLine="578"/>
        <w:jc w:val="center"/>
        <w:rPr>
          <w:i/>
          <w:iCs/>
          <w:lang w:val="en-US"/>
        </w:rPr>
      </w:pPr>
      <w:r>
        <w:rPr>
          <w:i/>
          <w:iCs/>
          <w:lang w:val="en-US"/>
        </w:rPr>
        <w:t>Gambar. 3.4 Contoh perancangan program</w:t>
      </w:r>
    </w:p>
    <w:p w14:paraId="0618FFA3" w14:textId="75277BA1" w:rsidR="009C604F" w:rsidRDefault="009C604F" w:rsidP="00895F18">
      <w:pPr>
        <w:pStyle w:val="Heading2"/>
      </w:pPr>
      <w:r>
        <w:lastRenderedPageBreak/>
        <w:t>Perancangan Sistem</w:t>
      </w:r>
    </w:p>
    <w:p w14:paraId="6BC7B923" w14:textId="06BEB385" w:rsidR="009C604F" w:rsidRPr="000B3539" w:rsidRDefault="009C604F" w:rsidP="009C0EDD">
      <w:pPr>
        <w:pStyle w:val="ListParagraph"/>
        <w:numPr>
          <w:ilvl w:val="0"/>
          <w:numId w:val="24"/>
        </w:numPr>
        <w:rPr>
          <w:b/>
          <w:bCs/>
          <w:lang w:val="en-US"/>
        </w:rPr>
      </w:pPr>
      <w:r w:rsidRPr="000B3539">
        <w:rPr>
          <w:b/>
          <w:bCs/>
          <w:lang w:val="en-US"/>
        </w:rPr>
        <w:drawing>
          <wp:anchor distT="0" distB="0" distL="114300" distR="114300" simplePos="0" relativeHeight="251581952" behindDoc="0" locked="0" layoutInCell="1" allowOverlap="1" wp14:anchorId="235AB695" wp14:editId="62156D45">
            <wp:simplePos x="0" y="0"/>
            <wp:positionH relativeFrom="column">
              <wp:posOffset>1058000</wp:posOffset>
            </wp:positionH>
            <wp:positionV relativeFrom="paragraph">
              <wp:posOffset>276769</wp:posOffset>
            </wp:positionV>
            <wp:extent cx="3875405" cy="17602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5405"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3539">
        <w:rPr>
          <w:b/>
          <w:bCs/>
          <w:lang w:val="en-US"/>
        </w:rPr>
        <w:t>Rangkaian Arduino dan BreadBoard</w:t>
      </w:r>
    </w:p>
    <w:p w14:paraId="681652CC" w14:textId="77777777" w:rsidR="009C604F" w:rsidRPr="00733B75" w:rsidRDefault="009C604F" w:rsidP="009C604F">
      <w:pPr>
        <w:pStyle w:val="ListParagraph"/>
        <w:ind w:left="1582" w:firstLine="0"/>
        <w:jc w:val="center"/>
        <w:rPr>
          <w:i/>
          <w:iCs/>
          <w:lang w:val="en-US"/>
        </w:rPr>
      </w:pPr>
      <w:r>
        <w:rPr>
          <w:i/>
          <w:iCs/>
          <w:lang w:val="en-US"/>
        </w:rPr>
        <w:t>Gambar. 3.5.1 Ragkaian Arduino</w:t>
      </w:r>
    </w:p>
    <w:p w14:paraId="3B734948" w14:textId="77777777" w:rsidR="009C604F" w:rsidRDefault="009C604F" w:rsidP="009C604F">
      <w:pPr>
        <w:pStyle w:val="ListParagraph"/>
        <w:ind w:left="1582" w:firstLine="0"/>
        <w:rPr>
          <w:lang w:val="en-US"/>
        </w:rPr>
      </w:pPr>
      <w:r>
        <w:rPr>
          <w:lang w:val="en-US"/>
        </w:rPr>
        <w:tab/>
        <w:t>Pada gambar rangkaian arduino 3.5. 1 arduino memiliki pin 5V dan GND untuk mengkoneksikan Arduino dan BreadBoard dengan mendapat tegangan 5V. pada pin 12 dan 11 nantinya dihubungkan dengan BreadBoard untuk sambungan NodeMCU yang berfungsi sebagai wifi.</w:t>
      </w:r>
    </w:p>
    <w:p w14:paraId="50CF1B95" w14:textId="77777777" w:rsidR="009C604F" w:rsidRDefault="009C604F" w:rsidP="009C0EDD">
      <w:pPr>
        <w:pStyle w:val="ListParagraph"/>
        <w:numPr>
          <w:ilvl w:val="0"/>
          <w:numId w:val="24"/>
        </w:numPr>
        <w:rPr>
          <w:b/>
          <w:bCs/>
          <w:lang w:val="en-US"/>
        </w:rPr>
      </w:pPr>
      <w:r>
        <w:rPr>
          <w:b/>
          <w:bCs/>
          <w:lang w:val="en-US"/>
        </w:rPr>
        <w:drawing>
          <wp:anchor distT="0" distB="0" distL="114300" distR="114300" simplePos="0" relativeHeight="251582976" behindDoc="0" locked="0" layoutInCell="1" allowOverlap="1" wp14:anchorId="3383632C" wp14:editId="528067B3">
            <wp:simplePos x="0" y="0"/>
            <wp:positionH relativeFrom="margin">
              <wp:align>right</wp:align>
            </wp:positionH>
            <wp:positionV relativeFrom="paragraph">
              <wp:posOffset>271618</wp:posOffset>
            </wp:positionV>
            <wp:extent cx="4011930" cy="2169795"/>
            <wp:effectExtent l="0" t="0" r="762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1930" cy="216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3539">
        <w:rPr>
          <w:b/>
          <w:bCs/>
          <w:lang w:val="en-US"/>
        </w:rPr>
        <w:t>Rangkaian untuk NodeMCU</w:t>
      </w:r>
    </w:p>
    <w:p w14:paraId="34620775" w14:textId="77777777" w:rsidR="009C604F" w:rsidRDefault="009C604F" w:rsidP="009C604F">
      <w:pPr>
        <w:pStyle w:val="ListParagraph"/>
        <w:ind w:left="1582" w:firstLine="0"/>
        <w:jc w:val="center"/>
        <w:rPr>
          <w:i/>
          <w:iCs/>
          <w:lang w:val="en-US"/>
        </w:rPr>
      </w:pPr>
      <w:r>
        <w:rPr>
          <w:i/>
          <w:iCs/>
          <w:lang w:val="en-US"/>
        </w:rPr>
        <w:t>Gambar. 3.5.2 Rangkaian NodeMCU</w:t>
      </w:r>
    </w:p>
    <w:p w14:paraId="2FC4F5A9" w14:textId="77777777" w:rsidR="009C604F" w:rsidRPr="001F7301" w:rsidRDefault="009C604F" w:rsidP="009C604F">
      <w:pPr>
        <w:pStyle w:val="ListParagraph"/>
        <w:ind w:left="1582" w:firstLine="578"/>
        <w:rPr>
          <w:lang w:val="en-US"/>
        </w:rPr>
      </w:pPr>
      <w:r>
        <w:rPr>
          <w:lang w:val="en-US"/>
        </w:rPr>
        <w:t>Pada rangkaian NOdeMCU pin yang disambungkan ke Arduino dan Breadboard adalah pin VIN,GND, D1 dan D2. Dari gambar di atas terlihat bahwa pin VIN dan GND disambungkan di Breadboard, sedanglan D1 dan D2 disambungkan ke Arduino di pin 11 sebagai output dan pin 12 sebagai input.</w:t>
      </w:r>
    </w:p>
    <w:p w14:paraId="32112C49" w14:textId="77777777" w:rsidR="009C604F" w:rsidRDefault="009C604F" w:rsidP="009C0EDD">
      <w:pPr>
        <w:pStyle w:val="ListParagraph"/>
        <w:numPr>
          <w:ilvl w:val="0"/>
          <w:numId w:val="24"/>
        </w:numPr>
        <w:rPr>
          <w:b/>
          <w:bCs/>
          <w:lang w:val="en-US"/>
        </w:rPr>
      </w:pPr>
      <w:r>
        <w:rPr>
          <w:lang w:val="en-US"/>
        </w:rPr>
        <w:lastRenderedPageBreak/>
        <w:drawing>
          <wp:anchor distT="0" distB="0" distL="114300" distR="114300" simplePos="0" relativeHeight="251584000" behindDoc="0" locked="0" layoutInCell="1" allowOverlap="1" wp14:anchorId="23171A44" wp14:editId="48576D2F">
            <wp:simplePos x="0" y="0"/>
            <wp:positionH relativeFrom="margin">
              <wp:align>right</wp:align>
            </wp:positionH>
            <wp:positionV relativeFrom="paragraph">
              <wp:posOffset>313528</wp:posOffset>
            </wp:positionV>
            <wp:extent cx="4019550" cy="202438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9550" cy="2024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Rangkaian Sensor Suhu DHT11</w:t>
      </w:r>
    </w:p>
    <w:p w14:paraId="4C1164D3" w14:textId="53EE37BD" w:rsidR="009C604F" w:rsidRPr="009C604F" w:rsidRDefault="009C604F" w:rsidP="009C604F">
      <w:pPr>
        <w:pStyle w:val="ListParagraph"/>
        <w:ind w:left="1582" w:firstLine="0"/>
        <w:jc w:val="center"/>
        <w:rPr>
          <w:i/>
          <w:iCs/>
          <w:lang w:val="en-US"/>
        </w:rPr>
      </w:pPr>
      <w:r>
        <w:rPr>
          <w:i/>
          <w:iCs/>
          <w:lang w:val="en-US"/>
        </w:rPr>
        <w:t>Gambar. 3.5.3 Rangkaian Sensor Suhu DHT11</w:t>
      </w:r>
    </w:p>
    <w:p w14:paraId="5255DD80" w14:textId="5ED0D69C" w:rsidR="009C604F" w:rsidRPr="001F7301" w:rsidRDefault="009C604F" w:rsidP="009C604F">
      <w:pPr>
        <w:pStyle w:val="ListParagraph"/>
        <w:ind w:left="1582" w:firstLine="578"/>
        <w:rPr>
          <w:lang w:val="en-US"/>
        </w:rPr>
      </w:pPr>
      <w:r>
        <w:rPr>
          <w:lang w:val="en-US"/>
        </w:rPr>
        <w:t>Pada gambar. 3.5.3 rangakaian sensor suhu DHT11 dapat kita lihat pin A0 disambungkan ke pin DAT yg terdapat pada sensor suhu DHT11. kemudian pin VCC dan GND yang terdapat pada sensor suhu DHT11 dihubungkan pada Breadboard.</w:t>
      </w:r>
    </w:p>
    <w:p w14:paraId="431F5217" w14:textId="0CC6016E" w:rsidR="009C604F" w:rsidRDefault="009C604F" w:rsidP="009C0EDD">
      <w:pPr>
        <w:pStyle w:val="ListParagraph"/>
        <w:numPr>
          <w:ilvl w:val="0"/>
          <w:numId w:val="24"/>
        </w:numPr>
        <w:rPr>
          <w:b/>
          <w:bCs/>
          <w:lang w:val="en-US"/>
        </w:rPr>
      </w:pPr>
      <w:r>
        <w:rPr>
          <w:b/>
          <w:bCs/>
          <w:lang w:val="en-US"/>
        </w:rPr>
        <w:drawing>
          <wp:anchor distT="0" distB="0" distL="114300" distR="114300" simplePos="0" relativeHeight="251586048" behindDoc="0" locked="0" layoutInCell="1" allowOverlap="1" wp14:anchorId="5D046CAE" wp14:editId="15F468D5">
            <wp:simplePos x="0" y="0"/>
            <wp:positionH relativeFrom="margin">
              <wp:posOffset>1138102</wp:posOffset>
            </wp:positionH>
            <wp:positionV relativeFrom="paragraph">
              <wp:posOffset>326300</wp:posOffset>
            </wp:positionV>
            <wp:extent cx="3924300" cy="186055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4300" cy="1860550"/>
                    </a:xfrm>
                    <a:prstGeom prst="rect">
                      <a:avLst/>
                    </a:prstGeom>
                    <a:noFill/>
                    <a:ln>
                      <a:noFill/>
                    </a:ln>
                  </pic:spPr>
                </pic:pic>
              </a:graphicData>
            </a:graphic>
            <wp14:sizeRelV relativeFrom="margin">
              <wp14:pctHeight>0</wp14:pctHeight>
            </wp14:sizeRelV>
          </wp:anchor>
        </w:drawing>
      </w:r>
      <w:r>
        <w:rPr>
          <w:b/>
          <w:bCs/>
          <w:lang w:val="en-US"/>
        </w:rPr>
        <w:t>Rangkaian Sensor Arus ACS 712</w:t>
      </w:r>
    </w:p>
    <w:p w14:paraId="239D06FC" w14:textId="77777777" w:rsidR="009C604F" w:rsidRDefault="009C604F" w:rsidP="009C604F">
      <w:pPr>
        <w:pStyle w:val="ListParagraph"/>
        <w:ind w:left="1582" w:firstLine="0"/>
        <w:jc w:val="center"/>
        <w:rPr>
          <w:i/>
          <w:iCs/>
          <w:lang w:val="en-US"/>
        </w:rPr>
      </w:pPr>
      <w:r>
        <w:rPr>
          <w:i/>
          <w:iCs/>
          <w:lang w:val="en-US"/>
        </w:rPr>
        <w:t>Gambar. 3.5.4 Rangkaian Sensor Arus ACS 712</w:t>
      </w:r>
    </w:p>
    <w:p w14:paraId="5A21C816" w14:textId="77777777" w:rsidR="009C604F" w:rsidRPr="00EC41A2" w:rsidRDefault="009C604F" w:rsidP="009C604F">
      <w:pPr>
        <w:pStyle w:val="ListParagraph"/>
        <w:ind w:left="1582" w:firstLine="0"/>
        <w:rPr>
          <w:lang w:val="en-US"/>
        </w:rPr>
      </w:pPr>
      <w:r>
        <w:rPr>
          <w:lang w:val="en-US"/>
        </w:rPr>
        <w:tab/>
        <w:t>Rangkaian Sensor Arus ACS 712 pada gambar 3.5.4 menampilkan pin A1 yg terdapat di arduino dihubungkan di pin out sensor arus ACS 712. Kemudian pin GND dan VCC dihubungkan ke Breadboard.</w:t>
      </w:r>
    </w:p>
    <w:p w14:paraId="5D05EC53" w14:textId="77777777" w:rsidR="009C604F" w:rsidRDefault="009C604F" w:rsidP="009C0EDD">
      <w:pPr>
        <w:pStyle w:val="ListParagraph"/>
        <w:numPr>
          <w:ilvl w:val="0"/>
          <w:numId w:val="24"/>
        </w:numPr>
        <w:rPr>
          <w:b/>
          <w:bCs/>
          <w:lang w:val="en-US"/>
        </w:rPr>
      </w:pPr>
      <w:r>
        <w:rPr>
          <w:b/>
          <w:bCs/>
          <w:lang w:val="en-US"/>
        </w:rPr>
        <w:lastRenderedPageBreak/>
        <w:drawing>
          <wp:anchor distT="0" distB="0" distL="114300" distR="114300" simplePos="0" relativeHeight="251587072" behindDoc="0" locked="0" layoutInCell="1" allowOverlap="1" wp14:anchorId="1FA408C0" wp14:editId="72F07288">
            <wp:simplePos x="0" y="0"/>
            <wp:positionH relativeFrom="margin">
              <wp:align>right</wp:align>
            </wp:positionH>
            <wp:positionV relativeFrom="paragraph">
              <wp:posOffset>274955</wp:posOffset>
            </wp:positionV>
            <wp:extent cx="3879850" cy="1851660"/>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9850"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Rangkaian Sensor Tegangan</w:t>
      </w:r>
    </w:p>
    <w:p w14:paraId="4748216A" w14:textId="77777777" w:rsidR="009C604F" w:rsidRDefault="009C604F" w:rsidP="009C604F">
      <w:pPr>
        <w:pStyle w:val="ListParagraph"/>
        <w:ind w:left="2160" w:firstLine="0"/>
        <w:jc w:val="center"/>
        <w:rPr>
          <w:i/>
          <w:iCs/>
          <w:lang w:val="en-US"/>
        </w:rPr>
      </w:pPr>
      <w:r>
        <w:rPr>
          <w:i/>
          <w:iCs/>
          <w:lang w:val="en-US"/>
        </w:rPr>
        <w:t>Gambar.3.5.5 Rangkaian Sensor Tegangan</w:t>
      </w:r>
    </w:p>
    <w:p w14:paraId="3536C39D" w14:textId="77777777" w:rsidR="009C604F" w:rsidRPr="009B6AD3" w:rsidRDefault="009C604F" w:rsidP="009C604F">
      <w:pPr>
        <w:ind w:left="2160" w:firstLine="720"/>
        <w:rPr>
          <w:lang w:val="en-US"/>
        </w:rPr>
      </w:pPr>
      <w:r w:rsidRPr="009B6AD3">
        <w:rPr>
          <w:lang w:val="en-US"/>
        </w:rPr>
        <w:t>Pada gambar rangkaian sensor tegangan di atas pin</w:t>
      </w:r>
      <w:r>
        <w:rPr>
          <w:lang w:val="en-US"/>
        </w:rPr>
        <w:t xml:space="preserve"> </w:t>
      </w:r>
      <w:r w:rsidRPr="009B6AD3">
        <w:rPr>
          <w:lang w:val="en-US"/>
        </w:rPr>
        <w:t>A2 yang terdapat pada Arduino dihubungkan ke pin S yang ada pada sensor tegangan. Dan kemudian pin + dan – dihubungkan ke Breadboard.</w:t>
      </w:r>
    </w:p>
    <w:p w14:paraId="10FB2B4A" w14:textId="3C285E44" w:rsidR="009C604F" w:rsidRPr="00A0630A" w:rsidRDefault="009C604F" w:rsidP="009C604F">
      <w:pPr>
        <w:pStyle w:val="ListParagraph"/>
        <w:ind w:left="2160" w:firstLine="0"/>
        <w:rPr>
          <w:lang w:val="en-US"/>
        </w:rPr>
      </w:pPr>
    </w:p>
    <w:p w14:paraId="0EB873C7" w14:textId="73B53B67" w:rsidR="009C604F" w:rsidRDefault="009C604F" w:rsidP="009C0EDD">
      <w:pPr>
        <w:pStyle w:val="ListParagraph"/>
        <w:numPr>
          <w:ilvl w:val="0"/>
          <w:numId w:val="24"/>
        </w:numPr>
        <w:rPr>
          <w:b/>
          <w:bCs/>
          <w:lang w:val="en-US"/>
        </w:rPr>
      </w:pPr>
      <w:r>
        <w:rPr>
          <w:b/>
          <w:bCs/>
          <w:lang w:val="en-US"/>
        </w:rPr>
        <w:drawing>
          <wp:anchor distT="0" distB="0" distL="114300" distR="114300" simplePos="0" relativeHeight="251589120" behindDoc="0" locked="0" layoutInCell="1" allowOverlap="1" wp14:anchorId="0D66C1DF" wp14:editId="5885433B">
            <wp:simplePos x="0" y="0"/>
            <wp:positionH relativeFrom="margin">
              <wp:posOffset>1108710</wp:posOffset>
            </wp:positionH>
            <wp:positionV relativeFrom="paragraph">
              <wp:posOffset>325755</wp:posOffset>
            </wp:positionV>
            <wp:extent cx="3931920" cy="22326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192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Rangkaian Keseluruhan Sistem</w:t>
      </w:r>
    </w:p>
    <w:p w14:paraId="553E4E1E" w14:textId="77777777" w:rsidR="009C604F" w:rsidRPr="009B6AD3" w:rsidRDefault="009C604F" w:rsidP="009C604F">
      <w:pPr>
        <w:pStyle w:val="ListParagraph"/>
        <w:ind w:left="1582" w:firstLine="0"/>
        <w:jc w:val="center"/>
        <w:rPr>
          <w:i/>
          <w:iCs/>
          <w:lang w:val="en-US"/>
        </w:rPr>
      </w:pPr>
      <w:r>
        <w:rPr>
          <w:i/>
          <w:iCs/>
          <w:lang w:val="en-US"/>
        </w:rPr>
        <w:t>Gambar. 3.5.6 Rangkaian Keseluruhan Sistem</w:t>
      </w:r>
    </w:p>
    <w:p w14:paraId="11BBC6D6" w14:textId="1F8990F7" w:rsidR="009C604F" w:rsidRDefault="009C604F" w:rsidP="009C604F">
      <w:pPr>
        <w:rPr>
          <w:lang w:val="en-US"/>
        </w:rPr>
      </w:pPr>
      <w:r>
        <w:rPr>
          <w:lang w:val="en-US"/>
        </w:rPr>
        <w:t>Pada rangkaian keseluruhan sistem dapat kita lihat penghubungan anatara arduino, Breadboard, NodeMCU, Sensor suhu DHT11, Sensor Arus ACS 712, dan Sensor Tegangan telah terhubung semua.</w:t>
      </w:r>
    </w:p>
    <w:p w14:paraId="46C1185F" w14:textId="78D0DF22" w:rsidR="00CA308F" w:rsidRPr="009C604F" w:rsidRDefault="00CA308F" w:rsidP="00CA308F">
      <w:pPr>
        <w:spacing w:line="240" w:lineRule="auto"/>
        <w:rPr>
          <w:lang w:val="en-US"/>
        </w:rPr>
      </w:pPr>
      <w:r>
        <w:rPr>
          <w:lang w:val="en-US"/>
        </w:rPr>
        <w:br w:type="page"/>
      </w:r>
    </w:p>
    <w:p w14:paraId="4E5B4C43" w14:textId="1C6591E0" w:rsidR="00CA308F" w:rsidRDefault="00CA308F" w:rsidP="00895F18">
      <w:pPr>
        <w:pStyle w:val="Heading2"/>
      </w:pPr>
      <w:r>
        <w:lastRenderedPageBreak/>
        <w:t>Metode Penelitian</w:t>
      </w:r>
    </w:p>
    <w:p w14:paraId="4FF428F6" w14:textId="5465F610" w:rsidR="00CA308F" w:rsidRPr="00F7433B" w:rsidRDefault="00CA308F" w:rsidP="00CA308F">
      <w:pPr>
        <w:ind w:left="720" w:firstLine="578"/>
        <w:rPr>
          <w:lang w:val="en-US"/>
        </w:rPr>
      </w:pPr>
      <w:r>
        <w:rPr>
          <w:lang w:val="en-US"/>
        </w:rPr>
        <w:t>Metode penelitian ini mengacu pada metode penelitian dan pengembangan (</w:t>
      </w:r>
      <w:r>
        <w:rPr>
          <w:i/>
          <w:lang w:val="en-US"/>
        </w:rPr>
        <w:t xml:space="preserve">Research and Development </w:t>
      </w:r>
      <w:r>
        <w:rPr>
          <w:lang w:val="en-US"/>
        </w:rPr>
        <w:t xml:space="preserve">yang disingkat </w:t>
      </w:r>
      <w:r>
        <w:rPr>
          <w:i/>
          <w:lang w:val="en-US"/>
        </w:rPr>
        <w:t xml:space="preserve">R&amp;D </w:t>
      </w:r>
      <w:r>
        <w:rPr>
          <w:lang w:val="en-US"/>
        </w:rPr>
        <w:t xml:space="preserve">adalah metode penelitian yang digunakan untuk menghasilkan produk tertentu, dan menguji keefektifan produk tersebut. </w:t>
      </w:r>
    </w:p>
    <w:p w14:paraId="7F99F25F" w14:textId="21EFCF98" w:rsidR="00CA308F" w:rsidRPr="00CA308F" w:rsidRDefault="00CA308F" w:rsidP="00CA308F">
      <w:pPr>
        <w:rPr>
          <w:lang w:val="en-US"/>
        </w:rPr>
      </w:pPr>
    </w:p>
    <w:p w14:paraId="0EE1AB33" w14:textId="07FBB1D2" w:rsidR="00CA308F" w:rsidRDefault="001F1062" w:rsidP="00895F18">
      <w:pPr>
        <w:pStyle w:val="Heading2"/>
      </w:pPr>
      <w:r>
        <w:drawing>
          <wp:anchor distT="0" distB="0" distL="114300" distR="114300" simplePos="0" relativeHeight="251597312" behindDoc="1" locked="0" layoutInCell="1" allowOverlap="1" wp14:anchorId="3B2EB152" wp14:editId="0268B91A">
            <wp:simplePos x="0" y="0"/>
            <wp:positionH relativeFrom="page">
              <wp:posOffset>3101975</wp:posOffset>
            </wp:positionH>
            <wp:positionV relativeFrom="paragraph">
              <wp:posOffset>269875</wp:posOffset>
            </wp:positionV>
            <wp:extent cx="1795780" cy="602805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5780" cy="602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08F">
        <w:t>Flowchart</w:t>
      </w:r>
    </w:p>
    <w:p w14:paraId="0943A072" w14:textId="7776E71F" w:rsidR="00CA308F" w:rsidRPr="001F1062" w:rsidRDefault="001F1062" w:rsidP="001F1062">
      <w:pPr>
        <w:jc w:val="center"/>
        <w:rPr>
          <w:i/>
          <w:iCs/>
          <w:lang w:val="en-US"/>
        </w:rPr>
      </w:pPr>
      <w:r>
        <w:rPr>
          <w:i/>
          <w:iCs/>
          <w:lang w:val="en-US"/>
        </w:rPr>
        <w:t>Gambar.3.7 Flowchart</w:t>
      </w:r>
    </w:p>
    <w:p w14:paraId="63DEDAA5" w14:textId="67CDCC49" w:rsidR="001F1062" w:rsidRDefault="001F1062" w:rsidP="00895F18">
      <w:pPr>
        <w:pStyle w:val="Heading2"/>
      </w:pPr>
      <w:r>
        <w:lastRenderedPageBreak/>
        <w:t>Perancangan Web</w:t>
      </w:r>
    </w:p>
    <w:p w14:paraId="2241E2B0" w14:textId="77777777" w:rsidR="001F1062" w:rsidRPr="003D1626" w:rsidRDefault="001F1062" w:rsidP="001F1062">
      <w:pPr>
        <w:ind w:left="720"/>
        <w:rPr>
          <w:b/>
          <w:bCs/>
          <w:lang w:val="en-US"/>
        </w:rPr>
      </w:pPr>
      <w:r>
        <w:rPr>
          <w:b/>
          <w:bCs/>
          <w:lang w:val="en-US"/>
        </w:rPr>
        <w:t>3.8.1</w:t>
      </w:r>
      <w:r>
        <w:rPr>
          <w:b/>
          <w:bCs/>
          <w:lang w:val="en-US"/>
        </w:rPr>
        <w:tab/>
        <w:t>Perancangan Web menggunakan Software</w:t>
      </w:r>
    </w:p>
    <w:p w14:paraId="54A230A2" w14:textId="77777777" w:rsidR="001F1062" w:rsidRPr="00575BC3" w:rsidRDefault="001F1062" w:rsidP="001F1062">
      <w:pPr>
        <w:ind w:left="862"/>
        <w:rPr>
          <w:lang w:val="en-US"/>
        </w:rPr>
      </w:pPr>
      <w:r>
        <w:drawing>
          <wp:anchor distT="0" distB="0" distL="114300" distR="114300" simplePos="0" relativeHeight="251598336" behindDoc="0" locked="0" layoutInCell="1" allowOverlap="1" wp14:anchorId="4215F4FC" wp14:editId="5F644821">
            <wp:simplePos x="0" y="0"/>
            <wp:positionH relativeFrom="margin">
              <wp:align>left</wp:align>
            </wp:positionH>
            <wp:positionV relativeFrom="paragraph">
              <wp:posOffset>281940</wp:posOffset>
            </wp:positionV>
            <wp:extent cx="5391150" cy="376237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91150" cy="3762375"/>
                    </a:xfrm>
                    <a:prstGeom prst="rect">
                      <a:avLst/>
                    </a:prstGeom>
                  </pic:spPr>
                </pic:pic>
              </a:graphicData>
            </a:graphic>
            <wp14:sizeRelH relativeFrom="margin">
              <wp14:pctWidth>0</wp14:pctWidth>
            </wp14:sizeRelH>
            <wp14:sizeRelV relativeFrom="margin">
              <wp14:pctHeight>0</wp14:pctHeight>
            </wp14:sizeRelV>
          </wp:anchor>
        </w:drawing>
      </w:r>
      <w:r>
        <w:rPr>
          <w:lang w:val="en-US"/>
        </w:rPr>
        <w:t>Perancangan web yang penulis buat menggunakan Software</w:t>
      </w:r>
    </w:p>
    <w:p w14:paraId="6D30A79E" w14:textId="0601E169" w:rsidR="001F1062" w:rsidRDefault="001F1062" w:rsidP="001F1062">
      <w:pPr>
        <w:ind w:left="1440"/>
        <w:jc w:val="center"/>
        <w:rPr>
          <w:i/>
          <w:iCs/>
          <w:lang w:val="en-US"/>
        </w:rPr>
      </w:pPr>
      <w:r>
        <w:rPr>
          <w:i/>
          <w:iCs/>
          <w:lang w:val="en-US"/>
        </w:rPr>
        <w:t xml:space="preserve">Gambar.3.8.1 Perancangan Web menggunakan </w:t>
      </w:r>
      <w:r w:rsidR="009618FC">
        <w:rPr>
          <w:i/>
          <w:iCs/>
          <w:lang w:val="en-US"/>
        </w:rPr>
        <w:t>software</w:t>
      </w:r>
    </w:p>
    <w:p w14:paraId="7E9B4065" w14:textId="40A279E7" w:rsidR="001F1062" w:rsidRPr="003D1626" w:rsidRDefault="001F1062" w:rsidP="001F1062">
      <w:pPr>
        <w:ind w:left="720"/>
        <w:rPr>
          <w:b/>
          <w:bCs/>
          <w:lang w:val="en-US"/>
        </w:rPr>
      </w:pPr>
      <w:r>
        <w:rPr>
          <w:b/>
          <w:bCs/>
          <w:lang w:val="en-US"/>
        </w:rPr>
        <w:t>3.8.2</w:t>
      </w:r>
      <w:r>
        <w:rPr>
          <w:b/>
          <w:bCs/>
          <w:lang w:val="en-US"/>
        </w:rPr>
        <w:tab/>
        <w:t>Perancangan Tampilan Web</w:t>
      </w:r>
    </w:p>
    <w:p w14:paraId="25026764" w14:textId="68C08FBA" w:rsidR="001F1062" w:rsidRDefault="001F1062" w:rsidP="001F1062">
      <w:pPr>
        <w:jc w:val="left"/>
        <w:rPr>
          <w:lang w:val="en-US"/>
        </w:rPr>
      </w:pPr>
      <w:r>
        <w:rPr>
          <w:lang w:val="en-US"/>
        </w:rPr>
        <w:tab/>
      </w:r>
      <w:r>
        <w:rPr>
          <w:lang w:val="en-US"/>
        </w:rPr>
        <w:tab/>
        <w:t>Halaman Tampilan Web yang di design oleh penulis</w:t>
      </w:r>
    </w:p>
    <w:p w14:paraId="15E78261" w14:textId="3E56BEEB" w:rsidR="001F1062" w:rsidRDefault="001F1062" w:rsidP="001F1062">
      <w:pPr>
        <w:jc w:val="center"/>
        <w:rPr>
          <w:i/>
          <w:iCs/>
          <w:lang w:val="en-US"/>
        </w:rPr>
      </w:pPr>
      <w:r>
        <w:drawing>
          <wp:anchor distT="0" distB="0" distL="114300" distR="114300" simplePos="0" relativeHeight="251603456" behindDoc="1" locked="0" layoutInCell="1" allowOverlap="1" wp14:anchorId="252FF900" wp14:editId="7D8BB7BA">
            <wp:simplePos x="0" y="0"/>
            <wp:positionH relativeFrom="margin">
              <wp:posOffset>-3266</wp:posOffset>
            </wp:positionH>
            <wp:positionV relativeFrom="paragraph">
              <wp:posOffset>5443</wp:posOffset>
            </wp:positionV>
            <wp:extent cx="5377180" cy="2642235"/>
            <wp:effectExtent l="0" t="0" r="0" b="57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7180" cy="2642235"/>
                    </a:xfrm>
                    <a:prstGeom prst="rect">
                      <a:avLst/>
                    </a:prstGeom>
                  </pic:spPr>
                </pic:pic>
              </a:graphicData>
            </a:graphic>
            <wp14:sizeRelH relativeFrom="margin">
              <wp14:pctWidth>0</wp14:pctWidth>
            </wp14:sizeRelH>
            <wp14:sizeRelV relativeFrom="margin">
              <wp14:pctHeight>0</wp14:pctHeight>
            </wp14:sizeRelV>
          </wp:anchor>
        </w:drawing>
      </w:r>
    </w:p>
    <w:p w14:paraId="1C326AF4" w14:textId="77777777" w:rsidR="001F1062" w:rsidRDefault="001F1062" w:rsidP="001F1062">
      <w:pPr>
        <w:jc w:val="center"/>
        <w:rPr>
          <w:i/>
          <w:iCs/>
          <w:lang w:val="en-US"/>
        </w:rPr>
      </w:pPr>
    </w:p>
    <w:p w14:paraId="41F11003" w14:textId="77777777" w:rsidR="001F1062" w:rsidRDefault="001F1062" w:rsidP="001F1062">
      <w:pPr>
        <w:jc w:val="center"/>
        <w:rPr>
          <w:i/>
          <w:iCs/>
          <w:lang w:val="en-US"/>
        </w:rPr>
      </w:pPr>
    </w:p>
    <w:p w14:paraId="1934532F" w14:textId="77777777" w:rsidR="001F1062" w:rsidRDefault="001F1062" w:rsidP="001F1062">
      <w:pPr>
        <w:jc w:val="center"/>
        <w:rPr>
          <w:i/>
          <w:iCs/>
          <w:lang w:val="en-US"/>
        </w:rPr>
      </w:pPr>
    </w:p>
    <w:p w14:paraId="3B3C7D19" w14:textId="77777777" w:rsidR="001F1062" w:rsidRDefault="001F1062" w:rsidP="001F1062">
      <w:pPr>
        <w:jc w:val="center"/>
        <w:rPr>
          <w:i/>
          <w:iCs/>
          <w:lang w:val="en-US"/>
        </w:rPr>
      </w:pPr>
    </w:p>
    <w:p w14:paraId="532FDC2F" w14:textId="77777777" w:rsidR="001F1062" w:rsidRDefault="001F1062" w:rsidP="001F1062">
      <w:pPr>
        <w:jc w:val="center"/>
        <w:rPr>
          <w:i/>
          <w:iCs/>
          <w:lang w:val="en-US"/>
        </w:rPr>
      </w:pPr>
    </w:p>
    <w:p w14:paraId="2FCB6C79" w14:textId="77777777" w:rsidR="001F1062" w:rsidRDefault="001F1062" w:rsidP="001F1062">
      <w:pPr>
        <w:jc w:val="center"/>
        <w:rPr>
          <w:i/>
          <w:iCs/>
          <w:lang w:val="en-US"/>
        </w:rPr>
      </w:pPr>
    </w:p>
    <w:p w14:paraId="5730E9A5" w14:textId="77777777" w:rsidR="001F1062" w:rsidRDefault="001F1062" w:rsidP="001F1062">
      <w:pPr>
        <w:jc w:val="center"/>
        <w:rPr>
          <w:i/>
          <w:iCs/>
          <w:lang w:val="en-US"/>
        </w:rPr>
      </w:pPr>
    </w:p>
    <w:p w14:paraId="7420618D" w14:textId="77777777" w:rsidR="001F1062" w:rsidRDefault="001F1062" w:rsidP="001F1062">
      <w:pPr>
        <w:jc w:val="center"/>
        <w:rPr>
          <w:i/>
          <w:iCs/>
          <w:lang w:val="en-US"/>
        </w:rPr>
      </w:pPr>
    </w:p>
    <w:p w14:paraId="77AC78CB" w14:textId="77777777" w:rsidR="001F1062" w:rsidRDefault="001F1062" w:rsidP="001F1062">
      <w:pPr>
        <w:jc w:val="center"/>
        <w:rPr>
          <w:i/>
          <w:iCs/>
          <w:lang w:val="en-US"/>
        </w:rPr>
      </w:pPr>
    </w:p>
    <w:p w14:paraId="7F1D3D94" w14:textId="5A729B4F" w:rsidR="001F1062" w:rsidRPr="001F1062" w:rsidRDefault="001F1062" w:rsidP="001F1062">
      <w:pPr>
        <w:jc w:val="center"/>
        <w:rPr>
          <w:i/>
          <w:iCs/>
          <w:lang w:val="en-US"/>
        </w:rPr>
      </w:pPr>
      <w:r>
        <w:rPr>
          <w:i/>
          <w:iCs/>
          <w:lang w:val="en-US"/>
        </w:rPr>
        <w:t>Gambar.3.8.2 Perancangan Tampilan Web</w:t>
      </w:r>
    </w:p>
    <w:p w14:paraId="63451B90" w14:textId="2BC467D6" w:rsidR="001F1062" w:rsidRPr="001F1062" w:rsidRDefault="001F1062" w:rsidP="001F1062">
      <w:pPr>
        <w:pStyle w:val="Heading2"/>
      </w:pPr>
      <w:r>
        <w:lastRenderedPageBreak/>
        <w:t>Perancangan Database</w:t>
      </w:r>
    </w:p>
    <w:p w14:paraId="097DD176" w14:textId="77777777" w:rsidR="001F1062" w:rsidRPr="0073391D" w:rsidRDefault="001F1062" w:rsidP="001F1062">
      <w:pPr>
        <w:ind w:firstLine="720"/>
        <w:rPr>
          <w:lang w:val="en-US"/>
        </w:rPr>
      </w:pPr>
      <w:r w:rsidRPr="0073391D">
        <w:rPr>
          <w:lang w:val="en-US"/>
        </w:rPr>
        <w:t>Perancangan database yang penulis buat menggunakan database Mysql. Tabel-tabel yang ada pada sistem aplikasi sebagai berikut:</w:t>
      </w:r>
    </w:p>
    <w:tbl>
      <w:tblPr>
        <w:tblStyle w:val="TableGrid"/>
        <w:tblW w:w="0" w:type="auto"/>
        <w:tblInd w:w="988" w:type="dxa"/>
        <w:tblLook w:val="04A0" w:firstRow="1" w:lastRow="0" w:firstColumn="1" w:lastColumn="0" w:noHBand="0" w:noVBand="1"/>
      </w:tblPr>
      <w:tblGrid>
        <w:gridCol w:w="3380"/>
        <w:gridCol w:w="1211"/>
        <w:gridCol w:w="975"/>
        <w:gridCol w:w="1374"/>
      </w:tblGrid>
      <w:tr w:rsidR="001F1062" w14:paraId="4C6640B8" w14:textId="77777777" w:rsidTr="00AF2487">
        <w:trPr>
          <w:trHeight w:val="470"/>
        </w:trPr>
        <w:tc>
          <w:tcPr>
            <w:tcW w:w="3380" w:type="dxa"/>
            <w:shd w:val="clear" w:color="auto" w:fill="F2F2F2" w:themeFill="background1" w:themeFillShade="F2"/>
            <w:vAlign w:val="bottom"/>
          </w:tcPr>
          <w:p w14:paraId="3AD951D1" w14:textId="77777777" w:rsidR="001F1062" w:rsidRDefault="001F1062" w:rsidP="00AF2487">
            <w:pPr>
              <w:pStyle w:val="ListParagraph"/>
              <w:ind w:firstLine="0"/>
              <w:jc w:val="center"/>
              <w:rPr>
                <w:lang w:val="en-US"/>
              </w:rPr>
            </w:pPr>
            <w:r>
              <w:rPr>
                <w:color w:val="000000" w:themeColor="text1"/>
              </w:rPr>
              <w:t>Collumn</w:t>
            </w:r>
          </w:p>
        </w:tc>
        <w:tc>
          <w:tcPr>
            <w:tcW w:w="1211" w:type="dxa"/>
            <w:shd w:val="clear" w:color="auto" w:fill="F2F2F2" w:themeFill="background1" w:themeFillShade="F2"/>
            <w:vAlign w:val="bottom"/>
          </w:tcPr>
          <w:p w14:paraId="3E249060" w14:textId="77777777" w:rsidR="001F1062" w:rsidRDefault="001F1062" w:rsidP="00AF2487">
            <w:pPr>
              <w:pStyle w:val="ListParagraph"/>
              <w:ind w:firstLine="0"/>
              <w:jc w:val="center"/>
              <w:rPr>
                <w:lang w:val="en-US"/>
              </w:rPr>
            </w:pPr>
            <w:r>
              <w:rPr>
                <w:lang w:val="en-US"/>
              </w:rPr>
              <w:t>Type</w:t>
            </w:r>
          </w:p>
        </w:tc>
        <w:tc>
          <w:tcPr>
            <w:tcW w:w="975" w:type="dxa"/>
            <w:shd w:val="clear" w:color="auto" w:fill="F2F2F2" w:themeFill="background1" w:themeFillShade="F2"/>
            <w:vAlign w:val="bottom"/>
          </w:tcPr>
          <w:p w14:paraId="1BC3775D" w14:textId="77777777" w:rsidR="001F1062" w:rsidRDefault="001F1062" w:rsidP="00AF2487">
            <w:pPr>
              <w:pStyle w:val="ListParagraph"/>
              <w:ind w:firstLine="0"/>
              <w:jc w:val="center"/>
              <w:rPr>
                <w:lang w:val="en-US"/>
              </w:rPr>
            </w:pPr>
            <w:r>
              <w:rPr>
                <w:color w:val="000000" w:themeColor="text1"/>
              </w:rPr>
              <w:t>Length</w:t>
            </w:r>
          </w:p>
        </w:tc>
        <w:tc>
          <w:tcPr>
            <w:tcW w:w="1374" w:type="dxa"/>
            <w:shd w:val="clear" w:color="auto" w:fill="F2F2F2" w:themeFill="background1" w:themeFillShade="F2"/>
            <w:vAlign w:val="bottom"/>
          </w:tcPr>
          <w:p w14:paraId="34C6DF03" w14:textId="77777777" w:rsidR="001F1062" w:rsidRDefault="001F1062" w:rsidP="00AF2487">
            <w:pPr>
              <w:pStyle w:val="ListParagraph"/>
              <w:ind w:firstLine="0"/>
              <w:jc w:val="center"/>
              <w:rPr>
                <w:lang w:val="en-US"/>
              </w:rPr>
            </w:pPr>
            <w:r>
              <w:rPr>
                <w:color w:val="000000" w:themeColor="text1"/>
              </w:rPr>
              <w:t>Desc</w:t>
            </w:r>
          </w:p>
        </w:tc>
      </w:tr>
      <w:tr w:rsidR="001F1062" w14:paraId="1373AE56" w14:textId="77777777" w:rsidTr="00AF2487">
        <w:tc>
          <w:tcPr>
            <w:tcW w:w="3380" w:type="dxa"/>
          </w:tcPr>
          <w:p w14:paraId="09CDA964" w14:textId="77777777" w:rsidR="001F1062" w:rsidRDefault="001F1062" w:rsidP="00AF2487">
            <w:pPr>
              <w:pStyle w:val="ListParagraph"/>
              <w:ind w:firstLine="0"/>
              <w:jc w:val="center"/>
              <w:rPr>
                <w:lang w:val="en-US"/>
              </w:rPr>
            </w:pPr>
            <w:r>
              <w:rPr>
                <w:lang w:val="en-US"/>
              </w:rPr>
              <w:t>Id</w:t>
            </w:r>
          </w:p>
        </w:tc>
        <w:tc>
          <w:tcPr>
            <w:tcW w:w="1211" w:type="dxa"/>
          </w:tcPr>
          <w:p w14:paraId="31E80CF0" w14:textId="77777777" w:rsidR="001F1062" w:rsidRDefault="001F1062" w:rsidP="00AF2487">
            <w:pPr>
              <w:pStyle w:val="ListParagraph"/>
              <w:ind w:firstLine="0"/>
              <w:jc w:val="center"/>
              <w:rPr>
                <w:lang w:val="en-US"/>
              </w:rPr>
            </w:pPr>
            <w:r>
              <w:rPr>
                <w:lang w:val="en-US"/>
              </w:rPr>
              <w:t>int</w:t>
            </w:r>
          </w:p>
        </w:tc>
        <w:tc>
          <w:tcPr>
            <w:tcW w:w="975" w:type="dxa"/>
          </w:tcPr>
          <w:p w14:paraId="2E452217" w14:textId="77777777" w:rsidR="001F1062" w:rsidRDefault="001F1062" w:rsidP="00AF2487">
            <w:pPr>
              <w:pStyle w:val="ListParagraph"/>
              <w:ind w:firstLine="0"/>
              <w:jc w:val="center"/>
              <w:rPr>
                <w:lang w:val="en-US"/>
              </w:rPr>
            </w:pPr>
            <w:r>
              <w:rPr>
                <w:lang w:val="en-US"/>
              </w:rPr>
              <w:t>11</w:t>
            </w:r>
          </w:p>
        </w:tc>
        <w:tc>
          <w:tcPr>
            <w:tcW w:w="1374" w:type="dxa"/>
          </w:tcPr>
          <w:p w14:paraId="2D398A19" w14:textId="77777777" w:rsidR="001F1062" w:rsidRDefault="001F1062" w:rsidP="00AF2487">
            <w:pPr>
              <w:pStyle w:val="ListParagraph"/>
              <w:ind w:firstLine="0"/>
              <w:rPr>
                <w:lang w:val="en-US"/>
              </w:rPr>
            </w:pPr>
            <w:r>
              <w:rPr>
                <w:lang w:val="en-US"/>
              </w:rPr>
              <w:t>Primarykey</w:t>
            </w:r>
          </w:p>
        </w:tc>
      </w:tr>
      <w:tr w:rsidR="001F1062" w14:paraId="52116935" w14:textId="77777777" w:rsidTr="00AF2487">
        <w:tc>
          <w:tcPr>
            <w:tcW w:w="3380" w:type="dxa"/>
          </w:tcPr>
          <w:p w14:paraId="57F3D722" w14:textId="77777777" w:rsidR="001F1062" w:rsidRDefault="001F1062" w:rsidP="00AF2487">
            <w:pPr>
              <w:pStyle w:val="ListParagraph"/>
              <w:ind w:firstLine="0"/>
              <w:jc w:val="center"/>
              <w:rPr>
                <w:lang w:val="en-US"/>
              </w:rPr>
            </w:pPr>
            <w:r>
              <w:rPr>
                <w:lang w:val="en-US"/>
              </w:rPr>
              <w:t>Arus</w:t>
            </w:r>
          </w:p>
        </w:tc>
        <w:tc>
          <w:tcPr>
            <w:tcW w:w="1211" w:type="dxa"/>
          </w:tcPr>
          <w:p w14:paraId="40910E8A" w14:textId="77777777" w:rsidR="001F1062" w:rsidRDefault="001F1062" w:rsidP="00AF2487">
            <w:pPr>
              <w:pStyle w:val="ListParagraph"/>
              <w:ind w:firstLine="0"/>
              <w:jc w:val="center"/>
              <w:rPr>
                <w:lang w:val="en-US"/>
              </w:rPr>
            </w:pPr>
            <w:r>
              <w:rPr>
                <w:lang w:val="en-US"/>
              </w:rPr>
              <w:t>float</w:t>
            </w:r>
          </w:p>
        </w:tc>
        <w:tc>
          <w:tcPr>
            <w:tcW w:w="975" w:type="dxa"/>
          </w:tcPr>
          <w:p w14:paraId="17E7A026" w14:textId="77777777" w:rsidR="001F1062" w:rsidRDefault="001F1062" w:rsidP="00AF2487">
            <w:pPr>
              <w:pStyle w:val="ListParagraph"/>
              <w:ind w:firstLine="0"/>
              <w:jc w:val="center"/>
              <w:rPr>
                <w:lang w:val="en-US"/>
              </w:rPr>
            </w:pPr>
          </w:p>
        </w:tc>
        <w:tc>
          <w:tcPr>
            <w:tcW w:w="1374" w:type="dxa"/>
          </w:tcPr>
          <w:p w14:paraId="2BF78761" w14:textId="77777777" w:rsidR="001F1062" w:rsidRDefault="001F1062" w:rsidP="00AF2487">
            <w:pPr>
              <w:pStyle w:val="ListParagraph"/>
              <w:ind w:firstLine="0"/>
              <w:rPr>
                <w:lang w:val="en-US"/>
              </w:rPr>
            </w:pPr>
          </w:p>
        </w:tc>
      </w:tr>
      <w:tr w:rsidR="001F1062" w14:paraId="29AFCCB7" w14:textId="77777777" w:rsidTr="00AF2487">
        <w:tc>
          <w:tcPr>
            <w:tcW w:w="3380" w:type="dxa"/>
          </w:tcPr>
          <w:p w14:paraId="00FDEF59" w14:textId="77777777" w:rsidR="001F1062" w:rsidRPr="000956DA" w:rsidRDefault="001F1062" w:rsidP="00AF2487">
            <w:pPr>
              <w:pStyle w:val="ListParagraph"/>
              <w:ind w:firstLine="0"/>
              <w:jc w:val="center"/>
              <w:rPr>
                <w:lang w:val="en-US"/>
              </w:rPr>
            </w:pPr>
            <w:r>
              <w:rPr>
                <w:lang w:val="en-US"/>
              </w:rPr>
              <w:t>Tegangan</w:t>
            </w:r>
          </w:p>
        </w:tc>
        <w:tc>
          <w:tcPr>
            <w:tcW w:w="1211" w:type="dxa"/>
          </w:tcPr>
          <w:p w14:paraId="28D3DBB0" w14:textId="77777777" w:rsidR="001F1062" w:rsidRPr="000956DA" w:rsidRDefault="001F1062" w:rsidP="00AF2487">
            <w:pPr>
              <w:pStyle w:val="ListParagraph"/>
              <w:ind w:firstLine="0"/>
              <w:jc w:val="center"/>
              <w:rPr>
                <w:lang w:val="en-US"/>
              </w:rPr>
            </w:pPr>
            <w:r>
              <w:rPr>
                <w:lang w:val="en-US"/>
              </w:rPr>
              <w:t>int</w:t>
            </w:r>
          </w:p>
        </w:tc>
        <w:tc>
          <w:tcPr>
            <w:tcW w:w="975" w:type="dxa"/>
          </w:tcPr>
          <w:p w14:paraId="629FA4CF" w14:textId="77777777" w:rsidR="001F1062" w:rsidRDefault="001F1062" w:rsidP="00AF2487">
            <w:pPr>
              <w:pStyle w:val="ListParagraph"/>
              <w:ind w:firstLine="0"/>
              <w:jc w:val="center"/>
              <w:rPr>
                <w:lang w:val="en-US"/>
              </w:rPr>
            </w:pPr>
            <w:r>
              <w:rPr>
                <w:lang w:val="en-US"/>
              </w:rPr>
              <w:t>11</w:t>
            </w:r>
          </w:p>
        </w:tc>
        <w:tc>
          <w:tcPr>
            <w:tcW w:w="1374" w:type="dxa"/>
          </w:tcPr>
          <w:p w14:paraId="2182958B" w14:textId="77777777" w:rsidR="001F1062" w:rsidRDefault="001F1062" w:rsidP="00AF2487">
            <w:pPr>
              <w:pStyle w:val="ListParagraph"/>
              <w:ind w:firstLine="0"/>
              <w:rPr>
                <w:lang w:val="en-US"/>
              </w:rPr>
            </w:pPr>
          </w:p>
        </w:tc>
      </w:tr>
      <w:tr w:rsidR="001F1062" w14:paraId="6DDAE9E5" w14:textId="77777777" w:rsidTr="00AF2487">
        <w:tc>
          <w:tcPr>
            <w:tcW w:w="3380" w:type="dxa"/>
          </w:tcPr>
          <w:p w14:paraId="584D4C70" w14:textId="77777777" w:rsidR="001F1062" w:rsidRPr="000956DA" w:rsidRDefault="001F1062" w:rsidP="00AF2487">
            <w:pPr>
              <w:pStyle w:val="ListParagraph"/>
              <w:ind w:firstLine="0"/>
              <w:jc w:val="center"/>
              <w:rPr>
                <w:lang w:val="en-US"/>
              </w:rPr>
            </w:pPr>
            <w:r>
              <w:rPr>
                <w:lang w:val="en-US"/>
              </w:rPr>
              <w:t>suhu</w:t>
            </w:r>
          </w:p>
        </w:tc>
        <w:tc>
          <w:tcPr>
            <w:tcW w:w="1211" w:type="dxa"/>
          </w:tcPr>
          <w:p w14:paraId="287A5B3A" w14:textId="77777777" w:rsidR="001F1062" w:rsidRPr="000956DA" w:rsidRDefault="001F1062" w:rsidP="00AF2487">
            <w:pPr>
              <w:pStyle w:val="ListParagraph"/>
              <w:ind w:firstLine="0"/>
              <w:jc w:val="center"/>
              <w:rPr>
                <w:lang w:val="en-US"/>
              </w:rPr>
            </w:pPr>
            <w:r>
              <w:rPr>
                <w:lang w:val="en-US"/>
              </w:rPr>
              <w:t>int</w:t>
            </w:r>
          </w:p>
        </w:tc>
        <w:tc>
          <w:tcPr>
            <w:tcW w:w="975" w:type="dxa"/>
          </w:tcPr>
          <w:p w14:paraId="790A812E" w14:textId="77777777" w:rsidR="001F1062" w:rsidRDefault="001F1062" w:rsidP="00AF2487">
            <w:pPr>
              <w:pStyle w:val="ListParagraph"/>
              <w:ind w:firstLine="0"/>
              <w:jc w:val="center"/>
              <w:rPr>
                <w:lang w:val="en-US"/>
              </w:rPr>
            </w:pPr>
            <w:r>
              <w:rPr>
                <w:lang w:val="en-US"/>
              </w:rPr>
              <w:t>11</w:t>
            </w:r>
          </w:p>
        </w:tc>
        <w:tc>
          <w:tcPr>
            <w:tcW w:w="1374" w:type="dxa"/>
          </w:tcPr>
          <w:p w14:paraId="230ABBFF" w14:textId="77777777" w:rsidR="001F1062" w:rsidRDefault="001F1062" w:rsidP="00AF2487">
            <w:pPr>
              <w:pStyle w:val="ListParagraph"/>
              <w:ind w:firstLine="0"/>
              <w:rPr>
                <w:lang w:val="en-US"/>
              </w:rPr>
            </w:pPr>
          </w:p>
        </w:tc>
      </w:tr>
      <w:tr w:rsidR="001F1062" w14:paraId="1AA3E49A" w14:textId="77777777" w:rsidTr="00AF2487">
        <w:tc>
          <w:tcPr>
            <w:tcW w:w="3380" w:type="dxa"/>
          </w:tcPr>
          <w:p w14:paraId="024BE23E" w14:textId="77777777" w:rsidR="001F1062" w:rsidRPr="000956DA" w:rsidRDefault="001F1062" w:rsidP="00AF2487">
            <w:pPr>
              <w:pStyle w:val="ListParagraph"/>
              <w:ind w:firstLine="0"/>
              <w:jc w:val="center"/>
              <w:rPr>
                <w:lang w:val="en-US"/>
              </w:rPr>
            </w:pPr>
            <w:r>
              <w:rPr>
                <w:lang w:val="en-US"/>
              </w:rPr>
              <w:t>humidity</w:t>
            </w:r>
          </w:p>
        </w:tc>
        <w:tc>
          <w:tcPr>
            <w:tcW w:w="1211" w:type="dxa"/>
          </w:tcPr>
          <w:p w14:paraId="3433154E" w14:textId="77777777" w:rsidR="001F1062" w:rsidRPr="000956DA" w:rsidRDefault="001F1062" w:rsidP="00AF2487">
            <w:pPr>
              <w:pStyle w:val="ListParagraph"/>
              <w:ind w:firstLine="0"/>
              <w:jc w:val="center"/>
              <w:rPr>
                <w:lang w:val="en-US"/>
              </w:rPr>
            </w:pPr>
            <w:r>
              <w:rPr>
                <w:lang w:val="en-US"/>
              </w:rPr>
              <w:t>int</w:t>
            </w:r>
          </w:p>
        </w:tc>
        <w:tc>
          <w:tcPr>
            <w:tcW w:w="975" w:type="dxa"/>
          </w:tcPr>
          <w:p w14:paraId="26C50E55" w14:textId="77777777" w:rsidR="001F1062" w:rsidRDefault="001F1062" w:rsidP="00AF2487">
            <w:pPr>
              <w:pStyle w:val="ListParagraph"/>
              <w:ind w:firstLine="0"/>
              <w:jc w:val="center"/>
              <w:rPr>
                <w:lang w:val="en-US"/>
              </w:rPr>
            </w:pPr>
            <w:r>
              <w:rPr>
                <w:lang w:val="en-US"/>
              </w:rPr>
              <w:t>11</w:t>
            </w:r>
          </w:p>
        </w:tc>
        <w:tc>
          <w:tcPr>
            <w:tcW w:w="1374" w:type="dxa"/>
          </w:tcPr>
          <w:p w14:paraId="70C397CF" w14:textId="77777777" w:rsidR="001F1062" w:rsidRDefault="001F1062" w:rsidP="00AF2487">
            <w:pPr>
              <w:pStyle w:val="ListParagraph"/>
              <w:ind w:firstLine="0"/>
              <w:rPr>
                <w:lang w:val="en-US"/>
              </w:rPr>
            </w:pPr>
          </w:p>
        </w:tc>
      </w:tr>
      <w:tr w:rsidR="001F1062" w14:paraId="69DFD27D" w14:textId="77777777" w:rsidTr="00AF2487">
        <w:tc>
          <w:tcPr>
            <w:tcW w:w="3380" w:type="dxa"/>
          </w:tcPr>
          <w:p w14:paraId="1C8599ED" w14:textId="77777777" w:rsidR="001F1062" w:rsidRPr="000956DA" w:rsidRDefault="001F1062" w:rsidP="00AF2487">
            <w:pPr>
              <w:pStyle w:val="ListParagraph"/>
              <w:ind w:firstLine="0"/>
              <w:jc w:val="center"/>
              <w:rPr>
                <w:lang w:val="en-US"/>
              </w:rPr>
            </w:pPr>
            <w:r>
              <w:rPr>
                <w:lang w:val="en-US"/>
              </w:rPr>
              <w:t>Tanggal</w:t>
            </w:r>
          </w:p>
        </w:tc>
        <w:tc>
          <w:tcPr>
            <w:tcW w:w="1211" w:type="dxa"/>
          </w:tcPr>
          <w:p w14:paraId="4C6ED27E" w14:textId="77777777" w:rsidR="001F1062" w:rsidRPr="000956DA" w:rsidRDefault="001F1062" w:rsidP="00AF2487">
            <w:pPr>
              <w:pStyle w:val="ListParagraph"/>
              <w:ind w:firstLine="0"/>
              <w:jc w:val="center"/>
              <w:rPr>
                <w:lang w:val="en-US"/>
              </w:rPr>
            </w:pPr>
            <w:r>
              <w:rPr>
                <w:lang w:val="en-US"/>
              </w:rPr>
              <w:t>datetime</w:t>
            </w:r>
          </w:p>
        </w:tc>
        <w:tc>
          <w:tcPr>
            <w:tcW w:w="975" w:type="dxa"/>
          </w:tcPr>
          <w:p w14:paraId="528E0ADB" w14:textId="77777777" w:rsidR="001F1062" w:rsidRDefault="001F1062" w:rsidP="00AF2487">
            <w:pPr>
              <w:pStyle w:val="ListParagraph"/>
              <w:ind w:firstLine="0"/>
              <w:jc w:val="center"/>
              <w:rPr>
                <w:lang w:val="en-US"/>
              </w:rPr>
            </w:pPr>
          </w:p>
        </w:tc>
        <w:tc>
          <w:tcPr>
            <w:tcW w:w="1374" w:type="dxa"/>
          </w:tcPr>
          <w:p w14:paraId="2E4360A8" w14:textId="77777777" w:rsidR="001F1062" w:rsidRDefault="001F1062" w:rsidP="00AF2487">
            <w:pPr>
              <w:pStyle w:val="ListParagraph"/>
              <w:ind w:firstLine="0"/>
              <w:rPr>
                <w:lang w:val="en-US"/>
              </w:rPr>
            </w:pPr>
          </w:p>
        </w:tc>
      </w:tr>
    </w:tbl>
    <w:p w14:paraId="4A9AEDDC" w14:textId="29465159" w:rsidR="001F1062" w:rsidRPr="00065519" w:rsidRDefault="001F1062" w:rsidP="001F1062">
      <w:pPr>
        <w:ind w:left="720"/>
        <w:jc w:val="center"/>
        <w:rPr>
          <w:i/>
          <w:iCs/>
          <w:lang w:val="en-US"/>
        </w:rPr>
      </w:pPr>
      <w:r w:rsidRPr="00065519">
        <w:rPr>
          <w:i/>
          <w:iCs/>
          <w:lang w:val="en-US"/>
        </w:rPr>
        <w:t>Tabel.3.</w:t>
      </w:r>
      <w:r w:rsidR="00065519">
        <w:rPr>
          <w:i/>
          <w:iCs/>
          <w:lang w:val="en-US"/>
        </w:rPr>
        <w:t>9 Perancangan Database</w:t>
      </w:r>
    </w:p>
    <w:p w14:paraId="66E3D9DF" w14:textId="3471EE53" w:rsidR="00BE01AF" w:rsidRPr="003C7010" w:rsidRDefault="00BE01AF" w:rsidP="00BE01AF">
      <w:pPr>
        <w:rPr>
          <w:lang w:val="en-US"/>
        </w:rPr>
      </w:pPr>
    </w:p>
    <w:p w14:paraId="10407B89" w14:textId="14CFEE85" w:rsidR="00EB110A" w:rsidRDefault="00AF2487" w:rsidP="00AF2487">
      <w:pPr>
        <w:spacing w:line="240" w:lineRule="auto"/>
        <w:rPr>
          <w:lang w:val="en-US"/>
        </w:rPr>
      </w:pPr>
      <w:r>
        <w:rPr>
          <w:lang w:val="en-US"/>
        </w:rPr>
        <w:br w:type="page"/>
      </w:r>
    </w:p>
    <w:p w14:paraId="78AFD4BC" w14:textId="0BFB688B" w:rsidR="0079096B" w:rsidRPr="003C12D8" w:rsidRDefault="0079096B" w:rsidP="0079096B">
      <w:pPr>
        <w:pStyle w:val="Heading1"/>
      </w:pPr>
      <w:r w:rsidRPr="003C12D8">
        <w:lastRenderedPageBreak/>
        <w:fldChar w:fldCharType="begin"/>
      </w:r>
      <w:r w:rsidRPr="00F82BB7">
        <w:instrText xml:space="preserve"> Seq chapter \h </w:instrText>
      </w:r>
      <w:r w:rsidRPr="003C12D8">
        <w:fldChar w:fldCharType="end"/>
      </w:r>
      <w:r w:rsidRPr="003C12D8">
        <w:br/>
      </w:r>
      <w:bookmarkStart w:id="58" w:name="_Toc11187755"/>
      <w:bookmarkStart w:id="59" w:name="_Toc16844473"/>
      <w:r>
        <w:t xml:space="preserve">HASIL </w:t>
      </w:r>
      <w:r w:rsidR="00610480">
        <w:t>DAN</w:t>
      </w:r>
      <w:r>
        <w:t xml:space="preserve"> PEMBAHASAN</w:t>
      </w:r>
      <w:bookmarkEnd w:id="58"/>
      <w:bookmarkEnd w:id="59"/>
    </w:p>
    <w:p w14:paraId="0C8130A7" w14:textId="5D456ACC" w:rsidR="0079096B" w:rsidRDefault="0079096B" w:rsidP="0079096B">
      <w:pPr>
        <w:rPr>
          <w:lang w:val="en-US"/>
        </w:rPr>
      </w:pPr>
    </w:p>
    <w:p w14:paraId="4B1EF4C4" w14:textId="43537B97" w:rsidR="00411362" w:rsidRDefault="00411362" w:rsidP="00411362">
      <w:pPr>
        <w:pStyle w:val="Heading2"/>
      </w:pPr>
      <w:bookmarkStart w:id="60" w:name="_Toc11187756"/>
      <w:bookmarkStart w:id="61" w:name="_Toc16844474"/>
      <w:r>
        <w:t>Hasil</w:t>
      </w:r>
      <w:bookmarkEnd w:id="60"/>
      <w:bookmarkEnd w:id="61"/>
    </w:p>
    <w:p w14:paraId="459AB808" w14:textId="77777777" w:rsidR="00AF2487" w:rsidRDefault="00AF2487" w:rsidP="009C0EDD">
      <w:pPr>
        <w:pStyle w:val="ListParagraph"/>
        <w:numPr>
          <w:ilvl w:val="0"/>
          <w:numId w:val="25"/>
        </w:numPr>
        <w:rPr>
          <w:lang w:val="en-US"/>
        </w:rPr>
      </w:pPr>
      <w:r>
        <w:rPr>
          <w:lang w:val="en-US"/>
        </w:rPr>
        <w:t>Menampilkan Halaman Website</w:t>
      </w:r>
    </w:p>
    <w:p w14:paraId="5B92F740" w14:textId="2DEA9F0C" w:rsidR="00AF2487" w:rsidRDefault="00AF2487" w:rsidP="00AF2487">
      <w:pPr>
        <w:pStyle w:val="ListParagraph"/>
        <w:ind w:left="862" w:firstLine="0"/>
        <w:rPr>
          <w:lang w:val="en-ID"/>
        </w:rPr>
      </w:pPr>
      <w:r>
        <w:drawing>
          <wp:anchor distT="0" distB="0" distL="114300" distR="114300" simplePos="0" relativeHeight="251612672" behindDoc="0" locked="0" layoutInCell="1" allowOverlap="1" wp14:anchorId="5C41157A" wp14:editId="58A3C13E">
            <wp:simplePos x="0" y="0"/>
            <wp:positionH relativeFrom="column">
              <wp:posOffset>366395</wp:posOffset>
            </wp:positionH>
            <wp:positionV relativeFrom="paragraph">
              <wp:posOffset>3472180</wp:posOffset>
            </wp:positionV>
            <wp:extent cx="5148580" cy="30937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48580" cy="309372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20864" behindDoc="0" locked="0" layoutInCell="1" allowOverlap="1" wp14:anchorId="3D6FF1E4" wp14:editId="553F18BC">
            <wp:simplePos x="0" y="0"/>
            <wp:positionH relativeFrom="column">
              <wp:posOffset>334645</wp:posOffset>
            </wp:positionH>
            <wp:positionV relativeFrom="paragraph">
              <wp:posOffset>541383</wp:posOffset>
            </wp:positionV>
            <wp:extent cx="5220970" cy="293560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20970" cy="293560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Masukkan Alamat di Browser </w:t>
      </w:r>
      <w:hyperlink r:id="rId37" w:history="1">
        <w:r>
          <w:rPr>
            <w:rStyle w:val="Hyperlink"/>
          </w:rPr>
          <w:t>http://localhost/fian/</w:t>
        </w:r>
      </w:hyperlink>
      <w:r>
        <w:rPr>
          <w:lang w:val="en-ID"/>
        </w:rPr>
        <w:t xml:space="preserve"> untuk menampilkan website Alat Monitoring Kondisi Panel Surya Menggunakan IOT.</w:t>
      </w:r>
      <w:r w:rsidRPr="000C74FF">
        <w:t xml:space="preserve"> </w:t>
      </w:r>
    </w:p>
    <w:p w14:paraId="7A7C54D4" w14:textId="4E3598CC" w:rsidR="00AF2487" w:rsidRPr="00C976BF" w:rsidRDefault="00AF2487" w:rsidP="00C976BF">
      <w:pPr>
        <w:pStyle w:val="ListParagraph"/>
        <w:ind w:left="862" w:firstLine="0"/>
        <w:jc w:val="center"/>
        <w:rPr>
          <w:i/>
          <w:iCs/>
          <w:lang w:val="en-ID"/>
        </w:rPr>
      </w:pPr>
      <w:r>
        <w:rPr>
          <w:i/>
          <w:iCs/>
          <w:lang w:val="en-ID"/>
        </w:rPr>
        <w:t>Gambar. 4.1.1 website Monitoring</w:t>
      </w:r>
      <w:r w:rsidRPr="00C976BF">
        <w:rPr>
          <w:i/>
          <w:iCs/>
          <w:lang w:val="en-ID"/>
        </w:rPr>
        <w:br w:type="page"/>
      </w:r>
    </w:p>
    <w:tbl>
      <w:tblPr>
        <w:tblpPr w:leftFromText="180" w:rightFromText="180" w:vertAnchor="text" w:horzAnchor="page" w:tblpX="1727" w:tblpY="646"/>
        <w:tblW w:w="9889" w:type="dxa"/>
        <w:tblLook w:val="04A0" w:firstRow="1" w:lastRow="0" w:firstColumn="1" w:lastColumn="0" w:noHBand="0" w:noVBand="1"/>
      </w:tblPr>
      <w:tblGrid>
        <w:gridCol w:w="2240"/>
        <w:gridCol w:w="1760"/>
        <w:gridCol w:w="1560"/>
        <w:gridCol w:w="1480"/>
        <w:gridCol w:w="1520"/>
        <w:gridCol w:w="1329"/>
      </w:tblGrid>
      <w:tr w:rsidR="00335143" w:rsidRPr="007148C5" w14:paraId="6F9BEF25" w14:textId="77777777" w:rsidTr="00335143">
        <w:trPr>
          <w:trHeight w:val="30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CED7E"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proofErr w:type="spellStart"/>
            <w:r w:rsidRPr="007148C5">
              <w:rPr>
                <w:rFonts w:ascii="Calibri" w:eastAsia="Times New Roman" w:hAnsi="Calibri" w:cs="Calibri"/>
                <w:noProof w:val="0"/>
                <w:color w:val="000000"/>
                <w:sz w:val="22"/>
                <w:lang w:val="en-ID" w:eastAsia="en-ID"/>
              </w:rPr>
              <w:lastRenderedPageBreak/>
              <w:t>Tanggal</w:t>
            </w:r>
            <w:proofErr w:type="spellEnd"/>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015FB8F8"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Jam</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5047AC6D"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proofErr w:type="spellStart"/>
            <w:r w:rsidRPr="007148C5">
              <w:rPr>
                <w:rFonts w:ascii="Calibri" w:eastAsia="Times New Roman" w:hAnsi="Calibri" w:cs="Calibri"/>
                <w:noProof w:val="0"/>
                <w:color w:val="000000"/>
                <w:sz w:val="22"/>
                <w:lang w:val="en-ID" w:eastAsia="en-ID"/>
              </w:rPr>
              <w:t>Arus</w:t>
            </w:r>
            <w:proofErr w:type="spellEnd"/>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68AEC37D"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proofErr w:type="spellStart"/>
            <w:r w:rsidRPr="007148C5">
              <w:rPr>
                <w:rFonts w:ascii="Calibri" w:eastAsia="Times New Roman" w:hAnsi="Calibri" w:cs="Calibri"/>
                <w:noProof w:val="0"/>
                <w:color w:val="000000"/>
                <w:sz w:val="22"/>
                <w:lang w:val="en-ID" w:eastAsia="en-ID"/>
              </w:rPr>
              <w:t>Tegangan</w:t>
            </w:r>
            <w:proofErr w:type="spellEnd"/>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38E7B50"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proofErr w:type="spellStart"/>
            <w:r w:rsidRPr="007148C5">
              <w:rPr>
                <w:rFonts w:ascii="Calibri" w:eastAsia="Times New Roman" w:hAnsi="Calibri" w:cs="Calibri"/>
                <w:noProof w:val="0"/>
                <w:color w:val="000000"/>
                <w:sz w:val="22"/>
                <w:lang w:val="en-ID" w:eastAsia="en-ID"/>
              </w:rPr>
              <w:t>Suhu</w:t>
            </w:r>
            <w:proofErr w:type="spellEnd"/>
          </w:p>
        </w:tc>
        <w:tc>
          <w:tcPr>
            <w:tcW w:w="1329" w:type="dxa"/>
            <w:tcBorders>
              <w:top w:val="single" w:sz="4" w:space="0" w:color="auto"/>
              <w:left w:val="nil"/>
              <w:bottom w:val="single" w:sz="4" w:space="0" w:color="auto"/>
              <w:right w:val="single" w:sz="4" w:space="0" w:color="auto"/>
            </w:tcBorders>
            <w:shd w:val="clear" w:color="auto" w:fill="auto"/>
            <w:noWrap/>
            <w:vAlign w:val="bottom"/>
            <w:hideMark/>
          </w:tcPr>
          <w:p w14:paraId="5C1D6AED"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proofErr w:type="spellStart"/>
            <w:r w:rsidRPr="007148C5">
              <w:rPr>
                <w:rFonts w:ascii="Calibri" w:eastAsia="Times New Roman" w:hAnsi="Calibri" w:cs="Calibri"/>
                <w:noProof w:val="0"/>
                <w:color w:val="000000"/>
                <w:sz w:val="22"/>
                <w:lang w:val="en-ID" w:eastAsia="en-ID"/>
              </w:rPr>
              <w:t>Huimidity</w:t>
            </w:r>
            <w:proofErr w:type="spellEnd"/>
          </w:p>
        </w:tc>
      </w:tr>
      <w:tr w:rsidR="00335143" w:rsidRPr="007148C5" w14:paraId="51A8FE64"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C32519B"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7148C5">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41718831"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7148C5">
              <w:rPr>
                <w:rFonts w:ascii="Calibri" w:eastAsia="Times New Roman" w:hAnsi="Calibri" w:cs="Calibri"/>
                <w:noProof w:val="0"/>
                <w:color w:val="000000"/>
                <w:sz w:val="22"/>
                <w:lang w:val="en-ID" w:eastAsia="en-ID"/>
              </w:rPr>
              <w:t>:00:00</w:t>
            </w:r>
          </w:p>
        </w:tc>
        <w:tc>
          <w:tcPr>
            <w:tcW w:w="1560" w:type="dxa"/>
            <w:tcBorders>
              <w:top w:val="nil"/>
              <w:left w:val="nil"/>
              <w:bottom w:val="single" w:sz="4" w:space="0" w:color="auto"/>
              <w:right w:val="single" w:sz="4" w:space="0" w:color="auto"/>
            </w:tcBorders>
            <w:shd w:val="clear" w:color="auto" w:fill="auto"/>
            <w:noWrap/>
            <w:vAlign w:val="bottom"/>
            <w:hideMark/>
          </w:tcPr>
          <w:p w14:paraId="3B829452"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0,3 mA</w:t>
            </w:r>
          </w:p>
        </w:tc>
        <w:tc>
          <w:tcPr>
            <w:tcW w:w="1480" w:type="dxa"/>
            <w:tcBorders>
              <w:top w:val="nil"/>
              <w:left w:val="nil"/>
              <w:bottom w:val="single" w:sz="4" w:space="0" w:color="auto"/>
              <w:right w:val="single" w:sz="4" w:space="0" w:color="auto"/>
            </w:tcBorders>
            <w:shd w:val="clear" w:color="auto" w:fill="auto"/>
            <w:noWrap/>
            <w:vAlign w:val="bottom"/>
            <w:hideMark/>
          </w:tcPr>
          <w:p w14:paraId="1B80E36F"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13,4</w:t>
            </w:r>
            <w:r>
              <w:rPr>
                <w:rFonts w:ascii="Calibri" w:eastAsia="Times New Roman" w:hAnsi="Calibri" w:cs="Calibri"/>
                <w:noProof w:val="0"/>
                <w:color w:val="000000"/>
                <w:sz w:val="22"/>
                <w:lang w:val="en-ID" w:eastAsia="en-ID"/>
              </w:rPr>
              <w:t xml:space="preserve"> </w:t>
            </w:r>
            <w:r w:rsidRPr="007148C5">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3AA1E467"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26°C</w:t>
            </w:r>
          </w:p>
        </w:tc>
        <w:tc>
          <w:tcPr>
            <w:tcW w:w="1329" w:type="dxa"/>
            <w:tcBorders>
              <w:top w:val="nil"/>
              <w:left w:val="nil"/>
              <w:bottom w:val="single" w:sz="4" w:space="0" w:color="auto"/>
              <w:right w:val="single" w:sz="4" w:space="0" w:color="auto"/>
            </w:tcBorders>
            <w:shd w:val="clear" w:color="auto" w:fill="auto"/>
            <w:noWrap/>
            <w:vAlign w:val="bottom"/>
            <w:hideMark/>
          </w:tcPr>
          <w:p w14:paraId="6FC41D67"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30</w:t>
            </w:r>
          </w:p>
        </w:tc>
      </w:tr>
      <w:tr w:rsidR="00335143" w:rsidRPr="007148C5" w14:paraId="0F08F6BC"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B341379"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7148C5">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77DBFE4B"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1</w:t>
            </w:r>
            <w:r w:rsidRPr="007148C5">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4DB76E51"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0,2 mA</w:t>
            </w:r>
          </w:p>
        </w:tc>
        <w:tc>
          <w:tcPr>
            <w:tcW w:w="1480" w:type="dxa"/>
            <w:tcBorders>
              <w:top w:val="nil"/>
              <w:left w:val="nil"/>
              <w:bottom w:val="single" w:sz="4" w:space="0" w:color="auto"/>
              <w:right w:val="single" w:sz="4" w:space="0" w:color="auto"/>
            </w:tcBorders>
            <w:shd w:val="clear" w:color="auto" w:fill="auto"/>
            <w:noWrap/>
            <w:vAlign w:val="bottom"/>
            <w:hideMark/>
          </w:tcPr>
          <w:p w14:paraId="111008FF"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15,6 V</w:t>
            </w:r>
          </w:p>
        </w:tc>
        <w:tc>
          <w:tcPr>
            <w:tcW w:w="1520" w:type="dxa"/>
            <w:tcBorders>
              <w:top w:val="nil"/>
              <w:left w:val="nil"/>
              <w:bottom w:val="single" w:sz="4" w:space="0" w:color="auto"/>
              <w:right w:val="single" w:sz="4" w:space="0" w:color="auto"/>
            </w:tcBorders>
            <w:shd w:val="clear" w:color="auto" w:fill="auto"/>
            <w:noWrap/>
            <w:vAlign w:val="bottom"/>
            <w:hideMark/>
          </w:tcPr>
          <w:p w14:paraId="2F35E3DF"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5</w:t>
            </w:r>
            <w:r w:rsidRPr="007148C5">
              <w:rPr>
                <w:rFonts w:ascii="Calibri" w:eastAsia="Times New Roman" w:hAnsi="Calibri" w:cs="Calibri"/>
                <w:noProof w:val="0"/>
                <w:color w:val="000000"/>
                <w:sz w:val="22"/>
                <w:lang w:val="en-ID" w:eastAsia="en-ID"/>
              </w:rPr>
              <w:t>°C</w:t>
            </w:r>
          </w:p>
        </w:tc>
        <w:tc>
          <w:tcPr>
            <w:tcW w:w="1329" w:type="dxa"/>
            <w:tcBorders>
              <w:top w:val="nil"/>
              <w:left w:val="nil"/>
              <w:bottom w:val="single" w:sz="4" w:space="0" w:color="auto"/>
              <w:right w:val="single" w:sz="4" w:space="0" w:color="auto"/>
            </w:tcBorders>
            <w:shd w:val="clear" w:color="auto" w:fill="auto"/>
            <w:noWrap/>
            <w:vAlign w:val="bottom"/>
            <w:hideMark/>
          </w:tcPr>
          <w:p w14:paraId="4173B58F"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31</w:t>
            </w:r>
          </w:p>
        </w:tc>
      </w:tr>
      <w:tr w:rsidR="00335143" w:rsidRPr="007148C5" w14:paraId="77EEC1B5"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5EE3E38"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7148C5">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7FD5E5D2"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2</w:t>
            </w:r>
            <w:r w:rsidRPr="007148C5">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4BDEB6AE"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0,2 mA</w:t>
            </w:r>
          </w:p>
        </w:tc>
        <w:tc>
          <w:tcPr>
            <w:tcW w:w="1480" w:type="dxa"/>
            <w:tcBorders>
              <w:top w:val="nil"/>
              <w:left w:val="nil"/>
              <w:bottom w:val="single" w:sz="4" w:space="0" w:color="auto"/>
              <w:right w:val="single" w:sz="4" w:space="0" w:color="auto"/>
            </w:tcBorders>
            <w:shd w:val="clear" w:color="auto" w:fill="auto"/>
            <w:noWrap/>
            <w:vAlign w:val="bottom"/>
            <w:hideMark/>
          </w:tcPr>
          <w:p w14:paraId="3A1301C2"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15,9 V</w:t>
            </w:r>
          </w:p>
        </w:tc>
        <w:tc>
          <w:tcPr>
            <w:tcW w:w="1520" w:type="dxa"/>
            <w:tcBorders>
              <w:top w:val="nil"/>
              <w:left w:val="nil"/>
              <w:bottom w:val="single" w:sz="4" w:space="0" w:color="auto"/>
              <w:right w:val="single" w:sz="4" w:space="0" w:color="auto"/>
            </w:tcBorders>
            <w:shd w:val="clear" w:color="auto" w:fill="auto"/>
            <w:noWrap/>
            <w:vAlign w:val="bottom"/>
            <w:hideMark/>
          </w:tcPr>
          <w:p w14:paraId="0637536F"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5</w:t>
            </w:r>
            <w:r w:rsidRPr="007148C5">
              <w:rPr>
                <w:rFonts w:ascii="Calibri" w:eastAsia="Times New Roman" w:hAnsi="Calibri" w:cs="Calibri"/>
                <w:noProof w:val="0"/>
                <w:color w:val="000000"/>
                <w:sz w:val="22"/>
                <w:lang w:val="en-ID" w:eastAsia="en-ID"/>
              </w:rPr>
              <w:t>°C</w:t>
            </w:r>
          </w:p>
        </w:tc>
        <w:tc>
          <w:tcPr>
            <w:tcW w:w="1329" w:type="dxa"/>
            <w:tcBorders>
              <w:top w:val="nil"/>
              <w:left w:val="nil"/>
              <w:bottom w:val="single" w:sz="4" w:space="0" w:color="auto"/>
              <w:right w:val="single" w:sz="4" w:space="0" w:color="auto"/>
            </w:tcBorders>
            <w:shd w:val="clear" w:color="auto" w:fill="auto"/>
            <w:noWrap/>
            <w:vAlign w:val="bottom"/>
            <w:hideMark/>
          </w:tcPr>
          <w:p w14:paraId="138888A4"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32</w:t>
            </w:r>
          </w:p>
        </w:tc>
      </w:tr>
      <w:tr w:rsidR="00335143" w:rsidRPr="007148C5" w14:paraId="682F5050"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D8A3D8F"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7148C5">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5B6853B7"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3</w:t>
            </w:r>
            <w:r w:rsidRPr="007148C5">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4C60793C"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0,1 mA</w:t>
            </w:r>
          </w:p>
        </w:tc>
        <w:tc>
          <w:tcPr>
            <w:tcW w:w="1480" w:type="dxa"/>
            <w:tcBorders>
              <w:top w:val="nil"/>
              <w:left w:val="nil"/>
              <w:bottom w:val="single" w:sz="4" w:space="0" w:color="auto"/>
              <w:right w:val="single" w:sz="4" w:space="0" w:color="auto"/>
            </w:tcBorders>
            <w:shd w:val="clear" w:color="auto" w:fill="auto"/>
            <w:noWrap/>
            <w:vAlign w:val="bottom"/>
            <w:hideMark/>
          </w:tcPr>
          <w:p w14:paraId="2C17BFE6"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14,3 V</w:t>
            </w:r>
          </w:p>
        </w:tc>
        <w:tc>
          <w:tcPr>
            <w:tcW w:w="1520" w:type="dxa"/>
            <w:tcBorders>
              <w:top w:val="nil"/>
              <w:left w:val="nil"/>
              <w:bottom w:val="single" w:sz="4" w:space="0" w:color="auto"/>
              <w:right w:val="single" w:sz="4" w:space="0" w:color="auto"/>
            </w:tcBorders>
            <w:shd w:val="clear" w:color="auto" w:fill="auto"/>
            <w:noWrap/>
            <w:vAlign w:val="bottom"/>
            <w:hideMark/>
          </w:tcPr>
          <w:p w14:paraId="2629B0E0"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6</w:t>
            </w:r>
            <w:r w:rsidRPr="007148C5">
              <w:rPr>
                <w:rFonts w:ascii="Calibri" w:eastAsia="Times New Roman" w:hAnsi="Calibri" w:cs="Calibri"/>
                <w:noProof w:val="0"/>
                <w:color w:val="000000"/>
                <w:sz w:val="22"/>
                <w:lang w:val="en-ID" w:eastAsia="en-ID"/>
              </w:rPr>
              <w:t>°C</w:t>
            </w:r>
          </w:p>
        </w:tc>
        <w:tc>
          <w:tcPr>
            <w:tcW w:w="1329" w:type="dxa"/>
            <w:tcBorders>
              <w:top w:val="nil"/>
              <w:left w:val="nil"/>
              <w:bottom w:val="single" w:sz="4" w:space="0" w:color="auto"/>
              <w:right w:val="single" w:sz="4" w:space="0" w:color="auto"/>
            </w:tcBorders>
            <w:shd w:val="clear" w:color="auto" w:fill="auto"/>
            <w:noWrap/>
            <w:vAlign w:val="bottom"/>
            <w:hideMark/>
          </w:tcPr>
          <w:p w14:paraId="28733E71"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31</w:t>
            </w:r>
          </w:p>
        </w:tc>
      </w:tr>
      <w:tr w:rsidR="00335143" w:rsidRPr="007148C5" w14:paraId="0753D7A7"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A28F00A"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7148C5">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0F8DADD1"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4</w:t>
            </w:r>
            <w:r w:rsidRPr="007148C5">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4951D9E8"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0,2 mA</w:t>
            </w:r>
          </w:p>
        </w:tc>
        <w:tc>
          <w:tcPr>
            <w:tcW w:w="1480" w:type="dxa"/>
            <w:tcBorders>
              <w:top w:val="nil"/>
              <w:left w:val="nil"/>
              <w:bottom w:val="single" w:sz="4" w:space="0" w:color="auto"/>
              <w:right w:val="single" w:sz="4" w:space="0" w:color="auto"/>
            </w:tcBorders>
            <w:shd w:val="clear" w:color="auto" w:fill="auto"/>
            <w:noWrap/>
            <w:vAlign w:val="bottom"/>
            <w:hideMark/>
          </w:tcPr>
          <w:p w14:paraId="64216ED9"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4</w:t>
            </w:r>
            <w:r w:rsidRPr="007148C5">
              <w:rPr>
                <w:rFonts w:ascii="Calibri" w:eastAsia="Times New Roman" w:hAnsi="Calibri" w:cs="Calibri"/>
                <w:noProof w:val="0"/>
                <w:color w:val="000000"/>
                <w:sz w:val="22"/>
                <w:lang w:val="en-ID" w:eastAsia="en-ID"/>
              </w:rPr>
              <w:t>,1 V</w:t>
            </w:r>
          </w:p>
        </w:tc>
        <w:tc>
          <w:tcPr>
            <w:tcW w:w="1520" w:type="dxa"/>
            <w:tcBorders>
              <w:top w:val="nil"/>
              <w:left w:val="nil"/>
              <w:bottom w:val="single" w:sz="4" w:space="0" w:color="auto"/>
              <w:right w:val="single" w:sz="4" w:space="0" w:color="auto"/>
            </w:tcBorders>
            <w:shd w:val="clear" w:color="auto" w:fill="auto"/>
            <w:noWrap/>
            <w:vAlign w:val="bottom"/>
            <w:hideMark/>
          </w:tcPr>
          <w:p w14:paraId="71A6654D"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26</w:t>
            </w:r>
            <w:r w:rsidRPr="007148C5">
              <w:rPr>
                <w:rFonts w:ascii="Calibri" w:eastAsia="Times New Roman" w:hAnsi="Calibri" w:cs="Calibri"/>
                <w:noProof w:val="0"/>
                <w:color w:val="000000"/>
                <w:sz w:val="22"/>
                <w:lang w:val="en-ID" w:eastAsia="en-ID"/>
              </w:rPr>
              <w:t>°C</w:t>
            </w:r>
          </w:p>
        </w:tc>
        <w:tc>
          <w:tcPr>
            <w:tcW w:w="1329" w:type="dxa"/>
            <w:tcBorders>
              <w:top w:val="nil"/>
              <w:left w:val="nil"/>
              <w:bottom w:val="single" w:sz="4" w:space="0" w:color="auto"/>
              <w:right w:val="single" w:sz="4" w:space="0" w:color="auto"/>
            </w:tcBorders>
            <w:shd w:val="clear" w:color="auto" w:fill="auto"/>
            <w:noWrap/>
            <w:vAlign w:val="bottom"/>
            <w:hideMark/>
          </w:tcPr>
          <w:p w14:paraId="17893F73"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33</w:t>
            </w:r>
          </w:p>
        </w:tc>
      </w:tr>
    </w:tbl>
    <w:p w14:paraId="5BEDB7C1" w14:textId="77777777" w:rsidR="00AF2487" w:rsidRDefault="00AF2487" w:rsidP="009C0EDD">
      <w:pPr>
        <w:pStyle w:val="ListParagraph"/>
        <w:numPr>
          <w:ilvl w:val="0"/>
          <w:numId w:val="25"/>
        </w:numPr>
        <w:rPr>
          <w:lang w:val="en-US"/>
        </w:rPr>
      </w:pPr>
      <w:r>
        <w:rPr>
          <w:lang w:val="en-US"/>
        </w:rPr>
        <w:t>Hasil Pengujian Menggunakan Multimeter</w:t>
      </w:r>
    </w:p>
    <w:p w14:paraId="49AF44D9" w14:textId="672B7910" w:rsidR="00AF2487" w:rsidRPr="00315E9F" w:rsidRDefault="00AF2487" w:rsidP="00AF2487">
      <w:pPr>
        <w:pStyle w:val="ListParagraph"/>
        <w:ind w:left="862" w:firstLine="0"/>
        <w:jc w:val="center"/>
        <w:rPr>
          <w:lang w:val="en-US"/>
        </w:rPr>
      </w:pPr>
      <w:r w:rsidRPr="007148C5">
        <w:rPr>
          <w:lang w:val="en-US"/>
        </w:rPr>
        <w:t>Tabel. 4.</w:t>
      </w:r>
      <w:r w:rsidR="00486391">
        <w:rPr>
          <w:lang w:val="en-US"/>
        </w:rPr>
        <w:t>1</w:t>
      </w:r>
      <w:r w:rsidRPr="007148C5">
        <w:rPr>
          <w:lang w:val="en-US"/>
        </w:rPr>
        <w:t>.2 Hasil Pengujian Menggunakan Multimeter</w:t>
      </w:r>
    </w:p>
    <w:p w14:paraId="63F11B96" w14:textId="77777777" w:rsidR="00AF2487" w:rsidRDefault="00AF2487" w:rsidP="009C0EDD">
      <w:pPr>
        <w:pStyle w:val="ListParagraph"/>
        <w:numPr>
          <w:ilvl w:val="0"/>
          <w:numId w:val="25"/>
        </w:numPr>
        <w:rPr>
          <w:lang w:val="en-US"/>
        </w:rPr>
      </w:pPr>
      <w:r>
        <w:rPr>
          <w:lang w:val="en-US"/>
        </w:rPr>
        <w:t>Hasil Pengujian dari Arduino</w:t>
      </w:r>
    </w:p>
    <w:tbl>
      <w:tblPr>
        <w:tblW w:w="10065" w:type="dxa"/>
        <w:tblInd w:w="-601" w:type="dxa"/>
        <w:tblLook w:val="04A0" w:firstRow="1" w:lastRow="0" w:firstColumn="1" w:lastColumn="0" w:noHBand="0" w:noVBand="1"/>
      </w:tblPr>
      <w:tblGrid>
        <w:gridCol w:w="2360"/>
        <w:gridCol w:w="1760"/>
        <w:gridCol w:w="1560"/>
        <w:gridCol w:w="1480"/>
        <w:gridCol w:w="1520"/>
        <w:gridCol w:w="1385"/>
      </w:tblGrid>
      <w:tr w:rsidR="00AF2487" w:rsidRPr="00315E9F" w14:paraId="37C32B5E" w14:textId="77777777" w:rsidTr="00335143">
        <w:trPr>
          <w:trHeight w:val="300"/>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C32C4"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55F46AE9"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5</w:t>
            </w:r>
            <w:r w:rsidRPr="00315E9F">
              <w:rPr>
                <w:rFonts w:ascii="Calibri" w:eastAsia="Times New Roman" w:hAnsi="Calibri" w:cs="Calibri"/>
                <w:noProof w:val="0"/>
                <w:color w:val="000000"/>
                <w:sz w:val="22"/>
                <w:lang w:val="en-ID" w:eastAsia="en-ID"/>
              </w:rPr>
              <w:t>:00</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1CB64117"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0,3</w:t>
            </w:r>
            <w:r>
              <w:rPr>
                <w:rFonts w:ascii="Calibri" w:eastAsia="Times New Roman" w:hAnsi="Calibri" w:cs="Calibri"/>
                <w:noProof w:val="0"/>
                <w:color w:val="000000"/>
                <w:sz w:val="22"/>
                <w:lang w:val="en-ID" w:eastAsia="en-ID"/>
              </w:rPr>
              <w:t>6</w:t>
            </w:r>
            <w:r w:rsidRPr="00315E9F">
              <w:rPr>
                <w:rFonts w:ascii="Calibri" w:eastAsia="Times New Roman" w:hAnsi="Calibri" w:cs="Calibri"/>
                <w:noProof w:val="0"/>
                <w:color w:val="000000"/>
                <w:sz w:val="22"/>
                <w:lang w:val="en-ID" w:eastAsia="en-ID"/>
              </w:rPr>
              <w:t xml:space="preserve"> mA</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16EBDE08"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4</w:t>
            </w:r>
            <w:r w:rsidRPr="00315E9F">
              <w:rPr>
                <w:rFonts w:ascii="Calibri" w:eastAsia="Times New Roman" w:hAnsi="Calibri" w:cs="Calibri"/>
                <w:noProof w:val="0"/>
                <w:color w:val="000000"/>
                <w:sz w:val="22"/>
                <w:lang w:val="en-ID" w:eastAsia="en-ID"/>
              </w:rPr>
              <w:t>V</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1B1A81A"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8</w:t>
            </w:r>
            <w:r w:rsidRPr="00315E9F">
              <w:rPr>
                <w:rFonts w:ascii="Calibri" w:eastAsia="Times New Roman" w:hAnsi="Calibri" w:cs="Calibri"/>
                <w:noProof w:val="0"/>
                <w:color w:val="000000"/>
                <w:sz w:val="22"/>
                <w:lang w:val="en-ID" w:eastAsia="en-ID"/>
              </w:rPr>
              <w:t>°C</w:t>
            </w:r>
          </w:p>
        </w:tc>
        <w:tc>
          <w:tcPr>
            <w:tcW w:w="1385" w:type="dxa"/>
            <w:tcBorders>
              <w:top w:val="single" w:sz="4" w:space="0" w:color="auto"/>
              <w:left w:val="nil"/>
              <w:bottom w:val="single" w:sz="4" w:space="0" w:color="auto"/>
              <w:right w:val="single" w:sz="4" w:space="0" w:color="auto"/>
            </w:tcBorders>
            <w:shd w:val="clear" w:color="auto" w:fill="auto"/>
            <w:noWrap/>
            <w:vAlign w:val="bottom"/>
            <w:hideMark/>
          </w:tcPr>
          <w:p w14:paraId="478AED6C"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56</w:t>
            </w:r>
          </w:p>
        </w:tc>
      </w:tr>
      <w:tr w:rsidR="00AF2487" w:rsidRPr="00315E9F" w14:paraId="02D6E232" w14:textId="77777777" w:rsidTr="003351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5637489"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637A9F3B"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6</w:t>
            </w:r>
            <w:r w:rsidRPr="00315E9F">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723B971D"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35</w:t>
            </w:r>
            <w:r w:rsidRPr="00315E9F">
              <w:rPr>
                <w:rFonts w:ascii="Calibri" w:eastAsia="Times New Roman" w:hAnsi="Calibri" w:cs="Calibri"/>
                <w:noProof w:val="0"/>
                <w:color w:val="000000"/>
                <w:sz w:val="22"/>
                <w:lang w:val="en-ID" w:eastAsia="en-ID"/>
              </w:rPr>
              <w:t xml:space="preserve"> mA</w:t>
            </w:r>
          </w:p>
        </w:tc>
        <w:tc>
          <w:tcPr>
            <w:tcW w:w="1480" w:type="dxa"/>
            <w:tcBorders>
              <w:top w:val="nil"/>
              <w:left w:val="nil"/>
              <w:bottom w:val="single" w:sz="4" w:space="0" w:color="auto"/>
              <w:right w:val="single" w:sz="4" w:space="0" w:color="auto"/>
            </w:tcBorders>
            <w:shd w:val="clear" w:color="auto" w:fill="auto"/>
            <w:noWrap/>
            <w:vAlign w:val="bottom"/>
            <w:hideMark/>
          </w:tcPr>
          <w:p w14:paraId="732116F6"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 xml:space="preserve">6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577ADD11"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29°C</w:t>
            </w:r>
          </w:p>
        </w:tc>
        <w:tc>
          <w:tcPr>
            <w:tcW w:w="1385" w:type="dxa"/>
            <w:tcBorders>
              <w:top w:val="nil"/>
              <w:left w:val="nil"/>
              <w:bottom w:val="single" w:sz="4" w:space="0" w:color="auto"/>
              <w:right w:val="single" w:sz="4" w:space="0" w:color="auto"/>
            </w:tcBorders>
            <w:shd w:val="clear" w:color="auto" w:fill="auto"/>
            <w:noWrap/>
            <w:vAlign w:val="bottom"/>
            <w:hideMark/>
          </w:tcPr>
          <w:p w14:paraId="1F7FBF34"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57</w:t>
            </w:r>
          </w:p>
        </w:tc>
      </w:tr>
      <w:tr w:rsidR="00AF2487" w:rsidRPr="00315E9F" w14:paraId="033347F7" w14:textId="77777777" w:rsidTr="003351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8B04367"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6D16727A"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11329BAA"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35</w:t>
            </w:r>
            <w:r w:rsidRPr="00315E9F">
              <w:rPr>
                <w:rFonts w:ascii="Calibri" w:eastAsia="Times New Roman" w:hAnsi="Calibri" w:cs="Calibri"/>
                <w:noProof w:val="0"/>
                <w:color w:val="000000"/>
                <w:sz w:val="22"/>
                <w:lang w:val="en-ID" w:eastAsia="en-ID"/>
              </w:rPr>
              <w:t xml:space="preserve"> mA</w:t>
            </w:r>
          </w:p>
        </w:tc>
        <w:tc>
          <w:tcPr>
            <w:tcW w:w="1480" w:type="dxa"/>
            <w:tcBorders>
              <w:top w:val="nil"/>
              <w:left w:val="nil"/>
              <w:bottom w:val="single" w:sz="4" w:space="0" w:color="auto"/>
              <w:right w:val="single" w:sz="4" w:space="0" w:color="auto"/>
            </w:tcBorders>
            <w:shd w:val="clear" w:color="auto" w:fill="auto"/>
            <w:noWrap/>
            <w:vAlign w:val="bottom"/>
            <w:hideMark/>
          </w:tcPr>
          <w:p w14:paraId="5D8A7BEF"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16</w:t>
            </w:r>
            <w:r>
              <w:rPr>
                <w:rFonts w:ascii="Calibri" w:eastAsia="Times New Roman" w:hAnsi="Calibri" w:cs="Calibri"/>
                <w:noProof w:val="0"/>
                <w:color w:val="000000"/>
                <w:sz w:val="22"/>
                <w:lang w:val="en-ID" w:eastAsia="en-ID"/>
              </w:rPr>
              <w:t xml:space="preserve">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24C15BFD"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28°C</w:t>
            </w:r>
          </w:p>
        </w:tc>
        <w:tc>
          <w:tcPr>
            <w:tcW w:w="1385" w:type="dxa"/>
            <w:tcBorders>
              <w:top w:val="nil"/>
              <w:left w:val="nil"/>
              <w:bottom w:val="single" w:sz="4" w:space="0" w:color="auto"/>
              <w:right w:val="single" w:sz="4" w:space="0" w:color="auto"/>
            </w:tcBorders>
            <w:shd w:val="clear" w:color="auto" w:fill="auto"/>
            <w:noWrap/>
            <w:vAlign w:val="bottom"/>
            <w:hideMark/>
          </w:tcPr>
          <w:p w14:paraId="28F2BC6C"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50</w:t>
            </w:r>
          </w:p>
        </w:tc>
      </w:tr>
      <w:tr w:rsidR="00AF2487" w:rsidRPr="00315E9F" w14:paraId="2C1215C8" w14:textId="77777777" w:rsidTr="003351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15C8234"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34FBFCEE"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8</w:t>
            </w:r>
            <w:r w:rsidRPr="00315E9F">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4223007E"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34</w:t>
            </w:r>
            <w:r w:rsidRPr="00315E9F">
              <w:rPr>
                <w:rFonts w:ascii="Calibri" w:eastAsia="Times New Roman" w:hAnsi="Calibri" w:cs="Calibri"/>
                <w:noProof w:val="0"/>
                <w:color w:val="000000"/>
                <w:sz w:val="22"/>
                <w:lang w:val="en-ID" w:eastAsia="en-ID"/>
              </w:rPr>
              <w:t xml:space="preserve"> mA</w:t>
            </w:r>
          </w:p>
        </w:tc>
        <w:tc>
          <w:tcPr>
            <w:tcW w:w="1480" w:type="dxa"/>
            <w:tcBorders>
              <w:top w:val="nil"/>
              <w:left w:val="nil"/>
              <w:bottom w:val="single" w:sz="4" w:space="0" w:color="auto"/>
              <w:right w:val="single" w:sz="4" w:space="0" w:color="auto"/>
            </w:tcBorders>
            <w:shd w:val="clear" w:color="auto" w:fill="auto"/>
            <w:noWrap/>
            <w:vAlign w:val="bottom"/>
            <w:hideMark/>
          </w:tcPr>
          <w:p w14:paraId="53D6A6EE"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 xml:space="preserve">7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6CCEEB66"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29°C</w:t>
            </w:r>
          </w:p>
        </w:tc>
        <w:tc>
          <w:tcPr>
            <w:tcW w:w="1385" w:type="dxa"/>
            <w:tcBorders>
              <w:top w:val="nil"/>
              <w:left w:val="nil"/>
              <w:bottom w:val="single" w:sz="4" w:space="0" w:color="auto"/>
              <w:right w:val="single" w:sz="4" w:space="0" w:color="auto"/>
            </w:tcBorders>
            <w:shd w:val="clear" w:color="auto" w:fill="auto"/>
            <w:noWrap/>
            <w:vAlign w:val="bottom"/>
            <w:hideMark/>
          </w:tcPr>
          <w:p w14:paraId="59299A52"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56</w:t>
            </w:r>
          </w:p>
        </w:tc>
      </w:tr>
      <w:tr w:rsidR="00AF2487" w:rsidRPr="00315E9F" w14:paraId="42509CDD" w14:textId="77777777" w:rsidTr="003351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CDA52E7"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6EAB3910"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39B91027"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39</w:t>
            </w:r>
            <w:r w:rsidRPr="00315E9F">
              <w:rPr>
                <w:rFonts w:ascii="Calibri" w:eastAsia="Times New Roman" w:hAnsi="Calibri" w:cs="Calibri"/>
                <w:noProof w:val="0"/>
                <w:color w:val="000000"/>
                <w:sz w:val="22"/>
                <w:lang w:val="en-ID" w:eastAsia="en-ID"/>
              </w:rPr>
              <w:t xml:space="preserve"> mA</w:t>
            </w:r>
          </w:p>
        </w:tc>
        <w:tc>
          <w:tcPr>
            <w:tcW w:w="1480" w:type="dxa"/>
            <w:tcBorders>
              <w:top w:val="nil"/>
              <w:left w:val="nil"/>
              <w:bottom w:val="single" w:sz="4" w:space="0" w:color="auto"/>
              <w:right w:val="single" w:sz="4" w:space="0" w:color="auto"/>
            </w:tcBorders>
            <w:shd w:val="clear" w:color="auto" w:fill="auto"/>
            <w:noWrap/>
            <w:vAlign w:val="bottom"/>
            <w:hideMark/>
          </w:tcPr>
          <w:p w14:paraId="0BAD6D08"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16</w:t>
            </w:r>
            <w:r>
              <w:rPr>
                <w:rFonts w:ascii="Calibri" w:eastAsia="Times New Roman" w:hAnsi="Calibri" w:cs="Calibri"/>
                <w:noProof w:val="0"/>
                <w:color w:val="000000"/>
                <w:sz w:val="22"/>
                <w:lang w:val="en-ID" w:eastAsia="en-ID"/>
              </w:rPr>
              <w:t xml:space="preserve">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173C7C9D"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30°C</w:t>
            </w:r>
          </w:p>
        </w:tc>
        <w:tc>
          <w:tcPr>
            <w:tcW w:w="1385" w:type="dxa"/>
            <w:tcBorders>
              <w:top w:val="nil"/>
              <w:left w:val="nil"/>
              <w:bottom w:val="single" w:sz="4" w:space="0" w:color="auto"/>
              <w:right w:val="single" w:sz="4" w:space="0" w:color="auto"/>
            </w:tcBorders>
            <w:shd w:val="clear" w:color="auto" w:fill="auto"/>
            <w:noWrap/>
            <w:vAlign w:val="bottom"/>
            <w:hideMark/>
          </w:tcPr>
          <w:p w14:paraId="06854910"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57</w:t>
            </w:r>
          </w:p>
        </w:tc>
      </w:tr>
    </w:tbl>
    <w:p w14:paraId="299EB103" w14:textId="6E5ADBF2" w:rsidR="00AF2487" w:rsidRPr="00315E9F" w:rsidRDefault="00AF2487" w:rsidP="00AF2487">
      <w:pPr>
        <w:pStyle w:val="ListParagraph"/>
        <w:ind w:left="862" w:firstLine="0"/>
        <w:jc w:val="center"/>
        <w:rPr>
          <w:lang w:val="en-US"/>
        </w:rPr>
      </w:pPr>
      <w:r w:rsidRPr="007148C5">
        <w:rPr>
          <w:lang w:val="en-US"/>
        </w:rPr>
        <w:t>Tabel. 4.</w:t>
      </w:r>
      <w:r w:rsidR="00486391">
        <w:rPr>
          <w:lang w:val="en-US"/>
        </w:rPr>
        <w:t>1</w:t>
      </w:r>
      <w:r w:rsidRPr="007148C5">
        <w:rPr>
          <w:lang w:val="en-US"/>
        </w:rPr>
        <w:t>.</w:t>
      </w:r>
      <w:r>
        <w:rPr>
          <w:lang w:val="en-US"/>
        </w:rPr>
        <w:t>3</w:t>
      </w:r>
      <w:r w:rsidRPr="007148C5">
        <w:rPr>
          <w:lang w:val="en-US"/>
        </w:rPr>
        <w:t xml:space="preserve"> Hasil Pengujian </w:t>
      </w:r>
      <w:r>
        <w:rPr>
          <w:lang w:val="en-US"/>
        </w:rPr>
        <w:t>dari Arduino</w:t>
      </w:r>
    </w:p>
    <w:p w14:paraId="47F99B0D" w14:textId="77777777" w:rsidR="00AF2487" w:rsidRPr="00315E9F" w:rsidRDefault="00AF2487" w:rsidP="009C0EDD">
      <w:pPr>
        <w:pStyle w:val="ListParagraph"/>
        <w:numPr>
          <w:ilvl w:val="0"/>
          <w:numId w:val="25"/>
        </w:numPr>
        <w:rPr>
          <w:lang w:val="en-US"/>
        </w:rPr>
      </w:pPr>
      <w:r>
        <w:rPr>
          <w:lang w:val="en-US"/>
        </w:rPr>
        <w:t>Hasil Pengujian dari Website Moitoring</w:t>
      </w:r>
    </w:p>
    <w:tbl>
      <w:tblPr>
        <w:tblW w:w="10012" w:type="dxa"/>
        <w:tblInd w:w="-548" w:type="dxa"/>
        <w:tblLook w:val="04A0" w:firstRow="1" w:lastRow="0" w:firstColumn="1" w:lastColumn="0" w:noHBand="0" w:noVBand="1"/>
      </w:tblPr>
      <w:tblGrid>
        <w:gridCol w:w="2240"/>
        <w:gridCol w:w="1760"/>
        <w:gridCol w:w="1560"/>
        <w:gridCol w:w="1480"/>
        <w:gridCol w:w="1520"/>
        <w:gridCol w:w="1452"/>
      </w:tblGrid>
      <w:tr w:rsidR="00AF2487" w:rsidRPr="00315E9F" w14:paraId="1F62358F" w14:textId="77777777" w:rsidTr="00335143">
        <w:trPr>
          <w:trHeight w:val="30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E2F31"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1425531B"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09</w:t>
            </w:r>
            <w:r w:rsidRPr="00315E9F">
              <w:rPr>
                <w:rFonts w:ascii="Calibri" w:eastAsia="Times New Roman" w:hAnsi="Calibri" w:cs="Calibri"/>
                <w:noProof w:val="0"/>
                <w:color w:val="000000"/>
                <w:sz w:val="22"/>
                <w:lang w:val="en-ID" w:eastAsia="en-ID"/>
              </w:rPr>
              <w:t>:</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0:00</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6F1E049"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2</w:t>
            </w:r>
            <w:r w:rsidRPr="00315E9F">
              <w:rPr>
                <w:rFonts w:ascii="Calibri" w:eastAsia="Times New Roman" w:hAnsi="Calibri" w:cs="Calibri"/>
                <w:noProof w:val="0"/>
                <w:color w:val="000000"/>
                <w:sz w:val="22"/>
                <w:lang w:val="en-ID" w:eastAsia="en-ID"/>
              </w:rPr>
              <w:t xml:space="preserve"> mA</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38365A8A"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 xml:space="preserve">15 </w:t>
            </w:r>
            <w:r w:rsidRPr="00315E9F">
              <w:rPr>
                <w:rFonts w:ascii="Calibri" w:eastAsia="Times New Roman" w:hAnsi="Calibri" w:cs="Calibri"/>
                <w:noProof w:val="0"/>
                <w:color w:val="000000"/>
                <w:sz w:val="22"/>
                <w:lang w:val="en-ID" w:eastAsia="en-ID"/>
              </w:rPr>
              <w:t>V</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83C2A17"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2</w:t>
            </w:r>
            <w:r w:rsidRPr="00315E9F">
              <w:rPr>
                <w:rFonts w:ascii="Calibri" w:eastAsia="Times New Roman" w:hAnsi="Calibri" w:cs="Calibri"/>
                <w:noProof w:val="0"/>
                <w:color w:val="000000"/>
                <w:sz w:val="22"/>
                <w:lang w:val="en-ID" w:eastAsia="en-ID"/>
              </w:rPr>
              <w:t>°C</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5727728B"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45</w:t>
            </w:r>
          </w:p>
        </w:tc>
      </w:tr>
      <w:tr w:rsidR="00AF2487" w:rsidRPr="00315E9F" w14:paraId="7D602678"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5AD7A7B"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3B4077C2"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09</w:t>
            </w: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333F145C"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0,2</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 xml:space="preserve"> mA</w:t>
            </w:r>
          </w:p>
        </w:tc>
        <w:tc>
          <w:tcPr>
            <w:tcW w:w="1480" w:type="dxa"/>
            <w:tcBorders>
              <w:top w:val="nil"/>
              <w:left w:val="nil"/>
              <w:bottom w:val="single" w:sz="4" w:space="0" w:color="auto"/>
              <w:right w:val="single" w:sz="4" w:space="0" w:color="auto"/>
            </w:tcBorders>
            <w:shd w:val="clear" w:color="auto" w:fill="auto"/>
            <w:noWrap/>
            <w:vAlign w:val="bottom"/>
            <w:hideMark/>
          </w:tcPr>
          <w:p w14:paraId="15FCE0D2"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 xml:space="preserve">9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21499223"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°C</w:t>
            </w:r>
          </w:p>
        </w:tc>
        <w:tc>
          <w:tcPr>
            <w:tcW w:w="1452" w:type="dxa"/>
            <w:tcBorders>
              <w:top w:val="nil"/>
              <w:left w:val="nil"/>
              <w:bottom w:val="single" w:sz="4" w:space="0" w:color="auto"/>
              <w:right w:val="single" w:sz="4" w:space="0" w:color="auto"/>
            </w:tcBorders>
            <w:shd w:val="clear" w:color="auto" w:fill="auto"/>
            <w:noWrap/>
            <w:vAlign w:val="bottom"/>
            <w:hideMark/>
          </w:tcPr>
          <w:p w14:paraId="1E7804E2"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40</w:t>
            </w:r>
          </w:p>
        </w:tc>
      </w:tr>
      <w:tr w:rsidR="00AF2487" w:rsidRPr="00315E9F" w14:paraId="4971F237"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CB0B7A9"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5282C827"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09</w:t>
            </w:r>
            <w:r w:rsidRPr="00315E9F">
              <w:rPr>
                <w:rFonts w:ascii="Calibri" w:eastAsia="Times New Roman" w:hAnsi="Calibri" w:cs="Calibri"/>
                <w:noProof w:val="0"/>
                <w:color w:val="000000"/>
                <w:sz w:val="22"/>
                <w:lang w:val="en-ID" w:eastAsia="en-ID"/>
              </w:rPr>
              <w:t>:</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2:00</w:t>
            </w:r>
          </w:p>
        </w:tc>
        <w:tc>
          <w:tcPr>
            <w:tcW w:w="1560" w:type="dxa"/>
            <w:tcBorders>
              <w:top w:val="nil"/>
              <w:left w:val="nil"/>
              <w:bottom w:val="single" w:sz="4" w:space="0" w:color="auto"/>
              <w:right w:val="single" w:sz="4" w:space="0" w:color="auto"/>
            </w:tcBorders>
            <w:shd w:val="clear" w:color="auto" w:fill="auto"/>
            <w:noWrap/>
            <w:vAlign w:val="bottom"/>
            <w:hideMark/>
          </w:tcPr>
          <w:p w14:paraId="7E456073"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18</w:t>
            </w:r>
            <w:r w:rsidRPr="00315E9F">
              <w:rPr>
                <w:rFonts w:ascii="Calibri" w:eastAsia="Times New Roman" w:hAnsi="Calibri" w:cs="Calibri"/>
                <w:noProof w:val="0"/>
                <w:color w:val="000000"/>
                <w:sz w:val="22"/>
                <w:lang w:val="en-ID" w:eastAsia="en-ID"/>
              </w:rPr>
              <w:t xml:space="preserve"> mA</w:t>
            </w:r>
          </w:p>
        </w:tc>
        <w:tc>
          <w:tcPr>
            <w:tcW w:w="1480" w:type="dxa"/>
            <w:tcBorders>
              <w:top w:val="nil"/>
              <w:left w:val="nil"/>
              <w:bottom w:val="single" w:sz="4" w:space="0" w:color="auto"/>
              <w:right w:val="single" w:sz="4" w:space="0" w:color="auto"/>
            </w:tcBorders>
            <w:shd w:val="clear" w:color="auto" w:fill="auto"/>
            <w:noWrap/>
            <w:vAlign w:val="bottom"/>
            <w:hideMark/>
          </w:tcPr>
          <w:p w14:paraId="46920547"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 xml:space="preserve">7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6AE1450A"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°C</w:t>
            </w:r>
          </w:p>
        </w:tc>
        <w:tc>
          <w:tcPr>
            <w:tcW w:w="1452" w:type="dxa"/>
            <w:tcBorders>
              <w:top w:val="nil"/>
              <w:left w:val="nil"/>
              <w:bottom w:val="single" w:sz="4" w:space="0" w:color="auto"/>
              <w:right w:val="single" w:sz="4" w:space="0" w:color="auto"/>
            </w:tcBorders>
            <w:shd w:val="clear" w:color="auto" w:fill="auto"/>
            <w:noWrap/>
            <w:vAlign w:val="bottom"/>
            <w:hideMark/>
          </w:tcPr>
          <w:p w14:paraId="5F227F13"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40</w:t>
            </w:r>
          </w:p>
        </w:tc>
      </w:tr>
      <w:tr w:rsidR="00AF2487" w:rsidRPr="00315E9F" w14:paraId="398106D9"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365FA8D"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6A49D381"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09</w:t>
            </w:r>
            <w:r w:rsidRPr="00315E9F">
              <w:rPr>
                <w:rFonts w:ascii="Calibri" w:eastAsia="Times New Roman" w:hAnsi="Calibri" w:cs="Calibri"/>
                <w:noProof w:val="0"/>
                <w:color w:val="000000"/>
                <w:sz w:val="22"/>
                <w:lang w:val="en-ID" w:eastAsia="en-ID"/>
              </w:rPr>
              <w:t>:</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3:00</w:t>
            </w:r>
          </w:p>
        </w:tc>
        <w:tc>
          <w:tcPr>
            <w:tcW w:w="1560" w:type="dxa"/>
            <w:tcBorders>
              <w:top w:val="nil"/>
              <w:left w:val="nil"/>
              <w:bottom w:val="single" w:sz="4" w:space="0" w:color="auto"/>
              <w:right w:val="single" w:sz="4" w:space="0" w:color="auto"/>
            </w:tcBorders>
            <w:shd w:val="clear" w:color="auto" w:fill="auto"/>
            <w:noWrap/>
            <w:vAlign w:val="bottom"/>
            <w:hideMark/>
          </w:tcPr>
          <w:p w14:paraId="2D43E55D"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0,13 mA</w:t>
            </w:r>
          </w:p>
        </w:tc>
        <w:tc>
          <w:tcPr>
            <w:tcW w:w="1480" w:type="dxa"/>
            <w:tcBorders>
              <w:top w:val="nil"/>
              <w:left w:val="nil"/>
              <w:bottom w:val="single" w:sz="4" w:space="0" w:color="auto"/>
              <w:right w:val="single" w:sz="4" w:space="0" w:color="auto"/>
            </w:tcBorders>
            <w:shd w:val="clear" w:color="auto" w:fill="auto"/>
            <w:noWrap/>
            <w:vAlign w:val="bottom"/>
            <w:hideMark/>
          </w:tcPr>
          <w:p w14:paraId="20C2F109"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 xml:space="preserve">8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71A5AE59"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29°C</w:t>
            </w:r>
          </w:p>
        </w:tc>
        <w:tc>
          <w:tcPr>
            <w:tcW w:w="1452" w:type="dxa"/>
            <w:tcBorders>
              <w:top w:val="nil"/>
              <w:left w:val="nil"/>
              <w:bottom w:val="single" w:sz="4" w:space="0" w:color="auto"/>
              <w:right w:val="single" w:sz="4" w:space="0" w:color="auto"/>
            </w:tcBorders>
            <w:shd w:val="clear" w:color="auto" w:fill="auto"/>
            <w:noWrap/>
            <w:vAlign w:val="bottom"/>
            <w:hideMark/>
          </w:tcPr>
          <w:p w14:paraId="7C1E827E"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41</w:t>
            </w:r>
          </w:p>
        </w:tc>
      </w:tr>
      <w:tr w:rsidR="00AF2487" w:rsidRPr="00315E9F" w14:paraId="3BF9E2C1"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5F07C0A"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15D350DF"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09</w:t>
            </w:r>
            <w:r w:rsidRPr="00315E9F">
              <w:rPr>
                <w:rFonts w:ascii="Calibri" w:eastAsia="Times New Roman" w:hAnsi="Calibri" w:cs="Calibri"/>
                <w:noProof w:val="0"/>
                <w:color w:val="000000"/>
                <w:sz w:val="22"/>
                <w:lang w:val="en-ID" w:eastAsia="en-ID"/>
              </w:rPr>
              <w:t>:</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4:00</w:t>
            </w:r>
          </w:p>
        </w:tc>
        <w:tc>
          <w:tcPr>
            <w:tcW w:w="1560" w:type="dxa"/>
            <w:tcBorders>
              <w:top w:val="nil"/>
              <w:left w:val="nil"/>
              <w:bottom w:val="single" w:sz="4" w:space="0" w:color="auto"/>
              <w:right w:val="single" w:sz="4" w:space="0" w:color="auto"/>
            </w:tcBorders>
            <w:shd w:val="clear" w:color="auto" w:fill="auto"/>
            <w:noWrap/>
            <w:vAlign w:val="bottom"/>
            <w:hideMark/>
          </w:tcPr>
          <w:p w14:paraId="66D22831"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2 mA</w:t>
            </w:r>
          </w:p>
        </w:tc>
        <w:tc>
          <w:tcPr>
            <w:tcW w:w="1480" w:type="dxa"/>
            <w:tcBorders>
              <w:top w:val="nil"/>
              <w:left w:val="nil"/>
              <w:bottom w:val="single" w:sz="4" w:space="0" w:color="auto"/>
              <w:right w:val="single" w:sz="4" w:space="0" w:color="auto"/>
            </w:tcBorders>
            <w:shd w:val="clear" w:color="auto" w:fill="auto"/>
            <w:noWrap/>
            <w:vAlign w:val="bottom"/>
            <w:hideMark/>
          </w:tcPr>
          <w:p w14:paraId="275CCDF2"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 xml:space="preserve">8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2E559734"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28</w:t>
            </w:r>
            <w:r w:rsidRPr="00315E9F">
              <w:rPr>
                <w:rFonts w:ascii="Calibri" w:eastAsia="Times New Roman" w:hAnsi="Calibri" w:cs="Calibri"/>
                <w:noProof w:val="0"/>
                <w:color w:val="000000"/>
                <w:sz w:val="22"/>
                <w:lang w:val="en-ID" w:eastAsia="en-ID"/>
              </w:rPr>
              <w:t>°C</w:t>
            </w:r>
          </w:p>
        </w:tc>
        <w:tc>
          <w:tcPr>
            <w:tcW w:w="1452" w:type="dxa"/>
            <w:tcBorders>
              <w:top w:val="nil"/>
              <w:left w:val="nil"/>
              <w:bottom w:val="single" w:sz="4" w:space="0" w:color="auto"/>
              <w:right w:val="single" w:sz="4" w:space="0" w:color="auto"/>
            </w:tcBorders>
            <w:shd w:val="clear" w:color="auto" w:fill="auto"/>
            <w:noWrap/>
            <w:vAlign w:val="bottom"/>
            <w:hideMark/>
          </w:tcPr>
          <w:p w14:paraId="24967B03"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46</w:t>
            </w:r>
          </w:p>
        </w:tc>
      </w:tr>
    </w:tbl>
    <w:p w14:paraId="7C7CD695" w14:textId="0C8CCE85" w:rsidR="00AF2487" w:rsidRPr="00315E9F" w:rsidRDefault="00AF2487" w:rsidP="00AF2487">
      <w:pPr>
        <w:pStyle w:val="ListParagraph"/>
        <w:ind w:left="862" w:firstLine="0"/>
        <w:jc w:val="center"/>
        <w:rPr>
          <w:lang w:val="en-US"/>
        </w:rPr>
      </w:pPr>
      <w:r w:rsidRPr="007148C5">
        <w:rPr>
          <w:lang w:val="en-US"/>
        </w:rPr>
        <w:t>Tabel. 4.</w:t>
      </w:r>
      <w:r w:rsidR="00486391">
        <w:rPr>
          <w:lang w:val="en-US"/>
        </w:rPr>
        <w:t>1</w:t>
      </w:r>
      <w:r w:rsidRPr="007148C5">
        <w:rPr>
          <w:lang w:val="en-US"/>
        </w:rPr>
        <w:t>.</w:t>
      </w:r>
      <w:r>
        <w:rPr>
          <w:lang w:val="en-US"/>
        </w:rPr>
        <w:t>4</w:t>
      </w:r>
      <w:r w:rsidRPr="007148C5">
        <w:rPr>
          <w:lang w:val="en-US"/>
        </w:rPr>
        <w:t xml:space="preserve"> Hasil Pengujian </w:t>
      </w:r>
      <w:r>
        <w:rPr>
          <w:lang w:val="en-US"/>
        </w:rPr>
        <w:t>dari Website Monitoring</w:t>
      </w:r>
    </w:p>
    <w:p w14:paraId="17FF9304" w14:textId="3740FC69" w:rsidR="00411362" w:rsidRPr="008B0153" w:rsidRDefault="008B0153" w:rsidP="008B0153">
      <w:pPr>
        <w:spacing w:line="240" w:lineRule="auto"/>
        <w:rPr>
          <w:lang w:val="en-US"/>
        </w:rPr>
      </w:pPr>
      <w:r>
        <w:rPr>
          <w:lang w:val="en-US"/>
        </w:rPr>
        <w:br w:type="page"/>
      </w:r>
    </w:p>
    <w:p w14:paraId="7F75B857" w14:textId="7BD7AAA1" w:rsidR="00411362" w:rsidRDefault="00411362" w:rsidP="00411362">
      <w:pPr>
        <w:pStyle w:val="Heading2"/>
      </w:pPr>
      <w:bookmarkStart w:id="62" w:name="_Toc11187757"/>
      <w:bookmarkStart w:id="63" w:name="_Toc16844475"/>
      <w:r>
        <w:lastRenderedPageBreak/>
        <w:t>Pembahasan</w:t>
      </w:r>
      <w:bookmarkEnd w:id="62"/>
      <w:bookmarkEnd w:id="63"/>
    </w:p>
    <w:p w14:paraId="000BAFE5" w14:textId="77777777" w:rsidR="00AF2487" w:rsidRDefault="00AF2487" w:rsidP="009C0EDD">
      <w:pPr>
        <w:pStyle w:val="ListParagraph"/>
        <w:numPr>
          <w:ilvl w:val="0"/>
          <w:numId w:val="26"/>
        </w:numPr>
        <w:rPr>
          <w:b/>
          <w:bCs/>
          <w:lang w:val="en-US"/>
        </w:rPr>
      </w:pPr>
      <w:r w:rsidRPr="00A141D8">
        <w:rPr>
          <w:b/>
          <w:bCs/>
          <w:lang w:val="en-US"/>
        </w:rPr>
        <w:t>Menghubungkan pin 5V dan GND dari Arduino ke Breadboard</w:t>
      </w:r>
    </w:p>
    <w:p w14:paraId="5B679FE8" w14:textId="3993B8E3" w:rsidR="00AF2487" w:rsidRDefault="00486391" w:rsidP="00486391">
      <w:pPr>
        <w:ind w:left="720" w:firstLine="720"/>
        <w:rPr>
          <w:lang w:val="en-US"/>
        </w:rPr>
      </w:pPr>
      <w:r>
        <w:rPr>
          <w:lang w:val="en-US"/>
        </w:rPr>
        <w:drawing>
          <wp:anchor distT="0" distB="0" distL="114300" distR="114300" simplePos="0" relativeHeight="251628032" behindDoc="0" locked="0" layoutInCell="1" allowOverlap="1" wp14:anchorId="360990D8" wp14:editId="7328A3B8">
            <wp:simplePos x="0" y="0"/>
            <wp:positionH relativeFrom="margin">
              <wp:align>right</wp:align>
            </wp:positionH>
            <wp:positionV relativeFrom="paragraph">
              <wp:posOffset>727331</wp:posOffset>
            </wp:positionV>
            <wp:extent cx="2773680" cy="1828800"/>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7368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635200" behindDoc="0" locked="0" layoutInCell="1" allowOverlap="1" wp14:anchorId="46CA54E9" wp14:editId="481BC22B">
            <wp:simplePos x="0" y="0"/>
            <wp:positionH relativeFrom="margin">
              <wp:posOffset>576580</wp:posOffset>
            </wp:positionH>
            <wp:positionV relativeFrom="paragraph">
              <wp:posOffset>720061</wp:posOffset>
            </wp:positionV>
            <wp:extent cx="2105660" cy="1838960"/>
            <wp:effectExtent l="0" t="0" r="889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05660"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sidRPr="007B2EDF">
        <w:rPr>
          <w:lang w:val="en-US"/>
        </w:rPr>
        <w:t>Pada tahap ini bertujuan agar tegangan 5V dari Arduino dapat</w:t>
      </w:r>
      <w:r w:rsidR="00AF2487">
        <w:rPr>
          <w:lang w:val="en-US"/>
        </w:rPr>
        <w:t xml:space="preserve"> digunakan oleh semua komponen yang membutuhkan tegangan 5V dan GND dari Arduino ke Breadboard.</w:t>
      </w:r>
    </w:p>
    <w:p w14:paraId="316E7E92" w14:textId="026DC793" w:rsidR="00AF2487" w:rsidRDefault="00AF2487" w:rsidP="00AF2487">
      <w:pPr>
        <w:ind w:left="1440" w:firstLine="720"/>
        <w:rPr>
          <w:i/>
          <w:iCs/>
          <w:lang w:val="en-US"/>
        </w:rPr>
      </w:pPr>
      <w:r>
        <w:rPr>
          <w:i/>
          <w:iCs/>
          <w:lang w:val="en-US"/>
        </w:rPr>
        <w:t>Gambar. 4.</w:t>
      </w:r>
      <w:r w:rsidR="00486391">
        <w:rPr>
          <w:i/>
          <w:iCs/>
          <w:lang w:val="en-US"/>
        </w:rPr>
        <w:t>2</w:t>
      </w:r>
      <w:r>
        <w:rPr>
          <w:i/>
          <w:iCs/>
          <w:lang w:val="en-US"/>
        </w:rPr>
        <w:t>.1 Rangkaian Arduino dan Breadboard</w:t>
      </w:r>
    </w:p>
    <w:p w14:paraId="76FA6EBE" w14:textId="6F477363" w:rsidR="00AF2487" w:rsidRPr="007B2EDF" w:rsidRDefault="00AF2487" w:rsidP="00486391">
      <w:pPr>
        <w:ind w:left="720" w:firstLine="720"/>
        <w:rPr>
          <w:lang w:val="en-US"/>
        </w:rPr>
      </w:pPr>
      <w:r>
        <w:rPr>
          <w:lang w:val="en-US"/>
        </w:rPr>
        <w:t>Regulasi power suply digunakan untuk power mikrokontroller dan komponen lainnya pada board. 5V dapat melalui Vin menggunakan regulator pada board, atau supply oleh USB atau supply regulasi 5V lainnya. Pin Ground berfungsi sebagai jalur ground pada arduino.</w:t>
      </w:r>
    </w:p>
    <w:p w14:paraId="007768B6" w14:textId="44F05BD5" w:rsidR="00AF2487" w:rsidRDefault="00AF2487" w:rsidP="009C0EDD">
      <w:pPr>
        <w:pStyle w:val="ListParagraph"/>
        <w:numPr>
          <w:ilvl w:val="0"/>
          <w:numId w:val="26"/>
        </w:numPr>
        <w:rPr>
          <w:b/>
          <w:bCs/>
          <w:lang w:val="en-US"/>
        </w:rPr>
      </w:pPr>
      <w:r>
        <w:rPr>
          <w:b/>
          <w:bCs/>
          <w:lang w:val="en-US"/>
        </w:rPr>
        <w:t>Menghubungkan NodeMCU dan Arduino</w:t>
      </w:r>
    </w:p>
    <w:p w14:paraId="7FF8C0FD" w14:textId="6B947ED1" w:rsidR="00AF2487" w:rsidRDefault="008B0153" w:rsidP="00486391">
      <w:pPr>
        <w:ind w:left="720" w:firstLine="720"/>
        <w:rPr>
          <w:lang w:val="en-US"/>
        </w:rPr>
      </w:pPr>
      <w:r>
        <w:rPr>
          <w:lang w:val="en-US"/>
        </w:rPr>
        <w:drawing>
          <wp:anchor distT="0" distB="0" distL="114300" distR="114300" simplePos="0" relativeHeight="251676160" behindDoc="0" locked="0" layoutInCell="1" allowOverlap="1" wp14:anchorId="1EA7E4DD" wp14:editId="481095A5">
            <wp:simplePos x="0" y="0"/>
            <wp:positionH relativeFrom="margin">
              <wp:posOffset>2730500</wp:posOffset>
            </wp:positionH>
            <wp:positionV relativeFrom="paragraph">
              <wp:posOffset>797107</wp:posOffset>
            </wp:positionV>
            <wp:extent cx="2297430" cy="1499235"/>
            <wp:effectExtent l="0" t="0" r="762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97430" cy="1499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656704" behindDoc="0" locked="0" layoutInCell="1" allowOverlap="1" wp14:anchorId="6B707F30" wp14:editId="21E66E86">
            <wp:simplePos x="0" y="0"/>
            <wp:positionH relativeFrom="page">
              <wp:posOffset>2252073</wp:posOffset>
            </wp:positionH>
            <wp:positionV relativeFrom="paragraph">
              <wp:posOffset>814433</wp:posOffset>
            </wp:positionV>
            <wp:extent cx="2526665" cy="1489710"/>
            <wp:effectExtent l="0" t="0" r="698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6665" cy="148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sidRPr="007137FA">
        <w:rPr>
          <w:lang w:val="en-US"/>
        </w:rPr>
        <w:t>NOdeMCU</w:t>
      </w:r>
      <w:r w:rsidR="00AF2487">
        <w:rPr>
          <w:lang w:val="en-US"/>
        </w:rPr>
        <w:t xml:space="preserve"> yang digunakan sebagai wifi yang nantinya menghubungkan antara website monitoring dan arduino beserta sensor-sensornya.</w:t>
      </w:r>
    </w:p>
    <w:p w14:paraId="0510B6EE" w14:textId="32AA5336" w:rsidR="00AF2487" w:rsidRPr="00CB663C" w:rsidRDefault="00AF2487" w:rsidP="00AF2487">
      <w:pPr>
        <w:ind w:left="1440" w:firstLine="720"/>
        <w:rPr>
          <w:i/>
          <w:iCs/>
          <w:lang w:val="en-US"/>
        </w:rPr>
      </w:pPr>
      <w:r>
        <w:rPr>
          <w:i/>
          <w:iCs/>
          <w:lang w:val="en-US"/>
        </w:rPr>
        <w:t>Gambar. 4.</w:t>
      </w:r>
      <w:r w:rsidR="00486391">
        <w:rPr>
          <w:i/>
          <w:iCs/>
          <w:lang w:val="en-US"/>
        </w:rPr>
        <w:t>2</w:t>
      </w:r>
      <w:r>
        <w:rPr>
          <w:i/>
          <w:iCs/>
          <w:lang w:val="en-US"/>
        </w:rPr>
        <w:t>.2 Rangkaian NodeMCU dan Arduino</w:t>
      </w:r>
    </w:p>
    <w:p w14:paraId="6D4681A1" w14:textId="791DC014" w:rsidR="00AF2487" w:rsidRPr="007137FA" w:rsidRDefault="00AF2487" w:rsidP="00486391">
      <w:pPr>
        <w:ind w:left="720" w:firstLine="60"/>
        <w:rPr>
          <w:b/>
          <w:bCs/>
          <w:lang w:val="en-US"/>
        </w:rPr>
      </w:pPr>
      <w:r>
        <w:rPr>
          <w:lang w:val="en-US"/>
        </w:rPr>
        <w:t>P</w:t>
      </w:r>
      <w:r w:rsidRPr="007137FA">
        <w:rPr>
          <w:lang w:val="en-US"/>
        </w:rPr>
        <w:t xml:space="preserve">in yang disambungkan ke Arduino dan Breadboard adalah pin VIN,GND, D1 dan D2. Dari gambar </w:t>
      </w:r>
      <w:r>
        <w:rPr>
          <w:lang w:val="en-US"/>
        </w:rPr>
        <w:t>4.1.2</w:t>
      </w:r>
      <w:r w:rsidRPr="007137FA">
        <w:rPr>
          <w:lang w:val="en-US"/>
        </w:rPr>
        <w:t xml:space="preserve"> terlihat bahwa pin VIN dan GND </w:t>
      </w:r>
      <w:r w:rsidRPr="007137FA">
        <w:rPr>
          <w:lang w:val="en-US"/>
        </w:rPr>
        <w:lastRenderedPageBreak/>
        <w:t>disambungkan di Breadboard, sedanglan D1 dan D2 disambungkan ke Arduino di pin 11 sebagai output dan pin 12 sebagai input</w:t>
      </w:r>
    </w:p>
    <w:p w14:paraId="44E7EE08" w14:textId="2C3BE0E2" w:rsidR="00AF2487" w:rsidRDefault="008B0153" w:rsidP="009C0EDD">
      <w:pPr>
        <w:pStyle w:val="ListParagraph"/>
        <w:numPr>
          <w:ilvl w:val="0"/>
          <w:numId w:val="26"/>
        </w:numPr>
        <w:rPr>
          <w:b/>
          <w:bCs/>
          <w:lang w:val="en-US"/>
        </w:rPr>
      </w:pPr>
      <w:r>
        <w:rPr>
          <w:b/>
          <w:bCs/>
          <w:lang w:val="en-US"/>
        </w:rPr>
        <w:drawing>
          <wp:anchor distT="0" distB="0" distL="114300" distR="114300" simplePos="0" relativeHeight="251693568" behindDoc="0" locked="0" layoutInCell="1" allowOverlap="1" wp14:anchorId="0D7CDB0C" wp14:editId="1A61E65A">
            <wp:simplePos x="0" y="0"/>
            <wp:positionH relativeFrom="column">
              <wp:posOffset>843280</wp:posOffset>
            </wp:positionH>
            <wp:positionV relativeFrom="paragraph">
              <wp:posOffset>297452</wp:posOffset>
            </wp:positionV>
            <wp:extent cx="2033905" cy="1746250"/>
            <wp:effectExtent l="0" t="0" r="4445" b="635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0800000">
                      <a:off x="0" y="0"/>
                      <a:ext cx="2033905"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drawing>
          <wp:anchor distT="0" distB="0" distL="114300" distR="114300" simplePos="0" relativeHeight="251684352" behindDoc="0" locked="0" layoutInCell="1" allowOverlap="1" wp14:anchorId="17C16CD1" wp14:editId="315F5787">
            <wp:simplePos x="0" y="0"/>
            <wp:positionH relativeFrom="margin">
              <wp:posOffset>2986405</wp:posOffset>
            </wp:positionH>
            <wp:positionV relativeFrom="paragraph">
              <wp:posOffset>-635</wp:posOffset>
            </wp:positionV>
            <wp:extent cx="1736725" cy="2352675"/>
            <wp:effectExtent l="0" t="3175"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6200000">
                      <a:off x="0" y="0"/>
                      <a:ext cx="173672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Pr>
          <w:b/>
          <w:bCs/>
          <w:lang w:val="en-US"/>
        </w:rPr>
        <w:t>Menghubungkan Sensor Suhu DHT11 dan Arduino</w:t>
      </w:r>
    </w:p>
    <w:p w14:paraId="10A37C28" w14:textId="6ECD1F51" w:rsidR="00AF2487" w:rsidRPr="005F52D1" w:rsidRDefault="00AF2487" w:rsidP="00AF2487">
      <w:pPr>
        <w:ind w:left="720" w:firstLine="720"/>
        <w:jc w:val="center"/>
        <w:rPr>
          <w:i/>
          <w:iCs/>
          <w:lang w:val="en-US"/>
        </w:rPr>
      </w:pPr>
      <w:r>
        <w:rPr>
          <w:i/>
          <w:iCs/>
          <w:lang w:val="en-US"/>
        </w:rPr>
        <w:t>Gambar. 4.</w:t>
      </w:r>
      <w:r w:rsidR="00486391">
        <w:rPr>
          <w:i/>
          <w:iCs/>
          <w:lang w:val="en-US"/>
        </w:rPr>
        <w:t>2</w:t>
      </w:r>
      <w:r>
        <w:rPr>
          <w:i/>
          <w:iCs/>
          <w:lang w:val="en-US"/>
        </w:rPr>
        <w:t>.3 Rangkaian Sensor Suhu</w:t>
      </w:r>
      <w:r w:rsidR="00065519">
        <w:rPr>
          <w:i/>
          <w:iCs/>
          <w:lang w:val="en-US"/>
        </w:rPr>
        <w:t xml:space="preserve"> dan kelembaban</w:t>
      </w:r>
      <w:r>
        <w:rPr>
          <w:i/>
          <w:iCs/>
          <w:lang w:val="en-US"/>
        </w:rPr>
        <w:t xml:space="preserve"> DHT11 dan Arduino</w:t>
      </w:r>
    </w:p>
    <w:p w14:paraId="6ADEB670" w14:textId="06C7FD1D" w:rsidR="00AF2487" w:rsidRPr="00AF4659" w:rsidRDefault="008B0153" w:rsidP="00486391">
      <w:pPr>
        <w:ind w:left="720" w:firstLine="720"/>
        <w:rPr>
          <w:lang w:val="en-US"/>
        </w:rPr>
      </w:pPr>
      <w:r>
        <w:rPr>
          <w:b/>
          <w:bCs/>
          <w:lang w:val="en-US"/>
        </w:rPr>
        <w:drawing>
          <wp:anchor distT="0" distB="0" distL="114300" distR="114300" simplePos="0" relativeHeight="251700736" behindDoc="0" locked="0" layoutInCell="1" allowOverlap="1" wp14:anchorId="3F4FC16F" wp14:editId="357837B6">
            <wp:simplePos x="0" y="0"/>
            <wp:positionH relativeFrom="margin">
              <wp:posOffset>2965450</wp:posOffset>
            </wp:positionH>
            <wp:positionV relativeFrom="paragraph">
              <wp:posOffset>1292860</wp:posOffset>
            </wp:positionV>
            <wp:extent cx="1736725" cy="2413000"/>
            <wp:effectExtent l="4763" t="0" r="1587" b="1588"/>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6200000">
                      <a:off x="0" y="0"/>
                      <a:ext cx="1736725"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Pr>
          <w:lang w:val="en-US"/>
        </w:rPr>
        <w:t>Sensor Suhu DHT11 digunakan untuk mengukur kondisi Temperatur pada alat. D</w:t>
      </w:r>
      <w:r w:rsidR="00AF2487" w:rsidRPr="00111AB2">
        <w:rPr>
          <w:lang w:val="en-US"/>
        </w:rPr>
        <w:t>apat kita lihat</w:t>
      </w:r>
      <w:r w:rsidR="00AF2487">
        <w:rPr>
          <w:lang w:val="en-US"/>
        </w:rPr>
        <w:t xml:space="preserve"> pada gambar. 4.</w:t>
      </w:r>
      <w:r w:rsidR="00486391">
        <w:rPr>
          <w:lang w:val="en-US"/>
        </w:rPr>
        <w:t>2.</w:t>
      </w:r>
      <w:r w:rsidR="00AF2487">
        <w:rPr>
          <w:lang w:val="en-US"/>
        </w:rPr>
        <w:t>3</w:t>
      </w:r>
      <w:r w:rsidR="00AF2487" w:rsidRPr="00111AB2">
        <w:rPr>
          <w:lang w:val="en-US"/>
        </w:rPr>
        <w:t xml:space="preserve"> pin A0 di</w:t>
      </w:r>
      <w:r w:rsidR="00AF2487">
        <w:rPr>
          <w:lang w:val="en-US"/>
        </w:rPr>
        <w:t>hu</w:t>
      </w:r>
      <w:r w:rsidR="00AF2487" w:rsidRPr="00111AB2">
        <w:rPr>
          <w:lang w:val="en-US"/>
        </w:rPr>
        <w:t xml:space="preserve">bungkan ke pin DAT yg terdapat pada sensor suhu DHT11. </w:t>
      </w:r>
      <w:r w:rsidR="00AF2487">
        <w:rPr>
          <w:lang w:val="en-US"/>
        </w:rPr>
        <w:t xml:space="preserve">Dan </w:t>
      </w:r>
      <w:r w:rsidR="00AF2487" w:rsidRPr="00111AB2">
        <w:rPr>
          <w:lang w:val="en-US"/>
        </w:rPr>
        <w:t>kemudian pin VCC dan GND yang terdapat pada sensor suhu DHT11 dihubungkan pada Breadboar</w:t>
      </w:r>
      <w:r w:rsidR="00AF2487">
        <w:rPr>
          <w:lang w:val="en-US"/>
        </w:rPr>
        <w:t>d.</w:t>
      </w:r>
    </w:p>
    <w:p w14:paraId="7D09D175" w14:textId="3C4B4310" w:rsidR="00AF2487" w:rsidRDefault="008B0153" w:rsidP="009C0EDD">
      <w:pPr>
        <w:pStyle w:val="ListParagraph"/>
        <w:numPr>
          <w:ilvl w:val="0"/>
          <w:numId w:val="26"/>
        </w:numPr>
        <w:rPr>
          <w:b/>
          <w:bCs/>
          <w:lang w:val="en-US"/>
        </w:rPr>
      </w:pPr>
      <w:r>
        <w:rPr>
          <w:b/>
          <w:bCs/>
          <w:lang w:val="en-US"/>
        </w:rPr>
        <w:drawing>
          <wp:anchor distT="0" distB="0" distL="114300" distR="114300" simplePos="0" relativeHeight="251708928" behindDoc="0" locked="0" layoutInCell="1" allowOverlap="1" wp14:anchorId="69474935" wp14:editId="156D5CCF">
            <wp:simplePos x="0" y="0"/>
            <wp:positionH relativeFrom="column">
              <wp:posOffset>889317</wp:posOffset>
            </wp:positionH>
            <wp:positionV relativeFrom="paragraph">
              <wp:posOffset>311694</wp:posOffset>
            </wp:positionV>
            <wp:extent cx="2033905" cy="1735455"/>
            <wp:effectExtent l="0" t="0" r="444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0800000">
                      <a:off x="0" y="0"/>
                      <a:ext cx="2033905" cy="1735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Pr>
          <w:b/>
          <w:bCs/>
          <w:lang w:val="en-US"/>
        </w:rPr>
        <w:t>Menhubungkan Sensor Arus ACS 712 dan Arduino</w:t>
      </w:r>
    </w:p>
    <w:p w14:paraId="7CB56F8F" w14:textId="4523F3BE" w:rsidR="00AF2487" w:rsidRPr="006D054B" w:rsidRDefault="00AF2487" w:rsidP="00AF2487">
      <w:pPr>
        <w:pStyle w:val="ListParagraph"/>
        <w:ind w:left="1440" w:firstLine="0"/>
        <w:jc w:val="center"/>
        <w:rPr>
          <w:i/>
          <w:iCs/>
          <w:lang w:val="en-US"/>
        </w:rPr>
      </w:pPr>
      <w:r>
        <w:rPr>
          <w:i/>
          <w:iCs/>
          <w:lang w:val="en-US"/>
        </w:rPr>
        <w:t>Gambar. 4.</w:t>
      </w:r>
      <w:r w:rsidR="00486391">
        <w:rPr>
          <w:i/>
          <w:iCs/>
          <w:lang w:val="en-US"/>
        </w:rPr>
        <w:t>2</w:t>
      </w:r>
      <w:r>
        <w:rPr>
          <w:i/>
          <w:iCs/>
          <w:lang w:val="en-US"/>
        </w:rPr>
        <w:t>.4 Rangkaian sensro Arus ACS 712 dan Arduino</w:t>
      </w:r>
    </w:p>
    <w:p w14:paraId="5785BD1B" w14:textId="4028A7D6" w:rsidR="00AF2487" w:rsidRPr="00486391" w:rsidRDefault="00065519" w:rsidP="00486391">
      <w:pPr>
        <w:ind w:left="720" w:firstLine="720"/>
        <w:rPr>
          <w:b/>
          <w:bCs/>
          <w:lang w:val="en-US"/>
        </w:rPr>
      </w:pPr>
      <w:r>
        <w:rPr>
          <w:b/>
          <w:bCs/>
          <w:lang w:val="en-US"/>
        </w:rPr>
        <w:lastRenderedPageBreak/>
        <w:drawing>
          <wp:anchor distT="0" distB="0" distL="114300" distR="114300" simplePos="0" relativeHeight="251716096" behindDoc="0" locked="0" layoutInCell="1" allowOverlap="1" wp14:anchorId="4A8064AA" wp14:editId="1671A193">
            <wp:simplePos x="0" y="0"/>
            <wp:positionH relativeFrom="margin">
              <wp:align>right</wp:align>
            </wp:positionH>
            <wp:positionV relativeFrom="paragraph">
              <wp:posOffset>984885</wp:posOffset>
            </wp:positionV>
            <wp:extent cx="1734820" cy="2490470"/>
            <wp:effectExtent l="3175" t="0" r="1905"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1734820" cy="2490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sidRPr="00486391">
        <w:rPr>
          <w:lang w:val="en-US"/>
        </w:rPr>
        <w:t>Sensor Arus ACS 712 digunakan untuk mengukur arus listrik yang dihasilkan alat. Rangkaian Sensor Arus ACS 712 pada gambar 4.1.4 menampilkan pin A1 yg terdapat di arduino dihubungkan di pin out sensor arus ACS 712. Kemudian pin GND dan VCC dihubungkan ke Breadboard.</w:t>
      </w:r>
    </w:p>
    <w:p w14:paraId="40B48DE6" w14:textId="3FD3EC9A" w:rsidR="00AF2487" w:rsidRDefault="008B0153" w:rsidP="009C0EDD">
      <w:pPr>
        <w:pStyle w:val="ListParagraph"/>
        <w:numPr>
          <w:ilvl w:val="0"/>
          <w:numId w:val="26"/>
        </w:numPr>
        <w:rPr>
          <w:b/>
          <w:bCs/>
          <w:lang w:val="en-US"/>
        </w:rPr>
      </w:pPr>
      <w:r>
        <w:rPr>
          <w:b/>
          <w:bCs/>
          <w:lang w:val="en-US"/>
        </w:rPr>
        <w:drawing>
          <wp:anchor distT="0" distB="0" distL="114300" distR="114300" simplePos="0" relativeHeight="251721216" behindDoc="0" locked="0" layoutInCell="1" allowOverlap="1" wp14:anchorId="0CB3EDE1" wp14:editId="0F00A6DB">
            <wp:simplePos x="0" y="0"/>
            <wp:positionH relativeFrom="column">
              <wp:posOffset>932815</wp:posOffset>
            </wp:positionH>
            <wp:positionV relativeFrom="paragraph">
              <wp:posOffset>302895</wp:posOffset>
            </wp:positionV>
            <wp:extent cx="2033905" cy="1752600"/>
            <wp:effectExtent l="0" t="0" r="444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0800000">
                      <a:off x="0" y="0"/>
                      <a:ext cx="2033905"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Pr>
          <w:b/>
          <w:bCs/>
          <w:lang w:val="en-US"/>
        </w:rPr>
        <w:t>Menghubungkan Sensor Tegangan dan Arduino</w:t>
      </w:r>
    </w:p>
    <w:p w14:paraId="69B48944" w14:textId="18AEBD9E" w:rsidR="00AF2487" w:rsidRDefault="00AF2487" w:rsidP="00AF2487">
      <w:pPr>
        <w:ind w:left="2160"/>
        <w:rPr>
          <w:i/>
          <w:iCs/>
          <w:lang w:val="en-US"/>
        </w:rPr>
      </w:pPr>
      <w:r>
        <w:rPr>
          <w:i/>
          <w:iCs/>
          <w:lang w:val="en-US"/>
        </w:rPr>
        <w:t>Gambar. 4.</w:t>
      </w:r>
      <w:r w:rsidR="00486391">
        <w:rPr>
          <w:i/>
          <w:iCs/>
          <w:lang w:val="en-US"/>
        </w:rPr>
        <w:t>2</w:t>
      </w:r>
      <w:r>
        <w:rPr>
          <w:i/>
          <w:iCs/>
          <w:lang w:val="en-US"/>
        </w:rPr>
        <w:t>.5 Rangkaian Sensor Tegangan dan Arduino</w:t>
      </w:r>
    </w:p>
    <w:p w14:paraId="4E02F84D" w14:textId="39D915F9" w:rsidR="00AF2487" w:rsidRPr="00610A91" w:rsidRDefault="00AF2487" w:rsidP="00486391">
      <w:pPr>
        <w:ind w:left="720" w:firstLine="720"/>
        <w:rPr>
          <w:lang w:val="en-US"/>
        </w:rPr>
      </w:pPr>
      <w:r>
        <w:rPr>
          <w:lang w:val="en-US"/>
        </w:rPr>
        <w:t xml:space="preserve">Sensor Tegangan digunakan untuk mengukur tegangan listrik yang dihasilkan alat. </w:t>
      </w:r>
      <w:r w:rsidRPr="009B6AD3">
        <w:rPr>
          <w:lang w:val="en-US"/>
        </w:rPr>
        <w:t>Pada gambar</w:t>
      </w:r>
      <w:r>
        <w:rPr>
          <w:lang w:val="en-US"/>
        </w:rPr>
        <w:t xml:space="preserve"> 4.1.5</w:t>
      </w:r>
      <w:r w:rsidRPr="009B6AD3">
        <w:rPr>
          <w:lang w:val="en-US"/>
        </w:rPr>
        <w:t xml:space="preserve"> rangkaian sensor tegangan di atas pin</w:t>
      </w:r>
      <w:r>
        <w:rPr>
          <w:lang w:val="en-US"/>
        </w:rPr>
        <w:t xml:space="preserve"> </w:t>
      </w:r>
      <w:r w:rsidRPr="009B6AD3">
        <w:rPr>
          <w:lang w:val="en-US"/>
        </w:rPr>
        <w:t>A2 yang terdapat pada Arduino dihubungkan ke pin S yang ada pada sensor tegangan. Dan kemudian pin + dan – dihubungkan ke Breadboar</w:t>
      </w:r>
      <w:r>
        <w:rPr>
          <w:lang w:val="en-US"/>
        </w:rPr>
        <w:t>d.</w:t>
      </w:r>
    </w:p>
    <w:p w14:paraId="62FC92D0" w14:textId="582CC00E" w:rsidR="00AF2487" w:rsidRDefault="00335143" w:rsidP="009C0EDD">
      <w:pPr>
        <w:pStyle w:val="ListParagraph"/>
        <w:numPr>
          <w:ilvl w:val="0"/>
          <w:numId w:val="26"/>
        </w:numPr>
        <w:rPr>
          <w:b/>
          <w:bCs/>
          <w:lang w:val="en-US"/>
        </w:rPr>
      </w:pPr>
      <w:r>
        <w:rPr>
          <w:b/>
          <w:bCs/>
          <w:lang w:val="en-US"/>
        </w:rPr>
        <w:drawing>
          <wp:anchor distT="0" distB="0" distL="114300" distR="114300" simplePos="0" relativeHeight="251753984" behindDoc="0" locked="0" layoutInCell="1" allowOverlap="1" wp14:anchorId="70D42844" wp14:editId="269A795C">
            <wp:simplePos x="0" y="0"/>
            <wp:positionH relativeFrom="margin">
              <wp:posOffset>2826385</wp:posOffset>
            </wp:positionH>
            <wp:positionV relativeFrom="paragraph">
              <wp:posOffset>263525</wp:posOffset>
            </wp:positionV>
            <wp:extent cx="1866900" cy="2165985"/>
            <wp:effectExtent l="0" t="0" r="0" b="571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0800000">
                      <a:off x="0" y="0"/>
                      <a:ext cx="1866900" cy="2165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drawing>
          <wp:anchor distT="0" distB="0" distL="114300" distR="114300" simplePos="0" relativeHeight="251739648" behindDoc="0" locked="0" layoutInCell="1" allowOverlap="1" wp14:anchorId="010C43EA" wp14:editId="379FF1DE">
            <wp:simplePos x="0" y="0"/>
            <wp:positionH relativeFrom="margin">
              <wp:posOffset>843915</wp:posOffset>
            </wp:positionH>
            <wp:positionV relativeFrom="paragraph">
              <wp:posOffset>461645</wp:posOffset>
            </wp:positionV>
            <wp:extent cx="2177415" cy="1779905"/>
            <wp:effectExtent l="8255" t="0" r="2540" b="254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6200000">
                      <a:off x="0" y="0"/>
                      <a:ext cx="2177415"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Pr>
          <w:b/>
          <w:bCs/>
          <w:lang w:val="en-US"/>
        </w:rPr>
        <w:t>Rangkaian Keseluruhan Alat</w:t>
      </w:r>
    </w:p>
    <w:p w14:paraId="0E992489" w14:textId="50D27C05" w:rsidR="00AF2487" w:rsidRDefault="00AF2487" w:rsidP="00AF2487">
      <w:pPr>
        <w:pStyle w:val="ListParagraph"/>
        <w:ind w:left="1440" w:firstLine="0"/>
        <w:jc w:val="center"/>
        <w:rPr>
          <w:i/>
          <w:iCs/>
          <w:lang w:val="en-US"/>
        </w:rPr>
      </w:pPr>
      <w:r>
        <w:rPr>
          <w:i/>
          <w:iCs/>
          <w:lang w:val="en-US"/>
        </w:rPr>
        <w:t>Gambar. 4.</w:t>
      </w:r>
      <w:r w:rsidR="00486391">
        <w:rPr>
          <w:i/>
          <w:iCs/>
          <w:lang w:val="en-US"/>
        </w:rPr>
        <w:t>2</w:t>
      </w:r>
      <w:r>
        <w:rPr>
          <w:i/>
          <w:iCs/>
          <w:lang w:val="en-US"/>
        </w:rPr>
        <w:t>.6 Rankaian Kseluruhan Alat</w:t>
      </w:r>
    </w:p>
    <w:p w14:paraId="24E823BD" w14:textId="5595AD6E" w:rsidR="0079096B" w:rsidRPr="00486391" w:rsidRDefault="00AF2487" w:rsidP="00486391">
      <w:pPr>
        <w:ind w:left="720" w:firstLine="720"/>
        <w:rPr>
          <w:lang w:val="en-US"/>
        </w:rPr>
      </w:pPr>
      <w:r w:rsidRPr="00486391">
        <w:rPr>
          <w:lang w:val="en-US"/>
        </w:rPr>
        <w:t>Pada Gambar 4.</w:t>
      </w:r>
      <w:r w:rsidR="00486391">
        <w:rPr>
          <w:lang w:val="en-US"/>
        </w:rPr>
        <w:t>2</w:t>
      </w:r>
      <w:r w:rsidRPr="00486391">
        <w:rPr>
          <w:lang w:val="en-US"/>
        </w:rPr>
        <w:t>.6 adalah gambar rangkaian keseluruhan alat monitoring kondisi panel surya menggunakan IOT.</w:t>
      </w:r>
    </w:p>
    <w:p w14:paraId="7117CD86" w14:textId="0F42F65A" w:rsidR="0079096B" w:rsidRPr="003C12D8" w:rsidRDefault="0079096B" w:rsidP="0079096B">
      <w:pPr>
        <w:pStyle w:val="Heading1"/>
      </w:pPr>
      <w:r w:rsidRPr="003C12D8">
        <w:lastRenderedPageBreak/>
        <w:fldChar w:fldCharType="begin"/>
      </w:r>
      <w:r w:rsidRPr="00F82BB7">
        <w:instrText xml:space="preserve"> Seq chapter \h </w:instrText>
      </w:r>
      <w:r w:rsidRPr="003C12D8">
        <w:fldChar w:fldCharType="end"/>
      </w:r>
      <w:r w:rsidRPr="003C12D8">
        <w:br/>
      </w:r>
      <w:bookmarkStart w:id="64" w:name="_Toc11187758"/>
      <w:bookmarkStart w:id="65" w:name="_Toc16844476"/>
      <w:r>
        <w:t>PENUTUP</w:t>
      </w:r>
      <w:bookmarkEnd w:id="64"/>
      <w:bookmarkEnd w:id="65"/>
    </w:p>
    <w:p w14:paraId="39348BA3" w14:textId="183E1386" w:rsidR="0079096B" w:rsidRDefault="0079096B" w:rsidP="0079096B">
      <w:pPr>
        <w:rPr>
          <w:lang w:val="en-US"/>
        </w:rPr>
      </w:pPr>
    </w:p>
    <w:p w14:paraId="207FA917" w14:textId="21D1FA46" w:rsidR="0079096B" w:rsidRDefault="0079096B" w:rsidP="0079096B">
      <w:pPr>
        <w:pStyle w:val="Heading2"/>
      </w:pPr>
      <w:bookmarkStart w:id="66" w:name="_Toc11187759"/>
      <w:bookmarkStart w:id="67" w:name="_Toc16844477"/>
      <w:r>
        <w:t>Kesimpulan</w:t>
      </w:r>
      <w:bookmarkEnd w:id="66"/>
      <w:bookmarkEnd w:id="67"/>
    </w:p>
    <w:p w14:paraId="53094FBA" w14:textId="77777777" w:rsidR="00F66CA8" w:rsidRDefault="00F66CA8" w:rsidP="00F66CA8">
      <w:pPr>
        <w:ind w:firstLine="720"/>
        <w:rPr>
          <w:lang w:val="en-US"/>
        </w:rPr>
      </w:pPr>
      <w:r>
        <w:rPr>
          <w:lang w:val="en-US"/>
        </w:rPr>
        <w:t>Dari hasil penelitian yang dilakukan mulai tahap awal hingga proses pengujian Alat Monitoring Kondisi Panel Surya Menggunakan IOT dapat di ambil kesimpulan sebagai berikut :</w:t>
      </w:r>
    </w:p>
    <w:p w14:paraId="2744709B" w14:textId="77777777" w:rsidR="00F66CA8" w:rsidRDefault="00F66CA8" w:rsidP="009C0EDD">
      <w:pPr>
        <w:pStyle w:val="ListParagraph"/>
        <w:numPr>
          <w:ilvl w:val="0"/>
          <w:numId w:val="27"/>
        </w:numPr>
        <w:rPr>
          <w:lang w:val="en-US"/>
        </w:rPr>
      </w:pPr>
      <w:r>
        <w:rPr>
          <w:lang w:val="en-US"/>
        </w:rPr>
        <w:t>Alat yang digunakan sebagai WiFi untuk mengimplementasikan adalah NodeMCU ESP8266 V2.</w:t>
      </w:r>
    </w:p>
    <w:p w14:paraId="07A0C294" w14:textId="77777777" w:rsidR="00F66CA8" w:rsidRDefault="00F66CA8" w:rsidP="009C0EDD">
      <w:pPr>
        <w:pStyle w:val="ListParagraph"/>
        <w:numPr>
          <w:ilvl w:val="0"/>
          <w:numId w:val="27"/>
        </w:numPr>
        <w:rPr>
          <w:lang w:val="en-US"/>
        </w:rPr>
      </w:pPr>
      <w:r>
        <w:rPr>
          <w:lang w:val="en-US"/>
        </w:rPr>
        <w:t>Monitoring arus, tegangan dan suhu merupakan tampilan menu dari website monitoring yang diupdate datanya secara real time sesuai dengan jenis dan kondisi yang dihasilkan pada panel surya.</w:t>
      </w:r>
    </w:p>
    <w:p w14:paraId="3D555A31" w14:textId="77777777" w:rsidR="00F66CA8" w:rsidRPr="002A465D" w:rsidRDefault="00F66CA8" w:rsidP="009C0EDD">
      <w:pPr>
        <w:pStyle w:val="ListParagraph"/>
        <w:numPr>
          <w:ilvl w:val="0"/>
          <w:numId w:val="27"/>
        </w:numPr>
        <w:rPr>
          <w:lang w:val="en-US"/>
        </w:rPr>
      </w:pPr>
      <w:r>
        <w:rPr>
          <w:lang w:val="en-US"/>
        </w:rPr>
        <w:t>Alat Monitoring Kondisi Panel Surya Menggunakan IoT dapat membantu perawatan panel surya.</w:t>
      </w:r>
    </w:p>
    <w:p w14:paraId="25A3E8D5" w14:textId="77777777" w:rsidR="00411362" w:rsidRDefault="00411362" w:rsidP="00411362">
      <w:pPr>
        <w:ind w:firstLine="720"/>
        <w:rPr>
          <w:lang w:val="en-US"/>
        </w:rPr>
      </w:pPr>
    </w:p>
    <w:p w14:paraId="0D64C092" w14:textId="2E62816B" w:rsidR="0079096B" w:rsidRDefault="0079096B" w:rsidP="0079096B">
      <w:pPr>
        <w:pStyle w:val="Heading2"/>
      </w:pPr>
      <w:bookmarkStart w:id="68" w:name="_Toc11187760"/>
      <w:bookmarkStart w:id="69" w:name="_Toc16844478"/>
      <w:r>
        <w:t>Saran</w:t>
      </w:r>
      <w:bookmarkEnd w:id="68"/>
      <w:bookmarkEnd w:id="69"/>
    </w:p>
    <w:p w14:paraId="175ECF24" w14:textId="77777777" w:rsidR="00F66CA8" w:rsidRDefault="00F66CA8" w:rsidP="00F66CA8">
      <w:pPr>
        <w:ind w:firstLine="720"/>
        <w:rPr>
          <w:lang w:val="en-US"/>
        </w:rPr>
      </w:pPr>
      <w:r>
        <w:rPr>
          <w:lang w:val="en-US"/>
        </w:rPr>
        <w:t>Saran yang ingin penulis sampaikan setelah melakukan pengujian Tugas Akhir in yaitu :</w:t>
      </w:r>
    </w:p>
    <w:p w14:paraId="2B3D5692" w14:textId="77777777" w:rsidR="00F66CA8" w:rsidRDefault="00F66CA8" w:rsidP="009C0EDD">
      <w:pPr>
        <w:pStyle w:val="ListParagraph"/>
        <w:numPr>
          <w:ilvl w:val="0"/>
          <w:numId w:val="28"/>
        </w:numPr>
        <w:rPr>
          <w:lang w:val="en-US"/>
        </w:rPr>
      </w:pPr>
      <w:r>
        <w:rPr>
          <w:lang w:val="en-US"/>
        </w:rPr>
        <w:t>Tampilan Website Monitoring dapat dimodifikasi.</w:t>
      </w:r>
    </w:p>
    <w:p w14:paraId="6B2EE53F" w14:textId="77777777" w:rsidR="00F66CA8" w:rsidRPr="00311F9E" w:rsidRDefault="00F66CA8" w:rsidP="009C0EDD">
      <w:pPr>
        <w:pStyle w:val="ListParagraph"/>
        <w:numPr>
          <w:ilvl w:val="0"/>
          <w:numId w:val="28"/>
        </w:numPr>
        <w:rPr>
          <w:lang w:val="en-US"/>
        </w:rPr>
      </w:pPr>
      <w:r w:rsidRPr="00311F9E">
        <w:rPr>
          <w:lang w:val="en-US"/>
        </w:rPr>
        <w:t>Alat monitoring kondisi panel surya menggunakan I</w:t>
      </w:r>
      <w:r>
        <w:rPr>
          <w:lang w:val="en-US"/>
        </w:rPr>
        <w:t>o</w:t>
      </w:r>
      <w:r w:rsidRPr="00311F9E">
        <w:rPr>
          <w:lang w:val="en-US"/>
        </w:rPr>
        <w:t xml:space="preserve">T ini masi bisa dikembangkan dengan </w:t>
      </w:r>
      <w:r>
        <w:rPr>
          <w:lang w:val="en-US"/>
        </w:rPr>
        <w:t>alat elektronik yang lain.</w:t>
      </w:r>
      <w:r w:rsidRPr="00311F9E">
        <w:rPr>
          <w:lang w:val="en-US"/>
        </w:rPr>
        <w:t>.</w:t>
      </w:r>
    </w:p>
    <w:p w14:paraId="2DCA6530" w14:textId="77777777" w:rsidR="009C5018" w:rsidRDefault="009C5018" w:rsidP="00D52C87">
      <w:pPr>
        <w:pStyle w:val="ListParagraph"/>
        <w:rPr>
          <w:lang w:val="en-US"/>
        </w:rPr>
      </w:pPr>
    </w:p>
    <w:p w14:paraId="48989CCE" w14:textId="77777777" w:rsidR="008F027C" w:rsidRDefault="008F027C" w:rsidP="009C5018">
      <w:pPr>
        <w:pStyle w:val="Head"/>
        <w:sectPr w:rsidR="008F027C" w:rsidSect="00066EB2">
          <w:footerReference w:type="default" r:id="rId49"/>
          <w:pgSz w:w="11907" w:h="16840" w:code="9"/>
          <w:pgMar w:top="2268" w:right="1701" w:bottom="1701" w:left="2268" w:header="720" w:footer="720" w:gutter="0"/>
          <w:pgNumType w:start="1"/>
          <w:cols w:space="720"/>
          <w:docGrid w:linePitch="360"/>
        </w:sectPr>
      </w:pPr>
    </w:p>
    <w:p w14:paraId="21C477C9" w14:textId="181450FF" w:rsidR="009C5018" w:rsidRDefault="003B3FDA" w:rsidP="003B3FDA">
      <w:pPr>
        <w:pStyle w:val="Head"/>
      </w:pPr>
      <w:bookmarkStart w:id="70" w:name="_Toc532959970"/>
      <w:bookmarkStart w:id="71" w:name="_Toc11187761"/>
      <w:bookmarkStart w:id="72" w:name="_Toc16844479"/>
      <w:r>
        <w:lastRenderedPageBreak/>
        <w:t>DAFTAR PUSTAKA</w:t>
      </w:r>
      <w:bookmarkEnd w:id="70"/>
      <w:bookmarkEnd w:id="71"/>
      <w:bookmarkEnd w:id="72"/>
    </w:p>
    <w:p w14:paraId="0934118C" w14:textId="77777777" w:rsidR="002829FF" w:rsidRDefault="002829FF" w:rsidP="002829FF">
      <w:pPr>
        <w:pStyle w:val="ListParagraph"/>
        <w:rPr>
          <w:lang w:val="en-US"/>
        </w:rPr>
      </w:pPr>
    </w:p>
    <w:p w14:paraId="1DDEF7D0" w14:textId="77777777" w:rsidR="00F66CA8" w:rsidRPr="00F66CA8" w:rsidRDefault="00F66CA8" w:rsidP="00F66CA8">
      <w:pPr>
        <w:ind w:left="851" w:hanging="851"/>
        <w:rPr>
          <w:lang w:val="en-US"/>
        </w:rPr>
      </w:pPr>
      <w:r w:rsidRPr="00F66CA8">
        <w:rPr>
          <w:lang w:val="en-US"/>
        </w:rPr>
        <w:t xml:space="preserve">Anhar. 2010. </w:t>
      </w:r>
      <w:r w:rsidRPr="00F66CA8">
        <w:rPr>
          <w:i/>
          <w:lang w:val="en-US"/>
        </w:rPr>
        <w:t xml:space="preserve">Paduan Menguasai PHP dan MySQL Secara Otodidak. </w:t>
      </w:r>
      <w:r w:rsidRPr="00F66CA8">
        <w:rPr>
          <w:lang w:val="en-US"/>
        </w:rPr>
        <w:t>Jakarta: Media Kita.</w:t>
      </w:r>
    </w:p>
    <w:p w14:paraId="0DD5A86E" w14:textId="77777777" w:rsidR="00F66CA8" w:rsidRPr="00F66CA8" w:rsidRDefault="00F66CA8" w:rsidP="00F66CA8">
      <w:pPr>
        <w:ind w:left="851" w:hanging="851"/>
        <w:rPr>
          <w:lang w:val="en-US"/>
        </w:rPr>
      </w:pPr>
      <w:r w:rsidRPr="00F66CA8">
        <w:rPr>
          <w:lang w:val="en-US"/>
        </w:rPr>
        <w:t xml:space="preserve">Eko Prasetyo. 2008. </w:t>
      </w:r>
      <w:r w:rsidRPr="00F66CA8">
        <w:rPr>
          <w:i/>
          <w:lang w:val="en-US"/>
        </w:rPr>
        <w:t xml:space="preserve">pemograman Web PHP dan MySQL untuk Sistem informasi perpustakaan. </w:t>
      </w:r>
      <w:r w:rsidRPr="00F66CA8">
        <w:rPr>
          <w:lang w:val="en-US"/>
        </w:rPr>
        <w:t>Yogyakarta: Graha Ilmu</w:t>
      </w:r>
    </w:p>
    <w:p w14:paraId="58AB2A79" w14:textId="77777777" w:rsidR="00F66CA8" w:rsidRPr="00F66CA8" w:rsidRDefault="004C502A" w:rsidP="00F66CA8">
      <w:pPr>
        <w:rPr>
          <w:rStyle w:val="Hyperlink"/>
          <w:i/>
          <w:iCs/>
          <w:color w:val="auto"/>
          <w:lang w:val="en-ID"/>
        </w:rPr>
      </w:pPr>
      <w:hyperlink r:id="rId50" w:history="1">
        <w:r w:rsidR="00F66CA8" w:rsidRPr="00F66CA8">
          <w:rPr>
            <w:rStyle w:val="Hyperlink"/>
            <w:i/>
            <w:iCs/>
            <w:color w:val="auto"/>
          </w:rPr>
          <w:t>https://id.wikipedia.org/wiki/Internet_untuk_Segala</w:t>
        </w:r>
      </w:hyperlink>
      <w:r w:rsidR="00F66CA8" w:rsidRPr="00F66CA8">
        <w:rPr>
          <w:rStyle w:val="Hyperlink"/>
          <w:i/>
          <w:iCs/>
          <w:color w:val="auto"/>
          <w:lang w:val="en-ID"/>
        </w:rPr>
        <w:t xml:space="preserve"> </w:t>
      </w:r>
    </w:p>
    <w:p w14:paraId="39894BBC" w14:textId="77777777" w:rsidR="00F66CA8" w:rsidRPr="00F66CA8" w:rsidRDefault="00F66CA8" w:rsidP="00F66CA8">
      <w:pPr>
        <w:ind w:firstLine="720"/>
        <w:rPr>
          <w:i/>
          <w:iCs/>
          <w:lang w:val="en-ID"/>
        </w:rPr>
      </w:pPr>
      <w:r w:rsidRPr="00F66CA8">
        <w:rPr>
          <w:i/>
          <w:iCs/>
          <w:lang w:val="en-US"/>
        </w:rPr>
        <w:t>[Di akses 18 Juni 2019 ]</w:t>
      </w:r>
    </w:p>
    <w:p w14:paraId="632B34BA" w14:textId="77777777" w:rsidR="00F66CA8" w:rsidRPr="00F66CA8" w:rsidRDefault="004C502A" w:rsidP="00F66CA8">
      <w:pPr>
        <w:rPr>
          <w:rStyle w:val="Hyperlink"/>
          <w:rFonts w:ascii="Times New Roman" w:hAnsi="Times New Roman" w:cs="Times New Roman"/>
          <w:i/>
          <w:iCs/>
          <w:color w:val="auto"/>
          <w:shd w:val="clear" w:color="auto" w:fill="FFFFFF"/>
          <w:lang w:val="en-ID"/>
        </w:rPr>
      </w:pPr>
      <w:hyperlink r:id="rId51" w:history="1">
        <w:r w:rsidR="00F66CA8" w:rsidRPr="00F66CA8">
          <w:rPr>
            <w:rStyle w:val="Hyperlink"/>
            <w:rFonts w:ascii="Times New Roman" w:hAnsi="Times New Roman" w:cs="Times New Roman"/>
            <w:i/>
            <w:iCs/>
            <w:color w:val="auto"/>
            <w:shd w:val="clear" w:color="auto" w:fill="FFFFFF"/>
          </w:rPr>
          <w:t>https://www.maxmanroe.com/vid/teknologi/internet/pengertian</w:t>
        </w:r>
        <w:r w:rsidR="00F66CA8" w:rsidRPr="00F66CA8">
          <w:rPr>
            <w:rStyle w:val="Hyperlink"/>
            <w:rFonts w:ascii="Times New Roman" w:hAnsi="Times New Roman" w:cs="Times New Roman"/>
            <w:i/>
            <w:iCs/>
            <w:color w:val="auto"/>
            <w:shd w:val="clear" w:color="auto" w:fill="FFFFFF"/>
            <w:lang w:val="en-ID"/>
          </w:rPr>
          <w:t>-</w:t>
        </w:r>
        <w:r w:rsidR="00F66CA8" w:rsidRPr="00F66CA8">
          <w:rPr>
            <w:rStyle w:val="Hyperlink"/>
            <w:rFonts w:ascii="Times New Roman" w:hAnsi="Times New Roman" w:cs="Times New Roman"/>
            <w:i/>
            <w:iCs/>
            <w:color w:val="auto"/>
            <w:shd w:val="clear" w:color="auto" w:fill="FFFFFF"/>
          </w:rPr>
          <w:t>website.html</w:t>
        </w:r>
      </w:hyperlink>
      <w:r w:rsidR="00F66CA8" w:rsidRPr="00F66CA8">
        <w:rPr>
          <w:rStyle w:val="Hyperlink"/>
          <w:rFonts w:ascii="Times New Roman" w:hAnsi="Times New Roman" w:cs="Times New Roman"/>
          <w:i/>
          <w:iCs/>
          <w:color w:val="auto"/>
          <w:shd w:val="clear" w:color="auto" w:fill="FFFFFF"/>
          <w:lang w:val="en-ID"/>
        </w:rPr>
        <w:t xml:space="preserve"> </w:t>
      </w:r>
    </w:p>
    <w:p w14:paraId="0B929DB6" w14:textId="77777777" w:rsidR="00F66CA8" w:rsidRPr="00F66CA8" w:rsidRDefault="00F66CA8" w:rsidP="00F66CA8">
      <w:pPr>
        <w:ind w:firstLine="640"/>
        <w:rPr>
          <w:rFonts w:ascii="Times New Roman" w:hAnsi="Times New Roman" w:cs="Times New Roman"/>
          <w:i/>
          <w:iCs/>
          <w:lang w:val="en-US"/>
        </w:rPr>
      </w:pPr>
      <w:r w:rsidRPr="00F66CA8">
        <w:rPr>
          <w:rFonts w:ascii="Times New Roman" w:hAnsi="Times New Roman" w:cs="Times New Roman"/>
          <w:i/>
          <w:iCs/>
          <w:lang w:val="en-US"/>
        </w:rPr>
        <w:t>[Di akses 8 Juli 2019 ]</w:t>
      </w:r>
    </w:p>
    <w:p w14:paraId="12B9164D" w14:textId="77777777" w:rsidR="00F66CA8" w:rsidRPr="00F66CA8" w:rsidRDefault="004C502A" w:rsidP="00F66CA8">
      <w:pPr>
        <w:widowControl w:val="0"/>
        <w:autoSpaceDE w:val="0"/>
        <w:autoSpaceDN w:val="0"/>
        <w:adjustRightInd w:val="0"/>
        <w:ind w:left="640" w:hanging="640"/>
        <w:rPr>
          <w:rStyle w:val="Hyperlink"/>
          <w:i/>
          <w:iCs/>
          <w:color w:val="auto"/>
          <w:lang w:val="en-US"/>
        </w:rPr>
      </w:pPr>
      <w:hyperlink r:id="rId52" w:history="1">
        <w:r w:rsidR="00F66CA8" w:rsidRPr="00F66CA8">
          <w:rPr>
            <w:rStyle w:val="Hyperlink"/>
            <w:i/>
            <w:iCs/>
            <w:color w:val="auto"/>
            <w:lang w:val="en-US"/>
          </w:rPr>
          <w:t>https://journal.unnes.ac.id</w:t>
        </w:r>
      </w:hyperlink>
      <w:r w:rsidR="00F66CA8" w:rsidRPr="00F66CA8">
        <w:rPr>
          <w:rStyle w:val="Hyperlink"/>
          <w:i/>
          <w:iCs/>
          <w:color w:val="auto"/>
          <w:lang w:val="en-US"/>
        </w:rPr>
        <w:t xml:space="preserve"> </w:t>
      </w:r>
      <w:r w:rsidR="00F66CA8" w:rsidRPr="00F66CA8">
        <w:rPr>
          <w:i/>
          <w:iCs/>
          <w:lang w:val="en-US"/>
        </w:rPr>
        <w:t>[Di akses 21 Mei 2019 ]</w:t>
      </w:r>
    </w:p>
    <w:p w14:paraId="619950E0" w14:textId="77777777" w:rsidR="00F66CA8" w:rsidRPr="00F66CA8" w:rsidRDefault="004C502A" w:rsidP="00F66CA8">
      <w:pPr>
        <w:widowControl w:val="0"/>
        <w:autoSpaceDE w:val="0"/>
        <w:autoSpaceDN w:val="0"/>
        <w:adjustRightInd w:val="0"/>
        <w:ind w:left="640" w:hanging="640"/>
        <w:rPr>
          <w:i/>
          <w:iCs/>
          <w:lang w:val="en-US"/>
        </w:rPr>
      </w:pPr>
      <w:hyperlink r:id="rId53" w:history="1">
        <w:r w:rsidR="00F66CA8" w:rsidRPr="00F66CA8">
          <w:rPr>
            <w:rStyle w:val="Hyperlink"/>
            <w:i/>
            <w:iCs/>
            <w:color w:val="auto"/>
          </w:rPr>
          <w:t>https://embeddednesia.com</w:t>
        </w:r>
      </w:hyperlink>
      <w:r w:rsidR="00F66CA8" w:rsidRPr="00F66CA8">
        <w:rPr>
          <w:i/>
          <w:iCs/>
          <w:lang w:val="en-US"/>
        </w:rPr>
        <w:t>[Di akses 21 Mei 2019 ]</w:t>
      </w:r>
    </w:p>
    <w:p w14:paraId="51C09776" w14:textId="77777777" w:rsidR="00F66CA8" w:rsidRPr="00F66CA8" w:rsidRDefault="004C502A" w:rsidP="00F66CA8">
      <w:pPr>
        <w:rPr>
          <w:rStyle w:val="Hyperlink"/>
          <w:i/>
          <w:iCs/>
          <w:color w:val="auto"/>
        </w:rPr>
      </w:pPr>
      <w:hyperlink r:id="rId54" w:history="1">
        <w:r w:rsidR="00F66CA8" w:rsidRPr="00F66CA8">
          <w:rPr>
            <w:rStyle w:val="Hyperlink"/>
            <w:i/>
            <w:iCs/>
            <w:color w:val="auto"/>
          </w:rPr>
          <w:t>https://suryautamaputra.co.id/blog/2016/04/16/pengertian-dan-jenis-sel-surya/</w:t>
        </w:r>
      </w:hyperlink>
    </w:p>
    <w:p w14:paraId="647F6DE5" w14:textId="77777777" w:rsidR="00F66CA8" w:rsidRPr="00F66CA8" w:rsidRDefault="00F66CA8" w:rsidP="00F66CA8">
      <w:pPr>
        <w:ind w:firstLine="720"/>
        <w:rPr>
          <w:i/>
          <w:iCs/>
        </w:rPr>
      </w:pPr>
      <w:r w:rsidRPr="00F66CA8">
        <w:rPr>
          <w:i/>
          <w:iCs/>
          <w:lang w:val="en-US"/>
        </w:rPr>
        <w:t>[Di akses 18 Juni 2019 ]</w:t>
      </w:r>
    </w:p>
    <w:p w14:paraId="07A7D6D7" w14:textId="77777777" w:rsidR="00F66CA8" w:rsidRPr="00F66CA8" w:rsidRDefault="004C502A" w:rsidP="00F66CA8">
      <w:pPr>
        <w:rPr>
          <w:rStyle w:val="Hyperlink"/>
          <w:i/>
          <w:iCs/>
          <w:color w:val="auto"/>
          <w:lang w:val="en-ID"/>
        </w:rPr>
      </w:pPr>
      <w:hyperlink r:id="rId55" w:history="1">
        <w:r w:rsidR="00F66CA8" w:rsidRPr="00F66CA8">
          <w:rPr>
            <w:rStyle w:val="Hyperlink"/>
            <w:i/>
            <w:iCs/>
            <w:color w:val="auto"/>
          </w:rPr>
          <w:t>https://www.trijurnal.lemlit.trisakti.ac.id/jetri/article/view/1607</w:t>
        </w:r>
      </w:hyperlink>
      <w:r w:rsidR="00F66CA8" w:rsidRPr="00F66CA8">
        <w:rPr>
          <w:rStyle w:val="Hyperlink"/>
          <w:i/>
          <w:iCs/>
          <w:color w:val="auto"/>
          <w:lang w:val="en-ID"/>
        </w:rPr>
        <w:t xml:space="preserve"> </w:t>
      </w:r>
    </w:p>
    <w:p w14:paraId="4CE9B81E" w14:textId="77777777" w:rsidR="00F66CA8" w:rsidRPr="00F66CA8" w:rsidRDefault="00F66CA8" w:rsidP="00F66CA8">
      <w:pPr>
        <w:ind w:firstLine="720"/>
        <w:rPr>
          <w:i/>
          <w:iCs/>
          <w:lang w:val="en-US"/>
        </w:rPr>
      </w:pPr>
      <w:r w:rsidRPr="00F66CA8">
        <w:rPr>
          <w:i/>
          <w:iCs/>
          <w:lang w:val="en-US"/>
        </w:rPr>
        <w:t>[Di akses 18 Juni 2019 ]</w:t>
      </w:r>
    </w:p>
    <w:p w14:paraId="3D4931B6" w14:textId="77777777" w:rsidR="00F66CA8" w:rsidRPr="00F66CA8" w:rsidRDefault="00F66CA8" w:rsidP="00F66CA8">
      <w:pPr>
        <w:rPr>
          <w:lang w:val="en-US"/>
        </w:rPr>
      </w:pPr>
      <w:r w:rsidRPr="00F66CA8">
        <w:rPr>
          <w:lang w:val="en-US"/>
        </w:rPr>
        <w:t xml:space="preserve">Muhammad Annis (Maret,2011) Laporan Tugas Akhir </w:t>
      </w:r>
    </w:p>
    <w:p w14:paraId="3C04F2A7" w14:textId="77777777" w:rsidR="00F66CA8" w:rsidRPr="00F66CA8" w:rsidRDefault="00F66CA8" w:rsidP="00F66CA8">
      <w:pPr>
        <w:ind w:firstLine="720"/>
        <w:rPr>
          <w:lang w:val="en-US"/>
        </w:rPr>
      </w:pPr>
      <w:r w:rsidRPr="00F66CA8">
        <w:rPr>
          <w:lang w:val="en-US"/>
        </w:rPr>
        <w:t>[Di akses 23 Desember 2018]</w:t>
      </w:r>
    </w:p>
    <w:p w14:paraId="24DDBAD9" w14:textId="77777777" w:rsidR="00F66CA8" w:rsidRPr="00F66CA8" w:rsidRDefault="00F66CA8" w:rsidP="00F66CA8">
      <w:pPr>
        <w:rPr>
          <w:i/>
          <w:lang w:val="en-US"/>
        </w:rPr>
      </w:pPr>
      <w:r w:rsidRPr="00F66CA8">
        <w:rPr>
          <w:lang w:val="en-US"/>
        </w:rPr>
        <w:t xml:space="preserve">Raharjo, Budi. 2015. </w:t>
      </w:r>
      <w:r w:rsidRPr="00F66CA8">
        <w:rPr>
          <w:i/>
          <w:lang w:val="en-US"/>
        </w:rPr>
        <w:t>Belajar Otodidak MySQL Teknik Pembuatan dan</w:t>
      </w:r>
    </w:p>
    <w:p w14:paraId="6955E9ED" w14:textId="77777777" w:rsidR="00F66CA8" w:rsidRPr="00F66CA8" w:rsidRDefault="00F66CA8" w:rsidP="00F66CA8">
      <w:pPr>
        <w:ind w:firstLine="720"/>
        <w:rPr>
          <w:lang w:val="en-US"/>
        </w:rPr>
      </w:pPr>
      <w:r w:rsidRPr="00F66CA8">
        <w:rPr>
          <w:i/>
          <w:lang w:val="en-US"/>
        </w:rPr>
        <w:t>Pengelolaan Database</w:t>
      </w:r>
      <w:r w:rsidRPr="00F66CA8">
        <w:rPr>
          <w:lang w:val="en-US"/>
        </w:rPr>
        <w:t>. Bandung: Informatika Bandung</w:t>
      </w:r>
    </w:p>
    <w:p w14:paraId="1FFC13CC" w14:textId="77777777" w:rsidR="00F66CA8" w:rsidRPr="00F66CA8" w:rsidRDefault="004C502A" w:rsidP="00F66CA8">
      <w:pPr>
        <w:pStyle w:val="ListParagraph"/>
        <w:ind w:firstLine="0"/>
        <w:rPr>
          <w:i/>
          <w:iCs/>
          <w:lang w:val="en-US"/>
        </w:rPr>
      </w:pPr>
      <w:hyperlink r:id="rId56" w:history="1">
        <w:r w:rsidR="00F66CA8" w:rsidRPr="00F66CA8">
          <w:rPr>
            <w:rStyle w:val="Hyperlink"/>
            <w:i/>
            <w:iCs/>
            <w:color w:val="auto"/>
            <w:lang w:val="en-US"/>
          </w:rPr>
          <w:t>www.solarcellsurya.com</w:t>
        </w:r>
      </w:hyperlink>
      <w:r w:rsidR="00F66CA8" w:rsidRPr="00F66CA8">
        <w:rPr>
          <w:i/>
          <w:iCs/>
          <w:lang w:val="en-US"/>
        </w:rPr>
        <w:t xml:space="preserve"> [Di akses 18 Mei 2019 ]</w:t>
      </w:r>
    </w:p>
    <w:p w14:paraId="249045C3" w14:textId="77777777" w:rsidR="00F66CA8" w:rsidRPr="00F66CA8" w:rsidRDefault="004C502A" w:rsidP="00F66CA8">
      <w:pPr>
        <w:pStyle w:val="ListParagraph"/>
        <w:ind w:firstLine="0"/>
        <w:rPr>
          <w:i/>
          <w:iCs/>
          <w:lang w:val="en-US"/>
        </w:rPr>
      </w:pPr>
      <w:hyperlink r:id="rId57" w:history="1">
        <w:r w:rsidR="00F66CA8" w:rsidRPr="00F66CA8">
          <w:rPr>
            <w:rStyle w:val="Hyperlink"/>
            <w:i/>
            <w:iCs/>
            <w:color w:val="auto"/>
            <w:lang w:val="en-US"/>
          </w:rPr>
          <w:t>www.saptaji.com</w:t>
        </w:r>
      </w:hyperlink>
      <w:r w:rsidR="00F66CA8" w:rsidRPr="00F66CA8">
        <w:rPr>
          <w:i/>
          <w:iCs/>
          <w:lang w:val="en-US"/>
        </w:rPr>
        <w:t xml:space="preserve"> [Di akses 18 Mei 2019 ]</w:t>
      </w:r>
    </w:p>
    <w:p w14:paraId="4DD11CB6" w14:textId="77777777" w:rsidR="00F66CA8" w:rsidRPr="00F66CA8" w:rsidRDefault="004C502A" w:rsidP="00F66CA8">
      <w:pPr>
        <w:pStyle w:val="ListParagraph"/>
        <w:ind w:firstLine="0"/>
        <w:rPr>
          <w:i/>
          <w:iCs/>
          <w:lang w:val="en-US"/>
        </w:rPr>
      </w:pPr>
      <w:hyperlink r:id="rId58" w:history="1">
        <w:r w:rsidR="00F66CA8" w:rsidRPr="00F66CA8">
          <w:rPr>
            <w:rStyle w:val="Hyperlink"/>
            <w:i/>
            <w:iCs/>
            <w:color w:val="auto"/>
            <w:lang w:val="en-US"/>
          </w:rPr>
          <w:t>www.mikroavr.com</w:t>
        </w:r>
      </w:hyperlink>
      <w:r w:rsidR="00F66CA8" w:rsidRPr="00F66CA8">
        <w:rPr>
          <w:i/>
          <w:iCs/>
          <w:lang w:val="en-US"/>
        </w:rPr>
        <w:t xml:space="preserve"> [Di akses 18 Mei 2019 ]</w:t>
      </w:r>
    </w:p>
    <w:p w14:paraId="6A4747E8" w14:textId="77777777" w:rsidR="00F66CA8" w:rsidRPr="00F66CA8" w:rsidRDefault="004C502A" w:rsidP="00F66CA8">
      <w:pPr>
        <w:pStyle w:val="ListParagraph"/>
        <w:ind w:firstLine="0"/>
        <w:rPr>
          <w:i/>
          <w:iCs/>
          <w:lang w:val="en-US"/>
        </w:rPr>
      </w:pPr>
      <w:hyperlink r:id="rId59" w:history="1">
        <w:r w:rsidR="00F66CA8" w:rsidRPr="00F66CA8">
          <w:rPr>
            <w:rStyle w:val="Hyperlink"/>
            <w:i/>
            <w:iCs/>
            <w:color w:val="auto"/>
            <w:lang w:val="en-US"/>
          </w:rPr>
          <w:t>www.warriornux.com</w:t>
        </w:r>
      </w:hyperlink>
      <w:r w:rsidR="00F66CA8" w:rsidRPr="00F66CA8">
        <w:rPr>
          <w:i/>
          <w:iCs/>
          <w:lang w:val="en-US"/>
        </w:rPr>
        <w:t>[Di akses 20 Mei 2019 ]</w:t>
      </w:r>
    </w:p>
    <w:p w14:paraId="4B9E8EA9" w14:textId="77777777" w:rsidR="00F66CA8" w:rsidRPr="00F66CA8" w:rsidRDefault="004C502A" w:rsidP="00F66CA8">
      <w:pPr>
        <w:pStyle w:val="ListParagraph"/>
        <w:ind w:firstLine="0"/>
        <w:rPr>
          <w:i/>
          <w:iCs/>
          <w:lang w:val="en-US"/>
        </w:rPr>
      </w:pPr>
      <w:hyperlink r:id="rId60" w:history="1">
        <w:r w:rsidR="00F66CA8" w:rsidRPr="00F66CA8">
          <w:rPr>
            <w:rStyle w:val="Hyperlink"/>
            <w:i/>
            <w:iCs/>
            <w:color w:val="auto"/>
            <w:lang w:val="en-US"/>
          </w:rPr>
          <w:t>www.ariefeeiiggeennblog.wordpress.com</w:t>
        </w:r>
      </w:hyperlink>
      <w:r w:rsidR="00F66CA8" w:rsidRPr="00F66CA8">
        <w:rPr>
          <w:i/>
          <w:iCs/>
          <w:lang w:val="en-US"/>
        </w:rPr>
        <w:t xml:space="preserve"> [Di akses 20 Mei 2019 ]</w:t>
      </w:r>
    </w:p>
    <w:p w14:paraId="1CD3BB25" w14:textId="77777777" w:rsidR="00F66CA8" w:rsidRPr="00F66CA8" w:rsidRDefault="004C502A" w:rsidP="00F66CA8">
      <w:pPr>
        <w:rPr>
          <w:i/>
          <w:iCs/>
          <w:lang w:val="en-US"/>
        </w:rPr>
      </w:pPr>
      <w:hyperlink r:id="rId61" w:history="1">
        <w:r w:rsidR="00F66CA8" w:rsidRPr="00F66CA8">
          <w:rPr>
            <w:rStyle w:val="Hyperlink"/>
            <w:i/>
            <w:iCs/>
            <w:color w:val="auto"/>
            <w:lang w:val="en-US"/>
          </w:rPr>
          <w:t>www.tobuku.com</w:t>
        </w:r>
      </w:hyperlink>
      <w:r w:rsidR="00F66CA8" w:rsidRPr="00F66CA8">
        <w:rPr>
          <w:i/>
          <w:iCs/>
          <w:lang w:val="en-US"/>
        </w:rPr>
        <w:t xml:space="preserve"> [Di akses 21 Mei 2019 ]</w:t>
      </w:r>
    </w:p>
    <w:p w14:paraId="01BF3471" w14:textId="77777777" w:rsidR="00F66CA8" w:rsidRPr="00F66CA8" w:rsidRDefault="00F66CA8" w:rsidP="00F66CA8">
      <w:pPr>
        <w:widowControl w:val="0"/>
        <w:autoSpaceDE w:val="0"/>
        <w:autoSpaceDN w:val="0"/>
        <w:adjustRightInd w:val="0"/>
        <w:ind w:left="640" w:hanging="640"/>
        <w:rPr>
          <w:i/>
          <w:lang w:val="en-US"/>
        </w:rPr>
      </w:pPr>
      <w:r w:rsidRPr="00F66CA8">
        <w:rPr>
          <w:lang w:val="en-US"/>
        </w:rPr>
        <w:t xml:space="preserve">Y. Kustiyahningsih, D. Rosa. 2011. </w:t>
      </w:r>
      <w:r w:rsidRPr="00F66CA8">
        <w:rPr>
          <w:i/>
          <w:lang w:val="en-US"/>
        </w:rPr>
        <w:t>Pemrograman Basis Data Berbasis WEB</w:t>
      </w:r>
    </w:p>
    <w:p w14:paraId="1F4B76CB" w14:textId="77777777" w:rsidR="00F66CA8" w:rsidRPr="00F66CA8" w:rsidRDefault="00F66CA8" w:rsidP="00F66CA8">
      <w:pPr>
        <w:widowControl w:val="0"/>
        <w:autoSpaceDE w:val="0"/>
        <w:autoSpaceDN w:val="0"/>
        <w:adjustRightInd w:val="0"/>
        <w:ind w:firstLine="640"/>
        <w:rPr>
          <w:lang w:val="en-US"/>
        </w:rPr>
      </w:pPr>
      <w:r w:rsidRPr="00F66CA8">
        <w:rPr>
          <w:i/>
          <w:lang w:val="en-US"/>
        </w:rPr>
        <w:t>Menggunakan PHP dan Mysql,</w:t>
      </w:r>
      <w:r w:rsidRPr="00F66CA8">
        <w:rPr>
          <w:lang w:val="en-US"/>
        </w:rPr>
        <w:t xml:space="preserve"> Yogyakarta: Graha Ilmu.</w:t>
      </w:r>
    </w:p>
    <w:p w14:paraId="220A39B0" w14:textId="2E3E0F55" w:rsidR="009944CA" w:rsidRDefault="009944CA" w:rsidP="00BE14B8">
      <w:pPr>
        <w:widowControl w:val="0"/>
        <w:autoSpaceDE w:val="0"/>
        <w:autoSpaceDN w:val="0"/>
        <w:adjustRightInd w:val="0"/>
        <w:ind w:left="640" w:hanging="640"/>
        <w:rPr>
          <w:lang w:val="en-US"/>
        </w:rPr>
      </w:pPr>
    </w:p>
    <w:p w14:paraId="7D53CA35" w14:textId="77777777" w:rsidR="009A2D35" w:rsidRPr="00F93DBC" w:rsidRDefault="009A2D35" w:rsidP="009A2D35">
      <w:pPr>
        <w:pStyle w:val="ListParagraph"/>
        <w:rPr>
          <w:lang w:val="en-US"/>
        </w:rPr>
      </w:pPr>
    </w:p>
    <w:p w14:paraId="12815914" w14:textId="2D939CF4" w:rsidR="002400E4" w:rsidRDefault="002400E4" w:rsidP="00C77843">
      <w:pPr>
        <w:rPr>
          <w:lang w:val="en-US"/>
        </w:rPr>
      </w:pPr>
    </w:p>
    <w:p w14:paraId="2E9628EB" w14:textId="77777777" w:rsidR="007C06E5" w:rsidRDefault="007C06E5" w:rsidP="003E0653">
      <w:pPr>
        <w:pStyle w:val="Head"/>
        <w:sectPr w:rsidR="007C06E5" w:rsidSect="008F027C">
          <w:pgSz w:w="11907" w:h="16840" w:code="9"/>
          <w:pgMar w:top="2268" w:right="1701" w:bottom="1701" w:left="2268" w:header="720" w:footer="720" w:gutter="0"/>
          <w:cols w:space="720"/>
          <w:docGrid w:linePitch="360"/>
        </w:sectPr>
      </w:pPr>
    </w:p>
    <w:p w14:paraId="752E88E7" w14:textId="17FB63DF" w:rsidR="003E0653" w:rsidRDefault="003E0653" w:rsidP="007503A1">
      <w:pPr>
        <w:pStyle w:val="Head"/>
      </w:pPr>
      <w:bookmarkStart w:id="73" w:name="_Toc11187762"/>
      <w:bookmarkStart w:id="74" w:name="_Toc16844480"/>
      <w:r>
        <w:lastRenderedPageBreak/>
        <w:t>LAMPIRAN</w:t>
      </w:r>
      <w:bookmarkEnd w:id="73"/>
      <w:bookmarkEnd w:id="74"/>
    </w:p>
    <w:p w14:paraId="0ECE1DCA" w14:textId="2F889098" w:rsidR="00F76F00" w:rsidRDefault="00F76F00" w:rsidP="00107694">
      <w:pPr>
        <w:rPr>
          <w:lang w:val="en-US"/>
        </w:rPr>
      </w:pPr>
    </w:p>
    <w:p w14:paraId="251FF34F" w14:textId="55C5DA3E" w:rsidR="002D3AB2" w:rsidRDefault="002D3AB2" w:rsidP="00107694">
      <w:pPr>
        <w:rPr>
          <w:lang w:val="en-US"/>
        </w:rPr>
      </w:pPr>
    </w:p>
    <w:p w14:paraId="22524D60" w14:textId="4A6F0EFA" w:rsidR="002D3AB2" w:rsidRDefault="002D3AB2" w:rsidP="00107694">
      <w:pPr>
        <w:rPr>
          <w:lang w:val="en-US"/>
        </w:rPr>
      </w:pPr>
    </w:p>
    <w:p w14:paraId="219E6204" w14:textId="5422FB15" w:rsidR="002D3AB2" w:rsidRDefault="002D3AB2" w:rsidP="00107694">
      <w:pPr>
        <w:rPr>
          <w:lang w:val="en-US"/>
        </w:rPr>
      </w:pPr>
    </w:p>
    <w:p w14:paraId="5D074758" w14:textId="7B48D853" w:rsidR="002D3AB2" w:rsidRDefault="002D3AB2" w:rsidP="00107694">
      <w:pPr>
        <w:rPr>
          <w:lang w:val="en-US"/>
        </w:rPr>
      </w:pPr>
    </w:p>
    <w:p w14:paraId="349FF4CB" w14:textId="777EE756" w:rsidR="002D3AB2" w:rsidRDefault="002D3AB2" w:rsidP="00107694">
      <w:pPr>
        <w:rPr>
          <w:lang w:val="en-US"/>
        </w:rPr>
      </w:pPr>
    </w:p>
    <w:p w14:paraId="5A7DB50B" w14:textId="7DD59572" w:rsidR="002D3AB2" w:rsidRDefault="002D3AB2" w:rsidP="00107694">
      <w:pPr>
        <w:rPr>
          <w:lang w:val="en-US"/>
        </w:rPr>
      </w:pPr>
    </w:p>
    <w:p w14:paraId="05D31F18" w14:textId="15DBFEED" w:rsidR="002D3AB2" w:rsidRDefault="002D3AB2" w:rsidP="00107694">
      <w:pPr>
        <w:rPr>
          <w:lang w:val="en-US"/>
        </w:rPr>
      </w:pPr>
    </w:p>
    <w:p w14:paraId="33CF818C" w14:textId="77777777" w:rsidR="00C20241" w:rsidRDefault="00C20241" w:rsidP="00107694">
      <w:pPr>
        <w:rPr>
          <w:lang w:val="en-US"/>
        </w:rPr>
      </w:pPr>
    </w:p>
    <w:p w14:paraId="6B841321" w14:textId="77777777" w:rsidR="002D3AB2" w:rsidRDefault="002D3AB2" w:rsidP="00107694">
      <w:pPr>
        <w:rPr>
          <w:lang w:val="en-US"/>
        </w:rPr>
      </w:pPr>
    </w:p>
    <w:p w14:paraId="4F78563E" w14:textId="44DEC6E8" w:rsidR="002D3AB2" w:rsidRDefault="002D3AB2" w:rsidP="002D3AB2">
      <w:pPr>
        <w:jc w:val="center"/>
        <w:rPr>
          <w:lang w:val="en-US"/>
        </w:rPr>
      </w:pPr>
      <w:r w:rsidRPr="000E404C">
        <w:rPr>
          <w:rFonts w:cstheme="majorBidi"/>
          <w:szCs w:val="24"/>
          <w:lang w:val="en-US"/>
        </w:rPr>
        <w:drawing>
          <wp:inline distT="0" distB="0" distL="0" distR="0" wp14:anchorId="241268F7" wp14:editId="239748EE">
            <wp:extent cx="1800000"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m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31819E1B" w14:textId="77777777" w:rsidR="002D3AB2" w:rsidRDefault="002D3AB2" w:rsidP="002D3AB2">
      <w:pPr>
        <w:jc w:val="center"/>
        <w:rPr>
          <w:lang w:val="en-US"/>
        </w:rPr>
      </w:pPr>
    </w:p>
    <w:p w14:paraId="21A07E84" w14:textId="77777777" w:rsidR="007503A1" w:rsidRDefault="007503A1" w:rsidP="00107694">
      <w:pPr>
        <w:rPr>
          <w:lang w:val="en-US"/>
        </w:rPr>
      </w:pPr>
    </w:p>
    <w:p w14:paraId="3A649A19" w14:textId="2005850E" w:rsidR="00C03B03" w:rsidRDefault="00C03B03" w:rsidP="00107694">
      <w:pPr>
        <w:rPr>
          <w:lang w:val="en-US"/>
        </w:rPr>
        <w:sectPr w:rsidR="00C03B03" w:rsidSect="0005400A">
          <w:pgSz w:w="11907" w:h="16840" w:code="9"/>
          <w:pgMar w:top="2268" w:right="1701" w:bottom="1701" w:left="2268" w:header="720" w:footer="720" w:gutter="0"/>
          <w:cols w:space="720"/>
          <w:docGrid w:linePitch="360"/>
        </w:sectPr>
      </w:pPr>
    </w:p>
    <w:p w14:paraId="3E35B71A" w14:textId="7E77F176" w:rsidR="00183981" w:rsidRDefault="00017F1B" w:rsidP="00183981">
      <w:pPr>
        <w:pStyle w:val="Heading7"/>
        <w:rPr>
          <w:lang w:val="en-US"/>
        </w:rPr>
      </w:pPr>
      <w:bookmarkStart w:id="75" w:name="_Toc11187763"/>
      <w:bookmarkStart w:id="76" w:name="_Toc11188395"/>
      <w:r>
        <w:rPr>
          <w:lang w:val="en-US"/>
        </w:rPr>
        <w:lastRenderedPageBreak/>
        <w:t>Coding</w:t>
      </w:r>
    </w:p>
    <w:bookmarkEnd w:id="75"/>
    <w:bookmarkEnd w:id="76"/>
    <w:p w14:paraId="32151D9F" w14:textId="07B6D440" w:rsidR="0021140C" w:rsidRDefault="00017F1B" w:rsidP="0021140C">
      <w:pPr>
        <w:rPr>
          <w:b/>
          <w:bCs/>
          <w:lang w:val="en-ID"/>
        </w:rPr>
      </w:pPr>
      <w:r>
        <w:rPr>
          <w:b/>
          <w:bCs/>
          <w:lang w:val="en-ID"/>
        </w:rPr>
        <w:t>Coding Arduino</w:t>
      </w:r>
    </w:p>
    <w:p w14:paraId="6F1E29C9" w14:textId="77777777" w:rsidR="0021140C" w:rsidRPr="00647401" w:rsidRDefault="0021140C" w:rsidP="0021140C">
      <w:pPr>
        <w:rPr>
          <w:lang w:val="en-ID"/>
        </w:rPr>
      </w:pPr>
      <w:r w:rsidRPr="00647401">
        <w:rPr>
          <w:lang w:val="en-ID"/>
        </w:rPr>
        <w:t>#include &lt;ACS712.h&gt;</w:t>
      </w:r>
    </w:p>
    <w:p w14:paraId="7335F9BB" w14:textId="77777777" w:rsidR="0021140C" w:rsidRPr="00647401" w:rsidRDefault="0021140C" w:rsidP="0021140C">
      <w:pPr>
        <w:rPr>
          <w:lang w:val="en-ID"/>
        </w:rPr>
      </w:pPr>
      <w:r w:rsidRPr="00647401">
        <w:rPr>
          <w:lang w:val="en-ID"/>
        </w:rPr>
        <w:t>#include &lt;SoftwareSerial.h&gt;</w:t>
      </w:r>
    </w:p>
    <w:p w14:paraId="78BA628E" w14:textId="77777777" w:rsidR="0021140C" w:rsidRPr="00647401" w:rsidRDefault="0021140C" w:rsidP="0021140C">
      <w:pPr>
        <w:rPr>
          <w:lang w:val="en-ID"/>
        </w:rPr>
      </w:pPr>
    </w:p>
    <w:p w14:paraId="2163E9E2" w14:textId="77777777" w:rsidR="0021140C" w:rsidRPr="00647401" w:rsidRDefault="0021140C" w:rsidP="0021140C">
      <w:pPr>
        <w:rPr>
          <w:lang w:val="en-ID"/>
        </w:rPr>
      </w:pPr>
      <w:r w:rsidRPr="00647401">
        <w:rPr>
          <w:lang w:val="en-ID"/>
        </w:rPr>
        <w:t>#include &lt;dht.h&gt;</w:t>
      </w:r>
    </w:p>
    <w:p w14:paraId="1110462A" w14:textId="77777777" w:rsidR="0021140C" w:rsidRPr="00647401" w:rsidRDefault="0021140C" w:rsidP="0021140C">
      <w:pPr>
        <w:rPr>
          <w:lang w:val="en-ID"/>
        </w:rPr>
      </w:pPr>
      <w:r w:rsidRPr="00647401">
        <w:rPr>
          <w:lang w:val="en-ID"/>
        </w:rPr>
        <w:t>#include &lt;Wire.h&gt;</w:t>
      </w:r>
    </w:p>
    <w:p w14:paraId="3860828A" w14:textId="77777777" w:rsidR="0021140C" w:rsidRPr="00647401" w:rsidRDefault="0021140C" w:rsidP="0021140C">
      <w:pPr>
        <w:rPr>
          <w:lang w:val="en-ID"/>
        </w:rPr>
      </w:pPr>
      <w:r w:rsidRPr="00647401">
        <w:rPr>
          <w:lang w:val="en-ID"/>
        </w:rPr>
        <w:t>#define sensorsatu A1</w:t>
      </w:r>
    </w:p>
    <w:p w14:paraId="697CB455" w14:textId="77777777" w:rsidR="0021140C" w:rsidRPr="00647401" w:rsidRDefault="0021140C" w:rsidP="0021140C">
      <w:pPr>
        <w:rPr>
          <w:lang w:val="en-ID"/>
        </w:rPr>
      </w:pPr>
      <w:r w:rsidRPr="00647401">
        <w:rPr>
          <w:lang w:val="en-ID"/>
        </w:rPr>
        <w:t>ACS712 sensordatasatu(ACS712_30A, sensorsatu);</w:t>
      </w:r>
    </w:p>
    <w:p w14:paraId="701F16AA" w14:textId="77777777" w:rsidR="0021140C" w:rsidRPr="00647401" w:rsidRDefault="0021140C" w:rsidP="0021140C">
      <w:pPr>
        <w:rPr>
          <w:lang w:val="en-ID"/>
        </w:rPr>
      </w:pPr>
    </w:p>
    <w:p w14:paraId="73B56646" w14:textId="77777777" w:rsidR="0021140C" w:rsidRPr="00647401" w:rsidRDefault="0021140C" w:rsidP="0021140C">
      <w:pPr>
        <w:rPr>
          <w:lang w:val="en-ID"/>
        </w:rPr>
      </w:pPr>
      <w:r w:rsidRPr="00647401">
        <w:rPr>
          <w:lang w:val="en-ID"/>
        </w:rPr>
        <w:t>int Volt1;</w:t>
      </w:r>
    </w:p>
    <w:p w14:paraId="112188A3" w14:textId="77777777" w:rsidR="0021140C" w:rsidRPr="00647401" w:rsidRDefault="0021140C" w:rsidP="0021140C">
      <w:pPr>
        <w:rPr>
          <w:lang w:val="en-ID"/>
        </w:rPr>
      </w:pPr>
      <w:r w:rsidRPr="00647401">
        <w:rPr>
          <w:lang w:val="en-ID"/>
        </w:rPr>
        <w:t>int Volt;</w:t>
      </w:r>
    </w:p>
    <w:p w14:paraId="4E839CC5" w14:textId="77777777" w:rsidR="0021140C" w:rsidRPr="00647401" w:rsidRDefault="0021140C" w:rsidP="0021140C">
      <w:pPr>
        <w:rPr>
          <w:lang w:val="en-ID"/>
        </w:rPr>
      </w:pPr>
      <w:r w:rsidRPr="00647401">
        <w:rPr>
          <w:lang w:val="en-ID"/>
        </w:rPr>
        <w:t>dht DHT;</w:t>
      </w:r>
    </w:p>
    <w:p w14:paraId="2A221D51" w14:textId="77777777" w:rsidR="0021140C" w:rsidRPr="00647401" w:rsidRDefault="0021140C" w:rsidP="0021140C">
      <w:pPr>
        <w:rPr>
          <w:lang w:val="en-ID"/>
        </w:rPr>
      </w:pPr>
      <w:r w:rsidRPr="00647401">
        <w:rPr>
          <w:lang w:val="en-ID"/>
        </w:rPr>
        <w:t>SoftwareSerial Arduino (12,11);</w:t>
      </w:r>
    </w:p>
    <w:p w14:paraId="79CB678A" w14:textId="77777777" w:rsidR="0021140C" w:rsidRPr="00647401" w:rsidRDefault="0021140C" w:rsidP="0021140C">
      <w:pPr>
        <w:rPr>
          <w:lang w:val="en-ID"/>
        </w:rPr>
      </w:pPr>
      <w:r w:rsidRPr="00647401">
        <w:rPr>
          <w:lang w:val="en-ID"/>
        </w:rPr>
        <w:t>void setup() {</w:t>
      </w:r>
    </w:p>
    <w:p w14:paraId="0B502567" w14:textId="77777777" w:rsidR="0021140C" w:rsidRPr="00647401" w:rsidRDefault="0021140C" w:rsidP="0021140C">
      <w:pPr>
        <w:rPr>
          <w:lang w:val="en-ID"/>
        </w:rPr>
      </w:pPr>
      <w:r w:rsidRPr="00647401">
        <w:rPr>
          <w:lang w:val="en-ID"/>
        </w:rPr>
        <w:t xml:space="preserve">  Serial.begin(9600);</w:t>
      </w:r>
    </w:p>
    <w:p w14:paraId="1CB79518" w14:textId="77777777" w:rsidR="0021140C" w:rsidRPr="00647401" w:rsidRDefault="0021140C" w:rsidP="0021140C">
      <w:pPr>
        <w:rPr>
          <w:lang w:val="en-ID"/>
        </w:rPr>
      </w:pPr>
      <w:r w:rsidRPr="00647401">
        <w:rPr>
          <w:lang w:val="en-ID"/>
        </w:rPr>
        <w:t xml:space="preserve">  Arduino.begin(9600);</w:t>
      </w:r>
    </w:p>
    <w:p w14:paraId="49DF87CB" w14:textId="77777777" w:rsidR="0021140C" w:rsidRPr="00647401" w:rsidRDefault="0021140C" w:rsidP="0021140C">
      <w:pPr>
        <w:rPr>
          <w:lang w:val="en-ID"/>
        </w:rPr>
      </w:pPr>
      <w:r w:rsidRPr="00647401">
        <w:rPr>
          <w:lang w:val="en-ID"/>
        </w:rPr>
        <w:t xml:space="preserve">  sensordatasatu.calibrate();</w:t>
      </w:r>
    </w:p>
    <w:p w14:paraId="1F695AED" w14:textId="77777777" w:rsidR="0021140C" w:rsidRPr="00647401" w:rsidRDefault="0021140C" w:rsidP="0021140C">
      <w:pPr>
        <w:rPr>
          <w:lang w:val="en-ID"/>
        </w:rPr>
      </w:pPr>
      <w:r w:rsidRPr="00647401">
        <w:rPr>
          <w:lang w:val="en-ID"/>
        </w:rPr>
        <w:t>}</w:t>
      </w:r>
    </w:p>
    <w:p w14:paraId="27D20A52" w14:textId="77777777" w:rsidR="0021140C" w:rsidRPr="00647401" w:rsidRDefault="0021140C" w:rsidP="0021140C">
      <w:pPr>
        <w:rPr>
          <w:lang w:val="en-ID"/>
        </w:rPr>
      </w:pPr>
      <w:r w:rsidRPr="00647401">
        <w:rPr>
          <w:lang w:val="en-ID"/>
        </w:rPr>
        <w:t>void loop() {</w:t>
      </w:r>
    </w:p>
    <w:p w14:paraId="3FE2A58F" w14:textId="77777777" w:rsidR="0021140C" w:rsidRPr="00647401" w:rsidRDefault="0021140C" w:rsidP="0021140C">
      <w:pPr>
        <w:rPr>
          <w:lang w:val="en-ID"/>
        </w:rPr>
      </w:pPr>
      <w:r w:rsidRPr="00647401">
        <w:rPr>
          <w:lang w:val="en-ID"/>
        </w:rPr>
        <w:t xml:space="preserve">  float currentReadingsatu;</w:t>
      </w:r>
    </w:p>
    <w:p w14:paraId="74F63A82" w14:textId="77777777" w:rsidR="0021140C" w:rsidRPr="00647401" w:rsidRDefault="0021140C" w:rsidP="0021140C">
      <w:pPr>
        <w:rPr>
          <w:lang w:val="en-ID"/>
        </w:rPr>
      </w:pPr>
      <w:r w:rsidRPr="00647401">
        <w:rPr>
          <w:lang w:val="en-ID"/>
        </w:rPr>
        <w:t xml:space="preserve">  currentReadingsatu = sensordatasatu.getCurrentDC();</w:t>
      </w:r>
    </w:p>
    <w:p w14:paraId="252F8C15" w14:textId="77777777" w:rsidR="0021140C" w:rsidRPr="00647401" w:rsidRDefault="0021140C" w:rsidP="0021140C">
      <w:pPr>
        <w:rPr>
          <w:lang w:val="en-ID"/>
        </w:rPr>
      </w:pPr>
      <w:r w:rsidRPr="00647401">
        <w:rPr>
          <w:lang w:val="en-ID"/>
        </w:rPr>
        <w:t xml:space="preserve">  Serial.print(currentReadingsatu);</w:t>
      </w:r>
    </w:p>
    <w:p w14:paraId="2C1DC90A" w14:textId="77777777" w:rsidR="0021140C" w:rsidRPr="00647401" w:rsidRDefault="0021140C" w:rsidP="0021140C">
      <w:pPr>
        <w:rPr>
          <w:lang w:val="en-ID"/>
        </w:rPr>
      </w:pPr>
      <w:r w:rsidRPr="00647401">
        <w:rPr>
          <w:lang w:val="en-ID"/>
        </w:rPr>
        <w:t xml:space="preserve">  Serial.println(" A");</w:t>
      </w:r>
    </w:p>
    <w:p w14:paraId="0DB63C15" w14:textId="77777777" w:rsidR="0021140C" w:rsidRPr="00647401" w:rsidRDefault="0021140C" w:rsidP="0021140C">
      <w:pPr>
        <w:rPr>
          <w:lang w:val="en-ID"/>
        </w:rPr>
      </w:pPr>
      <w:r w:rsidRPr="00647401">
        <w:rPr>
          <w:lang w:val="en-ID"/>
        </w:rPr>
        <w:t xml:space="preserve">  Arduino.print(currentReadingsatu);</w:t>
      </w:r>
    </w:p>
    <w:p w14:paraId="232BB4FE" w14:textId="77777777" w:rsidR="0021140C" w:rsidRPr="00647401" w:rsidRDefault="0021140C" w:rsidP="0021140C">
      <w:pPr>
        <w:rPr>
          <w:lang w:val="en-ID"/>
        </w:rPr>
      </w:pPr>
      <w:r w:rsidRPr="00647401">
        <w:rPr>
          <w:lang w:val="en-ID"/>
        </w:rPr>
        <w:t xml:space="preserve">  Arduino.println("\n");</w:t>
      </w:r>
    </w:p>
    <w:p w14:paraId="5ECB3310" w14:textId="77777777" w:rsidR="0021140C" w:rsidRPr="00647401" w:rsidRDefault="0021140C" w:rsidP="0021140C">
      <w:pPr>
        <w:rPr>
          <w:lang w:val="en-ID"/>
        </w:rPr>
      </w:pPr>
      <w:r w:rsidRPr="00647401">
        <w:rPr>
          <w:lang w:val="en-ID"/>
        </w:rPr>
        <w:t xml:space="preserve">  //Volt Sensor</w:t>
      </w:r>
    </w:p>
    <w:p w14:paraId="3472CEE5" w14:textId="77777777" w:rsidR="0021140C" w:rsidRPr="00647401" w:rsidRDefault="0021140C" w:rsidP="0021140C">
      <w:pPr>
        <w:rPr>
          <w:lang w:val="en-ID"/>
        </w:rPr>
      </w:pPr>
      <w:r w:rsidRPr="00647401">
        <w:rPr>
          <w:lang w:val="en-ID"/>
        </w:rPr>
        <w:t xml:space="preserve">  Volt1=analogRead(A2);</w:t>
      </w:r>
    </w:p>
    <w:p w14:paraId="3377F81D" w14:textId="77777777" w:rsidR="0021140C" w:rsidRPr="00647401" w:rsidRDefault="0021140C" w:rsidP="0021140C">
      <w:pPr>
        <w:rPr>
          <w:lang w:val="en-ID"/>
        </w:rPr>
      </w:pPr>
      <w:r w:rsidRPr="00647401">
        <w:rPr>
          <w:lang w:val="en-ID"/>
        </w:rPr>
        <w:t xml:space="preserve">  Volt=((Volt1*0.00489)*5);</w:t>
      </w:r>
    </w:p>
    <w:p w14:paraId="1C7650F8" w14:textId="77777777" w:rsidR="0021140C" w:rsidRPr="00647401" w:rsidRDefault="0021140C" w:rsidP="0021140C">
      <w:pPr>
        <w:rPr>
          <w:lang w:val="en-ID"/>
        </w:rPr>
      </w:pPr>
      <w:r w:rsidRPr="00647401">
        <w:rPr>
          <w:lang w:val="en-ID"/>
        </w:rPr>
        <w:t xml:space="preserve">  Serial.print(Volt);</w:t>
      </w:r>
    </w:p>
    <w:p w14:paraId="020D0B2C" w14:textId="77777777" w:rsidR="0021140C" w:rsidRPr="00647401" w:rsidRDefault="0021140C" w:rsidP="0021140C">
      <w:pPr>
        <w:rPr>
          <w:lang w:val="en-ID"/>
        </w:rPr>
      </w:pPr>
      <w:r w:rsidRPr="00647401">
        <w:rPr>
          <w:lang w:val="en-ID"/>
        </w:rPr>
        <w:t xml:space="preserve">  Serial.println("V");</w:t>
      </w:r>
    </w:p>
    <w:p w14:paraId="497238A0" w14:textId="77777777" w:rsidR="0021140C" w:rsidRPr="00647401" w:rsidRDefault="0021140C" w:rsidP="0021140C">
      <w:pPr>
        <w:rPr>
          <w:lang w:val="en-ID"/>
        </w:rPr>
      </w:pPr>
      <w:r w:rsidRPr="00647401">
        <w:rPr>
          <w:lang w:val="en-ID"/>
        </w:rPr>
        <w:lastRenderedPageBreak/>
        <w:t xml:space="preserve">  Arduino.print(Volt);</w:t>
      </w:r>
    </w:p>
    <w:p w14:paraId="3DF34152" w14:textId="77777777" w:rsidR="0021140C" w:rsidRPr="00647401" w:rsidRDefault="0021140C" w:rsidP="0021140C">
      <w:pPr>
        <w:rPr>
          <w:lang w:val="en-ID"/>
        </w:rPr>
      </w:pPr>
      <w:r w:rsidRPr="00647401">
        <w:rPr>
          <w:lang w:val="en-ID"/>
        </w:rPr>
        <w:t xml:space="preserve">  Arduino.println("\n");</w:t>
      </w:r>
    </w:p>
    <w:p w14:paraId="381DC68C" w14:textId="77777777" w:rsidR="0021140C" w:rsidRPr="00647401" w:rsidRDefault="0021140C" w:rsidP="0021140C">
      <w:pPr>
        <w:rPr>
          <w:lang w:val="en-ID"/>
        </w:rPr>
      </w:pPr>
      <w:r w:rsidRPr="00647401">
        <w:rPr>
          <w:lang w:val="en-ID"/>
        </w:rPr>
        <w:t xml:space="preserve">  //Sensor DHT</w:t>
      </w:r>
    </w:p>
    <w:p w14:paraId="6956C7F1" w14:textId="77777777" w:rsidR="0021140C" w:rsidRPr="00647401" w:rsidRDefault="0021140C" w:rsidP="0021140C">
      <w:pPr>
        <w:rPr>
          <w:lang w:val="en-ID"/>
        </w:rPr>
      </w:pPr>
      <w:r w:rsidRPr="00647401">
        <w:rPr>
          <w:lang w:val="en-ID"/>
        </w:rPr>
        <w:t xml:space="preserve">  DHT.read11(A0);</w:t>
      </w:r>
    </w:p>
    <w:p w14:paraId="414155A6" w14:textId="77777777" w:rsidR="0021140C" w:rsidRPr="00647401" w:rsidRDefault="0021140C" w:rsidP="0021140C">
      <w:pPr>
        <w:rPr>
          <w:lang w:val="en-ID"/>
        </w:rPr>
      </w:pPr>
      <w:r w:rsidRPr="00647401">
        <w:rPr>
          <w:lang w:val="en-ID"/>
        </w:rPr>
        <w:t xml:space="preserve">  Serial.print("Suhu : ");</w:t>
      </w:r>
    </w:p>
    <w:p w14:paraId="027F86C4" w14:textId="77777777" w:rsidR="0021140C" w:rsidRPr="00647401" w:rsidRDefault="0021140C" w:rsidP="0021140C">
      <w:pPr>
        <w:rPr>
          <w:lang w:val="en-ID"/>
        </w:rPr>
      </w:pPr>
      <w:r w:rsidRPr="00647401">
        <w:rPr>
          <w:lang w:val="en-ID"/>
        </w:rPr>
        <w:t xml:space="preserve">  Serial.println(DHT.temperature);</w:t>
      </w:r>
    </w:p>
    <w:p w14:paraId="7161CF4A" w14:textId="77777777" w:rsidR="0021140C" w:rsidRPr="00647401" w:rsidRDefault="0021140C" w:rsidP="0021140C">
      <w:pPr>
        <w:rPr>
          <w:lang w:val="en-ID"/>
        </w:rPr>
      </w:pPr>
      <w:r w:rsidRPr="00647401">
        <w:rPr>
          <w:lang w:val="en-ID"/>
        </w:rPr>
        <w:t xml:space="preserve">  Arduino.print(DHT.temperature);</w:t>
      </w:r>
    </w:p>
    <w:p w14:paraId="505A2BAA" w14:textId="77777777" w:rsidR="0021140C" w:rsidRPr="00647401" w:rsidRDefault="0021140C" w:rsidP="0021140C">
      <w:pPr>
        <w:rPr>
          <w:lang w:val="en-ID"/>
        </w:rPr>
      </w:pPr>
      <w:r w:rsidRPr="00647401">
        <w:rPr>
          <w:lang w:val="en-ID"/>
        </w:rPr>
        <w:t xml:space="preserve">  Arduino.println("\n");</w:t>
      </w:r>
    </w:p>
    <w:p w14:paraId="2E4A0B2D" w14:textId="77777777" w:rsidR="0021140C" w:rsidRPr="00647401" w:rsidRDefault="0021140C" w:rsidP="0021140C">
      <w:pPr>
        <w:rPr>
          <w:lang w:val="en-ID"/>
        </w:rPr>
      </w:pPr>
      <w:r w:rsidRPr="00647401">
        <w:rPr>
          <w:lang w:val="en-ID"/>
        </w:rPr>
        <w:t xml:space="preserve">  delay(1000);</w:t>
      </w:r>
    </w:p>
    <w:p w14:paraId="699B7ED5" w14:textId="77777777" w:rsidR="0021140C" w:rsidRPr="00647401" w:rsidRDefault="0021140C" w:rsidP="0021140C">
      <w:pPr>
        <w:rPr>
          <w:lang w:val="en-ID"/>
        </w:rPr>
      </w:pPr>
      <w:r w:rsidRPr="00647401">
        <w:rPr>
          <w:lang w:val="en-ID"/>
        </w:rPr>
        <w:t>}</w:t>
      </w:r>
    </w:p>
    <w:p w14:paraId="38E982C2" w14:textId="714A1F6B" w:rsidR="00906F95" w:rsidRDefault="00017F1B" w:rsidP="00017F1B">
      <w:pPr>
        <w:spacing w:line="240" w:lineRule="auto"/>
        <w:rPr>
          <w:lang w:val="en-US"/>
        </w:rPr>
      </w:pPr>
      <w:r>
        <w:rPr>
          <w:lang w:val="en-US"/>
        </w:rPr>
        <w:br w:type="page"/>
      </w:r>
    </w:p>
    <w:p w14:paraId="07586B6F" w14:textId="4FF6090E" w:rsidR="00906F95" w:rsidRDefault="00017F1B" w:rsidP="007C06E5">
      <w:pPr>
        <w:rPr>
          <w:b/>
          <w:bCs/>
          <w:lang w:val="en-US"/>
        </w:rPr>
      </w:pPr>
      <w:r>
        <w:rPr>
          <w:b/>
          <w:bCs/>
          <w:lang w:val="en-US"/>
        </w:rPr>
        <w:lastRenderedPageBreak/>
        <w:t>Coding NodeMCU</w:t>
      </w:r>
    </w:p>
    <w:p w14:paraId="4B2B72F8" w14:textId="77777777" w:rsidR="00017F1B" w:rsidRPr="00647401" w:rsidRDefault="00017F1B" w:rsidP="00017F1B">
      <w:pPr>
        <w:rPr>
          <w:lang w:val="en-ID"/>
        </w:rPr>
      </w:pPr>
      <w:r w:rsidRPr="00647401">
        <w:rPr>
          <w:lang w:val="en-ID"/>
        </w:rPr>
        <w:t>#include &lt;ESP8266WiFiMulti.h&gt;</w:t>
      </w:r>
    </w:p>
    <w:p w14:paraId="5CE666D0" w14:textId="77777777" w:rsidR="00017F1B" w:rsidRPr="00647401" w:rsidRDefault="00017F1B" w:rsidP="00017F1B">
      <w:pPr>
        <w:rPr>
          <w:lang w:val="en-ID"/>
        </w:rPr>
      </w:pPr>
      <w:r w:rsidRPr="00647401">
        <w:rPr>
          <w:lang w:val="en-ID"/>
        </w:rPr>
        <w:t>#include &lt;ESP8266HTTPClient.h&gt;</w:t>
      </w:r>
    </w:p>
    <w:p w14:paraId="0E0327C9" w14:textId="77777777" w:rsidR="00017F1B" w:rsidRPr="00647401" w:rsidRDefault="00017F1B" w:rsidP="00017F1B">
      <w:pPr>
        <w:rPr>
          <w:lang w:val="en-ID"/>
        </w:rPr>
      </w:pPr>
      <w:r w:rsidRPr="00647401">
        <w:rPr>
          <w:lang w:val="en-ID"/>
        </w:rPr>
        <w:t xml:space="preserve">#include &lt;Wire.h&gt; </w:t>
      </w:r>
    </w:p>
    <w:p w14:paraId="2A1A04EA" w14:textId="77777777" w:rsidR="00017F1B" w:rsidRPr="00647401" w:rsidRDefault="00017F1B" w:rsidP="00017F1B">
      <w:pPr>
        <w:rPr>
          <w:lang w:val="en-ID"/>
        </w:rPr>
      </w:pPr>
      <w:r w:rsidRPr="00647401">
        <w:rPr>
          <w:lang w:val="en-ID"/>
        </w:rPr>
        <w:t>ESP8266WiFiMulti WiFiMulti;</w:t>
      </w:r>
    </w:p>
    <w:p w14:paraId="433B5601" w14:textId="77777777" w:rsidR="00017F1B" w:rsidRPr="00647401" w:rsidRDefault="00017F1B" w:rsidP="00017F1B">
      <w:pPr>
        <w:rPr>
          <w:lang w:val="en-ID"/>
        </w:rPr>
      </w:pPr>
      <w:r w:rsidRPr="00647401">
        <w:rPr>
          <w:lang w:val="en-ID"/>
        </w:rPr>
        <w:t>#include &lt;SoftwareSerial.h&gt;</w:t>
      </w:r>
    </w:p>
    <w:p w14:paraId="565F4BC3" w14:textId="77777777" w:rsidR="00017F1B" w:rsidRPr="00647401" w:rsidRDefault="00017F1B" w:rsidP="00017F1B">
      <w:pPr>
        <w:rPr>
          <w:lang w:val="en-ID"/>
        </w:rPr>
      </w:pPr>
    </w:p>
    <w:p w14:paraId="20EA6B28" w14:textId="77777777" w:rsidR="00017F1B" w:rsidRPr="00647401" w:rsidRDefault="00017F1B" w:rsidP="00017F1B">
      <w:pPr>
        <w:rPr>
          <w:lang w:val="en-ID"/>
        </w:rPr>
      </w:pPr>
      <w:r w:rsidRPr="00647401">
        <w:rPr>
          <w:lang w:val="en-ID"/>
        </w:rPr>
        <w:t>SoftwareSerial ESP82(D2,D1);</w:t>
      </w:r>
    </w:p>
    <w:p w14:paraId="5C1DA5E9" w14:textId="77777777" w:rsidR="00017F1B" w:rsidRPr="00647401" w:rsidRDefault="00017F1B" w:rsidP="00017F1B">
      <w:pPr>
        <w:rPr>
          <w:lang w:val="en-ID"/>
        </w:rPr>
      </w:pPr>
      <w:r w:rsidRPr="00647401">
        <w:rPr>
          <w:lang w:val="en-ID"/>
        </w:rPr>
        <w:t>void setup()</w:t>
      </w:r>
    </w:p>
    <w:p w14:paraId="7872C750" w14:textId="77777777" w:rsidR="00017F1B" w:rsidRPr="00647401" w:rsidRDefault="00017F1B" w:rsidP="00017F1B">
      <w:pPr>
        <w:rPr>
          <w:lang w:val="en-ID"/>
        </w:rPr>
      </w:pPr>
      <w:r w:rsidRPr="00647401">
        <w:rPr>
          <w:lang w:val="en-ID"/>
        </w:rPr>
        <w:t>{</w:t>
      </w:r>
    </w:p>
    <w:p w14:paraId="665548F0" w14:textId="77777777" w:rsidR="00017F1B" w:rsidRPr="00647401" w:rsidRDefault="00017F1B" w:rsidP="00017F1B">
      <w:pPr>
        <w:rPr>
          <w:lang w:val="en-ID"/>
        </w:rPr>
      </w:pPr>
      <w:r w:rsidRPr="00647401">
        <w:rPr>
          <w:lang w:val="en-ID"/>
        </w:rPr>
        <w:t xml:space="preserve">  Serial.begin(9600);</w:t>
      </w:r>
    </w:p>
    <w:p w14:paraId="70DC0935" w14:textId="77777777" w:rsidR="00017F1B" w:rsidRPr="00647401" w:rsidRDefault="00017F1B" w:rsidP="00017F1B">
      <w:pPr>
        <w:rPr>
          <w:lang w:val="en-ID"/>
        </w:rPr>
      </w:pPr>
      <w:r w:rsidRPr="00647401">
        <w:rPr>
          <w:lang w:val="en-ID"/>
        </w:rPr>
        <w:t xml:space="preserve">  ESP82.begin(9600);</w:t>
      </w:r>
    </w:p>
    <w:p w14:paraId="445A3748" w14:textId="77777777" w:rsidR="00017F1B" w:rsidRPr="00647401" w:rsidRDefault="00017F1B" w:rsidP="00017F1B">
      <w:pPr>
        <w:rPr>
          <w:lang w:val="en-ID"/>
        </w:rPr>
      </w:pPr>
      <w:r w:rsidRPr="00647401">
        <w:rPr>
          <w:lang w:val="en-ID"/>
        </w:rPr>
        <w:t xml:space="preserve">  pinMode(D2, INPUT);</w:t>
      </w:r>
    </w:p>
    <w:p w14:paraId="540796E7" w14:textId="77777777" w:rsidR="00017F1B" w:rsidRPr="00647401" w:rsidRDefault="00017F1B" w:rsidP="00017F1B">
      <w:pPr>
        <w:rPr>
          <w:lang w:val="en-ID"/>
        </w:rPr>
      </w:pPr>
      <w:r w:rsidRPr="00647401">
        <w:rPr>
          <w:lang w:val="en-ID"/>
        </w:rPr>
        <w:t xml:space="preserve">  pinMode(D1, OUTPUT);</w:t>
      </w:r>
    </w:p>
    <w:p w14:paraId="4234FC47" w14:textId="77777777" w:rsidR="00017F1B" w:rsidRPr="00647401" w:rsidRDefault="00017F1B" w:rsidP="00017F1B">
      <w:pPr>
        <w:rPr>
          <w:lang w:val="en-ID"/>
        </w:rPr>
      </w:pPr>
      <w:r w:rsidRPr="00647401">
        <w:rPr>
          <w:lang w:val="en-ID"/>
        </w:rPr>
        <w:t xml:space="preserve">  // set Wifi SSID dan passwordnya</w:t>
      </w:r>
    </w:p>
    <w:p w14:paraId="05BEF9E7" w14:textId="77777777" w:rsidR="00017F1B" w:rsidRPr="00647401" w:rsidRDefault="00017F1B" w:rsidP="00017F1B">
      <w:pPr>
        <w:rPr>
          <w:lang w:val="en-ID"/>
        </w:rPr>
      </w:pPr>
      <w:r w:rsidRPr="00647401">
        <w:rPr>
          <w:lang w:val="en-ID"/>
        </w:rPr>
        <w:t xml:space="preserve">  WiFiMulti.addAP("Fian", "fian1997");</w:t>
      </w:r>
    </w:p>
    <w:p w14:paraId="0A85B8AF" w14:textId="77777777" w:rsidR="00017F1B" w:rsidRPr="00647401" w:rsidRDefault="00017F1B" w:rsidP="00017F1B">
      <w:pPr>
        <w:rPr>
          <w:lang w:val="en-ID"/>
        </w:rPr>
      </w:pPr>
      <w:r w:rsidRPr="00647401">
        <w:rPr>
          <w:lang w:val="en-ID"/>
        </w:rPr>
        <w:t>}</w:t>
      </w:r>
    </w:p>
    <w:p w14:paraId="470ADA08" w14:textId="77777777" w:rsidR="00017F1B" w:rsidRPr="00647401" w:rsidRDefault="00017F1B" w:rsidP="00017F1B">
      <w:pPr>
        <w:rPr>
          <w:lang w:val="en-ID"/>
        </w:rPr>
      </w:pPr>
    </w:p>
    <w:p w14:paraId="065B3130" w14:textId="77777777" w:rsidR="00017F1B" w:rsidRPr="00647401" w:rsidRDefault="00017F1B" w:rsidP="00017F1B">
      <w:pPr>
        <w:rPr>
          <w:lang w:val="en-ID"/>
        </w:rPr>
      </w:pPr>
      <w:r w:rsidRPr="00647401">
        <w:rPr>
          <w:lang w:val="en-ID"/>
        </w:rPr>
        <w:t>void loop()</w:t>
      </w:r>
    </w:p>
    <w:p w14:paraId="737AAE77" w14:textId="77777777" w:rsidR="00017F1B" w:rsidRPr="00647401" w:rsidRDefault="00017F1B" w:rsidP="00017F1B">
      <w:pPr>
        <w:rPr>
          <w:lang w:val="en-ID"/>
        </w:rPr>
      </w:pPr>
      <w:r w:rsidRPr="00647401">
        <w:rPr>
          <w:lang w:val="en-ID"/>
        </w:rPr>
        <w:t>{</w:t>
      </w:r>
    </w:p>
    <w:p w14:paraId="4483F5A1" w14:textId="77777777" w:rsidR="00017F1B" w:rsidRPr="00647401" w:rsidRDefault="00017F1B" w:rsidP="00017F1B">
      <w:pPr>
        <w:rPr>
          <w:lang w:val="en-ID"/>
        </w:rPr>
      </w:pPr>
      <w:r w:rsidRPr="00647401">
        <w:rPr>
          <w:lang w:val="en-ID"/>
        </w:rPr>
        <w:t xml:space="preserve">  while(ESP82.available()&gt;0){</w:t>
      </w:r>
    </w:p>
    <w:p w14:paraId="1572F8A2" w14:textId="77777777" w:rsidR="00017F1B" w:rsidRPr="00647401" w:rsidRDefault="00017F1B" w:rsidP="00017F1B">
      <w:pPr>
        <w:rPr>
          <w:lang w:val="en-ID"/>
        </w:rPr>
      </w:pPr>
      <w:r w:rsidRPr="00647401">
        <w:rPr>
          <w:lang w:val="en-ID"/>
        </w:rPr>
        <w:t xml:space="preserve">       float valarus = ESP82.parseFloat();</w:t>
      </w:r>
    </w:p>
    <w:p w14:paraId="76B91BD7" w14:textId="77777777" w:rsidR="00017F1B" w:rsidRPr="00647401" w:rsidRDefault="00017F1B" w:rsidP="00017F1B">
      <w:pPr>
        <w:rPr>
          <w:lang w:val="en-ID"/>
        </w:rPr>
      </w:pPr>
      <w:r w:rsidRPr="00647401">
        <w:rPr>
          <w:lang w:val="en-ID"/>
        </w:rPr>
        <w:t xml:space="preserve">       int valtegangan = ESP82.parseInt();</w:t>
      </w:r>
    </w:p>
    <w:p w14:paraId="366E01C4" w14:textId="77777777" w:rsidR="00017F1B" w:rsidRPr="00647401" w:rsidRDefault="00017F1B" w:rsidP="00017F1B">
      <w:pPr>
        <w:rPr>
          <w:lang w:val="en-ID"/>
        </w:rPr>
      </w:pPr>
      <w:r w:rsidRPr="00647401">
        <w:rPr>
          <w:lang w:val="en-ID"/>
        </w:rPr>
        <w:t xml:space="preserve">       float valsuhu = ESP82.parseFloat();</w:t>
      </w:r>
    </w:p>
    <w:p w14:paraId="35467D04" w14:textId="77777777" w:rsidR="00017F1B" w:rsidRPr="00647401" w:rsidRDefault="00017F1B" w:rsidP="00017F1B">
      <w:pPr>
        <w:rPr>
          <w:lang w:val="en-ID"/>
        </w:rPr>
      </w:pPr>
      <w:r w:rsidRPr="00647401">
        <w:rPr>
          <w:lang w:val="en-ID"/>
        </w:rPr>
        <w:t xml:space="preserve">      String arus = String(valarus);</w:t>
      </w:r>
    </w:p>
    <w:p w14:paraId="6C36E0DC" w14:textId="77777777" w:rsidR="00017F1B" w:rsidRPr="00647401" w:rsidRDefault="00017F1B" w:rsidP="00017F1B">
      <w:pPr>
        <w:rPr>
          <w:lang w:val="en-ID"/>
        </w:rPr>
      </w:pPr>
      <w:r w:rsidRPr="00647401">
        <w:rPr>
          <w:lang w:val="en-ID"/>
        </w:rPr>
        <w:t xml:space="preserve">      String tegangan = String(valtegangan);</w:t>
      </w:r>
    </w:p>
    <w:p w14:paraId="105D5308" w14:textId="77777777" w:rsidR="00017F1B" w:rsidRPr="00647401" w:rsidRDefault="00017F1B" w:rsidP="00017F1B">
      <w:pPr>
        <w:rPr>
          <w:lang w:val="en-ID"/>
        </w:rPr>
      </w:pPr>
      <w:r w:rsidRPr="00647401">
        <w:rPr>
          <w:lang w:val="en-ID"/>
        </w:rPr>
        <w:t xml:space="preserve">      String suhu = String(valsuhu);</w:t>
      </w:r>
    </w:p>
    <w:p w14:paraId="67471E2A" w14:textId="77777777" w:rsidR="00017F1B" w:rsidRPr="00647401" w:rsidRDefault="00017F1B" w:rsidP="00017F1B">
      <w:pPr>
        <w:rPr>
          <w:lang w:val="en-ID"/>
        </w:rPr>
      </w:pPr>
    </w:p>
    <w:p w14:paraId="2E5D1D4E" w14:textId="77777777" w:rsidR="00017F1B" w:rsidRPr="00647401" w:rsidRDefault="00017F1B" w:rsidP="00017F1B">
      <w:pPr>
        <w:rPr>
          <w:lang w:val="en-ID"/>
        </w:rPr>
      </w:pPr>
      <w:r w:rsidRPr="00647401">
        <w:rPr>
          <w:lang w:val="en-ID"/>
        </w:rPr>
        <w:t xml:space="preserve">      if((WiFiMulti.run() == WL_CONNECTED))</w:t>
      </w:r>
    </w:p>
    <w:p w14:paraId="453A1054" w14:textId="77777777" w:rsidR="00017F1B" w:rsidRPr="00647401" w:rsidRDefault="00017F1B" w:rsidP="00017F1B">
      <w:pPr>
        <w:rPr>
          <w:lang w:val="en-ID"/>
        </w:rPr>
      </w:pPr>
      <w:r w:rsidRPr="00647401">
        <w:rPr>
          <w:lang w:val="en-ID"/>
        </w:rPr>
        <w:t xml:space="preserve">       {</w:t>
      </w:r>
    </w:p>
    <w:p w14:paraId="5F913BEF" w14:textId="77777777" w:rsidR="00017F1B" w:rsidRPr="00647401" w:rsidRDefault="00017F1B" w:rsidP="00017F1B">
      <w:pPr>
        <w:rPr>
          <w:lang w:val="en-ID"/>
        </w:rPr>
      </w:pPr>
      <w:r w:rsidRPr="00647401">
        <w:rPr>
          <w:lang w:val="en-ID"/>
        </w:rPr>
        <w:t xml:space="preserve">       HTTPClient http;</w:t>
      </w:r>
    </w:p>
    <w:p w14:paraId="61B51C5C" w14:textId="77777777" w:rsidR="00017F1B" w:rsidRPr="00647401" w:rsidRDefault="00017F1B" w:rsidP="00017F1B">
      <w:pPr>
        <w:rPr>
          <w:lang w:val="en-ID"/>
        </w:rPr>
      </w:pPr>
      <w:r w:rsidRPr="00647401">
        <w:rPr>
          <w:lang w:val="en-ID"/>
        </w:rPr>
        <w:lastRenderedPageBreak/>
        <w:t xml:space="preserve">       String url_api = "http://192.168.43.21/fian/index.php/Home/add?arus={valarus}&amp;tegangan={valtegangan}&amp;suhu={valsuhu}";</w:t>
      </w:r>
    </w:p>
    <w:p w14:paraId="7C0DDBC5" w14:textId="77777777" w:rsidR="00017F1B" w:rsidRPr="00647401" w:rsidRDefault="00017F1B" w:rsidP="00017F1B">
      <w:pPr>
        <w:rPr>
          <w:lang w:val="en-ID"/>
        </w:rPr>
      </w:pPr>
      <w:r w:rsidRPr="00647401">
        <w:rPr>
          <w:lang w:val="en-ID"/>
        </w:rPr>
        <w:t xml:space="preserve">       url_api.replace("{valarus}", arus);</w:t>
      </w:r>
    </w:p>
    <w:p w14:paraId="3AB5196A" w14:textId="77777777" w:rsidR="00017F1B" w:rsidRPr="00647401" w:rsidRDefault="00017F1B" w:rsidP="00017F1B">
      <w:pPr>
        <w:rPr>
          <w:lang w:val="en-ID"/>
        </w:rPr>
      </w:pPr>
      <w:r w:rsidRPr="00647401">
        <w:rPr>
          <w:lang w:val="en-ID"/>
        </w:rPr>
        <w:t xml:space="preserve">       url_api.replace("{valtegangan}", tegangan);</w:t>
      </w:r>
    </w:p>
    <w:p w14:paraId="509CD34B" w14:textId="77777777" w:rsidR="00017F1B" w:rsidRPr="00647401" w:rsidRDefault="00017F1B" w:rsidP="00017F1B">
      <w:pPr>
        <w:rPr>
          <w:lang w:val="en-ID"/>
        </w:rPr>
      </w:pPr>
      <w:r w:rsidRPr="00647401">
        <w:rPr>
          <w:lang w:val="en-ID"/>
        </w:rPr>
        <w:t xml:space="preserve">       url_api.replace("{valsuhu}", suhu);</w:t>
      </w:r>
    </w:p>
    <w:p w14:paraId="2B62D1A5" w14:textId="77777777" w:rsidR="00017F1B" w:rsidRPr="00647401" w:rsidRDefault="00017F1B" w:rsidP="00017F1B">
      <w:pPr>
        <w:rPr>
          <w:lang w:val="en-ID"/>
        </w:rPr>
      </w:pPr>
      <w:r w:rsidRPr="00647401">
        <w:rPr>
          <w:lang w:val="en-ID"/>
        </w:rPr>
        <w:t xml:space="preserve">       </w:t>
      </w:r>
    </w:p>
    <w:p w14:paraId="091161EA" w14:textId="77777777" w:rsidR="00017F1B" w:rsidRPr="00647401" w:rsidRDefault="00017F1B" w:rsidP="00017F1B">
      <w:pPr>
        <w:rPr>
          <w:lang w:val="en-ID"/>
        </w:rPr>
      </w:pPr>
      <w:r w:rsidRPr="00647401">
        <w:rPr>
          <w:lang w:val="en-ID"/>
        </w:rPr>
        <w:t xml:space="preserve">       char url_api_char[100];</w:t>
      </w:r>
    </w:p>
    <w:p w14:paraId="7AE5FF9B" w14:textId="77777777" w:rsidR="00017F1B" w:rsidRPr="00647401" w:rsidRDefault="00017F1B" w:rsidP="00017F1B">
      <w:pPr>
        <w:rPr>
          <w:lang w:val="en-ID"/>
        </w:rPr>
      </w:pPr>
      <w:r w:rsidRPr="00647401">
        <w:rPr>
          <w:lang w:val="en-ID"/>
        </w:rPr>
        <w:t xml:space="preserve">       url_api.toCharArray(url_api_char, 100);</w:t>
      </w:r>
    </w:p>
    <w:p w14:paraId="648BE6F3" w14:textId="77777777" w:rsidR="00017F1B" w:rsidRPr="00647401" w:rsidRDefault="00017F1B" w:rsidP="00017F1B">
      <w:pPr>
        <w:rPr>
          <w:lang w:val="en-ID"/>
        </w:rPr>
      </w:pPr>
      <w:r w:rsidRPr="00647401">
        <w:rPr>
          <w:lang w:val="en-ID"/>
        </w:rPr>
        <w:t xml:space="preserve">       // ganti dengan URL API Last Feed</w:t>
      </w:r>
    </w:p>
    <w:p w14:paraId="6627EC0A" w14:textId="77777777" w:rsidR="00017F1B" w:rsidRPr="00647401" w:rsidRDefault="00017F1B" w:rsidP="00017F1B">
      <w:pPr>
        <w:rPr>
          <w:lang w:val="en-ID"/>
        </w:rPr>
      </w:pPr>
      <w:r w:rsidRPr="00647401">
        <w:rPr>
          <w:lang w:val="en-ID"/>
        </w:rPr>
        <w:t xml:space="preserve">       http.begin(url_api_char);</w:t>
      </w:r>
    </w:p>
    <w:p w14:paraId="24972DD3" w14:textId="77777777" w:rsidR="00017F1B" w:rsidRPr="00647401" w:rsidRDefault="00017F1B" w:rsidP="00017F1B">
      <w:pPr>
        <w:rPr>
          <w:lang w:val="en-ID"/>
        </w:rPr>
      </w:pPr>
      <w:r w:rsidRPr="00647401">
        <w:rPr>
          <w:lang w:val="en-ID"/>
        </w:rPr>
        <w:t xml:space="preserve">       // mulai koneksi dan ambil HTTP Header</w:t>
      </w:r>
    </w:p>
    <w:p w14:paraId="56C5CA99" w14:textId="77777777" w:rsidR="00017F1B" w:rsidRPr="00647401" w:rsidRDefault="00017F1B" w:rsidP="00017F1B">
      <w:pPr>
        <w:rPr>
          <w:lang w:val="en-ID"/>
        </w:rPr>
      </w:pPr>
      <w:r w:rsidRPr="00647401">
        <w:rPr>
          <w:lang w:val="en-ID"/>
        </w:rPr>
        <w:t xml:space="preserve">       int httpCode = http.GET();</w:t>
      </w:r>
    </w:p>
    <w:p w14:paraId="7CFA2C57" w14:textId="77777777" w:rsidR="00017F1B" w:rsidRPr="00647401" w:rsidRDefault="00017F1B" w:rsidP="00017F1B">
      <w:pPr>
        <w:rPr>
          <w:lang w:val="en-ID"/>
        </w:rPr>
      </w:pPr>
      <w:r w:rsidRPr="00647401">
        <w:rPr>
          <w:lang w:val="en-ID"/>
        </w:rPr>
        <w:t xml:space="preserve">       // httpCode akan bernilai negatif bila error</w:t>
      </w:r>
    </w:p>
    <w:p w14:paraId="248400DD" w14:textId="77777777" w:rsidR="00017F1B" w:rsidRPr="00647401" w:rsidRDefault="00017F1B" w:rsidP="00017F1B">
      <w:pPr>
        <w:rPr>
          <w:lang w:val="en-ID"/>
        </w:rPr>
      </w:pPr>
      <w:r w:rsidRPr="00647401">
        <w:rPr>
          <w:lang w:val="en-ID"/>
        </w:rPr>
        <w:t xml:space="preserve">       if(httpCode &gt; 0)</w:t>
      </w:r>
    </w:p>
    <w:p w14:paraId="7721F07A" w14:textId="77777777" w:rsidR="00017F1B" w:rsidRPr="00647401" w:rsidRDefault="00017F1B" w:rsidP="00017F1B">
      <w:pPr>
        <w:rPr>
          <w:lang w:val="en-ID"/>
        </w:rPr>
      </w:pPr>
      <w:r w:rsidRPr="00647401">
        <w:rPr>
          <w:lang w:val="en-ID"/>
        </w:rPr>
        <w:t xml:space="preserve">       {</w:t>
      </w:r>
    </w:p>
    <w:p w14:paraId="6C13827C" w14:textId="77777777" w:rsidR="00017F1B" w:rsidRPr="00647401" w:rsidRDefault="00017F1B" w:rsidP="00017F1B">
      <w:pPr>
        <w:rPr>
          <w:lang w:val="en-ID"/>
        </w:rPr>
      </w:pPr>
      <w:r w:rsidRPr="00647401">
        <w:rPr>
          <w:lang w:val="en-ID"/>
        </w:rPr>
        <w:t xml:space="preserve">       // cetak httpCode ke Serial</w:t>
      </w:r>
    </w:p>
    <w:p w14:paraId="4381CD27" w14:textId="77777777" w:rsidR="00017F1B" w:rsidRPr="00647401" w:rsidRDefault="00017F1B" w:rsidP="00017F1B">
      <w:pPr>
        <w:rPr>
          <w:lang w:val="en-ID"/>
        </w:rPr>
      </w:pPr>
      <w:r w:rsidRPr="00647401">
        <w:rPr>
          <w:lang w:val="en-ID"/>
        </w:rPr>
        <w:t xml:space="preserve">       Serial.printf("[HTTP] GET... code: %d\n", httpCode);</w:t>
      </w:r>
    </w:p>
    <w:p w14:paraId="65A81F9E" w14:textId="77777777" w:rsidR="00017F1B" w:rsidRPr="00647401" w:rsidRDefault="00017F1B" w:rsidP="00017F1B">
      <w:pPr>
        <w:rPr>
          <w:lang w:val="en-ID"/>
        </w:rPr>
      </w:pPr>
      <w:r w:rsidRPr="00647401">
        <w:rPr>
          <w:lang w:val="en-ID"/>
        </w:rPr>
        <w:t xml:space="preserve">       // bila nilai dari server diterima</w:t>
      </w:r>
    </w:p>
    <w:p w14:paraId="7DD1D10D" w14:textId="77777777" w:rsidR="00017F1B" w:rsidRPr="00647401" w:rsidRDefault="00017F1B" w:rsidP="00017F1B">
      <w:pPr>
        <w:rPr>
          <w:lang w:val="en-ID"/>
        </w:rPr>
      </w:pPr>
      <w:r w:rsidRPr="00647401">
        <w:rPr>
          <w:lang w:val="en-ID"/>
        </w:rPr>
        <w:t xml:space="preserve">       if(httpCode == HTTP_CODE_OK)</w:t>
      </w:r>
    </w:p>
    <w:p w14:paraId="754DEC0F" w14:textId="77777777" w:rsidR="00017F1B" w:rsidRPr="00647401" w:rsidRDefault="00017F1B" w:rsidP="00017F1B">
      <w:pPr>
        <w:rPr>
          <w:lang w:val="en-ID"/>
        </w:rPr>
      </w:pPr>
      <w:r w:rsidRPr="00647401">
        <w:rPr>
          <w:lang w:val="en-ID"/>
        </w:rPr>
        <w:t xml:space="preserve">       {</w:t>
      </w:r>
    </w:p>
    <w:p w14:paraId="496603E5" w14:textId="77777777" w:rsidR="00017F1B" w:rsidRPr="00647401" w:rsidRDefault="00017F1B" w:rsidP="00017F1B">
      <w:pPr>
        <w:rPr>
          <w:lang w:val="en-ID"/>
        </w:rPr>
      </w:pPr>
      <w:r w:rsidRPr="00647401">
        <w:rPr>
          <w:lang w:val="en-ID"/>
        </w:rPr>
        <w:t xml:space="preserve">       // cetak string json dari server</w:t>
      </w:r>
    </w:p>
    <w:p w14:paraId="69B03930" w14:textId="77777777" w:rsidR="00017F1B" w:rsidRPr="00647401" w:rsidRDefault="00017F1B" w:rsidP="00017F1B">
      <w:pPr>
        <w:rPr>
          <w:lang w:val="en-ID"/>
        </w:rPr>
      </w:pPr>
      <w:r w:rsidRPr="00647401">
        <w:rPr>
          <w:lang w:val="en-ID"/>
        </w:rPr>
        <w:t xml:space="preserve">      String json = http.getString();</w:t>
      </w:r>
    </w:p>
    <w:p w14:paraId="288ECDD7" w14:textId="77777777" w:rsidR="00017F1B" w:rsidRPr="00647401" w:rsidRDefault="00017F1B" w:rsidP="00017F1B">
      <w:pPr>
        <w:rPr>
          <w:lang w:val="en-ID"/>
        </w:rPr>
      </w:pPr>
      <w:r w:rsidRPr="00647401">
        <w:rPr>
          <w:lang w:val="en-ID"/>
        </w:rPr>
        <w:t xml:space="preserve">      Serial.println(json);</w:t>
      </w:r>
    </w:p>
    <w:p w14:paraId="097B7E0F" w14:textId="77777777" w:rsidR="00017F1B" w:rsidRPr="00647401" w:rsidRDefault="00017F1B" w:rsidP="00017F1B">
      <w:pPr>
        <w:rPr>
          <w:lang w:val="en-ID"/>
        </w:rPr>
      </w:pPr>
      <w:r w:rsidRPr="00647401">
        <w:rPr>
          <w:lang w:val="en-ID"/>
        </w:rPr>
        <w:t xml:space="preserve">       }</w:t>
      </w:r>
    </w:p>
    <w:p w14:paraId="619FCDD4" w14:textId="77777777" w:rsidR="00017F1B" w:rsidRPr="00647401" w:rsidRDefault="00017F1B" w:rsidP="00017F1B">
      <w:pPr>
        <w:rPr>
          <w:lang w:val="en-ID"/>
        </w:rPr>
      </w:pPr>
      <w:r w:rsidRPr="00647401">
        <w:rPr>
          <w:lang w:val="en-ID"/>
        </w:rPr>
        <w:t xml:space="preserve">       } else {</w:t>
      </w:r>
    </w:p>
    <w:p w14:paraId="4AA829B0" w14:textId="77777777" w:rsidR="00017F1B" w:rsidRPr="00647401" w:rsidRDefault="00017F1B" w:rsidP="00017F1B">
      <w:pPr>
        <w:rPr>
          <w:lang w:val="en-ID"/>
        </w:rPr>
      </w:pPr>
      <w:r w:rsidRPr="00647401">
        <w:rPr>
          <w:lang w:val="en-ID"/>
        </w:rPr>
        <w:t xml:space="preserve">       Serial.printf("[HTTP] GET... failed, error: %s\n",</w:t>
      </w:r>
    </w:p>
    <w:p w14:paraId="30541F74" w14:textId="77777777" w:rsidR="00017F1B" w:rsidRPr="00647401" w:rsidRDefault="00017F1B" w:rsidP="00017F1B">
      <w:pPr>
        <w:rPr>
          <w:lang w:val="en-ID"/>
        </w:rPr>
      </w:pPr>
      <w:r w:rsidRPr="00647401">
        <w:rPr>
          <w:lang w:val="en-ID"/>
        </w:rPr>
        <w:t xml:space="preserve">      http.errorToString(httpCode).c_str());</w:t>
      </w:r>
    </w:p>
    <w:p w14:paraId="264768CE" w14:textId="77777777" w:rsidR="00017F1B" w:rsidRPr="00647401" w:rsidRDefault="00017F1B" w:rsidP="00017F1B">
      <w:pPr>
        <w:rPr>
          <w:lang w:val="en-ID"/>
        </w:rPr>
      </w:pPr>
      <w:r w:rsidRPr="00647401">
        <w:rPr>
          <w:lang w:val="en-ID"/>
        </w:rPr>
        <w:t xml:space="preserve">       }</w:t>
      </w:r>
    </w:p>
    <w:p w14:paraId="1C8C5B23" w14:textId="77777777" w:rsidR="00017F1B" w:rsidRPr="00647401" w:rsidRDefault="00017F1B" w:rsidP="00017F1B">
      <w:pPr>
        <w:rPr>
          <w:lang w:val="en-ID"/>
        </w:rPr>
      </w:pPr>
      <w:r w:rsidRPr="00647401">
        <w:rPr>
          <w:lang w:val="en-ID"/>
        </w:rPr>
        <w:t xml:space="preserve">       // tutup koneksi HTTP</w:t>
      </w:r>
    </w:p>
    <w:p w14:paraId="2CC636A7" w14:textId="6140AC78" w:rsidR="00017F1B" w:rsidRPr="002170D3" w:rsidRDefault="00017F1B" w:rsidP="002170D3">
      <w:pPr>
        <w:rPr>
          <w:lang w:val="en-ID"/>
        </w:rPr>
      </w:pPr>
      <w:r w:rsidRPr="00647401">
        <w:rPr>
          <w:lang w:val="en-ID"/>
        </w:rPr>
        <w:t xml:space="preserve">       http.end();</w:t>
      </w:r>
      <w:r>
        <w:rPr>
          <w:b/>
          <w:bCs/>
          <w:lang w:val="en-US"/>
        </w:rPr>
        <w:br w:type="page"/>
      </w:r>
    </w:p>
    <w:p w14:paraId="4E6E63DE" w14:textId="77777777" w:rsidR="00017F1B" w:rsidRDefault="00017F1B" w:rsidP="00017F1B">
      <w:pPr>
        <w:rPr>
          <w:b/>
          <w:bCs/>
          <w:lang w:val="en-ID"/>
        </w:rPr>
      </w:pPr>
      <w:r>
        <w:rPr>
          <w:b/>
          <w:bCs/>
          <w:lang w:val="en-ID"/>
        </w:rPr>
        <w:lastRenderedPageBreak/>
        <w:t>Coding web</w:t>
      </w:r>
    </w:p>
    <w:p w14:paraId="7BFA2405"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&lt;!DOCTYPE html&gt;</w:t>
      </w:r>
    </w:p>
    <w:p w14:paraId="4644D4FE"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&lt;html&gt;</w:t>
      </w:r>
    </w:p>
    <w:p w14:paraId="59ABF3CE"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&lt;head&gt;</w:t>
      </w:r>
    </w:p>
    <w:p w14:paraId="34B51661"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&lt;meta charset="utf-8"&gt;</w:t>
      </w:r>
    </w:p>
    <w:p w14:paraId="22285A56"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&lt;meta http-equiv="X-UA-Compatible" content="IE=edge"&gt;</w:t>
      </w:r>
    </w:p>
    <w:p w14:paraId="011E5995"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&lt;title&gt;&lt;/title&gt;</w:t>
      </w:r>
    </w:p>
    <w:p w14:paraId="045F4F6C"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&lt;link rel="stylesheet" href=""&gt;</w:t>
      </w:r>
    </w:p>
    <w:p w14:paraId="57768EBE"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&lt;link href="https://stackpath.bootstrapcdn.com/bootstrap/4.3.1/css/bootstrap.min.css" rel="stylesheet" integrity="sha384-ggOyR0iXCbMQv3Xipma34MD+dH/1fQ784/j6cY/iJTQUOhcWr7x9JvoRxT2MZw1T" crossorigin="anonymous"&gt;</w:t>
      </w:r>
    </w:p>
    <w:p w14:paraId="7A4EF04F"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&lt;script src="https://stackpath.bootstrapcdn.com/bootstrap/4.3.1/js/bootstrap.min.js" type="text/javascript" charset="utf-8"&gt;&lt;/script&gt;</w:t>
      </w:r>
    </w:p>
    <w:p w14:paraId="41660D1F"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&lt;script src="https://code.jquery.com/jquery-3.4.1.js" integrity="sha256-WpOohJOqMqqyKL9FccASB9O0KwACQJpFTUBLTYOVvVU=" crossorigin="anonymous"&gt;&lt;/script&gt;</w:t>
      </w:r>
    </w:p>
    <w:p w14:paraId="03123302"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&lt;/head&gt;</w:t>
      </w:r>
    </w:p>
    <w:p w14:paraId="6C3B97E9"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&lt;script&gt;</w:t>
      </w:r>
    </w:p>
    <w:p w14:paraId="453FAABA"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window.onload = get_data();</w:t>
      </w:r>
    </w:p>
    <w:p w14:paraId="36856D53"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 xml:space="preserve">setInterval(function(){ </w:t>
      </w:r>
    </w:p>
    <w:p w14:paraId="37BFD521"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window.onload = get_data();</w:t>
      </w:r>
    </w:p>
    <w:p w14:paraId="556033DF"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 $("#statuspark").show(); </w:t>
      </w:r>
    </w:p>
    <w:p w14:paraId="66B2C687"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//$("#result").hide(); </w:t>
      </w:r>
    </w:p>
    <w:p w14:paraId="7377250C"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t>
      </w:r>
    </w:p>
    <w:p w14:paraId="3CD52ECD"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1000);</w:t>
      </w:r>
    </w:p>
    <w:p w14:paraId="5971489C"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function get_data() {</w:t>
      </w:r>
    </w:p>
    <w:p w14:paraId="69FB7637"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$.ajax({</w:t>
      </w:r>
    </w:p>
    <w:p w14:paraId="6EF30B3F"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url:"&lt;?php echo base_url() ?&gt;index.php/Home/ajax_data",</w:t>
      </w:r>
    </w:p>
    <w:p w14:paraId="7D0365F8"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lastRenderedPageBreak/>
        <w:t xml:space="preserve">      type: "POST",</w:t>
      </w:r>
    </w:p>
    <w:p w14:paraId="066BE57D"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dataType: 'json',</w:t>
      </w:r>
    </w:p>
    <w:p w14:paraId="744FB2C4"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beforeSend: function(){</w:t>
      </w:r>
    </w:p>
    <w:p w14:paraId="3089F88C"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$("#loader").show();</w:t>
      </w:r>
    </w:p>
    <w:p w14:paraId="3810E9B4"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t>
      </w:r>
    </w:p>
    <w:p w14:paraId="7BE265DE"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success: function(di){</w:t>
      </w:r>
    </w:p>
    <w:p w14:paraId="376B00CB"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$('#data').html(di)</w:t>
      </w:r>
    </w:p>
    <w:p w14:paraId="1F0A2B10"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t>
      </w:r>
    </w:p>
    <w:p w14:paraId="6422CAF2"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complete:function(){</w:t>
      </w:r>
    </w:p>
    <w:p w14:paraId="25D0805B"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$("#loader").hide();</w:t>
      </w:r>
    </w:p>
    <w:p w14:paraId="4AD8DFC0"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t>
      </w:r>
    </w:p>
    <w:p w14:paraId="7D0CA788"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error: function(){</w:t>
      </w:r>
    </w:p>
    <w:p w14:paraId="698403FD"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window.onload = view_text();</w:t>
      </w:r>
    </w:p>
    <w:p w14:paraId="0899FD38"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t>
      </w:r>
    </w:p>
    <w:p w14:paraId="16940DEF"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t>
      </w:r>
    </w:p>
    <w:p w14:paraId="48E75354"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w:t>
      </w:r>
    </w:p>
    <w:p w14:paraId="6D749E9F"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&lt;/script&gt;</w:t>
      </w:r>
    </w:p>
    <w:p w14:paraId="2DF62330"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&lt;body&gt;</w:t>
      </w:r>
    </w:p>
    <w:p w14:paraId="56B0B1CB"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&lt;div class="col-md-12" style="padding: 50px;"&gt;</w:t>
      </w:r>
    </w:p>
    <w:p w14:paraId="53A18BEA"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t>&lt;div class="col-md-12" &gt;</w:t>
      </w:r>
    </w:p>
    <w:p w14:paraId="778181AC"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&lt;center&gt;&lt;h3&gt;Monitoring Panel Surya&lt;/h3&gt;&lt;/center&gt;</w:t>
      </w:r>
    </w:p>
    <w:p w14:paraId="3E589261"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&lt;table style="" class="table table-striped table-bordered" border=""&gt;</w:t>
      </w:r>
    </w:p>
    <w:p w14:paraId="66F4667B"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&lt;caption&gt;Date : &lt;?php echo date('d/m/Y'); ?&gt;&lt;/caption&gt;</w:t>
      </w:r>
    </w:p>
    <w:p w14:paraId="490C7551"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&lt;thead style="color: white;" class="bg-dark"&gt;</w:t>
      </w:r>
    </w:p>
    <w:p w14:paraId="7DFD8F32"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&lt;tr&gt;</w:t>
      </w:r>
    </w:p>
    <w:p w14:paraId="036B6B27"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&lt;th&gt;Arus&lt;/th&gt;</w:t>
      </w:r>
    </w:p>
    <w:p w14:paraId="4AFA5F8E"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&lt;th&gt;Tegangan&lt;/th&gt;</w:t>
      </w:r>
    </w:p>
    <w:p w14:paraId="0230A0C2"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&lt;th&gt;Suhu&lt;/th&gt;</w:t>
      </w:r>
    </w:p>
    <w:p w14:paraId="1E93E19C"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&lt;th&gt;Humidity&lt;/th&gt;</w:t>
      </w:r>
    </w:p>
    <w:p w14:paraId="2A42DAD1"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lastRenderedPageBreak/>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&lt;/tr&gt;</w:t>
      </w:r>
    </w:p>
    <w:p w14:paraId="61D156CB"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&lt;/thead&gt;</w:t>
      </w:r>
    </w:p>
    <w:p w14:paraId="36FBA5E7"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&lt;tbody id="data"&gt;</w:t>
      </w:r>
    </w:p>
    <w:p w14:paraId="6F1867EE"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&lt;/tbody&gt;</w:t>
      </w:r>
    </w:p>
    <w:p w14:paraId="16580D93"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&lt;/table&gt;</w:t>
      </w:r>
    </w:p>
    <w:p w14:paraId="4B0D7A79"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t>&lt;/div&gt;</w:t>
      </w:r>
    </w:p>
    <w:p w14:paraId="5F204507"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&lt;/div&gt;</w:t>
      </w:r>
    </w:p>
    <w:p w14:paraId="74050BE9"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&lt;script src="https://cdnjs.cloudflare.com/ajax/libs/jquery/3.4.1/core.js"&gt;&lt;/script&gt;</w:t>
      </w:r>
    </w:p>
    <w:p w14:paraId="00A6D8D8"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&lt;/body&gt;</w:t>
      </w:r>
    </w:p>
    <w:p w14:paraId="1BD978DD" w14:textId="77777777" w:rsidR="00017F1B" w:rsidRPr="00363F0B" w:rsidRDefault="00017F1B" w:rsidP="00017F1B">
      <w:pPr>
        <w:rPr>
          <w:rFonts w:ascii="Times New Roman" w:hAnsi="Times New Roman" w:cs="Times New Roman"/>
          <w:szCs w:val="24"/>
          <w:lang w:val="en-ID"/>
        </w:rPr>
      </w:pPr>
    </w:p>
    <w:p w14:paraId="00FE7814"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&lt;/html&gt;</w:t>
      </w:r>
    </w:p>
    <w:p w14:paraId="144C4E8E" w14:textId="77777777" w:rsidR="00017F1B" w:rsidRPr="00017F1B" w:rsidRDefault="00017F1B" w:rsidP="007C06E5">
      <w:pPr>
        <w:rPr>
          <w:b/>
          <w:bCs/>
          <w:lang w:val="en-US"/>
        </w:rPr>
      </w:pPr>
    </w:p>
    <w:p w14:paraId="3270B300" w14:textId="32E85304" w:rsidR="00454656" w:rsidRDefault="00017F1B" w:rsidP="00906F95">
      <w:pPr>
        <w:pStyle w:val="Heading7"/>
      </w:pPr>
      <w:r>
        <w:rPr>
          <w:lang w:val="en-US"/>
        </w:rPr>
        <w:lastRenderedPageBreak/>
        <w:t>Asistensi</w:t>
      </w:r>
    </w:p>
    <w:p w14:paraId="16AC0BDC" w14:textId="1CB8D386" w:rsidR="0021140C" w:rsidRPr="00647401" w:rsidRDefault="0021140C" w:rsidP="0021140C">
      <w:pPr>
        <w:rPr>
          <w:b/>
          <w:bCs/>
          <w:lang w:val="en-ID"/>
        </w:rPr>
      </w:pPr>
    </w:p>
    <w:p w14:paraId="5730C941" w14:textId="38BFE084" w:rsidR="007C06E5" w:rsidRDefault="007C06E5" w:rsidP="007C06E5">
      <w:pPr>
        <w:rPr>
          <w:lang w:val="en-US"/>
        </w:rPr>
      </w:pPr>
    </w:p>
    <w:sectPr w:rsidR="007C06E5" w:rsidSect="00454656">
      <w:footerReference w:type="default" r:id="rId62"/>
      <w:pgSz w:w="11907" w:h="16840" w:code="9"/>
      <w:pgMar w:top="2268" w:right="1701" w:bottom="1701" w:left="2268" w:header="720" w:footer="720" w:gutter="0"/>
      <w:pgNumType w:start="1" w:chapStyle="7"/>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70">
      <wne:acd wne:acdName="acd0"/>
    </wne:keymap>
    <wne:keymap wne:kcmPrimary="0771">
      <wne:acd wne:acdName="acd1"/>
    </wne:keymap>
    <wne:keymap wne:kcmPrimary="0772">
      <wne:acd wne:acdName="acd2"/>
    </wne:keymap>
    <wne:keymap wne:kcmPrimary="0773">
      <wne:acd wne:acdName="acd3"/>
    </wne:keymap>
    <wne:keymap wne:kcmPrimary="0774">
      <wne:acd wne:acdName="acd11"/>
    </wne:keymap>
    <wne:keymap wne:kcmPrimary="0775">
      <wne:acd wne:acdName="acd4"/>
    </wne:keymap>
    <wne:keymap wne:kcmPrimary="0776">
      <wne:acd wne:acdName="acd5"/>
    </wne:keymap>
    <wne:keymap wne:kcmPrimary="0777">
      <wne:acd wne:acdName="acd6"/>
    </wne:keymap>
    <wne:keymap wne:kcmPrimary="0778">
      <wne:acd wne:acdName="acd7"/>
    </wne:keymap>
    <wne:keymap wne:kcmPrimary="0779">
      <wne:acd wne:acdName="acd8"/>
    </wne:keymap>
    <wne:keymap wne:kcmPrimary="077A">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gBIAGUAYQBkAA==" wne:acdName="acd0" wne:fciIndexBasedOn="0065"/>
    <wne:acd wne:argValue="AQAAAAIA" wne:acdName="acd1" wne:fciIndexBasedOn="0065"/>
    <wne:acd wne:argValue="AQAAAAMA" wne:acdName="acd2" wne:fciIndexBasedOn="0065"/>
    <wne:acd wne:argValue="AgBJAG4AZAAtAGoAdQBkAHUAbAA=" wne:acdName="acd3" wne:fciIndexBasedOn="0065"/>
    <wne:acd wne:argValue="AQAAALMA" wne:acdName="acd4" wne:fciIndexBasedOn="0065"/>
    <wne:acd wne:argValue="AQAAAAAA" wne:acdName="acd5" wne:fciIndexBasedOn="0065"/>
    <wne:acd wne:argValue="QQB1AHQAbwAgAEIAQQBCAA==" wne:acdName="acd6" wne:fciIndexBasedOn="0211"/>
    <wne:acd wne:argValue="QQB1AHQAbwAgAEcAYQBtAGIAYQByAA==" wne:acdName="acd7" wne:fciIndexBasedOn="0211"/>
    <wne:acd wne:argValue="QQB1AHQAbwAgAFIAdQBtAHUAcwA=" wne:acdName="acd8" wne:fciIndexBasedOn="0211"/>
    <wne:acd wne:argValue="QQB1AHQAbwAgAFQAYQBiAGUAbAA=" wne:acdName="acd9" wne:fciIndexBasedOn="0211"/>
    <wne:acd wne:acdName="acd10" wne:fciIndexBasedOn="0065"/>
    <wne:acd wne:argValue="AgBFAG4AZwAtAGoAdQBkAHUAbAA="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CE028F" w14:textId="77777777" w:rsidR="004E3B2E" w:rsidRDefault="004E3B2E" w:rsidP="00757448">
      <w:pPr>
        <w:spacing w:line="240" w:lineRule="auto"/>
      </w:pPr>
      <w:r>
        <w:separator/>
      </w:r>
    </w:p>
  </w:endnote>
  <w:endnote w:type="continuationSeparator" w:id="0">
    <w:p w14:paraId="73F35E28" w14:textId="77777777" w:rsidR="004E3B2E" w:rsidRDefault="004E3B2E" w:rsidP="007574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38899890"/>
      <w:docPartObj>
        <w:docPartGallery w:val="Page Numbers (Bottom of Page)"/>
        <w:docPartUnique/>
      </w:docPartObj>
    </w:sdtPr>
    <w:sdtEndPr>
      <w:rPr>
        <w:noProof/>
      </w:rPr>
    </w:sdtEndPr>
    <w:sdtContent>
      <w:p w14:paraId="31E66E95" w14:textId="77777777" w:rsidR="004C502A" w:rsidRDefault="004C502A">
        <w:pPr>
          <w:pStyle w:val="Footer"/>
          <w:jc w:val="center"/>
        </w:pPr>
        <w:r>
          <w:rPr>
            <w:noProof w:val="0"/>
          </w:rPr>
          <w:fldChar w:fldCharType="begin"/>
        </w:r>
        <w:r>
          <w:instrText xml:space="preserve"> PAGE   \* MERGEFORMAT </w:instrText>
        </w:r>
        <w:r>
          <w:rPr>
            <w:noProof w:val="0"/>
          </w:rPr>
          <w:fldChar w:fldCharType="separate"/>
        </w:r>
        <w:r>
          <w:t>i</w:t>
        </w:r>
        <w:r>
          <w:fldChar w:fldCharType="end"/>
        </w:r>
      </w:p>
    </w:sdtContent>
  </w:sdt>
  <w:p w14:paraId="702D0971" w14:textId="77777777" w:rsidR="004C502A" w:rsidRDefault="004C50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792788474"/>
      <w:docPartObj>
        <w:docPartGallery w:val="Page Numbers (Bottom of Page)"/>
        <w:docPartUnique/>
      </w:docPartObj>
    </w:sdtPr>
    <w:sdtEndPr>
      <w:rPr>
        <w:noProof/>
      </w:rPr>
    </w:sdtEndPr>
    <w:sdtContent>
      <w:p w14:paraId="6D7D754C" w14:textId="77777777" w:rsidR="004C502A" w:rsidRDefault="004C502A">
        <w:pPr>
          <w:pStyle w:val="Footer"/>
          <w:jc w:val="center"/>
        </w:pPr>
        <w:r>
          <w:rPr>
            <w:noProof w:val="0"/>
          </w:rPr>
          <w:fldChar w:fldCharType="begin"/>
        </w:r>
        <w:r>
          <w:instrText xml:space="preserve"> PAGE   \* MERGEFORMAT </w:instrText>
        </w:r>
        <w:r>
          <w:rPr>
            <w:noProof w:val="0"/>
          </w:rPr>
          <w:fldChar w:fldCharType="separate"/>
        </w:r>
        <w:r>
          <w:t>ii</w:t>
        </w:r>
        <w:r>
          <w:fldChar w:fldCharType="end"/>
        </w:r>
      </w:p>
    </w:sdtContent>
  </w:sdt>
  <w:p w14:paraId="0109C7AB" w14:textId="77777777" w:rsidR="004C502A" w:rsidRDefault="004C50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948545489"/>
      <w:docPartObj>
        <w:docPartGallery w:val="Page Numbers (Bottom of Page)"/>
        <w:docPartUnique/>
      </w:docPartObj>
    </w:sdtPr>
    <w:sdtEndPr>
      <w:rPr>
        <w:noProof/>
      </w:rPr>
    </w:sdtEndPr>
    <w:sdtContent>
      <w:p w14:paraId="2ABD9C76" w14:textId="6E037A24" w:rsidR="004C502A" w:rsidRDefault="004C502A">
        <w:pPr>
          <w:pStyle w:val="Footer"/>
          <w:jc w:val="center"/>
        </w:pPr>
        <w:r>
          <w:rPr>
            <w:noProof w:val="0"/>
          </w:rPr>
          <w:fldChar w:fldCharType="begin"/>
        </w:r>
        <w:r>
          <w:instrText xml:space="preserve"> PAGE   \* MERGEFORMAT </w:instrText>
        </w:r>
        <w:r>
          <w:rPr>
            <w:noProof w:val="0"/>
          </w:rPr>
          <w:fldChar w:fldCharType="separate"/>
        </w:r>
        <w:r>
          <w:t>6</w:t>
        </w:r>
        <w:r>
          <w:fldChar w:fldCharType="end"/>
        </w:r>
      </w:p>
    </w:sdtContent>
  </w:sdt>
  <w:p w14:paraId="4728341B" w14:textId="77777777" w:rsidR="004C502A" w:rsidRDefault="004C50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335062281"/>
      <w:docPartObj>
        <w:docPartGallery w:val="Page Numbers (Bottom of Page)"/>
        <w:docPartUnique/>
      </w:docPartObj>
    </w:sdtPr>
    <w:sdtEndPr>
      <w:rPr>
        <w:noProof/>
      </w:rPr>
    </w:sdtEndPr>
    <w:sdtContent>
      <w:p w14:paraId="5980E704" w14:textId="77777777" w:rsidR="004C502A" w:rsidRDefault="004C502A">
        <w:pPr>
          <w:pStyle w:val="Footer"/>
          <w:jc w:val="center"/>
        </w:pPr>
        <w:r>
          <w:rPr>
            <w:noProof w:val="0"/>
          </w:rPr>
          <w:fldChar w:fldCharType="begin"/>
        </w:r>
        <w:r>
          <w:instrText xml:space="preserve"> PAGE   \* MERGEFORMAT </w:instrText>
        </w:r>
        <w:r>
          <w:rPr>
            <w:noProof w:val="0"/>
          </w:rPr>
          <w:fldChar w:fldCharType="separate"/>
        </w:r>
        <w:r>
          <w:t>6</w:t>
        </w:r>
        <w:r>
          <w:fldChar w:fldCharType="end"/>
        </w:r>
      </w:p>
    </w:sdtContent>
  </w:sdt>
  <w:p w14:paraId="412B6C4E" w14:textId="77777777" w:rsidR="004C502A" w:rsidRDefault="004C50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038595" w14:textId="77777777" w:rsidR="004E3B2E" w:rsidRDefault="004E3B2E" w:rsidP="00757448">
      <w:pPr>
        <w:spacing w:line="240" w:lineRule="auto"/>
      </w:pPr>
      <w:r>
        <w:separator/>
      </w:r>
    </w:p>
  </w:footnote>
  <w:footnote w:type="continuationSeparator" w:id="0">
    <w:p w14:paraId="489EF8A8" w14:textId="77777777" w:rsidR="004E3B2E" w:rsidRDefault="004E3B2E" w:rsidP="007574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84A6A"/>
    <w:multiLevelType w:val="hybridMultilevel"/>
    <w:tmpl w:val="26D8A882"/>
    <w:lvl w:ilvl="0" w:tplc="04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8FA1D23"/>
    <w:multiLevelType w:val="hybridMultilevel"/>
    <w:tmpl w:val="EBD4ADC6"/>
    <w:lvl w:ilvl="0" w:tplc="07BC2C62">
      <w:numFmt w:val="bullet"/>
      <w:lvlText w:val="-"/>
      <w:lvlJc w:val="left"/>
      <w:pPr>
        <w:ind w:left="1449" w:hanging="360"/>
      </w:pPr>
      <w:rPr>
        <w:rFonts w:ascii="Times New Roman" w:eastAsiaTheme="minorHAnsi" w:hAnsi="Times New Roman" w:cs="Times New Roman" w:hint="default"/>
      </w:rPr>
    </w:lvl>
    <w:lvl w:ilvl="1" w:tplc="38090003" w:tentative="1">
      <w:start w:val="1"/>
      <w:numFmt w:val="bullet"/>
      <w:lvlText w:val="o"/>
      <w:lvlJc w:val="left"/>
      <w:pPr>
        <w:ind w:left="2169" w:hanging="360"/>
      </w:pPr>
      <w:rPr>
        <w:rFonts w:ascii="Courier New" w:hAnsi="Courier New" w:cs="Courier New" w:hint="default"/>
      </w:rPr>
    </w:lvl>
    <w:lvl w:ilvl="2" w:tplc="38090005" w:tentative="1">
      <w:start w:val="1"/>
      <w:numFmt w:val="bullet"/>
      <w:lvlText w:val=""/>
      <w:lvlJc w:val="left"/>
      <w:pPr>
        <w:ind w:left="2889" w:hanging="360"/>
      </w:pPr>
      <w:rPr>
        <w:rFonts w:ascii="Wingdings" w:hAnsi="Wingdings" w:hint="default"/>
      </w:rPr>
    </w:lvl>
    <w:lvl w:ilvl="3" w:tplc="38090001" w:tentative="1">
      <w:start w:val="1"/>
      <w:numFmt w:val="bullet"/>
      <w:lvlText w:val=""/>
      <w:lvlJc w:val="left"/>
      <w:pPr>
        <w:ind w:left="3609" w:hanging="360"/>
      </w:pPr>
      <w:rPr>
        <w:rFonts w:ascii="Symbol" w:hAnsi="Symbol" w:hint="default"/>
      </w:rPr>
    </w:lvl>
    <w:lvl w:ilvl="4" w:tplc="38090003" w:tentative="1">
      <w:start w:val="1"/>
      <w:numFmt w:val="bullet"/>
      <w:lvlText w:val="o"/>
      <w:lvlJc w:val="left"/>
      <w:pPr>
        <w:ind w:left="4329" w:hanging="360"/>
      </w:pPr>
      <w:rPr>
        <w:rFonts w:ascii="Courier New" w:hAnsi="Courier New" w:cs="Courier New" w:hint="default"/>
      </w:rPr>
    </w:lvl>
    <w:lvl w:ilvl="5" w:tplc="38090005" w:tentative="1">
      <w:start w:val="1"/>
      <w:numFmt w:val="bullet"/>
      <w:lvlText w:val=""/>
      <w:lvlJc w:val="left"/>
      <w:pPr>
        <w:ind w:left="5049" w:hanging="360"/>
      </w:pPr>
      <w:rPr>
        <w:rFonts w:ascii="Wingdings" w:hAnsi="Wingdings" w:hint="default"/>
      </w:rPr>
    </w:lvl>
    <w:lvl w:ilvl="6" w:tplc="38090001" w:tentative="1">
      <w:start w:val="1"/>
      <w:numFmt w:val="bullet"/>
      <w:lvlText w:val=""/>
      <w:lvlJc w:val="left"/>
      <w:pPr>
        <w:ind w:left="5769" w:hanging="360"/>
      </w:pPr>
      <w:rPr>
        <w:rFonts w:ascii="Symbol" w:hAnsi="Symbol" w:hint="default"/>
      </w:rPr>
    </w:lvl>
    <w:lvl w:ilvl="7" w:tplc="38090003" w:tentative="1">
      <w:start w:val="1"/>
      <w:numFmt w:val="bullet"/>
      <w:lvlText w:val="o"/>
      <w:lvlJc w:val="left"/>
      <w:pPr>
        <w:ind w:left="6489" w:hanging="360"/>
      </w:pPr>
      <w:rPr>
        <w:rFonts w:ascii="Courier New" w:hAnsi="Courier New" w:cs="Courier New" w:hint="default"/>
      </w:rPr>
    </w:lvl>
    <w:lvl w:ilvl="8" w:tplc="38090005" w:tentative="1">
      <w:start w:val="1"/>
      <w:numFmt w:val="bullet"/>
      <w:lvlText w:val=""/>
      <w:lvlJc w:val="left"/>
      <w:pPr>
        <w:ind w:left="7209" w:hanging="360"/>
      </w:pPr>
      <w:rPr>
        <w:rFonts w:ascii="Wingdings" w:hAnsi="Wingdings" w:hint="default"/>
      </w:rPr>
    </w:lvl>
  </w:abstractNum>
  <w:abstractNum w:abstractNumId="2" w15:restartNumberingAfterBreak="0">
    <w:nsid w:val="09DB42DE"/>
    <w:multiLevelType w:val="hybridMultilevel"/>
    <w:tmpl w:val="373679E6"/>
    <w:lvl w:ilvl="0" w:tplc="D7BA9D50">
      <w:start w:val="1"/>
      <w:numFmt w:val="decimal"/>
      <w:lvlText w:val="4.1.%1"/>
      <w:lvlJc w:val="left"/>
      <w:pPr>
        <w:ind w:left="862" w:hanging="360"/>
      </w:pPr>
      <w:rPr>
        <w:rFonts w:hint="default"/>
      </w:rPr>
    </w:lvl>
    <w:lvl w:ilvl="1" w:tplc="38090019">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3" w15:restartNumberingAfterBreak="0">
    <w:nsid w:val="0A8C4388"/>
    <w:multiLevelType w:val="hybridMultilevel"/>
    <w:tmpl w:val="D26029D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0C402B91"/>
    <w:multiLevelType w:val="hybridMultilevel"/>
    <w:tmpl w:val="3E00ECC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FD43AED"/>
    <w:multiLevelType w:val="hybridMultilevel"/>
    <w:tmpl w:val="C39017F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204F4113"/>
    <w:multiLevelType w:val="hybridMultilevel"/>
    <w:tmpl w:val="6B0C19DE"/>
    <w:lvl w:ilvl="0" w:tplc="38090001">
      <w:start w:val="1"/>
      <w:numFmt w:val="bullet"/>
      <w:lvlText w:val=""/>
      <w:lvlJc w:val="left"/>
      <w:pPr>
        <w:ind w:left="1440" w:hanging="360"/>
      </w:pPr>
      <w:rPr>
        <w:rFonts w:ascii="Symbol" w:hAnsi="Symbo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580FEE"/>
    <w:multiLevelType w:val="hybridMultilevel"/>
    <w:tmpl w:val="B08A40C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 w15:restartNumberingAfterBreak="0">
    <w:nsid w:val="291D0488"/>
    <w:multiLevelType w:val="hybridMultilevel"/>
    <w:tmpl w:val="9CE8F7DA"/>
    <w:lvl w:ilvl="0" w:tplc="17F42F14">
      <w:start w:val="1"/>
      <w:numFmt w:val="decimal"/>
      <w:lvlText w:val="2.10.%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9945108"/>
    <w:multiLevelType w:val="multilevel"/>
    <w:tmpl w:val="176038EE"/>
    <w:styleLink w:val="TemplateTASkripsi-ANRI"/>
    <w:lvl w:ilvl="0">
      <w:start w:val="1"/>
      <w:numFmt w:val="upperRoman"/>
      <w:pStyle w:val="Heading1"/>
      <w:suff w:val="space"/>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720" w:hanging="720"/>
      </w:pPr>
      <w:rPr>
        <w:rFonts w:ascii="Times New Roman" w:hAnsi="Times New Roman" w:hint="default"/>
        <w:b/>
        <w:i w:val="0"/>
        <w:sz w:val="24"/>
      </w:rPr>
    </w:lvl>
    <w:lvl w:ilvl="2">
      <w:start w:val="1"/>
      <w:numFmt w:val="decimal"/>
      <w:pStyle w:val="Heading3"/>
      <w:isLgl/>
      <w:lvlText w:val="%1.%2.%3"/>
      <w:lvlJc w:val="left"/>
      <w:pPr>
        <w:ind w:left="720" w:hanging="720"/>
      </w:pPr>
      <w:rPr>
        <w:rFonts w:ascii="Times New Roman" w:hAnsi="Times New Roman" w:hint="default"/>
        <w:b/>
        <w:i w:val="0"/>
        <w:sz w:val="24"/>
      </w:rPr>
    </w:lvl>
    <w:lvl w:ilvl="3">
      <w:start w:val="1"/>
      <w:numFmt w:val="decimal"/>
      <w:pStyle w:val="Heading4"/>
      <w:isLgl/>
      <w:lvlText w:val="%1.%2.%3.%4."/>
      <w:lvlJc w:val="left"/>
      <w:pPr>
        <w:ind w:left="720" w:hanging="720"/>
      </w:pPr>
      <w:rPr>
        <w:rFonts w:ascii="Times New Roman" w:hAnsi="Times New Roman" w:hint="default"/>
        <w:b/>
        <w:i w:val="0"/>
        <w:sz w:val="22"/>
      </w:rPr>
    </w:lvl>
    <w:lvl w:ilvl="4">
      <w:start w:val="1"/>
      <w:numFmt w:val="lowerLetter"/>
      <w:pStyle w:val="Heading5"/>
      <w:lvlText w:val="%5."/>
      <w:lvlJc w:val="left"/>
      <w:pPr>
        <w:ind w:left="1077" w:hanging="357"/>
      </w:pPr>
      <w:rPr>
        <w:rFonts w:ascii="Times New Roman" w:hAnsi="Times New Roman" w:hint="default"/>
      </w:rPr>
    </w:lvl>
    <w:lvl w:ilvl="5">
      <w:start w:val="1"/>
      <w:numFmt w:val="decimal"/>
      <w:pStyle w:val="Heading6"/>
      <w:lvlText w:val="%6)"/>
      <w:lvlJc w:val="left"/>
      <w:pPr>
        <w:ind w:left="1440" w:hanging="363"/>
      </w:pPr>
      <w:rPr>
        <w:rFonts w:ascii="Times New Roman" w:hAnsi="Times New Roman" w:hint="default"/>
      </w:rPr>
    </w:lvl>
    <w:lvl w:ilvl="6">
      <w:start w:val="1"/>
      <w:numFmt w:val="upperLetter"/>
      <w:pStyle w:val="Heading7"/>
      <w:lvlText w:val="Lampiran %7."/>
      <w:lvlJc w:val="left"/>
      <w:pPr>
        <w:ind w:left="1797" w:hanging="1797"/>
      </w:pPr>
      <w:rPr>
        <w:rFonts w:hint="default"/>
        <w:b w:val="0"/>
        <w:i w:val="0"/>
      </w:rPr>
    </w:lvl>
    <w:lvl w:ilvl="7">
      <w:start w:val="1"/>
      <w:numFmt w:val="decimal"/>
      <w:pStyle w:val="Heading8"/>
      <w:lvlText w:val="Lampiran %7.%8."/>
      <w:lvlJc w:val="left"/>
      <w:pPr>
        <w:ind w:left="1797" w:hanging="1797"/>
      </w:pPr>
      <w:rPr>
        <w:rFonts w:hint="default"/>
      </w:rPr>
    </w:lvl>
    <w:lvl w:ilvl="8">
      <w:start w:val="1"/>
      <w:numFmt w:val="decimal"/>
      <w:pStyle w:val="Heading9"/>
      <w:lvlText w:val="Lampiran %7.%8.%9."/>
      <w:lvlJc w:val="left"/>
      <w:pPr>
        <w:ind w:left="1797" w:hanging="1797"/>
      </w:pPr>
      <w:rPr>
        <w:rFonts w:hint="default"/>
      </w:rPr>
    </w:lvl>
  </w:abstractNum>
  <w:abstractNum w:abstractNumId="10" w15:restartNumberingAfterBreak="0">
    <w:nsid w:val="315D08EC"/>
    <w:multiLevelType w:val="multilevel"/>
    <w:tmpl w:val="176038EE"/>
    <w:numStyleLink w:val="TemplateTASkripsi-ANRI"/>
  </w:abstractNum>
  <w:abstractNum w:abstractNumId="11" w15:restartNumberingAfterBreak="0">
    <w:nsid w:val="32B574D6"/>
    <w:multiLevelType w:val="hybridMultilevel"/>
    <w:tmpl w:val="56209BF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34671D31"/>
    <w:multiLevelType w:val="hybridMultilevel"/>
    <w:tmpl w:val="43B03B8E"/>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377F4E97"/>
    <w:multiLevelType w:val="hybridMultilevel"/>
    <w:tmpl w:val="1EFE76DA"/>
    <w:lvl w:ilvl="0" w:tplc="2E54CC0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385F4F1B"/>
    <w:multiLevelType w:val="hybridMultilevel"/>
    <w:tmpl w:val="EF262386"/>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92450B7"/>
    <w:multiLevelType w:val="hybridMultilevel"/>
    <w:tmpl w:val="F134E22E"/>
    <w:lvl w:ilvl="0" w:tplc="6F382932">
      <w:start w:val="1"/>
      <w:numFmt w:val="decimal"/>
      <w:lvlText w:val="3.5.%1"/>
      <w:lvlJc w:val="left"/>
      <w:pPr>
        <w:ind w:left="1582" w:hanging="360"/>
      </w:pPr>
      <w:rPr>
        <w:rFonts w:hint="default"/>
      </w:rPr>
    </w:lvl>
    <w:lvl w:ilvl="1" w:tplc="38090019" w:tentative="1">
      <w:start w:val="1"/>
      <w:numFmt w:val="lowerLetter"/>
      <w:lvlText w:val="%2."/>
      <w:lvlJc w:val="left"/>
      <w:pPr>
        <w:ind w:left="2302" w:hanging="360"/>
      </w:pPr>
    </w:lvl>
    <w:lvl w:ilvl="2" w:tplc="3809001B" w:tentative="1">
      <w:start w:val="1"/>
      <w:numFmt w:val="lowerRoman"/>
      <w:lvlText w:val="%3."/>
      <w:lvlJc w:val="right"/>
      <w:pPr>
        <w:ind w:left="3022" w:hanging="180"/>
      </w:pPr>
    </w:lvl>
    <w:lvl w:ilvl="3" w:tplc="3809000F" w:tentative="1">
      <w:start w:val="1"/>
      <w:numFmt w:val="decimal"/>
      <w:lvlText w:val="%4."/>
      <w:lvlJc w:val="left"/>
      <w:pPr>
        <w:ind w:left="3742" w:hanging="360"/>
      </w:pPr>
    </w:lvl>
    <w:lvl w:ilvl="4" w:tplc="38090019" w:tentative="1">
      <w:start w:val="1"/>
      <w:numFmt w:val="lowerLetter"/>
      <w:lvlText w:val="%5."/>
      <w:lvlJc w:val="left"/>
      <w:pPr>
        <w:ind w:left="4462" w:hanging="360"/>
      </w:pPr>
    </w:lvl>
    <w:lvl w:ilvl="5" w:tplc="3809001B" w:tentative="1">
      <w:start w:val="1"/>
      <w:numFmt w:val="lowerRoman"/>
      <w:lvlText w:val="%6."/>
      <w:lvlJc w:val="right"/>
      <w:pPr>
        <w:ind w:left="5182" w:hanging="180"/>
      </w:pPr>
    </w:lvl>
    <w:lvl w:ilvl="6" w:tplc="3809000F" w:tentative="1">
      <w:start w:val="1"/>
      <w:numFmt w:val="decimal"/>
      <w:lvlText w:val="%7."/>
      <w:lvlJc w:val="left"/>
      <w:pPr>
        <w:ind w:left="5902" w:hanging="360"/>
      </w:pPr>
    </w:lvl>
    <w:lvl w:ilvl="7" w:tplc="38090019" w:tentative="1">
      <w:start w:val="1"/>
      <w:numFmt w:val="lowerLetter"/>
      <w:lvlText w:val="%8."/>
      <w:lvlJc w:val="left"/>
      <w:pPr>
        <w:ind w:left="6622" w:hanging="360"/>
      </w:pPr>
    </w:lvl>
    <w:lvl w:ilvl="8" w:tplc="3809001B" w:tentative="1">
      <w:start w:val="1"/>
      <w:numFmt w:val="lowerRoman"/>
      <w:lvlText w:val="%9."/>
      <w:lvlJc w:val="right"/>
      <w:pPr>
        <w:ind w:left="7342" w:hanging="180"/>
      </w:pPr>
    </w:lvl>
  </w:abstractNum>
  <w:abstractNum w:abstractNumId="16" w15:restartNumberingAfterBreak="0">
    <w:nsid w:val="395B0702"/>
    <w:multiLevelType w:val="hybridMultilevel"/>
    <w:tmpl w:val="C49062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A7102EE"/>
    <w:multiLevelType w:val="hybridMultilevel"/>
    <w:tmpl w:val="1B5628F2"/>
    <w:lvl w:ilvl="0" w:tplc="07BC2C62">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15:restartNumberingAfterBreak="0">
    <w:nsid w:val="4C522122"/>
    <w:multiLevelType w:val="hybridMultilevel"/>
    <w:tmpl w:val="59E0526A"/>
    <w:lvl w:ilvl="0" w:tplc="B0F42A76">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6610BF7"/>
    <w:multiLevelType w:val="hybridMultilevel"/>
    <w:tmpl w:val="62C20F9E"/>
    <w:lvl w:ilvl="0" w:tplc="04090005">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 w15:restartNumberingAfterBreak="0">
    <w:nsid w:val="5842207A"/>
    <w:multiLevelType w:val="hybridMultilevel"/>
    <w:tmpl w:val="5622AC5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FFF0269"/>
    <w:multiLevelType w:val="hybridMultilevel"/>
    <w:tmpl w:val="9D5EA190"/>
    <w:lvl w:ilvl="0" w:tplc="94BA31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644B65C5"/>
    <w:multiLevelType w:val="hybridMultilevel"/>
    <w:tmpl w:val="2448622E"/>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6B097F29"/>
    <w:multiLevelType w:val="hybridMultilevel"/>
    <w:tmpl w:val="3CCA7BB2"/>
    <w:lvl w:ilvl="0" w:tplc="07BC2C62">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4" w15:restartNumberingAfterBreak="0">
    <w:nsid w:val="6C4431E9"/>
    <w:multiLevelType w:val="hybridMultilevel"/>
    <w:tmpl w:val="F2E4DEDA"/>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F2F2549"/>
    <w:multiLevelType w:val="hybridMultilevel"/>
    <w:tmpl w:val="445613DC"/>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31D6486"/>
    <w:multiLevelType w:val="hybridMultilevel"/>
    <w:tmpl w:val="5568127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7" w15:restartNumberingAfterBreak="0">
    <w:nsid w:val="75602400"/>
    <w:multiLevelType w:val="multilevel"/>
    <w:tmpl w:val="69DA311A"/>
    <w:lvl w:ilvl="0">
      <w:start w:val="1"/>
      <w:numFmt w:val="upperRoman"/>
      <w:suff w:val="space"/>
      <w:lvlText w:val="BAB %1"/>
      <w:lvlJc w:val="left"/>
      <w:pPr>
        <w:ind w:left="0" w:firstLine="0"/>
      </w:pPr>
      <w:rPr>
        <w:rFonts w:ascii="Times New Roman" w:hAnsi="Times New Roman" w:hint="default"/>
      </w:rPr>
    </w:lvl>
    <w:lvl w:ilvl="1">
      <w:start w:val="1"/>
      <w:numFmt w:val="decimal"/>
      <w:isLgl/>
      <w:lvlText w:val="%1.%2"/>
      <w:lvlJc w:val="left"/>
      <w:pPr>
        <w:ind w:left="720" w:hanging="720"/>
      </w:pPr>
      <w:rPr>
        <w:rFonts w:ascii="Times New Roman" w:hAnsi="Times New Roman" w:hint="default"/>
      </w:rPr>
    </w:lvl>
    <w:lvl w:ilvl="2">
      <w:start w:val="1"/>
      <w:numFmt w:val="decimal"/>
      <w:isLgl/>
      <w:lvlText w:val="%1.%2.%3"/>
      <w:lvlJc w:val="left"/>
      <w:pPr>
        <w:ind w:left="720" w:hanging="720"/>
      </w:pPr>
      <w:rPr>
        <w:rFonts w:ascii="Times New Roman" w:hAnsi="Times New Roman"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27"/>
  </w:num>
  <w:num w:numId="3">
    <w:abstractNumId w:val="20"/>
  </w:num>
  <w:num w:numId="4">
    <w:abstractNumId w:val="10"/>
  </w:num>
  <w:num w:numId="5">
    <w:abstractNumId w:val="16"/>
  </w:num>
  <w:num w:numId="6">
    <w:abstractNumId w:val="25"/>
  </w:num>
  <w:num w:numId="7">
    <w:abstractNumId w:val="14"/>
  </w:num>
  <w:num w:numId="8">
    <w:abstractNumId w:val="24"/>
  </w:num>
  <w:num w:numId="9">
    <w:abstractNumId w:val="19"/>
  </w:num>
  <w:num w:numId="10">
    <w:abstractNumId w:val="5"/>
  </w:num>
  <w:num w:numId="11">
    <w:abstractNumId w:val="4"/>
  </w:num>
  <w:num w:numId="12">
    <w:abstractNumId w:val="1"/>
  </w:num>
  <w:num w:numId="13">
    <w:abstractNumId w:val="23"/>
  </w:num>
  <w:num w:numId="14">
    <w:abstractNumId w:val="7"/>
  </w:num>
  <w:num w:numId="15">
    <w:abstractNumId w:val="11"/>
  </w:num>
  <w:num w:numId="16">
    <w:abstractNumId w:val="3"/>
  </w:num>
  <w:num w:numId="17">
    <w:abstractNumId w:val="26"/>
  </w:num>
  <w:num w:numId="18">
    <w:abstractNumId w:val="8"/>
  </w:num>
  <w:num w:numId="19">
    <w:abstractNumId w:val="6"/>
  </w:num>
  <w:num w:numId="20">
    <w:abstractNumId w:val="21"/>
  </w:num>
  <w:num w:numId="21">
    <w:abstractNumId w:val="13"/>
  </w:num>
  <w:num w:numId="22">
    <w:abstractNumId w:val="17"/>
  </w:num>
  <w:num w:numId="23">
    <w:abstractNumId w:val="0"/>
  </w:num>
  <w:num w:numId="24">
    <w:abstractNumId w:val="15"/>
  </w:num>
  <w:num w:numId="25">
    <w:abstractNumId w:val="2"/>
  </w:num>
  <w:num w:numId="26">
    <w:abstractNumId w:val="18"/>
  </w:num>
  <w:num w:numId="27">
    <w:abstractNumId w:val="22"/>
  </w:num>
  <w:num w:numId="28">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00A"/>
    <w:rsid w:val="0000025F"/>
    <w:rsid w:val="0000196F"/>
    <w:rsid w:val="00001DA4"/>
    <w:rsid w:val="0000495D"/>
    <w:rsid w:val="00005A40"/>
    <w:rsid w:val="00005F88"/>
    <w:rsid w:val="00007859"/>
    <w:rsid w:val="000149F1"/>
    <w:rsid w:val="0001576A"/>
    <w:rsid w:val="00017EA1"/>
    <w:rsid w:val="00017F1B"/>
    <w:rsid w:val="000212BB"/>
    <w:rsid w:val="000240FF"/>
    <w:rsid w:val="00027F95"/>
    <w:rsid w:val="000320D8"/>
    <w:rsid w:val="00035465"/>
    <w:rsid w:val="000465D9"/>
    <w:rsid w:val="00047B50"/>
    <w:rsid w:val="00050D5A"/>
    <w:rsid w:val="00052F95"/>
    <w:rsid w:val="0005400A"/>
    <w:rsid w:val="00054AB6"/>
    <w:rsid w:val="00061A45"/>
    <w:rsid w:val="00065519"/>
    <w:rsid w:val="000657EE"/>
    <w:rsid w:val="00066EB2"/>
    <w:rsid w:val="00067F22"/>
    <w:rsid w:val="000727DA"/>
    <w:rsid w:val="00073BE3"/>
    <w:rsid w:val="000754A0"/>
    <w:rsid w:val="00080210"/>
    <w:rsid w:val="000805C7"/>
    <w:rsid w:val="000915A6"/>
    <w:rsid w:val="00092EAC"/>
    <w:rsid w:val="00093DB0"/>
    <w:rsid w:val="00096861"/>
    <w:rsid w:val="00096FBB"/>
    <w:rsid w:val="00097D91"/>
    <w:rsid w:val="000A062D"/>
    <w:rsid w:val="000A4659"/>
    <w:rsid w:val="000A63D4"/>
    <w:rsid w:val="000A6D76"/>
    <w:rsid w:val="000B294A"/>
    <w:rsid w:val="000B2CF4"/>
    <w:rsid w:val="000B6A57"/>
    <w:rsid w:val="000C11AE"/>
    <w:rsid w:val="000C4CEE"/>
    <w:rsid w:val="000C5C85"/>
    <w:rsid w:val="000C7650"/>
    <w:rsid w:val="000D064D"/>
    <w:rsid w:val="000D57FC"/>
    <w:rsid w:val="000D79E3"/>
    <w:rsid w:val="000D7A8C"/>
    <w:rsid w:val="000E404C"/>
    <w:rsid w:val="000F5380"/>
    <w:rsid w:val="000F7D13"/>
    <w:rsid w:val="00107694"/>
    <w:rsid w:val="00110E34"/>
    <w:rsid w:val="00112DBA"/>
    <w:rsid w:val="00113994"/>
    <w:rsid w:val="0011450F"/>
    <w:rsid w:val="00115D2D"/>
    <w:rsid w:val="00120D77"/>
    <w:rsid w:val="00124415"/>
    <w:rsid w:val="00125F87"/>
    <w:rsid w:val="0013031A"/>
    <w:rsid w:val="001306E7"/>
    <w:rsid w:val="00132F7A"/>
    <w:rsid w:val="001342E6"/>
    <w:rsid w:val="00137BE1"/>
    <w:rsid w:val="00140FFA"/>
    <w:rsid w:val="00141172"/>
    <w:rsid w:val="001411FF"/>
    <w:rsid w:val="0014317A"/>
    <w:rsid w:val="001452EE"/>
    <w:rsid w:val="00150837"/>
    <w:rsid w:val="00151599"/>
    <w:rsid w:val="00154559"/>
    <w:rsid w:val="0016155A"/>
    <w:rsid w:val="0016367C"/>
    <w:rsid w:val="00163770"/>
    <w:rsid w:val="001647EE"/>
    <w:rsid w:val="0016515D"/>
    <w:rsid w:val="00165DC2"/>
    <w:rsid w:val="00177718"/>
    <w:rsid w:val="0018344B"/>
    <w:rsid w:val="0018362A"/>
    <w:rsid w:val="00183981"/>
    <w:rsid w:val="00183D4B"/>
    <w:rsid w:val="0019482D"/>
    <w:rsid w:val="001957AB"/>
    <w:rsid w:val="00195F5A"/>
    <w:rsid w:val="001A243F"/>
    <w:rsid w:val="001A368C"/>
    <w:rsid w:val="001A38AB"/>
    <w:rsid w:val="001A46E4"/>
    <w:rsid w:val="001B3228"/>
    <w:rsid w:val="001B323E"/>
    <w:rsid w:val="001B3694"/>
    <w:rsid w:val="001B4651"/>
    <w:rsid w:val="001B5B1C"/>
    <w:rsid w:val="001C0151"/>
    <w:rsid w:val="001C5353"/>
    <w:rsid w:val="001C5E55"/>
    <w:rsid w:val="001C7DD4"/>
    <w:rsid w:val="001D4C5F"/>
    <w:rsid w:val="001E1FA5"/>
    <w:rsid w:val="001E464D"/>
    <w:rsid w:val="001E75A1"/>
    <w:rsid w:val="001E7D3B"/>
    <w:rsid w:val="001F034E"/>
    <w:rsid w:val="001F0BE1"/>
    <w:rsid w:val="001F1062"/>
    <w:rsid w:val="001F30A4"/>
    <w:rsid w:val="001F798D"/>
    <w:rsid w:val="001F7EB5"/>
    <w:rsid w:val="00201F80"/>
    <w:rsid w:val="0020354D"/>
    <w:rsid w:val="00206901"/>
    <w:rsid w:val="002103F1"/>
    <w:rsid w:val="0021125F"/>
    <w:rsid w:val="0021140C"/>
    <w:rsid w:val="00216C8B"/>
    <w:rsid w:val="002170D3"/>
    <w:rsid w:val="00220F17"/>
    <w:rsid w:val="00221775"/>
    <w:rsid w:val="00222A7D"/>
    <w:rsid w:val="00226537"/>
    <w:rsid w:val="00235848"/>
    <w:rsid w:val="002361C7"/>
    <w:rsid w:val="0023771E"/>
    <w:rsid w:val="002400E4"/>
    <w:rsid w:val="0024015A"/>
    <w:rsid w:val="0024048B"/>
    <w:rsid w:val="0024091C"/>
    <w:rsid w:val="00240F44"/>
    <w:rsid w:val="00241EC7"/>
    <w:rsid w:val="00247968"/>
    <w:rsid w:val="002557A4"/>
    <w:rsid w:val="00255DDC"/>
    <w:rsid w:val="00256328"/>
    <w:rsid w:val="00256791"/>
    <w:rsid w:val="00262E86"/>
    <w:rsid w:val="00266987"/>
    <w:rsid w:val="002712C9"/>
    <w:rsid w:val="00272E46"/>
    <w:rsid w:val="00281029"/>
    <w:rsid w:val="00281B70"/>
    <w:rsid w:val="002829FF"/>
    <w:rsid w:val="0028464D"/>
    <w:rsid w:val="002863B7"/>
    <w:rsid w:val="00291011"/>
    <w:rsid w:val="00291324"/>
    <w:rsid w:val="00291644"/>
    <w:rsid w:val="00294309"/>
    <w:rsid w:val="002A0349"/>
    <w:rsid w:val="002A416B"/>
    <w:rsid w:val="002A776F"/>
    <w:rsid w:val="002B3F80"/>
    <w:rsid w:val="002C097D"/>
    <w:rsid w:val="002C2A2D"/>
    <w:rsid w:val="002C484A"/>
    <w:rsid w:val="002C7E2D"/>
    <w:rsid w:val="002D047F"/>
    <w:rsid w:val="002D16D5"/>
    <w:rsid w:val="002D1DB8"/>
    <w:rsid w:val="002D3AB2"/>
    <w:rsid w:val="002D56DF"/>
    <w:rsid w:val="002E4D3F"/>
    <w:rsid w:val="002F1AC7"/>
    <w:rsid w:val="002F2715"/>
    <w:rsid w:val="002F7254"/>
    <w:rsid w:val="0030078B"/>
    <w:rsid w:val="00301F80"/>
    <w:rsid w:val="003052CE"/>
    <w:rsid w:val="00307331"/>
    <w:rsid w:val="00313092"/>
    <w:rsid w:val="003168B5"/>
    <w:rsid w:val="00316A7D"/>
    <w:rsid w:val="00316BAF"/>
    <w:rsid w:val="00316C6E"/>
    <w:rsid w:val="00317A07"/>
    <w:rsid w:val="003202AA"/>
    <w:rsid w:val="00322268"/>
    <w:rsid w:val="00323A93"/>
    <w:rsid w:val="00323F25"/>
    <w:rsid w:val="00327081"/>
    <w:rsid w:val="00330AF1"/>
    <w:rsid w:val="0033475A"/>
    <w:rsid w:val="00335143"/>
    <w:rsid w:val="00343624"/>
    <w:rsid w:val="00346F37"/>
    <w:rsid w:val="0036005B"/>
    <w:rsid w:val="00366DD8"/>
    <w:rsid w:val="00371B3B"/>
    <w:rsid w:val="00376CC0"/>
    <w:rsid w:val="00380A76"/>
    <w:rsid w:val="00381EC4"/>
    <w:rsid w:val="003859D8"/>
    <w:rsid w:val="0038768E"/>
    <w:rsid w:val="00391310"/>
    <w:rsid w:val="003A3441"/>
    <w:rsid w:val="003A61FC"/>
    <w:rsid w:val="003A62F3"/>
    <w:rsid w:val="003B1D04"/>
    <w:rsid w:val="003B3FDA"/>
    <w:rsid w:val="003B5704"/>
    <w:rsid w:val="003B6B6F"/>
    <w:rsid w:val="003C12D8"/>
    <w:rsid w:val="003C36AE"/>
    <w:rsid w:val="003C6266"/>
    <w:rsid w:val="003C7010"/>
    <w:rsid w:val="003D4F31"/>
    <w:rsid w:val="003D5E7E"/>
    <w:rsid w:val="003E0653"/>
    <w:rsid w:val="003E3B4D"/>
    <w:rsid w:val="003F1587"/>
    <w:rsid w:val="003F2AD7"/>
    <w:rsid w:val="003F5577"/>
    <w:rsid w:val="003F5C2E"/>
    <w:rsid w:val="004003EB"/>
    <w:rsid w:val="00411362"/>
    <w:rsid w:val="00411EA1"/>
    <w:rsid w:val="00413683"/>
    <w:rsid w:val="00416970"/>
    <w:rsid w:val="00420023"/>
    <w:rsid w:val="00432D92"/>
    <w:rsid w:val="004422A1"/>
    <w:rsid w:val="00442A10"/>
    <w:rsid w:val="00443CA7"/>
    <w:rsid w:val="00444171"/>
    <w:rsid w:val="00444276"/>
    <w:rsid w:val="004449B1"/>
    <w:rsid w:val="0044504D"/>
    <w:rsid w:val="00454656"/>
    <w:rsid w:val="00454E36"/>
    <w:rsid w:val="004557C9"/>
    <w:rsid w:val="0046406E"/>
    <w:rsid w:val="00465726"/>
    <w:rsid w:val="00470DBF"/>
    <w:rsid w:val="00473E5F"/>
    <w:rsid w:val="00481B2F"/>
    <w:rsid w:val="00484720"/>
    <w:rsid w:val="00486391"/>
    <w:rsid w:val="004945E6"/>
    <w:rsid w:val="0049554A"/>
    <w:rsid w:val="004A23BB"/>
    <w:rsid w:val="004B3EA2"/>
    <w:rsid w:val="004B5764"/>
    <w:rsid w:val="004B790D"/>
    <w:rsid w:val="004C2F68"/>
    <w:rsid w:val="004C3E02"/>
    <w:rsid w:val="004C502A"/>
    <w:rsid w:val="004C7F16"/>
    <w:rsid w:val="004D30C9"/>
    <w:rsid w:val="004D4151"/>
    <w:rsid w:val="004D5FEA"/>
    <w:rsid w:val="004E3B2E"/>
    <w:rsid w:val="0050068F"/>
    <w:rsid w:val="00503631"/>
    <w:rsid w:val="00512551"/>
    <w:rsid w:val="00512653"/>
    <w:rsid w:val="00513BA8"/>
    <w:rsid w:val="0051478E"/>
    <w:rsid w:val="00516030"/>
    <w:rsid w:val="0052201C"/>
    <w:rsid w:val="0052232F"/>
    <w:rsid w:val="005225BE"/>
    <w:rsid w:val="0052274C"/>
    <w:rsid w:val="00522DEF"/>
    <w:rsid w:val="00523FEA"/>
    <w:rsid w:val="00535138"/>
    <w:rsid w:val="00535CD8"/>
    <w:rsid w:val="00535FF9"/>
    <w:rsid w:val="00537052"/>
    <w:rsid w:val="00544A28"/>
    <w:rsid w:val="00547BC3"/>
    <w:rsid w:val="005503E6"/>
    <w:rsid w:val="0055072E"/>
    <w:rsid w:val="00551252"/>
    <w:rsid w:val="005612DA"/>
    <w:rsid w:val="00561EC8"/>
    <w:rsid w:val="00566CA6"/>
    <w:rsid w:val="005702A7"/>
    <w:rsid w:val="0057138F"/>
    <w:rsid w:val="0057731E"/>
    <w:rsid w:val="0058242B"/>
    <w:rsid w:val="00582767"/>
    <w:rsid w:val="00586136"/>
    <w:rsid w:val="00586D8A"/>
    <w:rsid w:val="005907A4"/>
    <w:rsid w:val="00591CF7"/>
    <w:rsid w:val="00593228"/>
    <w:rsid w:val="00594EF5"/>
    <w:rsid w:val="0059557B"/>
    <w:rsid w:val="005955AE"/>
    <w:rsid w:val="005967D3"/>
    <w:rsid w:val="005974B5"/>
    <w:rsid w:val="005A46B7"/>
    <w:rsid w:val="005B235C"/>
    <w:rsid w:val="005B331F"/>
    <w:rsid w:val="005D07AE"/>
    <w:rsid w:val="005D1AEA"/>
    <w:rsid w:val="005D5BDC"/>
    <w:rsid w:val="005E3127"/>
    <w:rsid w:val="005E49DC"/>
    <w:rsid w:val="005F3888"/>
    <w:rsid w:val="005F4134"/>
    <w:rsid w:val="005F715D"/>
    <w:rsid w:val="00600783"/>
    <w:rsid w:val="0060098B"/>
    <w:rsid w:val="006018E4"/>
    <w:rsid w:val="00601EF3"/>
    <w:rsid w:val="006025D2"/>
    <w:rsid w:val="00603512"/>
    <w:rsid w:val="0060357F"/>
    <w:rsid w:val="00610480"/>
    <w:rsid w:val="00612D9A"/>
    <w:rsid w:val="00615A37"/>
    <w:rsid w:val="0062548F"/>
    <w:rsid w:val="0063191B"/>
    <w:rsid w:val="00631984"/>
    <w:rsid w:val="00634236"/>
    <w:rsid w:val="00636C98"/>
    <w:rsid w:val="00637F76"/>
    <w:rsid w:val="0064100E"/>
    <w:rsid w:val="00641AAA"/>
    <w:rsid w:val="006448BB"/>
    <w:rsid w:val="00652026"/>
    <w:rsid w:val="006546B7"/>
    <w:rsid w:val="00654A12"/>
    <w:rsid w:val="006552CB"/>
    <w:rsid w:val="00655FF5"/>
    <w:rsid w:val="006576F0"/>
    <w:rsid w:val="00657D1E"/>
    <w:rsid w:val="00661B1F"/>
    <w:rsid w:val="00664821"/>
    <w:rsid w:val="00666551"/>
    <w:rsid w:val="00666C49"/>
    <w:rsid w:val="00667CEA"/>
    <w:rsid w:val="006703FA"/>
    <w:rsid w:val="00673DF2"/>
    <w:rsid w:val="00674007"/>
    <w:rsid w:val="006759DF"/>
    <w:rsid w:val="00684B53"/>
    <w:rsid w:val="006948A8"/>
    <w:rsid w:val="00697EED"/>
    <w:rsid w:val="006A32AD"/>
    <w:rsid w:val="006A5287"/>
    <w:rsid w:val="006A7827"/>
    <w:rsid w:val="006A7A47"/>
    <w:rsid w:val="006B1EC2"/>
    <w:rsid w:val="006B3795"/>
    <w:rsid w:val="006B6198"/>
    <w:rsid w:val="006C0D36"/>
    <w:rsid w:val="006C264F"/>
    <w:rsid w:val="006C32C0"/>
    <w:rsid w:val="006C3910"/>
    <w:rsid w:val="006D1084"/>
    <w:rsid w:val="006D361D"/>
    <w:rsid w:val="006E55CF"/>
    <w:rsid w:val="006E5F49"/>
    <w:rsid w:val="006E6650"/>
    <w:rsid w:val="006E6DB9"/>
    <w:rsid w:val="006E74A1"/>
    <w:rsid w:val="006F26F4"/>
    <w:rsid w:val="006F4A2D"/>
    <w:rsid w:val="00712B28"/>
    <w:rsid w:val="00722035"/>
    <w:rsid w:val="0072354E"/>
    <w:rsid w:val="007430E1"/>
    <w:rsid w:val="00747028"/>
    <w:rsid w:val="00747722"/>
    <w:rsid w:val="007503A1"/>
    <w:rsid w:val="00757234"/>
    <w:rsid w:val="00757448"/>
    <w:rsid w:val="00767A22"/>
    <w:rsid w:val="00770616"/>
    <w:rsid w:val="00770F3F"/>
    <w:rsid w:val="00776255"/>
    <w:rsid w:val="00776CCE"/>
    <w:rsid w:val="007778AE"/>
    <w:rsid w:val="00777D61"/>
    <w:rsid w:val="00781914"/>
    <w:rsid w:val="00784A36"/>
    <w:rsid w:val="00785251"/>
    <w:rsid w:val="00786203"/>
    <w:rsid w:val="0079096B"/>
    <w:rsid w:val="00791090"/>
    <w:rsid w:val="007913E9"/>
    <w:rsid w:val="007922A9"/>
    <w:rsid w:val="00792C86"/>
    <w:rsid w:val="00792EEB"/>
    <w:rsid w:val="007965A4"/>
    <w:rsid w:val="00797B9F"/>
    <w:rsid w:val="007A5A9B"/>
    <w:rsid w:val="007A683E"/>
    <w:rsid w:val="007A6A66"/>
    <w:rsid w:val="007A7E83"/>
    <w:rsid w:val="007A7F70"/>
    <w:rsid w:val="007B111F"/>
    <w:rsid w:val="007B1F83"/>
    <w:rsid w:val="007C06E5"/>
    <w:rsid w:val="007C0817"/>
    <w:rsid w:val="007C2FB8"/>
    <w:rsid w:val="007D44AD"/>
    <w:rsid w:val="007D640F"/>
    <w:rsid w:val="007E62D1"/>
    <w:rsid w:val="007E6AA6"/>
    <w:rsid w:val="007E6EA6"/>
    <w:rsid w:val="007F6111"/>
    <w:rsid w:val="007F6C57"/>
    <w:rsid w:val="0080045A"/>
    <w:rsid w:val="008025A4"/>
    <w:rsid w:val="0080434F"/>
    <w:rsid w:val="008057B0"/>
    <w:rsid w:val="008076A0"/>
    <w:rsid w:val="00810586"/>
    <w:rsid w:val="00817AFC"/>
    <w:rsid w:val="00820167"/>
    <w:rsid w:val="00821F93"/>
    <w:rsid w:val="00831862"/>
    <w:rsid w:val="0083198F"/>
    <w:rsid w:val="00831E10"/>
    <w:rsid w:val="00837CC2"/>
    <w:rsid w:val="0085541C"/>
    <w:rsid w:val="00861146"/>
    <w:rsid w:val="00864F82"/>
    <w:rsid w:val="00866466"/>
    <w:rsid w:val="00866B6C"/>
    <w:rsid w:val="008675A0"/>
    <w:rsid w:val="008774BE"/>
    <w:rsid w:val="00877998"/>
    <w:rsid w:val="008800F3"/>
    <w:rsid w:val="00880F6F"/>
    <w:rsid w:val="008821D3"/>
    <w:rsid w:val="00892202"/>
    <w:rsid w:val="00895F18"/>
    <w:rsid w:val="008A0854"/>
    <w:rsid w:val="008A59BE"/>
    <w:rsid w:val="008A5CF3"/>
    <w:rsid w:val="008B0153"/>
    <w:rsid w:val="008B7989"/>
    <w:rsid w:val="008B7CF4"/>
    <w:rsid w:val="008C0FBF"/>
    <w:rsid w:val="008C35BD"/>
    <w:rsid w:val="008C4BB6"/>
    <w:rsid w:val="008C7834"/>
    <w:rsid w:val="008D709E"/>
    <w:rsid w:val="008D741B"/>
    <w:rsid w:val="008E07C6"/>
    <w:rsid w:val="008E40F2"/>
    <w:rsid w:val="008E52DF"/>
    <w:rsid w:val="008F027C"/>
    <w:rsid w:val="00902550"/>
    <w:rsid w:val="00906285"/>
    <w:rsid w:val="00906F95"/>
    <w:rsid w:val="0091302C"/>
    <w:rsid w:val="009139B8"/>
    <w:rsid w:val="00914CA1"/>
    <w:rsid w:val="00915A42"/>
    <w:rsid w:val="00917DEB"/>
    <w:rsid w:val="00923895"/>
    <w:rsid w:val="00925458"/>
    <w:rsid w:val="00927B27"/>
    <w:rsid w:val="00932D55"/>
    <w:rsid w:val="00940D12"/>
    <w:rsid w:val="009412CC"/>
    <w:rsid w:val="00941437"/>
    <w:rsid w:val="00944041"/>
    <w:rsid w:val="00944C60"/>
    <w:rsid w:val="00947F59"/>
    <w:rsid w:val="00950897"/>
    <w:rsid w:val="00960101"/>
    <w:rsid w:val="009618FC"/>
    <w:rsid w:val="0096538E"/>
    <w:rsid w:val="00965ED2"/>
    <w:rsid w:val="009765F3"/>
    <w:rsid w:val="00983BA7"/>
    <w:rsid w:val="00983E9E"/>
    <w:rsid w:val="009844C9"/>
    <w:rsid w:val="009861E1"/>
    <w:rsid w:val="00993F02"/>
    <w:rsid w:val="009944CA"/>
    <w:rsid w:val="009A2D35"/>
    <w:rsid w:val="009C0EDD"/>
    <w:rsid w:val="009C21EE"/>
    <w:rsid w:val="009C22F4"/>
    <w:rsid w:val="009C2958"/>
    <w:rsid w:val="009C5018"/>
    <w:rsid w:val="009C54EC"/>
    <w:rsid w:val="009C604F"/>
    <w:rsid w:val="009D1550"/>
    <w:rsid w:val="009D198A"/>
    <w:rsid w:val="009E5D7F"/>
    <w:rsid w:val="009E7C83"/>
    <w:rsid w:val="009F1516"/>
    <w:rsid w:val="009F44C9"/>
    <w:rsid w:val="009F531D"/>
    <w:rsid w:val="009F78CB"/>
    <w:rsid w:val="00A00D9D"/>
    <w:rsid w:val="00A01DCD"/>
    <w:rsid w:val="00A10FF0"/>
    <w:rsid w:val="00A12990"/>
    <w:rsid w:val="00A22446"/>
    <w:rsid w:val="00A22E7A"/>
    <w:rsid w:val="00A235F8"/>
    <w:rsid w:val="00A31663"/>
    <w:rsid w:val="00A32CE4"/>
    <w:rsid w:val="00A357E1"/>
    <w:rsid w:val="00A35D0A"/>
    <w:rsid w:val="00A37974"/>
    <w:rsid w:val="00A401F6"/>
    <w:rsid w:val="00A42A55"/>
    <w:rsid w:val="00A43479"/>
    <w:rsid w:val="00A43883"/>
    <w:rsid w:val="00A43A3E"/>
    <w:rsid w:val="00A43C15"/>
    <w:rsid w:val="00A4612F"/>
    <w:rsid w:val="00A46CAE"/>
    <w:rsid w:val="00A46F1A"/>
    <w:rsid w:val="00A5243F"/>
    <w:rsid w:val="00A54668"/>
    <w:rsid w:val="00A55A71"/>
    <w:rsid w:val="00A55D79"/>
    <w:rsid w:val="00A57D98"/>
    <w:rsid w:val="00A62F2E"/>
    <w:rsid w:val="00A63904"/>
    <w:rsid w:val="00A6493E"/>
    <w:rsid w:val="00A72887"/>
    <w:rsid w:val="00A81BBF"/>
    <w:rsid w:val="00A824EE"/>
    <w:rsid w:val="00A85F63"/>
    <w:rsid w:val="00A915DC"/>
    <w:rsid w:val="00AA21C9"/>
    <w:rsid w:val="00AA2A0D"/>
    <w:rsid w:val="00AA38FD"/>
    <w:rsid w:val="00AA53E1"/>
    <w:rsid w:val="00AA7492"/>
    <w:rsid w:val="00AB6640"/>
    <w:rsid w:val="00AC1015"/>
    <w:rsid w:val="00AC39C7"/>
    <w:rsid w:val="00AD24B7"/>
    <w:rsid w:val="00AD2DCD"/>
    <w:rsid w:val="00AD319B"/>
    <w:rsid w:val="00AD5F10"/>
    <w:rsid w:val="00AE16A4"/>
    <w:rsid w:val="00AE4DCD"/>
    <w:rsid w:val="00AF1290"/>
    <w:rsid w:val="00AF1B4F"/>
    <w:rsid w:val="00AF2487"/>
    <w:rsid w:val="00AF7632"/>
    <w:rsid w:val="00B06F14"/>
    <w:rsid w:val="00B10578"/>
    <w:rsid w:val="00B11F27"/>
    <w:rsid w:val="00B1338E"/>
    <w:rsid w:val="00B15F73"/>
    <w:rsid w:val="00B16C28"/>
    <w:rsid w:val="00B210B3"/>
    <w:rsid w:val="00B26AF2"/>
    <w:rsid w:val="00B278E1"/>
    <w:rsid w:val="00B370D8"/>
    <w:rsid w:val="00B37A87"/>
    <w:rsid w:val="00B422F6"/>
    <w:rsid w:val="00B44225"/>
    <w:rsid w:val="00B46529"/>
    <w:rsid w:val="00B5057D"/>
    <w:rsid w:val="00B57AB1"/>
    <w:rsid w:val="00B57C23"/>
    <w:rsid w:val="00B67ED6"/>
    <w:rsid w:val="00B71822"/>
    <w:rsid w:val="00B73283"/>
    <w:rsid w:val="00B7562D"/>
    <w:rsid w:val="00B853AE"/>
    <w:rsid w:val="00B86791"/>
    <w:rsid w:val="00B922C5"/>
    <w:rsid w:val="00B9700C"/>
    <w:rsid w:val="00BA06B1"/>
    <w:rsid w:val="00BA2303"/>
    <w:rsid w:val="00BA2393"/>
    <w:rsid w:val="00BA267F"/>
    <w:rsid w:val="00BA42A2"/>
    <w:rsid w:val="00BB5EDA"/>
    <w:rsid w:val="00BC0AEA"/>
    <w:rsid w:val="00BC19E0"/>
    <w:rsid w:val="00BC2342"/>
    <w:rsid w:val="00BD40C3"/>
    <w:rsid w:val="00BD6056"/>
    <w:rsid w:val="00BD60BD"/>
    <w:rsid w:val="00BD62DE"/>
    <w:rsid w:val="00BE01AF"/>
    <w:rsid w:val="00BE14B8"/>
    <w:rsid w:val="00BE1786"/>
    <w:rsid w:val="00BE4FB6"/>
    <w:rsid w:val="00C0139C"/>
    <w:rsid w:val="00C03230"/>
    <w:rsid w:val="00C03B03"/>
    <w:rsid w:val="00C048D3"/>
    <w:rsid w:val="00C07EED"/>
    <w:rsid w:val="00C20241"/>
    <w:rsid w:val="00C30CF7"/>
    <w:rsid w:val="00C31440"/>
    <w:rsid w:val="00C35236"/>
    <w:rsid w:val="00C42140"/>
    <w:rsid w:val="00C43834"/>
    <w:rsid w:val="00C5119F"/>
    <w:rsid w:val="00C5121F"/>
    <w:rsid w:val="00C53E86"/>
    <w:rsid w:val="00C56D60"/>
    <w:rsid w:val="00C64DE7"/>
    <w:rsid w:val="00C65FAE"/>
    <w:rsid w:val="00C73B56"/>
    <w:rsid w:val="00C76346"/>
    <w:rsid w:val="00C77843"/>
    <w:rsid w:val="00C81450"/>
    <w:rsid w:val="00C820B3"/>
    <w:rsid w:val="00C8481E"/>
    <w:rsid w:val="00C86CF9"/>
    <w:rsid w:val="00C91641"/>
    <w:rsid w:val="00C92665"/>
    <w:rsid w:val="00C92FA2"/>
    <w:rsid w:val="00C937CD"/>
    <w:rsid w:val="00C93923"/>
    <w:rsid w:val="00C94EBC"/>
    <w:rsid w:val="00C97385"/>
    <w:rsid w:val="00C976BF"/>
    <w:rsid w:val="00CA1544"/>
    <w:rsid w:val="00CA308F"/>
    <w:rsid w:val="00CA3CBA"/>
    <w:rsid w:val="00CC017C"/>
    <w:rsid w:val="00CC38D2"/>
    <w:rsid w:val="00CC5D84"/>
    <w:rsid w:val="00CD45E5"/>
    <w:rsid w:val="00CF04E8"/>
    <w:rsid w:val="00CF5B63"/>
    <w:rsid w:val="00D01BC1"/>
    <w:rsid w:val="00D114DC"/>
    <w:rsid w:val="00D1398B"/>
    <w:rsid w:val="00D32631"/>
    <w:rsid w:val="00D33FDF"/>
    <w:rsid w:val="00D35CD9"/>
    <w:rsid w:val="00D36334"/>
    <w:rsid w:val="00D36967"/>
    <w:rsid w:val="00D4191F"/>
    <w:rsid w:val="00D4415F"/>
    <w:rsid w:val="00D46437"/>
    <w:rsid w:val="00D516A7"/>
    <w:rsid w:val="00D52C87"/>
    <w:rsid w:val="00D53AE2"/>
    <w:rsid w:val="00D53CBD"/>
    <w:rsid w:val="00D56C6C"/>
    <w:rsid w:val="00D609B1"/>
    <w:rsid w:val="00D67011"/>
    <w:rsid w:val="00D705A5"/>
    <w:rsid w:val="00D73C5B"/>
    <w:rsid w:val="00D74AD1"/>
    <w:rsid w:val="00D75330"/>
    <w:rsid w:val="00D84543"/>
    <w:rsid w:val="00D90B39"/>
    <w:rsid w:val="00D912BA"/>
    <w:rsid w:val="00D91C17"/>
    <w:rsid w:val="00D93501"/>
    <w:rsid w:val="00D9436E"/>
    <w:rsid w:val="00DA092B"/>
    <w:rsid w:val="00DA3431"/>
    <w:rsid w:val="00DA4DA8"/>
    <w:rsid w:val="00DA5CA8"/>
    <w:rsid w:val="00DA7D7F"/>
    <w:rsid w:val="00DB0EFA"/>
    <w:rsid w:val="00DB4018"/>
    <w:rsid w:val="00DB4257"/>
    <w:rsid w:val="00DB7E10"/>
    <w:rsid w:val="00DC2AA8"/>
    <w:rsid w:val="00DC479F"/>
    <w:rsid w:val="00DC504C"/>
    <w:rsid w:val="00DC54E0"/>
    <w:rsid w:val="00DC60A1"/>
    <w:rsid w:val="00DE522A"/>
    <w:rsid w:val="00DF6A53"/>
    <w:rsid w:val="00E02706"/>
    <w:rsid w:val="00E02A74"/>
    <w:rsid w:val="00E11134"/>
    <w:rsid w:val="00E13928"/>
    <w:rsid w:val="00E153F5"/>
    <w:rsid w:val="00E16283"/>
    <w:rsid w:val="00E2256D"/>
    <w:rsid w:val="00E2305C"/>
    <w:rsid w:val="00E26663"/>
    <w:rsid w:val="00E279A9"/>
    <w:rsid w:val="00E3582F"/>
    <w:rsid w:val="00E363C3"/>
    <w:rsid w:val="00E47681"/>
    <w:rsid w:val="00E47F15"/>
    <w:rsid w:val="00E514D9"/>
    <w:rsid w:val="00E527B3"/>
    <w:rsid w:val="00E52DA0"/>
    <w:rsid w:val="00E541E0"/>
    <w:rsid w:val="00E55586"/>
    <w:rsid w:val="00E558EA"/>
    <w:rsid w:val="00E56BD0"/>
    <w:rsid w:val="00E617D2"/>
    <w:rsid w:val="00E63B6E"/>
    <w:rsid w:val="00E66D61"/>
    <w:rsid w:val="00E67688"/>
    <w:rsid w:val="00E67794"/>
    <w:rsid w:val="00E67B9D"/>
    <w:rsid w:val="00E72885"/>
    <w:rsid w:val="00E80646"/>
    <w:rsid w:val="00E9377D"/>
    <w:rsid w:val="00E943D6"/>
    <w:rsid w:val="00EA27F0"/>
    <w:rsid w:val="00EA6598"/>
    <w:rsid w:val="00EA7A41"/>
    <w:rsid w:val="00EB110A"/>
    <w:rsid w:val="00EB2648"/>
    <w:rsid w:val="00EB3D50"/>
    <w:rsid w:val="00EB6A4D"/>
    <w:rsid w:val="00EB7315"/>
    <w:rsid w:val="00EC2BB5"/>
    <w:rsid w:val="00EC594C"/>
    <w:rsid w:val="00EC688B"/>
    <w:rsid w:val="00ED23C2"/>
    <w:rsid w:val="00ED77F4"/>
    <w:rsid w:val="00EE228A"/>
    <w:rsid w:val="00EE5A33"/>
    <w:rsid w:val="00EE6E10"/>
    <w:rsid w:val="00EE72F4"/>
    <w:rsid w:val="00EE79AD"/>
    <w:rsid w:val="00EF04B8"/>
    <w:rsid w:val="00EF75A9"/>
    <w:rsid w:val="00F00F78"/>
    <w:rsid w:val="00F06F40"/>
    <w:rsid w:val="00F07E80"/>
    <w:rsid w:val="00F15552"/>
    <w:rsid w:val="00F1600A"/>
    <w:rsid w:val="00F200E5"/>
    <w:rsid w:val="00F24164"/>
    <w:rsid w:val="00F30148"/>
    <w:rsid w:val="00F30C84"/>
    <w:rsid w:val="00F34421"/>
    <w:rsid w:val="00F3480F"/>
    <w:rsid w:val="00F45E85"/>
    <w:rsid w:val="00F54A6E"/>
    <w:rsid w:val="00F54C6F"/>
    <w:rsid w:val="00F54F6C"/>
    <w:rsid w:val="00F56110"/>
    <w:rsid w:val="00F66CA8"/>
    <w:rsid w:val="00F67F9E"/>
    <w:rsid w:val="00F769EE"/>
    <w:rsid w:val="00F76F00"/>
    <w:rsid w:val="00F820E8"/>
    <w:rsid w:val="00F82BB7"/>
    <w:rsid w:val="00F847C8"/>
    <w:rsid w:val="00F86864"/>
    <w:rsid w:val="00F92001"/>
    <w:rsid w:val="00F93DBC"/>
    <w:rsid w:val="00FA13ED"/>
    <w:rsid w:val="00FA377C"/>
    <w:rsid w:val="00FA57C3"/>
    <w:rsid w:val="00FA7480"/>
    <w:rsid w:val="00FB17EF"/>
    <w:rsid w:val="00FB4858"/>
    <w:rsid w:val="00FC209F"/>
    <w:rsid w:val="00FC4389"/>
    <w:rsid w:val="00FD3776"/>
    <w:rsid w:val="00FD41B3"/>
    <w:rsid w:val="00FD6CE6"/>
    <w:rsid w:val="00FE01CE"/>
    <w:rsid w:val="00FE16A1"/>
    <w:rsid w:val="00FF39A5"/>
    <w:rsid w:val="00FF3DBC"/>
    <w:rsid w:val="00FF4318"/>
    <w:rsid w:val="00FF65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63FF36"/>
  <w15:docId w15:val="{45081B42-75BC-4A58-ADBA-F6C079EAE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95F18"/>
    <w:pPr>
      <w:spacing w:line="360" w:lineRule="auto"/>
    </w:pPr>
    <w:rPr>
      <w:rFonts w:asciiTheme="majorBidi" w:hAnsiTheme="majorBidi"/>
      <w:noProof/>
      <w:sz w:val="24"/>
      <w:lang w:val="id-ID"/>
    </w:rPr>
  </w:style>
  <w:style w:type="paragraph" w:styleId="Heading1">
    <w:name w:val="heading 1"/>
    <w:basedOn w:val="H1-Bab"/>
    <w:next w:val="Normal"/>
    <w:link w:val="Heading1Char"/>
    <w:uiPriority w:val="9"/>
    <w:qFormat/>
    <w:rsid w:val="003859D8"/>
    <w:pPr>
      <w:numPr>
        <w:numId w:val="4"/>
      </w:numPr>
      <w:contextualSpacing/>
    </w:pPr>
  </w:style>
  <w:style w:type="paragraph" w:styleId="Heading2">
    <w:name w:val="heading 2"/>
    <w:basedOn w:val="Normal"/>
    <w:next w:val="Normal"/>
    <w:link w:val="Heading2Char"/>
    <w:uiPriority w:val="9"/>
    <w:unhideWhenUsed/>
    <w:qFormat/>
    <w:rsid w:val="003859D8"/>
    <w:pPr>
      <w:numPr>
        <w:ilvl w:val="1"/>
        <w:numId w:val="4"/>
      </w:numPr>
      <w:jc w:val="left"/>
      <w:outlineLvl w:val="1"/>
    </w:pPr>
    <w:rPr>
      <w:rFonts w:cstheme="majorBidi"/>
      <w:b/>
      <w:bCs/>
      <w:szCs w:val="28"/>
      <w:lang w:val="en-US"/>
    </w:rPr>
  </w:style>
  <w:style w:type="paragraph" w:styleId="Heading3">
    <w:name w:val="heading 3"/>
    <w:basedOn w:val="Normal"/>
    <w:next w:val="Normal"/>
    <w:link w:val="Heading3Char"/>
    <w:uiPriority w:val="9"/>
    <w:unhideWhenUsed/>
    <w:qFormat/>
    <w:rsid w:val="003859D8"/>
    <w:pPr>
      <w:numPr>
        <w:ilvl w:val="2"/>
        <w:numId w:val="4"/>
      </w:numPr>
      <w:jc w:val="left"/>
      <w:outlineLvl w:val="2"/>
    </w:pPr>
    <w:rPr>
      <w:rFonts w:cstheme="majorBidi"/>
      <w:b/>
      <w:bCs/>
      <w:szCs w:val="28"/>
      <w:lang w:val="en-US"/>
    </w:rPr>
  </w:style>
  <w:style w:type="paragraph" w:styleId="Heading4">
    <w:name w:val="heading 4"/>
    <w:basedOn w:val="Normal"/>
    <w:next w:val="Normal"/>
    <w:link w:val="Heading4Char"/>
    <w:uiPriority w:val="9"/>
    <w:unhideWhenUsed/>
    <w:rsid w:val="003859D8"/>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59D8"/>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859D8"/>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3859D8"/>
    <w:pPr>
      <w:keepNext/>
      <w:keepLines/>
      <w:pageBreakBefore/>
      <w:numPr>
        <w:ilvl w:val="6"/>
        <w:numId w:val="4"/>
      </w:numPr>
      <w:spacing w:before="40"/>
      <w:outlineLvl w:val="6"/>
    </w:pPr>
    <w:rPr>
      <w:rFonts w:asciiTheme="majorHAnsi" w:eastAsiaTheme="majorEastAsia" w:hAnsiTheme="majorHAnsi" w:cstheme="majorBidi"/>
      <w:b/>
      <w:i/>
      <w:iCs/>
      <w:color w:val="243F60" w:themeColor="accent1" w:themeShade="7F"/>
    </w:rPr>
  </w:style>
  <w:style w:type="paragraph" w:styleId="Heading8">
    <w:name w:val="heading 8"/>
    <w:basedOn w:val="Normal"/>
    <w:next w:val="Normal"/>
    <w:link w:val="Heading8Char"/>
    <w:uiPriority w:val="9"/>
    <w:unhideWhenUsed/>
    <w:qFormat/>
    <w:rsid w:val="003859D8"/>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859D8"/>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emplateTASkripsi-ANRI">
    <w:name w:val="Template TA/Skripsi - ANRI"/>
    <w:uiPriority w:val="99"/>
    <w:rsid w:val="003859D8"/>
    <w:pPr>
      <w:numPr>
        <w:numId w:val="1"/>
      </w:numPr>
    </w:pPr>
  </w:style>
  <w:style w:type="paragraph" w:styleId="BalloonText">
    <w:name w:val="Balloon Text"/>
    <w:basedOn w:val="Normal"/>
    <w:link w:val="BalloonTextChar"/>
    <w:uiPriority w:val="99"/>
    <w:semiHidden/>
    <w:unhideWhenUsed/>
    <w:rsid w:val="00B10578"/>
    <w:rPr>
      <w:rFonts w:ascii="Tahoma" w:hAnsi="Tahoma" w:cs="Tahoma"/>
      <w:sz w:val="16"/>
      <w:szCs w:val="16"/>
    </w:rPr>
  </w:style>
  <w:style w:type="character" w:customStyle="1" w:styleId="BalloonTextChar">
    <w:name w:val="Balloon Text Char"/>
    <w:basedOn w:val="DefaultParagraphFont"/>
    <w:link w:val="BalloonText"/>
    <w:uiPriority w:val="99"/>
    <w:semiHidden/>
    <w:rsid w:val="00B10578"/>
    <w:rPr>
      <w:rFonts w:ascii="Tahoma" w:hAnsi="Tahoma" w:cs="Tahoma"/>
      <w:noProof/>
      <w:sz w:val="16"/>
      <w:szCs w:val="16"/>
      <w:lang w:val="id-ID"/>
    </w:rPr>
  </w:style>
  <w:style w:type="paragraph" w:customStyle="1" w:styleId="Head">
    <w:name w:val="Head"/>
    <w:basedOn w:val="Normal"/>
    <w:qFormat/>
    <w:rsid w:val="00673DF2"/>
    <w:pPr>
      <w:pageBreakBefore/>
      <w:spacing w:after="200" w:line="240" w:lineRule="auto"/>
      <w:jc w:val="center"/>
      <w:outlineLvl w:val="0"/>
    </w:pPr>
    <w:rPr>
      <w:rFonts w:cstheme="majorBidi"/>
      <w:b/>
      <w:bCs/>
      <w:sz w:val="28"/>
      <w:szCs w:val="28"/>
      <w:lang w:val="en-US"/>
    </w:rPr>
  </w:style>
  <w:style w:type="paragraph" w:customStyle="1" w:styleId="Ind-judul">
    <w:name w:val="Ind-judul"/>
    <w:basedOn w:val="Normal"/>
    <w:qFormat/>
    <w:rsid w:val="001452EE"/>
    <w:pPr>
      <w:spacing w:line="240" w:lineRule="auto"/>
      <w:jc w:val="center"/>
    </w:pPr>
    <w:rPr>
      <w:rFonts w:cstheme="majorBidi"/>
      <w:b/>
      <w:bCs/>
      <w:sz w:val="32"/>
      <w:szCs w:val="32"/>
      <w:lang w:val="en-US"/>
    </w:rPr>
  </w:style>
  <w:style w:type="paragraph" w:customStyle="1" w:styleId="Eng-judul">
    <w:name w:val="Eng-judul"/>
    <w:basedOn w:val="Normal"/>
    <w:qFormat/>
    <w:rsid w:val="00301F80"/>
    <w:pPr>
      <w:spacing w:line="240" w:lineRule="auto"/>
      <w:jc w:val="center"/>
    </w:pPr>
    <w:rPr>
      <w:rFonts w:cstheme="majorBidi"/>
      <w:b/>
      <w:bCs/>
      <w:i/>
      <w:iCs/>
      <w:sz w:val="28"/>
      <w:szCs w:val="28"/>
      <w:lang w:val="en-US"/>
    </w:rPr>
  </w:style>
  <w:style w:type="paragraph" w:customStyle="1" w:styleId="H1-Bab">
    <w:name w:val="H1-Bab"/>
    <w:basedOn w:val="Head"/>
    <w:next w:val="Normal"/>
    <w:rsid w:val="003F1587"/>
  </w:style>
  <w:style w:type="paragraph" w:customStyle="1" w:styleId="H2-Bagian">
    <w:name w:val="H2-Bagian"/>
    <w:qFormat/>
    <w:rsid w:val="00810586"/>
    <w:pPr>
      <w:spacing w:line="360" w:lineRule="auto"/>
      <w:ind w:left="720" w:hanging="720"/>
      <w:jc w:val="left"/>
      <w:outlineLvl w:val="1"/>
    </w:pPr>
    <w:rPr>
      <w:rFonts w:asciiTheme="majorBidi" w:hAnsiTheme="majorBidi" w:cstheme="majorBidi"/>
      <w:b/>
      <w:bCs/>
      <w:noProof/>
      <w:sz w:val="24"/>
      <w:szCs w:val="28"/>
    </w:rPr>
  </w:style>
  <w:style w:type="paragraph" w:customStyle="1" w:styleId="H3-Bagian">
    <w:name w:val="H3-Bagian"/>
    <w:basedOn w:val="H2-Bagian"/>
    <w:qFormat/>
    <w:rsid w:val="00810586"/>
    <w:pPr>
      <w:outlineLvl w:val="2"/>
    </w:pPr>
  </w:style>
  <w:style w:type="paragraph" w:styleId="ListParagraph">
    <w:name w:val="List Paragraph"/>
    <w:basedOn w:val="Normal"/>
    <w:link w:val="ListParagraphChar"/>
    <w:uiPriority w:val="34"/>
    <w:qFormat/>
    <w:rsid w:val="00A43C15"/>
    <w:pPr>
      <w:ind w:firstLine="720"/>
      <w:contextualSpacing/>
    </w:pPr>
  </w:style>
  <w:style w:type="paragraph" w:styleId="Caption">
    <w:name w:val="caption"/>
    <w:basedOn w:val="Normal"/>
    <w:next w:val="Normal"/>
    <w:uiPriority w:val="35"/>
    <w:unhideWhenUsed/>
    <w:qFormat/>
    <w:rsid w:val="001B4651"/>
    <w:pPr>
      <w:spacing w:after="120" w:line="240" w:lineRule="auto"/>
    </w:pPr>
    <w:rPr>
      <w:b/>
      <w:bCs/>
      <w:color w:val="4F81BD" w:themeColor="accent1"/>
      <w:sz w:val="22"/>
      <w:szCs w:val="18"/>
    </w:rPr>
  </w:style>
  <w:style w:type="character" w:customStyle="1" w:styleId="Heading1Char">
    <w:name w:val="Heading 1 Char"/>
    <w:basedOn w:val="DefaultParagraphFont"/>
    <w:link w:val="Heading1"/>
    <w:uiPriority w:val="9"/>
    <w:rsid w:val="006E5F49"/>
    <w:rPr>
      <w:rFonts w:asciiTheme="majorBidi" w:hAnsiTheme="majorBidi" w:cstheme="majorBidi"/>
      <w:b/>
      <w:bCs/>
      <w:noProof/>
      <w:sz w:val="28"/>
      <w:szCs w:val="28"/>
    </w:rPr>
  </w:style>
  <w:style w:type="character" w:customStyle="1" w:styleId="Heading2Char">
    <w:name w:val="Heading 2 Char"/>
    <w:basedOn w:val="DefaultParagraphFont"/>
    <w:link w:val="Heading2"/>
    <w:uiPriority w:val="9"/>
    <w:rsid w:val="00895F18"/>
    <w:rPr>
      <w:rFonts w:asciiTheme="majorBidi" w:hAnsiTheme="majorBidi" w:cstheme="majorBidi"/>
      <w:b/>
      <w:bCs/>
      <w:noProof/>
      <w:sz w:val="24"/>
      <w:szCs w:val="28"/>
    </w:rPr>
  </w:style>
  <w:style w:type="paragraph" w:customStyle="1" w:styleId="NamaTbl">
    <w:name w:val="NamaTbl"/>
    <w:basedOn w:val="Caption"/>
    <w:rsid w:val="00220F17"/>
  </w:style>
  <w:style w:type="paragraph" w:customStyle="1" w:styleId="NamaGbr">
    <w:name w:val="NamaGbr"/>
    <w:basedOn w:val="Caption"/>
    <w:rsid w:val="00220F17"/>
    <w:pPr>
      <w:jc w:val="center"/>
    </w:pPr>
  </w:style>
  <w:style w:type="character" w:styleId="PlaceholderText">
    <w:name w:val="Placeholder Text"/>
    <w:basedOn w:val="DefaultParagraphFont"/>
    <w:uiPriority w:val="99"/>
    <w:semiHidden/>
    <w:rsid w:val="00316BAF"/>
    <w:rPr>
      <w:color w:val="808080"/>
    </w:rPr>
  </w:style>
  <w:style w:type="table" w:styleId="TableGrid">
    <w:name w:val="Table Grid"/>
    <w:basedOn w:val="TableNormal"/>
    <w:rsid w:val="00316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05A40"/>
    <w:pPr>
      <w:spacing w:before="120" w:after="120" w:line="240" w:lineRule="auto"/>
      <w:ind w:left="1440" w:right="533" w:hanging="1440"/>
    </w:pPr>
  </w:style>
  <w:style w:type="character" w:styleId="Hyperlink">
    <w:name w:val="Hyperlink"/>
    <w:basedOn w:val="DefaultParagraphFont"/>
    <w:uiPriority w:val="99"/>
    <w:unhideWhenUsed/>
    <w:rsid w:val="00420023"/>
    <w:rPr>
      <w:color w:val="0000FF" w:themeColor="hyperlink"/>
      <w:u w:val="single"/>
    </w:rPr>
  </w:style>
  <w:style w:type="paragraph" w:styleId="Header">
    <w:name w:val="header"/>
    <w:basedOn w:val="Normal"/>
    <w:link w:val="HeaderChar"/>
    <w:uiPriority w:val="99"/>
    <w:unhideWhenUsed/>
    <w:rsid w:val="00757448"/>
    <w:pPr>
      <w:tabs>
        <w:tab w:val="center" w:pos="4680"/>
        <w:tab w:val="right" w:pos="9360"/>
      </w:tabs>
      <w:spacing w:line="240" w:lineRule="auto"/>
    </w:pPr>
  </w:style>
  <w:style w:type="character" w:customStyle="1" w:styleId="HeaderChar">
    <w:name w:val="Header Char"/>
    <w:basedOn w:val="DefaultParagraphFont"/>
    <w:link w:val="Header"/>
    <w:uiPriority w:val="99"/>
    <w:rsid w:val="00757448"/>
    <w:rPr>
      <w:rFonts w:asciiTheme="majorBidi" w:hAnsiTheme="majorBidi"/>
      <w:noProof/>
      <w:sz w:val="24"/>
      <w:lang w:val="id-ID"/>
    </w:rPr>
  </w:style>
  <w:style w:type="paragraph" w:styleId="Footer">
    <w:name w:val="footer"/>
    <w:basedOn w:val="Normal"/>
    <w:link w:val="FooterChar"/>
    <w:uiPriority w:val="99"/>
    <w:unhideWhenUsed/>
    <w:rsid w:val="00757448"/>
    <w:pPr>
      <w:tabs>
        <w:tab w:val="center" w:pos="4680"/>
        <w:tab w:val="right" w:pos="9360"/>
      </w:tabs>
      <w:spacing w:line="240" w:lineRule="auto"/>
    </w:pPr>
  </w:style>
  <w:style w:type="character" w:customStyle="1" w:styleId="FooterChar">
    <w:name w:val="Footer Char"/>
    <w:basedOn w:val="DefaultParagraphFont"/>
    <w:link w:val="Footer"/>
    <w:uiPriority w:val="99"/>
    <w:rsid w:val="00757448"/>
    <w:rPr>
      <w:rFonts w:asciiTheme="majorBidi" w:hAnsiTheme="majorBidi"/>
      <w:noProof/>
      <w:sz w:val="24"/>
      <w:lang w:val="id-ID"/>
    </w:rPr>
  </w:style>
  <w:style w:type="paragraph" w:styleId="FootnoteText">
    <w:name w:val="footnote text"/>
    <w:basedOn w:val="Normal"/>
    <w:link w:val="FootnoteTextChar"/>
    <w:uiPriority w:val="99"/>
    <w:semiHidden/>
    <w:unhideWhenUsed/>
    <w:rsid w:val="009944CA"/>
    <w:pPr>
      <w:spacing w:line="240" w:lineRule="auto"/>
    </w:pPr>
    <w:rPr>
      <w:sz w:val="20"/>
      <w:szCs w:val="20"/>
    </w:rPr>
  </w:style>
  <w:style w:type="character" w:customStyle="1" w:styleId="FootnoteTextChar">
    <w:name w:val="Footnote Text Char"/>
    <w:basedOn w:val="DefaultParagraphFont"/>
    <w:link w:val="FootnoteText"/>
    <w:uiPriority w:val="99"/>
    <w:semiHidden/>
    <w:rsid w:val="009944CA"/>
    <w:rPr>
      <w:rFonts w:asciiTheme="majorBidi" w:hAnsiTheme="majorBidi"/>
      <w:noProof/>
      <w:sz w:val="20"/>
      <w:szCs w:val="20"/>
      <w:lang w:val="id-ID"/>
    </w:rPr>
  </w:style>
  <w:style w:type="character" w:styleId="FootnoteReference">
    <w:name w:val="footnote reference"/>
    <w:basedOn w:val="DefaultParagraphFont"/>
    <w:uiPriority w:val="99"/>
    <w:semiHidden/>
    <w:unhideWhenUsed/>
    <w:rsid w:val="009944CA"/>
    <w:rPr>
      <w:vertAlign w:val="superscript"/>
    </w:rPr>
  </w:style>
  <w:style w:type="paragraph" w:styleId="TOC1">
    <w:name w:val="toc 1"/>
    <w:basedOn w:val="Normal"/>
    <w:next w:val="Normal"/>
    <w:autoRedefine/>
    <w:uiPriority w:val="39"/>
    <w:unhideWhenUsed/>
    <w:rsid w:val="007778AE"/>
    <w:pPr>
      <w:tabs>
        <w:tab w:val="right" w:leader="dot" w:pos="7928"/>
      </w:tabs>
      <w:spacing w:before="120" w:after="120" w:line="240" w:lineRule="auto"/>
      <w:ind w:right="533"/>
    </w:pPr>
  </w:style>
  <w:style w:type="paragraph" w:styleId="TOC2">
    <w:name w:val="toc 2"/>
    <w:basedOn w:val="Normal"/>
    <w:next w:val="Normal"/>
    <w:autoRedefine/>
    <w:uiPriority w:val="39"/>
    <w:unhideWhenUsed/>
    <w:rsid w:val="001F798D"/>
    <w:pPr>
      <w:tabs>
        <w:tab w:val="left" w:pos="1440"/>
        <w:tab w:val="right" w:leader="dot" w:pos="7928"/>
      </w:tabs>
      <w:spacing w:before="60" w:after="60" w:line="240" w:lineRule="auto"/>
      <w:ind w:left="1440" w:right="533" w:hanging="720"/>
    </w:pPr>
  </w:style>
  <w:style w:type="paragraph" w:styleId="TOC3">
    <w:name w:val="toc 3"/>
    <w:basedOn w:val="Normal"/>
    <w:next w:val="Normal"/>
    <w:autoRedefine/>
    <w:uiPriority w:val="39"/>
    <w:unhideWhenUsed/>
    <w:rsid w:val="008A5CF3"/>
    <w:pPr>
      <w:spacing w:line="240" w:lineRule="auto"/>
      <w:ind w:left="2160" w:right="533" w:hanging="720"/>
    </w:pPr>
  </w:style>
  <w:style w:type="character" w:customStyle="1" w:styleId="Heading3Char">
    <w:name w:val="Heading 3 Char"/>
    <w:basedOn w:val="DefaultParagraphFont"/>
    <w:link w:val="Heading3"/>
    <w:uiPriority w:val="9"/>
    <w:rsid w:val="00895F18"/>
    <w:rPr>
      <w:rFonts w:asciiTheme="majorBidi" w:hAnsiTheme="majorBidi" w:cstheme="majorBidi"/>
      <w:b/>
      <w:bCs/>
      <w:noProof/>
      <w:sz w:val="24"/>
      <w:szCs w:val="28"/>
    </w:rPr>
  </w:style>
  <w:style w:type="paragraph" w:styleId="NoSpacing">
    <w:name w:val="No Spacing"/>
    <w:link w:val="NoSpacingChar"/>
    <w:uiPriority w:val="1"/>
    <w:qFormat/>
    <w:rsid w:val="00D36334"/>
    <w:pPr>
      <w:jc w:val="left"/>
    </w:pPr>
    <w:rPr>
      <w:rFonts w:eastAsiaTheme="minorEastAsia"/>
    </w:rPr>
  </w:style>
  <w:style w:type="character" w:customStyle="1" w:styleId="NoSpacingChar">
    <w:name w:val="No Spacing Char"/>
    <w:basedOn w:val="DefaultParagraphFont"/>
    <w:link w:val="NoSpacing"/>
    <w:uiPriority w:val="1"/>
    <w:rsid w:val="00D36334"/>
    <w:rPr>
      <w:rFonts w:eastAsiaTheme="minorEastAsia"/>
    </w:rPr>
  </w:style>
  <w:style w:type="character" w:styleId="CommentReference">
    <w:name w:val="annotation reference"/>
    <w:basedOn w:val="DefaultParagraphFont"/>
    <w:uiPriority w:val="99"/>
    <w:semiHidden/>
    <w:unhideWhenUsed/>
    <w:rsid w:val="00E63B6E"/>
    <w:rPr>
      <w:sz w:val="16"/>
      <w:szCs w:val="16"/>
    </w:rPr>
  </w:style>
  <w:style w:type="paragraph" w:styleId="CommentText">
    <w:name w:val="annotation text"/>
    <w:basedOn w:val="Normal"/>
    <w:link w:val="CommentTextChar"/>
    <w:uiPriority w:val="99"/>
    <w:unhideWhenUsed/>
    <w:rsid w:val="00E63B6E"/>
    <w:pPr>
      <w:spacing w:line="240" w:lineRule="auto"/>
    </w:pPr>
    <w:rPr>
      <w:sz w:val="20"/>
      <w:szCs w:val="20"/>
    </w:rPr>
  </w:style>
  <w:style w:type="character" w:customStyle="1" w:styleId="CommentTextChar">
    <w:name w:val="Comment Text Char"/>
    <w:basedOn w:val="DefaultParagraphFont"/>
    <w:link w:val="CommentText"/>
    <w:uiPriority w:val="99"/>
    <w:rsid w:val="00E63B6E"/>
    <w:rPr>
      <w:rFonts w:asciiTheme="majorBidi" w:hAnsiTheme="majorBidi"/>
      <w:noProof/>
      <w:sz w:val="20"/>
      <w:szCs w:val="20"/>
      <w:lang w:val="id-ID"/>
    </w:rPr>
  </w:style>
  <w:style w:type="paragraph" w:styleId="CommentSubject">
    <w:name w:val="annotation subject"/>
    <w:basedOn w:val="CommentText"/>
    <w:next w:val="CommentText"/>
    <w:link w:val="CommentSubjectChar"/>
    <w:uiPriority w:val="99"/>
    <w:semiHidden/>
    <w:unhideWhenUsed/>
    <w:rsid w:val="00E63B6E"/>
    <w:rPr>
      <w:b/>
      <w:bCs/>
    </w:rPr>
  </w:style>
  <w:style w:type="character" w:customStyle="1" w:styleId="CommentSubjectChar">
    <w:name w:val="Comment Subject Char"/>
    <w:basedOn w:val="CommentTextChar"/>
    <w:link w:val="CommentSubject"/>
    <w:uiPriority w:val="99"/>
    <w:semiHidden/>
    <w:rsid w:val="00E63B6E"/>
    <w:rPr>
      <w:rFonts w:asciiTheme="majorBidi" w:hAnsiTheme="majorBidi"/>
      <w:b/>
      <w:bCs/>
      <w:noProof/>
      <w:sz w:val="20"/>
      <w:szCs w:val="20"/>
      <w:lang w:val="id-ID"/>
    </w:rPr>
  </w:style>
  <w:style w:type="character" w:customStyle="1" w:styleId="tlid-translation">
    <w:name w:val="tlid-translation"/>
    <w:basedOn w:val="DefaultParagraphFont"/>
    <w:rsid w:val="00965ED2"/>
  </w:style>
  <w:style w:type="paragraph" w:styleId="Revision">
    <w:name w:val="Revision"/>
    <w:hidden/>
    <w:uiPriority w:val="99"/>
    <w:semiHidden/>
    <w:rsid w:val="00E52DA0"/>
    <w:pPr>
      <w:jc w:val="left"/>
    </w:pPr>
    <w:rPr>
      <w:rFonts w:asciiTheme="majorBidi" w:hAnsiTheme="majorBidi"/>
      <w:noProof/>
      <w:sz w:val="24"/>
      <w:lang w:val="id-ID"/>
    </w:rPr>
  </w:style>
  <w:style w:type="character" w:customStyle="1" w:styleId="Heading4Char">
    <w:name w:val="Heading 4 Char"/>
    <w:basedOn w:val="DefaultParagraphFont"/>
    <w:link w:val="Heading4"/>
    <w:uiPriority w:val="9"/>
    <w:rsid w:val="000C11AE"/>
    <w:rPr>
      <w:rFonts w:asciiTheme="majorHAnsi" w:eastAsiaTheme="majorEastAsia" w:hAnsiTheme="majorHAnsi" w:cstheme="majorBidi"/>
      <w:i/>
      <w:iCs/>
      <w:noProof/>
      <w:color w:val="365F91" w:themeColor="accent1" w:themeShade="BF"/>
      <w:sz w:val="24"/>
      <w:lang w:val="id-ID"/>
    </w:rPr>
  </w:style>
  <w:style w:type="character" w:customStyle="1" w:styleId="Heading5Char">
    <w:name w:val="Heading 5 Char"/>
    <w:basedOn w:val="DefaultParagraphFont"/>
    <w:link w:val="Heading5"/>
    <w:uiPriority w:val="9"/>
    <w:rsid w:val="00D93501"/>
    <w:rPr>
      <w:rFonts w:asciiTheme="majorHAnsi" w:eastAsiaTheme="majorEastAsia" w:hAnsiTheme="majorHAnsi" w:cstheme="majorBidi"/>
      <w:noProof/>
      <w:color w:val="365F91" w:themeColor="accent1" w:themeShade="BF"/>
      <w:sz w:val="24"/>
      <w:lang w:val="id-ID"/>
    </w:rPr>
  </w:style>
  <w:style w:type="character" w:customStyle="1" w:styleId="Heading6Char">
    <w:name w:val="Heading 6 Char"/>
    <w:basedOn w:val="DefaultParagraphFont"/>
    <w:link w:val="Heading6"/>
    <w:uiPriority w:val="9"/>
    <w:rsid w:val="00D93501"/>
    <w:rPr>
      <w:rFonts w:asciiTheme="majorHAnsi" w:eastAsiaTheme="majorEastAsia" w:hAnsiTheme="majorHAnsi" w:cstheme="majorBidi"/>
      <w:noProof/>
      <w:color w:val="243F60" w:themeColor="accent1" w:themeShade="7F"/>
      <w:sz w:val="24"/>
      <w:lang w:val="id-ID"/>
    </w:rPr>
  </w:style>
  <w:style w:type="character" w:customStyle="1" w:styleId="Heading7Char">
    <w:name w:val="Heading 7 Char"/>
    <w:basedOn w:val="DefaultParagraphFont"/>
    <w:link w:val="Heading7"/>
    <w:uiPriority w:val="9"/>
    <w:rsid w:val="003A3441"/>
    <w:rPr>
      <w:rFonts w:asciiTheme="majorHAnsi" w:eastAsiaTheme="majorEastAsia" w:hAnsiTheme="majorHAnsi" w:cstheme="majorBidi"/>
      <w:b/>
      <w:i/>
      <w:iCs/>
      <w:noProof/>
      <w:color w:val="243F60" w:themeColor="accent1" w:themeShade="7F"/>
      <w:sz w:val="24"/>
      <w:lang w:val="id-ID"/>
    </w:rPr>
  </w:style>
  <w:style w:type="paragraph" w:styleId="TOC7">
    <w:name w:val="toc 7"/>
    <w:basedOn w:val="Normal"/>
    <w:next w:val="Normal"/>
    <w:autoRedefine/>
    <w:uiPriority w:val="39"/>
    <w:unhideWhenUsed/>
    <w:rsid w:val="002D16D5"/>
    <w:pPr>
      <w:tabs>
        <w:tab w:val="right" w:leader="dot" w:pos="7928"/>
      </w:tabs>
      <w:spacing w:before="120" w:after="120" w:line="240" w:lineRule="auto"/>
      <w:ind w:left="1440" w:right="533" w:hanging="1440"/>
    </w:pPr>
  </w:style>
  <w:style w:type="paragraph" w:styleId="TOC8">
    <w:name w:val="toc 8"/>
    <w:basedOn w:val="Normal"/>
    <w:next w:val="Normal"/>
    <w:autoRedefine/>
    <w:uiPriority w:val="39"/>
    <w:unhideWhenUsed/>
    <w:rsid w:val="00CC017C"/>
    <w:pPr>
      <w:tabs>
        <w:tab w:val="left" w:pos="2160"/>
        <w:tab w:val="right" w:leader="dot" w:pos="7928"/>
      </w:tabs>
      <w:spacing w:after="100" w:line="240" w:lineRule="auto"/>
      <w:ind w:left="1797" w:right="533" w:hanging="1440"/>
    </w:pPr>
    <w:rPr>
      <w:sz w:val="22"/>
    </w:rPr>
  </w:style>
  <w:style w:type="character" w:customStyle="1" w:styleId="Heading8Char">
    <w:name w:val="Heading 8 Char"/>
    <w:basedOn w:val="DefaultParagraphFont"/>
    <w:link w:val="Heading8"/>
    <w:uiPriority w:val="9"/>
    <w:rsid w:val="003859D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rsid w:val="003859D8"/>
    <w:rPr>
      <w:rFonts w:asciiTheme="majorHAnsi" w:eastAsiaTheme="majorEastAsia" w:hAnsiTheme="majorHAnsi" w:cstheme="majorBidi"/>
      <w:i/>
      <w:iCs/>
      <w:noProof/>
      <w:color w:val="272727" w:themeColor="text1" w:themeTint="D8"/>
      <w:sz w:val="21"/>
      <w:szCs w:val="21"/>
      <w:lang w:val="id-ID"/>
    </w:rPr>
  </w:style>
  <w:style w:type="paragraph" w:styleId="TOC9">
    <w:name w:val="toc 9"/>
    <w:basedOn w:val="Normal"/>
    <w:next w:val="Normal"/>
    <w:autoRedefine/>
    <w:uiPriority w:val="39"/>
    <w:unhideWhenUsed/>
    <w:rsid w:val="002D16D5"/>
    <w:pPr>
      <w:tabs>
        <w:tab w:val="right" w:leader="dot" w:pos="7928"/>
      </w:tabs>
      <w:spacing w:after="60" w:line="240" w:lineRule="auto"/>
      <w:ind w:left="2517" w:right="533" w:hanging="1797"/>
    </w:pPr>
    <w:rPr>
      <w:sz w:val="22"/>
    </w:rPr>
  </w:style>
  <w:style w:type="character" w:styleId="UnresolvedMention">
    <w:name w:val="Unresolved Mention"/>
    <w:basedOn w:val="DefaultParagraphFont"/>
    <w:uiPriority w:val="99"/>
    <w:semiHidden/>
    <w:unhideWhenUsed/>
    <w:rsid w:val="00183981"/>
    <w:rPr>
      <w:color w:val="605E5C"/>
      <w:shd w:val="clear" w:color="auto" w:fill="E1DFDD"/>
    </w:rPr>
  </w:style>
  <w:style w:type="character" w:customStyle="1" w:styleId="ListParagraphChar">
    <w:name w:val="List Paragraph Char"/>
    <w:link w:val="ListParagraph"/>
    <w:uiPriority w:val="34"/>
    <w:locked/>
    <w:rsid w:val="006C0D36"/>
    <w:rPr>
      <w:rFonts w:asciiTheme="majorBidi" w:hAnsiTheme="majorBidi"/>
      <w:noProof/>
      <w:sz w:val="24"/>
      <w:lang w:val="id-ID"/>
    </w:rPr>
  </w:style>
  <w:style w:type="character" w:styleId="SubtleEmphasis">
    <w:name w:val="Subtle Emphasis"/>
    <w:basedOn w:val="DefaultParagraphFont"/>
    <w:uiPriority w:val="19"/>
    <w:qFormat/>
    <w:rsid w:val="004B576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090148">
      <w:bodyDiv w:val="1"/>
      <w:marLeft w:val="0"/>
      <w:marRight w:val="0"/>
      <w:marTop w:val="0"/>
      <w:marBottom w:val="0"/>
      <w:divBdr>
        <w:top w:val="none" w:sz="0" w:space="0" w:color="auto"/>
        <w:left w:val="none" w:sz="0" w:space="0" w:color="auto"/>
        <w:bottom w:val="none" w:sz="0" w:space="0" w:color="auto"/>
        <w:right w:val="none" w:sz="0" w:space="0" w:color="auto"/>
      </w:divBdr>
    </w:div>
    <w:div w:id="423035445">
      <w:bodyDiv w:val="1"/>
      <w:marLeft w:val="0"/>
      <w:marRight w:val="0"/>
      <w:marTop w:val="0"/>
      <w:marBottom w:val="0"/>
      <w:divBdr>
        <w:top w:val="none" w:sz="0" w:space="0" w:color="auto"/>
        <w:left w:val="none" w:sz="0" w:space="0" w:color="auto"/>
        <w:bottom w:val="none" w:sz="0" w:space="0" w:color="auto"/>
        <w:right w:val="none" w:sz="0" w:space="0" w:color="auto"/>
      </w:divBdr>
    </w:div>
    <w:div w:id="699008870">
      <w:bodyDiv w:val="1"/>
      <w:marLeft w:val="0"/>
      <w:marRight w:val="0"/>
      <w:marTop w:val="0"/>
      <w:marBottom w:val="0"/>
      <w:divBdr>
        <w:top w:val="none" w:sz="0" w:space="0" w:color="auto"/>
        <w:left w:val="none" w:sz="0" w:space="0" w:color="auto"/>
        <w:bottom w:val="none" w:sz="0" w:space="0" w:color="auto"/>
        <w:right w:val="none" w:sz="0" w:space="0" w:color="auto"/>
      </w:divBdr>
    </w:div>
    <w:div w:id="1533499142">
      <w:bodyDiv w:val="1"/>
      <w:marLeft w:val="0"/>
      <w:marRight w:val="0"/>
      <w:marTop w:val="0"/>
      <w:marBottom w:val="0"/>
      <w:divBdr>
        <w:top w:val="none" w:sz="0" w:space="0" w:color="auto"/>
        <w:left w:val="none" w:sz="0" w:space="0" w:color="auto"/>
        <w:bottom w:val="none" w:sz="0" w:space="0" w:color="auto"/>
        <w:right w:val="none" w:sz="0" w:space="0" w:color="auto"/>
      </w:divBdr>
    </w:div>
    <w:div w:id="1561790849">
      <w:bodyDiv w:val="1"/>
      <w:marLeft w:val="0"/>
      <w:marRight w:val="0"/>
      <w:marTop w:val="0"/>
      <w:marBottom w:val="0"/>
      <w:divBdr>
        <w:top w:val="none" w:sz="0" w:space="0" w:color="auto"/>
        <w:left w:val="none" w:sz="0" w:space="0" w:color="auto"/>
        <w:bottom w:val="none" w:sz="0" w:space="0" w:color="auto"/>
        <w:right w:val="none" w:sz="0" w:space="0" w:color="auto"/>
      </w:divBdr>
    </w:div>
    <w:div w:id="213910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hyperlink" Target="http://www.arduino.cc/playground/Main/People" TargetMode="Externa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6.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hyperlink" Target="https://id.wikipedia.org/wiki/Internet_untuk_Segala" TargetMode="External"/><Relationship Id="rId55" Type="http://schemas.openxmlformats.org/officeDocument/2006/relationships/hyperlink" Target="https://www.trijurnal.lemlit.trisakti.ac.id/jetri/article/view/1607"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localhost/fian/" TargetMode="External"/><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hyperlink" Target="https://embeddednesia.com/v1/tutora/" TargetMode="External"/><Relationship Id="rId58" Type="http://schemas.openxmlformats.org/officeDocument/2006/relationships/hyperlink" Target="http://www.mikroavr.com" TargetMode="External"/><Relationship Id="rId5" Type="http://schemas.openxmlformats.org/officeDocument/2006/relationships/styles" Target="styles.xml"/><Relationship Id="rId61" Type="http://schemas.openxmlformats.org/officeDocument/2006/relationships/hyperlink" Target="http://www.tobuku.com" TargetMode="External"/><Relationship Id="rId19" Type="http://schemas.openxmlformats.org/officeDocument/2006/relationships/image" Target="media/image7.jpe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hyperlink" Target="http://www.solarcellsurya.com" TargetMode="Externa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www.maxmanroe.com/vid/teknologi/internet/pengertian-website.html" TargetMode="External"/><Relationship Id="rId3" Type="http://schemas.openxmlformats.org/officeDocument/2006/relationships/customXml" Target="../customXml/item2.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www.warriornux.com" TargetMode="External"/><Relationship Id="rId20" Type="http://schemas.openxmlformats.org/officeDocument/2006/relationships/image" Target="media/image8.png"/><Relationship Id="rId41" Type="http://schemas.openxmlformats.org/officeDocument/2006/relationships/image" Target="media/image28.jpeg"/><Relationship Id="rId54" Type="http://schemas.openxmlformats.org/officeDocument/2006/relationships/hyperlink" Target="https://suryautamaputra.co.id/blog/2016/04/16/pengertian-dan-jenis-sel-surya/" TargetMode="External"/><Relationship Id="rId62"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3.xml"/><Relationship Id="rId57" Type="http://schemas.openxmlformats.org/officeDocument/2006/relationships/hyperlink" Target="http://www.saptaji.com"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1.jpeg"/><Relationship Id="rId52" Type="http://schemas.openxmlformats.org/officeDocument/2006/relationships/hyperlink" Target="https://journal.unnes.ac.id" TargetMode="External"/><Relationship Id="rId60" Type="http://schemas.openxmlformats.org/officeDocument/2006/relationships/hyperlink" Target="http://www.ariefeeiiggeennblog.wordpress.com" TargetMode="Externa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FF5645-6DD2-4612-A0A2-D3950BB37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2231</TotalTime>
  <Pages>55</Pages>
  <Words>8122</Words>
  <Characters>46299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Template Tugas Akhir (D3) Elektro-Polimdo 2019</vt:lpstr>
    </vt:vector>
  </TitlesOfParts>
  <Company/>
  <LinksUpToDate>false</LinksUpToDate>
  <CharactersWithSpaces>54313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Tugas Akhir (D3) Elektro-Polimdo 2019</dc:title>
  <dc:subject/>
  <dc:creator>Anritsu Polii</dc:creator>
  <dc:description>Updated 2019-08-16:_x000d_
Khusus Kerangka D3_x000d_
Add: Lampiran Asistensi TA._x000d_
Update: Cover; Halaman Judul; Halaman Pengesahan; Pernyataan Keaslian; Kata Pengantar._x000d_
_x000d_
_x000d_
Updated 2019-06-25: _x000d_
Deskripsi Kata Pengantar_x000d_
_x000d_
Updated 2019-06-12: _x000d_
Add: Comment; Cover; Pengesahan; Pernyataan Keaslian; Kata Pengantar; Daftar Isi; Daftar Gambar; Daftar Tabel; Daftar Lampiran; Bab IV-V; Lampiran_x000d_
Update: Filename=Kerangka TA/Skripsi; Title=Template TA/Skripsi Elektro-Polimdo 2019; Multilevel list style=Template TA/Skripsi - ANRI_x000d_
_x000d_
[Issued: 2018-11-19; Updated 2018-12-20; Rev: 2.0]: _x000d_
Title = Template Proposal-TA/PA Elektro-Polimdo 2019</dc:description>
  <cp:lastModifiedBy>Sofian Mamonto</cp:lastModifiedBy>
  <cp:revision>19</cp:revision>
  <cp:lastPrinted>2019-06-25T14:58:00Z</cp:lastPrinted>
  <dcterms:created xsi:type="dcterms:W3CDTF">2019-09-03T06:13:00Z</dcterms:created>
  <dcterms:modified xsi:type="dcterms:W3CDTF">2019-09-08T16:06:00Z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https://csl.mendeley.com/styles/520091761/Polimdo-TE</vt:lpwstr>
  </property>
  <property fmtid="{D5CDD505-2E9C-101B-9397-08002B2CF9AE}" pid="4" name="Mendeley Unique User Id_1">
    <vt:lpwstr>5f5a69a9-250e-3c70-930e-8ac14a4c46b3</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https://csl.mendeley.com/styles/520091761/JTIB-POLIMDOSAINS</vt:lpwstr>
  </property>
  <property fmtid="{D5CDD505-2E9C-101B-9397-08002B2CF9AE}" pid="16" name="Mendeley Recent Style Name 5_1">
    <vt:lpwstr>JTIB-Polimdosains</vt:lpwstr>
  </property>
  <property fmtid="{D5CDD505-2E9C-101B-9397-08002B2CF9AE}" pid="17" name="Mendeley Recent Style Id 6_1">
    <vt:lpwstr>https://csl.mendeley.com/styles/520091761/Polimdo-TE</vt:lpwstr>
  </property>
  <property fmtid="{D5CDD505-2E9C-101B-9397-08002B2CF9AE}" pid="18" name="Mendeley Recent Style Name 6_1">
    <vt:lpwstr>Politeknik Negeri Manado - Teknik Elektro (Indonesian)</vt:lpwstr>
  </property>
  <property fmtid="{D5CDD505-2E9C-101B-9397-08002B2CF9AE}" pid="19" name="Mendeley Recent Style Id 7_1">
    <vt:lpwstr>http://csl.mendeley.com/styles/520091761/TE-Polimdo</vt:lpwstr>
  </property>
  <property fmtid="{D5CDD505-2E9C-101B-9397-08002B2CF9AE}" pid="20" name="Mendeley Recent Style Name 7_1">
    <vt:lpwstr>TE-Polimdo</vt:lpwstr>
  </property>
  <property fmtid="{D5CDD505-2E9C-101B-9397-08002B2CF9AE}" pid="21" name="Mendeley Recent Style Id 8_1">
    <vt:lpwstr>http://www.zotero.org/styles/universitas-negeri-semarang-fakultas-matematika-dan-ilmu-pengetahuan-alam</vt:lpwstr>
  </property>
  <property fmtid="{D5CDD505-2E9C-101B-9397-08002B2CF9AE}" pid="22" name="Mendeley Recent Style Name 8_1">
    <vt:lpwstr>Universitas Negeri Semarang - Fakultas Matematika dan Ilmu Pengetahuan Alam (Indonesian)</vt:lpwstr>
  </property>
  <property fmtid="{D5CDD505-2E9C-101B-9397-08002B2CF9AE}" pid="23" name="Mendeley Recent Style Id 9_1">
    <vt:lpwstr>http://www.zotero.org/styles/universitas-negeri-yogyakarta-program-pascasarjana</vt:lpwstr>
  </property>
  <property fmtid="{D5CDD505-2E9C-101B-9397-08002B2CF9AE}" pid="24" name="Mendeley Recent Style Name 9_1">
    <vt:lpwstr>Universitas Negeri Yogyakarta - Program Pascasarjana (Indonesian)</vt:lpwstr>
  </property>
  <property fmtid="{D5CDD505-2E9C-101B-9397-08002B2CF9AE}" pid="25" name="I">
    <vt:i4>1</vt:i4>
  </property>
  <property fmtid="{D5CDD505-2E9C-101B-9397-08002B2CF9AE}" pid="26" name="II">
    <vt:i4>2</vt:i4>
  </property>
  <property fmtid="{D5CDD505-2E9C-101B-9397-08002B2CF9AE}" pid="27" name="III">
    <vt:i4>3</vt:i4>
  </property>
  <property fmtid="{D5CDD505-2E9C-101B-9397-08002B2CF9AE}" pid="28" name="IV">
    <vt:i4>4</vt:i4>
  </property>
  <property fmtid="{D5CDD505-2E9C-101B-9397-08002B2CF9AE}" pid="29" name="V">
    <vt:i4>5</vt:i4>
  </property>
  <property fmtid="{D5CDD505-2E9C-101B-9397-08002B2CF9AE}" pid="30" name="VI">
    <vt:i4>6</vt:i4>
  </property>
  <property fmtid="{D5CDD505-2E9C-101B-9397-08002B2CF9AE}" pid="31" name="Rev">
    <vt:bool>true</vt:bool>
  </property>
  <property fmtid="{D5CDD505-2E9C-101B-9397-08002B2CF9AE}" pid="32" name="BAB II">
    <vt:i4>2</vt:i4>
  </property>
</Properties>
</file>