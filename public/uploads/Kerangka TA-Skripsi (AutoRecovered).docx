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DD01A" w14:textId="3702D88E" w:rsidR="001E7D3B" w:rsidRPr="00940D12" w:rsidRDefault="00F1600A" w:rsidP="00940D12">
      <w:pPr>
        <w:jc w:val="center"/>
        <w:rPr>
          <w:b/>
          <w:bCs/>
          <w:sz w:val="28"/>
          <w:szCs w:val="28"/>
        </w:rPr>
      </w:pPr>
      <w:bookmarkStart w:id="0" w:name="Cover"/>
      <w:bookmarkStart w:id="1" w:name="_Toc532959943"/>
      <w:bookmarkEnd w:id="0"/>
      <w:r w:rsidRPr="00940D12">
        <w:rPr>
          <w:b/>
          <w:bCs/>
          <w:sz w:val="28"/>
          <w:szCs w:val="28"/>
        </w:rPr>
        <w:t>TUGAS AKHIR</w:t>
      </w:r>
      <w:bookmarkEnd w:id="1"/>
    </w:p>
    <w:p w14:paraId="24454240" w14:textId="77777777" w:rsidR="00F1600A" w:rsidRDefault="00F1600A" w:rsidP="00FA13ED"/>
    <w:p w14:paraId="6B98BCEE" w14:textId="77777777" w:rsidR="00CB3843" w:rsidRDefault="00CB3843" w:rsidP="00CB3843">
      <w:pPr>
        <w:pStyle w:val="Ind-judul"/>
        <w:rPr>
          <w:rFonts w:ascii="Times New Roman" w:hAnsi="Times New Roman"/>
        </w:rPr>
      </w:pPr>
      <w:r>
        <w:rPr>
          <w:caps/>
        </w:rPr>
        <w:t>Perancangan dan penerapan Internet of things dalam</w:t>
      </w:r>
      <w:r>
        <w:t xml:space="preserve"> SISTEM ALARM KEAMANAN RUMAH </w:t>
      </w:r>
    </w:p>
    <w:p w14:paraId="5D94F623" w14:textId="77777777" w:rsidR="00CB3843" w:rsidRDefault="00CB3843" w:rsidP="00CB3843">
      <w:pPr>
        <w:jc w:val="center"/>
        <w:rPr>
          <w:rFonts w:cs="Times New Roman"/>
          <w:szCs w:val="24"/>
          <w:lang w:val="en-US"/>
        </w:rPr>
      </w:pPr>
    </w:p>
    <w:p w14:paraId="36B38A56" w14:textId="77777777" w:rsidR="00CB3843" w:rsidRDefault="00CB3843" w:rsidP="00CB3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cs="Times New Roman"/>
          <w:b/>
          <w:i/>
          <w:caps/>
          <w:sz w:val="28"/>
          <w:szCs w:val="28"/>
          <w:lang w:val="en-US"/>
        </w:rPr>
      </w:pPr>
      <w:r>
        <w:rPr>
          <w:rStyle w:val="tlid-translation"/>
          <w:b/>
          <w:i/>
          <w:caps/>
          <w:sz w:val="28"/>
          <w:szCs w:val="28"/>
        </w:rPr>
        <w:t>DESIGN AND IMPLEMENTATION Internet of things IN A S</w:t>
      </w:r>
      <w:r>
        <w:rPr>
          <w:rStyle w:val="tlid-translation"/>
          <w:b/>
          <w:i/>
          <w:caps/>
          <w:sz w:val="28"/>
          <w:szCs w:val="28"/>
          <w:lang w:val="en-US"/>
        </w:rPr>
        <w:t>ecurity</w:t>
      </w:r>
      <w:r>
        <w:rPr>
          <w:rStyle w:val="tlid-translation"/>
          <w:b/>
          <w:i/>
          <w:caps/>
          <w:sz w:val="28"/>
          <w:szCs w:val="28"/>
        </w:rPr>
        <w:t xml:space="preserve"> ALARM SYSTEM</w:t>
      </w:r>
    </w:p>
    <w:p w14:paraId="3BD57B80" w14:textId="77777777" w:rsidR="00A915DC" w:rsidRPr="000E404C" w:rsidRDefault="00A915DC" w:rsidP="00B10578">
      <w:pPr>
        <w:jc w:val="center"/>
        <w:rPr>
          <w:rFonts w:cstheme="majorBidi"/>
          <w:szCs w:val="24"/>
          <w:lang w:val="en-US"/>
        </w:rPr>
      </w:pPr>
    </w:p>
    <w:p w14:paraId="10C40884" w14:textId="77777777" w:rsidR="00AA7492" w:rsidRPr="000E404C" w:rsidRDefault="00AA7492" w:rsidP="00B10578">
      <w:pPr>
        <w:jc w:val="center"/>
        <w:rPr>
          <w:rFonts w:cstheme="majorBidi"/>
          <w:szCs w:val="24"/>
          <w:lang w:val="en-US"/>
        </w:rPr>
      </w:pPr>
    </w:p>
    <w:p w14:paraId="4B876899" w14:textId="77777777" w:rsidR="00B10578" w:rsidRPr="000E404C" w:rsidRDefault="00B10578" w:rsidP="00B10578">
      <w:pPr>
        <w:jc w:val="center"/>
        <w:rPr>
          <w:rFonts w:cstheme="majorBidi"/>
          <w:szCs w:val="24"/>
          <w:lang w:val="en-US"/>
        </w:rPr>
      </w:pPr>
      <w:commentRangeStart w:id="2"/>
      <w:r w:rsidRPr="000E404C">
        <w:rPr>
          <w:rFonts w:cstheme="majorBidi"/>
          <w:szCs w:val="24"/>
          <w:lang w:val="en-US"/>
        </w:rPr>
        <w:drawing>
          <wp:inline distT="0" distB="0" distL="0" distR="0" wp14:anchorId="074317A1" wp14:editId="33EE3A47">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m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commentRangeEnd w:id="2"/>
      <w:r w:rsidR="00D114DC">
        <w:rPr>
          <w:rStyle w:val="CommentReference"/>
        </w:rPr>
        <w:commentReference w:id="2"/>
      </w:r>
    </w:p>
    <w:p w14:paraId="25965EB3" w14:textId="77777777" w:rsidR="009861E1" w:rsidRPr="000E404C" w:rsidRDefault="009861E1" w:rsidP="00B10578">
      <w:pPr>
        <w:jc w:val="center"/>
        <w:rPr>
          <w:rFonts w:cstheme="majorBidi"/>
          <w:szCs w:val="24"/>
          <w:lang w:val="en-US"/>
        </w:rPr>
      </w:pPr>
    </w:p>
    <w:p w14:paraId="14BBBABE" w14:textId="77777777" w:rsidR="00A915DC" w:rsidRPr="000E404C" w:rsidRDefault="00A915DC" w:rsidP="00B10578">
      <w:pPr>
        <w:jc w:val="center"/>
        <w:rPr>
          <w:rFonts w:cstheme="majorBidi"/>
          <w:szCs w:val="24"/>
          <w:lang w:val="en-US"/>
        </w:rPr>
      </w:pPr>
    </w:p>
    <w:p w14:paraId="00F7C9F8" w14:textId="77777777" w:rsidR="009861E1" w:rsidRPr="001452EE" w:rsidRDefault="001306E7" w:rsidP="00B10578">
      <w:pPr>
        <w:jc w:val="center"/>
        <w:rPr>
          <w:rFonts w:cstheme="majorBidi"/>
          <w:b/>
          <w:bCs/>
          <w:sz w:val="26"/>
          <w:szCs w:val="26"/>
          <w:lang w:val="en-US"/>
        </w:rPr>
      </w:pPr>
      <w:r w:rsidRPr="001452EE">
        <w:rPr>
          <w:rFonts w:cstheme="majorBidi"/>
          <w:b/>
          <w:bCs/>
          <w:sz w:val="26"/>
          <w:szCs w:val="26"/>
          <w:lang w:val="en-US"/>
        </w:rPr>
        <w:t>Oleh</w:t>
      </w:r>
      <w:r w:rsidR="009861E1" w:rsidRPr="001452EE">
        <w:rPr>
          <w:rFonts w:cstheme="majorBidi"/>
          <w:b/>
          <w:bCs/>
          <w:sz w:val="26"/>
          <w:szCs w:val="26"/>
          <w:lang w:val="en-US"/>
        </w:rPr>
        <w:t>:</w:t>
      </w:r>
    </w:p>
    <w:p w14:paraId="3D0BD263" w14:textId="25B77304" w:rsidR="009861E1" w:rsidRPr="001452EE" w:rsidRDefault="00CB3843" w:rsidP="00D35CD9">
      <w:pPr>
        <w:spacing w:line="240" w:lineRule="auto"/>
        <w:jc w:val="center"/>
        <w:rPr>
          <w:rFonts w:cstheme="majorBidi"/>
          <w:b/>
          <w:bCs/>
          <w:sz w:val="26"/>
          <w:szCs w:val="26"/>
          <w:lang w:val="en-US"/>
        </w:rPr>
      </w:pPr>
      <w:r>
        <w:rPr>
          <w:rFonts w:cstheme="majorBidi"/>
          <w:b/>
          <w:bCs/>
          <w:sz w:val="26"/>
          <w:szCs w:val="26"/>
          <w:lang w:val="en-US"/>
        </w:rPr>
        <w:t>JOVAN EXCEL TEMPONE</w:t>
      </w:r>
    </w:p>
    <w:p w14:paraId="0992E8A6" w14:textId="791063F7" w:rsidR="009861E1" w:rsidRPr="001452EE" w:rsidRDefault="00CB3843" w:rsidP="00D35CD9">
      <w:pPr>
        <w:spacing w:line="240" w:lineRule="auto"/>
        <w:jc w:val="center"/>
        <w:rPr>
          <w:rFonts w:cstheme="majorBidi"/>
          <w:b/>
          <w:bCs/>
          <w:sz w:val="26"/>
          <w:szCs w:val="26"/>
          <w:lang w:val="en-US"/>
        </w:rPr>
      </w:pPr>
      <w:r>
        <w:rPr>
          <w:rFonts w:cstheme="majorBidi"/>
          <w:b/>
          <w:bCs/>
          <w:sz w:val="26"/>
          <w:szCs w:val="26"/>
          <w:lang w:val="en-US"/>
        </w:rPr>
        <w:t>16 022 058</w:t>
      </w:r>
    </w:p>
    <w:p w14:paraId="2014D8DF" w14:textId="77777777" w:rsidR="009861E1" w:rsidRPr="000E404C" w:rsidRDefault="009861E1" w:rsidP="00B10578">
      <w:pPr>
        <w:jc w:val="center"/>
        <w:rPr>
          <w:rFonts w:cstheme="majorBidi"/>
          <w:szCs w:val="24"/>
          <w:lang w:val="en-US"/>
        </w:rPr>
      </w:pPr>
    </w:p>
    <w:p w14:paraId="5AD09776" w14:textId="77777777" w:rsidR="00A915DC" w:rsidRPr="000E404C" w:rsidRDefault="00A915DC" w:rsidP="00B10578">
      <w:pPr>
        <w:jc w:val="center"/>
        <w:rPr>
          <w:rFonts w:cstheme="majorBidi"/>
          <w:szCs w:val="24"/>
          <w:lang w:val="en-US"/>
        </w:rPr>
      </w:pPr>
    </w:p>
    <w:p w14:paraId="0F4F6967" w14:textId="77777777" w:rsidR="009861E1" w:rsidRPr="000E404C" w:rsidRDefault="009861E1" w:rsidP="00B10578">
      <w:pPr>
        <w:jc w:val="center"/>
        <w:rPr>
          <w:rFonts w:cstheme="majorBidi"/>
          <w:szCs w:val="24"/>
          <w:lang w:val="en-US"/>
        </w:rPr>
      </w:pPr>
    </w:p>
    <w:p w14:paraId="4A707BF9" w14:textId="77777777" w:rsidR="00004BE7" w:rsidRDefault="00CA1544" w:rsidP="00004BE7">
      <w:pPr>
        <w:spacing w:line="240" w:lineRule="auto"/>
        <w:jc w:val="center"/>
        <w:rPr>
          <w:rFonts w:cstheme="majorBidi"/>
          <w:b/>
          <w:bCs/>
          <w:sz w:val="28"/>
          <w:szCs w:val="28"/>
          <w:lang w:val="en-US"/>
        </w:rPr>
      </w:pPr>
      <w:commentRangeStart w:id="3"/>
      <w:r>
        <w:rPr>
          <w:rFonts w:cstheme="majorBidi"/>
          <w:b/>
          <w:bCs/>
          <w:sz w:val="28"/>
          <w:szCs w:val="28"/>
          <w:lang w:val="en-US"/>
        </w:rPr>
        <w:t>POLITEKNIK NEGERI MANADO</w:t>
      </w:r>
    </w:p>
    <w:p w14:paraId="26E25A83" w14:textId="77777777" w:rsidR="00004BE7" w:rsidRDefault="009861E1" w:rsidP="00004BE7">
      <w:pPr>
        <w:spacing w:line="240" w:lineRule="auto"/>
        <w:jc w:val="center"/>
        <w:rPr>
          <w:rFonts w:cstheme="majorBidi"/>
          <w:b/>
          <w:bCs/>
          <w:sz w:val="28"/>
          <w:szCs w:val="28"/>
          <w:lang w:val="en-US"/>
        </w:rPr>
      </w:pPr>
      <w:r w:rsidRPr="000E404C">
        <w:rPr>
          <w:rFonts w:cstheme="majorBidi"/>
          <w:b/>
          <w:bCs/>
          <w:sz w:val="28"/>
          <w:szCs w:val="28"/>
          <w:lang w:val="en-US"/>
        </w:rPr>
        <w:t>JURUSAN TEKNIK ELEKTRO</w:t>
      </w:r>
    </w:p>
    <w:p w14:paraId="4CAF8209" w14:textId="77777777" w:rsidR="00004BE7" w:rsidRDefault="00CB3843" w:rsidP="00004BE7">
      <w:pPr>
        <w:spacing w:line="240" w:lineRule="auto"/>
        <w:jc w:val="center"/>
        <w:rPr>
          <w:rFonts w:cstheme="majorBidi"/>
          <w:b/>
          <w:bCs/>
          <w:sz w:val="28"/>
          <w:szCs w:val="28"/>
          <w:lang w:val="en-US"/>
        </w:rPr>
      </w:pPr>
      <w:r>
        <w:rPr>
          <w:rFonts w:cstheme="majorBidi"/>
          <w:b/>
          <w:bCs/>
          <w:sz w:val="28"/>
          <w:szCs w:val="28"/>
          <w:lang w:val="en-US"/>
        </w:rPr>
        <w:t>PROGRAM STUDI D3</w:t>
      </w:r>
      <w:r w:rsidR="00004BE7">
        <w:rPr>
          <w:rFonts w:cstheme="majorBidi"/>
          <w:b/>
          <w:bCs/>
          <w:sz w:val="28"/>
          <w:szCs w:val="28"/>
          <w:lang w:val="en-US"/>
        </w:rPr>
        <w:t xml:space="preserve"> </w:t>
      </w:r>
      <w:r>
        <w:rPr>
          <w:rFonts w:cstheme="majorBidi"/>
          <w:b/>
          <w:bCs/>
          <w:sz w:val="28"/>
          <w:szCs w:val="28"/>
          <w:lang w:val="en-US"/>
        </w:rPr>
        <w:t>TEKNIK KOMPUTER</w:t>
      </w:r>
    </w:p>
    <w:p w14:paraId="52255862" w14:textId="11BE4D7D" w:rsidR="009861E1" w:rsidRPr="000E404C" w:rsidRDefault="009861E1" w:rsidP="00004BE7">
      <w:pPr>
        <w:spacing w:line="240" w:lineRule="auto"/>
        <w:jc w:val="center"/>
        <w:rPr>
          <w:rFonts w:cstheme="majorBidi"/>
          <w:b/>
          <w:bCs/>
          <w:sz w:val="28"/>
          <w:szCs w:val="28"/>
          <w:lang w:val="en-US"/>
        </w:rPr>
      </w:pPr>
      <w:r w:rsidRPr="000E404C">
        <w:rPr>
          <w:rFonts w:cstheme="majorBidi"/>
          <w:b/>
          <w:bCs/>
          <w:sz w:val="28"/>
          <w:szCs w:val="28"/>
          <w:lang w:val="en-US"/>
        </w:rPr>
        <w:t>2019</w:t>
      </w:r>
      <w:commentRangeEnd w:id="3"/>
      <w:r w:rsidR="00D114DC">
        <w:rPr>
          <w:rStyle w:val="CommentReference"/>
        </w:rPr>
        <w:commentReference w:id="3"/>
      </w:r>
    </w:p>
    <w:p w14:paraId="421530DD" w14:textId="77777777" w:rsidR="002D047F" w:rsidRPr="000E404C" w:rsidRDefault="002D047F" w:rsidP="002D047F">
      <w:pPr>
        <w:spacing w:line="240" w:lineRule="auto"/>
        <w:jc w:val="center"/>
        <w:rPr>
          <w:rFonts w:cstheme="majorBidi"/>
          <w:szCs w:val="24"/>
          <w:lang w:val="en-US"/>
        </w:rPr>
      </w:pPr>
    </w:p>
    <w:p w14:paraId="420063EE" w14:textId="77777777" w:rsidR="00DC504C" w:rsidRPr="00004BE7" w:rsidRDefault="00DC504C" w:rsidP="002D047F">
      <w:pPr>
        <w:spacing w:line="240" w:lineRule="auto"/>
        <w:rPr>
          <w:rFonts w:cstheme="majorBidi"/>
          <w:b/>
          <w:bCs/>
          <w:szCs w:val="24"/>
          <w:lang w:val="en-US"/>
        </w:rPr>
        <w:sectPr w:rsidR="00DC504C" w:rsidRPr="00004BE7" w:rsidSect="00D40C10">
          <w:footerReference w:type="default" r:id="rId14"/>
          <w:pgSz w:w="11907" w:h="16840" w:code="9"/>
          <w:pgMar w:top="2268" w:right="1701" w:bottom="1701" w:left="2268" w:header="720" w:footer="720" w:gutter="0"/>
          <w:pgNumType w:fmt="lowerRoman" w:start="0"/>
          <w:cols w:space="720"/>
          <w:titlePg/>
          <w:docGrid w:linePitch="360"/>
        </w:sectPr>
      </w:pPr>
    </w:p>
    <w:p w14:paraId="4D5F1429" w14:textId="230F1D20" w:rsidR="00E63B6E" w:rsidRDefault="00E63B6E" w:rsidP="00CB3843">
      <w:pPr>
        <w:pStyle w:val="Head"/>
      </w:pPr>
      <w:bookmarkStart w:id="4" w:name="_Toc11187722"/>
      <w:bookmarkStart w:id="5" w:name="_Toc15279082"/>
      <w:bookmarkStart w:id="6" w:name="_Toc532959945"/>
      <w:commentRangeStart w:id="7"/>
      <w:r>
        <w:lastRenderedPageBreak/>
        <w:t>HALAMAN J</w:t>
      </w:r>
      <w:r w:rsidR="00D36334">
        <w:t>UDUL</w:t>
      </w:r>
      <w:commentRangeEnd w:id="7"/>
      <w:r w:rsidR="00D114DC">
        <w:rPr>
          <w:rStyle w:val="CommentReference"/>
          <w:rFonts w:cstheme="minorBidi"/>
          <w:b w:val="0"/>
          <w:bCs w:val="0"/>
          <w:lang w:val="id-ID"/>
        </w:rPr>
        <w:commentReference w:id="7"/>
      </w:r>
      <w:bookmarkEnd w:id="4"/>
      <w:bookmarkEnd w:id="5"/>
    </w:p>
    <w:p w14:paraId="2B940416" w14:textId="77777777" w:rsidR="00CB3843" w:rsidRDefault="00CB3843" w:rsidP="00CB3843">
      <w:pPr>
        <w:pStyle w:val="Ind-judul"/>
        <w:rPr>
          <w:caps/>
        </w:rPr>
      </w:pPr>
    </w:p>
    <w:p w14:paraId="769BFDFF" w14:textId="3558D299" w:rsidR="00CB3843" w:rsidRDefault="00CB3843" w:rsidP="00CB3843">
      <w:pPr>
        <w:pStyle w:val="Ind-judul"/>
        <w:rPr>
          <w:rFonts w:ascii="Times New Roman" w:hAnsi="Times New Roman"/>
        </w:rPr>
      </w:pPr>
      <w:r>
        <w:rPr>
          <w:caps/>
        </w:rPr>
        <w:t>Perancangan dan penerapan Internet of things dalam</w:t>
      </w:r>
      <w:r>
        <w:t xml:space="preserve"> SISTEM ALARM KEAMANAN RUMAH </w:t>
      </w:r>
    </w:p>
    <w:p w14:paraId="596C1B44" w14:textId="77777777" w:rsidR="00CB3843" w:rsidRDefault="00CB3843" w:rsidP="00CB3843">
      <w:pPr>
        <w:jc w:val="center"/>
        <w:rPr>
          <w:rFonts w:cs="Times New Roman"/>
          <w:szCs w:val="24"/>
          <w:lang w:val="en-US"/>
        </w:rPr>
      </w:pPr>
    </w:p>
    <w:p w14:paraId="235EF4D1" w14:textId="77777777" w:rsidR="00CB3843" w:rsidRDefault="00CB3843" w:rsidP="00CB3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cs="Times New Roman"/>
          <w:b/>
          <w:i/>
          <w:caps/>
          <w:sz w:val="28"/>
          <w:szCs w:val="28"/>
          <w:lang w:val="en-US"/>
        </w:rPr>
      </w:pPr>
      <w:r>
        <w:rPr>
          <w:rStyle w:val="tlid-translation"/>
          <w:b/>
          <w:i/>
          <w:caps/>
          <w:sz w:val="28"/>
          <w:szCs w:val="28"/>
        </w:rPr>
        <w:t>DESIGN AND IMPLEMENTATION Internet of things IN A S</w:t>
      </w:r>
      <w:r>
        <w:rPr>
          <w:rStyle w:val="tlid-translation"/>
          <w:b/>
          <w:i/>
          <w:caps/>
          <w:sz w:val="28"/>
          <w:szCs w:val="28"/>
          <w:lang w:val="en-US"/>
        </w:rPr>
        <w:t>ecurity</w:t>
      </w:r>
      <w:r>
        <w:rPr>
          <w:rStyle w:val="tlid-translation"/>
          <w:b/>
          <w:i/>
          <w:caps/>
          <w:sz w:val="28"/>
          <w:szCs w:val="28"/>
        </w:rPr>
        <w:t xml:space="preserve"> ALARM SYSTEM</w:t>
      </w:r>
    </w:p>
    <w:p w14:paraId="7168E79D" w14:textId="77777777" w:rsidR="00B5057D" w:rsidRDefault="00B5057D" w:rsidP="007C0817"/>
    <w:p w14:paraId="608A7648" w14:textId="77777777" w:rsidR="00D36334" w:rsidRDefault="00D36334" w:rsidP="007C0817"/>
    <w:p w14:paraId="494B0B07" w14:textId="4C915622" w:rsidR="00B15F73" w:rsidRPr="00AE16A4" w:rsidRDefault="00B5057D" w:rsidP="00AE16A4">
      <w:pPr>
        <w:jc w:val="center"/>
        <w:rPr>
          <w:b/>
          <w:bCs/>
          <w:sz w:val="28"/>
          <w:szCs w:val="26"/>
        </w:rPr>
      </w:pPr>
      <w:r w:rsidRPr="00AE16A4">
        <w:rPr>
          <w:b/>
          <w:bCs/>
          <w:sz w:val="28"/>
          <w:szCs w:val="26"/>
        </w:rPr>
        <w:t>TUGAS AKHIR</w:t>
      </w:r>
    </w:p>
    <w:p w14:paraId="083F7DBD" w14:textId="13C219D2" w:rsidR="00D36334" w:rsidRPr="00D36334" w:rsidRDefault="00D36334" w:rsidP="00D36334">
      <w:pPr>
        <w:spacing w:line="240" w:lineRule="auto"/>
        <w:jc w:val="center"/>
        <w:rPr>
          <w:i/>
          <w:iCs/>
          <w:lang w:val="en-US"/>
        </w:rPr>
      </w:pPr>
      <w:commentRangeStart w:id="8"/>
      <w:r w:rsidRPr="00D36334">
        <w:rPr>
          <w:i/>
          <w:iCs/>
          <w:lang w:val="en-US"/>
        </w:rPr>
        <w:t xml:space="preserve">Disusun untuk melengkapi salah satu syarat kelulusan </w:t>
      </w:r>
      <w:r w:rsidR="00B5057D">
        <w:rPr>
          <w:i/>
          <w:iCs/>
          <w:lang w:val="en-US"/>
        </w:rPr>
        <w:br/>
      </w:r>
      <w:r w:rsidRPr="00D36334">
        <w:rPr>
          <w:i/>
          <w:iCs/>
          <w:lang w:val="en-US"/>
        </w:rPr>
        <w:t xml:space="preserve">Program Diploma III </w:t>
      </w:r>
      <w:r w:rsidR="00B15F73">
        <w:rPr>
          <w:i/>
          <w:iCs/>
          <w:lang w:val="en-US"/>
        </w:rPr>
        <w:t>(D3</w:t>
      </w:r>
      <w:r w:rsidR="00CB3843">
        <w:rPr>
          <w:i/>
          <w:iCs/>
          <w:lang w:val="en-US"/>
        </w:rPr>
        <w:t xml:space="preserve">) </w:t>
      </w:r>
      <w:r w:rsidRPr="00D36334">
        <w:rPr>
          <w:i/>
          <w:iCs/>
          <w:lang w:val="en-US"/>
        </w:rPr>
        <w:t xml:space="preserve">Jurusan Teknik Elektro </w:t>
      </w:r>
      <w:r w:rsidR="00B5057D">
        <w:rPr>
          <w:i/>
          <w:iCs/>
          <w:lang w:val="en-US"/>
        </w:rPr>
        <w:br/>
      </w:r>
      <w:r w:rsidRPr="00D36334">
        <w:rPr>
          <w:i/>
          <w:iCs/>
          <w:lang w:val="en-US"/>
        </w:rPr>
        <w:t>di Politeknik Negeri Manado</w:t>
      </w:r>
      <w:commentRangeEnd w:id="8"/>
      <w:r w:rsidR="00B15F73">
        <w:rPr>
          <w:rStyle w:val="CommentReference"/>
        </w:rPr>
        <w:commentReference w:id="8"/>
      </w:r>
    </w:p>
    <w:p w14:paraId="06C773A3" w14:textId="77777777" w:rsidR="00D36334" w:rsidRDefault="00D36334" w:rsidP="007C0817">
      <w:pPr>
        <w:rPr>
          <w:lang w:val="en-US"/>
        </w:rPr>
      </w:pPr>
    </w:p>
    <w:p w14:paraId="2CABDBA1" w14:textId="77777777" w:rsidR="00D36334" w:rsidRPr="001452EE" w:rsidRDefault="00D36334" w:rsidP="00D36334">
      <w:pPr>
        <w:jc w:val="center"/>
        <w:rPr>
          <w:rFonts w:cstheme="majorBidi"/>
          <w:b/>
          <w:bCs/>
          <w:sz w:val="26"/>
          <w:szCs w:val="26"/>
          <w:lang w:val="en-US"/>
        </w:rPr>
      </w:pPr>
      <w:r w:rsidRPr="001452EE">
        <w:rPr>
          <w:rFonts w:cstheme="majorBidi"/>
          <w:b/>
          <w:bCs/>
          <w:sz w:val="26"/>
          <w:szCs w:val="26"/>
          <w:lang w:val="en-US"/>
        </w:rPr>
        <w:t>Oleh:</w:t>
      </w:r>
    </w:p>
    <w:p w14:paraId="581577CB" w14:textId="3981C050" w:rsidR="00D36334" w:rsidRPr="001452EE" w:rsidRDefault="00CB3843" w:rsidP="00D36334">
      <w:pPr>
        <w:spacing w:line="240" w:lineRule="auto"/>
        <w:jc w:val="center"/>
        <w:rPr>
          <w:rFonts w:cstheme="majorBidi"/>
          <w:b/>
          <w:bCs/>
          <w:sz w:val="26"/>
          <w:szCs w:val="26"/>
          <w:lang w:val="en-US"/>
        </w:rPr>
      </w:pPr>
      <w:r>
        <w:rPr>
          <w:rFonts w:cstheme="majorBidi"/>
          <w:b/>
          <w:bCs/>
          <w:sz w:val="26"/>
          <w:szCs w:val="26"/>
          <w:lang w:val="en-US"/>
        </w:rPr>
        <w:t>JOVAN EXCEL TEMPONE</w:t>
      </w:r>
    </w:p>
    <w:p w14:paraId="4AA18B73" w14:textId="5F9EB404" w:rsidR="00D36334" w:rsidRPr="001452EE" w:rsidRDefault="00CB3843" w:rsidP="00D36334">
      <w:pPr>
        <w:spacing w:line="240" w:lineRule="auto"/>
        <w:jc w:val="center"/>
        <w:rPr>
          <w:rFonts w:cstheme="majorBidi"/>
          <w:b/>
          <w:bCs/>
          <w:sz w:val="26"/>
          <w:szCs w:val="26"/>
          <w:lang w:val="en-US"/>
        </w:rPr>
      </w:pPr>
      <w:r>
        <w:rPr>
          <w:rFonts w:cstheme="majorBidi"/>
          <w:b/>
          <w:bCs/>
          <w:sz w:val="26"/>
          <w:szCs w:val="26"/>
          <w:lang w:val="en-US"/>
        </w:rPr>
        <w:t>16 022 058</w:t>
      </w:r>
    </w:p>
    <w:p w14:paraId="7E5D3ACA" w14:textId="77777777" w:rsidR="00D36334" w:rsidRDefault="00D36334" w:rsidP="007C0817">
      <w:pPr>
        <w:rPr>
          <w:lang w:val="en-US"/>
        </w:rPr>
      </w:pPr>
    </w:p>
    <w:p w14:paraId="59A55BEE" w14:textId="77777777" w:rsidR="00B5057D" w:rsidRDefault="00B5057D" w:rsidP="007C0817">
      <w:pPr>
        <w:rPr>
          <w:lang w:val="en-US"/>
        </w:rPr>
      </w:pPr>
    </w:p>
    <w:p w14:paraId="37C49FBD" w14:textId="77777777" w:rsidR="00D36334" w:rsidRPr="000E404C" w:rsidRDefault="00D36334" w:rsidP="00D36334">
      <w:pPr>
        <w:jc w:val="center"/>
        <w:rPr>
          <w:rFonts w:cstheme="majorBidi"/>
          <w:szCs w:val="24"/>
          <w:lang w:val="en-US"/>
        </w:rPr>
      </w:pPr>
      <w:commentRangeStart w:id="9"/>
      <w:r w:rsidRPr="000E404C">
        <w:rPr>
          <w:rFonts w:cstheme="majorBidi"/>
          <w:szCs w:val="24"/>
          <w:lang w:val="en-US"/>
        </w:rPr>
        <w:drawing>
          <wp:inline distT="0" distB="0" distL="0" distR="0" wp14:anchorId="207FFBF9" wp14:editId="68F235B4">
            <wp:extent cx="1260000" cy="12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m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commentRangeEnd w:id="9"/>
      <w:r w:rsidR="002A0349">
        <w:rPr>
          <w:rStyle w:val="CommentReference"/>
        </w:rPr>
        <w:commentReference w:id="9"/>
      </w:r>
    </w:p>
    <w:p w14:paraId="2907B72F" w14:textId="04D7FCBC" w:rsidR="00B5057D" w:rsidRDefault="00B5057D" w:rsidP="007C0817">
      <w:pPr>
        <w:rPr>
          <w:lang w:val="en-US"/>
        </w:rPr>
      </w:pPr>
    </w:p>
    <w:p w14:paraId="6D077177" w14:textId="77777777" w:rsidR="00CB3843" w:rsidRDefault="00CB3843" w:rsidP="007C0817">
      <w:pPr>
        <w:rPr>
          <w:lang w:val="en-US"/>
        </w:rPr>
      </w:pPr>
    </w:p>
    <w:p w14:paraId="280B45C4" w14:textId="77777777" w:rsidR="00D36334" w:rsidRPr="000E404C" w:rsidRDefault="00D36334" w:rsidP="00D36334">
      <w:pPr>
        <w:spacing w:line="240" w:lineRule="auto"/>
        <w:jc w:val="center"/>
        <w:rPr>
          <w:rFonts w:cstheme="majorBidi"/>
          <w:b/>
          <w:bCs/>
          <w:sz w:val="28"/>
          <w:szCs w:val="28"/>
          <w:lang w:val="en-US"/>
        </w:rPr>
      </w:pPr>
      <w:commentRangeStart w:id="10"/>
      <w:r>
        <w:rPr>
          <w:rFonts w:cstheme="majorBidi"/>
          <w:b/>
          <w:bCs/>
          <w:sz w:val="28"/>
          <w:szCs w:val="28"/>
          <w:lang w:val="en-US"/>
        </w:rPr>
        <w:t>POLITEKNIK NEGERI MANADO</w:t>
      </w:r>
    </w:p>
    <w:p w14:paraId="538032D0" w14:textId="77777777" w:rsidR="00D36334" w:rsidRPr="000E404C" w:rsidRDefault="00D36334" w:rsidP="00D36334">
      <w:pPr>
        <w:spacing w:line="240" w:lineRule="auto"/>
        <w:jc w:val="center"/>
        <w:rPr>
          <w:rFonts w:cstheme="majorBidi"/>
          <w:b/>
          <w:bCs/>
          <w:sz w:val="28"/>
          <w:szCs w:val="28"/>
          <w:lang w:val="en-US"/>
        </w:rPr>
      </w:pPr>
      <w:r w:rsidRPr="000E404C">
        <w:rPr>
          <w:rFonts w:cstheme="majorBidi"/>
          <w:b/>
          <w:bCs/>
          <w:sz w:val="28"/>
          <w:szCs w:val="28"/>
          <w:lang w:val="en-US"/>
        </w:rPr>
        <w:t>JURUSAN TEKNIK ELEKTRO</w:t>
      </w:r>
    </w:p>
    <w:p w14:paraId="782A41C1" w14:textId="26ECA61B" w:rsidR="00D36334" w:rsidRPr="000E404C" w:rsidRDefault="00D36334" w:rsidP="00D36334">
      <w:pPr>
        <w:spacing w:line="240" w:lineRule="auto"/>
        <w:jc w:val="center"/>
        <w:rPr>
          <w:rFonts w:cstheme="majorBidi"/>
          <w:b/>
          <w:bCs/>
          <w:sz w:val="28"/>
          <w:szCs w:val="28"/>
          <w:lang w:val="en-US"/>
        </w:rPr>
      </w:pPr>
      <w:r>
        <w:rPr>
          <w:rFonts w:cstheme="majorBidi"/>
          <w:b/>
          <w:bCs/>
          <w:sz w:val="28"/>
          <w:szCs w:val="28"/>
          <w:lang w:val="en-US"/>
        </w:rPr>
        <w:t>PROGRAM STUD</w:t>
      </w:r>
      <w:r w:rsidR="00CB3843">
        <w:rPr>
          <w:rFonts w:cstheme="majorBidi"/>
          <w:b/>
          <w:bCs/>
          <w:sz w:val="28"/>
          <w:szCs w:val="28"/>
          <w:lang w:val="en-US"/>
        </w:rPr>
        <w:t>I D3 TEKNIK KOMPUTER</w:t>
      </w:r>
    </w:p>
    <w:p w14:paraId="08299469" w14:textId="77777777" w:rsidR="00D36334" w:rsidRPr="000E404C" w:rsidRDefault="00D36334" w:rsidP="00D36334">
      <w:pPr>
        <w:spacing w:line="240" w:lineRule="auto"/>
        <w:jc w:val="center"/>
        <w:rPr>
          <w:rFonts w:cstheme="majorBidi"/>
          <w:b/>
          <w:bCs/>
          <w:sz w:val="28"/>
          <w:szCs w:val="28"/>
          <w:lang w:val="en-US"/>
        </w:rPr>
      </w:pPr>
      <w:r w:rsidRPr="000E404C">
        <w:rPr>
          <w:rFonts w:cstheme="majorBidi"/>
          <w:b/>
          <w:bCs/>
          <w:sz w:val="28"/>
          <w:szCs w:val="28"/>
          <w:lang w:val="en-US"/>
        </w:rPr>
        <w:t>2019</w:t>
      </w:r>
      <w:commentRangeEnd w:id="10"/>
      <w:r w:rsidR="00C30CF7">
        <w:rPr>
          <w:rStyle w:val="CommentReference"/>
        </w:rPr>
        <w:commentReference w:id="10"/>
      </w:r>
    </w:p>
    <w:p w14:paraId="31F94229" w14:textId="77777777" w:rsidR="007C0817" w:rsidRDefault="007C0817" w:rsidP="007C0817"/>
    <w:p w14:paraId="6B19BD81" w14:textId="5198D2C6" w:rsidR="00880F6F" w:rsidRDefault="00880F6F" w:rsidP="00CB3843">
      <w:pPr>
        <w:pStyle w:val="Head"/>
      </w:pPr>
      <w:bookmarkStart w:id="11" w:name="_Toc11187723"/>
      <w:bookmarkStart w:id="12" w:name="_Toc15279083"/>
      <w:bookmarkEnd w:id="6"/>
      <w:commentRangeStart w:id="13"/>
      <w:r>
        <w:lastRenderedPageBreak/>
        <w:t>HALAMAN PENGESAHA</w:t>
      </w:r>
      <w:r w:rsidR="0052274C">
        <w:t>N</w:t>
      </w:r>
      <w:commentRangeEnd w:id="13"/>
      <w:r>
        <w:rPr>
          <w:rStyle w:val="CommentReference"/>
          <w:rFonts w:cstheme="minorBidi"/>
          <w:b w:val="0"/>
          <w:bCs w:val="0"/>
          <w:lang w:val="id-ID"/>
        </w:rPr>
        <w:commentReference w:id="13"/>
      </w:r>
      <w:bookmarkEnd w:id="11"/>
      <w:bookmarkEnd w:id="12"/>
    </w:p>
    <w:p w14:paraId="64A1D53E" w14:textId="77777777" w:rsidR="00CB3843" w:rsidRDefault="00CB3843" w:rsidP="00CB3843">
      <w:pPr>
        <w:pStyle w:val="Ind-judul"/>
        <w:rPr>
          <w:rFonts w:ascii="Times New Roman" w:hAnsi="Times New Roman"/>
        </w:rPr>
      </w:pPr>
      <w:r>
        <w:rPr>
          <w:caps/>
        </w:rPr>
        <w:t>Perancangan dan penerapan Internet of things dalam</w:t>
      </w:r>
      <w:r>
        <w:t xml:space="preserve"> SISTEM ALARM KEAMANAN RUMAH </w:t>
      </w:r>
    </w:p>
    <w:p w14:paraId="2F7E8729" w14:textId="77777777" w:rsidR="00CB3843" w:rsidRDefault="00CB3843" w:rsidP="00CB3843">
      <w:pPr>
        <w:jc w:val="center"/>
        <w:rPr>
          <w:rFonts w:cs="Times New Roman"/>
          <w:szCs w:val="24"/>
          <w:lang w:val="en-US"/>
        </w:rPr>
      </w:pPr>
    </w:p>
    <w:p w14:paraId="24140F5B" w14:textId="77777777" w:rsidR="00CB3843" w:rsidRDefault="00CB3843" w:rsidP="00CB3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cs="Times New Roman"/>
          <w:b/>
          <w:i/>
          <w:caps/>
          <w:sz w:val="28"/>
          <w:szCs w:val="28"/>
          <w:lang w:val="en-US"/>
        </w:rPr>
      </w:pPr>
      <w:r>
        <w:rPr>
          <w:rStyle w:val="tlid-translation"/>
          <w:b/>
          <w:i/>
          <w:caps/>
          <w:sz w:val="28"/>
          <w:szCs w:val="28"/>
        </w:rPr>
        <w:t>DESIGN AND IMPLEMENTATION Internet of things IN A S</w:t>
      </w:r>
      <w:r>
        <w:rPr>
          <w:rStyle w:val="tlid-translation"/>
          <w:b/>
          <w:i/>
          <w:caps/>
          <w:sz w:val="28"/>
          <w:szCs w:val="28"/>
          <w:lang w:val="en-US"/>
        </w:rPr>
        <w:t>ecurity</w:t>
      </w:r>
      <w:r>
        <w:rPr>
          <w:rStyle w:val="tlid-translation"/>
          <w:b/>
          <w:i/>
          <w:caps/>
          <w:sz w:val="28"/>
          <w:szCs w:val="28"/>
        </w:rPr>
        <w:t xml:space="preserve"> ALARM SYSTEM</w:t>
      </w:r>
    </w:p>
    <w:p w14:paraId="78C2900F" w14:textId="77777777" w:rsidR="0052274C" w:rsidRDefault="0052274C" w:rsidP="0052274C"/>
    <w:p w14:paraId="48D25F6D" w14:textId="6EDAC92C" w:rsidR="0052274C" w:rsidRPr="00CB3843" w:rsidRDefault="0052274C" w:rsidP="00CB3843">
      <w:pPr>
        <w:jc w:val="center"/>
        <w:rPr>
          <w:b/>
          <w:bCs/>
          <w:sz w:val="28"/>
          <w:szCs w:val="26"/>
        </w:rPr>
      </w:pPr>
      <w:r w:rsidRPr="00AE16A4">
        <w:rPr>
          <w:b/>
          <w:bCs/>
          <w:sz w:val="28"/>
          <w:szCs w:val="26"/>
        </w:rPr>
        <w:t>TUGAS AKHIR</w:t>
      </w:r>
    </w:p>
    <w:p w14:paraId="49A3A34D" w14:textId="77777777" w:rsidR="0052274C" w:rsidRPr="001452EE" w:rsidRDefault="0052274C" w:rsidP="0052274C">
      <w:pPr>
        <w:jc w:val="center"/>
        <w:rPr>
          <w:rFonts w:cstheme="majorBidi"/>
          <w:b/>
          <w:bCs/>
          <w:sz w:val="26"/>
          <w:szCs w:val="26"/>
          <w:lang w:val="en-US"/>
        </w:rPr>
      </w:pPr>
      <w:r w:rsidRPr="001452EE">
        <w:rPr>
          <w:rFonts w:cstheme="majorBidi"/>
          <w:b/>
          <w:bCs/>
          <w:sz w:val="26"/>
          <w:szCs w:val="26"/>
          <w:lang w:val="en-US"/>
        </w:rPr>
        <w:t>Oleh:</w:t>
      </w:r>
    </w:p>
    <w:p w14:paraId="25BC9E7C" w14:textId="4DB363A9" w:rsidR="0052274C" w:rsidRPr="001452EE" w:rsidRDefault="00CB3843" w:rsidP="0052274C">
      <w:pPr>
        <w:spacing w:line="240" w:lineRule="auto"/>
        <w:jc w:val="center"/>
        <w:rPr>
          <w:rFonts w:cstheme="majorBidi"/>
          <w:b/>
          <w:bCs/>
          <w:sz w:val="26"/>
          <w:szCs w:val="26"/>
          <w:lang w:val="en-US"/>
        </w:rPr>
      </w:pPr>
      <w:r>
        <w:rPr>
          <w:rFonts w:cstheme="majorBidi"/>
          <w:b/>
          <w:bCs/>
          <w:sz w:val="26"/>
          <w:szCs w:val="26"/>
          <w:lang w:val="en-US"/>
        </w:rPr>
        <w:t>JOVAN EXCEL TEMPONE</w:t>
      </w:r>
    </w:p>
    <w:p w14:paraId="5018C8E6" w14:textId="1873C1DA" w:rsidR="0052274C" w:rsidRPr="001452EE" w:rsidRDefault="00CB3843" w:rsidP="0052274C">
      <w:pPr>
        <w:spacing w:line="240" w:lineRule="auto"/>
        <w:jc w:val="center"/>
        <w:rPr>
          <w:rFonts w:cstheme="majorBidi"/>
          <w:b/>
          <w:bCs/>
          <w:sz w:val="26"/>
          <w:szCs w:val="26"/>
          <w:lang w:val="en-US"/>
        </w:rPr>
      </w:pPr>
      <w:r>
        <w:rPr>
          <w:rFonts w:cstheme="majorBidi"/>
          <w:b/>
          <w:bCs/>
          <w:sz w:val="26"/>
          <w:szCs w:val="26"/>
          <w:lang w:val="en-US"/>
        </w:rPr>
        <w:t>16 022 058</w:t>
      </w:r>
    </w:p>
    <w:p w14:paraId="61DFEED4" w14:textId="77777777" w:rsidR="0052274C" w:rsidRDefault="0052274C" w:rsidP="0052274C">
      <w:pPr>
        <w:rPr>
          <w:lang w:val="en-US"/>
        </w:rPr>
      </w:pPr>
    </w:p>
    <w:p w14:paraId="43B13EDA" w14:textId="3751B9B0" w:rsidR="0052274C" w:rsidRPr="0052274C" w:rsidRDefault="0052274C" w:rsidP="000D1A26">
      <w:pPr>
        <w:spacing w:line="240" w:lineRule="auto"/>
        <w:jc w:val="center"/>
        <w:rPr>
          <w:lang w:val="en-US"/>
        </w:rPr>
      </w:pPr>
      <w:commentRangeStart w:id="14"/>
      <w:r w:rsidRPr="0052274C">
        <w:rPr>
          <w:lang w:val="en-US"/>
        </w:rPr>
        <w:t xml:space="preserve">Telah dipertahankan dalam Seminar dan Ujian </w:t>
      </w:r>
      <w:r>
        <w:rPr>
          <w:lang w:val="en-US"/>
        </w:rPr>
        <w:t xml:space="preserve">Tugas Akhir / </w:t>
      </w:r>
      <w:r w:rsidRPr="0052274C">
        <w:rPr>
          <w:lang w:val="en-US"/>
        </w:rPr>
        <w:t>Skripsi di depan Tim Penguji</w:t>
      </w:r>
      <w:r w:rsidR="00F3480F">
        <w:rPr>
          <w:lang w:val="en-US"/>
        </w:rPr>
        <w:t xml:space="preserve"> </w:t>
      </w:r>
      <w:r w:rsidR="0085541C">
        <w:rPr>
          <w:lang w:val="en-US"/>
        </w:rPr>
        <w:t xml:space="preserve">pada …… ………… ……… </w:t>
      </w:r>
      <w:r w:rsidRPr="0052274C">
        <w:rPr>
          <w:lang w:val="en-US"/>
        </w:rPr>
        <w:t xml:space="preserve">dan dinyatakan telah memenuhi syarat sebagai Sarjana </w:t>
      </w:r>
      <w:r>
        <w:rPr>
          <w:lang w:val="en-US"/>
        </w:rPr>
        <w:t xml:space="preserve">Diploma / </w:t>
      </w:r>
      <w:r w:rsidRPr="0052274C">
        <w:rPr>
          <w:lang w:val="en-US"/>
        </w:rPr>
        <w:t xml:space="preserve">Terapan </w:t>
      </w:r>
      <w:commentRangeEnd w:id="14"/>
      <w:r w:rsidR="00D91C17">
        <w:rPr>
          <w:rStyle w:val="CommentReference"/>
        </w:rPr>
        <w:commentReference w:id="14"/>
      </w:r>
    </w:p>
    <w:tbl>
      <w:tblPr>
        <w:tblStyle w:val="TableGrid"/>
        <w:tblpPr w:leftFromText="180" w:rightFromText="180" w:vertAnchor="text" w:horzAnchor="margin" w:tblpY="411"/>
        <w:tblW w:w="8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0" w:type="dxa"/>
          <w:right w:w="0" w:type="dxa"/>
        </w:tblCellMar>
        <w:tblLook w:val="04A0" w:firstRow="1" w:lastRow="0" w:firstColumn="1" w:lastColumn="0" w:noHBand="0" w:noVBand="1"/>
      </w:tblPr>
      <w:tblGrid>
        <w:gridCol w:w="4111"/>
        <w:gridCol w:w="4393"/>
        <w:gridCol w:w="6"/>
      </w:tblGrid>
      <w:tr w:rsidR="002516D4" w14:paraId="24BBAF44" w14:textId="77777777" w:rsidTr="00A304E7">
        <w:trPr>
          <w:gridAfter w:val="1"/>
          <w:wAfter w:w="6" w:type="dxa"/>
        </w:trPr>
        <w:tc>
          <w:tcPr>
            <w:tcW w:w="8504" w:type="dxa"/>
            <w:gridSpan w:val="2"/>
          </w:tcPr>
          <w:p w14:paraId="3D5FF15F" w14:textId="77777777" w:rsidR="002516D4" w:rsidRDefault="002516D4" w:rsidP="00A304E7">
            <w:pPr>
              <w:spacing w:line="240" w:lineRule="auto"/>
              <w:jc w:val="center"/>
              <w:rPr>
                <w:rFonts w:cstheme="majorBidi"/>
                <w:szCs w:val="24"/>
                <w:lang w:val="en-US"/>
              </w:rPr>
            </w:pPr>
            <w:r>
              <w:rPr>
                <w:rFonts w:cstheme="majorBidi"/>
                <w:szCs w:val="24"/>
                <w:lang w:val="en-US"/>
              </w:rPr>
              <w:t>Disahkan oleh:</w:t>
            </w:r>
          </w:p>
        </w:tc>
      </w:tr>
      <w:tr w:rsidR="004C2BAA" w14:paraId="1B031C2F" w14:textId="77777777" w:rsidTr="00A304E7">
        <w:tc>
          <w:tcPr>
            <w:tcW w:w="4111" w:type="dxa"/>
          </w:tcPr>
          <w:p w14:paraId="0E473C61" w14:textId="0E1BBE80" w:rsidR="00517256" w:rsidRPr="008774BE" w:rsidRDefault="00517256" w:rsidP="00A304E7">
            <w:pPr>
              <w:spacing w:before="120" w:line="276" w:lineRule="auto"/>
              <w:ind w:right="-424"/>
              <w:rPr>
                <w:rFonts w:cstheme="majorBidi"/>
                <w:b/>
                <w:szCs w:val="24"/>
                <w:lang w:val="en-US"/>
              </w:rPr>
            </w:pPr>
            <w:r w:rsidRPr="008774BE">
              <w:rPr>
                <w:rFonts w:cstheme="majorBidi"/>
                <w:b/>
                <w:szCs w:val="24"/>
                <w:lang w:val="en-US"/>
              </w:rPr>
              <w:t>Ketua Panitia</w:t>
            </w:r>
            <w:r>
              <w:rPr>
                <w:rFonts w:cstheme="majorBidi"/>
                <w:b/>
                <w:szCs w:val="24"/>
                <w:lang w:val="en-US"/>
              </w:rPr>
              <w:t xml:space="preserve"> </w:t>
            </w:r>
            <w:r w:rsidRPr="008774BE">
              <w:rPr>
                <w:rFonts w:cstheme="majorBidi"/>
                <w:b/>
                <w:szCs w:val="24"/>
                <w:lang w:val="en-US"/>
              </w:rPr>
              <w:t>Tugas</w:t>
            </w:r>
            <w:r>
              <w:rPr>
                <w:rFonts w:cstheme="majorBidi"/>
                <w:b/>
                <w:szCs w:val="24"/>
                <w:lang w:val="en-US"/>
              </w:rPr>
              <w:t xml:space="preserve"> </w:t>
            </w:r>
            <w:r w:rsidRPr="008774BE">
              <w:rPr>
                <w:rFonts w:cstheme="majorBidi"/>
                <w:b/>
                <w:szCs w:val="24"/>
                <w:lang w:val="en-US"/>
              </w:rPr>
              <w:t>Akhir/Skripsi,</w:t>
            </w:r>
          </w:p>
          <w:p w14:paraId="5DE3FEE6" w14:textId="77777777" w:rsidR="00517256" w:rsidRDefault="00517256" w:rsidP="00A304E7">
            <w:pPr>
              <w:spacing w:line="240" w:lineRule="auto"/>
              <w:ind w:left="2268"/>
              <w:rPr>
                <w:rFonts w:cstheme="majorBidi"/>
                <w:szCs w:val="24"/>
                <w:lang w:val="en-US"/>
              </w:rPr>
            </w:pPr>
          </w:p>
          <w:p w14:paraId="0DCF4FE2" w14:textId="1B77B1BE" w:rsidR="00517256" w:rsidRDefault="00517256" w:rsidP="00A304E7">
            <w:pPr>
              <w:spacing w:line="240" w:lineRule="auto"/>
              <w:rPr>
                <w:rFonts w:cstheme="majorBidi"/>
                <w:szCs w:val="24"/>
                <w:lang w:val="en-US"/>
              </w:rPr>
            </w:pPr>
          </w:p>
          <w:p w14:paraId="59EA92D3" w14:textId="77777777" w:rsidR="00517256" w:rsidRDefault="00517256" w:rsidP="00A304E7">
            <w:pPr>
              <w:spacing w:line="240" w:lineRule="auto"/>
              <w:rPr>
                <w:rFonts w:cstheme="majorBidi"/>
                <w:szCs w:val="24"/>
                <w:lang w:val="en-US"/>
              </w:rPr>
            </w:pPr>
          </w:p>
          <w:p w14:paraId="38637307" w14:textId="77777777" w:rsidR="00517256" w:rsidRPr="008774BE" w:rsidRDefault="00517256" w:rsidP="00A304E7">
            <w:pPr>
              <w:spacing w:line="240" w:lineRule="auto"/>
              <w:rPr>
                <w:rFonts w:cstheme="majorBidi"/>
                <w:szCs w:val="24"/>
                <w:lang w:val="en-US"/>
              </w:rPr>
            </w:pPr>
          </w:p>
          <w:p w14:paraId="6538549C" w14:textId="77777777" w:rsidR="00517256" w:rsidRPr="008774BE" w:rsidRDefault="00517256" w:rsidP="00A304E7">
            <w:pPr>
              <w:spacing w:line="240" w:lineRule="auto"/>
              <w:rPr>
                <w:rFonts w:cstheme="majorBidi"/>
                <w:b/>
                <w:szCs w:val="24"/>
                <w:u w:val="single"/>
                <w:lang w:val="en-US"/>
              </w:rPr>
            </w:pPr>
            <w:r w:rsidRPr="008774BE">
              <w:rPr>
                <w:rFonts w:cstheme="majorBidi"/>
                <w:b/>
                <w:szCs w:val="24"/>
                <w:u w:val="single"/>
                <w:lang w:val="en-US"/>
              </w:rPr>
              <w:t>Anritsu S.Ch. Polii, SST., MT.</w:t>
            </w:r>
          </w:p>
          <w:p w14:paraId="3E847498" w14:textId="3D12D7C3" w:rsidR="004C2BAA" w:rsidRDefault="00517256" w:rsidP="00A304E7">
            <w:pPr>
              <w:spacing w:line="240" w:lineRule="auto"/>
              <w:rPr>
                <w:rFonts w:cstheme="majorBidi"/>
                <w:szCs w:val="24"/>
                <w:lang w:val="en-US"/>
              </w:rPr>
            </w:pPr>
            <w:r w:rsidRPr="008774BE">
              <w:rPr>
                <w:rFonts w:cstheme="majorBidi"/>
                <w:szCs w:val="24"/>
                <w:lang w:val="en-US"/>
              </w:rPr>
              <w:t>NIP. 19761016 200501 1 001</w:t>
            </w:r>
          </w:p>
        </w:tc>
        <w:tc>
          <w:tcPr>
            <w:tcW w:w="4399" w:type="dxa"/>
            <w:gridSpan w:val="2"/>
          </w:tcPr>
          <w:p w14:paraId="54113EB0" w14:textId="11FC7A1D" w:rsidR="00564EF8" w:rsidRPr="008774BE" w:rsidRDefault="00564EF8" w:rsidP="00A304E7">
            <w:pPr>
              <w:spacing w:before="120" w:line="276" w:lineRule="auto"/>
              <w:ind w:left="1001" w:right="-424"/>
              <w:jc w:val="left"/>
              <w:rPr>
                <w:rFonts w:cstheme="majorBidi"/>
                <w:b/>
                <w:szCs w:val="24"/>
                <w:lang w:val="en-US"/>
              </w:rPr>
            </w:pPr>
            <w:r>
              <w:rPr>
                <w:rFonts w:cstheme="majorBidi"/>
                <w:b/>
                <w:szCs w:val="24"/>
                <w:lang w:val="en-US"/>
              </w:rPr>
              <w:t>Pembimbing</w:t>
            </w:r>
            <w:r w:rsidR="0050023E">
              <w:rPr>
                <w:rFonts w:cstheme="majorBidi"/>
                <w:b/>
                <w:szCs w:val="24"/>
                <w:lang w:val="en-US"/>
              </w:rPr>
              <w:t>,</w:t>
            </w:r>
          </w:p>
          <w:p w14:paraId="349ECB17" w14:textId="77777777" w:rsidR="00564EF8" w:rsidRDefault="00564EF8" w:rsidP="00A304E7">
            <w:pPr>
              <w:spacing w:line="240" w:lineRule="auto"/>
              <w:ind w:left="1143"/>
              <w:rPr>
                <w:rFonts w:cstheme="majorBidi"/>
                <w:szCs w:val="24"/>
                <w:lang w:val="en-US"/>
              </w:rPr>
            </w:pPr>
          </w:p>
          <w:p w14:paraId="4AE21370" w14:textId="77777777" w:rsidR="00564EF8" w:rsidRDefault="00564EF8" w:rsidP="00A304E7">
            <w:pPr>
              <w:spacing w:line="240" w:lineRule="auto"/>
              <w:ind w:left="1143"/>
              <w:rPr>
                <w:rFonts w:cstheme="majorBidi"/>
                <w:szCs w:val="24"/>
                <w:lang w:val="en-US"/>
              </w:rPr>
            </w:pPr>
          </w:p>
          <w:p w14:paraId="5E10809C" w14:textId="77777777" w:rsidR="00564EF8" w:rsidRDefault="00564EF8" w:rsidP="00A304E7">
            <w:pPr>
              <w:spacing w:line="240" w:lineRule="auto"/>
              <w:ind w:left="1143"/>
              <w:rPr>
                <w:rFonts w:cstheme="majorBidi"/>
                <w:szCs w:val="24"/>
                <w:lang w:val="en-US"/>
              </w:rPr>
            </w:pPr>
          </w:p>
          <w:p w14:paraId="3A22C11B" w14:textId="77777777" w:rsidR="00564EF8" w:rsidRPr="008774BE" w:rsidRDefault="00564EF8" w:rsidP="00A304E7">
            <w:pPr>
              <w:spacing w:line="240" w:lineRule="auto"/>
              <w:ind w:left="1143"/>
              <w:rPr>
                <w:rFonts w:cstheme="majorBidi"/>
                <w:szCs w:val="24"/>
                <w:lang w:val="en-US"/>
              </w:rPr>
            </w:pPr>
          </w:p>
          <w:p w14:paraId="6256F9E1" w14:textId="42356532" w:rsidR="00564EF8" w:rsidRPr="008774BE" w:rsidRDefault="00564EF8" w:rsidP="00A304E7">
            <w:pPr>
              <w:spacing w:line="240" w:lineRule="auto"/>
              <w:ind w:left="1001"/>
              <w:rPr>
                <w:rFonts w:cstheme="majorBidi"/>
                <w:b/>
                <w:szCs w:val="24"/>
                <w:u w:val="single"/>
                <w:lang w:val="en-US"/>
              </w:rPr>
            </w:pPr>
            <w:r>
              <w:rPr>
                <w:rFonts w:cstheme="majorBidi"/>
                <w:b/>
                <w:szCs w:val="24"/>
                <w:u w:val="single"/>
                <w:lang w:val="en-US"/>
              </w:rPr>
              <w:t>Ottopianus Mellolo, ST. MT</w:t>
            </w:r>
          </w:p>
          <w:p w14:paraId="7AA159E8" w14:textId="3CEA5657" w:rsidR="004C2BAA" w:rsidRDefault="00564EF8" w:rsidP="00A304E7">
            <w:pPr>
              <w:spacing w:line="240" w:lineRule="auto"/>
              <w:ind w:left="1001"/>
              <w:rPr>
                <w:rFonts w:cstheme="majorBidi"/>
                <w:szCs w:val="24"/>
                <w:lang w:val="en-US"/>
              </w:rPr>
            </w:pPr>
            <w:r w:rsidRPr="008774BE">
              <w:rPr>
                <w:rFonts w:cstheme="majorBidi"/>
                <w:szCs w:val="24"/>
                <w:lang w:val="en-US"/>
              </w:rPr>
              <w:t>NIP. 197610</w:t>
            </w:r>
            <w:r>
              <w:rPr>
                <w:rFonts w:cstheme="majorBidi"/>
                <w:szCs w:val="24"/>
                <w:lang w:val="en-US"/>
              </w:rPr>
              <w:t>21 200212 1 003</w:t>
            </w:r>
          </w:p>
        </w:tc>
      </w:tr>
      <w:tr w:rsidR="004C2BAA" w14:paraId="78928DE5" w14:textId="77777777" w:rsidTr="00A304E7">
        <w:trPr>
          <w:gridAfter w:val="1"/>
          <w:wAfter w:w="6" w:type="dxa"/>
        </w:trPr>
        <w:tc>
          <w:tcPr>
            <w:tcW w:w="8504" w:type="dxa"/>
            <w:gridSpan w:val="2"/>
          </w:tcPr>
          <w:p w14:paraId="293BDCCE" w14:textId="1F3BBF0B" w:rsidR="004C2BAA" w:rsidRPr="008774BE" w:rsidRDefault="004C2BAA" w:rsidP="00A304E7">
            <w:pPr>
              <w:spacing w:line="240" w:lineRule="auto"/>
              <w:rPr>
                <w:rFonts w:cstheme="majorBidi"/>
                <w:szCs w:val="24"/>
                <w:lang w:val="en-US"/>
              </w:rPr>
            </w:pPr>
          </w:p>
        </w:tc>
      </w:tr>
      <w:tr w:rsidR="004C2BAA" w14:paraId="2DAF1D15" w14:textId="77777777" w:rsidTr="00A304E7">
        <w:trPr>
          <w:gridAfter w:val="1"/>
          <w:wAfter w:w="6" w:type="dxa"/>
        </w:trPr>
        <w:tc>
          <w:tcPr>
            <w:tcW w:w="8504" w:type="dxa"/>
            <w:gridSpan w:val="2"/>
          </w:tcPr>
          <w:p w14:paraId="295A79D6" w14:textId="77777777" w:rsidR="004C2BAA" w:rsidRDefault="004C2BAA" w:rsidP="00A304E7">
            <w:pPr>
              <w:spacing w:line="240" w:lineRule="auto"/>
              <w:jc w:val="center"/>
              <w:rPr>
                <w:rFonts w:cstheme="majorBidi"/>
                <w:bCs/>
                <w:szCs w:val="24"/>
                <w:lang w:val="en-US"/>
              </w:rPr>
            </w:pPr>
          </w:p>
          <w:p w14:paraId="4CEC5699" w14:textId="77777777" w:rsidR="004C2BAA" w:rsidRDefault="004C2BAA" w:rsidP="00A304E7">
            <w:pPr>
              <w:spacing w:line="240" w:lineRule="auto"/>
              <w:ind w:hanging="284"/>
              <w:jc w:val="center"/>
              <w:rPr>
                <w:rFonts w:cstheme="majorBidi"/>
                <w:bCs/>
                <w:szCs w:val="24"/>
                <w:lang w:val="en-US"/>
              </w:rPr>
            </w:pPr>
            <w:r w:rsidRPr="008E07C6">
              <w:rPr>
                <w:rFonts w:cstheme="majorBidi"/>
                <w:bCs/>
                <w:szCs w:val="24"/>
                <w:lang w:val="en-US"/>
              </w:rPr>
              <w:t>Mengetahui:</w:t>
            </w:r>
          </w:p>
          <w:p w14:paraId="0F00D319" w14:textId="0D3BDF25" w:rsidR="00517256" w:rsidRPr="008E07C6" w:rsidRDefault="00517256" w:rsidP="00A304E7">
            <w:pPr>
              <w:spacing w:line="240" w:lineRule="auto"/>
              <w:ind w:hanging="284"/>
              <w:jc w:val="center"/>
              <w:rPr>
                <w:rFonts w:cstheme="majorBidi"/>
                <w:bCs/>
                <w:szCs w:val="24"/>
                <w:lang w:val="en-US"/>
              </w:rPr>
            </w:pPr>
          </w:p>
        </w:tc>
      </w:tr>
      <w:tr w:rsidR="004C2BAA" w14:paraId="04062513" w14:textId="77777777" w:rsidTr="00A304E7">
        <w:tc>
          <w:tcPr>
            <w:tcW w:w="4111" w:type="dxa"/>
          </w:tcPr>
          <w:p w14:paraId="31FB6E8B" w14:textId="743A233E" w:rsidR="004C2BAA" w:rsidRPr="008774BE" w:rsidRDefault="004C2BAA" w:rsidP="00A304E7">
            <w:pPr>
              <w:spacing w:line="240" w:lineRule="auto"/>
              <w:jc w:val="left"/>
              <w:rPr>
                <w:rFonts w:cstheme="majorBidi"/>
                <w:szCs w:val="24"/>
                <w:lang w:val="en-US"/>
              </w:rPr>
            </w:pPr>
            <w:r w:rsidRPr="008774BE">
              <w:rPr>
                <w:rFonts w:cstheme="majorBidi"/>
                <w:b/>
                <w:szCs w:val="24"/>
                <w:lang w:val="en-US"/>
              </w:rPr>
              <w:t xml:space="preserve">Koordinator Program Studi </w:t>
            </w:r>
            <w:r w:rsidRPr="008774BE">
              <w:rPr>
                <w:rFonts w:cstheme="majorBidi"/>
                <w:b/>
                <w:szCs w:val="24"/>
                <w:lang w:val="en-US"/>
              </w:rPr>
              <w:br/>
            </w:r>
            <w:r w:rsidR="00264970">
              <w:rPr>
                <w:rFonts w:cstheme="majorBidi"/>
                <w:b/>
                <w:szCs w:val="24"/>
                <w:lang w:val="en-US"/>
              </w:rPr>
              <w:t>D3 Teknik Komputer</w:t>
            </w:r>
            <w:r w:rsidRPr="008774BE">
              <w:rPr>
                <w:rFonts w:cstheme="majorBidi"/>
                <w:b/>
                <w:szCs w:val="24"/>
                <w:lang w:val="en-US"/>
              </w:rPr>
              <w:t>,</w:t>
            </w:r>
          </w:p>
          <w:p w14:paraId="15CCA204" w14:textId="77777777" w:rsidR="004C2BAA" w:rsidRDefault="004C2BAA" w:rsidP="00A304E7">
            <w:pPr>
              <w:spacing w:line="240" w:lineRule="auto"/>
              <w:jc w:val="left"/>
              <w:rPr>
                <w:rFonts w:cstheme="majorBidi"/>
                <w:szCs w:val="24"/>
                <w:lang w:val="en-US"/>
              </w:rPr>
            </w:pPr>
          </w:p>
          <w:p w14:paraId="66702CEC" w14:textId="51419527" w:rsidR="004C2BAA" w:rsidRDefault="004C2BAA" w:rsidP="00A304E7">
            <w:pPr>
              <w:spacing w:line="240" w:lineRule="auto"/>
              <w:jc w:val="left"/>
              <w:rPr>
                <w:rFonts w:cstheme="majorBidi"/>
                <w:szCs w:val="24"/>
                <w:lang w:val="en-US"/>
              </w:rPr>
            </w:pPr>
          </w:p>
          <w:p w14:paraId="5C03DE65" w14:textId="77777777" w:rsidR="00517256" w:rsidRPr="008774BE" w:rsidRDefault="00517256" w:rsidP="00A304E7">
            <w:pPr>
              <w:spacing w:line="240" w:lineRule="auto"/>
              <w:jc w:val="left"/>
              <w:rPr>
                <w:rFonts w:cstheme="majorBidi"/>
                <w:szCs w:val="24"/>
                <w:lang w:val="en-US"/>
              </w:rPr>
            </w:pPr>
          </w:p>
          <w:p w14:paraId="78783FC9" w14:textId="77777777" w:rsidR="004C2BAA" w:rsidRPr="008774BE" w:rsidRDefault="004C2BAA" w:rsidP="00A304E7">
            <w:pPr>
              <w:spacing w:line="240" w:lineRule="auto"/>
              <w:jc w:val="left"/>
              <w:rPr>
                <w:rFonts w:cstheme="majorBidi"/>
                <w:szCs w:val="24"/>
                <w:lang w:val="en-US"/>
              </w:rPr>
            </w:pPr>
          </w:p>
          <w:p w14:paraId="3833EAFF" w14:textId="37A486B0" w:rsidR="004C2BAA" w:rsidRPr="008774BE" w:rsidRDefault="00264970" w:rsidP="00A304E7">
            <w:pPr>
              <w:spacing w:line="240" w:lineRule="auto"/>
              <w:jc w:val="left"/>
              <w:rPr>
                <w:rFonts w:cstheme="majorBidi"/>
                <w:b/>
                <w:szCs w:val="24"/>
                <w:u w:val="single"/>
                <w:lang w:val="en-US"/>
              </w:rPr>
            </w:pPr>
            <w:r>
              <w:rPr>
                <w:rFonts w:cstheme="majorBidi"/>
                <w:b/>
                <w:szCs w:val="24"/>
                <w:u w:val="single"/>
                <w:lang w:val="en-US"/>
              </w:rPr>
              <w:t>Marson J. Budiman, SST., MT</w:t>
            </w:r>
          </w:p>
          <w:p w14:paraId="3ACAFE8C" w14:textId="3A6B0B7D" w:rsidR="004C2BAA" w:rsidRPr="008774BE" w:rsidRDefault="004C2BAA" w:rsidP="00A304E7">
            <w:pPr>
              <w:spacing w:line="240" w:lineRule="auto"/>
              <w:jc w:val="left"/>
              <w:rPr>
                <w:rFonts w:cstheme="majorBidi"/>
                <w:szCs w:val="24"/>
                <w:lang w:val="en-US"/>
              </w:rPr>
            </w:pPr>
            <w:r w:rsidRPr="008774BE">
              <w:rPr>
                <w:rFonts w:cstheme="majorBidi"/>
                <w:szCs w:val="24"/>
                <w:lang w:val="en-US"/>
              </w:rPr>
              <w:t xml:space="preserve">NIP. </w:t>
            </w:r>
            <w:r w:rsidR="00264970">
              <w:rPr>
                <w:rFonts w:cstheme="majorBidi"/>
                <w:szCs w:val="24"/>
                <w:lang w:val="en-US"/>
              </w:rPr>
              <w:t>19750305 200312 1 002</w:t>
            </w:r>
          </w:p>
        </w:tc>
        <w:tc>
          <w:tcPr>
            <w:tcW w:w="4399" w:type="dxa"/>
            <w:gridSpan w:val="2"/>
          </w:tcPr>
          <w:p w14:paraId="18940665" w14:textId="77777777" w:rsidR="004C2BAA" w:rsidRPr="008774BE" w:rsidRDefault="004C2BAA" w:rsidP="00A304E7">
            <w:pPr>
              <w:spacing w:line="240" w:lineRule="auto"/>
              <w:ind w:left="1427" w:right="2" w:hanging="284"/>
              <w:jc w:val="left"/>
              <w:rPr>
                <w:rFonts w:cstheme="majorBidi"/>
                <w:szCs w:val="24"/>
                <w:lang w:val="en-US"/>
              </w:rPr>
            </w:pPr>
            <w:r w:rsidRPr="008774BE">
              <w:rPr>
                <w:rFonts w:cstheme="majorBidi"/>
                <w:b/>
                <w:szCs w:val="24"/>
                <w:lang w:val="en-US"/>
              </w:rPr>
              <w:t>Ketua Jurusan</w:t>
            </w:r>
            <w:r>
              <w:rPr>
                <w:rFonts w:cstheme="majorBidi"/>
                <w:b/>
                <w:szCs w:val="24"/>
                <w:lang w:val="en-US"/>
              </w:rPr>
              <w:t xml:space="preserve"> </w:t>
            </w:r>
            <w:r w:rsidRPr="008774BE">
              <w:rPr>
                <w:rFonts w:cstheme="majorBidi"/>
                <w:b/>
                <w:szCs w:val="24"/>
                <w:lang w:val="en-US"/>
              </w:rPr>
              <w:t>Teknik Elektro,</w:t>
            </w:r>
          </w:p>
          <w:p w14:paraId="01C619C0" w14:textId="21C3025A" w:rsidR="004C2BAA" w:rsidRDefault="004C2BAA" w:rsidP="00A304E7">
            <w:pPr>
              <w:spacing w:line="240" w:lineRule="auto"/>
              <w:ind w:left="1427" w:right="2" w:hanging="425"/>
              <w:jc w:val="left"/>
              <w:rPr>
                <w:rFonts w:cstheme="majorBidi"/>
                <w:szCs w:val="24"/>
                <w:lang w:val="en-US"/>
              </w:rPr>
            </w:pPr>
          </w:p>
          <w:p w14:paraId="513DF735" w14:textId="77777777" w:rsidR="00517256" w:rsidRPr="008774BE" w:rsidRDefault="00517256" w:rsidP="00A304E7">
            <w:pPr>
              <w:spacing w:line="240" w:lineRule="auto"/>
              <w:ind w:left="1427" w:right="2" w:hanging="425"/>
              <w:jc w:val="left"/>
              <w:rPr>
                <w:rFonts w:cstheme="majorBidi"/>
                <w:szCs w:val="24"/>
                <w:lang w:val="en-US"/>
              </w:rPr>
            </w:pPr>
          </w:p>
          <w:p w14:paraId="27D6920D" w14:textId="77777777" w:rsidR="004C2BAA" w:rsidRPr="008774BE" w:rsidRDefault="004C2BAA" w:rsidP="00A304E7">
            <w:pPr>
              <w:spacing w:line="240" w:lineRule="auto"/>
              <w:ind w:left="1427" w:right="2" w:hanging="425"/>
              <w:jc w:val="left"/>
              <w:rPr>
                <w:rFonts w:cstheme="majorBidi"/>
                <w:szCs w:val="24"/>
                <w:lang w:val="en-US"/>
              </w:rPr>
            </w:pPr>
          </w:p>
          <w:p w14:paraId="6DADB225" w14:textId="77777777" w:rsidR="004C2BAA" w:rsidRDefault="004C2BAA" w:rsidP="00A304E7">
            <w:pPr>
              <w:spacing w:line="240" w:lineRule="auto"/>
              <w:ind w:left="1427" w:right="2" w:hanging="425"/>
              <w:jc w:val="left"/>
              <w:rPr>
                <w:rFonts w:cstheme="majorBidi"/>
                <w:szCs w:val="24"/>
                <w:lang w:val="en-US"/>
              </w:rPr>
            </w:pPr>
          </w:p>
          <w:p w14:paraId="3B9839D7" w14:textId="77777777" w:rsidR="004C2BAA" w:rsidRPr="008774BE" w:rsidRDefault="004C2BAA" w:rsidP="00A304E7">
            <w:pPr>
              <w:spacing w:line="240" w:lineRule="auto"/>
              <w:ind w:left="1427" w:right="2" w:hanging="425"/>
              <w:jc w:val="left"/>
              <w:rPr>
                <w:rFonts w:cstheme="majorBidi"/>
                <w:szCs w:val="24"/>
                <w:lang w:val="en-US"/>
              </w:rPr>
            </w:pPr>
          </w:p>
          <w:p w14:paraId="59EFC572" w14:textId="77777777" w:rsidR="004C2BAA" w:rsidRPr="008774BE" w:rsidRDefault="004C2BAA" w:rsidP="00A304E7">
            <w:pPr>
              <w:spacing w:line="240" w:lineRule="auto"/>
              <w:ind w:left="1427" w:right="2" w:hanging="425"/>
              <w:jc w:val="left"/>
              <w:rPr>
                <w:rFonts w:cstheme="majorBidi"/>
                <w:b/>
                <w:szCs w:val="24"/>
                <w:u w:val="single"/>
                <w:lang w:val="en-US"/>
              </w:rPr>
            </w:pPr>
            <w:r w:rsidRPr="008774BE">
              <w:rPr>
                <w:rFonts w:cstheme="majorBidi"/>
                <w:b/>
                <w:szCs w:val="24"/>
                <w:u w:val="single"/>
                <w:lang w:val="en-US"/>
              </w:rPr>
              <w:t xml:space="preserve">Fanny Jouke Doringin, ST., MT. </w:t>
            </w:r>
          </w:p>
          <w:p w14:paraId="5E76862C" w14:textId="3253D8B7" w:rsidR="004C2BAA" w:rsidRPr="008774BE" w:rsidRDefault="004C2BAA" w:rsidP="00A304E7">
            <w:pPr>
              <w:spacing w:line="240" w:lineRule="auto"/>
              <w:ind w:left="1427" w:right="2" w:hanging="425"/>
              <w:jc w:val="left"/>
              <w:rPr>
                <w:rFonts w:cstheme="majorBidi"/>
                <w:szCs w:val="24"/>
                <w:lang w:val="en-US"/>
              </w:rPr>
            </w:pPr>
            <w:r w:rsidRPr="008774BE">
              <w:rPr>
                <w:rFonts w:cstheme="majorBidi"/>
                <w:szCs w:val="24"/>
                <w:lang w:val="en-US"/>
              </w:rPr>
              <w:t xml:space="preserve">NIP. </w:t>
            </w:r>
            <w:r w:rsidR="00264970">
              <w:rPr>
                <w:rFonts w:cstheme="majorBidi"/>
                <w:szCs w:val="24"/>
                <w:lang w:val="en-US"/>
              </w:rPr>
              <w:t>19670430 199203 1 003</w:t>
            </w:r>
          </w:p>
        </w:tc>
      </w:tr>
    </w:tbl>
    <w:p w14:paraId="25661F0E" w14:textId="77777777" w:rsidR="0052274C" w:rsidRPr="005612DA" w:rsidRDefault="0052274C" w:rsidP="008774BE">
      <w:pPr>
        <w:spacing w:line="240" w:lineRule="auto"/>
        <w:rPr>
          <w:rFonts w:cstheme="majorBidi"/>
          <w:sz w:val="12"/>
          <w:szCs w:val="12"/>
          <w:lang w:val="en-US"/>
        </w:rPr>
      </w:pPr>
    </w:p>
    <w:p w14:paraId="2E6F54F0" w14:textId="6C090112" w:rsidR="00413683" w:rsidRDefault="00413683" w:rsidP="00413683">
      <w:pPr>
        <w:pStyle w:val="Head"/>
      </w:pPr>
      <w:bookmarkStart w:id="15" w:name="_Toc11187724"/>
      <w:bookmarkStart w:id="16" w:name="_Toc15279084"/>
      <w:commentRangeStart w:id="17"/>
      <w:r>
        <w:lastRenderedPageBreak/>
        <w:t>SURAT PERNYATAAN</w:t>
      </w:r>
      <w:r w:rsidR="007A7F70">
        <w:br/>
      </w:r>
      <w:r>
        <w:t>KEASLIAN TULISA</w:t>
      </w:r>
      <w:r w:rsidR="00944C60">
        <w:t>N TUGAS AKHIR</w:t>
      </w:r>
      <w:commentRangeEnd w:id="17"/>
      <w:r>
        <w:rPr>
          <w:rStyle w:val="CommentReference"/>
          <w:rFonts w:cstheme="minorBidi"/>
          <w:b w:val="0"/>
          <w:bCs w:val="0"/>
          <w:lang w:val="id-ID"/>
        </w:rPr>
        <w:commentReference w:id="17"/>
      </w:r>
      <w:bookmarkEnd w:id="15"/>
      <w:bookmarkEnd w:id="16"/>
    </w:p>
    <w:p w14:paraId="001A39FB" w14:textId="5937FE06" w:rsidR="00413683" w:rsidRDefault="00413683" w:rsidP="00C93923">
      <w:pPr>
        <w:rPr>
          <w:lang w:val="en-US"/>
        </w:rPr>
      </w:pPr>
    </w:p>
    <w:p w14:paraId="54191F58" w14:textId="45CBAF54" w:rsidR="00C93923" w:rsidRDefault="00C93923" w:rsidP="00C93923">
      <w:pPr>
        <w:rPr>
          <w:lang w:val="en-US"/>
        </w:rPr>
      </w:pPr>
      <w:r>
        <w:rPr>
          <w:lang w:val="en-US"/>
        </w:rPr>
        <w:t>Yang bertanda tangan dibawah ini,</w:t>
      </w:r>
    </w:p>
    <w:tbl>
      <w:tblPr>
        <w:tblStyle w:val="TableGrid"/>
        <w:tblW w:w="456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28" w:type="dxa"/>
          <w:right w:w="28" w:type="dxa"/>
        </w:tblCellMar>
        <w:tblLook w:val="04A0" w:firstRow="1" w:lastRow="0" w:firstColumn="1" w:lastColumn="0" w:noHBand="0" w:noVBand="1"/>
      </w:tblPr>
      <w:tblGrid>
        <w:gridCol w:w="2201"/>
        <w:gridCol w:w="357"/>
        <w:gridCol w:w="4693"/>
      </w:tblGrid>
      <w:tr w:rsidR="00C93923" w14:paraId="7C6789DF" w14:textId="77777777" w:rsidTr="00444171">
        <w:trPr>
          <w:jc w:val="center"/>
        </w:trPr>
        <w:tc>
          <w:tcPr>
            <w:tcW w:w="1518" w:type="pct"/>
          </w:tcPr>
          <w:p w14:paraId="2110B6DC" w14:textId="77777777" w:rsidR="00C93923" w:rsidRPr="00D8703B" w:rsidRDefault="00C93923" w:rsidP="00444171">
            <w:pPr>
              <w:spacing w:after="60"/>
              <w:rPr>
                <w:rFonts w:cstheme="majorBidi"/>
                <w:b/>
                <w:bCs/>
                <w:szCs w:val="24"/>
                <w:lang w:val="en-US"/>
              </w:rPr>
            </w:pPr>
            <w:r w:rsidRPr="00D8703B">
              <w:rPr>
                <w:rFonts w:cstheme="majorBidi"/>
                <w:b/>
                <w:bCs/>
                <w:szCs w:val="24"/>
                <w:lang w:val="en-US"/>
              </w:rPr>
              <w:t>Nama</w:t>
            </w:r>
          </w:p>
        </w:tc>
        <w:tc>
          <w:tcPr>
            <w:tcW w:w="246" w:type="pct"/>
          </w:tcPr>
          <w:p w14:paraId="1943D889" w14:textId="77777777"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5AD6C59A" w14:textId="09286971" w:rsidR="00C93923" w:rsidRPr="00663ECF" w:rsidRDefault="0049779F" w:rsidP="00444171">
            <w:pPr>
              <w:spacing w:after="60"/>
              <w:rPr>
                <w:rFonts w:cstheme="majorBidi"/>
                <w:color w:val="FF0000"/>
                <w:szCs w:val="24"/>
                <w:lang w:val="en-US"/>
              </w:rPr>
            </w:pPr>
            <w:r>
              <w:rPr>
                <w:rFonts w:cstheme="majorBidi"/>
                <w:szCs w:val="24"/>
                <w:lang w:val="en-US"/>
              </w:rPr>
              <w:t>JOVAN EXCEL TEMPONE</w:t>
            </w:r>
          </w:p>
        </w:tc>
      </w:tr>
      <w:tr w:rsidR="00C93923" w14:paraId="1BFF0631" w14:textId="77777777" w:rsidTr="00444171">
        <w:trPr>
          <w:jc w:val="center"/>
        </w:trPr>
        <w:tc>
          <w:tcPr>
            <w:tcW w:w="1518" w:type="pct"/>
          </w:tcPr>
          <w:p w14:paraId="2B21238E" w14:textId="77777777" w:rsidR="00C93923" w:rsidRPr="00D8703B" w:rsidRDefault="00C93923" w:rsidP="00444171">
            <w:pPr>
              <w:spacing w:after="60"/>
              <w:rPr>
                <w:rFonts w:cstheme="majorBidi"/>
                <w:b/>
                <w:bCs/>
                <w:szCs w:val="24"/>
                <w:lang w:val="en-US"/>
              </w:rPr>
            </w:pPr>
            <w:r w:rsidRPr="00D8703B">
              <w:rPr>
                <w:rFonts w:cstheme="majorBidi"/>
                <w:b/>
                <w:bCs/>
                <w:szCs w:val="24"/>
                <w:lang w:val="en-US"/>
              </w:rPr>
              <w:t>NIM</w:t>
            </w:r>
          </w:p>
        </w:tc>
        <w:tc>
          <w:tcPr>
            <w:tcW w:w="246" w:type="pct"/>
          </w:tcPr>
          <w:p w14:paraId="315DB5A9" w14:textId="77777777"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730EDB46" w14:textId="7CE4EAA8" w:rsidR="00C93923" w:rsidRPr="00663ECF" w:rsidRDefault="0049779F" w:rsidP="00444171">
            <w:pPr>
              <w:spacing w:after="60"/>
              <w:rPr>
                <w:rFonts w:cstheme="majorBidi"/>
                <w:color w:val="FF0000"/>
                <w:szCs w:val="24"/>
                <w:lang w:val="en-US"/>
              </w:rPr>
            </w:pPr>
            <w:r>
              <w:rPr>
                <w:rFonts w:cstheme="majorBidi"/>
                <w:szCs w:val="24"/>
                <w:lang w:val="en-US"/>
              </w:rPr>
              <w:t>16 022 058</w:t>
            </w:r>
          </w:p>
        </w:tc>
      </w:tr>
      <w:tr w:rsidR="00C93923" w14:paraId="2A6E15BF" w14:textId="77777777" w:rsidTr="00444171">
        <w:trPr>
          <w:jc w:val="center"/>
        </w:trPr>
        <w:tc>
          <w:tcPr>
            <w:tcW w:w="1518" w:type="pct"/>
          </w:tcPr>
          <w:p w14:paraId="07F861B3" w14:textId="2DFFAC76" w:rsidR="00C93923" w:rsidRPr="00D8703B" w:rsidRDefault="00C93923" w:rsidP="00444171">
            <w:pPr>
              <w:spacing w:after="60"/>
              <w:rPr>
                <w:rFonts w:cstheme="majorBidi"/>
                <w:b/>
                <w:bCs/>
                <w:szCs w:val="24"/>
                <w:lang w:val="en-US"/>
              </w:rPr>
            </w:pPr>
            <w:r>
              <w:rPr>
                <w:rFonts w:cstheme="majorBidi"/>
                <w:b/>
                <w:bCs/>
                <w:szCs w:val="24"/>
                <w:lang w:val="en-US"/>
              </w:rPr>
              <w:t>Jurusan</w:t>
            </w:r>
          </w:p>
        </w:tc>
        <w:tc>
          <w:tcPr>
            <w:tcW w:w="246" w:type="pct"/>
          </w:tcPr>
          <w:p w14:paraId="5EC8D2DD" w14:textId="4487E742"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594E4306" w14:textId="6194DDBB" w:rsidR="00C93923" w:rsidRDefault="00C93923" w:rsidP="00444171">
            <w:pPr>
              <w:spacing w:after="60"/>
              <w:rPr>
                <w:rFonts w:cstheme="majorBidi"/>
                <w:szCs w:val="24"/>
                <w:lang w:val="en-US"/>
              </w:rPr>
            </w:pPr>
            <w:r>
              <w:rPr>
                <w:rFonts w:cstheme="majorBidi"/>
                <w:szCs w:val="24"/>
                <w:lang w:val="en-US"/>
              </w:rPr>
              <w:t>Teknik Elektro</w:t>
            </w:r>
          </w:p>
        </w:tc>
      </w:tr>
      <w:tr w:rsidR="00C93923" w14:paraId="7826C36C" w14:textId="77777777" w:rsidTr="00444171">
        <w:trPr>
          <w:jc w:val="center"/>
        </w:trPr>
        <w:tc>
          <w:tcPr>
            <w:tcW w:w="1518" w:type="pct"/>
          </w:tcPr>
          <w:p w14:paraId="219D3FB9" w14:textId="77777777" w:rsidR="00C93923" w:rsidRPr="00D8703B" w:rsidRDefault="00C93923" w:rsidP="00444171">
            <w:pPr>
              <w:spacing w:after="60"/>
              <w:rPr>
                <w:rFonts w:cstheme="majorBidi"/>
                <w:b/>
                <w:bCs/>
                <w:szCs w:val="24"/>
                <w:lang w:val="en-US"/>
              </w:rPr>
            </w:pPr>
            <w:r w:rsidRPr="00D8703B">
              <w:rPr>
                <w:rFonts w:cstheme="majorBidi"/>
                <w:b/>
                <w:bCs/>
                <w:szCs w:val="24"/>
                <w:lang w:val="en-US"/>
              </w:rPr>
              <w:t>Program Studi</w:t>
            </w:r>
          </w:p>
        </w:tc>
        <w:tc>
          <w:tcPr>
            <w:tcW w:w="246" w:type="pct"/>
          </w:tcPr>
          <w:p w14:paraId="28A25F58" w14:textId="77777777"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78308337" w14:textId="6141B92A" w:rsidR="00C93923" w:rsidRPr="00663ECF" w:rsidRDefault="00C93923" w:rsidP="00444171">
            <w:pPr>
              <w:spacing w:after="60"/>
              <w:rPr>
                <w:rFonts w:cstheme="majorBidi"/>
                <w:color w:val="FF0000"/>
                <w:szCs w:val="24"/>
                <w:lang w:val="en-US"/>
              </w:rPr>
            </w:pPr>
            <w:r>
              <w:rPr>
                <w:rFonts w:cstheme="majorBidi"/>
                <w:szCs w:val="24"/>
                <w:lang w:val="en-US"/>
              </w:rPr>
              <w:t xml:space="preserve">D3 </w:t>
            </w:r>
            <w:r w:rsidR="0049779F">
              <w:rPr>
                <w:rFonts w:cstheme="majorBidi"/>
                <w:szCs w:val="24"/>
                <w:lang w:val="en-US"/>
              </w:rPr>
              <w:t>TEKNIK KOMPUTER</w:t>
            </w:r>
            <w:r>
              <w:rPr>
                <w:rFonts w:cstheme="majorBidi"/>
                <w:szCs w:val="24"/>
                <w:lang w:val="en-US"/>
              </w:rPr>
              <w:t xml:space="preserve"> </w:t>
            </w:r>
          </w:p>
        </w:tc>
      </w:tr>
      <w:tr w:rsidR="00C93923" w14:paraId="4F2601EA" w14:textId="77777777" w:rsidTr="00444171">
        <w:trPr>
          <w:jc w:val="center"/>
        </w:trPr>
        <w:tc>
          <w:tcPr>
            <w:tcW w:w="1518" w:type="pct"/>
          </w:tcPr>
          <w:p w14:paraId="0223FC8D" w14:textId="4A480943" w:rsidR="00C93923" w:rsidRPr="00D8703B" w:rsidRDefault="00C93923" w:rsidP="00444171">
            <w:pPr>
              <w:rPr>
                <w:rFonts w:cstheme="majorBidi"/>
                <w:b/>
                <w:bCs/>
                <w:szCs w:val="24"/>
                <w:lang w:val="en-US"/>
              </w:rPr>
            </w:pPr>
            <w:r w:rsidRPr="00D8703B">
              <w:rPr>
                <w:rFonts w:cstheme="majorBidi"/>
                <w:b/>
                <w:bCs/>
                <w:szCs w:val="24"/>
                <w:lang w:val="en-US"/>
              </w:rPr>
              <w:t xml:space="preserve">Judul TA </w:t>
            </w:r>
          </w:p>
        </w:tc>
        <w:tc>
          <w:tcPr>
            <w:tcW w:w="246" w:type="pct"/>
          </w:tcPr>
          <w:p w14:paraId="399C5982" w14:textId="77777777" w:rsidR="00C93923" w:rsidRDefault="00C93923" w:rsidP="00444171">
            <w:pPr>
              <w:jc w:val="center"/>
              <w:rPr>
                <w:rFonts w:cstheme="majorBidi"/>
                <w:szCs w:val="24"/>
                <w:lang w:val="en-US"/>
              </w:rPr>
            </w:pPr>
            <w:r>
              <w:rPr>
                <w:rFonts w:cstheme="majorBidi"/>
                <w:szCs w:val="24"/>
                <w:lang w:val="en-US"/>
              </w:rPr>
              <w:t>:</w:t>
            </w:r>
          </w:p>
        </w:tc>
        <w:tc>
          <w:tcPr>
            <w:tcW w:w="3236" w:type="pct"/>
          </w:tcPr>
          <w:p w14:paraId="3E22911E" w14:textId="1A2E44FF" w:rsidR="00C93923" w:rsidRPr="00663ECF" w:rsidRDefault="0049779F" w:rsidP="00444171">
            <w:pPr>
              <w:jc w:val="left"/>
              <w:rPr>
                <w:rFonts w:cstheme="majorBidi"/>
                <w:color w:val="FF0000"/>
                <w:szCs w:val="24"/>
                <w:lang w:val="en-US"/>
              </w:rPr>
            </w:pPr>
            <w:r>
              <w:rPr>
                <w:rFonts w:cstheme="majorBidi"/>
                <w:szCs w:val="24"/>
                <w:lang w:val="en-US"/>
              </w:rPr>
              <w:t>PERANCANGAN DAN PENERAPAN INTERNET OF THINGS DALAM SISTEM ALARM KEAMANAN RUMAH</w:t>
            </w:r>
          </w:p>
        </w:tc>
      </w:tr>
    </w:tbl>
    <w:p w14:paraId="00245BEF" w14:textId="77777777" w:rsidR="00C93923" w:rsidRDefault="00C93923" w:rsidP="00C93923">
      <w:pPr>
        <w:rPr>
          <w:rFonts w:cstheme="majorBidi"/>
          <w:szCs w:val="24"/>
          <w:lang w:val="en-US"/>
        </w:rPr>
      </w:pPr>
    </w:p>
    <w:p w14:paraId="32121424" w14:textId="1165A294" w:rsidR="00C93923" w:rsidRDefault="00C93923" w:rsidP="000727DA">
      <w:pPr>
        <w:rPr>
          <w:lang w:val="en-US"/>
        </w:rPr>
      </w:pPr>
      <w:r>
        <w:rPr>
          <w:lang w:val="en-US"/>
        </w:rPr>
        <w:t xml:space="preserve">Dengan ini menyatakan bahwa tulisan karya ilmiah berupa Tugas Akhir ini adalah asli karya penulis, tidak ada karya </w:t>
      </w:r>
      <w:r w:rsidR="000D1A26">
        <w:rPr>
          <w:lang w:val="en-US"/>
        </w:rPr>
        <w:t>atau</w:t>
      </w:r>
      <w:r>
        <w:rPr>
          <w:lang w:val="en-US"/>
        </w:rPr>
        <w:t xml:space="preserve"> data orang lain yang telah dipublikasikan, dan bukan karya orang lain dalam rangka mendapatkan gelar akademik di perguruan tinggi, selain yang diacu dalam kutipan dan atau dalam daftar pustaka.</w:t>
      </w:r>
    </w:p>
    <w:p w14:paraId="10CB1170" w14:textId="1FF6944D" w:rsidR="00C93923" w:rsidRDefault="00C93923" w:rsidP="000727DA">
      <w:pPr>
        <w:rPr>
          <w:lang w:val="en-US"/>
        </w:rPr>
      </w:pPr>
      <w:r>
        <w:rPr>
          <w:lang w:val="en-US"/>
        </w:rPr>
        <w:t xml:space="preserve">Demikian surat pernyataan ini </w:t>
      </w:r>
      <w:r w:rsidR="00FF14DC">
        <w:rPr>
          <w:lang w:val="en-US"/>
        </w:rPr>
        <w:t>di</w:t>
      </w:r>
      <w:r>
        <w:rPr>
          <w:lang w:val="en-US"/>
        </w:rPr>
        <w:t>buat, jika dikemudian hari terbukti karya ini merupakan karya orang lain</w:t>
      </w:r>
      <w:r w:rsidR="00E541E0">
        <w:rPr>
          <w:lang w:val="en-US"/>
        </w:rPr>
        <w:t>,</w:t>
      </w:r>
      <w:r>
        <w:rPr>
          <w:lang w:val="en-US"/>
        </w:rPr>
        <w:t xml:space="preserve"> baik yang dipublikasikan maupun dalam rangka memperoleh gelar akademik di perguruan tinggi, </w:t>
      </w:r>
      <w:r w:rsidR="00FF14DC">
        <w:rPr>
          <w:lang w:val="en-US"/>
        </w:rPr>
        <w:t>penulis</w:t>
      </w:r>
      <w:r>
        <w:rPr>
          <w:lang w:val="en-US"/>
        </w:rPr>
        <w:t xml:space="preserve"> bersedia ditindak sesuai perundang-undangan yang berlaku</w:t>
      </w:r>
      <w:r w:rsidR="000D064D">
        <w:rPr>
          <w:lang w:val="en-US"/>
        </w:rPr>
        <w:t>.</w:t>
      </w:r>
    </w:p>
    <w:p w14:paraId="5A63441D" w14:textId="77777777" w:rsidR="000D064D" w:rsidRDefault="000D064D" w:rsidP="00C93923">
      <w:pPr>
        <w:rPr>
          <w:lang w:val="en-US"/>
        </w:rPr>
      </w:pPr>
    </w:p>
    <w:p w14:paraId="25D34BE7" w14:textId="163B76A1" w:rsidR="000D064D" w:rsidRDefault="000D064D" w:rsidP="000D064D">
      <w:pPr>
        <w:rPr>
          <w:rFonts w:cstheme="majorBidi"/>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t xml:space="preserve">Manado, </w:t>
      </w:r>
      <w:r w:rsidR="00140FFA">
        <w:rPr>
          <w:rFonts w:cstheme="majorBidi"/>
          <w:szCs w:val="24"/>
          <w:lang w:val="en-US"/>
        </w:rPr>
        <w:t>……</w:t>
      </w:r>
      <w:r>
        <w:rPr>
          <w:rFonts w:cstheme="majorBidi"/>
          <w:szCs w:val="24"/>
          <w:lang w:val="en-US"/>
        </w:rPr>
        <w:t xml:space="preserve"> </w:t>
      </w:r>
      <w:r w:rsidR="008D2B28">
        <w:rPr>
          <w:rFonts w:cstheme="majorBidi"/>
          <w:szCs w:val="24"/>
          <w:lang w:val="en-US"/>
        </w:rPr>
        <w:t>Juli</w:t>
      </w:r>
      <w:r w:rsidR="000727DA">
        <w:rPr>
          <w:rFonts w:cstheme="majorBidi"/>
          <w:szCs w:val="24"/>
          <w:lang w:val="en-US"/>
        </w:rPr>
        <w:t xml:space="preserve"> 2019</w:t>
      </w:r>
    </w:p>
    <w:p w14:paraId="361399C3" w14:textId="77777777" w:rsidR="000D064D" w:rsidRPr="00E143DE" w:rsidRDefault="000D064D" w:rsidP="000D064D">
      <w:pPr>
        <w:rPr>
          <w:rFonts w:cstheme="majorBidi"/>
          <w:b/>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sidRPr="00E143DE">
        <w:rPr>
          <w:rFonts w:cstheme="majorBidi"/>
          <w:b/>
          <w:szCs w:val="24"/>
          <w:lang w:val="en-US"/>
        </w:rPr>
        <w:t>Yang Membuat Pernyataan,</w:t>
      </w:r>
    </w:p>
    <w:p w14:paraId="28FE9433" w14:textId="77777777" w:rsidR="000D064D" w:rsidRDefault="000D064D" w:rsidP="000D064D">
      <w:pPr>
        <w:jc w:val="center"/>
        <w:rPr>
          <w:rFonts w:cstheme="majorBidi"/>
          <w:szCs w:val="24"/>
          <w:lang w:val="en-US"/>
        </w:rPr>
      </w:pPr>
    </w:p>
    <w:p w14:paraId="49883182" w14:textId="77777777" w:rsidR="000D064D" w:rsidRDefault="000D064D" w:rsidP="000D064D">
      <w:pPr>
        <w:jc w:val="center"/>
        <w:rPr>
          <w:rFonts w:cstheme="majorBidi"/>
          <w:szCs w:val="24"/>
          <w:lang w:val="en-US"/>
        </w:rPr>
      </w:pPr>
    </w:p>
    <w:p w14:paraId="08E01EEC" w14:textId="0311D422" w:rsidR="000D064D" w:rsidRPr="009721BB" w:rsidRDefault="008D2B28" w:rsidP="0050023E">
      <w:pPr>
        <w:ind w:left="4678"/>
        <w:rPr>
          <w:rFonts w:cstheme="majorBidi"/>
          <w:b/>
          <w:szCs w:val="24"/>
          <w:u w:val="single"/>
          <w:lang w:val="en-US"/>
        </w:rPr>
      </w:pPr>
      <w:r>
        <w:rPr>
          <w:rFonts w:cstheme="majorBidi"/>
          <w:b/>
          <w:szCs w:val="24"/>
          <w:u w:val="single"/>
          <w:lang w:val="en-US"/>
        </w:rPr>
        <w:t>Jovan Excel Tempo</w:t>
      </w:r>
      <w:r w:rsidR="0050023E">
        <w:rPr>
          <w:rFonts w:cstheme="majorBidi"/>
          <w:b/>
          <w:szCs w:val="24"/>
          <w:u w:val="single"/>
          <w:lang w:val="en-US"/>
        </w:rPr>
        <w:t>ne</w:t>
      </w:r>
    </w:p>
    <w:p w14:paraId="190EFD48" w14:textId="77777777" w:rsidR="000D064D" w:rsidRDefault="000D064D" w:rsidP="000D064D">
      <w:pPr>
        <w:rPr>
          <w:rFonts w:cstheme="majorBidi"/>
          <w:szCs w:val="24"/>
          <w:lang w:val="en-US"/>
        </w:rPr>
      </w:pPr>
    </w:p>
    <w:p w14:paraId="2A0ABEEF" w14:textId="77777777" w:rsidR="00C93923" w:rsidRDefault="00C93923" w:rsidP="00C93923">
      <w:pPr>
        <w:rPr>
          <w:lang w:val="en-US"/>
        </w:rPr>
      </w:pPr>
    </w:p>
    <w:p w14:paraId="451C6D4A" w14:textId="77777777" w:rsidR="00C93923" w:rsidRPr="000E404C" w:rsidRDefault="00C93923" w:rsidP="00413683">
      <w:pPr>
        <w:jc w:val="center"/>
        <w:rPr>
          <w:rFonts w:cstheme="majorBidi"/>
          <w:szCs w:val="24"/>
          <w:lang w:val="en-US"/>
        </w:rPr>
      </w:pPr>
    </w:p>
    <w:p w14:paraId="480B802B" w14:textId="7204DCCD" w:rsidR="00291644" w:rsidRDefault="008C35BD" w:rsidP="00291644">
      <w:pPr>
        <w:pStyle w:val="Head"/>
      </w:pPr>
      <w:bookmarkStart w:id="18" w:name="_Toc11187725"/>
      <w:bookmarkStart w:id="19" w:name="_Toc15279085"/>
      <w:commentRangeStart w:id="20"/>
      <w:r>
        <w:lastRenderedPageBreak/>
        <w:t>KATA PENGANTAR</w:t>
      </w:r>
      <w:commentRangeEnd w:id="20"/>
      <w:r w:rsidR="00944C60">
        <w:rPr>
          <w:rStyle w:val="CommentReference"/>
          <w:rFonts w:cstheme="minorBidi"/>
          <w:b w:val="0"/>
          <w:bCs w:val="0"/>
          <w:lang w:val="id-ID"/>
        </w:rPr>
        <w:commentReference w:id="20"/>
      </w:r>
      <w:bookmarkEnd w:id="18"/>
      <w:bookmarkEnd w:id="19"/>
    </w:p>
    <w:p w14:paraId="7C40BB6C" w14:textId="4707A040" w:rsidR="00291644" w:rsidRDefault="00291644" w:rsidP="00291644">
      <w:pPr>
        <w:rPr>
          <w:lang w:val="en-US"/>
        </w:rPr>
      </w:pPr>
    </w:p>
    <w:p w14:paraId="52AED0C3" w14:textId="4FD5D46D" w:rsidR="00E87C4E" w:rsidRDefault="00CB17D5" w:rsidP="0018362A">
      <w:pPr>
        <w:ind w:firstLine="720"/>
        <w:rPr>
          <w:lang w:val="en-US"/>
        </w:rPr>
      </w:pPr>
      <w:r>
        <w:rPr>
          <w:lang w:val="en-US"/>
        </w:rPr>
        <w:t>Segala puji syukur bagi</w:t>
      </w:r>
      <w:r w:rsidR="006A7A47" w:rsidRPr="006A7A47">
        <w:rPr>
          <w:lang w:val="en-US"/>
        </w:rPr>
        <w:t xml:space="preserve"> Tuhan Yang Maha Kuasa, </w:t>
      </w:r>
      <w:r>
        <w:rPr>
          <w:lang w:val="en-US"/>
        </w:rPr>
        <w:t>yang telah memberikan kekuatan sehingga</w:t>
      </w:r>
      <w:r w:rsidR="006A7A47" w:rsidRPr="006A7A47">
        <w:rPr>
          <w:lang w:val="en-US"/>
        </w:rPr>
        <w:t xml:space="preserve"> </w:t>
      </w:r>
      <w:r w:rsidR="00E87C4E">
        <w:rPr>
          <w:lang w:val="en-US"/>
        </w:rPr>
        <w:t>penulis</w:t>
      </w:r>
      <w:r w:rsidR="006A7A47" w:rsidRPr="006A7A47">
        <w:rPr>
          <w:lang w:val="en-US"/>
        </w:rPr>
        <w:t xml:space="preserve"> </w:t>
      </w:r>
      <w:r w:rsidR="00FF14DC">
        <w:rPr>
          <w:lang w:val="en-US"/>
        </w:rPr>
        <w:t>bisa</w:t>
      </w:r>
      <w:r w:rsidR="006A7A47" w:rsidRPr="006A7A47">
        <w:rPr>
          <w:lang w:val="en-US"/>
        </w:rPr>
        <w:t xml:space="preserve"> menyelesaikan </w:t>
      </w:r>
      <w:r w:rsidR="006A7A47">
        <w:rPr>
          <w:lang w:val="en-US"/>
        </w:rPr>
        <w:t>Tugas Akhir</w:t>
      </w:r>
      <w:r w:rsidR="006A7A47" w:rsidRPr="006A7A47">
        <w:rPr>
          <w:lang w:val="en-US"/>
        </w:rPr>
        <w:t xml:space="preserve"> ini.</w:t>
      </w:r>
      <w:r w:rsidR="00E87C4E">
        <w:rPr>
          <w:lang w:val="en-US"/>
        </w:rPr>
        <w:t xml:space="preserve"> Tanpa pertolongan-Nya penulis tidak akan bisa menyelesaikan Tugas Akhir ini. </w:t>
      </w:r>
    </w:p>
    <w:p w14:paraId="06A0D3CC" w14:textId="6434848E" w:rsidR="00E87C4E" w:rsidRDefault="004154AA" w:rsidP="00E87C4E">
      <w:pPr>
        <w:ind w:firstLine="720"/>
      </w:pPr>
      <w:r>
        <w:rPr>
          <w:lang w:val="en-US"/>
        </w:rPr>
        <w:t>Tujuan</w:t>
      </w:r>
      <w:r w:rsidR="006A7A47" w:rsidRPr="006A7A47">
        <w:rPr>
          <w:lang w:val="en-US"/>
        </w:rPr>
        <w:t xml:space="preserve"> dari penyusunan </w:t>
      </w:r>
      <w:r w:rsidR="006A7A47">
        <w:rPr>
          <w:lang w:val="en-US"/>
        </w:rPr>
        <w:t>Tugas Akhir</w:t>
      </w:r>
      <w:r w:rsidR="006A7A47" w:rsidRPr="006A7A47">
        <w:rPr>
          <w:lang w:val="en-US"/>
        </w:rPr>
        <w:t xml:space="preserve"> ini adalah untuk melengkapi salah satu syarat kelulusan Program </w:t>
      </w:r>
      <w:r w:rsidR="006A7A47">
        <w:rPr>
          <w:lang w:val="en-US"/>
        </w:rPr>
        <w:t>D</w:t>
      </w:r>
      <w:r w:rsidR="00A37974">
        <w:rPr>
          <w:lang w:val="en-US"/>
        </w:rPr>
        <w:t>3</w:t>
      </w:r>
      <w:r w:rsidR="006A7A47" w:rsidRPr="006A7A47">
        <w:rPr>
          <w:lang w:val="en-US"/>
        </w:rPr>
        <w:t xml:space="preserve"> Jurusan Teknik </w:t>
      </w:r>
      <w:r w:rsidR="006A7A47">
        <w:rPr>
          <w:lang w:val="en-US"/>
        </w:rPr>
        <w:t xml:space="preserve">Elektro </w:t>
      </w:r>
      <w:r w:rsidR="006A7A47" w:rsidRPr="006A7A47">
        <w:rPr>
          <w:lang w:val="en-US"/>
        </w:rPr>
        <w:t>di Politeknik Negeri Manado</w:t>
      </w:r>
      <w:r w:rsidR="00E87C4E">
        <w:rPr>
          <w:lang w:val="en-US"/>
        </w:rPr>
        <w:t xml:space="preserve"> dan juga agar dapat menambah ilmu pengetahuan </w:t>
      </w:r>
      <w:r w:rsidR="005772AD">
        <w:rPr>
          <w:lang w:val="en-US"/>
        </w:rPr>
        <w:t>untuk</w:t>
      </w:r>
      <w:r w:rsidR="00E87C4E">
        <w:rPr>
          <w:lang w:val="en-US"/>
        </w:rPr>
        <w:t xml:space="preserve"> para pembaca. Penulis </w:t>
      </w:r>
      <w:r w:rsidR="00444171">
        <w:t xml:space="preserve"> </w:t>
      </w:r>
      <w:r w:rsidR="005772AD">
        <w:rPr>
          <w:lang w:val="en-US"/>
        </w:rPr>
        <w:t>sadar</w:t>
      </w:r>
      <w:r w:rsidR="00444171">
        <w:t xml:space="preserve"> bahwa tanpa b</w:t>
      </w:r>
      <w:r w:rsidR="005772AD">
        <w:rPr>
          <w:lang w:val="en-US"/>
        </w:rPr>
        <w:t>imbingan</w:t>
      </w:r>
      <w:r w:rsidR="00444171">
        <w:t xml:space="preserve"> dan b</w:t>
      </w:r>
      <w:r w:rsidR="005772AD">
        <w:rPr>
          <w:lang w:val="en-US"/>
        </w:rPr>
        <w:t>antuan</w:t>
      </w:r>
      <w:r w:rsidR="00444171">
        <w:t xml:space="preserve"> dari berbagai pihak </w:t>
      </w:r>
      <w:r w:rsidR="00C112D0">
        <w:rPr>
          <w:lang w:val="en-US"/>
        </w:rPr>
        <w:t>dari</w:t>
      </w:r>
      <w:r w:rsidR="005772AD">
        <w:rPr>
          <w:lang w:val="en-US"/>
        </w:rPr>
        <w:t xml:space="preserve"> awal</w:t>
      </w:r>
      <w:r w:rsidR="00444171">
        <w:t xml:space="preserve"> masa perkuliahan </w:t>
      </w:r>
      <w:r w:rsidR="00C112D0">
        <w:rPr>
          <w:lang w:val="en-US"/>
        </w:rPr>
        <w:t>hingga</w:t>
      </w:r>
      <w:r w:rsidR="00444171">
        <w:t xml:space="preserve"> pada penyusunan </w:t>
      </w:r>
      <w:r w:rsidR="00444171">
        <w:rPr>
          <w:lang w:val="en-US"/>
        </w:rPr>
        <w:t>Tugas Akhir</w:t>
      </w:r>
      <w:r w:rsidR="00444171">
        <w:t xml:space="preserve"> ini, sangatlah sulit bagi </w:t>
      </w:r>
      <w:r w:rsidR="005772AD">
        <w:rPr>
          <w:lang w:val="en-US"/>
        </w:rPr>
        <w:t>penulis</w:t>
      </w:r>
      <w:r w:rsidR="00444171">
        <w:t xml:space="preserve"> untuk menyelesaikannya. </w:t>
      </w:r>
    </w:p>
    <w:p w14:paraId="7B4E52A7" w14:textId="295393D8" w:rsidR="00C7403E" w:rsidRPr="00E87C4E" w:rsidRDefault="00E87C4E" w:rsidP="00E87C4E">
      <w:pPr>
        <w:ind w:firstLine="720"/>
        <w:rPr>
          <w:lang w:val="en-US"/>
        </w:rPr>
      </w:pPr>
      <w:r>
        <w:rPr>
          <w:lang w:val="en-US"/>
        </w:rPr>
        <w:t>Selama penyusunan Tugas Akhir ini banya pihak yang telah m</w:t>
      </w:r>
      <w:r w:rsidR="00E35080">
        <w:rPr>
          <w:lang w:val="en-US"/>
        </w:rPr>
        <w:t>embantu</w:t>
      </w:r>
      <w:r>
        <w:rPr>
          <w:lang w:val="en-US"/>
        </w:rPr>
        <w:t xml:space="preserve"> dan juga m</w:t>
      </w:r>
      <w:r w:rsidR="00E35080">
        <w:rPr>
          <w:lang w:val="en-US"/>
        </w:rPr>
        <w:t>emotivasi</w:t>
      </w:r>
      <w:r>
        <w:rPr>
          <w:lang w:val="en-US"/>
        </w:rPr>
        <w:t xml:space="preserve"> penulis. Untuk semua itu</w:t>
      </w:r>
      <w:r w:rsidR="00444171">
        <w:t xml:space="preserve">, </w:t>
      </w:r>
      <w:r>
        <w:rPr>
          <w:lang w:val="en-US"/>
        </w:rPr>
        <w:t>penulis</w:t>
      </w:r>
      <w:r w:rsidR="00444171">
        <w:t xml:space="preserve"> memberikan </w:t>
      </w:r>
      <w:r>
        <w:rPr>
          <w:lang w:val="en-US"/>
        </w:rPr>
        <w:t xml:space="preserve">ucapan </w:t>
      </w:r>
      <w:r w:rsidR="00444171">
        <w:t>terima kasih</w:t>
      </w:r>
      <w:r>
        <w:rPr>
          <w:lang w:val="en-US"/>
        </w:rPr>
        <w:t xml:space="preserve"> yang</w:t>
      </w:r>
      <w:r w:rsidR="00444171">
        <w:t xml:space="preserve"> </w:t>
      </w:r>
      <w:r>
        <w:rPr>
          <w:lang w:val="en-US"/>
        </w:rPr>
        <w:t xml:space="preserve">sebesar-besarnya </w:t>
      </w:r>
      <w:r w:rsidR="00444171">
        <w:t>kepada:</w:t>
      </w:r>
    </w:p>
    <w:p w14:paraId="3EFA73A8" w14:textId="77777777" w:rsidR="00F677FF" w:rsidRDefault="00F677FF" w:rsidP="00F677FF">
      <w:pPr>
        <w:ind w:firstLine="720"/>
      </w:pPr>
    </w:p>
    <w:p w14:paraId="794E80A6" w14:textId="738E0056" w:rsidR="00E55586" w:rsidRDefault="00C7403E" w:rsidP="0030089A">
      <w:pPr>
        <w:pStyle w:val="ListParagraph"/>
        <w:numPr>
          <w:ilvl w:val="0"/>
          <w:numId w:val="2"/>
        </w:numPr>
      </w:pPr>
      <w:r w:rsidRPr="0018362A">
        <w:t xml:space="preserve">Orang tua dan keluarga saya yang telah memberikan </w:t>
      </w:r>
      <w:r>
        <w:rPr>
          <w:lang w:val="en-US"/>
        </w:rPr>
        <w:t>dukungan material dan moral</w:t>
      </w:r>
      <w:r w:rsidRPr="0018362A">
        <w:t>;</w:t>
      </w:r>
    </w:p>
    <w:p w14:paraId="0E48CF01" w14:textId="009F3598" w:rsidR="00444171" w:rsidRDefault="00444171" w:rsidP="0030089A">
      <w:pPr>
        <w:pStyle w:val="ListParagraph"/>
        <w:numPr>
          <w:ilvl w:val="0"/>
          <w:numId w:val="2"/>
        </w:numPr>
      </w:pPr>
      <w:r w:rsidRPr="00444171">
        <w:t>Ir. Ever N, Slat,</w:t>
      </w:r>
      <w:r w:rsidR="00E2305C">
        <w:rPr>
          <w:lang w:val="en-US"/>
        </w:rPr>
        <w:t xml:space="preserve"> </w:t>
      </w:r>
      <w:r w:rsidRPr="00444171">
        <w:t>MT</w:t>
      </w:r>
      <w:r w:rsidR="00E2305C">
        <w:rPr>
          <w:lang w:val="en-US"/>
        </w:rPr>
        <w:t>.</w:t>
      </w:r>
      <w:r w:rsidRPr="00444171">
        <w:t>, selaku Direktur Politeknik Negeri Manado;</w:t>
      </w:r>
    </w:p>
    <w:p w14:paraId="2343EF0A" w14:textId="69770D12" w:rsidR="00444171" w:rsidRPr="00444171" w:rsidRDefault="00444171" w:rsidP="0030089A">
      <w:pPr>
        <w:pStyle w:val="ListParagraph"/>
        <w:numPr>
          <w:ilvl w:val="0"/>
          <w:numId w:val="2"/>
        </w:numPr>
      </w:pPr>
      <w:r>
        <w:rPr>
          <w:lang w:val="en-US"/>
        </w:rPr>
        <w:t>Fanny J. Doringin, ST., MT</w:t>
      </w:r>
      <w:r w:rsidR="00E2305C">
        <w:rPr>
          <w:lang w:val="en-US"/>
        </w:rPr>
        <w:t>.</w:t>
      </w:r>
      <w:r>
        <w:rPr>
          <w:lang w:val="en-US"/>
        </w:rPr>
        <w:t>, selaku Ketua Jurusan Teknik Elektro;</w:t>
      </w:r>
    </w:p>
    <w:p w14:paraId="6263AA96" w14:textId="141DBEB3" w:rsidR="00444171" w:rsidRPr="00C7403E" w:rsidRDefault="00C7403E" w:rsidP="0030089A">
      <w:pPr>
        <w:pStyle w:val="ListParagraph"/>
        <w:numPr>
          <w:ilvl w:val="0"/>
          <w:numId w:val="2"/>
        </w:numPr>
        <w:rPr>
          <w:rFonts w:cstheme="majorBidi"/>
          <w:b/>
          <w:szCs w:val="24"/>
          <w:u w:val="single"/>
          <w:lang w:val="en-US"/>
        </w:rPr>
      </w:pPr>
      <w:r w:rsidRPr="00C7403E">
        <w:rPr>
          <w:rFonts w:cstheme="majorBidi"/>
          <w:bCs/>
          <w:szCs w:val="24"/>
          <w:lang w:val="en-US"/>
        </w:rPr>
        <w:t>Marson J. Budiman, SST., MT</w:t>
      </w:r>
      <w:r w:rsidR="00444171" w:rsidRPr="00C7403E">
        <w:rPr>
          <w:lang w:val="en-US"/>
        </w:rPr>
        <w:t>, selaku Koordinator Program Studi D3</w:t>
      </w:r>
      <w:r w:rsidR="00382497" w:rsidRPr="00C7403E">
        <w:rPr>
          <w:lang w:val="en-US"/>
        </w:rPr>
        <w:t xml:space="preserve"> </w:t>
      </w:r>
      <w:r>
        <w:rPr>
          <w:lang w:val="en-US"/>
        </w:rPr>
        <w:t>Teknik Komputer</w:t>
      </w:r>
      <w:r w:rsidR="00444171" w:rsidRPr="00C7403E">
        <w:rPr>
          <w:lang w:val="en-US"/>
        </w:rPr>
        <w:t>;</w:t>
      </w:r>
    </w:p>
    <w:p w14:paraId="662F7D9D" w14:textId="528D0C1F" w:rsidR="00444171" w:rsidRPr="00444171" w:rsidRDefault="00444171" w:rsidP="0030089A">
      <w:pPr>
        <w:pStyle w:val="ListParagraph"/>
        <w:numPr>
          <w:ilvl w:val="0"/>
          <w:numId w:val="2"/>
        </w:numPr>
      </w:pPr>
      <w:r>
        <w:rPr>
          <w:lang w:val="en-US"/>
        </w:rPr>
        <w:t>Anritsu S.Ch. Polii, SST., MT</w:t>
      </w:r>
      <w:r w:rsidR="00E2305C">
        <w:rPr>
          <w:lang w:val="en-US"/>
        </w:rPr>
        <w:t>.,</w:t>
      </w:r>
      <w:r>
        <w:rPr>
          <w:lang w:val="en-US"/>
        </w:rPr>
        <w:t xml:space="preserve"> selaku Ketua Panitia Tugas Akhir</w:t>
      </w:r>
      <w:r w:rsidR="00F677FF">
        <w:rPr>
          <w:lang w:val="en-US"/>
        </w:rPr>
        <w:t>;</w:t>
      </w:r>
    </w:p>
    <w:p w14:paraId="7CB58849" w14:textId="62D3BCAE" w:rsidR="0018362A" w:rsidRPr="00C7403E" w:rsidRDefault="00C7403E" w:rsidP="0030089A">
      <w:pPr>
        <w:pStyle w:val="ListParagraph"/>
        <w:numPr>
          <w:ilvl w:val="0"/>
          <w:numId w:val="2"/>
        </w:numPr>
        <w:rPr>
          <w:rFonts w:cstheme="majorBidi"/>
          <w:b/>
          <w:szCs w:val="24"/>
          <w:u w:val="single"/>
          <w:lang w:val="en-US"/>
        </w:rPr>
      </w:pPr>
      <w:r w:rsidRPr="00C7403E">
        <w:rPr>
          <w:rFonts w:cstheme="majorBidi"/>
          <w:bCs/>
          <w:szCs w:val="24"/>
          <w:lang w:val="en-US"/>
        </w:rPr>
        <w:t>Ottopianus Mellolo, ST. MT</w:t>
      </w:r>
      <w:r w:rsidR="0018362A" w:rsidRPr="00C7403E">
        <w:rPr>
          <w:lang w:val="en-US"/>
        </w:rPr>
        <w:t>, selaku Pembimbing Tugas Akhir;</w:t>
      </w:r>
    </w:p>
    <w:p w14:paraId="64B4206E" w14:textId="640EBA95" w:rsidR="00E55586" w:rsidRPr="003116B4" w:rsidRDefault="00382497" w:rsidP="0030089A">
      <w:pPr>
        <w:pStyle w:val="ListParagraph"/>
        <w:numPr>
          <w:ilvl w:val="0"/>
          <w:numId w:val="2"/>
        </w:numPr>
      </w:pPr>
      <w:r>
        <w:rPr>
          <w:lang w:val="en-US"/>
        </w:rPr>
        <w:t>Te</w:t>
      </w:r>
      <w:r w:rsidR="00F677FF">
        <w:rPr>
          <w:lang w:val="en-US"/>
        </w:rPr>
        <w:t>man-teman</w:t>
      </w:r>
      <w:r w:rsidR="0018362A" w:rsidRPr="0018362A">
        <w:t xml:space="preserve"> yang telah </w:t>
      </w:r>
      <w:r w:rsidR="003116B4">
        <w:rPr>
          <w:lang w:val="en-US"/>
        </w:rPr>
        <w:t>memberikan semangat bagi penulis</w:t>
      </w:r>
      <w:r w:rsidR="0018362A" w:rsidRPr="0018362A">
        <w:t xml:space="preserve"> dalam menyelesaikan </w:t>
      </w:r>
      <w:r w:rsidR="0018362A">
        <w:rPr>
          <w:lang w:val="en-US"/>
        </w:rPr>
        <w:t>Tugas Akhir</w:t>
      </w:r>
      <w:r>
        <w:rPr>
          <w:lang w:val="en-US"/>
        </w:rPr>
        <w:t xml:space="preserve"> </w:t>
      </w:r>
      <w:r w:rsidR="0018362A" w:rsidRPr="0018362A">
        <w:t>ini</w:t>
      </w:r>
      <w:r w:rsidR="00C7403E">
        <w:rPr>
          <w:lang w:val="en-US"/>
        </w:rPr>
        <w:t>;</w:t>
      </w:r>
    </w:p>
    <w:p w14:paraId="2418C4B1" w14:textId="6F8F42F6" w:rsidR="003116B4" w:rsidRPr="00F677FF" w:rsidRDefault="003116B4" w:rsidP="0030089A">
      <w:pPr>
        <w:pStyle w:val="ListParagraph"/>
        <w:numPr>
          <w:ilvl w:val="0"/>
          <w:numId w:val="2"/>
        </w:numPr>
      </w:pPr>
      <w:r>
        <w:rPr>
          <w:lang w:val="en-US"/>
        </w:rPr>
        <w:t xml:space="preserve">Telkom Squad yang telah banyak </w:t>
      </w:r>
      <w:r w:rsidR="00C112D0">
        <w:rPr>
          <w:lang w:val="en-US"/>
        </w:rPr>
        <w:t xml:space="preserve">memotivasi dan </w:t>
      </w:r>
      <w:r>
        <w:rPr>
          <w:lang w:val="en-US"/>
        </w:rPr>
        <w:t>membantu dalam pembuatan Tugas Akhir ini;</w:t>
      </w:r>
    </w:p>
    <w:p w14:paraId="685F59A2" w14:textId="16C1BA95" w:rsidR="00C7403E" w:rsidRDefault="00C7403E" w:rsidP="0030089A">
      <w:pPr>
        <w:pStyle w:val="ListParagraph"/>
        <w:numPr>
          <w:ilvl w:val="0"/>
          <w:numId w:val="2"/>
        </w:numPr>
      </w:pPr>
      <w:r>
        <w:rPr>
          <w:lang w:val="en-US"/>
        </w:rPr>
        <w:t>Dan kepada se</w:t>
      </w:r>
      <w:r w:rsidR="007367FB">
        <w:rPr>
          <w:lang w:val="en-US"/>
        </w:rPr>
        <w:t>luruh</w:t>
      </w:r>
      <w:r>
        <w:rPr>
          <w:lang w:val="en-US"/>
        </w:rPr>
        <w:t xml:space="preserve"> pihak yang telah banyak membantu dalam </w:t>
      </w:r>
      <w:r w:rsidR="007367FB">
        <w:rPr>
          <w:lang w:val="en-US"/>
        </w:rPr>
        <w:t>hal</w:t>
      </w:r>
      <w:r>
        <w:rPr>
          <w:lang w:val="en-US"/>
        </w:rPr>
        <w:t xml:space="preserve"> memperoleh data yang </w:t>
      </w:r>
      <w:r w:rsidR="007367FB">
        <w:rPr>
          <w:lang w:val="en-US"/>
        </w:rPr>
        <w:t>penulis</w:t>
      </w:r>
      <w:r>
        <w:rPr>
          <w:lang w:val="en-US"/>
        </w:rPr>
        <w:t xml:space="preserve"> perlukan.</w:t>
      </w:r>
    </w:p>
    <w:p w14:paraId="089A7D08" w14:textId="77777777" w:rsidR="00382497" w:rsidRPr="00382497" w:rsidRDefault="00382497" w:rsidP="00382497">
      <w:pPr>
        <w:pStyle w:val="ListParagraph"/>
        <w:ind w:left="720" w:firstLine="0"/>
      </w:pPr>
    </w:p>
    <w:p w14:paraId="2975547B" w14:textId="2418A713" w:rsidR="00564EF8" w:rsidRDefault="0018362A" w:rsidP="00F677FF">
      <w:pPr>
        <w:ind w:firstLine="720"/>
        <w:rPr>
          <w:lang w:val="en-US"/>
        </w:rPr>
      </w:pPr>
      <w:r w:rsidRPr="0018362A">
        <w:rPr>
          <w:lang w:val="en-US"/>
        </w:rPr>
        <w:lastRenderedPageBreak/>
        <w:t xml:space="preserve">Akhir kata, dengan segala keterbatasan, saya selaku penulis menyadari bahwa penulisan </w:t>
      </w:r>
      <w:r>
        <w:rPr>
          <w:lang w:val="en-US"/>
        </w:rPr>
        <w:t>Tugas Akhir</w:t>
      </w:r>
      <w:r w:rsidRPr="0018362A">
        <w:rPr>
          <w:lang w:val="en-US"/>
        </w:rPr>
        <w:t xml:space="preserve"> ini masih jauh dari sempurna, </w:t>
      </w:r>
      <w:r w:rsidR="00F677FF">
        <w:rPr>
          <w:lang w:val="en-US"/>
        </w:rPr>
        <w:t>penulis berharap</w:t>
      </w:r>
      <w:r w:rsidRPr="0018362A">
        <w:rPr>
          <w:lang w:val="en-US"/>
        </w:rPr>
        <w:t xml:space="preserve"> semoga </w:t>
      </w:r>
      <w:r>
        <w:rPr>
          <w:lang w:val="en-US"/>
        </w:rPr>
        <w:t>Tugas Akhir</w:t>
      </w:r>
      <w:r w:rsidRPr="0018362A">
        <w:rPr>
          <w:lang w:val="en-US"/>
        </w:rPr>
        <w:t xml:space="preserve"> ini dapat</w:t>
      </w:r>
      <w:r w:rsidR="009D1550">
        <w:rPr>
          <w:lang w:val="en-US"/>
        </w:rPr>
        <w:t xml:space="preserve"> </w:t>
      </w:r>
      <w:r w:rsidR="00151599">
        <w:rPr>
          <w:lang w:val="en-US"/>
        </w:rPr>
        <w:t xml:space="preserve">memperkaya referensi ilmiah dan menambah </w:t>
      </w:r>
      <w:r w:rsidRPr="0018362A">
        <w:rPr>
          <w:lang w:val="en-US"/>
        </w:rPr>
        <w:t>wawasan pengetahuan bagi pembaca</w:t>
      </w:r>
      <w:r w:rsidR="00151599">
        <w:rPr>
          <w:lang w:val="en-US"/>
        </w:rPr>
        <w:t>.</w:t>
      </w:r>
    </w:p>
    <w:p w14:paraId="60CE3966" w14:textId="627CF26B" w:rsidR="0030089A" w:rsidRDefault="0030089A" w:rsidP="00F677FF">
      <w:pPr>
        <w:ind w:firstLine="720"/>
        <w:rPr>
          <w:lang w:val="en-US"/>
        </w:rPr>
      </w:pPr>
    </w:p>
    <w:p w14:paraId="6E6CD014" w14:textId="5F778DF8" w:rsidR="0030089A" w:rsidRDefault="0030089A" w:rsidP="00F677FF">
      <w:pPr>
        <w:ind w:firstLine="720"/>
        <w:rPr>
          <w:lang w:val="en-US"/>
        </w:rPr>
      </w:pPr>
    </w:p>
    <w:p w14:paraId="088E42EE" w14:textId="77777777" w:rsidR="0030089A" w:rsidRPr="00F677FF" w:rsidRDefault="0030089A" w:rsidP="00F677FF">
      <w:pPr>
        <w:ind w:firstLine="720"/>
        <w:rPr>
          <w:lang w:val="en-US"/>
        </w:rPr>
      </w:pPr>
    </w:p>
    <w:p w14:paraId="7FD3E1BF" w14:textId="5B51BB90" w:rsidR="00151599" w:rsidRDefault="00151599" w:rsidP="00151599">
      <w:pPr>
        <w:rPr>
          <w:rFonts w:cstheme="majorBidi"/>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t>Manado, …… Agustus 2019</w:t>
      </w:r>
    </w:p>
    <w:p w14:paraId="0478E289" w14:textId="5C2BFC1F" w:rsidR="00151599" w:rsidRDefault="00151599" w:rsidP="00151599">
      <w:pPr>
        <w:rPr>
          <w:rFonts w:cstheme="majorBidi"/>
          <w:b/>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b/>
          <w:szCs w:val="24"/>
          <w:lang w:val="en-US"/>
        </w:rPr>
        <w:t>Penulis</w:t>
      </w:r>
      <w:r w:rsidRPr="00E143DE">
        <w:rPr>
          <w:rFonts w:cstheme="majorBidi"/>
          <w:b/>
          <w:szCs w:val="24"/>
          <w:lang w:val="en-US"/>
        </w:rPr>
        <w:t>,</w:t>
      </w:r>
    </w:p>
    <w:p w14:paraId="1E7405EF" w14:textId="64145F0A" w:rsidR="00004BE7" w:rsidRDefault="00004BE7" w:rsidP="00151599">
      <w:pPr>
        <w:rPr>
          <w:rFonts w:cstheme="majorBidi"/>
          <w:b/>
          <w:szCs w:val="24"/>
          <w:lang w:val="en-US"/>
        </w:rPr>
      </w:pPr>
    </w:p>
    <w:p w14:paraId="7C8EEBD4" w14:textId="77777777" w:rsidR="00004BE7" w:rsidRDefault="00004BE7" w:rsidP="00151599">
      <w:pPr>
        <w:rPr>
          <w:rFonts w:cstheme="majorBidi"/>
          <w:szCs w:val="24"/>
          <w:lang w:val="en-US"/>
        </w:rPr>
      </w:pPr>
    </w:p>
    <w:p w14:paraId="2C97649B" w14:textId="4167D3D4" w:rsidR="00151599" w:rsidRPr="009721BB" w:rsidRDefault="00151599" w:rsidP="00151599">
      <w:pPr>
        <w:ind w:left="4320"/>
        <w:rPr>
          <w:rFonts w:cstheme="majorBidi"/>
          <w:b/>
          <w:szCs w:val="24"/>
          <w:u w:val="single"/>
          <w:lang w:val="en-US"/>
        </w:rPr>
      </w:pPr>
      <w:r>
        <w:rPr>
          <w:rFonts w:cstheme="majorBidi"/>
          <w:b/>
          <w:szCs w:val="24"/>
          <w:u w:val="single"/>
          <w:lang w:val="en-US"/>
        </w:rPr>
        <w:tab/>
      </w:r>
      <w:r>
        <w:rPr>
          <w:rFonts w:cstheme="majorBidi"/>
          <w:b/>
          <w:szCs w:val="24"/>
          <w:u w:val="single"/>
          <w:lang w:val="en-US"/>
        </w:rPr>
        <w:tab/>
      </w:r>
      <w:r>
        <w:rPr>
          <w:rFonts w:cstheme="majorBidi"/>
          <w:b/>
          <w:szCs w:val="24"/>
          <w:u w:val="single"/>
          <w:lang w:val="en-US"/>
        </w:rPr>
        <w:tab/>
      </w:r>
      <w:r>
        <w:rPr>
          <w:rFonts w:cstheme="majorBidi"/>
          <w:b/>
          <w:szCs w:val="24"/>
          <w:u w:val="single"/>
          <w:lang w:val="en-US"/>
        </w:rPr>
        <w:tab/>
      </w:r>
    </w:p>
    <w:p w14:paraId="607542B6" w14:textId="77777777" w:rsidR="00151599" w:rsidRDefault="00151599" w:rsidP="0018362A">
      <w:pPr>
        <w:ind w:firstLine="720"/>
        <w:rPr>
          <w:lang w:val="en-US"/>
        </w:rPr>
      </w:pPr>
    </w:p>
    <w:p w14:paraId="333B4AE3" w14:textId="77777777" w:rsidR="00291644" w:rsidRPr="000E404C" w:rsidRDefault="00291644" w:rsidP="00291644">
      <w:pPr>
        <w:jc w:val="center"/>
        <w:rPr>
          <w:rFonts w:cstheme="majorBidi"/>
          <w:szCs w:val="24"/>
          <w:lang w:val="en-US"/>
        </w:rPr>
      </w:pPr>
    </w:p>
    <w:p w14:paraId="5EE60E1F" w14:textId="1B1A238A" w:rsidR="00CD45E5" w:rsidRDefault="00CD45E5" w:rsidP="00CD45E5">
      <w:pPr>
        <w:pStyle w:val="Head"/>
      </w:pPr>
      <w:bookmarkStart w:id="21" w:name="_Toc11187728"/>
      <w:bookmarkStart w:id="22" w:name="_Toc15279086"/>
      <w:commentRangeStart w:id="23"/>
      <w:r>
        <w:lastRenderedPageBreak/>
        <w:t>DAFTAR ISI</w:t>
      </w:r>
      <w:commentRangeEnd w:id="23"/>
      <w:r>
        <w:rPr>
          <w:rStyle w:val="CommentReference"/>
          <w:rFonts w:cstheme="minorBidi"/>
          <w:b w:val="0"/>
          <w:bCs w:val="0"/>
          <w:lang w:val="id-ID"/>
        </w:rPr>
        <w:commentReference w:id="23"/>
      </w:r>
      <w:bookmarkEnd w:id="21"/>
      <w:bookmarkEnd w:id="22"/>
    </w:p>
    <w:p w14:paraId="3AB8AC41" w14:textId="16A018FC" w:rsidR="00CD45E5" w:rsidRDefault="00CD45E5" w:rsidP="00CD45E5">
      <w:pPr>
        <w:rPr>
          <w:lang w:val="en-US"/>
        </w:rPr>
      </w:pPr>
    </w:p>
    <w:p w14:paraId="16EB33D2" w14:textId="1994F909" w:rsidR="00A46CAE" w:rsidRDefault="00A46CAE" w:rsidP="00A46CAE">
      <w:pPr>
        <w:jc w:val="right"/>
        <w:rPr>
          <w:lang w:val="en-US"/>
        </w:rPr>
      </w:pPr>
      <w:r>
        <w:rPr>
          <w:lang w:val="en-US"/>
        </w:rPr>
        <w:t>Halaman</w:t>
      </w:r>
    </w:p>
    <w:p w14:paraId="34C8B689" w14:textId="53C0114F" w:rsidR="00DC5CA7" w:rsidRDefault="00E279A9">
      <w:pPr>
        <w:pStyle w:val="TOC1"/>
        <w:rPr>
          <w:rFonts w:asciiTheme="minorHAnsi" w:eastAsiaTheme="minorEastAsia" w:hAnsiTheme="minorHAnsi"/>
          <w:sz w:val="22"/>
          <w:lang w:val="en-ID" w:eastAsia="en-ID"/>
        </w:rPr>
      </w:pPr>
      <w:r>
        <w:rPr>
          <w:rFonts w:cstheme="majorBidi"/>
          <w:szCs w:val="24"/>
          <w:lang w:val="en-US"/>
        </w:rPr>
        <w:fldChar w:fldCharType="begin"/>
      </w:r>
      <w:r>
        <w:rPr>
          <w:rFonts w:cstheme="majorBidi"/>
          <w:szCs w:val="24"/>
          <w:lang w:val="en-US"/>
        </w:rPr>
        <w:instrText xml:space="preserve"> TOC \o "0-3" \h \z \u </w:instrText>
      </w:r>
      <w:r>
        <w:rPr>
          <w:rFonts w:cstheme="majorBidi"/>
          <w:szCs w:val="24"/>
          <w:lang w:val="en-US"/>
        </w:rPr>
        <w:fldChar w:fldCharType="separate"/>
      </w:r>
      <w:hyperlink w:anchor="_Toc15279082" w:history="1">
        <w:r w:rsidR="00DC5CA7" w:rsidRPr="000416E9">
          <w:rPr>
            <w:rStyle w:val="Hyperlink"/>
          </w:rPr>
          <w:t>HALAMAN JUDUL</w:t>
        </w:r>
        <w:r w:rsidR="00DC5CA7">
          <w:rPr>
            <w:webHidden/>
          </w:rPr>
          <w:tab/>
        </w:r>
        <w:r w:rsidR="00DC5CA7">
          <w:rPr>
            <w:webHidden/>
          </w:rPr>
          <w:fldChar w:fldCharType="begin"/>
        </w:r>
        <w:r w:rsidR="00DC5CA7">
          <w:rPr>
            <w:webHidden/>
          </w:rPr>
          <w:instrText xml:space="preserve"> PAGEREF _Toc15279082 \h </w:instrText>
        </w:r>
        <w:r w:rsidR="00DC5CA7">
          <w:rPr>
            <w:webHidden/>
          </w:rPr>
        </w:r>
        <w:r w:rsidR="00DC5CA7">
          <w:rPr>
            <w:webHidden/>
          </w:rPr>
          <w:fldChar w:fldCharType="separate"/>
        </w:r>
        <w:r w:rsidR="00B93E58">
          <w:rPr>
            <w:webHidden/>
          </w:rPr>
          <w:t>i</w:t>
        </w:r>
        <w:r w:rsidR="00DC5CA7">
          <w:rPr>
            <w:webHidden/>
          </w:rPr>
          <w:fldChar w:fldCharType="end"/>
        </w:r>
      </w:hyperlink>
    </w:p>
    <w:p w14:paraId="130F73A0" w14:textId="07291112" w:rsidR="00DC5CA7" w:rsidRDefault="00C112D0">
      <w:pPr>
        <w:pStyle w:val="TOC1"/>
        <w:rPr>
          <w:rFonts w:asciiTheme="minorHAnsi" w:eastAsiaTheme="minorEastAsia" w:hAnsiTheme="minorHAnsi"/>
          <w:sz w:val="22"/>
          <w:lang w:val="en-ID" w:eastAsia="en-ID"/>
        </w:rPr>
      </w:pPr>
      <w:hyperlink w:anchor="_Toc15279083" w:history="1">
        <w:r w:rsidR="00DC5CA7" w:rsidRPr="000416E9">
          <w:rPr>
            <w:rStyle w:val="Hyperlink"/>
          </w:rPr>
          <w:t>HALAMAN PENGESAHAN</w:t>
        </w:r>
        <w:r w:rsidR="00DC5CA7">
          <w:rPr>
            <w:webHidden/>
          </w:rPr>
          <w:tab/>
        </w:r>
        <w:r w:rsidR="00DC5CA7">
          <w:rPr>
            <w:webHidden/>
          </w:rPr>
          <w:fldChar w:fldCharType="begin"/>
        </w:r>
        <w:r w:rsidR="00DC5CA7">
          <w:rPr>
            <w:webHidden/>
          </w:rPr>
          <w:instrText xml:space="preserve"> PAGEREF _Toc15279083 \h </w:instrText>
        </w:r>
        <w:r w:rsidR="00DC5CA7">
          <w:rPr>
            <w:webHidden/>
          </w:rPr>
        </w:r>
        <w:r w:rsidR="00DC5CA7">
          <w:rPr>
            <w:webHidden/>
          </w:rPr>
          <w:fldChar w:fldCharType="separate"/>
        </w:r>
        <w:r w:rsidR="00B93E58">
          <w:rPr>
            <w:webHidden/>
          </w:rPr>
          <w:t>ii</w:t>
        </w:r>
        <w:r w:rsidR="00DC5CA7">
          <w:rPr>
            <w:webHidden/>
          </w:rPr>
          <w:fldChar w:fldCharType="end"/>
        </w:r>
      </w:hyperlink>
    </w:p>
    <w:p w14:paraId="52D36A09" w14:textId="5A3B5F1D" w:rsidR="00DC5CA7" w:rsidRDefault="00C112D0">
      <w:pPr>
        <w:pStyle w:val="TOC1"/>
        <w:rPr>
          <w:rFonts w:asciiTheme="minorHAnsi" w:eastAsiaTheme="minorEastAsia" w:hAnsiTheme="minorHAnsi"/>
          <w:sz w:val="22"/>
          <w:lang w:val="en-ID" w:eastAsia="en-ID"/>
        </w:rPr>
      </w:pPr>
      <w:hyperlink w:anchor="_Toc15279084" w:history="1">
        <w:r w:rsidR="00DC5CA7" w:rsidRPr="000416E9">
          <w:rPr>
            <w:rStyle w:val="Hyperlink"/>
          </w:rPr>
          <w:t>SURAT PERNYATAAN KEASLIAN TULISAN TUGAS AKHIR</w:t>
        </w:r>
        <w:r w:rsidR="00DC5CA7">
          <w:rPr>
            <w:webHidden/>
          </w:rPr>
          <w:tab/>
        </w:r>
        <w:r w:rsidR="00DC5CA7">
          <w:rPr>
            <w:webHidden/>
          </w:rPr>
          <w:fldChar w:fldCharType="begin"/>
        </w:r>
        <w:r w:rsidR="00DC5CA7">
          <w:rPr>
            <w:webHidden/>
          </w:rPr>
          <w:instrText xml:space="preserve"> PAGEREF _Toc15279084 \h </w:instrText>
        </w:r>
        <w:r w:rsidR="00DC5CA7">
          <w:rPr>
            <w:webHidden/>
          </w:rPr>
        </w:r>
        <w:r w:rsidR="00DC5CA7">
          <w:rPr>
            <w:webHidden/>
          </w:rPr>
          <w:fldChar w:fldCharType="separate"/>
        </w:r>
        <w:r w:rsidR="00B93E58">
          <w:rPr>
            <w:webHidden/>
          </w:rPr>
          <w:t>iii</w:t>
        </w:r>
        <w:r w:rsidR="00DC5CA7">
          <w:rPr>
            <w:webHidden/>
          </w:rPr>
          <w:fldChar w:fldCharType="end"/>
        </w:r>
      </w:hyperlink>
    </w:p>
    <w:p w14:paraId="1397BBDB" w14:textId="0DA9487D" w:rsidR="00DC5CA7" w:rsidRDefault="00C112D0">
      <w:pPr>
        <w:pStyle w:val="TOC1"/>
        <w:rPr>
          <w:rFonts w:asciiTheme="minorHAnsi" w:eastAsiaTheme="minorEastAsia" w:hAnsiTheme="minorHAnsi"/>
          <w:sz w:val="22"/>
          <w:lang w:val="en-ID" w:eastAsia="en-ID"/>
        </w:rPr>
      </w:pPr>
      <w:hyperlink w:anchor="_Toc15279085" w:history="1">
        <w:r w:rsidR="00DC5CA7" w:rsidRPr="000416E9">
          <w:rPr>
            <w:rStyle w:val="Hyperlink"/>
          </w:rPr>
          <w:t>KATA PENGANTAR</w:t>
        </w:r>
        <w:r w:rsidR="00DC5CA7">
          <w:rPr>
            <w:webHidden/>
          </w:rPr>
          <w:tab/>
        </w:r>
        <w:r w:rsidR="00DC5CA7">
          <w:rPr>
            <w:webHidden/>
          </w:rPr>
          <w:fldChar w:fldCharType="begin"/>
        </w:r>
        <w:r w:rsidR="00DC5CA7">
          <w:rPr>
            <w:webHidden/>
          </w:rPr>
          <w:instrText xml:space="preserve"> PAGEREF _Toc15279085 \h </w:instrText>
        </w:r>
        <w:r w:rsidR="00DC5CA7">
          <w:rPr>
            <w:webHidden/>
          </w:rPr>
        </w:r>
        <w:r w:rsidR="00DC5CA7">
          <w:rPr>
            <w:webHidden/>
          </w:rPr>
          <w:fldChar w:fldCharType="separate"/>
        </w:r>
        <w:r w:rsidR="00B93E58">
          <w:rPr>
            <w:webHidden/>
          </w:rPr>
          <w:t>iv</w:t>
        </w:r>
        <w:r w:rsidR="00DC5CA7">
          <w:rPr>
            <w:webHidden/>
          </w:rPr>
          <w:fldChar w:fldCharType="end"/>
        </w:r>
      </w:hyperlink>
    </w:p>
    <w:p w14:paraId="3F0E7934" w14:textId="0CCB6AF5" w:rsidR="00DC5CA7" w:rsidRDefault="00C112D0">
      <w:pPr>
        <w:pStyle w:val="TOC1"/>
        <w:rPr>
          <w:rFonts w:asciiTheme="minorHAnsi" w:eastAsiaTheme="minorEastAsia" w:hAnsiTheme="minorHAnsi"/>
          <w:sz w:val="22"/>
          <w:lang w:val="en-ID" w:eastAsia="en-ID"/>
        </w:rPr>
      </w:pPr>
      <w:hyperlink w:anchor="_Toc15279086" w:history="1">
        <w:r w:rsidR="00DC5CA7" w:rsidRPr="000416E9">
          <w:rPr>
            <w:rStyle w:val="Hyperlink"/>
          </w:rPr>
          <w:t>DAFTAR ISI</w:t>
        </w:r>
        <w:r w:rsidR="00DC5CA7">
          <w:rPr>
            <w:webHidden/>
          </w:rPr>
          <w:tab/>
        </w:r>
        <w:r w:rsidR="00DC5CA7">
          <w:rPr>
            <w:webHidden/>
          </w:rPr>
          <w:fldChar w:fldCharType="begin"/>
        </w:r>
        <w:r w:rsidR="00DC5CA7">
          <w:rPr>
            <w:webHidden/>
          </w:rPr>
          <w:instrText xml:space="preserve"> PAGEREF _Toc15279086 \h </w:instrText>
        </w:r>
        <w:r w:rsidR="00DC5CA7">
          <w:rPr>
            <w:webHidden/>
          </w:rPr>
        </w:r>
        <w:r w:rsidR="00DC5CA7">
          <w:rPr>
            <w:webHidden/>
          </w:rPr>
          <w:fldChar w:fldCharType="separate"/>
        </w:r>
        <w:r w:rsidR="00B93E58">
          <w:rPr>
            <w:webHidden/>
          </w:rPr>
          <w:t>vi</w:t>
        </w:r>
        <w:r w:rsidR="00DC5CA7">
          <w:rPr>
            <w:webHidden/>
          </w:rPr>
          <w:fldChar w:fldCharType="end"/>
        </w:r>
      </w:hyperlink>
    </w:p>
    <w:p w14:paraId="294CA605" w14:textId="22DAC46F" w:rsidR="00DC5CA7" w:rsidRDefault="00C112D0">
      <w:pPr>
        <w:pStyle w:val="TOC1"/>
        <w:rPr>
          <w:rFonts w:asciiTheme="minorHAnsi" w:eastAsiaTheme="minorEastAsia" w:hAnsiTheme="minorHAnsi"/>
          <w:sz w:val="22"/>
          <w:lang w:val="en-ID" w:eastAsia="en-ID"/>
        </w:rPr>
      </w:pPr>
      <w:hyperlink w:anchor="_Toc15279087" w:history="1">
        <w:r w:rsidR="00DC5CA7" w:rsidRPr="000416E9">
          <w:rPr>
            <w:rStyle w:val="Hyperlink"/>
          </w:rPr>
          <w:t>DAFTAR TABEL</w:t>
        </w:r>
        <w:r w:rsidR="00DC5CA7">
          <w:rPr>
            <w:webHidden/>
          </w:rPr>
          <w:tab/>
        </w:r>
        <w:r w:rsidR="00DC5CA7">
          <w:rPr>
            <w:webHidden/>
          </w:rPr>
          <w:fldChar w:fldCharType="begin"/>
        </w:r>
        <w:r w:rsidR="00DC5CA7">
          <w:rPr>
            <w:webHidden/>
          </w:rPr>
          <w:instrText xml:space="preserve"> PAGEREF _Toc15279087 \h </w:instrText>
        </w:r>
        <w:r w:rsidR="00DC5CA7">
          <w:rPr>
            <w:webHidden/>
          </w:rPr>
        </w:r>
        <w:r w:rsidR="00DC5CA7">
          <w:rPr>
            <w:webHidden/>
          </w:rPr>
          <w:fldChar w:fldCharType="separate"/>
        </w:r>
        <w:r w:rsidR="00B93E58">
          <w:rPr>
            <w:webHidden/>
          </w:rPr>
          <w:t>viii</w:t>
        </w:r>
        <w:r w:rsidR="00DC5CA7">
          <w:rPr>
            <w:webHidden/>
          </w:rPr>
          <w:fldChar w:fldCharType="end"/>
        </w:r>
      </w:hyperlink>
    </w:p>
    <w:p w14:paraId="7C89D765" w14:textId="6C95C762" w:rsidR="00DC5CA7" w:rsidRDefault="00C112D0">
      <w:pPr>
        <w:pStyle w:val="TOC1"/>
        <w:rPr>
          <w:rFonts w:asciiTheme="minorHAnsi" w:eastAsiaTheme="minorEastAsia" w:hAnsiTheme="minorHAnsi"/>
          <w:sz w:val="22"/>
          <w:lang w:val="en-ID" w:eastAsia="en-ID"/>
        </w:rPr>
      </w:pPr>
      <w:hyperlink w:anchor="_Toc15279088" w:history="1">
        <w:r w:rsidR="00DC5CA7" w:rsidRPr="000416E9">
          <w:rPr>
            <w:rStyle w:val="Hyperlink"/>
          </w:rPr>
          <w:t>DAFTAR GAMBAR</w:t>
        </w:r>
        <w:r w:rsidR="00DC5CA7">
          <w:rPr>
            <w:webHidden/>
          </w:rPr>
          <w:tab/>
        </w:r>
        <w:r w:rsidR="00DC5CA7">
          <w:rPr>
            <w:webHidden/>
          </w:rPr>
          <w:fldChar w:fldCharType="begin"/>
        </w:r>
        <w:r w:rsidR="00DC5CA7">
          <w:rPr>
            <w:webHidden/>
          </w:rPr>
          <w:instrText xml:space="preserve"> PAGEREF _Toc15279088 \h </w:instrText>
        </w:r>
        <w:r w:rsidR="00DC5CA7">
          <w:rPr>
            <w:webHidden/>
          </w:rPr>
        </w:r>
        <w:r w:rsidR="00DC5CA7">
          <w:rPr>
            <w:webHidden/>
          </w:rPr>
          <w:fldChar w:fldCharType="separate"/>
        </w:r>
        <w:r w:rsidR="00B93E58">
          <w:rPr>
            <w:webHidden/>
          </w:rPr>
          <w:t>ix</w:t>
        </w:r>
        <w:r w:rsidR="00DC5CA7">
          <w:rPr>
            <w:webHidden/>
          </w:rPr>
          <w:fldChar w:fldCharType="end"/>
        </w:r>
      </w:hyperlink>
    </w:p>
    <w:p w14:paraId="4F1925C4" w14:textId="5C17E0D8" w:rsidR="00DC5CA7" w:rsidRDefault="00C112D0">
      <w:pPr>
        <w:pStyle w:val="TOC1"/>
        <w:rPr>
          <w:rFonts w:asciiTheme="minorHAnsi" w:eastAsiaTheme="minorEastAsia" w:hAnsiTheme="minorHAnsi"/>
          <w:sz w:val="22"/>
          <w:lang w:val="en-ID" w:eastAsia="en-ID"/>
        </w:rPr>
      </w:pPr>
      <w:hyperlink w:anchor="_Toc15279089" w:history="1">
        <w:r w:rsidR="00DC5CA7" w:rsidRPr="000416E9">
          <w:rPr>
            <w:rStyle w:val="Hyperlink"/>
          </w:rPr>
          <w:t>DAFTAR LAMPIRAN</w:t>
        </w:r>
        <w:r w:rsidR="00DC5CA7">
          <w:rPr>
            <w:webHidden/>
          </w:rPr>
          <w:tab/>
        </w:r>
        <w:r w:rsidR="00DC5CA7">
          <w:rPr>
            <w:webHidden/>
          </w:rPr>
          <w:fldChar w:fldCharType="begin"/>
        </w:r>
        <w:r w:rsidR="00DC5CA7">
          <w:rPr>
            <w:webHidden/>
          </w:rPr>
          <w:instrText xml:space="preserve"> PAGEREF _Toc15279089 \h </w:instrText>
        </w:r>
        <w:r w:rsidR="00DC5CA7">
          <w:rPr>
            <w:webHidden/>
          </w:rPr>
        </w:r>
        <w:r w:rsidR="00DC5CA7">
          <w:rPr>
            <w:webHidden/>
          </w:rPr>
          <w:fldChar w:fldCharType="separate"/>
        </w:r>
        <w:r w:rsidR="00B93E58">
          <w:rPr>
            <w:webHidden/>
          </w:rPr>
          <w:t>x</w:t>
        </w:r>
        <w:r w:rsidR="00DC5CA7">
          <w:rPr>
            <w:webHidden/>
          </w:rPr>
          <w:fldChar w:fldCharType="end"/>
        </w:r>
      </w:hyperlink>
    </w:p>
    <w:p w14:paraId="12CAB596" w14:textId="41B82C11" w:rsidR="00DC5CA7" w:rsidRDefault="00C112D0">
      <w:pPr>
        <w:pStyle w:val="TOC1"/>
        <w:rPr>
          <w:rFonts w:asciiTheme="minorHAnsi" w:eastAsiaTheme="minorEastAsia" w:hAnsiTheme="minorHAnsi"/>
          <w:sz w:val="22"/>
          <w:lang w:val="en-ID" w:eastAsia="en-ID"/>
        </w:rPr>
      </w:pPr>
      <w:hyperlink w:anchor="_Toc15279090" w:history="1">
        <w:r w:rsidR="00DC5CA7" w:rsidRPr="000416E9">
          <w:rPr>
            <w:rStyle w:val="Hyperlink"/>
          </w:rPr>
          <w:t>ABSTRAK</w:t>
        </w:r>
        <w:r w:rsidR="00DC5CA7">
          <w:rPr>
            <w:webHidden/>
          </w:rPr>
          <w:tab/>
        </w:r>
        <w:r w:rsidR="00DC5CA7">
          <w:rPr>
            <w:webHidden/>
          </w:rPr>
          <w:fldChar w:fldCharType="begin"/>
        </w:r>
        <w:r w:rsidR="00DC5CA7">
          <w:rPr>
            <w:webHidden/>
          </w:rPr>
          <w:instrText xml:space="preserve"> PAGEREF _Toc15279090 \h </w:instrText>
        </w:r>
        <w:r w:rsidR="00DC5CA7">
          <w:rPr>
            <w:webHidden/>
          </w:rPr>
        </w:r>
        <w:r w:rsidR="00DC5CA7">
          <w:rPr>
            <w:webHidden/>
          </w:rPr>
          <w:fldChar w:fldCharType="separate"/>
        </w:r>
        <w:r w:rsidR="00B93E58">
          <w:rPr>
            <w:webHidden/>
          </w:rPr>
          <w:t>xi</w:t>
        </w:r>
        <w:r w:rsidR="00DC5CA7">
          <w:rPr>
            <w:webHidden/>
          </w:rPr>
          <w:fldChar w:fldCharType="end"/>
        </w:r>
      </w:hyperlink>
    </w:p>
    <w:p w14:paraId="05A4E5C1" w14:textId="1F951CFB" w:rsidR="00DC5CA7" w:rsidRDefault="00C112D0">
      <w:pPr>
        <w:pStyle w:val="TOC1"/>
        <w:rPr>
          <w:rFonts w:asciiTheme="minorHAnsi" w:eastAsiaTheme="minorEastAsia" w:hAnsiTheme="minorHAnsi"/>
          <w:sz w:val="22"/>
          <w:lang w:val="en-ID" w:eastAsia="en-ID"/>
        </w:rPr>
      </w:pPr>
      <w:hyperlink w:anchor="_Toc15279091" w:history="1">
        <w:r w:rsidR="00DC5CA7" w:rsidRPr="000416E9">
          <w:rPr>
            <w:rStyle w:val="Hyperlink"/>
          </w:rPr>
          <w:t>ABSTRACT</w:t>
        </w:r>
        <w:r w:rsidR="00DC5CA7">
          <w:rPr>
            <w:webHidden/>
          </w:rPr>
          <w:tab/>
        </w:r>
        <w:r w:rsidR="00DC5CA7">
          <w:rPr>
            <w:webHidden/>
          </w:rPr>
          <w:fldChar w:fldCharType="begin"/>
        </w:r>
        <w:r w:rsidR="00DC5CA7">
          <w:rPr>
            <w:webHidden/>
          </w:rPr>
          <w:instrText xml:space="preserve"> PAGEREF _Toc15279091 \h </w:instrText>
        </w:r>
        <w:r w:rsidR="00DC5CA7">
          <w:rPr>
            <w:webHidden/>
          </w:rPr>
        </w:r>
        <w:r w:rsidR="00DC5CA7">
          <w:rPr>
            <w:webHidden/>
          </w:rPr>
          <w:fldChar w:fldCharType="separate"/>
        </w:r>
        <w:r w:rsidR="00B93E58">
          <w:rPr>
            <w:webHidden/>
          </w:rPr>
          <w:t>xii</w:t>
        </w:r>
        <w:r w:rsidR="00DC5CA7">
          <w:rPr>
            <w:webHidden/>
          </w:rPr>
          <w:fldChar w:fldCharType="end"/>
        </w:r>
      </w:hyperlink>
    </w:p>
    <w:p w14:paraId="220EE1AD" w14:textId="3B510274" w:rsidR="00DC5CA7" w:rsidRDefault="00C112D0">
      <w:pPr>
        <w:pStyle w:val="TOC1"/>
        <w:rPr>
          <w:rFonts w:asciiTheme="minorHAnsi" w:eastAsiaTheme="minorEastAsia" w:hAnsiTheme="minorHAnsi"/>
          <w:sz w:val="22"/>
          <w:lang w:val="en-ID" w:eastAsia="en-ID"/>
        </w:rPr>
      </w:pPr>
      <w:hyperlink w:anchor="_Toc15279092" w:history="1">
        <w:r w:rsidR="00DC5CA7" w:rsidRPr="000416E9">
          <w:rPr>
            <w:rStyle w:val="Hyperlink"/>
            <w:rFonts w:ascii="Times New Roman" w:hAnsi="Times New Roman"/>
          </w:rPr>
          <w:t>BAB I</w:t>
        </w:r>
        <w:r w:rsidR="00DC5CA7" w:rsidRPr="000416E9">
          <w:rPr>
            <w:rStyle w:val="Hyperlink"/>
          </w:rPr>
          <w:t xml:space="preserve"> PENDAHULUAN</w:t>
        </w:r>
        <w:r w:rsidR="00DC5CA7">
          <w:rPr>
            <w:webHidden/>
          </w:rPr>
          <w:tab/>
        </w:r>
        <w:r w:rsidR="00DC5CA7">
          <w:rPr>
            <w:webHidden/>
          </w:rPr>
          <w:fldChar w:fldCharType="begin"/>
        </w:r>
        <w:r w:rsidR="00DC5CA7">
          <w:rPr>
            <w:webHidden/>
          </w:rPr>
          <w:instrText xml:space="preserve"> PAGEREF _Toc15279092 \h </w:instrText>
        </w:r>
        <w:r w:rsidR="00DC5CA7">
          <w:rPr>
            <w:webHidden/>
          </w:rPr>
        </w:r>
        <w:r w:rsidR="00DC5CA7">
          <w:rPr>
            <w:webHidden/>
          </w:rPr>
          <w:fldChar w:fldCharType="separate"/>
        </w:r>
        <w:r w:rsidR="00B93E58">
          <w:rPr>
            <w:webHidden/>
          </w:rPr>
          <w:t>1</w:t>
        </w:r>
        <w:r w:rsidR="00DC5CA7">
          <w:rPr>
            <w:webHidden/>
          </w:rPr>
          <w:fldChar w:fldCharType="end"/>
        </w:r>
      </w:hyperlink>
    </w:p>
    <w:p w14:paraId="2FF4650B" w14:textId="502719D0" w:rsidR="00DC5CA7" w:rsidRDefault="00C112D0">
      <w:pPr>
        <w:pStyle w:val="TOC2"/>
        <w:rPr>
          <w:rFonts w:asciiTheme="minorHAnsi" w:eastAsiaTheme="minorEastAsia" w:hAnsiTheme="minorHAnsi"/>
          <w:sz w:val="22"/>
          <w:lang w:val="en-ID" w:eastAsia="en-ID"/>
        </w:rPr>
      </w:pPr>
      <w:hyperlink w:anchor="_Toc15279093" w:history="1">
        <w:r w:rsidR="00DC5CA7" w:rsidRPr="000416E9">
          <w:rPr>
            <w:rStyle w:val="Hyperlink"/>
            <w:rFonts w:ascii="Times New Roman" w:hAnsi="Times New Roman"/>
          </w:rPr>
          <w:t>1.1</w:t>
        </w:r>
        <w:r w:rsidR="00DC5CA7">
          <w:rPr>
            <w:rFonts w:asciiTheme="minorHAnsi" w:eastAsiaTheme="minorEastAsia" w:hAnsiTheme="minorHAnsi"/>
            <w:sz w:val="22"/>
            <w:lang w:val="en-ID" w:eastAsia="en-ID"/>
          </w:rPr>
          <w:tab/>
        </w:r>
        <w:r w:rsidR="00DC5CA7" w:rsidRPr="000416E9">
          <w:rPr>
            <w:rStyle w:val="Hyperlink"/>
          </w:rPr>
          <w:t>Latar Belakang</w:t>
        </w:r>
        <w:r w:rsidR="00DC5CA7">
          <w:rPr>
            <w:webHidden/>
          </w:rPr>
          <w:tab/>
        </w:r>
        <w:r w:rsidR="00DC5CA7">
          <w:rPr>
            <w:webHidden/>
          </w:rPr>
          <w:fldChar w:fldCharType="begin"/>
        </w:r>
        <w:r w:rsidR="00DC5CA7">
          <w:rPr>
            <w:webHidden/>
          </w:rPr>
          <w:instrText xml:space="preserve"> PAGEREF _Toc15279093 \h </w:instrText>
        </w:r>
        <w:r w:rsidR="00DC5CA7">
          <w:rPr>
            <w:webHidden/>
          </w:rPr>
        </w:r>
        <w:r w:rsidR="00DC5CA7">
          <w:rPr>
            <w:webHidden/>
          </w:rPr>
          <w:fldChar w:fldCharType="separate"/>
        </w:r>
        <w:r w:rsidR="00B93E58">
          <w:rPr>
            <w:webHidden/>
          </w:rPr>
          <w:t>1</w:t>
        </w:r>
        <w:r w:rsidR="00DC5CA7">
          <w:rPr>
            <w:webHidden/>
          </w:rPr>
          <w:fldChar w:fldCharType="end"/>
        </w:r>
      </w:hyperlink>
    </w:p>
    <w:p w14:paraId="4DD51D81" w14:textId="777E01E3" w:rsidR="00DC5CA7" w:rsidRDefault="00C112D0">
      <w:pPr>
        <w:pStyle w:val="TOC2"/>
        <w:rPr>
          <w:rFonts w:asciiTheme="minorHAnsi" w:eastAsiaTheme="minorEastAsia" w:hAnsiTheme="minorHAnsi"/>
          <w:sz w:val="22"/>
          <w:lang w:val="en-ID" w:eastAsia="en-ID"/>
        </w:rPr>
      </w:pPr>
      <w:hyperlink w:anchor="_Toc15279094" w:history="1">
        <w:r w:rsidR="00DC5CA7" w:rsidRPr="000416E9">
          <w:rPr>
            <w:rStyle w:val="Hyperlink"/>
            <w:rFonts w:ascii="Times New Roman" w:hAnsi="Times New Roman"/>
          </w:rPr>
          <w:t>1.2</w:t>
        </w:r>
        <w:r w:rsidR="00DC5CA7">
          <w:rPr>
            <w:rFonts w:asciiTheme="minorHAnsi" w:eastAsiaTheme="minorEastAsia" w:hAnsiTheme="minorHAnsi"/>
            <w:sz w:val="22"/>
            <w:lang w:val="en-ID" w:eastAsia="en-ID"/>
          </w:rPr>
          <w:tab/>
        </w:r>
        <w:r w:rsidR="00DC5CA7" w:rsidRPr="000416E9">
          <w:rPr>
            <w:rStyle w:val="Hyperlink"/>
          </w:rPr>
          <w:t>Perumusan Masalah</w:t>
        </w:r>
        <w:r w:rsidR="00DC5CA7">
          <w:rPr>
            <w:webHidden/>
          </w:rPr>
          <w:tab/>
        </w:r>
        <w:r w:rsidR="00DC5CA7">
          <w:rPr>
            <w:webHidden/>
          </w:rPr>
          <w:fldChar w:fldCharType="begin"/>
        </w:r>
        <w:r w:rsidR="00DC5CA7">
          <w:rPr>
            <w:webHidden/>
          </w:rPr>
          <w:instrText xml:space="preserve"> PAGEREF _Toc15279094 \h </w:instrText>
        </w:r>
        <w:r w:rsidR="00DC5CA7">
          <w:rPr>
            <w:webHidden/>
          </w:rPr>
        </w:r>
        <w:r w:rsidR="00DC5CA7">
          <w:rPr>
            <w:webHidden/>
          </w:rPr>
          <w:fldChar w:fldCharType="separate"/>
        </w:r>
        <w:r w:rsidR="00B93E58">
          <w:rPr>
            <w:webHidden/>
          </w:rPr>
          <w:t>1</w:t>
        </w:r>
        <w:r w:rsidR="00DC5CA7">
          <w:rPr>
            <w:webHidden/>
          </w:rPr>
          <w:fldChar w:fldCharType="end"/>
        </w:r>
      </w:hyperlink>
    </w:p>
    <w:p w14:paraId="03D9B4C9" w14:textId="0BC6E2BC" w:rsidR="00DC5CA7" w:rsidRDefault="00C112D0">
      <w:pPr>
        <w:pStyle w:val="TOC2"/>
        <w:rPr>
          <w:rFonts w:asciiTheme="minorHAnsi" w:eastAsiaTheme="minorEastAsia" w:hAnsiTheme="minorHAnsi"/>
          <w:sz w:val="22"/>
          <w:lang w:val="en-ID" w:eastAsia="en-ID"/>
        </w:rPr>
      </w:pPr>
      <w:hyperlink w:anchor="_Toc15279095" w:history="1">
        <w:r w:rsidR="00DC5CA7" w:rsidRPr="000416E9">
          <w:rPr>
            <w:rStyle w:val="Hyperlink"/>
            <w:rFonts w:ascii="Times New Roman" w:hAnsi="Times New Roman"/>
          </w:rPr>
          <w:t>1.3</w:t>
        </w:r>
        <w:r w:rsidR="00DC5CA7">
          <w:rPr>
            <w:rFonts w:asciiTheme="minorHAnsi" w:eastAsiaTheme="minorEastAsia" w:hAnsiTheme="minorHAnsi"/>
            <w:sz w:val="22"/>
            <w:lang w:val="en-ID" w:eastAsia="en-ID"/>
          </w:rPr>
          <w:tab/>
        </w:r>
        <w:r w:rsidR="00DC5CA7" w:rsidRPr="000416E9">
          <w:rPr>
            <w:rStyle w:val="Hyperlink"/>
          </w:rPr>
          <w:t>Tujuan</w:t>
        </w:r>
        <w:r w:rsidR="00DC5CA7">
          <w:rPr>
            <w:webHidden/>
          </w:rPr>
          <w:tab/>
        </w:r>
        <w:r w:rsidR="00DC5CA7">
          <w:rPr>
            <w:webHidden/>
          </w:rPr>
          <w:fldChar w:fldCharType="begin"/>
        </w:r>
        <w:r w:rsidR="00DC5CA7">
          <w:rPr>
            <w:webHidden/>
          </w:rPr>
          <w:instrText xml:space="preserve"> PAGEREF _Toc15279095 \h </w:instrText>
        </w:r>
        <w:r w:rsidR="00DC5CA7">
          <w:rPr>
            <w:webHidden/>
          </w:rPr>
        </w:r>
        <w:r w:rsidR="00DC5CA7">
          <w:rPr>
            <w:webHidden/>
          </w:rPr>
          <w:fldChar w:fldCharType="separate"/>
        </w:r>
        <w:r w:rsidR="00B93E58">
          <w:rPr>
            <w:webHidden/>
          </w:rPr>
          <w:t>2</w:t>
        </w:r>
        <w:r w:rsidR="00DC5CA7">
          <w:rPr>
            <w:webHidden/>
          </w:rPr>
          <w:fldChar w:fldCharType="end"/>
        </w:r>
      </w:hyperlink>
    </w:p>
    <w:p w14:paraId="51F92B1B" w14:textId="3AE5A0B3" w:rsidR="00DC5CA7" w:rsidRDefault="00C112D0">
      <w:pPr>
        <w:pStyle w:val="TOC2"/>
        <w:rPr>
          <w:rFonts w:asciiTheme="minorHAnsi" w:eastAsiaTheme="minorEastAsia" w:hAnsiTheme="minorHAnsi"/>
          <w:sz w:val="22"/>
          <w:lang w:val="en-ID" w:eastAsia="en-ID"/>
        </w:rPr>
      </w:pPr>
      <w:hyperlink w:anchor="_Toc15279096" w:history="1">
        <w:r w:rsidR="00DC5CA7" w:rsidRPr="000416E9">
          <w:rPr>
            <w:rStyle w:val="Hyperlink"/>
            <w:rFonts w:ascii="Times New Roman" w:hAnsi="Times New Roman"/>
          </w:rPr>
          <w:t>1.4</w:t>
        </w:r>
        <w:r w:rsidR="00DC5CA7">
          <w:rPr>
            <w:rFonts w:asciiTheme="minorHAnsi" w:eastAsiaTheme="minorEastAsia" w:hAnsiTheme="minorHAnsi"/>
            <w:sz w:val="22"/>
            <w:lang w:val="en-ID" w:eastAsia="en-ID"/>
          </w:rPr>
          <w:tab/>
        </w:r>
        <w:r w:rsidR="00DC5CA7" w:rsidRPr="000416E9">
          <w:rPr>
            <w:rStyle w:val="Hyperlink"/>
          </w:rPr>
          <w:t>Manfaat</w:t>
        </w:r>
        <w:r w:rsidR="00DC5CA7">
          <w:rPr>
            <w:webHidden/>
          </w:rPr>
          <w:tab/>
        </w:r>
        <w:r w:rsidR="00DC5CA7">
          <w:rPr>
            <w:webHidden/>
          </w:rPr>
          <w:fldChar w:fldCharType="begin"/>
        </w:r>
        <w:r w:rsidR="00DC5CA7">
          <w:rPr>
            <w:webHidden/>
          </w:rPr>
          <w:instrText xml:space="preserve"> PAGEREF _Toc15279096 \h </w:instrText>
        </w:r>
        <w:r w:rsidR="00DC5CA7">
          <w:rPr>
            <w:webHidden/>
          </w:rPr>
        </w:r>
        <w:r w:rsidR="00DC5CA7">
          <w:rPr>
            <w:webHidden/>
          </w:rPr>
          <w:fldChar w:fldCharType="separate"/>
        </w:r>
        <w:r w:rsidR="00B93E58">
          <w:rPr>
            <w:webHidden/>
          </w:rPr>
          <w:t>2</w:t>
        </w:r>
        <w:r w:rsidR="00DC5CA7">
          <w:rPr>
            <w:webHidden/>
          </w:rPr>
          <w:fldChar w:fldCharType="end"/>
        </w:r>
      </w:hyperlink>
    </w:p>
    <w:p w14:paraId="5EF78B77" w14:textId="7FCCA65D" w:rsidR="00DC5CA7" w:rsidRDefault="00C112D0">
      <w:pPr>
        <w:pStyle w:val="TOC2"/>
        <w:rPr>
          <w:rFonts w:asciiTheme="minorHAnsi" w:eastAsiaTheme="minorEastAsia" w:hAnsiTheme="minorHAnsi"/>
          <w:sz w:val="22"/>
          <w:lang w:val="en-ID" w:eastAsia="en-ID"/>
        </w:rPr>
      </w:pPr>
      <w:hyperlink w:anchor="_Toc15279097" w:history="1">
        <w:r w:rsidR="00DC5CA7" w:rsidRPr="000416E9">
          <w:rPr>
            <w:rStyle w:val="Hyperlink"/>
            <w:rFonts w:ascii="Times New Roman" w:hAnsi="Times New Roman"/>
          </w:rPr>
          <w:t>1.5</w:t>
        </w:r>
        <w:r w:rsidR="00DC5CA7">
          <w:rPr>
            <w:rFonts w:asciiTheme="minorHAnsi" w:eastAsiaTheme="minorEastAsia" w:hAnsiTheme="minorHAnsi"/>
            <w:sz w:val="22"/>
            <w:lang w:val="en-ID" w:eastAsia="en-ID"/>
          </w:rPr>
          <w:tab/>
        </w:r>
        <w:r w:rsidR="00DC5CA7" w:rsidRPr="000416E9">
          <w:rPr>
            <w:rStyle w:val="Hyperlink"/>
          </w:rPr>
          <w:t>Batasan Masalah</w:t>
        </w:r>
        <w:r w:rsidR="00DC5CA7">
          <w:rPr>
            <w:webHidden/>
          </w:rPr>
          <w:tab/>
        </w:r>
        <w:r w:rsidR="00DC5CA7">
          <w:rPr>
            <w:webHidden/>
          </w:rPr>
          <w:fldChar w:fldCharType="begin"/>
        </w:r>
        <w:r w:rsidR="00DC5CA7">
          <w:rPr>
            <w:webHidden/>
          </w:rPr>
          <w:instrText xml:space="preserve"> PAGEREF _Toc15279097 \h </w:instrText>
        </w:r>
        <w:r w:rsidR="00DC5CA7">
          <w:rPr>
            <w:webHidden/>
          </w:rPr>
        </w:r>
        <w:r w:rsidR="00DC5CA7">
          <w:rPr>
            <w:webHidden/>
          </w:rPr>
          <w:fldChar w:fldCharType="separate"/>
        </w:r>
        <w:r w:rsidR="00B93E58">
          <w:rPr>
            <w:webHidden/>
          </w:rPr>
          <w:t>2</w:t>
        </w:r>
        <w:r w:rsidR="00DC5CA7">
          <w:rPr>
            <w:webHidden/>
          </w:rPr>
          <w:fldChar w:fldCharType="end"/>
        </w:r>
      </w:hyperlink>
    </w:p>
    <w:p w14:paraId="59AE3A35" w14:textId="399E1CA8" w:rsidR="00DC5CA7" w:rsidRDefault="00C112D0">
      <w:pPr>
        <w:pStyle w:val="TOC2"/>
        <w:rPr>
          <w:rFonts w:asciiTheme="minorHAnsi" w:eastAsiaTheme="minorEastAsia" w:hAnsiTheme="minorHAnsi"/>
          <w:sz w:val="22"/>
          <w:lang w:val="en-ID" w:eastAsia="en-ID"/>
        </w:rPr>
      </w:pPr>
      <w:hyperlink w:anchor="_Toc15279098" w:history="1">
        <w:r w:rsidR="00DC5CA7" w:rsidRPr="000416E9">
          <w:rPr>
            <w:rStyle w:val="Hyperlink"/>
            <w:rFonts w:ascii="Times New Roman" w:hAnsi="Times New Roman"/>
          </w:rPr>
          <w:t>1.6</w:t>
        </w:r>
        <w:r w:rsidR="00DC5CA7">
          <w:rPr>
            <w:rFonts w:asciiTheme="minorHAnsi" w:eastAsiaTheme="minorEastAsia" w:hAnsiTheme="minorHAnsi"/>
            <w:sz w:val="22"/>
            <w:lang w:val="en-ID" w:eastAsia="en-ID"/>
          </w:rPr>
          <w:tab/>
        </w:r>
        <w:r w:rsidR="00DC5CA7" w:rsidRPr="000416E9">
          <w:rPr>
            <w:rStyle w:val="Hyperlink"/>
          </w:rPr>
          <w:t>Sistematika Penulisan</w:t>
        </w:r>
        <w:r w:rsidR="00DC5CA7">
          <w:rPr>
            <w:webHidden/>
          </w:rPr>
          <w:tab/>
        </w:r>
        <w:r w:rsidR="00DC5CA7">
          <w:rPr>
            <w:webHidden/>
          </w:rPr>
          <w:fldChar w:fldCharType="begin"/>
        </w:r>
        <w:r w:rsidR="00DC5CA7">
          <w:rPr>
            <w:webHidden/>
          </w:rPr>
          <w:instrText xml:space="preserve"> PAGEREF _Toc15279098 \h </w:instrText>
        </w:r>
        <w:r w:rsidR="00DC5CA7">
          <w:rPr>
            <w:webHidden/>
          </w:rPr>
        </w:r>
        <w:r w:rsidR="00DC5CA7">
          <w:rPr>
            <w:webHidden/>
          </w:rPr>
          <w:fldChar w:fldCharType="separate"/>
        </w:r>
        <w:r w:rsidR="00B93E58">
          <w:rPr>
            <w:webHidden/>
          </w:rPr>
          <w:t>2</w:t>
        </w:r>
        <w:r w:rsidR="00DC5CA7">
          <w:rPr>
            <w:webHidden/>
          </w:rPr>
          <w:fldChar w:fldCharType="end"/>
        </w:r>
      </w:hyperlink>
    </w:p>
    <w:p w14:paraId="0BFBE543" w14:textId="79FCF7CF" w:rsidR="00DC5CA7" w:rsidRDefault="00C112D0">
      <w:pPr>
        <w:pStyle w:val="TOC1"/>
        <w:rPr>
          <w:rFonts w:asciiTheme="minorHAnsi" w:eastAsiaTheme="minorEastAsia" w:hAnsiTheme="minorHAnsi"/>
          <w:sz w:val="22"/>
          <w:lang w:val="en-ID" w:eastAsia="en-ID"/>
        </w:rPr>
      </w:pPr>
      <w:hyperlink w:anchor="_Toc15279099" w:history="1">
        <w:r w:rsidR="00DC5CA7" w:rsidRPr="000416E9">
          <w:rPr>
            <w:rStyle w:val="Hyperlink"/>
            <w:rFonts w:ascii="Times New Roman" w:hAnsi="Times New Roman"/>
          </w:rPr>
          <w:t>BAB II</w:t>
        </w:r>
        <w:r w:rsidR="00DC5CA7" w:rsidRPr="000416E9">
          <w:rPr>
            <w:rStyle w:val="Hyperlink"/>
          </w:rPr>
          <w:t xml:space="preserve"> TINJAUAN PUSTAKA</w:t>
        </w:r>
        <w:r w:rsidR="00DC5CA7">
          <w:rPr>
            <w:webHidden/>
          </w:rPr>
          <w:tab/>
        </w:r>
        <w:r w:rsidR="00DC5CA7">
          <w:rPr>
            <w:webHidden/>
          </w:rPr>
          <w:fldChar w:fldCharType="begin"/>
        </w:r>
        <w:r w:rsidR="00DC5CA7">
          <w:rPr>
            <w:webHidden/>
          </w:rPr>
          <w:instrText xml:space="preserve"> PAGEREF _Toc15279099 \h </w:instrText>
        </w:r>
        <w:r w:rsidR="00DC5CA7">
          <w:rPr>
            <w:webHidden/>
          </w:rPr>
        </w:r>
        <w:r w:rsidR="00DC5CA7">
          <w:rPr>
            <w:webHidden/>
          </w:rPr>
          <w:fldChar w:fldCharType="separate"/>
        </w:r>
        <w:r w:rsidR="00B93E58">
          <w:rPr>
            <w:webHidden/>
          </w:rPr>
          <w:t>4</w:t>
        </w:r>
        <w:r w:rsidR="00DC5CA7">
          <w:rPr>
            <w:webHidden/>
          </w:rPr>
          <w:fldChar w:fldCharType="end"/>
        </w:r>
      </w:hyperlink>
    </w:p>
    <w:p w14:paraId="5997054B" w14:textId="53B7905A" w:rsidR="00DC5CA7" w:rsidRDefault="00C112D0">
      <w:pPr>
        <w:pStyle w:val="TOC2"/>
        <w:rPr>
          <w:rFonts w:asciiTheme="minorHAnsi" w:eastAsiaTheme="minorEastAsia" w:hAnsiTheme="minorHAnsi"/>
          <w:sz w:val="22"/>
          <w:lang w:val="en-ID" w:eastAsia="en-ID"/>
        </w:rPr>
      </w:pPr>
      <w:hyperlink w:anchor="_Toc15279100" w:history="1">
        <w:r w:rsidR="00DC5CA7" w:rsidRPr="000416E9">
          <w:rPr>
            <w:rStyle w:val="Hyperlink"/>
            <w:rFonts w:ascii="Times New Roman" w:hAnsi="Times New Roman"/>
          </w:rPr>
          <w:t>2.1</w:t>
        </w:r>
        <w:r w:rsidR="00DC5CA7">
          <w:rPr>
            <w:rFonts w:asciiTheme="minorHAnsi" w:eastAsiaTheme="minorEastAsia" w:hAnsiTheme="minorHAnsi"/>
            <w:sz w:val="22"/>
            <w:lang w:val="en-ID" w:eastAsia="en-ID"/>
          </w:rPr>
          <w:tab/>
        </w:r>
        <w:r w:rsidR="00DC5CA7" w:rsidRPr="000416E9">
          <w:rPr>
            <w:rStyle w:val="Hyperlink"/>
          </w:rPr>
          <w:t>Landasan Teori</w:t>
        </w:r>
        <w:r w:rsidR="00DC5CA7">
          <w:rPr>
            <w:webHidden/>
          </w:rPr>
          <w:tab/>
        </w:r>
        <w:r w:rsidR="00DC5CA7">
          <w:rPr>
            <w:webHidden/>
          </w:rPr>
          <w:fldChar w:fldCharType="begin"/>
        </w:r>
        <w:r w:rsidR="00DC5CA7">
          <w:rPr>
            <w:webHidden/>
          </w:rPr>
          <w:instrText xml:space="preserve"> PAGEREF _Toc15279100 \h </w:instrText>
        </w:r>
        <w:r w:rsidR="00DC5CA7">
          <w:rPr>
            <w:webHidden/>
          </w:rPr>
        </w:r>
        <w:r w:rsidR="00DC5CA7">
          <w:rPr>
            <w:webHidden/>
          </w:rPr>
          <w:fldChar w:fldCharType="separate"/>
        </w:r>
        <w:r w:rsidR="00B93E58">
          <w:rPr>
            <w:webHidden/>
          </w:rPr>
          <w:t>4</w:t>
        </w:r>
        <w:r w:rsidR="00DC5CA7">
          <w:rPr>
            <w:webHidden/>
          </w:rPr>
          <w:fldChar w:fldCharType="end"/>
        </w:r>
      </w:hyperlink>
    </w:p>
    <w:p w14:paraId="11B2F2CE" w14:textId="0D0925E5" w:rsidR="00DC5CA7" w:rsidRDefault="00C112D0">
      <w:pPr>
        <w:pStyle w:val="TOC3"/>
        <w:tabs>
          <w:tab w:val="left" w:pos="2160"/>
          <w:tab w:val="right" w:leader="dot" w:pos="7928"/>
        </w:tabs>
        <w:rPr>
          <w:rFonts w:asciiTheme="minorHAnsi" w:eastAsiaTheme="minorEastAsia" w:hAnsiTheme="minorHAnsi"/>
          <w:sz w:val="22"/>
          <w:lang w:val="en-ID" w:eastAsia="en-ID"/>
        </w:rPr>
      </w:pPr>
      <w:hyperlink w:anchor="_Toc15279101" w:history="1">
        <w:r w:rsidR="00DC5CA7" w:rsidRPr="000416E9">
          <w:rPr>
            <w:rStyle w:val="Hyperlink"/>
            <w:rFonts w:ascii="Times New Roman" w:hAnsi="Times New Roman"/>
          </w:rPr>
          <w:t>2.1.1</w:t>
        </w:r>
        <w:r w:rsidR="00DC5CA7">
          <w:rPr>
            <w:rFonts w:asciiTheme="minorHAnsi" w:eastAsiaTheme="minorEastAsia" w:hAnsiTheme="minorHAnsi"/>
            <w:sz w:val="22"/>
            <w:lang w:val="en-ID" w:eastAsia="en-ID"/>
          </w:rPr>
          <w:tab/>
        </w:r>
        <w:r w:rsidR="00DC5CA7" w:rsidRPr="000416E9">
          <w:rPr>
            <w:rStyle w:val="Hyperlink"/>
          </w:rPr>
          <w:t>Mikrokntroller</w:t>
        </w:r>
        <w:r w:rsidR="00DC5CA7">
          <w:rPr>
            <w:webHidden/>
          </w:rPr>
          <w:tab/>
        </w:r>
        <w:r w:rsidR="00DC5CA7">
          <w:rPr>
            <w:webHidden/>
          </w:rPr>
          <w:fldChar w:fldCharType="begin"/>
        </w:r>
        <w:r w:rsidR="00DC5CA7">
          <w:rPr>
            <w:webHidden/>
          </w:rPr>
          <w:instrText xml:space="preserve"> PAGEREF _Toc15279101 \h </w:instrText>
        </w:r>
        <w:r w:rsidR="00DC5CA7">
          <w:rPr>
            <w:webHidden/>
          </w:rPr>
        </w:r>
        <w:r w:rsidR="00DC5CA7">
          <w:rPr>
            <w:webHidden/>
          </w:rPr>
          <w:fldChar w:fldCharType="separate"/>
        </w:r>
        <w:r w:rsidR="00B93E58">
          <w:rPr>
            <w:webHidden/>
          </w:rPr>
          <w:t>4</w:t>
        </w:r>
        <w:r w:rsidR="00DC5CA7">
          <w:rPr>
            <w:webHidden/>
          </w:rPr>
          <w:fldChar w:fldCharType="end"/>
        </w:r>
      </w:hyperlink>
    </w:p>
    <w:p w14:paraId="1919732C" w14:textId="0B9746B6" w:rsidR="00DC5CA7" w:rsidRDefault="00C112D0">
      <w:pPr>
        <w:pStyle w:val="TOC3"/>
        <w:tabs>
          <w:tab w:val="left" w:pos="2160"/>
          <w:tab w:val="right" w:leader="dot" w:pos="7928"/>
        </w:tabs>
        <w:rPr>
          <w:rFonts w:asciiTheme="minorHAnsi" w:eastAsiaTheme="minorEastAsia" w:hAnsiTheme="minorHAnsi"/>
          <w:sz w:val="22"/>
          <w:lang w:val="en-ID" w:eastAsia="en-ID"/>
        </w:rPr>
      </w:pPr>
      <w:hyperlink w:anchor="_Toc15279102" w:history="1">
        <w:r w:rsidR="00DC5CA7" w:rsidRPr="000416E9">
          <w:rPr>
            <w:rStyle w:val="Hyperlink"/>
            <w:rFonts w:ascii="Times New Roman" w:eastAsia="Calibri" w:hAnsi="Times New Roman" w:cs="Times New Roman"/>
          </w:rPr>
          <w:t>2.1.2</w:t>
        </w:r>
        <w:r w:rsidR="00DC5CA7">
          <w:rPr>
            <w:rFonts w:asciiTheme="minorHAnsi" w:eastAsiaTheme="minorEastAsia" w:hAnsiTheme="minorHAnsi"/>
            <w:sz w:val="22"/>
            <w:lang w:val="en-ID" w:eastAsia="en-ID"/>
          </w:rPr>
          <w:tab/>
        </w:r>
        <w:r w:rsidR="00DC5CA7" w:rsidRPr="000416E9">
          <w:rPr>
            <w:rStyle w:val="Hyperlink"/>
          </w:rPr>
          <w:t>Arduino Uno</w:t>
        </w:r>
        <w:r w:rsidR="00DC5CA7">
          <w:rPr>
            <w:webHidden/>
          </w:rPr>
          <w:tab/>
        </w:r>
        <w:r w:rsidR="00DC5CA7">
          <w:rPr>
            <w:webHidden/>
          </w:rPr>
          <w:fldChar w:fldCharType="begin"/>
        </w:r>
        <w:r w:rsidR="00DC5CA7">
          <w:rPr>
            <w:webHidden/>
          </w:rPr>
          <w:instrText xml:space="preserve"> PAGEREF _Toc15279102 \h </w:instrText>
        </w:r>
        <w:r w:rsidR="00DC5CA7">
          <w:rPr>
            <w:webHidden/>
          </w:rPr>
        </w:r>
        <w:r w:rsidR="00DC5CA7">
          <w:rPr>
            <w:webHidden/>
          </w:rPr>
          <w:fldChar w:fldCharType="separate"/>
        </w:r>
        <w:r w:rsidR="00B93E58">
          <w:rPr>
            <w:webHidden/>
          </w:rPr>
          <w:t>5</w:t>
        </w:r>
        <w:r w:rsidR="00DC5CA7">
          <w:rPr>
            <w:webHidden/>
          </w:rPr>
          <w:fldChar w:fldCharType="end"/>
        </w:r>
      </w:hyperlink>
    </w:p>
    <w:p w14:paraId="00642A84" w14:textId="6D20E0B6" w:rsidR="00DC5CA7" w:rsidRDefault="00C112D0">
      <w:pPr>
        <w:pStyle w:val="TOC3"/>
        <w:tabs>
          <w:tab w:val="left" w:pos="2160"/>
          <w:tab w:val="right" w:leader="dot" w:pos="7928"/>
        </w:tabs>
        <w:rPr>
          <w:rFonts w:asciiTheme="minorHAnsi" w:eastAsiaTheme="minorEastAsia" w:hAnsiTheme="minorHAnsi"/>
          <w:sz w:val="22"/>
          <w:lang w:val="en-ID" w:eastAsia="en-ID"/>
        </w:rPr>
      </w:pPr>
      <w:hyperlink w:anchor="_Toc15279103" w:history="1">
        <w:r w:rsidR="00DC5CA7" w:rsidRPr="000416E9">
          <w:rPr>
            <w:rStyle w:val="Hyperlink"/>
            <w:rFonts w:ascii="Times New Roman" w:hAnsi="Times New Roman"/>
          </w:rPr>
          <w:t>2.1.3</w:t>
        </w:r>
        <w:r w:rsidR="00DC5CA7">
          <w:rPr>
            <w:rFonts w:asciiTheme="minorHAnsi" w:eastAsiaTheme="minorEastAsia" w:hAnsiTheme="minorHAnsi"/>
            <w:sz w:val="22"/>
            <w:lang w:val="en-ID" w:eastAsia="en-ID"/>
          </w:rPr>
          <w:tab/>
        </w:r>
        <w:r w:rsidR="00DC5CA7" w:rsidRPr="000416E9">
          <w:rPr>
            <w:rStyle w:val="Hyperlink"/>
          </w:rPr>
          <w:t>IoT (Internet of Things)</w:t>
        </w:r>
        <w:r w:rsidR="00DC5CA7">
          <w:rPr>
            <w:webHidden/>
          </w:rPr>
          <w:tab/>
        </w:r>
        <w:r w:rsidR="00DC5CA7">
          <w:rPr>
            <w:webHidden/>
          </w:rPr>
          <w:fldChar w:fldCharType="begin"/>
        </w:r>
        <w:r w:rsidR="00DC5CA7">
          <w:rPr>
            <w:webHidden/>
          </w:rPr>
          <w:instrText xml:space="preserve"> PAGEREF _Toc15279103 \h </w:instrText>
        </w:r>
        <w:r w:rsidR="00DC5CA7">
          <w:rPr>
            <w:webHidden/>
          </w:rPr>
        </w:r>
        <w:r w:rsidR="00DC5CA7">
          <w:rPr>
            <w:webHidden/>
          </w:rPr>
          <w:fldChar w:fldCharType="separate"/>
        </w:r>
        <w:r w:rsidR="00B93E58">
          <w:rPr>
            <w:webHidden/>
          </w:rPr>
          <w:t>7</w:t>
        </w:r>
        <w:r w:rsidR="00DC5CA7">
          <w:rPr>
            <w:webHidden/>
          </w:rPr>
          <w:fldChar w:fldCharType="end"/>
        </w:r>
      </w:hyperlink>
    </w:p>
    <w:p w14:paraId="1DBFC107" w14:textId="05FB38CD" w:rsidR="00DC5CA7" w:rsidRDefault="00C112D0">
      <w:pPr>
        <w:pStyle w:val="TOC3"/>
        <w:tabs>
          <w:tab w:val="left" w:pos="2160"/>
          <w:tab w:val="right" w:leader="dot" w:pos="7928"/>
        </w:tabs>
        <w:rPr>
          <w:rFonts w:asciiTheme="minorHAnsi" w:eastAsiaTheme="minorEastAsia" w:hAnsiTheme="minorHAnsi"/>
          <w:sz w:val="22"/>
          <w:lang w:val="en-ID" w:eastAsia="en-ID"/>
        </w:rPr>
      </w:pPr>
      <w:hyperlink w:anchor="_Toc15279104" w:history="1">
        <w:r w:rsidR="00DC5CA7" w:rsidRPr="000416E9">
          <w:rPr>
            <w:rStyle w:val="Hyperlink"/>
            <w:rFonts w:ascii="Times New Roman" w:hAnsi="Times New Roman"/>
          </w:rPr>
          <w:t>2.1.4</w:t>
        </w:r>
        <w:r w:rsidR="00DC5CA7">
          <w:rPr>
            <w:rFonts w:asciiTheme="minorHAnsi" w:eastAsiaTheme="minorEastAsia" w:hAnsiTheme="minorHAnsi"/>
            <w:sz w:val="22"/>
            <w:lang w:val="en-ID" w:eastAsia="en-ID"/>
          </w:rPr>
          <w:tab/>
        </w:r>
        <w:r w:rsidR="00DC5CA7" w:rsidRPr="000416E9">
          <w:rPr>
            <w:rStyle w:val="Hyperlink"/>
          </w:rPr>
          <w:t>Sistem Keamanan Rumah</w:t>
        </w:r>
        <w:r w:rsidR="00DC5CA7">
          <w:rPr>
            <w:webHidden/>
          </w:rPr>
          <w:tab/>
        </w:r>
        <w:r w:rsidR="00DC5CA7">
          <w:rPr>
            <w:webHidden/>
          </w:rPr>
          <w:fldChar w:fldCharType="begin"/>
        </w:r>
        <w:r w:rsidR="00DC5CA7">
          <w:rPr>
            <w:webHidden/>
          </w:rPr>
          <w:instrText xml:space="preserve"> PAGEREF _Toc15279104 \h </w:instrText>
        </w:r>
        <w:r w:rsidR="00DC5CA7">
          <w:rPr>
            <w:webHidden/>
          </w:rPr>
        </w:r>
        <w:r w:rsidR="00DC5CA7">
          <w:rPr>
            <w:webHidden/>
          </w:rPr>
          <w:fldChar w:fldCharType="separate"/>
        </w:r>
        <w:r w:rsidR="00B93E58">
          <w:rPr>
            <w:webHidden/>
          </w:rPr>
          <w:t>8</w:t>
        </w:r>
        <w:r w:rsidR="00DC5CA7">
          <w:rPr>
            <w:webHidden/>
          </w:rPr>
          <w:fldChar w:fldCharType="end"/>
        </w:r>
      </w:hyperlink>
    </w:p>
    <w:p w14:paraId="605CF06D" w14:textId="5D8CFD2A" w:rsidR="00DC5CA7" w:rsidRDefault="00C112D0">
      <w:pPr>
        <w:pStyle w:val="TOC3"/>
        <w:tabs>
          <w:tab w:val="left" w:pos="2160"/>
          <w:tab w:val="right" w:leader="dot" w:pos="7928"/>
        </w:tabs>
        <w:rPr>
          <w:rFonts w:asciiTheme="minorHAnsi" w:eastAsiaTheme="minorEastAsia" w:hAnsiTheme="minorHAnsi"/>
          <w:sz w:val="22"/>
          <w:lang w:val="en-ID" w:eastAsia="en-ID"/>
        </w:rPr>
      </w:pPr>
      <w:hyperlink w:anchor="_Toc15279105" w:history="1">
        <w:r w:rsidR="00DC5CA7" w:rsidRPr="000416E9">
          <w:rPr>
            <w:rStyle w:val="Hyperlink"/>
            <w:rFonts w:ascii="Times New Roman" w:hAnsi="Times New Roman"/>
          </w:rPr>
          <w:t>2.1.5</w:t>
        </w:r>
        <w:r w:rsidR="00DC5CA7">
          <w:rPr>
            <w:rFonts w:asciiTheme="minorHAnsi" w:eastAsiaTheme="minorEastAsia" w:hAnsiTheme="minorHAnsi"/>
            <w:sz w:val="22"/>
            <w:lang w:val="en-ID" w:eastAsia="en-ID"/>
          </w:rPr>
          <w:tab/>
        </w:r>
        <w:r w:rsidR="00DC5CA7" w:rsidRPr="000416E9">
          <w:rPr>
            <w:rStyle w:val="Hyperlink"/>
          </w:rPr>
          <w:t>NodeMCU</w:t>
        </w:r>
        <w:r w:rsidR="00DC5CA7">
          <w:rPr>
            <w:webHidden/>
          </w:rPr>
          <w:tab/>
        </w:r>
        <w:r w:rsidR="00DC5CA7">
          <w:rPr>
            <w:webHidden/>
          </w:rPr>
          <w:fldChar w:fldCharType="begin"/>
        </w:r>
        <w:r w:rsidR="00DC5CA7">
          <w:rPr>
            <w:webHidden/>
          </w:rPr>
          <w:instrText xml:space="preserve"> PAGEREF _Toc15279105 \h </w:instrText>
        </w:r>
        <w:r w:rsidR="00DC5CA7">
          <w:rPr>
            <w:webHidden/>
          </w:rPr>
        </w:r>
        <w:r w:rsidR="00DC5CA7">
          <w:rPr>
            <w:webHidden/>
          </w:rPr>
          <w:fldChar w:fldCharType="separate"/>
        </w:r>
        <w:r w:rsidR="00B93E58">
          <w:rPr>
            <w:webHidden/>
          </w:rPr>
          <w:t>8</w:t>
        </w:r>
        <w:r w:rsidR="00DC5CA7">
          <w:rPr>
            <w:webHidden/>
          </w:rPr>
          <w:fldChar w:fldCharType="end"/>
        </w:r>
      </w:hyperlink>
    </w:p>
    <w:p w14:paraId="68806760" w14:textId="18B92755" w:rsidR="00DC5CA7" w:rsidRDefault="00C112D0">
      <w:pPr>
        <w:pStyle w:val="TOC3"/>
        <w:tabs>
          <w:tab w:val="left" w:pos="2160"/>
          <w:tab w:val="right" w:leader="dot" w:pos="7928"/>
        </w:tabs>
        <w:rPr>
          <w:rFonts w:asciiTheme="minorHAnsi" w:eastAsiaTheme="minorEastAsia" w:hAnsiTheme="minorHAnsi"/>
          <w:sz w:val="22"/>
          <w:lang w:val="en-ID" w:eastAsia="en-ID"/>
        </w:rPr>
      </w:pPr>
      <w:hyperlink w:anchor="_Toc15279106" w:history="1">
        <w:r w:rsidR="00DC5CA7" w:rsidRPr="000416E9">
          <w:rPr>
            <w:rStyle w:val="Hyperlink"/>
            <w:rFonts w:ascii="Times New Roman" w:hAnsi="Times New Roman"/>
          </w:rPr>
          <w:t>2.1.6</w:t>
        </w:r>
        <w:r w:rsidR="00DC5CA7">
          <w:rPr>
            <w:rFonts w:asciiTheme="minorHAnsi" w:eastAsiaTheme="minorEastAsia" w:hAnsiTheme="minorHAnsi"/>
            <w:sz w:val="22"/>
            <w:lang w:val="en-ID" w:eastAsia="en-ID"/>
          </w:rPr>
          <w:tab/>
        </w:r>
        <w:r w:rsidR="00DC5CA7" w:rsidRPr="000416E9">
          <w:rPr>
            <w:rStyle w:val="Hyperlink"/>
          </w:rPr>
          <w:t>Infra Red Obstacle Sensor</w:t>
        </w:r>
        <w:r w:rsidR="00DC5CA7">
          <w:rPr>
            <w:webHidden/>
          </w:rPr>
          <w:tab/>
        </w:r>
        <w:r w:rsidR="00DC5CA7">
          <w:rPr>
            <w:webHidden/>
          </w:rPr>
          <w:fldChar w:fldCharType="begin"/>
        </w:r>
        <w:r w:rsidR="00DC5CA7">
          <w:rPr>
            <w:webHidden/>
          </w:rPr>
          <w:instrText xml:space="preserve"> PAGEREF _Toc15279106 \h </w:instrText>
        </w:r>
        <w:r w:rsidR="00DC5CA7">
          <w:rPr>
            <w:webHidden/>
          </w:rPr>
        </w:r>
        <w:r w:rsidR="00DC5CA7">
          <w:rPr>
            <w:webHidden/>
          </w:rPr>
          <w:fldChar w:fldCharType="separate"/>
        </w:r>
        <w:r w:rsidR="00B93E58">
          <w:rPr>
            <w:webHidden/>
          </w:rPr>
          <w:t>9</w:t>
        </w:r>
        <w:r w:rsidR="00DC5CA7">
          <w:rPr>
            <w:webHidden/>
          </w:rPr>
          <w:fldChar w:fldCharType="end"/>
        </w:r>
      </w:hyperlink>
    </w:p>
    <w:p w14:paraId="210ACFA7" w14:textId="6D792B5C" w:rsidR="00DC5CA7" w:rsidRDefault="00C112D0">
      <w:pPr>
        <w:pStyle w:val="TOC3"/>
        <w:tabs>
          <w:tab w:val="left" w:pos="2160"/>
          <w:tab w:val="right" w:leader="dot" w:pos="7928"/>
        </w:tabs>
        <w:rPr>
          <w:rFonts w:asciiTheme="minorHAnsi" w:eastAsiaTheme="minorEastAsia" w:hAnsiTheme="minorHAnsi"/>
          <w:sz w:val="22"/>
          <w:lang w:val="en-ID" w:eastAsia="en-ID"/>
        </w:rPr>
      </w:pPr>
      <w:hyperlink w:anchor="_Toc15279107" w:history="1">
        <w:r w:rsidR="00DC5CA7" w:rsidRPr="000416E9">
          <w:rPr>
            <w:rStyle w:val="Hyperlink"/>
            <w:rFonts w:ascii="Times New Roman" w:hAnsi="Times New Roman"/>
          </w:rPr>
          <w:t>2.1.7</w:t>
        </w:r>
        <w:r w:rsidR="00DC5CA7">
          <w:rPr>
            <w:rFonts w:asciiTheme="minorHAnsi" w:eastAsiaTheme="minorEastAsia" w:hAnsiTheme="minorHAnsi"/>
            <w:sz w:val="22"/>
            <w:lang w:val="en-ID" w:eastAsia="en-ID"/>
          </w:rPr>
          <w:tab/>
        </w:r>
        <w:r w:rsidR="00DC5CA7" w:rsidRPr="000416E9">
          <w:rPr>
            <w:rStyle w:val="Hyperlink"/>
          </w:rPr>
          <w:t>Arduino IDE</w:t>
        </w:r>
        <w:r w:rsidR="00DC5CA7">
          <w:rPr>
            <w:webHidden/>
          </w:rPr>
          <w:tab/>
        </w:r>
        <w:r w:rsidR="00DC5CA7">
          <w:rPr>
            <w:webHidden/>
          </w:rPr>
          <w:fldChar w:fldCharType="begin"/>
        </w:r>
        <w:r w:rsidR="00DC5CA7">
          <w:rPr>
            <w:webHidden/>
          </w:rPr>
          <w:instrText xml:space="preserve"> PAGEREF _Toc15279107 \h </w:instrText>
        </w:r>
        <w:r w:rsidR="00DC5CA7">
          <w:rPr>
            <w:webHidden/>
          </w:rPr>
        </w:r>
        <w:r w:rsidR="00DC5CA7">
          <w:rPr>
            <w:webHidden/>
          </w:rPr>
          <w:fldChar w:fldCharType="separate"/>
        </w:r>
        <w:r w:rsidR="00B93E58">
          <w:rPr>
            <w:webHidden/>
          </w:rPr>
          <w:t>11</w:t>
        </w:r>
        <w:r w:rsidR="00DC5CA7">
          <w:rPr>
            <w:webHidden/>
          </w:rPr>
          <w:fldChar w:fldCharType="end"/>
        </w:r>
      </w:hyperlink>
    </w:p>
    <w:p w14:paraId="36CD0439" w14:textId="67B7E090" w:rsidR="00DC5CA7" w:rsidRDefault="00C112D0">
      <w:pPr>
        <w:pStyle w:val="TOC3"/>
        <w:tabs>
          <w:tab w:val="left" w:pos="2160"/>
          <w:tab w:val="right" w:leader="dot" w:pos="7928"/>
        </w:tabs>
        <w:rPr>
          <w:rFonts w:asciiTheme="minorHAnsi" w:eastAsiaTheme="minorEastAsia" w:hAnsiTheme="minorHAnsi"/>
          <w:sz w:val="22"/>
          <w:lang w:val="en-ID" w:eastAsia="en-ID"/>
        </w:rPr>
      </w:pPr>
      <w:hyperlink w:anchor="_Toc15279108" w:history="1">
        <w:r w:rsidR="00DC5CA7" w:rsidRPr="000416E9">
          <w:rPr>
            <w:rStyle w:val="Hyperlink"/>
            <w:rFonts w:ascii="Times New Roman" w:hAnsi="Times New Roman"/>
          </w:rPr>
          <w:t>2.1.8</w:t>
        </w:r>
        <w:r w:rsidR="00DC5CA7">
          <w:rPr>
            <w:rFonts w:asciiTheme="minorHAnsi" w:eastAsiaTheme="minorEastAsia" w:hAnsiTheme="minorHAnsi"/>
            <w:sz w:val="22"/>
            <w:lang w:val="en-ID" w:eastAsia="en-ID"/>
          </w:rPr>
          <w:tab/>
        </w:r>
        <w:r w:rsidR="00DC5CA7" w:rsidRPr="000416E9">
          <w:rPr>
            <w:rStyle w:val="Hyperlink"/>
          </w:rPr>
          <w:t>Blynk</w:t>
        </w:r>
        <w:r w:rsidR="00DC5CA7">
          <w:rPr>
            <w:webHidden/>
          </w:rPr>
          <w:tab/>
        </w:r>
        <w:r w:rsidR="00DC5CA7">
          <w:rPr>
            <w:webHidden/>
          </w:rPr>
          <w:fldChar w:fldCharType="begin"/>
        </w:r>
        <w:r w:rsidR="00DC5CA7">
          <w:rPr>
            <w:webHidden/>
          </w:rPr>
          <w:instrText xml:space="preserve"> PAGEREF _Toc15279108 \h </w:instrText>
        </w:r>
        <w:r w:rsidR="00DC5CA7">
          <w:rPr>
            <w:webHidden/>
          </w:rPr>
        </w:r>
        <w:r w:rsidR="00DC5CA7">
          <w:rPr>
            <w:webHidden/>
          </w:rPr>
          <w:fldChar w:fldCharType="separate"/>
        </w:r>
        <w:r w:rsidR="00B93E58">
          <w:rPr>
            <w:webHidden/>
          </w:rPr>
          <w:t>18</w:t>
        </w:r>
        <w:r w:rsidR="00DC5CA7">
          <w:rPr>
            <w:webHidden/>
          </w:rPr>
          <w:fldChar w:fldCharType="end"/>
        </w:r>
      </w:hyperlink>
    </w:p>
    <w:p w14:paraId="7227CE47" w14:textId="6506048D" w:rsidR="00DC5CA7" w:rsidRDefault="00C112D0">
      <w:pPr>
        <w:pStyle w:val="TOC3"/>
        <w:tabs>
          <w:tab w:val="left" w:pos="2160"/>
          <w:tab w:val="right" w:leader="dot" w:pos="7928"/>
        </w:tabs>
        <w:rPr>
          <w:rFonts w:asciiTheme="minorHAnsi" w:eastAsiaTheme="minorEastAsia" w:hAnsiTheme="minorHAnsi"/>
          <w:sz w:val="22"/>
          <w:lang w:val="en-ID" w:eastAsia="en-ID"/>
        </w:rPr>
      </w:pPr>
      <w:hyperlink w:anchor="_Toc15279109" w:history="1">
        <w:r w:rsidR="00DC5CA7" w:rsidRPr="000416E9">
          <w:rPr>
            <w:rStyle w:val="Hyperlink"/>
            <w:rFonts w:ascii="Times New Roman" w:hAnsi="Times New Roman"/>
          </w:rPr>
          <w:t>2.1.9</w:t>
        </w:r>
        <w:r w:rsidR="00DC5CA7">
          <w:rPr>
            <w:rFonts w:asciiTheme="minorHAnsi" w:eastAsiaTheme="minorEastAsia" w:hAnsiTheme="minorHAnsi"/>
            <w:sz w:val="22"/>
            <w:lang w:val="en-ID" w:eastAsia="en-ID"/>
          </w:rPr>
          <w:tab/>
        </w:r>
        <w:r w:rsidR="00DC5CA7" w:rsidRPr="000416E9">
          <w:rPr>
            <w:rStyle w:val="Hyperlink"/>
          </w:rPr>
          <w:t>Kabel Jumper</w:t>
        </w:r>
        <w:r w:rsidR="00DC5CA7">
          <w:rPr>
            <w:webHidden/>
          </w:rPr>
          <w:tab/>
        </w:r>
        <w:r w:rsidR="00DC5CA7">
          <w:rPr>
            <w:webHidden/>
          </w:rPr>
          <w:fldChar w:fldCharType="begin"/>
        </w:r>
        <w:r w:rsidR="00DC5CA7">
          <w:rPr>
            <w:webHidden/>
          </w:rPr>
          <w:instrText xml:space="preserve"> PAGEREF _Toc15279109 \h </w:instrText>
        </w:r>
        <w:r w:rsidR="00DC5CA7">
          <w:rPr>
            <w:webHidden/>
          </w:rPr>
        </w:r>
        <w:r w:rsidR="00DC5CA7">
          <w:rPr>
            <w:webHidden/>
          </w:rPr>
          <w:fldChar w:fldCharType="separate"/>
        </w:r>
        <w:r w:rsidR="00B93E58">
          <w:rPr>
            <w:webHidden/>
          </w:rPr>
          <w:t>19</w:t>
        </w:r>
        <w:r w:rsidR="00DC5CA7">
          <w:rPr>
            <w:webHidden/>
          </w:rPr>
          <w:fldChar w:fldCharType="end"/>
        </w:r>
      </w:hyperlink>
    </w:p>
    <w:p w14:paraId="7C21763F" w14:textId="4230D525" w:rsidR="00DC5CA7" w:rsidRDefault="00C112D0">
      <w:pPr>
        <w:pStyle w:val="TOC3"/>
        <w:tabs>
          <w:tab w:val="left" w:pos="2517"/>
          <w:tab w:val="right" w:leader="dot" w:pos="7928"/>
        </w:tabs>
        <w:rPr>
          <w:rFonts w:asciiTheme="minorHAnsi" w:eastAsiaTheme="minorEastAsia" w:hAnsiTheme="minorHAnsi"/>
          <w:sz w:val="22"/>
          <w:lang w:val="en-ID" w:eastAsia="en-ID"/>
        </w:rPr>
      </w:pPr>
      <w:hyperlink w:anchor="_Toc15279110" w:history="1">
        <w:r w:rsidR="00DC5CA7" w:rsidRPr="000416E9">
          <w:rPr>
            <w:rStyle w:val="Hyperlink"/>
            <w:rFonts w:ascii="Times New Roman" w:hAnsi="Times New Roman"/>
          </w:rPr>
          <w:t>2.1.10</w:t>
        </w:r>
        <w:r w:rsidR="00DC5CA7">
          <w:rPr>
            <w:rFonts w:asciiTheme="minorHAnsi" w:eastAsiaTheme="minorEastAsia" w:hAnsiTheme="minorHAnsi"/>
            <w:sz w:val="22"/>
            <w:lang w:val="en-ID" w:eastAsia="en-ID"/>
          </w:rPr>
          <w:tab/>
        </w:r>
        <w:r w:rsidR="00DC5CA7" w:rsidRPr="000416E9">
          <w:rPr>
            <w:rStyle w:val="Hyperlink"/>
          </w:rPr>
          <w:t>Relay</w:t>
        </w:r>
        <w:r w:rsidR="00DC5CA7">
          <w:rPr>
            <w:webHidden/>
          </w:rPr>
          <w:tab/>
        </w:r>
        <w:r w:rsidR="00DC5CA7">
          <w:rPr>
            <w:webHidden/>
          </w:rPr>
          <w:fldChar w:fldCharType="begin"/>
        </w:r>
        <w:r w:rsidR="00DC5CA7">
          <w:rPr>
            <w:webHidden/>
          </w:rPr>
          <w:instrText xml:space="preserve"> PAGEREF _Toc15279110 \h </w:instrText>
        </w:r>
        <w:r w:rsidR="00DC5CA7">
          <w:rPr>
            <w:webHidden/>
          </w:rPr>
        </w:r>
        <w:r w:rsidR="00DC5CA7">
          <w:rPr>
            <w:webHidden/>
          </w:rPr>
          <w:fldChar w:fldCharType="separate"/>
        </w:r>
        <w:r w:rsidR="00B93E58">
          <w:rPr>
            <w:webHidden/>
          </w:rPr>
          <w:t>21</w:t>
        </w:r>
        <w:r w:rsidR="00DC5CA7">
          <w:rPr>
            <w:webHidden/>
          </w:rPr>
          <w:fldChar w:fldCharType="end"/>
        </w:r>
      </w:hyperlink>
    </w:p>
    <w:p w14:paraId="2AC243DA" w14:textId="1DE0985F" w:rsidR="00DC5CA7" w:rsidRDefault="00C112D0">
      <w:pPr>
        <w:pStyle w:val="TOC2"/>
        <w:rPr>
          <w:rFonts w:asciiTheme="minorHAnsi" w:eastAsiaTheme="minorEastAsia" w:hAnsiTheme="minorHAnsi"/>
          <w:sz w:val="22"/>
          <w:lang w:val="en-ID" w:eastAsia="en-ID"/>
        </w:rPr>
      </w:pPr>
      <w:hyperlink w:anchor="_Toc15279111" w:history="1">
        <w:r w:rsidR="00DC5CA7" w:rsidRPr="000416E9">
          <w:rPr>
            <w:rStyle w:val="Hyperlink"/>
            <w:rFonts w:ascii="Times New Roman" w:hAnsi="Times New Roman"/>
          </w:rPr>
          <w:t>2.2</w:t>
        </w:r>
        <w:r w:rsidR="00DC5CA7">
          <w:rPr>
            <w:rFonts w:asciiTheme="minorHAnsi" w:eastAsiaTheme="minorEastAsia" w:hAnsiTheme="minorHAnsi"/>
            <w:sz w:val="22"/>
            <w:lang w:val="en-ID" w:eastAsia="en-ID"/>
          </w:rPr>
          <w:tab/>
        </w:r>
        <w:r w:rsidR="00DC5CA7" w:rsidRPr="000416E9">
          <w:rPr>
            <w:rStyle w:val="Hyperlink"/>
          </w:rPr>
          <w:t>Penelitian Relevan</w:t>
        </w:r>
        <w:r w:rsidR="00DC5CA7">
          <w:rPr>
            <w:webHidden/>
          </w:rPr>
          <w:tab/>
        </w:r>
        <w:r w:rsidR="00DC5CA7">
          <w:rPr>
            <w:webHidden/>
          </w:rPr>
          <w:fldChar w:fldCharType="begin"/>
        </w:r>
        <w:r w:rsidR="00DC5CA7">
          <w:rPr>
            <w:webHidden/>
          </w:rPr>
          <w:instrText xml:space="preserve"> PAGEREF _Toc15279111 \h </w:instrText>
        </w:r>
        <w:r w:rsidR="00DC5CA7">
          <w:rPr>
            <w:webHidden/>
          </w:rPr>
        </w:r>
        <w:r w:rsidR="00DC5CA7">
          <w:rPr>
            <w:webHidden/>
          </w:rPr>
          <w:fldChar w:fldCharType="separate"/>
        </w:r>
        <w:r w:rsidR="00B93E58">
          <w:rPr>
            <w:webHidden/>
          </w:rPr>
          <w:t>23</w:t>
        </w:r>
        <w:r w:rsidR="00DC5CA7">
          <w:rPr>
            <w:webHidden/>
          </w:rPr>
          <w:fldChar w:fldCharType="end"/>
        </w:r>
      </w:hyperlink>
    </w:p>
    <w:p w14:paraId="79B1CA7F" w14:textId="23D0A662" w:rsidR="00DC5CA7" w:rsidRDefault="00C112D0">
      <w:pPr>
        <w:pStyle w:val="TOC1"/>
        <w:rPr>
          <w:rFonts w:asciiTheme="minorHAnsi" w:eastAsiaTheme="minorEastAsia" w:hAnsiTheme="minorHAnsi"/>
          <w:sz w:val="22"/>
          <w:lang w:val="en-ID" w:eastAsia="en-ID"/>
        </w:rPr>
      </w:pPr>
      <w:hyperlink w:anchor="_Toc15279112" w:history="1">
        <w:r w:rsidR="00DC5CA7" w:rsidRPr="000416E9">
          <w:rPr>
            <w:rStyle w:val="Hyperlink"/>
            <w:rFonts w:ascii="Times New Roman" w:hAnsi="Times New Roman"/>
          </w:rPr>
          <w:t>BAB III</w:t>
        </w:r>
        <w:r w:rsidR="00DC5CA7" w:rsidRPr="000416E9">
          <w:rPr>
            <w:rStyle w:val="Hyperlink"/>
          </w:rPr>
          <w:t xml:space="preserve"> METODOLOGI</w:t>
        </w:r>
        <w:r w:rsidR="00DC5CA7">
          <w:rPr>
            <w:webHidden/>
          </w:rPr>
          <w:tab/>
        </w:r>
        <w:r w:rsidR="00DC5CA7">
          <w:rPr>
            <w:webHidden/>
          </w:rPr>
          <w:fldChar w:fldCharType="begin"/>
        </w:r>
        <w:r w:rsidR="00DC5CA7">
          <w:rPr>
            <w:webHidden/>
          </w:rPr>
          <w:instrText xml:space="preserve"> PAGEREF _Toc15279112 \h </w:instrText>
        </w:r>
        <w:r w:rsidR="00DC5CA7">
          <w:rPr>
            <w:webHidden/>
          </w:rPr>
        </w:r>
        <w:r w:rsidR="00DC5CA7">
          <w:rPr>
            <w:webHidden/>
          </w:rPr>
          <w:fldChar w:fldCharType="separate"/>
        </w:r>
        <w:r w:rsidR="00B93E58">
          <w:rPr>
            <w:webHidden/>
          </w:rPr>
          <w:t>25</w:t>
        </w:r>
        <w:r w:rsidR="00DC5CA7">
          <w:rPr>
            <w:webHidden/>
          </w:rPr>
          <w:fldChar w:fldCharType="end"/>
        </w:r>
      </w:hyperlink>
    </w:p>
    <w:p w14:paraId="34B27534" w14:textId="0976AE09" w:rsidR="00DC5CA7" w:rsidRDefault="00C112D0">
      <w:pPr>
        <w:pStyle w:val="TOC2"/>
        <w:rPr>
          <w:rFonts w:asciiTheme="minorHAnsi" w:eastAsiaTheme="minorEastAsia" w:hAnsiTheme="minorHAnsi"/>
          <w:sz w:val="22"/>
          <w:lang w:val="en-ID" w:eastAsia="en-ID"/>
        </w:rPr>
      </w:pPr>
      <w:hyperlink w:anchor="_Toc15279113" w:history="1">
        <w:r w:rsidR="00DC5CA7" w:rsidRPr="000416E9">
          <w:rPr>
            <w:rStyle w:val="Hyperlink"/>
            <w:rFonts w:ascii="Times New Roman" w:hAnsi="Times New Roman"/>
          </w:rPr>
          <w:t>3.1</w:t>
        </w:r>
        <w:r w:rsidR="00DC5CA7">
          <w:rPr>
            <w:rFonts w:asciiTheme="minorHAnsi" w:eastAsiaTheme="minorEastAsia" w:hAnsiTheme="minorHAnsi"/>
            <w:sz w:val="22"/>
            <w:lang w:val="en-ID" w:eastAsia="en-ID"/>
          </w:rPr>
          <w:tab/>
        </w:r>
        <w:r w:rsidR="00DC5CA7" w:rsidRPr="000416E9">
          <w:rPr>
            <w:rStyle w:val="Hyperlink"/>
          </w:rPr>
          <w:t>Tempat dan Waktu</w:t>
        </w:r>
        <w:r w:rsidR="00DC5CA7">
          <w:rPr>
            <w:webHidden/>
          </w:rPr>
          <w:tab/>
        </w:r>
        <w:r w:rsidR="00DC5CA7">
          <w:rPr>
            <w:webHidden/>
          </w:rPr>
          <w:fldChar w:fldCharType="begin"/>
        </w:r>
        <w:r w:rsidR="00DC5CA7">
          <w:rPr>
            <w:webHidden/>
          </w:rPr>
          <w:instrText xml:space="preserve"> PAGEREF _Toc15279113 \h </w:instrText>
        </w:r>
        <w:r w:rsidR="00DC5CA7">
          <w:rPr>
            <w:webHidden/>
          </w:rPr>
        </w:r>
        <w:r w:rsidR="00DC5CA7">
          <w:rPr>
            <w:webHidden/>
          </w:rPr>
          <w:fldChar w:fldCharType="separate"/>
        </w:r>
        <w:r w:rsidR="00B93E58">
          <w:rPr>
            <w:webHidden/>
          </w:rPr>
          <w:t>25</w:t>
        </w:r>
        <w:r w:rsidR="00DC5CA7">
          <w:rPr>
            <w:webHidden/>
          </w:rPr>
          <w:fldChar w:fldCharType="end"/>
        </w:r>
      </w:hyperlink>
    </w:p>
    <w:p w14:paraId="3D472A87" w14:textId="6265D9EE" w:rsidR="00DC5CA7" w:rsidRDefault="00C112D0">
      <w:pPr>
        <w:pStyle w:val="TOC2"/>
        <w:rPr>
          <w:rFonts w:asciiTheme="minorHAnsi" w:eastAsiaTheme="minorEastAsia" w:hAnsiTheme="minorHAnsi"/>
          <w:sz w:val="22"/>
          <w:lang w:val="en-ID" w:eastAsia="en-ID"/>
        </w:rPr>
      </w:pPr>
      <w:hyperlink w:anchor="_Toc15279114" w:history="1">
        <w:r w:rsidR="00DC5CA7" w:rsidRPr="000416E9">
          <w:rPr>
            <w:rStyle w:val="Hyperlink"/>
            <w:rFonts w:ascii="Times New Roman" w:hAnsi="Times New Roman"/>
          </w:rPr>
          <w:t>3.2</w:t>
        </w:r>
        <w:r w:rsidR="00DC5CA7">
          <w:rPr>
            <w:rFonts w:asciiTheme="minorHAnsi" w:eastAsiaTheme="minorEastAsia" w:hAnsiTheme="minorHAnsi"/>
            <w:sz w:val="22"/>
            <w:lang w:val="en-ID" w:eastAsia="en-ID"/>
          </w:rPr>
          <w:tab/>
        </w:r>
        <w:r w:rsidR="00DC5CA7" w:rsidRPr="000416E9">
          <w:rPr>
            <w:rStyle w:val="Hyperlink"/>
          </w:rPr>
          <w:t>Bahan dan Alat</w:t>
        </w:r>
        <w:r w:rsidR="00DC5CA7">
          <w:rPr>
            <w:webHidden/>
          </w:rPr>
          <w:tab/>
        </w:r>
        <w:r w:rsidR="00DC5CA7">
          <w:rPr>
            <w:webHidden/>
          </w:rPr>
          <w:fldChar w:fldCharType="begin"/>
        </w:r>
        <w:r w:rsidR="00DC5CA7">
          <w:rPr>
            <w:webHidden/>
          </w:rPr>
          <w:instrText xml:space="preserve"> PAGEREF _Toc15279114 \h </w:instrText>
        </w:r>
        <w:r w:rsidR="00DC5CA7">
          <w:rPr>
            <w:webHidden/>
          </w:rPr>
        </w:r>
        <w:r w:rsidR="00DC5CA7">
          <w:rPr>
            <w:webHidden/>
          </w:rPr>
          <w:fldChar w:fldCharType="separate"/>
        </w:r>
        <w:r w:rsidR="00B93E58">
          <w:rPr>
            <w:webHidden/>
          </w:rPr>
          <w:t>25</w:t>
        </w:r>
        <w:r w:rsidR="00DC5CA7">
          <w:rPr>
            <w:webHidden/>
          </w:rPr>
          <w:fldChar w:fldCharType="end"/>
        </w:r>
      </w:hyperlink>
    </w:p>
    <w:p w14:paraId="6E374053" w14:textId="0B73BA04" w:rsidR="00DC5CA7" w:rsidRDefault="00C112D0">
      <w:pPr>
        <w:pStyle w:val="TOC2"/>
        <w:rPr>
          <w:rFonts w:asciiTheme="minorHAnsi" w:eastAsiaTheme="minorEastAsia" w:hAnsiTheme="minorHAnsi"/>
          <w:sz w:val="22"/>
          <w:lang w:val="en-ID" w:eastAsia="en-ID"/>
        </w:rPr>
      </w:pPr>
      <w:hyperlink w:anchor="_Toc15279115" w:history="1">
        <w:r w:rsidR="00DC5CA7" w:rsidRPr="000416E9">
          <w:rPr>
            <w:rStyle w:val="Hyperlink"/>
            <w:rFonts w:ascii="Times New Roman" w:hAnsi="Times New Roman"/>
          </w:rPr>
          <w:t>3.3</w:t>
        </w:r>
        <w:r w:rsidR="00DC5CA7">
          <w:rPr>
            <w:rFonts w:asciiTheme="minorHAnsi" w:eastAsiaTheme="minorEastAsia" w:hAnsiTheme="minorHAnsi"/>
            <w:sz w:val="22"/>
            <w:lang w:val="en-ID" w:eastAsia="en-ID"/>
          </w:rPr>
          <w:tab/>
        </w:r>
        <w:r w:rsidR="00DC5CA7" w:rsidRPr="000416E9">
          <w:rPr>
            <w:rStyle w:val="Hyperlink"/>
          </w:rPr>
          <w:t>Prosedur Perancangan</w:t>
        </w:r>
        <w:r w:rsidR="00DC5CA7">
          <w:rPr>
            <w:webHidden/>
          </w:rPr>
          <w:tab/>
        </w:r>
        <w:r w:rsidR="00DC5CA7">
          <w:rPr>
            <w:webHidden/>
          </w:rPr>
          <w:fldChar w:fldCharType="begin"/>
        </w:r>
        <w:r w:rsidR="00DC5CA7">
          <w:rPr>
            <w:webHidden/>
          </w:rPr>
          <w:instrText xml:space="preserve"> PAGEREF _Toc15279115 \h </w:instrText>
        </w:r>
        <w:r w:rsidR="00DC5CA7">
          <w:rPr>
            <w:webHidden/>
          </w:rPr>
        </w:r>
        <w:r w:rsidR="00DC5CA7">
          <w:rPr>
            <w:webHidden/>
          </w:rPr>
          <w:fldChar w:fldCharType="separate"/>
        </w:r>
        <w:r w:rsidR="00B93E58">
          <w:rPr>
            <w:webHidden/>
          </w:rPr>
          <w:t>26</w:t>
        </w:r>
        <w:r w:rsidR="00DC5CA7">
          <w:rPr>
            <w:webHidden/>
          </w:rPr>
          <w:fldChar w:fldCharType="end"/>
        </w:r>
      </w:hyperlink>
    </w:p>
    <w:p w14:paraId="58ABB4B3" w14:textId="1D95D576" w:rsidR="00DC5CA7" w:rsidRDefault="00C112D0">
      <w:pPr>
        <w:pStyle w:val="TOC2"/>
        <w:rPr>
          <w:rFonts w:asciiTheme="minorHAnsi" w:eastAsiaTheme="minorEastAsia" w:hAnsiTheme="minorHAnsi"/>
          <w:sz w:val="22"/>
          <w:lang w:val="en-ID" w:eastAsia="en-ID"/>
        </w:rPr>
      </w:pPr>
      <w:hyperlink w:anchor="_Toc15279116" w:history="1">
        <w:r w:rsidR="00DC5CA7" w:rsidRPr="000416E9">
          <w:rPr>
            <w:rStyle w:val="Hyperlink"/>
            <w:rFonts w:ascii="Times New Roman" w:hAnsi="Times New Roman"/>
          </w:rPr>
          <w:t>3.4</w:t>
        </w:r>
        <w:r w:rsidR="00DC5CA7">
          <w:rPr>
            <w:rFonts w:asciiTheme="minorHAnsi" w:eastAsiaTheme="minorEastAsia" w:hAnsiTheme="minorHAnsi"/>
            <w:sz w:val="22"/>
            <w:lang w:val="en-ID" w:eastAsia="en-ID"/>
          </w:rPr>
          <w:tab/>
        </w:r>
        <w:r w:rsidR="00DC5CA7" w:rsidRPr="000416E9">
          <w:rPr>
            <w:rStyle w:val="Hyperlink"/>
          </w:rPr>
          <w:t>Metode dan Jenis Penelitian</w:t>
        </w:r>
        <w:r w:rsidR="00DC5CA7">
          <w:rPr>
            <w:webHidden/>
          </w:rPr>
          <w:tab/>
        </w:r>
        <w:r w:rsidR="00DC5CA7">
          <w:rPr>
            <w:webHidden/>
          </w:rPr>
          <w:fldChar w:fldCharType="begin"/>
        </w:r>
        <w:r w:rsidR="00DC5CA7">
          <w:rPr>
            <w:webHidden/>
          </w:rPr>
          <w:instrText xml:space="preserve"> PAGEREF _Toc15279116 \h </w:instrText>
        </w:r>
        <w:r w:rsidR="00DC5CA7">
          <w:rPr>
            <w:webHidden/>
          </w:rPr>
        </w:r>
        <w:r w:rsidR="00DC5CA7">
          <w:rPr>
            <w:webHidden/>
          </w:rPr>
          <w:fldChar w:fldCharType="separate"/>
        </w:r>
        <w:r w:rsidR="00B93E58">
          <w:rPr>
            <w:webHidden/>
          </w:rPr>
          <w:t>27</w:t>
        </w:r>
        <w:r w:rsidR="00DC5CA7">
          <w:rPr>
            <w:webHidden/>
          </w:rPr>
          <w:fldChar w:fldCharType="end"/>
        </w:r>
      </w:hyperlink>
    </w:p>
    <w:p w14:paraId="4E401D4E" w14:textId="3E3B3A1F" w:rsidR="00DC5CA7" w:rsidRDefault="00C112D0">
      <w:pPr>
        <w:pStyle w:val="TOC2"/>
        <w:rPr>
          <w:rFonts w:asciiTheme="minorHAnsi" w:eastAsiaTheme="minorEastAsia" w:hAnsiTheme="minorHAnsi"/>
          <w:sz w:val="22"/>
          <w:lang w:val="en-ID" w:eastAsia="en-ID"/>
        </w:rPr>
      </w:pPr>
      <w:hyperlink w:anchor="_Toc15279117" w:history="1">
        <w:r w:rsidR="00DC5CA7" w:rsidRPr="000416E9">
          <w:rPr>
            <w:rStyle w:val="Hyperlink"/>
            <w:rFonts w:ascii="Times New Roman" w:hAnsi="Times New Roman"/>
          </w:rPr>
          <w:t>3.5</w:t>
        </w:r>
        <w:r w:rsidR="00DC5CA7">
          <w:rPr>
            <w:rFonts w:asciiTheme="minorHAnsi" w:eastAsiaTheme="minorEastAsia" w:hAnsiTheme="minorHAnsi"/>
            <w:sz w:val="22"/>
            <w:lang w:val="en-ID" w:eastAsia="en-ID"/>
          </w:rPr>
          <w:tab/>
        </w:r>
        <w:r w:rsidR="00DC5CA7" w:rsidRPr="000416E9">
          <w:rPr>
            <w:rStyle w:val="Hyperlink"/>
          </w:rPr>
          <w:t>Kerangka konseptual rancangan</w:t>
        </w:r>
        <w:r w:rsidR="00DC5CA7">
          <w:rPr>
            <w:webHidden/>
          </w:rPr>
          <w:tab/>
        </w:r>
        <w:r w:rsidR="00DC5CA7">
          <w:rPr>
            <w:webHidden/>
          </w:rPr>
          <w:fldChar w:fldCharType="begin"/>
        </w:r>
        <w:r w:rsidR="00DC5CA7">
          <w:rPr>
            <w:webHidden/>
          </w:rPr>
          <w:instrText xml:space="preserve"> PAGEREF _Toc15279117 \h </w:instrText>
        </w:r>
        <w:r w:rsidR="00DC5CA7">
          <w:rPr>
            <w:webHidden/>
          </w:rPr>
        </w:r>
        <w:r w:rsidR="00DC5CA7">
          <w:rPr>
            <w:webHidden/>
          </w:rPr>
          <w:fldChar w:fldCharType="separate"/>
        </w:r>
        <w:r w:rsidR="00B93E58">
          <w:rPr>
            <w:webHidden/>
          </w:rPr>
          <w:t>27</w:t>
        </w:r>
        <w:r w:rsidR="00DC5CA7">
          <w:rPr>
            <w:webHidden/>
          </w:rPr>
          <w:fldChar w:fldCharType="end"/>
        </w:r>
      </w:hyperlink>
    </w:p>
    <w:p w14:paraId="0CB110DB" w14:textId="6381BC2B" w:rsidR="00DC5CA7" w:rsidRDefault="00C112D0">
      <w:pPr>
        <w:pStyle w:val="TOC3"/>
        <w:tabs>
          <w:tab w:val="left" w:pos="2160"/>
          <w:tab w:val="right" w:leader="dot" w:pos="7928"/>
        </w:tabs>
        <w:rPr>
          <w:rFonts w:asciiTheme="minorHAnsi" w:eastAsiaTheme="minorEastAsia" w:hAnsiTheme="minorHAnsi"/>
          <w:sz w:val="22"/>
          <w:lang w:val="en-ID" w:eastAsia="en-ID"/>
        </w:rPr>
      </w:pPr>
      <w:hyperlink w:anchor="_Toc15279118" w:history="1">
        <w:r w:rsidR="00DC5CA7" w:rsidRPr="000416E9">
          <w:rPr>
            <w:rStyle w:val="Hyperlink"/>
            <w:rFonts w:ascii="Times New Roman" w:hAnsi="Times New Roman"/>
          </w:rPr>
          <w:t>3.5.1</w:t>
        </w:r>
        <w:r w:rsidR="00DC5CA7">
          <w:rPr>
            <w:rFonts w:asciiTheme="minorHAnsi" w:eastAsiaTheme="minorEastAsia" w:hAnsiTheme="minorHAnsi"/>
            <w:sz w:val="22"/>
            <w:lang w:val="en-ID" w:eastAsia="en-ID"/>
          </w:rPr>
          <w:tab/>
        </w:r>
        <w:r w:rsidR="00DC5CA7" w:rsidRPr="000416E9">
          <w:rPr>
            <w:rStyle w:val="Hyperlink"/>
          </w:rPr>
          <w:t>Rangkaian Perangkat Keras Sistem</w:t>
        </w:r>
        <w:r w:rsidR="00DC5CA7">
          <w:rPr>
            <w:webHidden/>
          </w:rPr>
          <w:tab/>
        </w:r>
        <w:r w:rsidR="00DC5CA7">
          <w:rPr>
            <w:webHidden/>
          </w:rPr>
          <w:fldChar w:fldCharType="begin"/>
        </w:r>
        <w:r w:rsidR="00DC5CA7">
          <w:rPr>
            <w:webHidden/>
          </w:rPr>
          <w:instrText xml:space="preserve"> PAGEREF _Toc15279118 \h </w:instrText>
        </w:r>
        <w:r w:rsidR="00DC5CA7">
          <w:rPr>
            <w:webHidden/>
          </w:rPr>
        </w:r>
        <w:r w:rsidR="00DC5CA7">
          <w:rPr>
            <w:webHidden/>
          </w:rPr>
          <w:fldChar w:fldCharType="separate"/>
        </w:r>
        <w:r w:rsidR="00B93E58">
          <w:rPr>
            <w:webHidden/>
          </w:rPr>
          <w:t>27</w:t>
        </w:r>
        <w:r w:rsidR="00DC5CA7">
          <w:rPr>
            <w:webHidden/>
          </w:rPr>
          <w:fldChar w:fldCharType="end"/>
        </w:r>
      </w:hyperlink>
    </w:p>
    <w:p w14:paraId="7FE05B06" w14:textId="007D26DD" w:rsidR="00DC5CA7" w:rsidRDefault="00C112D0">
      <w:pPr>
        <w:pStyle w:val="TOC3"/>
        <w:tabs>
          <w:tab w:val="left" w:pos="2160"/>
          <w:tab w:val="right" w:leader="dot" w:pos="7928"/>
        </w:tabs>
        <w:rPr>
          <w:rFonts w:asciiTheme="minorHAnsi" w:eastAsiaTheme="minorEastAsia" w:hAnsiTheme="minorHAnsi"/>
          <w:sz w:val="22"/>
          <w:lang w:val="en-ID" w:eastAsia="en-ID"/>
        </w:rPr>
      </w:pPr>
      <w:hyperlink w:anchor="_Toc15279119" w:history="1">
        <w:r w:rsidR="00DC5CA7" w:rsidRPr="000416E9">
          <w:rPr>
            <w:rStyle w:val="Hyperlink"/>
            <w:rFonts w:ascii="Times New Roman" w:hAnsi="Times New Roman"/>
          </w:rPr>
          <w:t>3.5.2</w:t>
        </w:r>
        <w:r w:rsidR="00DC5CA7">
          <w:rPr>
            <w:rFonts w:asciiTheme="minorHAnsi" w:eastAsiaTheme="minorEastAsia" w:hAnsiTheme="minorHAnsi"/>
            <w:sz w:val="22"/>
            <w:lang w:val="en-ID" w:eastAsia="en-ID"/>
          </w:rPr>
          <w:tab/>
        </w:r>
        <w:r w:rsidR="00DC5CA7" w:rsidRPr="000416E9">
          <w:rPr>
            <w:rStyle w:val="Hyperlink"/>
          </w:rPr>
          <w:t>Flowchart</w:t>
        </w:r>
        <w:r w:rsidR="00DC5CA7">
          <w:rPr>
            <w:webHidden/>
          </w:rPr>
          <w:tab/>
        </w:r>
        <w:r w:rsidR="00DC5CA7">
          <w:rPr>
            <w:webHidden/>
          </w:rPr>
          <w:fldChar w:fldCharType="begin"/>
        </w:r>
        <w:r w:rsidR="00DC5CA7">
          <w:rPr>
            <w:webHidden/>
          </w:rPr>
          <w:instrText xml:space="preserve"> PAGEREF _Toc15279119 \h </w:instrText>
        </w:r>
        <w:r w:rsidR="00DC5CA7">
          <w:rPr>
            <w:webHidden/>
          </w:rPr>
        </w:r>
        <w:r w:rsidR="00DC5CA7">
          <w:rPr>
            <w:webHidden/>
          </w:rPr>
          <w:fldChar w:fldCharType="separate"/>
        </w:r>
        <w:r w:rsidR="00B93E58">
          <w:rPr>
            <w:webHidden/>
          </w:rPr>
          <w:t>28</w:t>
        </w:r>
        <w:r w:rsidR="00DC5CA7">
          <w:rPr>
            <w:webHidden/>
          </w:rPr>
          <w:fldChar w:fldCharType="end"/>
        </w:r>
      </w:hyperlink>
    </w:p>
    <w:p w14:paraId="5D110198" w14:textId="664325BE" w:rsidR="00DC5CA7" w:rsidRDefault="00C112D0">
      <w:pPr>
        <w:pStyle w:val="TOC3"/>
        <w:tabs>
          <w:tab w:val="left" w:pos="2160"/>
          <w:tab w:val="right" w:leader="dot" w:pos="7928"/>
        </w:tabs>
        <w:rPr>
          <w:rFonts w:asciiTheme="minorHAnsi" w:eastAsiaTheme="minorEastAsia" w:hAnsiTheme="minorHAnsi"/>
          <w:sz w:val="22"/>
          <w:lang w:val="en-ID" w:eastAsia="en-ID"/>
        </w:rPr>
      </w:pPr>
      <w:hyperlink w:anchor="_Toc15279120" w:history="1">
        <w:r w:rsidR="00DC5CA7" w:rsidRPr="000416E9">
          <w:rPr>
            <w:rStyle w:val="Hyperlink"/>
            <w:rFonts w:ascii="Times New Roman" w:hAnsi="Times New Roman"/>
          </w:rPr>
          <w:t>3.5.3</w:t>
        </w:r>
        <w:r w:rsidR="00DC5CA7">
          <w:rPr>
            <w:rFonts w:asciiTheme="minorHAnsi" w:eastAsiaTheme="minorEastAsia" w:hAnsiTheme="minorHAnsi"/>
            <w:sz w:val="22"/>
            <w:lang w:val="en-ID" w:eastAsia="en-ID"/>
          </w:rPr>
          <w:tab/>
        </w:r>
        <w:r w:rsidR="00DC5CA7" w:rsidRPr="000416E9">
          <w:rPr>
            <w:rStyle w:val="Hyperlink"/>
          </w:rPr>
          <w:t>Diagram Blok</w:t>
        </w:r>
        <w:r w:rsidR="00DC5CA7">
          <w:rPr>
            <w:webHidden/>
          </w:rPr>
          <w:tab/>
        </w:r>
        <w:r w:rsidR="00DC5CA7">
          <w:rPr>
            <w:webHidden/>
          </w:rPr>
          <w:fldChar w:fldCharType="begin"/>
        </w:r>
        <w:r w:rsidR="00DC5CA7">
          <w:rPr>
            <w:webHidden/>
          </w:rPr>
          <w:instrText xml:space="preserve"> PAGEREF _Toc15279120 \h </w:instrText>
        </w:r>
        <w:r w:rsidR="00DC5CA7">
          <w:rPr>
            <w:webHidden/>
          </w:rPr>
        </w:r>
        <w:r w:rsidR="00DC5CA7">
          <w:rPr>
            <w:webHidden/>
          </w:rPr>
          <w:fldChar w:fldCharType="separate"/>
        </w:r>
        <w:r w:rsidR="00B93E58">
          <w:rPr>
            <w:webHidden/>
          </w:rPr>
          <w:t>29</w:t>
        </w:r>
        <w:r w:rsidR="00DC5CA7">
          <w:rPr>
            <w:webHidden/>
          </w:rPr>
          <w:fldChar w:fldCharType="end"/>
        </w:r>
      </w:hyperlink>
    </w:p>
    <w:p w14:paraId="70770D57" w14:textId="18596DED" w:rsidR="00DC5CA7" w:rsidRDefault="00C112D0">
      <w:pPr>
        <w:pStyle w:val="TOC2"/>
        <w:rPr>
          <w:rFonts w:asciiTheme="minorHAnsi" w:eastAsiaTheme="minorEastAsia" w:hAnsiTheme="minorHAnsi"/>
          <w:sz w:val="22"/>
          <w:lang w:val="en-ID" w:eastAsia="en-ID"/>
        </w:rPr>
      </w:pPr>
      <w:hyperlink w:anchor="_Toc15279121" w:history="1">
        <w:r w:rsidR="00DC5CA7" w:rsidRPr="000416E9">
          <w:rPr>
            <w:rStyle w:val="Hyperlink"/>
            <w:rFonts w:ascii="Times New Roman" w:hAnsi="Times New Roman"/>
          </w:rPr>
          <w:t>3.6</w:t>
        </w:r>
        <w:r w:rsidR="00DC5CA7">
          <w:rPr>
            <w:rFonts w:asciiTheme="minorHAnsi" w:eastAsiaTheme="minorEastAsia" w:hAnsiTheme="minorHAnsi"/>
            <w:sz w:val="22"/>
            <w:lang w:val="en-ID" w:eastAsia="en-ID"/>
          </w:rPr>
          <w:tab/>
        </w:r>
        <w:r w:rsidR="00DC5CA7" w:rsidRPr="000416E9">
          <w:rPr>
            <w:rStyle w:val="Hyperlink"/>
          </w:rPr>
          <w:t>Perancangan Alat</w:t>
        </w:r>
        <w:r w:rsidR="00DC5CA7">
          <w:rPr>
            <w:webHidden/>
          </w:rPr>
          <w:tab/>
        </w:r>
        <w:r w:rsidR="00DC5CA7">
          <w:rPr>
            <w:webHidden/>
          </w:rPr>
          <w:fldChar w:fldCharType="begin"/>
        </w:r>
        <w:r w:rsidR="00DC5CA7">
          <w:rPr>
            <w:webHidden/>
          </w:rPr>
          <w:instrText xml:space="preserve"> PAGEREF _Toc15279121 \h </w:instrText>
        </w:r>
        <w:r w:rsidR="00DC5CA7">
          <w:rPr>
            <w:webHidden/>
          </w:rPr>
        </w:r>
        <w:r w:rsidR="00DC5CA7">
          <w:rPr>
            <w:webHidden/>
          </w:rPr>
          <w:fldChar w:fldCharType="separate"/>
        </w:r>
        <w:r w:rsidR="00B93E58">
          <w:rPr>
            <w:webHidden/>
          </w:rPr>
          <w:t>29</w:t>
        </w:r>
        <w:r w:rsidR="00DC5CA7">
          <w:rPr>
            <w:webHidden/>
          </w:rPr>
          <w:fldChar w:fldCharType="end"/>
        </w:r>
      </w:hyperlink>
    </w:p>
    <w:p w14:paraId="2247BCBE" w14:textId="4E84E332" w:rsidR="00DC5CA7" w:rsidRDefault="00C112D0">
      <w:pPr>
        <w:pStyle w:val="TOC1"/>
        <w:rPr>
          <w:rFonts w:asciiTheme="minorHAnsi" w:eastAsiaTheme="minorEastAsia" w:hAnsiTheme="minorHAnsi"/>
          <w:sz w:val="22"/>
          <w:lang w:val="en-ID" w:eastAsia="en-ID"/>
        </w:rPr>
      </w:pPr>
      <w:hyperlink w:anchor="_Toc15279122" w:history="1">
        <w:r w:rsidR="00DC5CA7" w:rsidRPr="000416E9">
          <w:rPr>
            <w:rStyle w:val="Hyperlink"/>
            <w:rFonts w:ascii="Times New Roman" w:hAnsi="Times New Roman"/>
          </w:rPr>
          <w:t>BAB IV</w:t>
        </w:r>
        <w:r w:rsidR="00DC5CA7" w:rsidRPr="000416E9">
          <w:rPr>
            <w:rStyle w:val="Hyperlink"/>
          </w:rPr>
          <w:t xml:space="preserve"> </w:t>
        </w:r>
        <w:r w:rsidR="003131D1">
          <w:rPr>
            <w:rStyle w:val="Hyperlink"/>
            <w:lang w:val="en-US"/>
          </w:rPr>
          <w:t>HASIL DAN PEMBAHASAN</w:t>
        </w:r>
        <w:r w:rsidR="00DC5CA7">
          <w:rPr>
            <w:webHidden/>
          </w:rPr>
          <w:tab/>
        </w:r>
        <w:r w:rsidR="003131D1">
          <w:rPr>
            <w:webHidden/>
            <w:lang w:val="en-US"/>
          </w:rPr>
          <w:t>33</w:t>
        </w:r>
      </w:hyperlink>
    </w:p>
    <w:p w14:paraId="35207B7F" w14:textId="1E09E057" w:rsidR="00DC5CA7" w:rsidRDefault="00C112D0">
      <w:pPr>
        <w:pStyle w:val="TOC2"/>
        <w:rPr>
          <w:rFonts w:asciiTheme="minorHAnsi" w:eastAsiaTheme="minorEastAsia" w:hAnsiTheme="minorHAnsi"/>
          <w:sz w:val="22"/>
          <w:lang w:val="en-ID" w:eastAsia="en-ID"/>
        </w:rPr>
      </w:pPr>
      <w:hyperlink w:anchor="_Toc15279123" w:history="1">
        <w:r w:rsidR="00DC5CA7" w:rsidRPr="000416E9">
          <w:rPr>
            <w:rStyle w:val="Hyperlink"/>
            <w:rFonts w:ascii="Times New Roman" w:hAnsi="Times New Roman"/>
          </w:rPr>
          <w:t>4.1</w:t>
        </w:r>
        <w:r w:rsidR="00DC5CA7">
          <w:rPr>
            <w:rFonts w:asciiTheme="minorHAnsi" w:eastAsiaTheme="minorEastAsia" w:hAnsiTheme="minorHAnsi"/>
            <w:sz w:val="22"/>
            <w:lang w:val="en-ID" w:eastAsia="en-ID"/>
          </w:rPr>
          <w:tab/>
        </w:r>
        <w:r w:rsidR="00DC5CA7" w:rsidRPr="000416E9">
          <w:rPr>
            <w:rStyle w:val="Hyperlink"/>
          </w:rPr>
          <w:t>Pengujian Alat</w:t>
        </w:r>
        <w:r w:rsidR="00DC5CA7">
          <w:rPr>
            <w:webHidden/>
          </w:rPr>
          <w:tab/>
        </w:r>
        <w:r w:rsidR="00DC5CA7">
          <w:rPr>
            <w:webHidden/>
          </w:rPr>
          <w:fldChar w:fldCharType="begin"/>
        </w:r>
        <w:r w:rsidR="00DC5CA7">
          <w:rPr>
            <w:webHidden/>
          </w:rPr>
          <w:instrText xml:space="preserve"> PAGEREF _Toc15279123 \h </w:instrText>
        </w:r>
        <w:r w:rsidR="00DC5CA7">
          <w:rPr>
            <w:webHidden/>
          </w:rPr>
        </w:r>
        <w:r w:rsidR="00DC5CA7">
          <w:rPr>
            <w:webHidden/>
          </w:rPr>
          <w:fldChar w:fldCharType="separate"/>
        </w:r>
        <w:r w:rsidR="00B93E58">
          <w:rPr>
            <w:webHidden/>
          </w:rPr>
          <w:t>33</w:t>
        </w:r>
        <w:r w:rsidR="00DC5CA7">
          <w:rPr>
            <w:webHidden/>
          </w:rPr>
          <w:fldChar w:fldCharType="end"/>
        </w:r>
      </w:hyperlink>
    </w:p>
    <w:p w14:paraId="3C0965F6" w14:textId="4675D658" w:rsidR="00DC5CA7" w:rsidRDefault="00C112D0">
      <w:pPr>
        <w:pStyle w:val="TOC1"/>
        <w:rPr>
          <w:rFonts w:asciiTheme="minorHAnsi" w:eastAsiaTheme="minorEastAsia" w:hAnsiTheme="minorHAnsi"/>
          <w:sz w:val="22"/>
          <w:lang w:val="en-ID" w:eastAsia="en-ID"/>
        </w:rPr>
      </w:pPr>
      <w:hyperlink w:anchor="_Toc15279149" w:history="1">
        <w:r w:rsidR="00DC5CA7" w:rsidRPr="000416E9">
          <w:rPr>
            <w:rStyle w:val="Hyperlink"/>
            <w:rFonts w:ascii="Times New Roman" w:hAnsi="Times New Roman"/>
          </w:rPr>
          <w:t>BAB V</w:t>
        </w:r>
        <w:r w:rsidR="00DC5CA7" w:rsidRPr="000416E9">
          <w:rPr>
            <w:rStyle w:val="Hyperlink"/>
          </w:rPr>
          <w:t xml:space="preserve"> PENUTUP</w:t>
        </w:r>
        <w:r w:rsidR="00DC5CA7">
          <w:rPr>
            <w:webHidden/>
          </w:rPr>
          <w:tab/>
        </w:r>
        <w:r w:rsidR="00DC5CA7">
          <w:rPr>
            <w:webHidden/>
          </w:rPr>
          <w:fldChar w:fldCharType="begin"/>
        </w:r>
        <w:r w:rsidR="00DC5CA7">
          <w:rPr>
            <w:webHidden/>
          </w:rPr>
          <w:instrText xml:space="preserve"> PAGEREF _Toc15279149 \h </w:instrText>
        </w:r>
        <w:r w:rsidR="00DC5CA7">
          <w:rPr>
            <w:webHidden/>
          </w:rPr>
        </w:r>
        <w:r w:rsidR="00DC5CA7">
          <w:rPr>
            <w:webHidden/>
          </w:rPr>
          <w:fldChar w:fldCharType="separate"/>
        </w:r>
        <w:r w:rsidR="00B93E58">
          <w:rPr>
            <w:webHidden/>
          </w:rPr>
          <w:t>36</w:t>
        </w:r>
        <w:r w:rsidR="00DC5CA7">
          <w:rPr>
            <w:webHidden/>
          </w:rPr>
          <w:fldChar w:fldCharType="end"/>
        </w:r>
      </w:hyperlink>
    </w:p>
    <w:p w14:paraId="4F996881" w14:textId="4ADC347E" w:rsidR="00DC5CA7" w:rsidRDefault="00C112D0">
      <w:pPr>
        <w:pStyle w:val="TOC2"/>
        <w:rPr>
          <w:rFonts w:asciiTheme="minorHAnsi" w:eastAsiaTheme="minorEastAsia" w:hAnsiTheme="minorHAnsi"/>
          <w:sz w:val="22"/>
          <w:lang w:val="en-ID" w:eastAsia="en-ID"/>
        </w:rPr>
      </w:pPr>
      <w:hyperlink w:anchor="_Toc15279150" w:history="1">
        <w:r w:rsidR="00DC5CA7" w:rsidRPr="000416E9">
          <w:rPr>
            <w:rStyle w:val="Hyperlink"/>
            <w:rFonts w:ascii="Times New Roman" w:hAnsi="Times New Roman"/>
          </w:rPr>
          <w:t>5.1</w:t>
        </w:r>
        <w:r w:rsidR="00DC5CA7">
          <w:rPr>
            <w:rFonts w:asciiTheme="minorHAnsi" w:eastAsiaTheme="minorEastAsia" w:hAnsiTheme="minorHAnsi"/>
            <w:sz w:val="22"/>
            <w:lang w:val="en-ID" w:eastAsia="en-ID"/>
          </w:rPr>
          <w:tab/>
        </w:r>
        <w:r w:rsidR="00DC5CA7" w:rsidRPr="000416E9">
          <w:rPr>
            <w:rStyle w:val="Hyperlink"/>
          </w:rPr>
          <w:t>Kesimpulan</w:t>
        </w:r>
        <w:r w:rsidR="00DC5CA7">
          <w:rPr>
            <w:webHidden/>
          </w:rPr>
          <w:tab/>
        </w:r>
        <w:r w:rsidR="00DC5CA7">
          <w:rPr>
            <w:webHidden/>
          </w:rPr>
          <w:fldChar w:fldCharType="begin"/>
        </w:r>
        <w:r w:rsidR="00DC5CA7">
          <w:rPr>
            <w:webHidden/>
          </w:rPr>
          <w:instrText xml:space="preserve"> PAGEREF _Toc15279150 \h </w:instrText>
        </w:r>
        <w:r w:rsidR="00DC5CA7">
          <w:rPr>
            <w:webHidden/>
          </w:rPr>
        </w:r>
        <w:r w:rsidR="00DC5CA7">
          <w:rPr>
            <w:webHidden/>
          </w:rPr>
          <w:fldChar w:fldCharType="separate"/>
        </w:r>
        <w:r w:rsidR="00B93E58">
          <w:rPr>
            <w:webHidden/>
          </w:rPr>
          <w:t>36</w:t>
        </w:r>
        <w:r w:rsidR="00DC5CA7">
          <w:rPr>
            <w:webHidden/>
          </w:rPr>
          <w:fldChar w:fldCharType="end"/>
        </w:r>
      </w:hyperlink>
    </w:p>
    <w:p w14:paraId="4B4B0A68" w14:textId="5356BD72" w:rsidR="00DC5CA7" w:rsidRDefault="00C112D0">
      <w:pPr>
        <w:pStyle w:val="TOC2"/>
        <w:rPr>
          <w:rFonts w:asciiTheme="minorHAnsi" w:eastAsiaTheme="minorEastAsia" w:hAnsiTheme="minorHAnsi"/>
          <w:sz w:val="22"/>
          <w:lang w:val="en-ID" w:eastAsia="en-ID"/>
        </w:rPr>
      </w:pPr>
      <w:hyperlink w:anchor="_Toc15279151" w:history="1">
        <w:r w:rsidR="00DC5CA7" w:rsidRPr="000416E9">
          <w:rPr>
            <w:rStyle w:val="Hyperlink"/>
            <w:rFonts w:ascii="Times New Roman" w:hAnsi="Times New Roman"/>
          </w:rPr>
          <w:t>5.2</w:t>
        </w:r>
        <w:r w:rsidR="00DC5CA7">
          <w:rPr>
            <w:rFonts w:asciiTheme="minorHAnsi" w:eastAsiaTheme="minorEastAsia" w:hAnsiTheme="minorHAnsi"/>
            <w:sz w:val="22"/>
            <w:lang w:val="en-ID" w:eastAsia="en-ID"/>
          </w:rPr>
          <w:tab/>
        </w:r>
        <w:r w:rsidR="00DC5CA7" w:rsidRPr="000416E9">
          <w:rPr>
            <w:rStyle w:val="Hyperlink"/>
          </w:rPr>
          <w:t>Saran</w:t>
        </w:r>
        <w:r w:rsidR="00DC5CA7">
          <w:rPr>
            <w:webHidden/>
          </w:rPr>
          <w:tab/>
        </w:r>
        <w:r w:rsidR="00DC5CA7">
          <w:rPr>
            <w:webHidden/>
          </w:rPr>
          <w:fldChar w:fldCharType="begin"/>
        </w:r>
        <w:r w:rsidR="00DC5CA7">
          <w:rPr>
            <w:webHidden/>
          </w:rPr>
          <w:instrText xml:space="preserve"> PAGEREF _Toc15279151 \h </w:instrText>
        </w:r>
        <w:r w:rsidR="00DC5CA7">
          <w:rPr>
            <w:webHidden/>
          </w:rPr>
        </w:r>
        <w:r w:rsidR="00DC5CA7">
          <w:rPr>
            <w:webHidden/>
          </w:rPr>
          <w:fldChar w:fldCharType="separate"/>
        </w:r>
        <w:r w:rsidR="00B93E58">
          <w:rPr>
            <w:webHidden/>
          </w:rPr>
          <w:t>36</w:t>
        </w:r>
        <w:r w:rsidR="00DC5CA7">
          <w:rPr>
            <w:webHidden/>
          </w:rPr>
          <w:fldChar w:fldCharType="end"/>
        </w:r>
      </w:hyperlink>
    </w:p>
    <w:p w14:paraId="18DB270D" w14:textId="6139511D" w:rsidR="00DC5CA7" w:rsidRDefault="00C112D0">
      <w:pPr>
        <w:pStyle w:val="TOC1"/>
        <w:rPr>
          <w:rFonts w:asciiTheme="minorHAnsi" w:eastAsiaTheme="minorEastAsia" w:hAnsiTheme="minorHAnsi"/>
          <w:sz w:val="22"/>
          <w:lang w:val="en-ID" w:eastAsia="en-ID"/>
        </w:rPr>
      </w:pPr>
      <w:hyperlink w:anchor="_Toc15279152" w:history="1">
        <w:r w:rsidR="00DC5CA7" w:rsidRPr="000416E9">
          <w:rPr>
            <w:rStyle w:val="Hyperlink"/>
          </w:rPr>
          <w:t>DAFTAR PUSTAKA</w:t>
        </w:r>
        <w:r w:rsidR="00DC5CA7">
          <w:rPr>
            <w:webHidden/>
          </w:rPr>
          <w:tab/>
        </w:r>
        <w:r w:rsidR="00DC5CA7">
          <w:rPr>
            <w:webHidden/>
          </w:rPr>
          <w:fldChar w:fldCharType="begin"/>
        </w:r>
        <w:r w:rsidR="00DC5CA7">
          <w:rPr>
            <w:webHidden/>
          </w:rPr>
          <w:instrText xml:space="preserve"> PAGEREF _Toc15279152 \h </w:instrText>
        </w:r>
        <w:r w:rsidR="00DC5CA7">
          <w:rPr>
            <w:webHidden/>
          </w:rPr>
        </w:r>
        <w:r w:rsidR="00DC5CA7">
          <w:rPr>
            <w:webHidden/>
          </w:rPr>
          <w:fldChar w:fldCharType="separate"/>
        </w:r>
        <w:r w:rsidR="00B93E58">
          <w:rPr>
            <w:webHidden/>
          </w:rPr>
          <w:t>37</w:t>
        </w:r>
        <w:r w:rsidR="00DC5CA7">
          <w:rPr>
            <w:webHidden/>
          </w:rPr>
          <w:fldChar w:fldCharType="end"/>
        </w:r>
      </w:hyperlink>
    </w:p>
    <w:p w14:paraId="2A75ED73" w14:textId="14742D76" w:rsidR="00DC5CA7" w:rsidRDefault="00C112D0">
      <w:pPr>
        <w:pStyle w:val="TOC1"/>
        <w:rPr>
          <w:rFonts w:asciiTheme="minorHAnsi" w:eastAsiaTheme="minorEastAsia" w:hAnsiTheme="minorHAnsi"/>
          <w:sz w:val="22"/>
          <w:lang w:val="en-ID" w:eastAsia="en-ID"/>
        </w:rPr>
      </w:pPr>
      <w:hyperlink w:anchor="_Toc15279153" w:history="1">
        <w:r w:rsidR="00DC5CA7" w:rsidRPr="000416E9">
          <w:rPr>
            <w:rStyle w:val="Hyperlink"/>
          </w:rPr>
          <w:t>LAMPIRAN</w:t>
        </w:r>
        <w:r w:rsidR="00DC5CA7">
          <w:rPr>
            <w:webHidden/>
          </w:rPr>
          <w:tab/>
        </w:r>
        <w:r w:rsidR="00DC5CA7">
          <w:rPr>
            <w:webHidden/>
          </w:rPr>
          <w:fldChar w:fldCharType="begin"/>
        </w:r>
        <w:r w:rsidR="00DC5CA7">
          <w:rPr>
            <w:webHidden/>
          </w:rPr>
          <w:instrText xml:space="preserve"> PAGEREF _Toc15279153 \h </w:instrText>
        </w:r>
        <w:r w:rsidR="00DC5CA7">
          <w:rPr>
            <w:webHidden/>
          </w:rPr>
        </w:r>
        <w:r w:rsidR="00DC5CA7">
          <w:rPr>
            <w:webHidden/>
          </w:rPr>
          <w:fldChar w:fldCharType="separate"/>
        </w:r>
        <w:r w:rsidR="00B93E58">
          <w:rPr>
            <w:webHidden/>
          </w:rPr>
          <w:t>39</w:t>
        </w:r>
        <w:r w:rsidR="00DC5CA7">
          <w:rPr>
            <w:webHidden/>
          </w:rPr>
          <w:fldChar w:fldCharType="end"/>
        </w:r>
      </w:hyperlink>
    </w:p>
    <w:p w14:paraId="7247CCD7" w14:textId="7B66E0BD" w:rsidR="00E279A9" w:rsidRDefault="00E279A9" w:rsidP="00E279A9">
      <w:pPr>
        <w:rPr>
          <w:rFonts w:cstheme="majorBidi"/>
          <w:szCs w:val="24"/>
          <w:lang w:val="en-US"/>
        </w:rPr>
      </w:pPr>
      <w:r>
        <w:rPr>
          <w:rFonts w:cstheme="majorBidi"/>
          <w:szCs w:val="24"/>
          <w:lang w:val="en-US"/>
        </w:rPr>
        <w:fldChar w:fldCharType="end"/>
      </w:r>
    </w:p>
    <w:p w14:paraId="7D2D7E8D" w14:textId="77777777" w:rsidR="006759DF" w:rsidRDefault="006759DF" w:rsidP="007C0817">
      <w:pPr>
        <w:rPr>
          <w:rFonts w:cstheme="majorBidi"/>
          <w:szCs w:val="24"/>
          <w:lang w:val="en-US"/>
        </w:rPr>
      </w:pPr>
    </w:p>
    <w:p w14:paraId="3841400A" w14:textId="77777777" w:rsidR="00CD45E5" w:rsidRDefault="00CD45E5" w:rsidP="007C0817">
      <w:pPr>
        <w:rPr>
          <w:rFonts w:cstheme="majorBidi"/>
          <w:szCs w:val="24"/>
          <w:lang w:val="en-US"/>
        </w:rPr>
      </w:pPr>
    </w:p>
    <w:p w14:paraId="5CF8A49E" w14:textId="0665DBC4" w:rsidR="008800F3" w:rsidRDefault="008800F3" w:rsidP="008800F3">
      <w:pPr>
        <w:pStyle w:val="Head"/>
      </w:pPr>
      <w:bookmarkStart w:id="24" w:name="_Toc11187729"/>
      <w:bookmarkStart w:id="25" w:name="_Toc15279087"/>
      <w:commentRangeStart w:id="26"/>
      <w:r>
        <w:lastRenderedPageBreak/>
        <w:t>DAFTAR TABEL</w:t>
      </w:r>
      <w:commentRangeEnd w:id="26"/>
      <w:r>
        <w:rPr>
          <w:rStyle w:val="CommentReference"/>
          <w:rFonts w:cstheme="minorBidi"/>
          <w:b w:val="0"/>
          <w:bCs w:val="0"/>
          <w:lang w:val="id-ID"/>
        </w:rPr>
        <w:commentReference w:id="26"/>
      </w:r>
      <w:bookmarkEnd w:id="24"/>
      <w:bookmarkEnd w:id="25"/>
    </w:p>
    <w:p w14:paraId="49D03889" w14:textId="77777777" w:rsidR="008800F3" w:rsidRDefault="008800F3" w:rsidP="008800F3">
      <w:pPr>
        <w:rPr>
          <w:lang w:val="en-US"/>
        </w:rPr>
      </w:pPr>
    </w:p>
    <w:p w14:paraId="5415B244" w14:textId="77777777" w:rsidR="008800F3" w:rsidRDefault="008800F3" w:rsidP="008800F3">
      <w:pPr>
        <w:jc w:val="right"/>
        <w:rPr>
          <w:lang w:val="en-US"/>
        </w:rPr>
      </w:pPr>
      <w:r>
        <w:rPr>
          <w:lang w:val="en-US"/>
        </w:rPr>
        <w:t>Halaman</w:t>
      </w:r>
    </w:p>
    <w:p w14:paraId="2914A921" w14:textId="010DB5E7" w:rsidR="00C12832" w:rsidRDefault="00C12832" w:rsidP="00C83C51">
      <w:pPr>
        <w:pStyle w:val="TableofFigures"/>
        <w:tabs>
          <w:tab w:val="right" w:leader="dot" w:pos="7928"/>
        </w:tabs>
        <w:ind w:left="1276" w:hanging="1276"/>
      </w:pPr>
      <w:r>
        <w:rPr>
          <w:rFonts w:cstheme="majorBidi"/>
          <w:szCs w:val="24"/>
          <w:lang w:val="en-US"/>
        </w:rPr>
        <w:t xml:space="preserve">Tabel 2.1 </w:t>
      </w:r>
      <w:r w:rsidR="00C83C51">
        <w:rPr>
          <w:rFonts w:cstheme="majorBidi"/>
          <w:szCs w:val="24"/>
          <w:lang w:val="en-US"/>
        </w:rPr>
        <w:tab/>
      </w:r>
      <w:r>
        <w:rPr>
          <w:rFonts w:cstheme="majorBidi"/>
          <w:szCs w:val="24"/>
          <w:lang w:val="en-US"/>
        </w:rPr>
        <w:t>Arduino Uno………………………………………………</w:t>
      </w:r>
      <w:r>
        <w:rPr>
          <w:rFonts w:cstheme="majorBidi"/>
          <w:szCs w:val="24"/>
          <w:lang w:val="en-US"/>
        </w:rPr>
        <w:tab/>
        <w:t>6</w:t>
      </w:r>
    </w:p>
    <w:p w14:paraId="6B8A68FD" w14:textId="7BC8401D" w:rsidR="00C12832" w:rsidRDefault="00C12832" w:rsidP="00C83C51">
      <w:pPr>
        <w:pStyle w:val="TableofFigures"/>
        <w:tabs>
          <w:tab w:val="right" w:leader="dot" w:pos="7928"/>
        </w:tabs>
        <w:ind w:left="1276" w:hanging="1276"/>
        <w:rPr>
          <w:rFonts w:cstheme="majorBidi"/>
          <w:szCs w:val="24"/>
          <w:lang w:val="en-US"/>
        </w:rPr>
      </w:pPr>
      <w:r>
        <w:rPr>
          <w:rFonts w:cstheme="majorBidi"/>
          <w:szCs w:val="24"/>
          <w:lang w:val="en-US"/>
        </w:rPr>
        <w:t>Tabel 2.</w:t>
      </w:r>
      <w:r w:rsidR="005529DF">
        <w:rPr>
          <w:rFonts w:cstheme="majorBidi"/>
          <w:szCs w:val="24"/>
          <w:lang w:val="en-US"/>
        </w:rPr>
        <w:t xml:space="preserve">1.6 </w:t>
      </w:r>
      <w:r w:rsidR="00C83C51">
        <w:rPr>
          <w:rFonts w:cstheme="majorBidi"/>
          <w:szCs w:val="24"/>
          <w:lang w:val="en-US"/>
        </w:rPr>
        <w:tab/>
      </w:r>
      <w:r w:rsidR="005529DF">
        <w:rPr>
          <w:rFonts w:cstheme="majorBidi"/>
          <w:szCs w:val="24"/>
          <w:lang w:val="en-US"/>
        </w:rPr>
        <w:t>IR Obstacle Sensor</w:t>
      </w:r>
      <w:r>
        <w:rPr>
          <w:rFonts w:cstheme="majorBidi"/>
          <w:szCs w:val="24"/>
          <w:lang w:val="en-US"/>
        </w:rPr>
        <w:t>……………………………………………</w:t>
      </w:r>
      <w:r>
        <w:rPr>
          <w:rFonts w:cstheme="majorBidi"/>
          <w:szCs w:val="24"/>
          <w:lang w:val="en-US"/>
        </w:rPr>
        <w:tab/>
      </w:r>
      <w:r w:rsidR="005529DF">
        <w:rPr>
          <w:rFonts w:cstheme="majorBidi"/>
          <w:szCs w:val="24"/>
          <w:lang w:val="en-US"/>
        </w:rPr>
        <w:t>10</w:t>
      </w:r>
    </w:p>
    <w:p w14:paraId="7D3294EB" w14:textId="4C50A535" w:rsidR="00C12832" w:rsidRDefault="00C12832" w:rsidP="00C83C51">
      <w:pPr>
        <w:pStyle w:val="TableofFigures"/>
        <w:tabs>
          <w:tab w:val="right" w:leader="dot" w:pos="7928"/>
        </w:tabs>
        <w:ind w:left="1276" w:hanging="1276"/>
      </w:pPr>
      <w:r>
        <w:rPr>
          <w:rFonts w:cstheme="majorBidi"/>
          <w:szCs w:val="24"/>
          <w:lang w:val="en-US"/>
        </w:rPr>
        <w:t>Tabel 2</w:t>
      </w:r>
      <w:r w:rsidR="005529DF">
        <w:rPr>
          <w:rFonts w:cstheme="majorBidi"/>
          <w:szCs w:val="24"/>
          <w:lang w:val="en-US"/>
        </w:rPr>
        <w:t xml:space="preserve">.1.7 </w:t>
      </w:r>
      <w:r w:rsidR="00C83C51">
        <w:rPr>
          <w:rFonts w:cstheme="majorBidi"/>
          <w:szCs w:val="24"/>
          <w:lang w:val="en-US"/>
        </w:rPr>
        <w:tab/>
      </w:r>
      <w:r w:rsidR="005529DF">
        <w:rPr>
          <w:rFonts w:cstheme="majorBidi"/>
          <w:szCs w:val="24"/>
          <w:lang w:val="en-US"/>
        </w:rPr>
        <w:t>Arduino IDE</w:t>
      </w:r>
      <w:r>
        <w:rPr>
          <w:rFonts w:cstheme="majorBidi"/>
          <w:szCs w:val="24"/>
          <w:lang w:val="en-US"/>
        </w:rPr>
        <w:t>.………………………………………………</w:t>
      </w:r>
      <w:r>
        <w:rPr>
          <w:rFonts w:cstheme="majorBidi"/>
          <w:szCs w:val="24"/>
          <w:lang w:val="en-US"/>
        </w:rPr>
        <w:tab/>
      </w:r>
      <w:r w:rsidR="005529DF">
        <w:rPr>
          <w:rFonts w:cstheme="majorBidi"/>
          <w:szCs w:val="24"/>
          <w:lang w:val="en-US"/>
        </w:rPr>
        <w:t>12</w:t>
      </w:r>
    </w:p>
    <w:p w14:paraId="63D658AE" w14:textId="0B10B8B9" w:rsidR="005529DF" w:rsidRDefault="005529DF" w:rsidP="00C83C51">
      <w:pPr>
        <w:pStyle w:val="TableofFigures"/>
        <w:tabs>
          <w:tab w:val="right" w:leader="dot" w:pos="7928"/>
        </w:tabs>
        <w:ind w:left="1276" w:hanging="1276"/>
        <w:rPr>
          <w:rFonts w:cstheme="majorBidi"/>
          <w:szCs w:val="24"/>
          <w:lang w:val="en-US"/>
        </w:rPr>
      </w:pPr>
      <w:r>
        <w:rPr>
          <w:rFonts w:cstheme="majorBidi"/>
          <w:szCs w:val="24"/>
          <w:lang w:val="en-US"/>
        </w:rPr>
        <w:t xml:space="preserve">Tabel 3.2 </w:t>
      </w:r>
      <w:r w:rsidR="00C83C51">
        <w:rPr>
          <w:rFonts w:cstheme="majorBidi"/>
          <w:szCs w:val="24"/>
          <w:lang w:val="en-US"/>
        </w:rPr>
        <w:tab/>
      </w:r>
      <w:r>
        <w:rPr>
          <w:rFonts w:cstheme="majorBidi"/>
          <w:szCs w:val="24"/>
          <w:lang w:val="en-US"/>
        </w:rPr>
        <w:t>Daftar Alat………………………………………………</w:t>
      </w:r>
      <w:r>
        <w:rPr>
          <w:rFonts w:cstheme="majorBidi"/>
          <w:szCs w:val="24"/>
          <w:lang w:val="en-US"/>
        </w:rPr>
        <w:tab/>
        <w:t>28</w:t>
      </w:r>
    </w:p>
    <w:p w14:paraId="2CB17778" w14:textId="1B8B3CE5" w:rsidR="00232CA4" w:rsidRDefault="00232CA4" w:rsidP="00C83C51">
      <w:pPr>
        <w:pStyle w:val="TableofFigures"/>
        <w:tabs>
          <w:tab w:val="right" w:leader="dot" w:pos="7928"/>
        </w:tabs>
        <w:ind w:left="1276" w:hanging="1276"/>
        <w:rPr>
          <w:rFonts w:cstheme="majorBidi"/>
          <w:szCs w:val="24"/>
          <w:lang w:val="en-US"/>
        </w:rPr>
      </w:pPr>
      <w:r>
        <w:rPr>
          <w:rFonts w:cstheme="majorBidi"/>
          <w:szCs w:val="24"/>
          <w:lang w:val="en-US"/>
        </w:rPr>
        <w:t xml:space="preserve">Tabel 4.1 </w:t>
      </w:r>
      <w:r w:rsidR="00C83C51">
        <w:rPr>
          <w:rFonts w:cstheme="majorBidi"/>
          <w:szCs w:val="24"/>
          <w:lang w:val="en-US"/>
        </w:rPr>
        <w:tab/>
      </w:r>
      <w:r>
        <w:rPr>
          <w:rFonts w:cstheme="majorBidi"/>
          <w:szCs w:val="24"/>
          <w:lang w:val="en-US"/>
        </w:rPr>
        <w:t>Pengujian Alat………………………………………………</w:t>
      </w:r>
      <w:r>
        <w:rPr>
          <w:rFonts w:cstheme="majorBidi"/>
          <w:szCs w:val="24"/>
          <w:lang w:val="en-US"/>
        </w:rPr>
        <w:tab/>
        <w:t>41</w:t>
      </w:r>
    </w:p>
    <w:p w14:paraId="41809721" w14:textId="77777777" w:rsidR="00C12832" w:rsidRPr="00C12832" w:rsidRDefault="00C12832" w:rsidP="00C12832">
      <w:pPr>
        <w:rPr>
          <w:lang w:val="en-US"/>
        </w:rPr>
      </w:pPr>
    </w:p>
    <w:p w14:paraId="32A51A4F" w14:textId="77777777" w:rsidR="00235848" w:rsidRDefault="00235848" w:rsidP="007C0817">
      <w:pPr>
        <w:rPr>
          <w:rFonts w:cstheme="majorBidi"/>
          <w:szCs w:val="24"/>
          <w:lang w:val="en-US"/>
        </w:rPr>
      </w:pPr>
    </w:p>
    <w:p w14:paraId="1565ED98" w14:textId="77777777" w:rsidR="003E0653" w:rsidRDefault="003E0653" w:rsidP="003E0653">
      <w:pPr>
        <w:pStyle w:val="Head"/>
      </w:pPr>
      <w:bookmarkStart w:id="27" w:name="_Toc11187730"/>
      <w:bookmarkStart w:id="28" w:name="_Toc15279088"/>
      <w:commentRangeStart w:id="29"/>
      <w:r>
        <w:lastRenderedPageBreak/>
        <w:t>DAFTAR GAMBAR</w:t>
      </w:r>
      <w:commentRangeEnd w:id="29"/>
      <w:r>
        <w:rPr>
          <w:rStyle w:val="CommentReference"/>
          <w:rFonts w:cstheme="minorBidi"/>
          <w:b w:val="0"/>
          <w:bCs w:val="0"/>
          <w:lang w:val="id-ID"/>
        </w:rPr>
        <w:commentReference w:id="29"/>
      </w:r>
      <w:bookmarkEnd w:id="27"/>
      <w:bookmarkEnd w:id="28"/>
    </w:p>
    <w:p w14:paraId="0258B03F" w14:textId="77777777" w:rsidR="003E0653" w:rsidRDefault="003E0653" w:rsidP="003E0653">
      <w:pPr>
        <w:rPr>
          <w:lang w:val="en-US"/>
        </w:rPr>
      </w:pPr>
    </w:p>
    <w:p w14:paraId="1F6E1411" w14:textId="6619900B" w:rsidR="003E0653" w:rsidRDefault="003E0653" w:rsidP="003E0653">
      <w:pPr>
        <w:jc w:val="right"/>
        <w:rPr>
          <w:lang w:val="en-US"/>
        </w:rPr>
      </w:pPr>
      <w:r>
        <w:rPr>
          <w:lang w:val="en-US"/>
        </w:rPr>
        <w:t>Halaman</w:t>
      </w:r>
    </w:p>
    <w:p w14:paraId="5EC864F1" w14:textId="4A160B56" w:rsidR="00B92B97" w:rsidRDefault="00B92B97" w:rsidP="005E09C4">
      <w:pPr>
        <w:pStyle w:val="TableofFigures"/>
        <w:tabs>
          <w:tab w:val="left" w:pos="1560"/>
          <w:tab w:val="right" w:leader="dot" w:pos="7928"/>
        </w:tabs>
        <w:ind w:left="1701" w:hanging="1701"/>
      </w:pPr>
      <w:r>
        <w:rPr>
          <w:rFonts w:cstheme="majorBidi"/>
          <w:szCs w:val="24"/>
          <w:lang w:val="en-US"/>
        </w:rPr>
        <w:t>Gambar 2.1</w:t>
      </w:r>
      <w:r w:rsidR="00EC4E44">
        <w:rPr>
          <w:rFonts w:cstheme="majorBidi"/>
          <w:szCs w:val="24"/>
          <w:lang w:val="en-US"/>
        </w:rPr>
        <w:t>.2</w:t>
      </w:r>
      <w:r w:rsidR="00C83C51">
        <w:rPr>
          <w:rFonts w:cstheme="majorBidi"/>
          <w:szCs w:val="24"/>
          <w:lang w:val="en-US"/>
        </w:rPr>
        <w:tab/>
      </w:r>
      <w:r>
        <w:rPr>
          <w:rFonts w:cstheme="majorBidi"/>
          <w:szCs w:val="24"/>
          <w:lang w:val="en-US"/>
        </w:rPr>
        <w:t>Arduino Uno……………………………………………</w:t>
      </w:r>
      <w:r>
        <w:rPr>
          <w:rFonts w:cstheme="majorBidi"/>
          <w:szCs w:val="24"/>
          <w:lang w:val="en-US"/>
        </w:rPr>
        <w:tab/>
      </w:r>
      <w:r w:rsidR="00EC4E44">
        <w:rPr>
          <w:rFonts w:cstheme="majorBidi"/>
          <w:szCs w:val="24"/>
          <w:lang w:val="en-US"/>
        </w:rPr>
        <w:t>5</w:t>
      </w:r>
    </w:p>
    <w:p w14:paraId="48D569CF" w14:textId="46D62020" w:rsidR="00B92B97" w:rsidRDefault="00B92B97" w:rsidP="005E09C4">
      <w:pPr>
        <w:pStyle w:val="TableofFigures"/>
        <w:tabs>
          <w:tab w:val="left" w:pos="1560"/>
          <w:tab w:val="right" w:leader="dot" w:pos="7928"/>
        </w:tabs>
        <w:ind w:left="1701" w:hanging="1701"/>
      </w:pPr>
      <w:r>
        <w:rPr>
          <w:rFonts w:cstheme="majorBidi"/>
          <w:szCs w:val="24"/>
          <w:lang w:val="en-US"/>
        </w:rPr>
        <w:t>Gambar 2.</w:t>
      </w:r>
      <w:r w:rsidR="00EC4E44">
        <w:rPr>
          <w:rFonts w:cstheme="majorBidi"/>
          <w:szCs w:val="24"/>
          <w:lang w:val="en-US"/>
        </w:rPr>
        <w:t>1.4</w:t>
      </w:r>
      <w:r w:rsidR="00C83C51">
        <w:rPr>
          <w:rFonts w:cstheme="majorBidi"/>
          <w:szCs w:val="24"/>
          <w:lang w:val="en-US"/>
        </w:rPr>
        <w:tab/>
      </w:r>
      <w:r>
        <w:rPr>
          <w:rFonts w:cstheme="majorBidi"/>
          <w:szCs w:val="24"/>
          <w:lang w:val="en-US"/>
        </w:rPr>
        <w:t>NodeMCU ESP8266……………………………………</w:t>
      </w:r>
      <w:r>
        <w:rPr>
          <w:rFonts w:cstheme="majorBidi"/>
          <w:szCs w:val="24"/>
          <w:lang w:val="en-US"/>
        </w:rPr>
        <w:tab/>
      </w:r>
      <w:r w:rsidR="00EC4E44">
        <w:rPr>
          <w:rFonts w:cstheme="majorBidi"/>
          <w:szCs w:val="24"/>
          <w:lang w:val="en-US"/>
        </w:rPr>
        <w:t>9</w:t>
      </w:r>
    </w:p>
    <w:p w14:paraId="3E49187E" w14:textId="27950E47" w:rsidR="00B92B97" w:rsidRDefault="00B92B97" w:rsidP="005E09C4">
      <w:pPr>
        <w:pStyle w:val="TableofFigures"/>
        <w:tabs>
          <w:tab w:val="left" w:pos="1560"/>
          <w:tab w:val="right" w:leader="dot" w:pos="7928"/>
        </w:tabs>
        <w:ind w:left="1701" w:hanging="1701"/>
      </w:pPr>
      <w:r>
        <w:rPr>
          <w:rFonts w:cstheme="majorBidi"/>
          <w:szCs w:val="24"/>
          <w:lang w:val="en-US"/>
        </w:rPr>
        <w:t>Gambar 2.</w:t>
      </w:r>
      <w:r w:rsidR="00EC4E44">
        <w:rPr>
          <w:rFonts w:cstheme="majorBidi"/>
          <w:szCs w:val="24"/>
          <w:lang w:val="en-US"/>
        </w:rPr>
        <w:t>1.6</w:t>
      </w:r>
      <w:r w:rsidR="00C83C51">
        <w:rPr>
          <w:rFonts w:cstheme="majorBidi"/>
          <w:szCs w:val="24"/>
          <w:lang w:val="en-US"/>
        </w:rPr>
        <w:tab/>
      </w:r>
      <w:r>
        <w:rPr>
          <w:rFonts w:cstheme="majorBidi"/>
          <w:szCs w:val="24"/>
          <w:lang w:val="en-US"/>
        </w:rPr>
        <w:t>IR Obstacle Sensor………………………………………</w:t>
      </w:r>
      <w:r>
        <w:rPr>
          <w:rFonts w:cstheme="majorBidi"/>
          <w:szCs w:val="24"/>
          <w:lang w:val="en-US"/>
        </w:rPr>
        <w:tab/>
        <w:t>10</w:t>
      </w:r>
    </w:p>
    <w:p w14:paraId="153D8200" w14:textId="33602662" w:rsidR="00B92B97" w:rsidRDefault="00B92B97" w:rsidP="005E09C4">
      <w:pPr>
        <w:pStyle w:val="TableofFigures"/>
        <w:tabs>
          <w:tab w:val="left" w:pos="1560"/>
          <w:tab w:val="right" w:leader="dot" w:pos="7928"/>
        </w:tabs>
        <w:ind w:left="1701" w:hanging="1701"/>
      </w:pPr>
      <w:r>
        <w:rPr>
          <w:rFonts w:cstheme="majorBidi"/>
          <w:szCs w:val="24"/>
          <w:lang w:val="en-US"/>
        </w:rPr>
        <w:t>Gambar 2.</w:t>
      </w:r>
      <w:r w:rsidR="00EC4E44">
        <w:rPr>
          <w:rFonts w:cstheme="majorBidi"/>
          <w:szCs w:val="24"/>
          <w:lang w:val="en-US"/>
        </w:rPr>
        <w:t>1.7</w:t>
      </w:r>
      <w:r w:rsidR="00C83C51">
        <w:rPr>
          <w:rFonts w:cstheme="majorBidi"/>
          <w:szCs w:val="24"/>
          <w:lang w:val="en-US"/>
        </w:rPr>
        <w:tab/>
      </w:r>
      <w:r>
        <w:rPr>
          <w:rFonts w:cstheme="majorBidi"/>
          <w:szCs w:val="24"/>
          <w:lang w:val="en-US"/>
        </w:rPr>
        <w:t>Arduino IDE…………………………………………</w:t>
      </w:r>
      <w:r>
        <w:rPr>
          <w:rFonts w:cstheme="majorBidi"/>
          <w:szCs w:val="24"/>
          <w:lang w:val="en-US"/>
        </w:rPr>
        <w:tab/>
        <w:t>1</w:t>
      </w:r>
      <w:r w:rsidR="006B16A9">
        <w:rPr>
          <w:rFonts w:cstheme="majorBidi"/>
          <w:szCs w:val="24"/>
          <w:lang w:val="en-US"/>
        </w:rPr>
        <w:t>1</w:t>
      </w:r>
    </w:p>
    <w:p w14:paraId="62564CAC" w14:textId="5A63C1EE" w:rsidR="00B92B97" w:rsidRDefault="00B92B97" w:rsidP="005E09C4">
      <w:pPr>
        <w:pStyle w:val="TableofFigures"/>
        <w:tabs>
          <w:tab w:val="left" w:pos="1560"/>
          <w:tab w:val="right" w:leader="dot" w:pos="7928"/>
        </w:tabs>
        <w:ind w:left="1701" w:hanging="1701"/>
      </w:pPr>
      <w:r>
        <w:rPr>
          <w:rFonts w:cstheme="majorBidi"/>
          <w:szCs w:val="24"/>
          <w:lang w:val="en-US"/>
        </w:rPr>
        <w:t>Gambar 2.1</w:t>
      </w:r>
      <w:r w:rsidR="00EC4E44">
        <w:rPr>
          <w:rFonts w:cstheme="majorBidi"/>
          <w:szCs w:val="24"/>
          <w:lang w:val="en-US"/>
        </w:rPr>
        <w:t>.9.1</w:t>
      </w:r>
      <w:r>
        <w:rPr>
          <w:rFonts w:cstheme="majorBidi"/>
          <w:szCs w:val="24"/>
          <w:lang w:val="en-US"/>
        </w:rPr>
        <w:t xml:space="preserve"> </w:t>
      </w:r>
      <w:r w:rsidR="005E09C4">
        <w:rPr>
          <w:rFonts w:cstheme="majorBidi"/>
          <w:szCs w:val="24"/>
          <w:lang w:val="en-US"/>
        </w:rPr>
        <w:tab/>
      </w:r>
      <w:r w:rsidR="00EC4E44">
        <w:rPr>
          <w:rFonts w:cstheme="majorBidi"/>
          <w:szCs w:val="24"/>
          <w:lang w:val="en-US"/>
        </w:rPr>
        <w:t>Male to Male</w:t>
      </w:r>
      <w:r>
        <w:rPr>
          <w:rFonts w:cstheme="majorBidi"/>
          <w:szCs w:val="24"/>
          <w:lang w:val="en-US"/>
        </w:rPr>
        <w:t>……………………………………………</w:t>
      </w:r>
      <w:r>
        <w:rPr>
          <w:rFonts w:cstheme="majorBidi"/>
          <w:szCs w:val="24"/>
          <w:lang w:val="en-US"/>
        </w:rPr>
        <w:tab/>
      </w:r>
      <w:r w:rsidR="006B16A9">
        <w:rPr>
          <w:rFonts w:cstheme="majorBidi"/>
          <w:szCs w:val="24"/>
          <w:lang w:val="en-US"/>
        </w:rPr>
        <w:t>2</w:t>
      </w:r>
      <w:r w:rsidR="005E09C4">
        <w:rPr>
          <w:rFonts w:cstheme="majorBidi"/>
          <w:szCs w:val="24"/>
          <w:lang w:val="en-US"/>
        </w:rPr>
        <w:t>0</w:t>
      </w:r>
    </w:p>
    <w:p w14:paraId="23C84398" w14:textId="4D592A8C" w:rsidR="00B92B97" w:rsidRDefault="00B92B97" w:rsidP="005E09C4">
      <w:pPr>
        <w:pStyle w:val="TableofFigures"/>
        <w:tabs>
          <w:tab w:val="left" w:pos="1560"/>
          <w:tab w:val="right" w:leader="dot" w:pos="7928"/>
        </w:tabs>
        <w:ind w:left="1701" w:hanging="1701"/>
      </w:pPr>
      <w:r>
        <w:rPr>
          <w:rFonts w:cstheme="majorBidi"/>
          <w:szCs w:val="24"/>
          <w:lang w:val="en-US"/>
        </w:rPr>
        <w:t>Gambar 2.1</w:t>
      </w:r>
      <w:r w:rsidR="00EC4E44">
        <w:rPr>
          <w:rFonts w:cstheme="majorBidi"/>
          <w:szCs w:val="24"/>
          <w:lang w:val="en-US"/>
        </w:rPr>
        <w:t>.9.2</w:t>
      </w:r>
      <w:r w:rsidR="005E09C4">
        <w:rPr>
          <w:rFonts w:cstheme="majorBidi"/>
          <w:szCs w:val="24"/>
          <w:lang w:val="en-US"/>
        </w:rPr>
        <w:tab/>
      </w:r>
      <w:r w:rsidR="00EC4E44">
        <w:rPr>
          <w:rFonts w:cstheme="majorBidi"/>
          <w:szCs w:val="24"/>
          <w:lang w:val="en-US"/>
        </w:rPr>
        <w:t>Female to Female</w:t>
      </w:r>
      <w:r>
        <w:rPr>
          <w:rFonts w:cstheme="majorBidi"/>
          <w:szCs w:val="24"/>
          <w:lang w:val="en-US"/>
        </w:rPr>
        <w:t>………………………………………</w:t>
      </w:r>
      <w:r>
        <w:rPr>
          <w:rFonts w:cstheme="majorBidi"/>
          <w:szCs w:val="24"/>
          <w:lang w:val="en-US"/>
        </w:rPr>
        <w:tab/>
      </w:r>
      <w:r w:rsidR="006B16A9">
        <w:rPr>
          <w:rFonts w:cstheme="majorBidi"/>
          <w:szCs w:val="24"/>
          <w:lang w:val="en-US"/>
        </w:rPr>
        <w:t>2</w:t>
      </w:r>
      <w:r w:rsidR="005E09C4">
        <w:rPr>
          <w:rFonts w:cstheme="majorBidi"/>
          <w:szCs w:val="24"/>
          <w:lang w:val="en-US"/>
        </w:rPr>
        <w:t>0</w:t>
      </w:r>
    </w:p>
    <w:p w14:paraId="4376303E" w14:textId="451E20EE" w:rsidR="005E09C4" w:rsidRPr="005E09C4" w:rsidRDefault="00B92B97" w:rsidP="005E09C4">
      <w:pPr>
        <w:pStyle w:val="TableofFigures"/>
        <w:tabs>
          <w:tab w:val="left" w:pos="1560"/>
          <w:tab w:val="right" w:leader="dot" w:pos="7928"/>
        </w:tabs>
        <w:ind w:left="1701" w:hanging="1701"/>
        <w:rPr>
          <w:rFonts w:cstheme="majorBidi"/>
          <w:szCs w:val="24"/>
          <w:lang w:val="en-US"/>
        </w:rPr>
      </w:pPr>
      <w:r>
        <w:rPr>
          <w:rFonts w:cstheme="majorBidi"/>
          <w:szCs w:val="24"/>
          <w:lang w:val="en-US"/>
        </w:rPr>
        <w:t>Gambar 2.1</w:t>
      </w:r>
      <w:r w:rsidR="00EC4E44">
        <w:rPr>
          <w:rFonts w:cstheme="majorBidi"/>
          <w:szCs w:val="24"/>
          <w:lang w:val="en-US"/>
        </w:rPr>
        <w:t xml:space="preserve">.9.3 </w:t>
      </w:r>
      <w:r w:rsidR="005E09C4">
        <w:rPr>
          <w:rFonts w:cstheme="majorBidi"/>
          <w:szCs w:val="24"/>
          <w:lang w:val="en-US"/>
        </w:rPr>
        <w:tab/>
      </w:r>
      <w:r w:rsidR="00EC4E44">
        <w:rPr>
          <w:rFonts w:cstheme="majorBidi"/>
          <w:szCs w:val="24"/>
          <w:lang w:val="en-US"/>
        </w:rPr>
        <w:t>Male to Female</w:t>
      </w:r>
      <w:r>
        <w:rPr>
          <w:rFonts w:cstheme="majorBidi"/>
          <w:szCs w:val="24"/>
          <w:lang w:val="en-US"/>
        </w:rPr>
        <w:t>…………………………………………</w:t>
      </w:r>
      <w:r>
        <w:rPr>
          <w:rFonts w:cstheme="majorBidi"/>
          <w:szCs w:val="24"/>
          <w:lang w:val="en-US"/>
        </w:rPr>
        <w:tab/>
      </w:r>
      <w:r w:rsidR="006B16A9">
        <w:rPr>
          <w:rFonts w:cstheme="majorBidi"/>
          <w:szCs w:val="24"/>
          <w:lang w:val="en-US"/>
        </w:rPr>
        <w:t>2</w:t>
      </w:r>
      <w:r w:rsidR="005E09C4">
        <w:rPr>
          <w:rFonts w:cstheme="majorBidi"/>
          <w:szCs w:val="24"/>
          <w:lang w:val="en-US"/>
        </w:rPr>
        <w:t>1</w:t>
      </w:r>
    </w:p>
    <w:p w14:paraId="112F5F58" w14:textId="732A8E84" w:rsidR="0085357A" w:rsidRPr="005E09C4" w:rsidRDefault="0085357A" w:rsidP="0085357A">
      <w:pPr>
        <w:pStyle w:val="TableofFigures"/>
        <w:tabs>
          <w:tab w:val="left" w:pos="1560"/>
          <w:tab w:val="right" w:leader="dot" w:pos="7928"/>
        </w:tabs>
        <w:ind w:left="1701" w:hanging="1701"/>
        <w:rPr>
          <w:rFonts w:cstheme="majorBidi"/>
          <w:szCs w:val="24"/>
          <w:lang w:val="en-US"/>
        </w:rPr>
      </w:pPr>
      <w:r>
        <w:rPr>
          <w:rFonts w:cstheme="majorBidi"/>
          <w:szCs w:val="24"/>
          <w:lang w:val="en-US"/>
        </w:rPr>
        <w:t xml:space="preserve">Gambar 2.1.10 </w:t>
      </w:r>
      <w:r>
        <w:rPr>
          <w:rFonts w:cstheme="majorBidi"/>
          <w:szCs w:val="24"/>
          <w:lang w:val="en-US"/>
        </w:rPr>
        <w:tab/>
        <w:t>Relay…………………………………………</w:t>
      </w:r>
      <w:r>
        <w:rPr>
          <w:rFonts w:cstheme="majorBidi"/>
          <w:szCs w:val="24"/>
          <w:lang w:val="en-US"/>
        </w:rPr>
        <w:tab/>
        <w:t>22</w:t>
      </w:r>
    </w:p>
    <w:p w14:paraId="40166EE4" w14:textId="6726F4FE" w:rsidR="0085357A" w:rsidRDefault="00B92B97" w:rsidP="0085357A">
      <w:pPr>
        <w:pStyle w:val="TableofFigures"/>
        <w:tabs>
          <w:tab w:val="left" w:pos="1560"/>
          <w:tab w:val="right" w:leader="dot" w:pos="7928"/>
        </w:tabs>
        <w:ind w:left="1701" w:hanging="1701"/>
      </w:pPr>
      <w:r>
        <w:rPr>
          <w:rFonts w:cstheme="majorBidi"/>
          <w:szCs w:val="24"/>
          <w:lang w:val="en-US"/>
        </w:rPr>
        <w:t xml:space="preserve">Gambar </w:t>
      </w:r>
      <w:r w:rsidR="00EC4E44">
        <w:rPr>
          <w:rFonts w:cstheme="majorBidi"/>
          <w:szCs w:val="24"/>
          <w:lang w:val="en-US"/>
        </w:rPr>
        <w:t xml:space="preserve">3.3 </w:t>
      </w:r>
      <w:r w:rsidR="005E09C4">
        <w:rPr>
          <w:rFonts w:cstheme="majorBidi"/>
          <w:szCs w:val="24"/>
          <w:lang w:val="en-US"/>
        </w:rPr>
        <w:tab/>
      </w:r>
      <w:r w:rsidR="00EC4E44">
        <w:rPr>
          <w:rFonts w:cstheme="majorBidi"/>
          <w:szCs w:val="24"/>
          <w:lang w:val="en-US"/>
        </w:rPr>
        <w:t>Diagram Prosedur Penelitian</w:t>
      </w:r>
      <w:r>
        <w:rPr>
          <w:rFonts w:cstheme="majorBidi"/>
          <w:szCs w:val="24"/>
          <w:lang w:val="en-US"/>
        </w:rPr>
        <w:t>…………………………</w:t>
      </w:r>
      <w:r>
        <w:rPr>
          <w:rFonts w:cstheme="majorBidi"/>
          <w:szCs w:val="24"/>
          <w:lang w:val="en-US"/>
        </w:rPr>
        <w:tab/>
      </w:r>
      <w:r w:rsidR="006B16A9">
        <w:rPr>
          <w:rFonts w:cstheme="majorBidi"/>
          <w:szCs w:val="24"/>
          <w:lang w:val="en-US"/>
        </w:rPr>
        <w:t>2</w:t>
      </w:r>
      <w:r w:rsidR="0085357A">
        <w:rPr>
          <w:rFonts w:cstheme="majorBidi"/>
          <w:szCs w:val="24"/>
          <w:lang w:val="en-US"/>
        </w:rPr>
        <w:t>6</w:t>
      </w:r>
      <w:r w:rsidR="0085357A" w:rsidRPr="0085357A">
        <w:t xml:space="preserve"> </w:t>
      </w:r>
    </w:p>
    <w:p w14:paraId="2C305070" w14:textId="3A03980C" w:rsidR="00B92B97" w:rsidRDefault="0085357A" w:rsidP="0085357A">
      <w:pPr>
        <w:pStyle w:val="TableofFigures"/>
        <w:tabs>
          <w:tab w:val="left" w:pos="1560"/>
          <w:tab w:val="right" w:leader="dot" w:pos="7928"/>
        </w:tabs>
        <w:ind w:left="1701" w:hanging="1701"/>
      </w:pPr>
      <w:r>
        <w:rPr>
          <w:rFonts w:cstheme="majorBidi"/>
          <w:szCs w:val="24"/>
          <w:lang w:val="en-US"/>
        </w:rPr>
        <w:t xml:space="preserve">Gambar 3.5.2 </w:t>
      </w:r>
      <w:r>
        <w:rPr>
          <w:rFonts w:cstheme="majorBidi"/>
          <w:szCs w:val="24"/>
          <w:lang w:val="en-US"/>
        </w:rPr>
        <w:tab/>
        <w:t>Rangkaian Sistem………………………………………</w:t>
      </w:r>
      <w:r>
        <w:rPr>
          <w:rFonts w:cstheme="majorBidi"/>
          <w:szCs w:val="24"/>
          <w:lang w:val="en-US"/>
        </w:rPr>
        <w:tab/>
        <w:t>27</w:t>
      </w:r>
    </w:p>
    <w:p w14:paraId="773F8B48" w14:textId="50E23FAA" w:rsidR="00EC4E44" w:rsidRDefault="00B92B97" w:rsidP="0085357A">
      <w:pPr>
        <w:pStyle w:val="TableofFigures"/>
        <w:tabs>
          <w:tab w:val="left" w:pos="1560"/>
          <w:tab w:val="right" w:leader="dot" w:pos="7928"/>
        </w:tabs>
        <w:ind w:left="1701" w:hanging="1701"/>
      </w:pPr>
      <w:r>
        <w:rPr>
          <w:rFonts w:cstheme="majorBidi"/>
          <w:szCs w:val="24"/>
          <w:lang w:val="en-US"/>
        </w:rPr>
        <w:t xml:space="preserve">Gambar </w:t>
      </w:r>
      <w:r w:rsidR="00EC4E44">
        <w:rPr>
          <w:rFonts w:cstheme="majorBidi"/>
          <w:szCs w:val="24"/>
          <w:lang w:val="en-US"/>
        </w:rPr>
        <w:t xml:space="preserve">3.5.1 </w:t>
      </w:r>
      <w:r w:rsidR="005E09C4">
        <w:rPr>
          <w:rFonts w:cstheme="majorBidi"/>
          <w:szCs w:val="24"/>
          <w:lang w:val="en-US"/>
        </w:rPr>
        <w:tab/>
      </w:r>
      <w:r w:rsidR="00EC4E44">
        <w:rPr>
          <w:rFonts w:cstheme="majorBidi"/>
          <w:szCs w:val="24"/>
          <w:lang w:val="en-US"/>
        </w:rPr>
        <w:t>Flowchart</w:t>
      </w:r>
      <w:r>
        <w:rPr>
          <w:rFonts w:cstheme="majorBidi"/>
          <w:szCs w:val="24"/>
          <w:lang w:val="en-US"/>
        </w:rPr>
        <w:t>………………………………………………</w:t>
      </w:r>
      <w:r>
        <w:rPr>
          <w:rFonts w:cstheme="majorBidi"/>
          <w:szCs w:val="24"/>
          <w:lang w:val="en-US"/>
        </w:rPr>
        <w:tab/>
      </w:r>
      <w:r w:rsidR="0085357A">
        <w:rPr>
          <w:rFonts w:cstheme="majorBidi"/>
          <w:szCs w:val="24"/>
          <w:lang w:val="en-US"/>
        </w:rPr>
        <w:t>28</w:t>
      </w:r>
    </w:p>
    <w:p w14:paraId="5BCF3799" w14:textId="0CF807AC" w:rsidR="00EC4E44" w:rsidRDefault="00EC4E44" w:rsidP="005E09C4">
      <w:pPr>
        <w:pStyle w:val="TableofFigures"/>
        <w:tabs>
          <w:tab w:val="left" w:pos="1560"/>
          <w:tab w:val="right" w:leader="dot" w:pos="7928"/>
        </w:tabs>
        <w:ind w:left="1701" w:hanging="1701"/>
      </w:pPr>
      <w:r>
        <w:rPr>
          <w:rFonts w:cstheme="majorBidi"/>
          <w:szCs w:val="24"/>
          <w:lang w:val="en-US"/>
        </w:rPr>
        <w:t xml:space="preserve">Gambar 3.5.3 </w:t>
      </w:r>
      <w:r w:rsidR="005E09C4">
        <w:rPr>
          <w:rFonts w:cstheme="majorBidi"/>
          <w:szCs w:val="24"/>
          <w:lang w:val="en-US"/>
        </w:rPr>
        <w:tab/>
      </w:r>
      <w:r>
        <w:rPr>
          <w:rFonts w:cstheme="majorBidi"/>
          <w:szCs w:val="24"/>
          <w:lang w:val="en-US"/>
        </w:rPr>
        <w:t>Diagram Blok…………………………………………</w:t>
      </w:r>
      <w:r>
        <w:rPr>
          <w:rFonts w:cstheme="majorBidi"/>
          <w:szCs w:val="24"/>
          <w:lang w:val="en-US"/>
        </w:rPr>
        <w:tab/>
      </w:r>
      <w:r w:rsidR="0085357A">
        <w:rPr>
          <w:rFonts w:cstheme="majorBidi"/>
          <w:szCs w:val="24"/>
          <w:lang w:val="en-US"/>
        </w:rPr>
        <w:t>29</w:t>
      </w:r>
    </w:p>
    <w:p w14:paraId="3794DEE5" w14:textId="196ABAA8" w:rsidR="00EC4E44" w:rsidRDefault="00EC4E44" w:rsidP="005E09C4">
      <w:pPr>
        <w:pStyle w:val="TableofFigures"/>
        <w:tabs>
          <w:tab w:val="left" w:pos="1560"/>
          <w:tab w:val="right" w:leader="dot" w:pos="7928"/>
        </w:tabs>
        <w:ind w:left="1701" w:hanging="1701"/>
      </w:pPr>
      <w:r>
        <w:rPr>
          <w:rFonts w:cstheme="majorBidi"/>
          <w:szCs w:val="24"/>
          <w:lang w:val="en-US"/>
        </w:rPr>
        <w:t xml:space="preserve">Gambar 3.6 </w:t>
      </w:r>
      <w:r w:rsidR="005E09C4">
        <w:rPr>
          <w:rFonts w:cstheme="majorBidi"/>
          <w:szCs w:val="24"/>
          <w:lang w:val="en-US"/>
        </w:rPr>
        <w:tab/>
      </w:r>
      <w:r>
        <w:rPr>
          <w:rFonts w:cstheme="majorBidi"/>
          <w:szCs w:val="24"/>
          <w:lang w:val="en-US"/>
        </w:rPr>
        <w:t>Menghubungkan Arduino dengan Laptop………………</w:t>
      </w:r>
      <w:r>
        <w:rPr>
          <w:rFonts w:cstheme="majorBidi"/>
          <w:szCs w:val="24"/>
          <w:lang w:val="en-US"/>
        </w:rPr>
        <w:tab/>
      </w:r>
      <w:r w:rsidR="0085357A">
        <w:rPr>
          <w:rFonts w:cstheme="majorBidi"/>
          <w:szCs w:val="24"/>
          <w:lang w:val="en-US"/>
        </w:rPr>
        <w:t>29</w:t>
      </w:r>
    </w:p>
    <w:p w14:paraId="6537C9C3" w14:textId="1EEFE380" w:rsidR="00EC4E44" w:rsidRDefault="00EC4E44" w:rsidP="005E09C4">
      <w:pPr>
        <w:pStyle w:val="TableofFigures"/>
        <w:tabs>
          <w:tab w:val="left" w:pos="1560"/>
          <w:tab w:val="right" w:leader="dot" w:pos="7928"/>
        </w:tabs>
        <w:ind w:left="1701" w:hanging="1701"/>
      </w:pPr>
      <w:r>
        <w:rPr>
          <w:rFonts w:cstheme="majorBidi"/>
          <w:szCs w:val="24"/>
          <w:lang w:val="en-US"/>
        </w:rPr>
        <w:t xml:space="preserve">Gambar 3.6.1 </w:t>
      </w:r>
      <w:r w:rsidR="005E09C4">
        <w:rPr>
          <w:rFonts w:cstheme="majorBidi"/>
          <w:szCs w:val="24"/>
          <w:lang w:val="en-US"/>
        </w:rPr>
        <w:tab/>
      </w:r>
      <w:r>
        <w:rPr>
          <w:rFonts w:cstheme="majorBidi"/>
          <w:szCs w:val="24"/>
          <w:lang w:val="en-US"/>
        </w:rPr>
        <w:t>Arduino dan Sensor IR………………………………</w:t>
      </w:r>
      <w:r>
        <w:rPr>
          <w:rFonts w:cstheme="majorBidi"/>
          <w:szCs w:val="24"/>
          <w:lang w:val="en-US"/>
        </w:rPr>
        <w:tab/>
      </w:r>
      <w:r w:rsidR="006B16A9">
        <w:rPr>
          <w:rFonts w:cstheme="majorBidi"/>
          <w:szCs w:val="24"/>
          <w:lang w:val="en-US"/>
        </w:rPr>
        <w:t>3</w:t>
      </w:r>
      <w:r w:rsidR="0085357A">
        <w:rPr>
          <w:rFonts w:cstheme="majorBidi"/>
          <w:szCs w:val="24"/>
          <w:lang w:val="en-US"/>
        </w:rPr>
        <w:t>0</w:t>
      </w:r>
    </w:p>
    <w:p w14:paraId="28441E20" w14:textId="7825068D" w:rsidR="00EC4E44" w:rsidRDefault="00EC4E44" w:rsidP="005E09C4">
      <w:pPr>
        <w:pStyle w:val="TableofFigures"/>
        <w:tabs>
          <w:tab w:val="left" w:pos="1560"/>
          <w:tab w:val="right" w:leader="dot" w:pos="7928"/>
        </w:tabs>
        <w:ind w:left="1701" w:hanging="1701"/>
      </w:pPr>
      <w:r>
        <w:rPr>
          <w:rFonts w:cstheme="majorBidi"/>
          <w:szCs w:val="24"/>
          <w:lang w:val="en-US"/>
        </w:rPr>
        <w:t xml:space="preserve">Gambar 3.6.2 </w:t>
      </w:r>
      <w:r w:rsidR="005E09C4">
        <w:rPr>
          <w:rFonts w:cstheme="majorBidi"/>
          <w:szCs w:val="24"/>
          <w:lang w:val="en-US"/>
        </w:rPr>
        <w:tab/>
      </w:r>
      <w:r>
        <w:rPr>
          <w:rFonts w:cstheme="majorBidi"/>
          <w:szCs w:val="24"/>
          <w:lang w:val="en-US"/>
        </w:rPr>
        <w:t>ESP8266 dan Sensor IR…………………………………</w:t>
      </w:r>
      <w:r>
        <w:rPr>
          <w:rFonts w:cstheme="majorBidi"/>
          <w:szCs w:val="24"/>
          <w:lang w:val="en-US"/>
        </w:rPr>
        <w:tab/>
      </w:r>
      <w:r w:rsidR="006B16A9">
        <w:rPr>
          <w:rFonts w:cstheme="majorBidi"/>
          <w:szCs w:val="24"/>
          <w:lang w:val="en-US"/>
        </w:rPr>
        <w:t>3</w:t>
      </w:r>
      <w:r w:rsidR="0085357A">
        <w:rPr>
          <w:rFonts w:cstheme="majorBidi"/>
          <w:szCs w:val="24"/>
          <w:lang w:val="en-US"/>
        </w:rPr>
        <w:t>0</w:t>
      </w:r>
    </w:p>
    <w:p w14:paraId="584474C2" w14:textId="2B256324" w:rsidR="00EC4E44" w:rsidRDefault="00EC4E44" w:rsidP="005E09C4">
      <w:pPr>
        <w:pStyle w:val="TableofFigures"/>
        <w:tabs>
          <w:tab w:val="left" w:pos="1560"/>
          <w:tab w:val="right" w:leader="dot" w:pos="7928"/>
        </w:tabs>
        <w:ind w:left="1701" w:hanging="1701"/>
      </w:pPr>
      <w:r>
        <w:rPr>
          <w:rFonts w:cstheme="majorBidi"/>
          <w:szCs w:val="24"/>
          <w:lang w:val="en-US"/>
        </w:rPr>
        <w:t xml:space="preserve">Gambar 3.6.3 </w:t>
      </w:r>
      <w:r w:rsidR="005E09C4">
        <w:rPr>
          <w:rFonts w:cstheme="majorBidi"/>
          <w:szCs w:val="24"/>
          <w:lang w:val="en-US"/>
        </w:rPr>
        <w:tab/>
      </w:r>
      <w:r>
        <w:rPr>
          <w:rFonts w:cstheme="majorBidi"/>
          <w:szCs w:val="24"/>
          <w:lang w:val="en-US"/>
        </w:rPr>
        <w:t>Perangkaian Output dan Input Pendukung ………………</w:t>
      </w:r>
      <w:r>
        <w:rPr>
          <w:rFonts w:cstheme="majorBidi"/>
          <w:szCs w:val="24"/>
          <w:lang w:val="en-US"/>
        </w:rPr>
        <w:tab/>
      </w:r>
      <w:r w:rsidR="006B16A9">
        <w:rPr>
          <w:rFonts w:cstheme="majorBidi"/>
          <w:szCs w:val="24"/>
          <w:lang w:val="en-US"/>
        </w:rPr>
        <w:t>3</w:t>
      </w:r>
      <w:r w:rsidR="0085357A">
        <w:rPr>
          <w:rFonts w:cstheme="majorBidi"/>
          <w:szCs w:val="24"/>
          <w:lang w:val="en-US"/>
        </w:rPr>
        <w:t>1</w:t>
      </w:r>
    </w:p>
    <w:p w14:paraId="55402D16" w14:textId="7A710CD4" w:rsidR="00EC4E44" w:rsidRDefault="00EC4E44" w:rsidP="005E09C4">
      <w:pPr>
        <w:pStyle w:val="TableofFigures"/>
        <w:tabs>
          <w:tab w:val="left" w:pos="1560"/>
          <w:tab w:val="right" w:leader="dot" w:pos="7928"/>
        </w:tabs>
        <w:ind w:left="1701" w:hanging="1701"/>
      </w:pPr>
      <w:r>
        <w:rPr>
          <w:rFonts w:cstheme="majorBidi"/>
          <w:szCs w:val="24"/>
          <w:lang w:val="en-US"/>
        </w:rPr>
        <w:t xml:space="preserve">Gambar 3.6.4 </w:t>
      </w:r>
      <w:r w:rsidR="005E09C4">
        <w:rPr>
          <w:rFonts w:cstheme="majorBidi"/>
          <w:szCs w:val="24"/>
          <w:lang w:val="en-US"/>
        </w:rPr>
        <w:tab/>
      </w:r>
      <w:r>
        <w:rPr>
          <w:rFonts w:cstheme="majorBidi"/>
          <w:szCs w:val="24"/>
          <w:lang w:val="en-US"/>
        </w:rPr>
        <w:t>Menggabungkan Rangkaian Alat yang digunakan………</w:t>
      </w:r>
      <w:r>
        <w:rPr>
          <w:rFonts w:cstheme="majorBidi"/>
          <w:szCs w:val="24"/>
          <w:lang w:val="en-US"/>
        </w:rPr>
        <w:tab/>
      </w:r>
      <w:r w:rsidR="006B16A9">
        <w:rPr>
          <w:rFonts w:cstheme="majorBidi"/>
          <w:szCs w:val="24"/>
          <w:lang w:val="en-US"/>
        </w:rPr>
        <w:t>3</w:t>
      </w:r>
      <w:r w:rsidR="0085357A">
        <w:rPr>
          <w:rFonts w:cstheme="majorBidi"/>
          <w:szCs w:val="24"/>
          <w:lang w:val="en-US"/>
        </w:rPr>
        <w:t>2</w:t>
      </w:r>
    </w:p>
    <w:p w14:paraId="396C76E3" w14:textId="34D125BB" w:rsidR="006B16A9" w:rsidRDefault="006B16A9" w:rsidP="005E09C4">
      <w:pPr>
        <w:pStyle w:val="TableofFigures"/>
        <w:tabs>
          <w:tab w:val="left" w:pos="1560"/>
          <w:tab w:val="right" w:leader="dot" w:pos="7928"/>
        </w:tabs>
        <w:ind w:left="1701" w:hanging="1701"/>
      </w:pPr>
      <w:r>
        <w:rPr>
          <w:rFonts w:cstheme="majorBidi"/>
          <w:szCs w:val="24"/>
          <w:lang w:val="en-US"/>
        </w:rPr>
        <w:t xml:space="preserve">Gambar </w:t>
      </w:r>
      <w:r w:rsidR="00C12832">
        <w:rPr>
          <w:rFonts w:cstheme="majorBidi"/>
          <w:szCs w:val="24"/>
          <w:lang w:val="en-US"/>
        </w:rPr>
        <w:t xml:space="preserve">4.1 </w:t>
      </w:r>
      <w:r w:rsidR="005E09C4">
        <w:rPr>
          <w:rFonts w:cstheme="majorBidi"/>
          <w:szCs w:val="24"/>
          <w:lang w:val="en-US"/>
        </w:rPr>
        <w:tab/>
      </w:r>
      <w:r w:rsidR="00C12832">
        <w:rPr>
          <w:rFonts w:cstheme="majorBidi"/>
          <w:szCs w:val="24"/>
          <w:lang w:val="en-US"/>
        </w:rPr>
        <w:t>Menyalakan Alat</w:t>
      </w:r>
      <w:r>
        <w:rPr>
          <w:rFonts w:cstheme="majorBidi"/>
          <w:szCs w:val="24"/>
          <w:lang w:val="en-US"/>
        </w:rPr>
        <w:t>…………………………………</w:t>
      </w:r>
      <w:r>
        <w:rPr>
          <w:rFonts w:cstheme="majorBidi"/>
          <w:szCs w:val="24"/>
          <w:lang w:val="en-US"/>
        </w:rPr>
        <w:tab/>
      </w:r>
      <w:r w:rsidR="0085357A">
        <w:rPr>
          <w:rFonts w:cstheme="majorBidi"/>
          <w:szCs w:val="24"/>
          <w:lang w:val="en-US"/>
        </w:rPr>
        <w:t>33</w:t>
      </w:r>
    </w:p>
    <w:p w14:paraId="43A393B8" w14:textId="3C145489" w:rsidR="00C84197" w:rsidRPr="005E09C4" w:rsidRDefault="006B16A9" w:rsidP="005E09C4">
      <w:pPr>
        <w:pStyle w:val="TableofFigures"/>
        <w:tabs>
          <w:tab w:val="left" w:pos="1560"/>
          <w:tab w:val="right" w:leader="dot" w:pos="7928"/>
        </w:tabs>
        <w:ind w:left="1701" w:hanging="1701"/>
        <w:rPr>
          <w:rFonts w:cstheme="majorBidi"/>
          <w:szCs w:val="24"/>
          <w:lang w:val="en-US"/>
        </w:rPr>
      </w:pPr>
      <w:bookmarkStart w:id="30" w:name="_Hlk13780060"/>
      <w:r>
        <w:rPr>
          <w:rFonts w:cstheme="majorBidi"/>
          <w:szCs w:val="24"/>
          <w:lang w:val="en-US"/>
        </w:rPr>
        <w:t xml:space="preserve">Gambar </w:t>
      </w:r>
      <w:r w:rsidR="00C12832">
        <w:rPr>
          <w:rFonts w:cstheme="majorBidi"/>
          <w:szCs w:val="24"/>
          <w:lang w:val="en-US"/>
        </w:rPr>
        <w:t>4.</w:t>
      </w:r>
      <w:r w:rsidR="00C84197">
        <w:rPr>
          <w:rFonts w:cstheme="majorBidi"/>
          <w:szCs w:val="24"/>
          <w:lang w:val="en-US"/>
        </w:rPr>
        <w:t>2</w:t>
      </w:r>
      <w:r w:rsidR="00C12832">
        <w:rPr>
          <w:rFonts w:cstheme="majorBidi"/>
          <w:szCs w:val="24"/>
          <w:lang w:val="en-US"/>
        </w:rPr>
        <w:t xml:space="preserve"> </w:t>
      </w:r>
      <w:r w:rsidR="005E09C4">
        <w:rPr>
          <w:rFonts w:cstheme="majorBidi"/>
          <w:szCs w:val="24"/>
          <w:lang w:val="en-US"/>
        </w:rPr>
        <w:tab/>
      </w:r>
      <w:r w:rsidR="00C12832">
        <w:rPr>
          <w:rFonts w:cstheme="majorBidi"/>
          <w:szCs w:val="24"/>
          <w:lang w:val="en-US"/>
        </w:rPr>
        <w:t>Sensor IR Obstacle Terpasang</w:t>
      </w:r>
      <w:r>
        <w:rPr>
          <w:rFonts w:cstheme="majorBidi"/>
          <w:szCs w:val="24"/>
          <w:lang w:val="en-US"/>
        </w:rPr>
        <w:t>…………………………</w:t>
      </w:r>
      <w:r>
        <w:rPr>
          <w:rFonts w:cstheme="majorBidi"/>
          <w:szCs w:val="24"/>
          <w:lang w:val="en-US"/>
        </w:rPr>
        <w:tab/>
      </w:r>
      <w:bookmarkEnd w:id="30"/>
      <w:r w:rsidR="0085357A">
        <w:rPr>
          <w:rFonts w:cstheme="majorBidi"/>
          <w:szCs w:val="24"/>
          <w:lang w:val="en-US"/>
        </w:rPr>
        <w:t>33</w:t>
      </w:r>
    </w:p>
    <w:p w14:paraId="3BCCE703" w14:textId="2AA3AA99" w:rsidR="00C84197" w:rsidRDefault="00C84197" w:rsidP="005E09C4">
      <w:pPr>
        <w:pStyle w:val="TableofFigures"/>
        <w:tabs>
          <w:tab w:val="left" w:pos="1560"/>
          <w:tab w:val="right" w:leader="dot" w:pos="7928"/>
        </w:tabs>
        <w:ind w:left="1701" w:hanging="1701"/>
        <w:rPr>
          <w:rFonts w:cstheme="majorBidi"/>
          <w:szCs w:val="24"/>
          <w:lang w:val="en-US"/>
        </w:rPr>
      </w:pPr>
      <w:r>
        <w:rPr>
          <w:rFonts w:cstheme="majorBidi"/>
          <w:szCs w:val="24"/>
          <w:lang w:val="en-US"/>
        </w:rPr>
        <w:t xml:space="preserve">Gambar 4.3 </w:t>
      </w:r>
      <w:r w:rsidR="005E09C4">
        <w:rPr>
          <w:rFonts w:cstheme="majorBidi"/>
          <w:szCs w:val="24"/>
          <w:lang w:val="en-US"/>
        </w:rPr>
        <w:tab/>
      </w:r>
      <w:r>
        <w:rPr>
          <w:rFonts w:cstheme="majorBidi"/>
          <w:szCs w:val="24"/>
          <w:lang w:val="en-US"/>
        </w:rPr>
        <w:t>Upload Program Arduino……………………………</w:t>
      </w:r>
      <w:r>
        <w:rPr>
          <w:rFonts w:cstheme="majorBidi"/>
          <w:szCs w:val="24"/>
          <w:lang w:val="en-US"/>
        </w:rPr>
        <w:tab/>
      </w:r>
      <w:r w:rsidR="0085357A">
        <w:rPr>
          <w:rFonts w:cstheme="majorBidi"/>
          <w:szCs w:val="24"/>
          <w:lang w:val="en-US"/>
        </w:rPr>
        <w:t>33</w:t>
      </w:r>
    </w:p>
    <w:p w14:paraId="21D2DF99" w14:textId="570BE636" w:rsidR="006B16A9" w:rsidRDefault="006B16A9" w:rsidP="005E09C4">
      <w:pPr>
        <w:pStyle w:val="TableofFigures"/>
        <w:tabs>
          <w:tab w:val="left" w:pos="1560"/>
          <w:tab w:val="right" w:leader="dot" w:pos="7928"/>
        </w:tabs>
        <w:ind w:left="1701" w:hanging="1701"/>
      </w:pPr>
      <w:r>
        <w:rPr>
          <w:rFonts w:cstheme="majorBidi"/>
          <w:szCs w:val="24"/>
          <w:lang w:val="en-US"/>
        </w:rPr>
        <w:t xml:space="preserve">Gambar </w:t>
      </w:r>
      <w:r w:rsidR="00C12832">
        <w:rPr>
          <w:rFonts w:cstheme="majorBidi"/>
          <w:szCs w:val="24"/>
          <w:lang w:val="en-US"/>
        </w:rPr>
        <w:t>4.</w:t>
      </w:r>
      <w:r w:rsidR="00C84197">
        <w:rPr>
          <w:rFonts w:cstheme="majorBidi"/>
          <w:szCs w:val="24"/>
          <w:lang w:val="en-US"/>
        </w:rPr>
        <w:t>4</w:t>
      </w:r>
      <w:r w:rsidR="005E09C4">
        <w:rPr>
          <w:rFonts w:cstheme="majorBidi"/>
          <w:szCs w:val="24"/>
          <w:lang w:val="en-US"/>
        </w:rPr>
        <w:tab/>
      </w:r>
      <w:r w:rsidR="00C12832">
        <w:rPr>
          <w:rFonts w:cstheme="majorBidi"/>
          <w:szCs w:val="24"/>
          <w:lang w:val="en-US"/>
        </w:rPr>
        <w:t xml:space="preserve"> Nilai Analog Sensor IR Obstacle</w:t>
      </w:r>
      <w:r>
        <w:rPr>
          <w:rFonts w:cstheme="majorBidi"/>
          <w:szCs w:val="24"/>
          <w:lang w:val="en-US"/>
        </w:rPr>
        <w:t>……………………</w:t>
      </w:r>
      <w:r>
        <w:rPr>
          <w:rFonts w:cstheme="majorBidi"/>
          <w:szCs w:val="24"/>
          <w:lang w:val="en-US"/>
        </w:rPr>
        <w:tab/>
      </w:r>
      <w:r w:rsidR="0085357A">
        <w:rPr>
          <w:rFonts w:cstheme="majorBidi"/>
          <w:szCs w:val="24"/>
          <w:lang w:val="en-US"/>
        </w:rPr>
        <w:t>34</w:t>
      </w:r>
    </w:p>
    <w:p w14:paraId="6E8B20E9" w14:textId="5BC7F0D9" w:rsidR="00C84197" w:rsidRDefault="00C84197" w:rsidP="005E09C4">
      <w:pPr>
        <w:pStyle w:val="TableofFigures"/>
        <w:tabs>
          <w:tab w:val="left" w:pos="1560"/>
          <w:tab w:val="right" w:leader="dot" w:pos="7928"/>
        </w:tabs>
        <w:ind w:left="1701" w:hanging="1701"/>
        <w:rPr>
          <w:rFonts w:cstheme="majorBidi"/>
          <w:szCs w:val="24"/>
          <w:lang w:val="en-US"/>
        </w:rPr>
      </w:pPr>
      <w:r>
        <w:rPr>
          <w:rFonts w:cstheme="majorBidi"/>
          <w:szCs w:val="24"/>
          <w:lang w:val="en-US"/>
        </w:rPr>
        <w:t xml:space="preserve">Gambar 4.5 </w:t>
      </w:r>
      <w:r w:rsidR="005E09C4">
        <w:rPr>
          <w:rFonts w:cstheme="majorBidi"/>
          <w:szCs w:val="24"/>
          <w:lang w:val="en-US"/>
        </w:rPr>
        <w:tab/>
      </w:r>
      <w:r>
        <w:rPr>
          <w:rFonts w:cstheme="majorBidi"/>
          <w:szCs w:val="24"/>
          <w:lang w:val="en-US"/>
        </w:rPr>
        <w:t>Nilai Analog Sensor IR Obstacle II………………………</w:t>
      </w:r>
      <w:r>
        <w:rPr>
          <w:rFonts w:cstheme="majorBidi"/>
          <w:szCs w:val="24"/>
          <w:lang w:val="en-US"/>
        </w:rPr>
        <w:tab/>
      </w:r>
      <w:r w:rsidR="0085357A">
        <w:rPr>
          <w:rFonts w:cstheme="majorBidi"/>
          <w:szCs w:val="24"/>
          <w:lang w:val="en-US"/>
        </w:rPr>
        <w:t>34</w:t>
      </w:r>
    </w:p>
    <w:p w14:paraId="31D8BAFD" w14:textId="44E94CBD" w:rsidR="006B16A9" w:rsidRDefault="006B16A9" w:rsidP="005E09C4">
      <w:pPr>
        <w:pStyle w:val="TableofFigures"/>
        <w:tabs>
          <w:tab w:val="left" w:pos="1560"/>
          <w:tab w:val="right" w:leader="dot" w:pos="7928"/>
        </w:tabs>
        <w:ind w:left="1701" w:hanging="1701"/>
      </w:pPr>
      <w:r>
        <w:rPr>
          <w:rFonts w:cstheme="majorBidi"/>
          <w:szCs w:val="24"/>
          <w:lang w:val="en-US"/>
        </w:rPr>
        <w:t xml:space="preserve">Gambar </w:t>
      </w:r>
      <w:r w:rsidR="00C12832">
        <w:rPr>
          <w:rFonts w:cstheme="majorBidi"/>
          <w:szCs w:val="24"/>
          <w:lang w:val="en-US"/>
        </w:rPr>
        <w:t>4.</w:t>
      </w:r>
      <w:r w:rsidR="00C84197">
        <w:rPr>
          <w:rFonts w:cstheme="majorBidi"/>
          <w:szCs w:val="24"/>
          <w:lang w:val="en-US"/>
        </w:rPr>
        <w:t>6</w:t>
      </w:r>
      <w:r w:rsidR="00C12832">
        <w:rPr>
          <w:rFonts w:cstheme="majorBidi"/>
          <w:szCs w:val="24"/>
          <w:lang w:val="en-US"/>
        </w:rPr>
        <w:t xml:space="preserve"> </w:t>
      </w:r>
      <w:r w:rsidR="005E09C4">
        <w:rPr>
          <w:rFonts w:cstheme="majorBidi"/>
          <w:szCs w:val="24"/>
          <w:lang w:val="en-US"/>
        </w:rPr>
        <w:tab/>
      </w:r>
      <w:r w:rsidR="00C12832">
        <w:rPr>
          <w:rFonts w:cstheme="majorBidi"/>
          <w:szCs w:val="24"/>
          <w:lang w:val="en-US"/>
        </w:rPr>
        <w:t>NodeMCU Terpasang</w:t>
      </w:r>
      <w:r>
        <w:rPr>
          <w:rFonts w:cstheme="majorBidi"/>
          <w:szCs w:val="24"/>
          <w:lang w:val="en-US"/>
        </w:rPr>
        <w:t>……………………………………</w:t>
      </w:r>
      <w:r>
        <w:rPr>
          <w:rFonts w:cstheme="majorBidi"/>
          <w:szCs w:val="24"/>
          <w:lang w:val="en-US"/>
        </w:rPr>
        <w:tab/>
      </w:r>
      <w:r w:rsidR="0085357A">
        <w:rPr>
          <w:rFonts w:cstheme="majorBidi"/>
          <w:szCs w:val="24"/>
          <w:lang w:val="en-US"/>
        </w:rPr>
        <w:t>34</w:t>
      </w:r>
    </w:p>
    <w:p w14:paraId="33C80692" w14:textId="7D1277F5" w:rsidR="00C12832" w:rsidRDefault="00C12832" w:rsidP="005E09C4">
      <w:pPr>
        <w:pStyle w:val="TableofFigures"/>
        <w:tabs>
          <w:tab w:val="left" w:pos="1560"/>
          <w:tab w:val="right" w:leader="dot" w:pos="7928"/>
        </w:tabs>
        <w:ind w:left="1701" w:hanging="1701"/>
      </w:pPr>
      <w:r>
        <w:rPr>
          <w:rFonts w:cstheme="majorBidi"/>
          <w:szCs w:val="24"/>
          <w:lang w:val="en-US"/>
        </w:rPr>
        <w:t>Gambar 4.</w:t>
      </w:r>
      <w:r w:rsidR="00C84197">
        <w:rPr>
          <w:rFonts w:cstheme="majorBidi"/>
          <w:szCs w:val="24"/>
          <w:lang w:val="en-US"/>
        </w:rPr>
        <w:t>7</w:t>
      </w:r>
      <w:r>
        <w:rPr>
          <w:rFonts w:cstheme="majorBidi"/>
          <w:szCs w:val="24"/>
          <w:lang w:val="en-US"/>
        </w:rPr>
        <w:t xml:space="preserve"> </w:t>
      </w:r>
      <w:r w:rsidR="005E09C4">
        <w:rPr>
          <w:rFonts w:cstheme="majorBidi"/>
          <w:szCs w:val="24"/>
          <w:lang w:val="en-US"/>
        </w:rPr>
        <w:tab/>
      </w:r>
      <w:r>
        <w:rPr>
          <w:rFonts w:cstheme="majorBidi"/>
          <w:szCs w:val="24"/>
          <w:lang w:val="en-US"/>
        </w:rPr>
        <w:t>NodeMCU Terhubung dengan Jaringan …………………</w:t>
      </w:r>
      <w:r>
        <w:rPr>
          <w:rFonts w:cstheme="majorBidi"/>
          <w:szCs w:val="24"/>
          <w:lang w:val="en-US"/>
        </w:rPr>
        <w:tab/>
      </w:r>
      <w:r w:rsidR="0085357A">
        <w:rPr>
          <w:rFonts w:cstheme="majorBidi"/>
          <w:szCs w:val="24"/>
          <w:lang w:val="en-US"/>
        </w:rPr>
        <w:t>34</w:t>
      </w:r>
    </w:p>
    <w:p w14:paraId="1BB0DA1F" w14:textId="0CB1A850" w:rsidR="00C12832" w:rsidRDefault="00C12832" w:rsidP="005E09C4">
      <w:pPr>
        <w:pStyle w:val="TableofFigures"/>
        <w:tabs>
          <w:tab w:val="left" w:pos="1560"/>
          <w:tab w:val="right" w:leader="dot" w:pos="7928"/>
        </w:tabs>
        <w:ind w:left="1701" w:hanging="1701"/>
      </w:pPr>
      <w:r>
        <w:rPr>
          <w:rFonts w:cstheme="majorBidi"/>
          <w:szCs w:val="24"/>
          <w:lang w:val="en-US"/>
        </w:rPr>
        <w:t>Gambar 4.</w:t>
      </w:r>
      <w:r w:rsidR="00C84197">
        <w:rPr>
          <w:rFonts w:cstheme="majorBidi"/>
          <w:szCs w:val="24"/>
          <w:lang w:val="en-US"/>
        </w:rPr>
        <w:t>8</w:t>
      </w:r>
      <w:r>
        <w:rPr>
          <w:rFonts w:cstheme="majorBidi"/>
          <w:szCs w:val="24"/>
          <w:lang w:val="en-US"/>
        </w:rPr>
        <w:t xml:space="preserve"> </w:t>
      </w:r>
      <w:r w:rsidR="005E09C4">
        <w:rPr>
          <w:rFonts w:cstheme="majorBidi"/>
          <w:szCs w:val="24"/>
          <w:lang w:val="en-US"/>
        </w:rPr>
        <w:tab/>
      </w:r>
      <w:r w:rsidR="006E713C">
        <w:rPr>
          <w:rFonts w:cstheme="majorBidi"/>
          <w:szCs w:val="24"/>
          <w:lang w:val="en-US"/>
        </w:rPr>
        <w:t>Notifikasi Blynk</w:t>
      </w:r>
      <w:r>
        <w:rPr>
          <w:rFonts w:cstheme="majorBidi"/>
          <w:szCs w:val="24"/>
          <w:lang w:val="en-US"/>
        </w:rPr>
        <w:t>………………………………………</w:t>
      </w:r>
      <w:r>
        <w:rPr>
          <w:rFonts w:cstheme="majorBidi"/>
          <w:szCs w:val="24"/>
          <w:lang w:val="en-US"/>
        </w:rPr>
        <w:tab/>
      </w:r>
      <w:r w:rsidR="0085357A">
        <w:rPr>
          <w:rFonts w:cstheme="majorBidi"/>
          <w:szCs w:val="24"/>
          <w:lang w:val="en-US"/>
        </w:rPr>
        <w:t>35</w:t>
      </w:r>
    </w:p>
    <w:p w14:paraId="2B3DC8D1" w14:textId="65F635A6" w:rsidR="000D122A" w:rsidRPr="006E713C" w:rsidRDefault="00C12832" w:rsidP="005E09C4">
      <w:pPr>
        <w:pStyle w:val="TableofFigures"/>
        <w:tabs>
          <w:tab w:val="left" w:pos="1560"/>
          <w:tab w:val="right" w:leader="dot" w:pos="7928"/>
        </w:tabs>
        <w:ind w:left="1701" w:hanging="1701"/>
      </w:pPr>
      <w:r>
        <w:rPr>
          <w:rFonts w:cstheme="majorBidi"/>
          <w:szCs w:val="24"/>
          <w:lang w:val="en-US"/>
        </w:rPr>
        <w:t>Gambar 4.</w:t>
      </w:r>
      <w:r w:rsidR="00C84197">
        <w:rPr>
          <w:rFonts w:cstheme="majorBidi"/>
          <w:szCs w:val="24"/>
          <w:lang w:val="en-US"/>
        </w:rPr>
        <w:t>9</w:t>
      </w:r>
      <w:r>
        <w:rPr>
          <w:rFonts w:cstheme="majorBidi"/>
          <w:szCs w:val="24"/>
          <w:lang w:val="en-US"/>
        </w:rPr>
        <w:t xml:space="preserve"> </w:t>
      </w:r>
      <w:r w:rsidR="005E09C4">
        <w:rPr>
          <w:rFonts w:cstheme="majorBidi"/>
          <w:szCs w:val="24"/>
          <w:lang w:val="en-US"/>
        </w:rPr>
        <w:tab/>
      </w:r>
      <w:r w:rsidR="006E713C">
        <w:rPr>
          <w:rFonts w:cstheme="majorBidi"/>
          <w:szCs w:val="24"/>
          <w:lang w:val="en-US"/>
        </w:rPr>
        <w:t>Notifikasi Email</w:t>
      </w:r>
      <w:r>
        <w:rPr>
          <w:rFonts w:cstheme="majorBidi"/>
          <w:szCs w:val="24"/>
          <w:lang w:val="en-US"/>
        </w:rPr>
        <w:t>………………………………………</w:t>
      </w:r>
      <w:r>
        <w:rPr>
          <w:rFonts w:cstheme="majorBidi"/>
          <w:szCs w:val="24"/>
          <w:lang w:val="en-US"/>
        </w:rPr>
        <w:tab/>
      </w:r>
      <w:r w:rsidR="0085357A">
        <w:rPr>
          <w:rFonts w:cstheme="majorBidi"/>
          <w:szCs w:val="24"/>
          <w:lang w:val="en-US"/>
        </w:rPr>
        <w:t>35</w:t>
      </w:r>
    </w:p>
    <w:p w14:paraId="39F9E1CA" w14:textId="77777777" w:rsidR="008B0F28" w:rsidRPr="00B92B97" w:rsidRDefault="008B0F28" w:rsidP="008B0F28">
      <w:pPr>
        <w:rPr>
          <w:lang w:val="en-US"/>
        </w:rPr>
      </w:pPr>
    </w:p>
    <w:p w14:paraId="29507660" w14:textId="0ED9F793" w:rsidR="0083198F" w:rsidRDefault="0083198F" w:rsidP="003E0653">
      <w:pPr>
        <w:jc w:val="right"/>
        <w:rPr>
          <w:lang w:val="en-US"/>
        </w:rPr>
      </w:pPr>
    </w:p>
    <w:p w14:paraId="5AFB8CCE" w14:textId="77777777" w:rsidR="0083198F" w:rsidRDefault="0083198F" w:rsidP="003E0653">
      <w:pPr>
        <w:jc w:val="right"/>
        <w:rPr>
          <w:lang w:val="en-US"/>
        </w:rPr>
      </w:pPr>
    </w:p>
    <w:p w14:paraId="64FEDAFD" w14:textId="7B29B590" w:rsidR="003E0653" w:rsidRDefault="003E0653" w:rsidP="003E0653">
      <w:pPr>
        <w:pStyle w:val="Head"/>
      </w:pPr>
      <w:bookmarkStart w:id="31" w:name="_Toc11187731"/>
      <w:bookmarkStart w:id="32" w:name="_Toc15279089"/>
      <w:r>
        <w:lastRenderedPageBreak/>
        <w:t>DAFTAR LAMPIRAN</w:t>
      </w:r>
      <w:bookmarkEnd w:id="31"/>
      <w:bookmarkEnd w:id="32"/>
    </w:p>
    <w:p w14:paraId="2024149F" w14:textId="77777777" w:rsidR="003E0653" w:rsidRDefault="003E0653" w:rsidP="003E0653">
      <w:pPr>
        <w:rPr>
          <w:lang w:val="en-US"/>
        </w:rPr>
      </w:pPr>
    </w:p>
    <w:p w14:paraId="2337E324" w14:textId="77777777" w:rsidR="003E0653" w:rsidRDefault="003E0653" w:rsidP="003E0653">
      <w:pPr>
        <w:jc w:val="right"/>
        <w:rPr>
          <w:lang w:val="en-US"/>
        </w:rPr>
      </w:pPr>
      <w:r>
        <w:rPr>
          <w:lang w:val="en-US"/>
        </w:rPr>
        <w:t>Halaman</w:t>
      </w:r>
    </w:p>
    <w:p w14:paraId="7A7295DA" w14:textId="03E6CE4C" w:rsidR="00CD75B6" w:rsidRDefault="00CD75B6" w:rsidP="00CD75B6">
      <w:pPr>
        <w:pStyle w:val="TableofFigures"/>
        <w:tabs>
          <w:tab w:val="right" w:leader="dot" w:pos="7928"/>
        </w:tabs>
        <w:ind w:left="284" w:firstLine="0"/>
        <w:rPr>
          <w:rFonts w:cstheme="majorBidi"/>
          <w:szCs w:val="24"/>
          <w:lang w:val="en-US"/>
        </w:rPr>
      </w:pPr>
      <w:r>
        <w:rPr>
          <w:rFonts w:cstheme="majorBidi"/>
          <w:szCs w:val="24"/>
          <w:lang w:val="en-US"/>
        </w:rPr>
        <w:t>Lampiran Coding Program</w:t>
      </w:r>
      <w:r>
        <w:rPr>
          <w:rFonts w:cstheme="majorBidi"/>
          <w:szCs w:val="24"/>
          <w:lang w:val="en-US"/>
        </w:rPr>
        <w:tab/>
      </w:r>
      <w:r w:rsidR="0085357A">
        <w:rPr>
          <w:rFonts w:cstheme="majorBidi"/>
          <w:szCs w:val="24"/>
          <w:lang w:val="en-US"/>
        </w:rPr>
        <w:t>39</w:t>
      </w:r>
    </w:p>
    <w:p w14:paraId="70CAA462" w14:textId="3BF9882A" w:rsidR="00831814" w:rsidRDefault="00831814" w:rsidP="00CD75B6">
      <w:pPr>
        <w:pStyle w:val="TableofFigures"/>
        <w:numPr>
          <w:ilvl w:val="0"/>
          <w:numId w:val="15"/>
        </w:numPr>
        <w:tabs>
          <w:tab w:val="right" w:leader="dot" w:pos="7928"/>
        </w:tabs>
        <w:ind w:hanging="436"/>
      </w:pPr>
      <w:r>
        <w:rPr>
          <w:rFonts w:cstheme="majorBidi"/>
          <w:szCs w:val="24"/>
          <w:lang w:val="en-US"/>
        </w:rPr>
        <w:t>Arduino Uno………………………………………………</w:t>
      </w:r>
      <w:r>
        <w:rPr>
          <w:rFonts w:cstheme="majorBidi"/>
          <w:szCs w:val="24"/>
          <w:lang w:val="en-US"/>
        </w:rPr>
        <w:tab/>
      </w:r>
      <w:r w:rsidR="0085357A">
        <w:rPr>
          <w:rFonts w:cstheme="majorBidi"/>
          <w:szCs w:val="24"/>
          <w:lang w:val="en-US"/>
        </w:rPr>
        <w:t>39</w:t>
      </w:r>
    </w:p>
    <w:p w14:paraId="56018F25" w14:textId="0963E023" w:rsidR="008821D3" w:rsidRPr="00EB5678" w:rsidRDefault="00CD75B6" w:rsidP="00EB5678">
      <w:pPr>
        <w:pStyle w:val="TableofFigures"/>
        <w:numPr>
          <w:ilvl w:val="0"/>
          <w:numId w:val="15"/>
        </w:numPr>
        <w:tabs>
          <w:tab w:val="right" w:leader="dot" w:pos="7928"/>
        </w:tabs>
        <w:ind w:left="709" w:hanging="425"/>
      </w:pPr>
      <w:r>
        <w:rPr>
          <w:rFonts w:cstheme="majorBidi"/>
          <w:szCs w:val="24"/>
          <w:lang w:val="en-US"/>
        </w:rPr>
        <w:t>ESP8266</w:t>
      </w:r>
      <w:r w:rsidR="00831814">
        <w:rPr>
          <w:rFonts w:cstheme="majorBidi"/>
          <w:szCs w:val="24"/>
          <w:lang w:val="en-US"/>
        </w:rPr>
        <w:t>………………………………………………</w:t>
      </w:r>
      <w:r w:rsidR="00831814">
        <w:rPr>
          <w:rFonts w:cstheme="majorBidi"/>
          <w:szCs w:val="24"/>
          <w:lang w:val="en-US"/>
        </w:rPr>
        <w:tab/>
      </w:r>
      <w:r w:rsidR="0085357A">
        <w:rPr>
          <w:rFonts w:cstheme="majorBidi"/>
          <w:szCs w:val="24"/>
          <w:lang w:val="en-US"/>
        </w:rPr>
        <w:t>40</w:t>
      </w:r>
    </w:p>
    <w:p w14:paraId="0247A3AA" w14:textId="18D89048" w:rsidR="00503631" w:rsidRPr="00C83C51" w:rsidRDefault="00503631" w:rsidP="00C83C51">
      <w:pPr>
        <w:pStyle w:val="Head"/>
        <w:rPr>
          <w:i/>
          <w:iCs/>
        </w:rPr>
      </w:pPr>
      <w:bookmarkStart w:id="33" w:name="_Toc11187726"/>
      <w:bookmarkStart w:id="34" w:name="_Toc15279090"/>
      <w:commentRangeStart w:id="35"/>
      <w:r w:rsidRPr="00C83C51">
        <w:rPr>
          <w:i/>
          <w:iCs/>
        </w:rPr>
        <w:lastRenderedPageBreak/>
        <w:t>ABSTRAK</w:t>
      </w:r>
      <w:commentRangeEnd w:id="35"/>
      <w:r w:rsidRPr="00C83C51">
        <w:rPr>
          <w:rStyle w:val="CommentReference"/>
          <w:rFonts w:cstheme="minorBidi"/>
          <w:b w:val="0"/>
          <w:bCs w:val="0"/>
          <w:i/>
          <w:iCs/>
          <w:lang w:val="id-ID"/>
        </w:rPr>
        <w:commentReference w:id="35"/>
      </w:r>
      <w:bookmarkEnd w:id="33"/>
      <w:bookmarkEnd w:id="34"/>
    </w:p>
    <w:p w14:paraId="035FF931" w14:textId="77777777" w:rsidR="00C416D3" w:rsidRPr="00AE61AC" w:rsidRDefault="00C416D3" w:rsidP="00C83C51">
      <w:pPr>
        <w:rPr>
          <w:rFonts w:cs="Times New Roman"/>
          <w:i/>
          <w:iCs/>
          <w:sz w:val="22"/>
          <w:lang w:val="en-US"/>
        </w:rPr>
      </w:pPr>
    </w:p>
    <w:p w14:paraId="6A7AD84C" w14:textId="79CA4279" w:rsidR="00C416D3" w:rsidRPr="00AE61AC" w:rsidRDefault="00C416D3" w:rsidP="00C83C51">
      <w:pPr>
        <w:spacing w:line="240" w:lineRule="auto"/>
        <w:rPr>
          <w:i/>
          <w:iCs/>
          <w:sz w:val="22"/>
          <w:lang w:val="en-US"/>
        </w:rPr>
      </w:pPr>
      <w:r w:rsidRPr="00AE61AC">
        <w:rPr>
          <w:rFonts w:cs="Times New Roman"/>
          <w:i/>
          <w:iCs/>
          <w:sz w:val="22"/>
          <w:lang w:val="en-US"/>
        </w:rPr>
        <w:t>Salah satu kebutuhan terpenting manusia adalah tempat tinggal atau rumah.</w:t>
      </w:r>
      <w:r w:rsidR="00C83C51" w:rsidRPr="00AE61AC">
        <w:rPr>
          <w:rFonts w:cs="Times New Roman"/>
          <w:i/>
          <w:iCs/>
          <w:sz w:val="22"/>
          <w:lang w:val="en-US"/>
        </w:rPr>
        <w:t xml:space="preserve"> </w:t>
      </w:r>
      <w:r w:rsidRPr="00AE61AC">
        <w:rPr>
          <w:rFonts w:cs="Times New Roman"/>
          <w:i/>
          <w:iCs/>
          <w:sz w:val="22"/>
          <w:lang w:val="en-US"/>
        </w:rPr>
        <w:t xml:space="preserve">Rumah yang ditempati harus menyediakan fasilitas yang membuat pemilik rumah merasa aman untuk tinggal dalam rumah tersebut. </w:t>
      </w:r>
      <w:r w:rsidR="00813A39" w:rsidRPr="00AE61AC">
        <w:rPr>
          <w:i/>
          <w:iCs/>
          <w:sz w:val="22"/>
          <w:lang w:val="en-US"/>
        </w:rPr>
        <w:t xml:space="preserve">Kebanyakan orang berpikir hanya dengan mengunci pintu rapat-rapat maka rumah akan aman, namun itu tidaklah cukup untuk mengamankan suatu rumah. </w:t>
      </w:r>
      <w:r w:rsidRPr="00AE61AC">
        <w:rPr>
          <w:rFonts w:cs="Times New Roman"/>
          <w:i/>
          <w:iCs/>
          <w:sz w:val="22"/>
          <w:lang w:val="en-US"/>
        </w:rPr>
        <w:t xml:space="preserve">Karena teknologi saat ini berkembang dengan sangat cepat, kita bisa memanfaatkannya untuk menambah fasilitas keamanan dalam tempat tinggal kita. Maka dari itu pada tugas akhir  ini akan dibuat suatu sistem alarm kemanan rumah berbasis Internet of Things (IoT) menggunakan arduino uno. </w:t>
      </w:r>
      <w:r w:rsidR="00813A39" w:rsidRPr="00AE61AC">
        <w:rPr>
          <w:rFonts w:cs="Times New Roman"/>
          <w:i/>
          <w:iCs/>
          <w:sz w:val="22"/>
          <w:lang w:val="en-US"/>
        </w:rPr>
        <w:t xml:space="preserve">Dengan tujuan </w:t>
      </w:r>
      <w:r w:rsidR="00332EE6" w:rsidRPr="00AE61AC">
        <w:rPr>
          <w:rFonts w:cs="Times New Roman"/>
          <w:i/>
          <w:iCs/>
          <w:sz w:val="22"/>
          <w:lang w:val="en-US"/>
        </w:rPr>
        <w:t>u</w:t>
      </w:r>
      <w:r w:rsidR="00813A39" w:rsidRPr="00AE61AC">
        <w:rPr>
          <w:i/>
          <w:iCs/>
          <w:sz w:val="22"/>
          <w:lang w:val="en-US"/>
        </w:rPr>
        <w:t xml:space="preserve">ntuk merancang sistem alarm keamanan rumah berbasis IoT </w:t>
      </w:r>
      <w:r w:rsidR="00332EE6" w:rsidRPr="00AE61AC">
        <w:rPr>
          <w:i/>
          <w:iCs/>
          <w:sz w:val="22"/>
          <w:lang w:val="en-US"/>
        </w:rPr>
        <w:t>yang bisa dikontrol melalui aplikasi blynk, penulis merangkai bebrapa komponen</w:t>
      </w:r>
      <w:r w:rsidRPr="00AE61AC">
        <w:rPr>
          <w:rFonts w:cs="Times New Roman"/>
          <w:i/>
          <w:iCs/>
          <w:sz w:val="22"/>
          <w:lang w:val="en-US"/>
        </w:rPr>
        <w:t xml:space="preserve"> elektronik </w:t>
      </w:r>
      <w:r w:rsidR="00332EE6" w:rsidRPr="00AE61AC">
        <w:rPr>
          <w:rFonts w:cs="Times New Roman"/>
          <w:i/>
          <w:iCs/>
          <w:sz w:val="22"/>
          <w:lang w:val="en-US"/>
        </w:rPr>
        <w:t xml:space="preserve">yang </w:t>
      </w:r>
      <w:r w:rsidRPr="00AE61AC">
        <w:rPr>
          <w:rFonts w:cs="Times New Roman"/>
          <w:i/>
          <w:iCs/>
          <w:sz w:val="22"/>
          <w:lang w:val="en-US"/>
        </w:rPr>
        <w:t>terdiri dari modul InfraRed (IR), modul NodeMCU</w:t>
      </w:r>
      <w:r w:rsidR="00332EE6" w:rsidRPr="00AE61AC">
        <w:rPr>
          <w:rFonts w:cs="Times New Roman"/>
          <w:i/>
          <w:iCs/>
          <w:sz w:val="22"/>
          <w:lang w:val="en-US"/>
        </w:rPr>
        <w:t>, Arduino Uno</w:t>
      </w:r>
      <w:r w:rsidRPr="00AE61AC">
        <w:rPr>
          <w:rFonts w:cs="Times New Roman"/>
          <w:i/>
          <w:iCs/>
          <w:sz w:val="22"/>
          <w:lang w:val="en-US"/>
        </w:rPr>
        <w:t xml:space="preserve"> </w:t>
      </w:r>
      <w:r w:rsidR="00332EE6" w:rsidRPr="00AE61AC">
        <w:rPr>
          <w:rFonts w:cs="Times New Roman"/>
          <w:i/>
          <w:iCs/>
          <w:sz w:val="22"/>
          <w:lang w:val="en-US"/>
        </w:rPr>
        <w:t xml:space="preserve">sebagai komponen utama </w:t>
      </w:r>
      <w:r w:rsidRPr="00AE61AC">
        <w:rPr>
          <w:rFonts w:cs="Times New Roman"/>
          <w:i/>
          <w:iCs/>
          <w:sz w:val="22"/>
          <w:lang w:val="en-US"/>
        </w:rPr>
        <w:t xml:space="preserve">dan komponen lain </w:t>
      </w:r>
      <w:r w:rsidR="00332EE6" w:rsidRPr="00AE61AC">
        <w:rPr>
          <w:rFonts w:cs="Times New Roman"/>
          <w:i/>
          <w:iCs/>
          <w:sz w:val="22"/>
          <w:lang w:val="en-US"/>
        </w:rPr>
        <w:t xml:space="preserve">seperti buzzer dan led </w:t>
      </w:r>
      <w:r w:rsidRPr="00AE61AC">
        <w:rPr>
          <w:rFonts w:cs="Times New Roman"/>
          <w:i/>
          <w:iCs/>
          <w:sz w:val="22"/>
          <w:lang w:val="en-US"/>
        </w:rPr>
        <w:t>sebagai pelengkap. Sistem ini akan</w:t>
      </w:r>
      <w:r w:rsidR="00C83C51" w:rsidRPr="00AE61AC">
        <w:rPr>
          <w:rFonts w:cs="Times New Roman"/>
          <w:i/>
          <w:iCs/>
          <w:sz w:val="22"/>
          <w:lang w:val="en-US"/>
        </w:rPr>
        <w:t xml:space="preserve"> </w:t>
      </w:r>
      <w:r w:rsidR="00332EE6" w:rsidRPr="00AE61AC">
        <w:rPr>
          <w:rFonts w:cs="Times New Roman"/>
          <w:i/>
          <w:iCs/>
          <w:sz w:val="22"/>
          <w:lang w:val="en-US"/>
        </w:rPr>
        <w:t xml:space="preserve">dibuat menggunakan metode simulasi pada prototype, </w:t>
      </w:r>
      <w:r w:rsidRPr="00AE61AC">
        <w:rPr>
          <w:rFonts w:cs="Times New Roman"/>
          <w:i/>
          <w:iCs/>
          <w:sz w:val="22"/>
          <w:lang w:val="en-US"/>
        </w:rPr>
        <w:t>dilengkapi dengan layanan notifikasi kepada pemilik rumah</w:t>
      </w:r>
      <w:r w:rsidR="00332EE6" w:rsidRPr="00AE61AC">
        <w:rPr>
          <w:rFonts w:cs="Times New Roman"/>
          <w:i/>
          <w:iCs/>
          <w:sz w:val="22"/>
          <w:lang w:val="en-US"/>
        </w:rPr>
        <w:t xml:space="preserve"> dan indikator seperti buzzer dan led.</w:t>
      </w:r>
      <w:r w:rsidRPr="00AE61AC">
        <w:rPr>
          <w:rFonts w:cs="Times New Roman"/>
          <w:i/>
          <w:iCs/>
          <w:sz w:val="22"/>
          <w:lang w:val="en-US"/>
        </w:rPr>
        <w:t xml:space="preserve"> Sistem alarm </w:t>
      </w:r>
      <w:r w:rsidR="00C0102F" w:rsidRPr="00AE61AC">
        <w:rPr>
          <w:rFonts w:cs="Times New Roman"/>
          <w:i/>
          <w:iCs/>
          <w:sz w:val="22"/>
          <w:lang w:val="en-US"/>
        </w:rPr>
        <w:t xml:space="preserve">keamanan rumah </w:t>
      </w:r>
      <w:r w:rsidRPr="00AE61AC">
        <w:rPr>
          <w:rFonts w:cs="Times New Roman"/>
          <w:i/>
          <w:iCs/>
          <w:sz w:val="22"/>
          <w:lang w:val="en-US"/>
        </w:rPr>
        <w:t xml:space="preserve">ini memungkinkan pengguna mencegah </w:t>
      </w:r>
      <w:r w:rsidR="00AE61AC" w:rsidRPr="00AE61AC">
        <w:rPr>
          <w:rFonts w:cs="Times New Roman"/>
          <w:i/>
          <w:iCs/>
          <w:sz w:val="22"/>
          <w:lang w:val="en-US"/>
        </w:rPr>
        <w:t>penerobosan tanpa izin di dalam rumah</w:t>
      </w:r>
      <w:r w:rsidRPr="00AE61AC">
        <w:rPr>
          <w:rFonts w:cs="Times New Roman"/>
          <w:i/>
          <w:iCs/>
          <w:sz w:val="22"/>
          <w:lang w:val="en-US"/>
        </w:rPr>
        <w:t xml:space="preserve"> </w:t>
      </w:r>
      <w:r w:rsidR="00AE61AC" w:rsidRPr="00AE61AC">
        <w:rPr>
          <w:rFonts w:cs="Times New Roman"/>
          <w:i/>
          <w:iCs/>
          <w:sz w:val="22"/>
          <w:lang w:val="en-US"/>
        </w:rPr>
        <w:t xml:space="preserve">ataupun gedung </w:t>
      </w:r>
      <w:r w:rsidRPr="00AE61AC">
        <w:rPr>
          <w:rFonts w:cs="Times New Roman"/>
          <w:i/>
          <w:iCs/>
          <w:sz w:val="22"/>
          <w:lang w:val="en-US"/>
        </w:rPr>
        <w:t xml:space="preserve">sebelum </w:t>
      </w:r>
      <w:r w:rsidR="00AE61AC" w:rsidRPr="00AE61AC">
        <w:rPr>
          <w:rFonts w:cs="Times New Roman"/>
          <w:i/>
          <w:iCs/>
          <w:sz w:val="22"/>
          <w:lang w:val="en-US"/>
        </w:rPr>
        <w:t>hal-hal yang tidak diinginkan terjadi, yang berarti sistem ini</w:t>
      </w:r>
      <w:r w:rsidR="00C0102F" w:rsidRPr="00AE61AC">
        <w:rPr>
          <w:rFonts w:cs="Times New Roman"/>
          <w:i/>
          <w:iCs/>
          <w:sz w:val="22"/>
          <w:lang w:val="en-US"/>
        </w:rPr>
        <w:t xml:space="preserve"> </w:t>
      </w:r>
      <w:r w:rsidR="00AE61AC" w:rsidRPr="00AE61AC">
        <w:rPr>
          <w:rFonts w:cs="Times New Roman"/>
          <w:i/>
          <w:iCs/>
          <w:sz w:val="22"/>
          <w:lang w:val="en-US"/>
        </w:rPr>
        <w:t xml:space="preserve">memungkinkan kita untuk </w:t>
      </w:r>
      <w:r w:rsidR="00C0102F" w:rsidRPr="00AE61AC">
        <w:rPr>
          <w:rFonts w:cs="Times New Roman"/>
          <w:i/>
          <w:iCs/>
          <w:sz w:val="22"/>
          <w:lang w:val="en-US"/>
        </w:rPr>
        <w:t>mengurangi tindakan kriminalitas</w:t>
      </w:r>
      <w:r w:rsidR="00AE61AC" w:rsidRPr="00AE61AC">
        <w:rPr>
          <w:rFonts w:cs="Times New Roman"/>
          <w:i/>
          <w:iCs/>
          <w:sz w:val="22"/>
          <w:lang w:val="en-US"/>
        </w:rPr>
        <w:t>.</w:t>
      </w:r>
    </w:p>
    <w:p w14:paraId="05C8DC44" w14:textId="77777777" w:rsidR="00C416D3" w:rsidRPr="00AE61AC" w:rsidRDefault="00C416D3" w:rsidP="00C83C51">
      <w:pPr>
        <w:autoSpaceDE w:val="0"/>
        <w:autoSpaceDN w:val="0"/>
        <w:adjustRightInd w:val="0"/>
        <w:spacing w:line="240" w:lineRule="auto"/>
        <w:rPr>
          <w:rFonts w:cs="Times New Roman"/>
          <w:i/>
          <w:iCs/>
          <w:noProof w:val="0"/>
          <w:sz w:val="22"/>
          <w:lang w:val="en-ID"/>
        </w:rPr>
      </w:pPr>
    </w:p>
    <w:p w14:paraId="05B6CB76" w14:textId="5EE9FAFC" w:rsidR="00C416D3" w:rsidRPr="00AE61AC" w:rsidRDefault="00C416D3" w:rsidP="00C83C51">
      <w:pPr>
        <w:spacing w:line="240" w:lineRule="auto"/>
        <w:rPr>
          <w:rFonts w:cs="Times New Roman"/>
          <w:i/>
          <w:iCs/>
          <w:sz w:val="22"/>
          <w:lang w:val="en-US"/>
        </w:rPr>
      </w:pPr>
      <w:r w:rsidRPr="00AE61AC">
        <w:rPr>
          <w:rFonts w:cs="Times New Roman"/>
          <w:b/>
          <w:bCs/>
          <w:i/>
          <w:iCs/>
          <w:sz w:val="22"/>
          <w:lang w:val="en-US"/>
        </w:rPr>
        <w:t>Kata Kunci</w:t>
      </w:r>
      <w:r w:rsidRPr="00AE61AC">
        <w:rPr>
          <w:rFonts w:cs="Times New Roman"/>
          <w:i/>
          <w:iCs/>
          <w:sz w:val="22"/>
          <w:lang w:val="en-US"/>
        </w:rPr>
        <w:t xml:space="preserve"> – Keamanan, mikrokontroler, modul, notifikasi, IoT, NodeMCU</w:t>
      </w:r>
    </w:p>
    <w:p w14:paraId="34D1FF73" w14:textId="77777777" w:rsidR="00503631" w:rsidRPr="00AE61AC" w:rsidRDefault="00503631" w:rsidP="00C83C51">
      <w:pPr>
        <w:rPr>
          <w:rFonts w:cstheme="majorBidi"/>
          <w:i/>
          <w:iCs/>
          <w:szCs w:val="24"/>
          <w:lang w:val="en-US"/>
        </w:rPr>
      </w:pPr>
    </w:p>
    <w:p w14:paraId="28FFE112" w14:textId="77777777" w:rsidR="00503631" w:rsidRDefault="00503631" w:rsidP="00503631">
      <w:pPr>
        <w:pStyle w:val="Head"/>
      </w:pPr>
      <w:bookmarkStart w:id="36" w:name="_Toc11187727"/>
      <w:bookmarkStart w:id="37" w:name="_Toc15279091"/>
      <w:commentRangeStart w:id="38"/>
      <w:r w:rsidRPr="00B93E58">
        <w:rPr>
          <w:i/>
          <w:iCs/>
        </w:rPr>
        <w:lastRenderedPageBreak/>
        <w:t>ABSTRACT</w:t>
      </w:r>
      <w:commentRangeEnd w:id="38"/>
      <w:r w:rsidRPr="00B93E58">
        <w:rPr>
          <w:rStyle w:val="CommentReference"/>
          <w:rFonts w:cstheme="minorBidi"/>
          <w:b w:val="0"/>
          <w:bCs w:val="0"/>
          <w:i/>
          <w:iCs/>
          <w:lang w:val="id-ID"/>
        </w:rPr>
        <w:commentReference w:id="38"/>
      </w:r>
      <w:bookmarkEnd w:id="36"/>
      <w:bookmarkEnd w:id="37"/>
    </w:p>
    <w:p w14:paraId="7B6A35BE" w14:textId="77777777" w:rsidR="00503631" w:rsidRPr="000E404C" w:rsidRDefault="00503631" w:rsidP="0013054F">
      <w:pPr>
        <w:rPr>
          <w:rFonts w:cstheme="majorBidi"/>
          <w:szCs w:val="24"/>
          <w:lang w:val="en-US"/>
        </w:rPr>
      </w:pPr>
    </w:p>
    <w:p w14:paraId="51A3D35D" w14:textId="49357488" w:rsidR="00503631" w:rsidRPr="00DE39D3" w:rsidRDefault="00887BD3" w:rsidP="0013054F">
      <w:pPr>
        <w:spacing w:line="240" w:lineRule="auto"/>
        <w:rPr>
          <w:i/>
          <w:iCs/>
          <w:sz w:val="22"/>
          <w:lang w:val="en"/>
        </w:rPr>
      </w:pPr>
      <w:r w:rsidRPr="00887BD3">
        <w:rPr>
          <w:rStyle w:val="tlid-translation"/>
          <w:i/>
          <w:iCs/>
          <w:sz w:val="22"/>
          <w:lang w:val="en"/>
        </w:rPr>
        <w:t xml:space="preserve">One of the </w:t>
      </w:r>
      <w:r w:rsidR="0013054F">
        <w:rPr>
          <w:rStyle w:val="tlid-translation"/>
          <w:i/>
          <w:iCs/>
          <w:sz w:val="22"/>
          <w:lang w:val="en"/>
        </w:rPr>
        <w:t>most important thing that</w:t>
      </w:r>
      <w:r w:rsidRPr="00887BD3">
        <w:rPr>
          <w:rStyle w:val="tlid-translation"/>
          <w:i/>
          <w:iCs/>
          <w:sz w:val="22"/>
          <w:lang w:val="en"/>
        </w:rPr>
        <w:t xml:space="preserve"> human needs is a place to live or home. The house occupied must provide facilities that make the homeowner </w:t>
      </w:r>
      <w:r w:rsidR="0013054F">
        <w:rPr>
          <w:rStyle w:val="tlid-translation"/>
          <w:i/>
          <w:iCs/>
          <w:sz w:val="22"/>
          <w:lang w:val="en"/>
        </w:rPr>
        <w:t xml:space="preserve">feel </w:t>
      </w:r>
      <w:r w:rsidRPr="00887BD3">
        <w:rPr>
          <w:rStyle w:val="tlid-translation"/>
          <w:i/>
          <w:iCs/>
          <w:sz w:val="22"/>
          <w:lang w:val="en"/>
        </w:rPr>
        <w:t xml:space="preserve">safe to live in the house. </w:t>
      </w:r>
      <w:r w:rsidR="00DE39D3">
        <w:rPr>
          <w:rStyle w:val="tlid-translation"/>
          <w:i/>
          <w:iCs/>
          <w:sz w:val="22"/>
          <w:lang w:val="en"/>
        </w:rPr>
        <w:t>Some people thing that if they already lock the door</w:t>
      </w:r>
      <w:r w:rsidRPr="00887BD3">
        <w:rPr>
          <w:rStyle w:val="tlid-translation"/>
          <w:i/>
          <w:iCs/>
          <w:sz w:val="22"/>
          <w:lang w:val="en"/>
        </w:rPr>
        <w:t xml:space="preserve">, the house will be safe, but it is </w:t>
      </w:r>
      <w:r w:rsidR="00DE39D3">
        <w:rPr>
          <w:rStyle w:val="tlid-translation"/>
          <w:i/>
          <w:iCs/>
          <w:sz w:val="22"/>
          <w:lang w:val="en"/>
        </w:rPr>
        <w:t xml:space="preserve">not enough to keep your house safe. </w:t>
      </w:r>
      <w:r w:rsidRPr="00887BD3">
        <w:rPr>
          <w:rStyle w:val="tlid-translation"/>
          <w:i/>
          <w:iCs/>
          <w:sz w:val="22"/>
          <w:lang w:val="en"/>
        </w:rPr>
        <w:t xml:space="preserve">Because current technology is </w:t>
      </w:r>
      <w:r w:rsidR="00DE39D3">
        <w:rPr>
          <w:rStyle w:val="tlid-translation"/>
          <w:i/>
          <w:iCs/>
          <w:sz w:val="22"/>
          <w:lang w:val="en"/>
        </w:rPr>
        <w:t>growing so</w:t>
      </w:r>
      <w:r w:rsidRPr="00887BD3">
        <w:rPr>
          <w:rStyle w:val="tlid-translation"/>
          <w:i/>
          <w:iCs/>
          <w:sz w:val="22"/>
          <w:lang w:val="en"/>
        </w:rPr>
        <w:t xml:space="preserve"> fast, we can use it to add security facilities to our homes. Therefore in this final project an Internet of Things (IoT) based home security alarm system will be created using Arduino Uno. In order to complete the IoT-based home security alarm system that can be controlled via</w:t>
      </w:r>
      <w:r w:rsidR="0013054F">
        <w:rPr>
          <w:rStyle w:val="tlid-translation"/>
          <w:i/>
          <w:iCs/>
          <w:sz w:val="22"/>
          <w:lang w:val="en"/>
        </w:rPr>
        <w:t xml:space="preserve"> android app which is the</w:t>
      </w:r>
      <w:r w:rsidRPr="00887BD3">
        <w:rPr>
          <w:rStyle w:val="tlid-translation"/>
          <w:i/>
          <w:iCs/>
          <w:sz w:val="22"/>
          <w:lang w:val="en"/>
        </w:rPr>
        <w:t xml:space="preserve"> blynk application, the authors compile s</w:t>
      </w:r>
      <w:r w:rsidR="00DE39D3">
        <w:rPr>
          <w:rStyle w:val="tlid-translation"/>
          <w:i/>
          <w:iCs/>
          <w:sz w:val="22"/>
          <w:lang w:val="en"/>
        </w:rPr>
        <w:t>ome</w:t>
      </w:r>
      <w:r w:rsidRPr="00887BD3">
        <w:rPr>
          <w:rStyle w:val="tlid-translation"/>
          <w:i/>
          <w:iCs/>
          <w:sz w:val="22"/>
          <w:lang w:val="en"/>
        </w:rPr>
        <w:t xml:space="preserve"> electronic components </w:t>
      </w:r>
      <w:r w:rsidR="00DE39D3">
        <w:rPr>
          <w:rStyle w:val="tlid-translation"/>
          <w:i/>
          <w:iCs/>
          <w:sz w:val="22"/>
          <w:lang w:val="en"/>
        </w:rPr>
        <w:t xml:space="preserve">which is </w:t>
      </w:r>
      <w:r w:rsidRPr="00887BD3">
        <w:rPr>
          <w:rStyle w:val="tlid-translation"/>
          <w:i/>
          <w:iCs/>
          <w:sz w:val="22"/>
          <w:lang w:val="en"/>
        </w:rPr>
        <w:t xml:space="preserve">the InfraRed (IR) module, the NodeMCU module, Arduino Uno as the main component and other components such as buzzers and </w:t>
      </w:r>
      <w:r w:rsidR="00DE39D3">
        <w:rPr>
          <w:rStyle w:val="tlid-translation"/>
          <w:i/>
          <w:iCs/>
          <w:sz w:val="22"/>
          <w:lang w:val="en"/>
        </w:rPr>
        <w:t>led</w:t>
      </w:r>
      <w:r w:rsidRPr="00887BD3">
        <w:rPr>
          <w:rStyle w:val="tlid-translation"/>
          <w:i/>
          <w:iCs/>
          <w:sz w:val="22"/>
          <w:lang w:val="en"/>
        </w:rPr>
        <w:t>. This system will be created using a simulation method on a prototype, equipped with notification services to homeowners and indicators such as buzzers and leds. This home security alarm system allows users to prevent unauthorized breakthroughs in homes or buildings before undesirable things happen</w:t>
      </w:r>
      <w:r w:rsidR="0013054F">
        <w:rPr>
          <w:rStyle w:val="tlid-translation"/>
          <w:i/>
          <w:iCs/>
          <w:sz w:val="22"/>
          <w:lang w:val="en"/>
        </w:rPr>
        <w:t xml:space="preserve"> in our home</w:t>
      </w:r>
      <w:r w:rsidRPr="00887BD3">
        <w:rPr>
          <w:rStyle w:val="tlid-translation"/>
          <w:i/>
          <w:iCs/>
          <w:sz w:val="22"/>
          <w:lang w:val="en"/>
        </w:rPr>
        <w:t>, which means this</w:t>
      </w:r>
      <w:r w:rsidR="00DE39D3">
        <w:rPr>
          <w:rStyle w:val="tlid-translation"/>
          <w:i/>
          <w:iCs/>
          <w:sz w:val="22"/>
          <w:lang w:val="en"/>
        </w:rPr>
        <w:t xml:space="preserve"> </w:t>
      </w:r>
      <w:r w:rsidRPr="00887BD3">
        <w:rPr>
          <w:rStyle w:val="tlid-translation"/>
          <w:i/>
          <w:iCs/>
          <w:sz w:val="22"/>
          <w:lang w:val="en"/>
        </w:rPr>
        <w:t xml:space="preserve">system allows us to </w:t>
      </w:r>
      <w:r w:rsidR="00DE39D3">
        <w:rPr>
          <w:rStyle w:val="tlid-translation"/>
          <w:i/>
          <w:iCs/>
          <w:sz w:val="22"/>
          <w:lang w:val="en"/>
        </w:rPr>
        <w:t>prevent</w:t>
      </w:r>
      <w:r w:rsidRPr="00887BD3">
        <w:rPr>
          <w:rStyle w:val="tlid-translation"/>
          <w:i/>
          <w:iCs/>
          <w:sz w:val="22"/>
          <w:lang w:val="en"/>
        </w:rPr>
        <w:t xml:space="preserve"> criminal acts.</w:t>
      </w:r>
      <w:r w:rsidRPr="00887BD3">
        <w:rPr>
          <w:i/>
          <w:iCs/>
          <w:sz w:val="22"/>
          <w:lang w:val="en"/>
        </w:rPr>
        <w:br/>
      </w:r>
      <w:r w:rsidRPr="00887BD3">
        <w:rPr>
          <w:i/>
          <w:iCs/>
          <w:sz w:val="22"/>
          <w:lang w:val="en"/>
        </w:rPr>
        <w:br/>
      </w:r>
      <w:r w:rsidRPr="00DE39D3">
        <w:rPr>
          <w:rStyle w:val="tlid-translation"/>
          <w:b/>
          <w:bCs/>
          <w:i/>
          <w:iCs/>
          <w:sz w:val="22"/>
          <w:lang w:val="en"/>
        </w:rPr>
        <w:t>Keywords</w:t>
      </w:r>
      <w:r w:rsidRPr="00887BD3">
        <w:rPr>
          <w:rStyle w:val="tlid-translation"/>
          <w:i/>
          <w:iCs/>
          <w:sz w:val="22"/>
          <w:lang w:val="en"/>
        </w:rPr>
        <w:t xml:space="preserve"> - Security, microcontroller, module, notification, IoT, NodeMCU</w:t>
      </w:r>
    </w:p>
    <w:p w14:paraId="14F06623" w14:textId="77777777" w:rsidR="00503631" w:rsidRDefault="00503631" w:rsidP="00503631">
      <w:pPr>
        <w:rPr>
          <w:rFonts w:cstheme="majorBidi"/>
          <w:szCs w:val="24"/>
          <w:lang w:val="en-US"/>
        </w:rPr>
      </w:pPr>
    </w:p>
    <w:p w14:paraId="4DF10466" w14:textId="0FF7B597" w:rsidR="002103F1" w:rsidRDefault="002103F1" w:rsidP="007C0817">
      <w:pPr>
        <w:rPr>
          <w:rFonts w:cstheme="majorBidi"/>
          <w:szCs w:val="24"/>
          <w:lang w:val="en-US"/>
        </w:rPr>
      </w:pPr>
    </w:p>
    <w:p w14:paraId="3F4C323C" w14:textId="77777777" w:rsidR="0064100E" w:rsidRDefault="0064100E" w:rsidP="000E404C">
      <w:pPr>
        <w:rPr>
          <w:rFonts w:cstheme="majorBidi"/>
          <w:szCs w:val="24"/>
          <w:lang w:val="en-US"/>
        </w:rPr>
      </w:pPr>
    </w:p>
    <w:p w14:paraId="692FF80B" w14:textId="77777777" w:rsidR="00757448" w:rsidRDefault="00757448" w:rsidP="000E404C">
      <w:pPr>
        <w:rPr>
          <w:rFonts w:cstheme="majorBidi"/>
          <w:szCs w:val="24"/>
          <w:lang w:val="en-US"/>
        </w:rPr>
        <w:sectPr w:rsidR="00757448" w:rsidSect="00D40C10">
          <w:footerReference w:type="default" r:id="rId15"/>
          <w:pgSz w:w="11907" w:h="16840" w:code="9"/>
          <w:pgMar w:top="2268" w:right="1701" w:bottom="1701" w:left="2268" w:header="720" w:footer="720" w:gutter="0"/>
          <w:pgNumType w:fmt="lowerRoman"/>
          <w:cols w:space="720"/>
          <w:docGrid w:linePitch="360"/>
        </w:sectPr>
      </w:pPr>
    </w:p>
    <w:commentRangeStart w:id="39"/>
    <w:p w14:paraId="704BAC70" w14:textId="0EA5ACDE" w:rsidR="00B210B3" w:rsidRPr="00831E10" w:rsidRDefault="007913E9" w:rsidP="00A00D9D">
      <w:pPr>
        <w:pStyle w:val="Heading1"/>
      </w:pPr>
      <w:r>
        <w:lastRenderedPageBreak/>
        <w:fldChar w:fldCharType="begin"/>
      </w:r>
      <w:r w:rsidRPr="007913E9">
        <w:instrText xml:space="preserve"> Seq chapter \h </w:instrText>
      </w:r>
      <w:r>
        <w:fldChar w:fldCharType="end"/>
      </w:r>
      <w:r>
        <w:br/>
      </w:r>
      <w:bookmarkStart w:id="40" w:name="_Toc532959946"/>
      <w:bookmarkStart w:id="41" w:name="_Toc11187732"/>
      <w:bookmarkStart w:id="42" w:name="_Toc15279092"/>
      <w:r w:rsidR="00E02706">
        <w:t>PENDAHULUAN</w:t>
      </w:r>
      <w:bookmarkEnd w:id="40"/>
      <w:commentRangeEnd w:id="39"/>
      <w:r w:rsidR="00C81450">
        <w:rPr>
          <w:rStyle w:val="CommentReference"/>
          <w:rFonts w:cstheme="minorBidi"/>
          <w:b w:val="0"/>
          <w:bCs w:val="0"/>
          <w:lang w:val="id-ID"/>
        </w:rPr>
        <w:commentReference w:id="39"/>
      </w:r>
      <w:bookmarkEnd w:id="41"/>
      <w:bookmarkEnd w:id="42"/>
    </w:p>
    <w:p w14:paraId="22233ADA" w14:textId="77777777" w:rsidR="006018E4" w:rsidRDefault="006018E4" w:rsidP="007D640F">
      <w:pPr>
        <w:pStyle w:val="ListParagraph"/>
        <w:rPr>
          <w:lang w:val="en-US"/>
        </w:rPr>
      </w:pPr>
    </w:p>
    <w:p w14:paraId="3C9581E8" w14:textId="601BCD78" w:rsidR="00636C98" w:rsidRPr="00895F18" w:rsidRDefault="00636C98" w:rsidP="00895F18">
      <w:pPr>
        <w:pStyle w:val="Heading2"/>
      </w:pPr>
      <w:bookmarkStart w:id="43" w:name="_Toc532959947"/>
      <w:bookmarkStart w:id="44" w:name="_Toc11187733"/>
      <w:bookmarkStart w:id="45" w:name="_Toc15279093"/>
      <w:bookmarkStart w:id="46" w:name="_Hlk11150024"/>
      <w:commentRangeStart w:id="47"/>
      <w:r w:rsidRPr="00895F18">
        <w:t>Latar Belakang</w:t>
      </w:r>
      <w:bookmarkEnd w:id="43"/>
      <w:commentRangeEnd w:id="47"/>
      <w:r w:rsidR="00C81450">
        <w:rPr>
          <w:rStyle w:val="CommentReference"/>
          <w:rFonts w:cstheme="minorBidi"/>
          <w:b w:val="0"/>
          <w:bCs w:val="0"/>
          <w:lang w:val="id-ID"/>
        </w:rPr>
        <w:commentReference w:id="47"/>
      </w:r>
      <w:bookmarkEnd w:id="44"/>
      <w:bookmarkEnd w:id="45"/>
    </w:p>
    <w:bookmarkEnd w:id="46"/>
    <w:p w14:paraId="223900B6" w14:textId="6A568CC6" w:rsidR="00F4733D" w:rsidRDefault="00F4733D" w:rsidP="00F4733D">
      <w:pPr>
        <w:ind w:firstLine="720"/>
        <w:rPr>
          <w:rFonts w:ascii="Times New Roman" w:hAnsi="Times New Roman"/>
          <w:szCs w:val="24"/>
        </w:rPr>
      </w:pPr>
      <w:r>
        <w:rPr>
          <w:szCs w:val="24"/>
          <w:lang w:val="en-US"/>
        </w:rPr>
        <w:t xml:space="preserve">Kasus pencurian saat ini sudah sering terjadi, apalagi di lingkungan yang sunyi. </w:t>
      </w:r>
      <w:r>
        <w:rPr>
          <w:szCs w:val="24"/>
        </w:rPr>
        <w:t xml:space="preserve">Keadaan seperti ini </w:t>
      </w:r>
      <w:r>
        <w:rPr>
          <w:szCs w:val="24"/>
          <w:lang w:val="en-US"/>
        </w:rPr>
        <w:t>biasanya</w:t>
      </w:r>
      <w:r>
        <w:rPr>
          <w:szCs w:val="24"/>
        </w:rPr>
        <w:t xml:space="preserve"> membuat kita </w:t>
      </w:r>
      <w:r>
        <w:rPr>
          <w:szCs w:val="24"/>
          <w:lang w:val="en-US"/>
        </w:rPr>
        <w:t>kurang</w:t>
      </w:r>
      <w:r>
        <w:rPr>
          <w:szCs w:val="24"/>
        </w:rPr>
        <w:t xml:space="preserve"> nyaman dan merasa </w:t>
      </w:r>
      <w:r>
        <w:rPr>
          <w:szCs w:val="24"/>
          <w:lang w:val="en-US"/>
        </w:rPr>
        <w:t>bahwa itu mungkin saja terjadi pada keluarga ataupun diri kita sendiri</w:t>
      </w:r>
      <w:r>
        <w:rPr>
          <w:szCs w:val="24"/>
        </w:rPr>
        <w:t>.</w:t>
      </w:r>
      <w:r>
        <w:rPr>
          <w:szCs w:val="24"/>
          <w:lang w:val="en-US"/>
        </w:rPr>
        <w:t xml:space="preserve"> Kebanyakan orang berpikir hanya dengan mengunci pintu rapat-rapat maka rumah akan aman, namun itu tidaklah cukup untuk mengamankan suatu rumah. Dan saat pencurian telah terjadi </w:t>
      </w:r>
      <w:r>
        <w:rPr>
          <w:szCs w:val="24"/>
        </w:rPr>
        <w:t>kita hanya bisa me</w:t>
      </w:r>
      <w:r>
        <w:rPr>
          <w:szCs w:val="24"/>
          <w:lang w:val="en-US"/>
        </w:rPr>
        <w:t>nunggu pihak berwajib yang menangani</w:t>
      </w:r>
      <w:r>
        <w:rPr>
          <w:szCs w:val="24"/>
        </w:rPr>
        <w:t>,</w:t>
      </w:r>
      <w:r>
        <w:rPr>
          <w:szCs w:val="24"/>
          <w:lang w:val="en-US"/>
        </w:rPr>
        <w:t xml:space="preserve"> namun kemungkinannya sangat kecil jika pencuri menggunakan topeng atau penutup wajah</w:t>
      </w:r>
      <w:r>
        <w:rPr>
          <w:szCs w:val="24"/>
        </w:rPr>
        <w:t>.</w:t>
      </w:r>
      <w:r>
        <w:rPr>
          <w:szCs w:val="24"/>
          <w:lang w:val="en-US"/>
        </w:rPr>
        <w:t xml:space="preserve"> </w:t>
      </w:r>
      <w:r>
        <w:rPr>
          <w:szCs w:val="24"/>
        </w:rPr>
        <w:t>Hal ini tentu merepotkan kita dalam menyelesaikan permasalahan tersebut.</w:t>
      </w:r>
    </w:p>
    <w:p w14:paraId="7FDD0FEB" w14:textId="77777777" w:rsidR="00F4733D" w:rsidRDefault="00F4733D" w:rsidP="00F4733D">
      <w:pPr>
        <w:autoSpaceDE w:val="0"/>
        <w:autoSpaceDN w:val="0"/>
        <w:adjustRightInd w:val="0"/>
        <w:rPr>
          <w:szCs w:val="24"/>
          <w:lang w:val="en-US"/>
        </w:rPr>
      </w:pPr>
      <w:r>
        <w:rPr>
          <w:szCs w:val="24"/>
        </w:rPr>
        <w:tab/>
        <w:t>Teknologi yang canggih</w:t>
      </w:r>
      <w:r>
        <w:rPr>
          <w:szCs w:val="24"/>
          <w:lang w:val="en-US"/>
        </w:rPr>
        <w:t xml:space="preserve"> saat ini</w:t>
      </w:r>
      <w:r>
        <w:rPr>
          <w:szCs w:val="24"/>
        </w:rPr>
        <w:t xml:space="preserve"> telah banyak ditemukan</w:t>
      </w:r>
      <w:r>
        <w:rPr>
          <w:szCs w:val="24"/>
          <w:lang w:val="en-US"/>
        </w:rPr>
        <w:t xml:space="preserve">. </w:t>
      </w:r>
      <w:r>
        <w:rPr>
          <w:szCs w:val="24"/>
        </w:rPr>
        <w:t xml:space="preserve">Pada saat ini </w:t>
      </w:r>
      <w:r>
        <w:rPr>
          <w:szCs w:val="24"/>
          <w:lang w:val="en-US"/>
        </w:rPr>
        <w:t xml:space="preserve">rata-rata setiap orang sudah menggunakan telpon genggam atau handphone. Hal ini bisa menjadi peluang untuk menciptakan suatu sistem kamanan pada rumah. </w:t>
      </w:r>
      <w:r>
        <w:rPr>
          <w:szCs w:val="24"/>
        </w:rPr>
        <w:t xml:space="preserve">Untuk memproses input </w:t>
      </w:r>
      <w:r>
        <w:rPr>
          <w:szCs w:val="24"/>
          <w:lang w:val="en-US"/>
        </w:rPr>
        <w:t>penulis menggunakan A</w:t>
      </w:r>
      <w:r>
        <w:rPr>
          <w:szCs w:val="24"/>
        </w:rPr>
        <w:t xml:space="preserve">rduino </w:t>
      </w:r>
      <w:r>
        <w:rPr>
          <w:szCs w:val="24"/>
          <w:lang w:val="en-US"/>
        </w:rPr>
        <w:t xml:space="preserve">yang </w:t>
      </w:r>
      <w:r>
        <w:rPr>
          <w:szCs w:val="24"/>
          <w:lang w:eastAsia="id-ID"/>
        </w:rPr>
        <w:t>baik dari sisi hardware maupun software</w:t>
      </w:r>
      <w:r>
        <w:rPr>
          <w:szCs w:val="24"/>
          <w:lang w:val="en-US" w:eastAsia="id-ID"/>
        </w:rPr>
        <w:t>, keduanya bersifat open source</w:t>
      </w:r>
      <w:r>
        <w:rPr>
          <w:szCs w:val="24"/>
          <w:lang w:eastAsia="id-ID"/>
        </w:rPr>
        <w:t xml:space="preserve">. Platform ini </w:t>
      </w:r>
      <w:r>
        <w:rPr>
          <w:szCs w:val="24"/>
          <w:lang w:val="en-US" w:eastAsia="id-ID"/>
        </w:rPr>
        <w:t>akan mempermudah kita</w:t>
      </w:r>
      <w:r>
        <w:rPr>
          <w:szCs w:val="24"/>
          <w:lang w:eastAsia="id-ID"/>
        </w:rPr>
        <w:t xml:space="preserve"> dalam </w:t>
      </w:r>
      <w:r>
        <w:rPr>
          <w:szCs w:val="24"/>
          <w:lang w:val="en-US" w:eastAsia="id-ID"/>
        </w:rPr>
        <w:t>mengerjakan</w:t>
      </w:r>
      <w:r>
        <w:rPr>
          <w:szCs w:val="24"/>
          <w:lang w:eastAsia="id-ID"/>
        </w:rPr>
        <w:t xml:space="preserve"> proyek yang menggunakan mikrokontroler.</w:t>
      </w:r>
    </w:p>
    <w:p w14:paraId="5EB8A75A" w14:textId="6994B741" w:rsidR="00F4733D" w:rsidRDefault="00F4733D" w:rsidP="00F4733D">
      <w:pPr>
        <w:autoSpaceDE w:val="0"/>
        <w:autoSpaceDN w:val="0"/>
        <w:adjustRightInd w:val="0"/>
        <w:rPr>
          <w:szCs w:val="24"/>
          <w:lang w:eastAsia="id-ID"/>
        </w:rPr>
      </w:pPr>
      <w:r>
        <w:rPr>
          <w:szCs w:val="24"/>
          <w:lang w:eastAsia="id-ID"/>
        </w:rPr>
        <w:tab/>
      </w:r>
      <w:r>
        <w:rPr>
          <w:szCs w:val="24"/>
          <w:lang w:val="en-US" w:eastAsia="id-ID"/>
        </w:rPr>
        <w:t>Dengan tujuan</w:t>
      </w:r>
      <w:r>
        <w:rPr>
          <w:szCs w:val="24"/>
          <w:lang w:eastAsia="id-ID"/>
        </w:rPr>
        <w:t xml:space="preserve"> untuk dapat mempermudah dalam menangani masalah tersebut maka </w:t>
      </w:r>
      <w:r>
        <w:rPr>
          <w:szCs w:val="24"/>
          <w:lang w:val="en-US" w:eastAsia="id-ID"/>
        </w:rPr>
        <w:t>penulis akan membuat</w:t>
      </w:r>
      <w:r>
        <w:rPr>
          <w:szCs w:val="24"/>
          <w:lang w:eastAsia="id-ID"/>
        </w:rPr>
        <w:t xml:space="preserve"> sebua</w:t>
      </w:r>
      <w:r>
        <w:rPr>
          <w:szCs w:val="24"/>
          <w:lang w:val="en-US" w:eastAsia="id-ID"/>
        </w:rPr>
        <w:t>h</w:t>
      </w:r>
      <w:r>
        <w:rPr>
          <w:szCs w:val="24"/>
          <w:lang w:eastAsia="id-ID"/>
        </w:rPr>
        <w:t xml:space="preserve"> sistem </w:t>
      </w:r>
      <w:r>
        <w:rPr>
          <w:szCs w:val="24"/>
          <w:lang w:val="en-US" w:eastAsia="id-ID"/>
        </w:rPr>
        <w:t>yang</w:t>
      </w:r>
      <w:r>
        <w:rPr>
          <w:szCs w:val="24"/>
          <w:lang w:eastAsia="id-ID"/>
        </w:rPr>
        <w:t xml:space="preserve"> menggunakan </w:t>
      </w:r>
      <w:r>
        <w:rPr>
          <w:szCs w:val="24"/>
          <w:lang w:val="en-US" w:eastAsia="id-ID"/>
        </w:rPr>
        <w:t>modul infrared</w:t>
      </w:r>
      <w:r>
        <w:rPr>
          <w:szCs w:val="24"/>
          <w:lang w:eastAsia="id-ID"/>
        </w:rPr>
        <w:t xml:space="preserve"> dan diinterfacekan dengan mikrokontroler arduino yang memakai tambahan </w:t>
      </w:r>
      <w:r>
        <w:rPr>
          <w:szCs w:val="24"/>
          <w:lang w:val="en-US" w:eastAsia="id-ID"/>
        </w:rPr>
        <w:t>modul NodeMCU,</w:t>
      </w:r>
      <w:r>
        <w:rPr>
          <w:szCs w:val="24"/>
          <w:lang w:eastAsia="id-ID"/>
        </w:rPr>
        <w:t xml:space="preserve"> menghasilkan output </w:t>
      </w:r>
      <w:r>
        <w:rPr>
          <w:szCs w:val="24"/>
          <w:lang w:val="en-US" w:eastAsia="id-ID"/>
        </w:rPr>
        <w:t xml:space="preserve">suara pada speaker dan juga notifikasi berupa </w:t>
      </w:r>
      <w:r>
        <w:rPr>
          <w:szCs w:val="24"/>
          <w:lang w:eastAsia="id-ID"/>
        </w:rPr>
        <w:t xml:space="preserve">berupa </w:t>
      </w:r>
      <w:r>
        <w:rPr>
          <w:szCs w:val="24"/>
          <w:lang w:val="en-US" w:eastAsia="id-ID"/>
        </w:rPr>
        <w:t>pesan dalam aplikasi telegram</w:t>
      </w:r>
    </w:p>
    <w:p w14:paraId="5ABB199C" w14:textId="77777777" w:rsidR="0050023E" w:rsidRPr="00636C98" w:rsidRDefault="0050023E" w:rsidP="0050023E">
      <w:pPr>
        <w:rPr>
          <w:lang w:val="en-US"/>
        </w:rPr>
      </w:pPr>
    </w:p>
    <w:p w14:paraId="7F3BB0B8" w14:textId="77777777" w:rsidR="007E62D1" w:rsidRDefault="007E62D1" w:rsidP="00895F18">
      <w:pPr>
        <w:pStyle w:val="Heading2"/>
      </w:pPr>
      <w:bookmarkStart w:id="48" w:name="_Toc532959948"/>
      <w:bookmarkStart w:id="49" w:name="_Toc11187734"/>
      <w:bookmarkStart w:id="50" w:name="_Toc15279094"/>
      <w:commentRangeStart w:id="51"/>
      <w:r>
        <w:t>Perumusan Masalah</w:t>
      </w:r>
      <w:bookmarkEnd w:id="48"/>
      <w:commentRangeEnd w:id="51"/>
      <w:r w:rsidR="00C81450">
        <w:rPr>
          <w:rStyle w:val="CommentReference"/>
          <w:rFonts w:cstheme="minorBidi"/>
          <w:b w:val="0"/>
          <w:bCs w:val="0"/>
          <w:lang w:val="id-ID"/>
        </w:rPr>
        <w:commentReference w:id="51"/>
      </w:r>
      <w:bookmarkEnd w:id="49"/>
      <w:bookmarkEnd w:id="50"/>
    </w:p>
    <w:p w14:paraId="3B6ECFF9" w14:textId="77777777" w:rsidR="00F4733D" w:rsidRDefault="00F4733D" w:rsidP="00F4733D">
      <w:pPr>
        <w:ind w:firstLine="720"/>
        <w:rPr>
          <w:rFonts w:ascii="Times New Roman" w:hAnsi="Times New Roman"/>
          <w:lang w:val="en-US"/>
        </w:rPr>
      </w:pPr>
      <w:r>
        <w:rPr>
          <w:lang w:val="en-US"/>
        </w:rPr>
        <w:t>Berdasarkan latar belakang, penilis merumuskan permasalahan dalam penelitian ini yaitu :</w:t>
      </w:r>
    </w:p>
    <w:p w14:paraId="584FBF0E" w14:textId="3619B193" w:rsidR="00F4733D" w:rsidRDefault="00F4733D" w:rsidP="00D64BA8">
      <w:pPr>
        <w:pStyle w:val="ListParagraph"/>
        <w:numPr>
          <w:ilvl w:val="0"/>
          <w:numId w:val="4"/>
        </w:numPr>
        <w:ind w:left="1134" w:hanging="425"/>
        <w:rPr>
          <w:lang w:val="en-US"/>
        </w:rPr>
      </w:pPr>
      <w:r>
        <w:rPr>
          <w:lang w:val="en-US"/>
        </w:rPr>
        <w:t xml:space="preserve">Bagaimana </w:t>
      </w:r>
      <w:r w:rsidR="00210E2D">
        <w:rPr>
          <w:lang w:val="en-US"/>
        </w:rPr>
        <w:t>membuat suatu sistem alarm keamanan rumah berbasis IoT?</w:t>
      </w:r>
    </w:p>
    <w:p w14:paraId="06616E35" w14:textId="301EE413" w:rsidR="00F4733D" w:rsidRDefault="00F4733D" w:rsidP="00D64BA8">
      <w:pPr>
        <w:pStyle w:val="ListParagraph"/>
        <w:numPr>
          <w:ilvl w:val="0"/>
          <w:numId w:val="4"/>
        </w:numPr>
        <w:ind w:left="1134" w:hanging="425"/>
        <w:rPr>
          <w:lang w:val="en-US"/>
        </w:rPr>
      </w:pPr>
      <w:r>
        <w:rPr>
          <w:lang w:val="en-US"/>
        </w:rPr>
        <w:t>Bagaimana caranya</w:t>
      </w:r>
      <w:r w:rsidR="003C0C48">
        <w:rPr>
          <w:lang w:val="en-US"/>
        </w:rPr>
        <w:t xml:space="preserve"> </w:t>
      </w:r>
      <w:r>
        <w:rPr>
          <w:lang w:val="en-US"/>
        </w:rPr>
        <w:t xml:space="preserve">mengirim </w:t>
      </w:r>
      <w:r w:rsidR="00EC4182">
        <w:rPr>
          <w:lang w:val="en-US"/>
        </w:rPr>
        <w:t>notifikasi</w:t>
      </w:r>
      <w:r>
        <w:rPr>
          <w:lang w:val="en-US"/>
        </w:rPr>
        <w:t xml:space="preserve"> dengan bantuan</w:t>
      </w:r>
      <w:r w:rsidR="003C0C48">
        <w:rPr>
          <w:lang w:val="en-US"/>
        </w:rPr>
        <w:t xml:space="preserve"> </w:t>
      </w:r>
      <w:r>
        <w:rPr>
          <w:lang w:val="en-US"/>
        </w:rPr>
        <w:t xml:space="preserve">NodeMCU sesuai dengan input dari </w:t>
      </w:r>
      <w:r w:rsidR="00EC4182">
        <w:rPr>
          <w:lang w:val="en-US"/>
        </w:rPr>
        <w:t>sensor</w:t>
      </w:r>
      <w:r>
        <w:rPr>
          <w:lang w:val="en-US"/>
        </w:rPr>
        <w:t xml:space="preserve"> infrared?</w:t>
      </w:r>
    </w:p>
    <w:p w14:paraId="471A7007" w14:textId="7B458321" w:rsidR="00EC4182" w:rsidRDefault="00EC4182" w:rsidP="00D64BA8">
      <w:pPr>
        <w:pStyle w:val="ListParagraph"/>
        <w:numPr>
          <w:ilvl w:val="0"/>
          <w:numId w:val="4"/>
        </w:numPr>
        <w:ind w:left="1134" w:hanging="425"/>
        <w:rPr>
          <w:lang w:val="en-US"/>
        </w:rPr>
      </w:pPr>
      <w:r>
        <w:rPr>
          <w:lang w:val="en-US"/>
        </w:rPr>
        <w:lastRenderedPageBreak/>
        <w:t>Bagaimana mengontrol sensor infrared dan indikator led melalui aplikasi blynk</w:t>
      </w:r>
    </w:p>
    <w:p w14:paraId="420CDBE7" w14:textId="77777777" w:rsidR="007E62D1" w:rsidRPr="007E62D1" w:rsidRDefault="002F7254" w:rsidP="002F7254">
      <w:pPr>
        <w:ind w:firstLine="720"/>
        <w:rPr>
          <w:lang w:val="en-US"/>
        </w:rPr>
      </w:pPr>
      <w:r>
        <w:rPr>
          <w:lang w:val="en-US"/>
        </w:rPr>
        <w:t xml:space="preserve"> </w:t>
      </w:r>
    </w:p>
    <w:p w14:paraId="025D15F9" w14:textId="5931AB33" w:rsidR="000B2CF4" w:rsidRDefault="00770616" w:rsidP="00895F18">
      <w:pPr>
        <w:pStyle w:val="Heading2"/>
      </w:pPr>
      <w:bookmarkStart w:id="52" w:name="_Toc532959949"/>
      <w:bookmarkStart w:id="53" w:name="_Toc11187735"/>
      <w:bookmarkStart w:id="54" w:name="_Toc15279095"/>
      <w:commentRangeStart w:id="55"/>
      <w:r>
        <w:t>Tujuan</w:t>
      </w:r>
      <w:bookmarkEnd w:id="52"/>
      <w:commentRangeEnd w:id="55"/>
      <w:r w:rsidR="00C81450">
        <w:rPr>
          <w:rStyle w:val="CommentReference"/>
          <w:rFonts w:cstheme="minorBidi"/>
          <w:b w:val="0"/>
          <w:bCs w:val="0"/>
          <w:lang w:val="id-ID"/>
        </w:rPr>
        <w:commentReference w:id="55"/>
      </w:r>
      <w:bookmarkEnd w:id="53"/>
      <w:bookmarkEnd w:id="54"/>
    </w:p>
    <w:p w14:paraId="6074C06C" w14:textId="77777777" w:rsidR="00F4733D" w:rsidRDefault="00F4733D" w:rsidP="00F4733D">
      <w:pPr>
        <w:ind w:left="720"/>
        <w:rPr>
          <w:rFonts w:ascii="Times New Roman" w:hAnsi="Times New Roman"/>
          <w:lang w:val="en-US"/>
        </w:rPr>
      </w:pPr>
      <w:r>
        <w:rPr>
          <w:lang w:val="en-US"/>
        </w:rPr>
        <w:t>Tujuan pembuatan alarm untuk keamanan rumah ini adalah sebagai berikut:</w:t>
      </w:r>
    </w:p>
    <w:p w14:paraId="7A06E58B" w14:textId="77777777" w:rsidR="00F4733D" w:rsidRDefault="00F4733D" w:rsidP="00D64BA8">
      <w:pPr>
        <w:pStyle w:val="ListParagraph"/>
        <w:numPr>
          <w:ilvl w:val="0"/>
          <w:numId w:val="5"/>
        </w:numPr>
        <w:ind w:left="1134"/>
        <w:rPr>
          <w:lang w:val="en-US"/>
        </w:rPr>
      </w:pPr>
      <w:r>
        <w:rPr>
          <w:lang w:val="en-US"/>
        </w:rPr>
        <w:t>Untuk merancang sistem alarm keamanan rumah berbasis IoT dengan arduino uno</w:t>
      </w:r>
    </w:p>
    <w:p w14:paraId="75A0FE6D" w14:textId="6051935E" w:rsidR="00F4733D" w:rsidRDefault="00F4733D" w:rsidP="00D64BA8">
      <w:pPr>
        <w:pStyle w:val="ListParagraph"/>
        <w:numPr>
          <w:ilvl w:val="0"/>
          <w:numId w:val="5"/>
        </w:numPr>
        <w:ind w:left="1134"/>
        <w:rPr>
          <w:lang w:val="en-US"/>
        </w:rPr>
      </w:pPr>
      <w:r>
        <w:rPr>
          <w:lang w:val="en-US"/>
        </w:rPr>
        <w:t>Untuk me</w:t>
      </w:r>
      <w:r w:rsidR="00535F6B">
        <w:rPr>
          <w:lang w:val="en-US"/>
        </w:rPr>
        <w:t>ngontrol sistem alarm keamanan rumah melalui aplikasi</w:t>
      </w:r>
    </w:p>
    <w:p w14:paraId="25700D01" w14:textId="77777777" w:rsidR="00443CA7" w:rsidRDefault="00443CA7" w:rsidP="00697EED">
      <w:pPr>
        <w:ind w:firstLine="720"/>
        <w:rPr>
          <w:lang w:val="en-US"/>
        </w:rPr>
      </w:pPr>
    </w:p>
    <w:p w14:paraId="56AF9D8D" w14:textId="724EAF72" w:rsidR="00443CA7" w:rsidRDefault="00443CA7" w:rsidP="00895F18">
      <w:pPr>
        <w:pStyle w:val="Heading2"/>
      </w:pPr>
      <w:bookmarkStart w:id="56" w:name="_Toc11187736"/>
      <w:bookmarkStart w:id="57" w:name="_Toc15279096"/>
      <w:commentRangeStart w:id="58"/>
      <w:r>
        <w:t>Manfaat</w:t>
      </w:r>
      <w:commentRangeEnd w:id="58"/>
      <w:r w:rsidR="00C81450">
        <w:rPr>
          <w:rStyle w:val="CommentReference"/>
          <w:rFonts w:cstheme="minorBidi"/>
          <w:b w:val="0"/>
          <w:bCs w:val="0"/>
          <w:lang w:val="id-ID"/>
        </w:rPr>
        <w:commentReference w:id="58"/>
      </w:r>
      <w:bookmarkEnd w:id="56"/>
      <w:bookmarkEnd w:id="57"/>
    </w:p>
    <w:p w14:paraId="6CD8CD5F" w14:textId="77777777" w:rsidR="00F4733D" w:rsidRDefault="00F4733D" w:rsidP="00F4733D">
      <w:pPr>
        <w:ind w:firstLine="720"/>
        <w:rPr>
          <w:rFonts w:ascii="Times New Roman" w:hAnsi="Times New Roman"/>
          <w:lang w:val="en-US"/>
        </w:rPr>
      </w:pPr>
      <w:r>
        <w:rPr>
          <w:lang w:val="en-US"/>
        </w:rPr>
        <w:t xml:space="preserve">Manfaat dari Tugas Akhir ini adalah sebagai berikut : </w:t>
      </w:r>
    </w:p>
    <w:p w14:paraId="544BB69D" w14:textId="77777777" w:rsidR="00F4733D" w:rsidRDefault="00F4733D" w:rsidP="00F4733D">
      <w:pPr>
        <w:ind w:left="720"/>
        <w:rPr>
          <w:lang w:val="en-US"/>
        </w:rPr>
      </w:pPr>
      <w:r>
        <w:rPr>
          <w:lang w:val="en-US"/>
        </w:rPr>
        <w:t>Sistem keamanan ini memunginkan kita untuk dapat mencegah terjadinya pencurian pada rumah atau gedung. Dimana kedepan alat ini bisa mengurangi tindakan kriminalitas yang akan terjadi.</w:t>
      </w:r>
    </w:p>
    <w:p w14:paraId="5FD5B90C" w14:textId="77777777" w:rsidR="009139B8" w:rsidRPr="00770616" w:rsidRDefault="009139B8" w:rsidP="009139B8">
      <w:pPr>
        <w:ind w:firstLine="720"/>
        <w:rPr>
          <w:lang w:val="en-US"/>
        </w:rPr>
      </w:pPr>
    </w:p>
    <w:p w14:paraId="2528DECC" w14:textId="3A9A8A35" w:rsidR="00115D2D" w:rsidRDefault="00115D2D" w:rsidP="00895F18">
      <w:pPr>
        <w:pStyle w:val="Heading2"/>
      </w:pPr>
      <w:bookmarkStart w:id="59" w:name="_Toc532959950"/>
      <w:bookmarkStart w:id="60" w:name="_Toc11187737"/>
      <w:bookmarkStart w:id="61" w:name="_Toc15279097"/>
      <w:commentRangeStart w:id="62"/>
      <w:r>
        <w:t>Batasan Masalah</w:t>
      </w:r>
      <w:bookmarkEnd w:id="59"/>
      <w:commentRangeEnd w:id="62"/>
      <w:r w:rsidR="00C81450">
        <w:rPr>
          <w:rStyle w:val="CommentReference"/>
          <w:rFonts w:cstheme="minorBidi"/>
          <w:b w:val="0"/>
          <w:bCs w:val="0"/>
          <w:lang w:val="id-ID"/>
        </w:rPr>
        <w:commentReference w:id="62"/>
      </w:r>
      <w:bookmarkEnd w:id="60"/>
      <w:bookmarkEnd w:id="61"/>
    </w:p>
    <w:p w14:paraId="4EA9D1C5" w14:textId="6ACE2048" w:rsidR="00D11EF4" w:rsidRPr="00D11EF4" w:rsidRDefault="00D11EF4" w:rsidP="00D64BA8">
      <w:pPr>
        <w:pStyle w:val="ListParagraph"/>
        <w:numPr>
          <w:ilvl w:val="0"/>
          <w:numId w:val="6"/>
        </w:numPr>
        <w:rPr>
          <w:rFonts w:ascii="Times New Roman" w:hAnsi="Times New Roman"/>
          <w:lang w:val="en-US"/>
        </w:rPr>
      </w:pPr>
      <w:r>
        <w:rPr>
          <w:rFonts w:ascii="Times New Roman" w:hAnsi="Times New Roman"/>
          <w:lang w:val="en-US"/>
        </w:rPr>
        <w:t>Sistem alarm ini hanya mengontrol sensor infrared</w:t>
      </w:r>
      <w:r w:rsidR="00535F6B">
        <w:rPr>
          <w:rFonts w:ascii="Times New Roman" w:hAnsi="Times New Roman"/>
          <w:lang w:val="en-US"/>
        </w:rPr>
        <w:t xml:space="preserve"> dan indikator led</w:t>
      </w:r>
      <w:r>
        <w:rPr>
          <w:rFonts w:ascii="Times New Roman" w:hAnsi="Times New Roman"/>
          <w:lang w:val="en-US"/>
        </w:rPr>
        <w:t xml:space="preserve"> </w:t>
      </w:r>
    </w:p>
    <w:p w14:paraId="2742456E" w14:textId="5BF7FA9D" w:rsidR="00F4733D" w:rsidRDefault="007D0050" w:rsidP="00D64BA8">
      <w:pPr>
        <w:pStyle w:val="ListParagraph"/>
        <w:numPr>
          <w:ilvl w:val="0"/>
          <w:numId w:val="6"/>
        </w:numPr>
        <w:rPr>
          <w:rFonts w:ascii="Times New Roman" w:hAnsi="Times New Roman"/>
          <w:lang w:val="en-US"/>
        </w:rPr>
      </w:pPr>
      <w:r>
        <w:rPr>
          <w:lang w:val="en-US"/>
        </w:rPr>
        <w:t xml:space="preserve">Sistem alarm ini </w:t>
      </w:r>
      <w:r w:rsidR="00535F6B">
        <w:rPr>
          <w:lang w:val="en-US"/>
        </w:rPr>
        <w:t xml:space="preserve">hanya </w:t>
      </w:r>
      <w:r>
        <w:rPr>
          <w:lang w:val="en-US"/>
        </w:rPr>
        <w:t>melakukan tindakan seperti menyalakan buzzer dan mengirim notifikasi</w:t>
      </w:r>
    </w:p>
    <w:p w14:paraId="346E6155" w14:textId="77777777" w:rsidR="00F4733D" w:rsidRDefault="00F4733D" w:rsidP="00D64BA8">
      <w:pPr>
        <w:pStyle w:val="ListParagraph"/>
        <w:numPr>
          <w:ilvl w:val="0"/>
          <w:numId w:val="6"/>
        </w:numPr>
        <w:rPr>
          <w:lang w:val="en-US"/>
        </w:rPr>
      </w:pPr>
      <w:r>
        <w:rPr>
          <w:lang w:val="en-US"/>
        </w:rPr>
        <w:t>Mensimulasikan sistem alarm keamanan rumah ini hanya pada prototype</w:t>
      </w:r>
    </w:p>
    <w:p w14:paraId="6E154D1F" w14:textId="77777777" w:rsidR="00F4733D" w:rsidRDefault="00F4733D" w:rsidP="0050023E">
      <w:pPr>
        <w:rPr>
          <w:lang w:val="en-US"/>
        </w:rPr>
      </w:pPr>
    </w:p>
    <w:p w14:paraId="28916555" w14:textId="1CC79A81" w:rsidR="00132F7A" w:rsidRDefault="00132F7A" w:rsidP="00895F18">
      <w:pPr>
        <w:pStyle w:val="Heading2"/>
      </w:pPr>
      <w:bookmarkStart w:id="63" w:name="_Toc11187738"/>
      <w:bookmarkStart w:id="64" w:name="_Toc15279098"/>
      <w:commentRangeStart w:id="65"/>
      <w:r>
        <w:t>Sistematika Penulisan</w:t>
      </w:r>
      <w:commentRangeEnd w:id="65"/>
      <w:r w:rsidR="00C81450">
        <w:rPr>
          <w:rStyle w:val="CommentReference"/>
          <w:rFonts w:cstheme="minorBidi"/>
          <w:b w:val="0"/>
          <w:bCs w:val="0"/>
          <w:lang w:val="id-ID"/>
        </w:rPr>
        <w:commentReference w:id="65"/>
      </w:r>
      <w:bookmarkEnd w:id="63"/>
      <w:bookmarkEnd w:id="64"/>
    </w:p>
    <w:p w14:paraId="23932CBA" w14:textId="77777777" w:rsidR="00F4733D" w:rsidRDefault="00F4733D" w:rsidP="00F4733D">
      <w:pPr>
        <w:ind w:firstLine="720"/>
        <w:rPr>
          <w:rFonts w:ascii="Times New Roman" w:hAnsi="Times New Roman"/>
          <w:lang w:val="en-US"/>
        </w:rPr>
      </w:pPr>
      <w:r>
        <w:rPr>
          <w:lang w:val="en-US"/>
        </w:rPr>
        <w:t>Untuk memudahkan dalam penulisan Proposal tugas akhir, penulis membuat sistematika dalam 3 Bab yaitu :</w:t>
      </w:r>
    </w:p>
    <w:p w14:paraId="602793EA" w14:textId="77777777" w:rsidR="00F4733D" w:rsidRDefault="00F4733D" w:rsidP="00F4733D">
      <w:pPr>
        <w:rPr>
          <w:lang w:val="en-US"/>
        </w:rPr>
      </w:pPr>
    </w:p>
    <w:p w14:paraId="6962689F" w14:textId="77777777" w:rsidR="00F4733D" w:rsidRDefault="00F4733D" w:rsidP="00F4733D">
      <w:pPr>
        <w:rPr>
          <w:b/>
          <w:lang w:val="en-US"/>
        </w:rPr>
      </w:pPr>
      <w:r>
        <w:rPr>
          <w:b/>
          <w:lang w:val="en-US"/>
        </w:rPr>
        <w:t>BAB I : PENDAHULUAN</w:t>
      </w:r>
    </w:p>
    <w:p w14:paraId="7F549C2F" w14:textId="77777777" w:rsidR="00F4733D" w:rsidRDefault="00F4733D" w:rsidP="00F4733D">
      <w:pPr>
        <w:ind w:left="720"/>
        <w:rPr>
          <w:lang w:val="en-US"/>
        </w:rPr>
      </w:pPr>
      <w:r>
        <w:rPr>
          <w:lang w:val="en-US"/>
        </w:rPr>
        <w:t>Berisi tentang latar belakang, perumusan dan batasan masalah, tujuan dan</w:t>
      </w:r>
    </w:p>
    <w:p w14:paraId="001F3052" w14:textId="1EBAE170" w:rsidR="0050023E" w:rsidRDefault="00F4733D" w:rsidP="00F4733D">
      <w:pPr>
        <w:rPr>
          <w:lang w:val="en-US"/>
        </w:rPr>
      </w:pPr>
      <w:r>
        <w:rPr>
          <w:lang w:val="en-US"/>
        </w:rPr>
        <w:t>manfaat, dan sistematika penulisan.</w:t>
      </w:r>
    </w:p>
    <w:p w14:paraId="02675557" w14:textId="4FF0E71B" w:rsidR="00EC4182" w:rsidRDefault="00EC4182" w:rsidP="00F4733D">
      <w:pPr>
        <w:rPr>
          <w:lang w:val="en-US"/>
        </w:rPr>
      </w:pPr>
    </w:p>
    <w:p w14:paraId="67DEE793" w14:textId="77777777" w:rsidR="00B93E58" w:rsidRPr="00EC4182" w:rsidRDefault="00B93E58" w:rsidP="00F4733D">
      <w:pPr>
        <w:rPr>
          <w:lang w:val="en-US"/>
        </w:rPr>
      </w:pPr>
    </w:p>
    <w:p w14:paraId="172A0FFB" w14:textId="1082AC78" w:rsidR="00F4733D" w:rsidRDefault="00F4733D" w:rsidP="00F4733D">
      <w:pPr>
        <w:rPr>
          <w:b/>
          <w:lang w:val="en-US"/>
        </w:rPr>
      </w:pPr>
      <w:r>
        <w:rPr>
          <w:b/>
          <w:lang w:val="en-US"/>
        </w:rPr>
        <w:lastRenderedPageBreak/>
        <w:t>BAB II : TINJAUAN PUSTAKA</w:t>
      </w:r>
    </w:p>
    <w:p w14:paraId="43B3D438" w14:textId="62FC42BA" w:rsidR="00F4733D" w:rsidRDefault="00F4733D" w:rsidP="00F4733D">
      <w:pPr>
        <w:ind w:firstLine="720"/>
        <w:rPr>
          <w:lang w:val="en-US"/>
        </w:rPr>
      </w:pPr>
      <w:r>
        <w:rPr>
          <w:lang w:val="en-US"/>
        </w:rPr>
        <w:t xml:space="preserve">Berisi teori, temuan, dan literatur </w:t>
      </w:r>
      <w:r w:rsidR="00FC17A1">
        <w:rPr>
          <w:lang w:val="en-US"/>
        </w:rPr>
        <w:t xml:space="preserve">suatu </w:t>
      </w:r>
      <w:r>
        <w:rPr>
          <w:lang w:val="en-US"/>
        </w:rPr>
        <w:t xml:space="preserve">penelitian sejenis yang telah </w:t>
      </w:r>
      <w:r w:rsidR="00FC17A1">
        <w:rPr>
          <w:lang w:val="en-US"/>
        </w:rPr>
        <w:t>dibuat</w:t>
      </w:r>
      <w:r>
        <w:rPr>
          <w:lang w:val="en-US"/>
        </w:rPr>
        <w:t xml:space="preserve"> dari berbagai </w:t>
      </w:r>
      <w:r w:rsidR="00FC17A1">
        <w:rPr>
          <w:lang w:val="en-US"/>
        </w:rPr>
        <w:t xml:space="preserve">sumber atau </w:t>
      </w:r>
      <w:r>
        <w:rPr>
          <w:lang w:val="en-US"/>
        </w:rPr>
        <w:t xml:space="preserve">referensi yang relevan. Sumber pustaka dapat berupa laporan akhir, </w:t>
      </w:r>
      <w:r w:rsidR="00FC17A1">
        <w:rPr>
          <w:lang w:val="en-US"/>
        </w:rPr>
        <w:t>buku teks,</w:t>
      </w:r>
      <w:r>
        <w:rPr>
          <w:lang w:val="en-US"/>
        </w:rPr>
        <w:t xml:space="preserve"> </w:t>
      </w:r>
      <w:r w:rsidR="00FC17A1">
        <w:rPr>
          <w:lang w:val="en-US"/>
        </w:rPr>
        <w:t xml:space="preserve"> </w:t>
      </w:r>
      <w:r>
        <w:rPr>
          <w:lang w:val="en-US"/>
        </w:rPr>
        <w:t>paper,</w:t>
      </w:r>
      <w:r w:rsidR="00FC17A1">
        <w:rPr>
          <w:lang w:val="en-US"/>
        </w:rPr>
        <w:t xml:space="preserve"> artikel ilmiah,</w:t>
      </w:r>
      <w:r>
        <w:rPr>
          <w:lang w:val="en-US"/>
        </w:rPr>
        <w:t xml:space="preserve"> sumber resmi online dan lain sebagainya se</w:t>
      </w:r>
      <w:r w:rsidR="002B1FC9">
        <w:rPr>
          <w:lang w:val="en-US"/>
        </w:rPr>
        <w:t>lama</w:t>
      </w:r>
      <w:r>
        <w:rPr>
          <w:lang w:val="en-US"/>
        </w:rPr>
        <w:t xml:space="preserve"> sumber tersebut dapat ditelusuri dan dipertanggung-jawabkan validitas-nya (bersifat benar menurut bahan bukti yang ada).</w:t>
      </w:r>
    </w:p>
    <w:p w14:paraId="64E13F7C" w14:textId="77777777" w:rsidR="00F4733D" w:rsidRDefault="00F4733D" w:rsidP="00F4733D">
      <w:pPr>
        <w:rPr>
          <w:lang w:val="en-US"/>
        </w:rPr>
      </w:pPr>
    </w:p>
    <w:p w14:paraId="304D5B67" w14:textId="77777777" w:rsidR="00F4733D" w:rsidRDefault="00F4733D" w:rsidP="00F4733D">
      <w:pPr>
        <w:rPr>
          <w:b/>
          <w:lang w:val="en-US"/>
        </w:rPr>
      </w:pPr>
      <w:r>
        <w:rPr>
          <w:b/>
          <w:lang w:val="en-US"/>
        </w:rPr>
        <w:t>BAB III : METODOLOGI</w:t>
      </w:r>
    </w:p>
    <w:p w14:paraId="22B852B7" w14:textId="37DEC39A" w:rsidR="00F4733D" w:rsidRDefault="00F4733D" w:rsidP="00F4733D">
      <w:pPr>
        <w:pStyle w:val="ListParagraph"/>
        <w:rPr>
          <w:lang w:val="en-US"/>
        </w:rPr>
      </w:pPr>
      <w:r>
        <w:rPr>
          <w:lang w:val="en-US"/>
        </w:rPr>
        <w:t xml:space="preserve">Berisi metode perancangan yang digunakan </w:t>
      </w:r>
      <w:r w:rsidR="002F029C">
        <w:rPr>
          <w:lang w:val="en-US"/>
        </w:rPr>
        <w:t>dalam</w:t>
      </w:r>
      <w:r>
        <w:rPr>
          <w:lang w:val="en-US"/>
        </w:rPr>
        <w:t xml:space="preserve"> penyusunan tugas akhir</w:t>
      </w:r>
    </w:p>
    <w:p w14:paraId="1449F739" w14:textId="77777777" w:rsidR="00F4733D" w:rsidRDefault="00F4733D" w:rsidP="00F4733D">
      <w:pPr>
        <w:rPr>
          <w:lang w:val="en-US"/>
        </w:rPr>
      </w:pPr>
    </w:p>
    <w:p w14:paraId="749DF6C8" w14:textId="77777777" w:rsidR="00F4733D" w:rsidRDefault="00F4733D" w:rsidP="00F4733D">
      <w:pPr>
        <w:rPr>
          <w:b/>
          <w:lang w:val="en-US"/>
        </w:rPr>
      </w:pPr>
      <w:r>
        <w:rPr>
          <w:b/>
          <w:lang w:val="en-US"/>
        </w:rPr>
        <w:t>DAFTAR PUSTAKA</w:t>
      </w:r>
    </w:p>
    <w:p w14:paraId="25201D39" w14:textId="77777777" w:rsidR="002F029C" w:rsidRDefault="00F4733D" w:rsidP="002F029C">
      <w:pPr>
        <w:ind w:firstLine="720"/>
        <w:rPr>
          <w:lang w:val="en-US"/>
        </w:rPr>
      </w:pPr>
      <w:r>
        <w:rPr>
          <w:lang w:val="en-US"/>
        </w:rPr>
        <w:t>Berisi Pustaka Acuan</w:t>
      </w:r>
      <w:r w:rsidR="002F029C">
        <w:rPr>
          <w:lang w:val="en-US"/>
        </w:rPr>
        <w:t xml:space="preserve"> yang</w:t>
      </w:r>
      <w:r>
        <w:rPr>
          <w:lang w:val="en-US"/>
        </w:rPr>
        <w:t xml:space="preserve"> dapat berupa buku</w:t>
      </w:r>
      <w:r w:rsidR="002F029C">
        <w:rPr>
          <w:lang w:val="en-US"/>
        </w:rPr>
        <w:t xml:space="preserve"> </w:t>
      </w:r>
      <w:r>
        <w:rPr>
          <w:lang w:val="en-US"/>
        </w:rPr>
        <w:t xml:space="preserve">laporan akhir, artikel ilmiah, paper, </w:t>
      </w:r>
      <w:r w:rsidR="002F029C">
        <w:rPr>
          <w:lang w:val="en-US"/>
        </w:rPr>
        <w:t xml:space="preserve">buku teks, </w:t>
      </w:r>
      <w:r>
        <w:rPr>
          <w:lang w:val="en-US"/>
        </w:rPr>
        <w:t xml:space="preserve">sumber resmi online dan lain </w:t>
      </w:r>
      <w:r w:rsidR="002F029C">
        <w:rPr>
          <w:lang w:val="en-US"/>
        </w:rPr>
        <w:t>sebagainya selama sumber tersebut dapat ditelusuri dan dipertanggung-jawabkan validitas-nya (bersifat benar menurut bahan bukti yang ada).</w:t>
      </w:r>
    </w:p>
    <w:p w14:paraId="47FEE2BA" w14:textId="492B81D1" w:rsidR="00983BA7" w:rsidRPr="00115D2D" w:rsidRDefault="00983BA7" w:rsidP="00983BA7">
      <w:pPr>
        <w:ind w:firstLine="720"/>
        <w:rPr>
          <w:lang w:val="en-US"/>
        </w:rPr>
      </w:pPr>
    </w:p>
    <w:p w14:paraId="184CE7CB" w14:textId="748BC6FA" w:rsidR="00E02706" w:rsidRPr="00831E10" w:rsidRDefault="00E02706" w:rsidP="003C12D8">
      <w:pPr>
        <w:pStyle w:val="Heading1"/>
      </w:pPr>
      <w:r>
        <w:lastRenderedPageBreak/>
        <w:fldChar w:fldCharType="begin"/>
      </w:r>
      <w:r w:rsidRPr="006E5F49">
        <w:instrText xml:space="preserve"> Seq chapter \h </w:instrText>
      </w:r>
      <w:r>
        <w:fldChar w:fldCharType="end"/>
      </w:r>
      <w:r>
        <w:br/>
      </w:r>
      <w:bookmarkStart w:id="66" w:name="_Toc532959951"/>
      <w:bookmarkStart w:id="67" w:name="_Toc11187739"/>
      <w:bookmarkStart w:id="68" w:name="_Toc15279099"/>
      <w:r>
        <w:t>TINJAUAN PUSTAKA</w:t>
      </w:r>
      <w:bookmarkEnd w:id="66"/>
      <w:bookmarkEnd w:id="67"/>
      <w:bookmarkEnd w:id="68"/>
    </w:p>
    <w:p w14:paraId="6E22423F" w14:textId="77777777" w:rsidR="006007A7" w:rsidRDefault="006007A7" w:rsidP="006007A7">
      <w:pPr>
        <w:rPr>
          <w:rFonts w:ascii="Times New Roman" w:hAnsi="Times New Roman"/>
          <w:lang w:val="en-US"/>
        </w:rPr>
      </w:pPr>
    </w:p>
    <w:p w14:paraId="259FACB1" w14:textId="198248A4" w:rsidR="006007A7" w:rsidRPr="006007A7" w:rsidRDefault="006007A7" w:rsidP="00320084">
      <w:pPr>
        <w:pStyle w:val="Heading2"/>
        <w:spacing w:after="240"/>
      </w:pPr>
      <w:bookmarkStart w:id="69" w:name="_Toc15279100"/>
      <w:r>
        <w:t>Landasan Teori</w:t>
      </w:r>
      <w:bookmarkEnd w:id="69"/>
    </w:p>
    <w:p w14:paraId="5B27747A" w14:textId="77777777" w:rsidR="00B03FCE" w:rsidRDefault="00B03FCE" w:rsidP="00AA69F7">
      <w:pPr>
        <w:pStyle w:val="Heading3"/>
        <w:ind w:left="1134" w:hanging="425"/>
      </w:pPr>
      <w:bookmarkStart w:id="70" w:name="_Toc535080451"/>
      <w:bookmarkStart w:id="71" w:name="_Toc15279101"/>
      <w:r>
        <w:t>Mikrokntroller</w:t>
      </w:r>
      <w:bookmarkEnd w:id="70"/>
      <w:bookmarkEnd w:id="71"/>
    </w:p>
    <w:p w14:paraId="13AC5273" w14:textId="77777777" w:rsidR="00B03FCE" w:rsidRPr="00743746" w:rsidRDefault="00B03FCE" w:rsidP="00CF35BD">
      <w:pPr>
        <w:ind w:left="720" w:firstLine="698"/>
        <w:rPr>
          <w:color w:val="000000" w:themeColor="text1"/>
          <w:szCs w:val="24"/>
          <w:lang w:val="en-US"/>
        </w:rPr>
      </w:pPr>
      <w:r w:rsidRPr="00743746">
        <w:rPr>
          <w:color w:val="000000" w:themeColor="text1"/>
          <w:szCs w:val="24"/>
          <w:lang w:val="en-US"/>
        </w:rPr>
        <w:t>Menurut Hari Santoso dalam Arduino Untuk Pemula (2015:1)</w:t>
      </w:r>
    </w:p>
    <w:p w14:paraId="54E3CF5B" w14:textId="42BD789D" w:rsidR="00B03FCE" w:rsidRPr="00743746" w:rsidRDefault="00B03FCE" w:rsidP="00B03FCE">
      <w:pPr>
        <w:ind w:left="720"/>
        <w:rPr>
          <w:color w:val="000000" w:themeColor="text1"/>
          <w:szCs w:val="24"/>
        </w:rPr>
      </w:pPr>
      <w:r w:rsidRPr="00743746">
        <w:rPr>
          <w:color w:val="000000" w:themeColor="text1"/>
          <w:szCs w:val="24"/>
        </w:rPr>
        <w:t>Mikrokontroller adalah</w:t>
      </w:r>
      <w:r w:rsidR="00A52A2E">
        <w:rPr>
          <w:color w:val="000000" w:themeColor="text1"/>
          <w:szCs w:val="24"/>
          <w:lang w:val="en-US"/>
        </w:rPr>
        <w:t xml:space="preserve"> </w:t>
      </w:r>
      <w:r w:rsidRPr="00743746">
        <w:rPr>
          <w:color w:val="000000" w:themeColor="text1"/>
          <w:szCs w:val="24"/>
        </w:rPr>
        <w:t xml:space="preserve">komputer berukuran mikro yang terdiri dari </w:t>
      </w:r>
      <w:r w:rsidRPr="00A52A2E">
        <w:rPr>
          <w:i/>
          <w:iCs/>
          <w:color w:val="000000" w:themeColor="text1"/>
          <w:szCs w:val="24"/>
        </w:rPr>
        <w:t>processor, memory,</w:t>
      </w:r>
      <w:r w:rsidRPr="00743746">
        <w:rPr>
          <w:color w:val="000000" w:themeColor="text1"/>
          <w:szCs w:val="24"/>
        </w:rPr>
        <w:t xml:space="preserve"> dan antarmuka yang bisa diprogram</w:t>
      </w:r>
      <w:r w:rsidR="002F029C">
        <w:rPr>
          <w:color w:val="000000" w:themeColor="text1"/>
          <w:szCs w:val="24"/>
          <w:lang w:val="en-US"/>
        </w:rPr>
        <w:t xml:space="preserve"> yang tersusun </w:t>
      </w:r>
      <w:r w:rsidR="002F029C" w:rsidRPr="00743746">
        <w:rPr>
          <w:color w:val="000000" w:themeColor="text1"/>
          <w:szCs w:val="24"/>
        </w:rPr>
        <w:t xml:space="preserve">dalam satu chip IC </w:t>
      </w:r>
      <w:r w:rsidR="002F029C" w:rsidRPr="00A52A2E">
        <w:rPr>
          <w:color w:val="000000" w:themeColor="text1"/>
          <w:szCs w:val="24"/>
        </w:rPr>
        <w:t>(</w:t>
      </w:r>
      <w:r w:rsidR="002F029C" w:rsidRPr="00A52A2E">
        <w:rPr>
          <w:i/>
          <w:iCs/>
          <w:color w:val="000000" w:themeColor="text1"/>
          <w:szCs w:val="24"/>
        </w:rPr>
        <w:t>integrated circuit</w:t>
      </w:r>
      <w:r w:rsidR="002F029C" w:rsidRPr="00A52A2E">
        <w:rPr>
          <w:color w:val="000000" w:themeColor="text1"/>
          <w:szCs w:val="24"/>
        </w:rPr>
        <w:t>)</w:t>
      </w:r>
      <w:r w:rsidR="002F029C">
        <w:rPr>
          <w:color w:val="000000" w:themeColor="text1"/>
          <w:szCs w:val="24"/>
          <w:lang w:val="en-US"/>
        </w:rPr>
        <w:t>.</w:t>
      </w:r>
      <w:r w:rsidR="002F029C" w:rsidRPr="00743746">
        <w:rPr>
          <w:color w:val="000000" w:themeColor="text1"/>
          <w:szCs w:val="24"/>
        </w:rPr>
        <w:t xml:space="preserve"> </w:t>
      </w:r>
      <w:r w:rsidRPr="00743746">
        <w:rPr>
          <w:color w:val="000000" w:themeColor="text1"/>
          <w:szCs w:val="24"/>
        </w:rPr>
        <w:t xml:space="preserve"> IC atau chip mikrokontroller </w:t>
      </w:r>
      <w:r w:rsidR="002F029C">
        <w:rPr>
          <w:color w:val="000000" w:themeColor="text1"/>
          <w:szCs w:val="24"/>
          <w:lang w:val="en-US"/>
        </w:rPr>
        <w:t>yang terdiri</w:t>
      </w:r>
      <w:r w:rsidRPr="00743746">
        <w:rPr>
          <w:color w:val="000000" w:themeColor="text1"/>
          <w:szCs w:val="24"/>
        </w:rPr>
        <w:t xml:space="preserve"> dari </w:t>
      </w:r>
      <w:r w:rsidRPr="00A52A2E">
        <w:rPr>
          <w:i/>
          <w:iCs/>
          <w:color w:val="000000" w:themeColor="text1"/>
          <w:szCs w:val="24"/>
        </w:rPr>
        <w:t>CPU, memory,</w:t>
      </w:r>
      <w:r w:rsidRPr="00743746">
        <w:rPr>
          <w:color w:val="000000" w:themeColor="text1"/>
          <w:szCs w:val="24"/>
        </w:rPr>
        <w:t xml:space="preserve"> dan </w:t>
      </w:r>
      <w:r w:rsidRPr="00A52A2E">
        <w:rPr>
          <w:color w:val="000000" w:themeColor="text1"/>
          <w:szCs w:val="24"/>
        </w:rPr>
        <w:t>I/O</w:t>
      </w:r>
      <w:r w:rsidR="00A52A2E">
        <w:rPr>
          <w:color w:val="000000" w:themeColor="text1"/>
          <w:szCs w:val="24"/>
          <w:lang w:val="en-US"/>
        </w:rPr>
        <w:t xml:space="preserve"> </w:t>
      </w:r>
      <w:r w:rsidR="00A52A2E" w:rsidRPr="00A52A2E">
        <w:rPr>
          <w:i/>
          <w:iCs/>
          <w:color w:val="000000" w:themeColor="text1"/>
          <w:szCs w:val="24"/>
          <w:lang w:val="en-US"/>
        </w:rPr>
        <w:t>(input/output)</w:t>
      </w:r>
      <w:r w:rsidRPr="00743746">
        <w:rPr>
          <w:color w:val="000000" w:themeColor="text1"/>
          <w:szCs w:val="24"/>
        </w:rPr>
        <w:t xml:space="preserve"> bisa kita kontrol dengan memprogramnya. </w:t>
      </w:r>
      <w:r w:rsidRPr="00A52A2E">
        <w:rPr>
          <w:color w:val="000000" w:themeColor="text1"/>
          <w:szCs w:val="24"/>
        </w:rPr>
        <w:t>I/O</w:t>
      </w:r>
      <w:r w:rsidRPr="00743746">
        <w:rPr>
          <w:color w:val="000000" w:themeColor="text1"/>
          <w:szCs w:val="24"/>
        </w:rPr>
        <w:t xml:space="preserve"> </w:t>
      </w:r>
      <w:r w:rsidR="00C10713">
        <w:rPr>
          <w:color w:val="000000" w:themeColor="text1"/>
          <w:szCs w:val="24"/>
          <w:lang w:val="en-US"/>
        </w:rPr>
        <w:t xml:space="preserve">atau </w:t>
      </w:r>
      <w:r w:rsidRPr="00743746">
        <w:rPr>
          <w:color w:val="000000" w:themeColor="text1"/>
          <w:szCs w:val="24"/>
        </w:rPr>
        <w:t xml:space="preserve">juga </w:t>
      </w:r>
      <w:r w:rsidR="00C10713">
        <w:rPr>
          <w:color w:val="000000" w:themeColor="text1"/>
          <w:szCs w:val="24"/>
          <w:lang w:val="en-US"/>
        </w:rPr>
        <w:t>biasa</w:t>
      </w:r>
      <w:r w:rsidRPr="00743746">
        <w:rPr>
          <w:color w:val="000000" w:themeColor="text1"/>
          <w:szCs w:val="24"/>
        </w:rPr>
        <w:t xml:space="preserve"> disebut dengan</w:t>
      </w:r>
      <w:r w:rsidRPr="00743746">
        <w:rPr>
          <w:color w:val="000000" w:themeColor="text1"/>
          <w:szCs w:val="24"/>
          <w:lang w:val="en-US"/>
        </w:rPr>
        <w:t xml:space="preserve"> </w:t>
      </w:r>
      <w:r w:rsidRPr="00743746">
        <w:rPr>
          <w:color w:val="000000" w:themeColor="text1"/>
          <w:szCs w:val="24"/>
        </w:rPr>
        <w:t>GPIO (</w:t>
      </w:r>
      <w:r w:rsidRPr="00743746">
        <w:rPr>
          <w:i/>
          <w:iCs/>
          <w:color w:val="000000" w:themeColor="text1"/>
          <w:szCs w:val="24"/>
        </w:rPr>
        <w:t>General Purpose Input Output Pins</w:t>
      </w:r>
      <w:r w:rsidRPr="00743746">
        <w:rPr>
          <w:color w:val="000000" w:themeColor="text1"/>
          <w:szCs w:val="24"/>
        </w:rPr>
        <w:t xml:space="preserve">) </w:t>
      </w:r>
      <w:r w:rsidR="00C10713">
        <w:rPr>
          <w:color w:val="000000" w:themeColor="text1"/>
          <w:szCs w:val="24"/>
          <w:lang w:val="en-US"/>
        </w:rPr>
        <w:t>adalah</w:t>
      </w:r>
      <w:r w:rsidRPr="00743746">
        <w:rPr>
          <w:color w:val="000000" w:themeColor="text1"/>
          <w:szCs w:val="24"/>
        </w:rPr>
        <w:t xml:space="preserve"> pin yang bisa kita program sebagai </w:t>
      </w:r>
      <w:r w:rsidR="00C10713">
        <w:rPr>
          <w:color w:val="000000" w:themeColor="text1"/>
          <w:szCs w:val="24"/>
          <w:lang w:val="en-US"/>
        </w:rPr>
        <w:t>masukan</w:t>
      </w:r>
      <w:r w:rsidRPr="00743746">
        <w:rPr>
          <w:color w:val="000000" w:themeColor="text1"/>
          <w:szCs w:val="24"/>
        </w:rPr>
        <w:t xml:space="preserve"> atau </w:t>
      </w:r>
      <w:r w:rsidR="00C10713">
        <w:rPr>
          <w:color w:val="000000" w:themeColor="text1"/>
          <w:szCs w:val="24"/>
          <w:lang w:val="en-US"/>
        </w:rPr>
        <w:t>keluaran</w:t>
      </w:r>
      <w:r w:rsidRPr="00743746">
        <w:rPr>
          <w:color w:val="000000" w:themeColor="text1"/>
          <w:szCs w:val="24"/>
        </w:rPr>
        <w:t xml:space="preserve"> sesuai kebutuhan.</w:t>
      </w:r>
    </w:p>
    <w:p w14:paraId="4296BE22" w14:textId="4587B4B5" w:rsidR="00B03FCE" w:rsidRPr="00743746" w:rsidRDefault="00C112D0" w:rsidP="00CF35BD">
      <w:pPr>
        <w:ind w:left="720" w:firstLine="698"/>
        <w:rPr>
          <w:rFonts w:eastAsia="Times New Roman" w:cs="Times New Roman"/>
          <w:noProof w:val="0"/>
          <w:color w:val="000000" w:themeColor="text1"/>
          <w:szCs w:val="24"/>
          <w:lang w:val="en-ID" w:eastAsia="en-ID"/>
        </w:rPr>
      </w:pPr>
      <w:hyperlink r:id="rId16" w:tgtFrame="_blank" w:tooltip="Pengertian Mikrokontroller" w:history="1">
        <w:r w:rsidR="00B03FCE" w:rsidRPr="00743746">
          <w:rPr>
            <w:rStyle w:val="Hyperlink"/>
            <w:rFonts w:eastAsia="Times New Roman" w:cs="Times New Roman"/>
            <w:bCs/>
            <w:noProof w:val="0"/>
            <w:color w:val="000000" w:themeColor="text1"/>
            <w:szCs w:val="24"/>
            <w:u w:val="none"/>
            <w:lang w:val="en-ID" w:eastAsia="en-ID"/>
          </w:rPr>
          <w:t>Mikrokontroler</w:t>
        </w:r>
      </w:hyperlink>
      <w:r w:rsidR="00B03FCE" w:rsidRPr="00743746">
        <w:rPr>
          <w:rFonts w:eastAsia="Times New Roman" w:cs="Times New Roman"/>
          <w:noProof w:val="0"/>
          <w:color w:val="000000" w:themeColor="text1"/>
          <w:szCs w:val="24"/>
          <w:lang w:val="en-ID" w:eastAsia="en-ID"/>
        </w:rPr>
        <w:t xml:space="preserve"> </w:t>
      </w:r>
      <w:r w:rsidR="008421D9">
        <w:rPr>
          <w:rFonts w:eastAsia="Times New Roman" w:cs="Times New Roman"/>
          <w:noProof w:val="0"/>
          <w:color w:val="000000" w:themeColor="text1"/>
          <w:szCs w:val="24"/>
          <w:lang w:val="en-ID" w:eastAsia="en-ID"/>
        </w:rPr>
        <w:t>juga bisa disebut sebagai</w:t>
      </w:r>
      <w:r w:rsidR="00B03FCE" w:rsidRPr="00743746">
        <w:rPr>
          <w:rFonts w:eastAsia="Times New Roman" w:cs="Times New Roman"/>
          <w:noProof w:val="0"/>
          <w:color w:val="000000" w:themeColor="text1"/>
          <w:szCs w:val="24"/>
          <w:lang w:val="en-ID" w:eastAsia="en-ID"/>
        </w:rPr>
        <w:t xml:space="preserve"> chip yang berfungsi </w:t>
      </w:r>
      <w:r w:rsidR="00067A80">
        <w:rPr>
          <w:rFonts w:eastAsia="Times New Roman" w:cs="Times New Roman"/>
          <w:noProof w:val="0"/>
          <w:color w:val="000000" w:themeColor="text1"/>
          <w:szCs w:val="24"/>
          <w:lang w:val="en-ID" w:eastAsia="en-ID"/>
        </w:rPr>
        <w:t>untuk m</w:t>
      </w:r>
      <w:r w:rsidR="00B03FCE" w:rsidRPr="00743746">
        <w:rPr>
          <w:rFonts w:eastAsia="Times New Roman" w:cs="Times New Roman"/>
          <w:noProof w:val="0"/>
          <w:color w:val="000000" w:themeColor="text1"/>
          <w:szCs w:val="24"/>
          <w:lang w:val="en-ID" w:eastAsia="en-ID"/>
        </w:rPr>
        <w:t>engontrol rangkaian elektronik dan umu</w:t>
      </w:r>
      <w:r w:rsidR="00067A80">
        <w:rPr>
          <w:rFonts w:eastAsia="Times New Roman" w:cs="Times New Roman"/>
          <w:noProof w:val="0"/>
          <w:color w:val="000000" w:themeColor="text1"/>
          <w:szCs w:val="24"/>
          <w:lang w:val="en-ID" w:eastAsia="en-ID"/>
        </w:rPr>
        <w:t>m</w:t>
      </w:r>
      <w:r w:rsidR="00B03FCE" w:rsidRPr="00743746">
        <w:rPr>
          <w:rFonts w:eastAsia="Times New Roman" w:cs="Times New Roman"/>
          <w:noProof w:val="0"/>
          <w:color w:val="000000" w:themeColor="text1"/>
          <w:szCs w:val="24"/>
          <w:lang w:val="en-ID" w:eastAsia="en-ID"/>
        </w:rPr>
        <w:t xml:space="preserve">nya </w:t>
      </w:r>
      <w:r w:rsidR="00067A80">
        <w:rPr>
          <w:rFonts w:eastAsia="Times New Roman" w:cs="Times New Roman"/>
          <w:noProof w:val="0"/>
          <w:color w:val="000000" w:themeColor="text1"/>
          <w:szCs w:val="24"/>
          <w:lang w:val="en-ID" w:eastAsia="en-ID"/>
        </w:rPr>
        <w:t>bisa</w:t>
      </w:r>
      <w:r w:rsidR="00B03FCE" w:rsidRPr="00743746">
        <w:rPr>
          <w:rFonts w:eastAsia="Times New Roman" w:cs="Times New Roman"/>
          <w:noProof w:val="0"/>
          <w:color w:val="000000" w:themeColor="text1"/>
          <w:szCs w:val="24"/>
          <w:lang w:val="en-ID" w:eastAsia="en-ID"/>
        </w:rPr>
        <w:t xml:space="preserve"> menyimpan program didalamnya. </w:t>
      </w:r>
      <w:hyperlink r:id="rId17" w:tgtFrame="_blank" w:tooltip="Pengertian Mikrokontroller" w:history="1">
        <w:r w:rsidR="00B03FCE" w:rsidRPr="00743746">
          <w:rPr>
            <w:rStyle w:val="Hyperlink"/>
            <w:rFonts w:eastAsia="Times New Roman" w:cs="Times New Roman"/>
            <w:bCs/>
            <w:noProof w:val="0"/>
            <w:color w:val="000000" w:themeColor="text1"/>
            <w:szCs w:val="24"/>
            <w:u w:val="none"/>
            <w:lang w:val="en-ID" w:eastAsia="en-ID"/>
          </w:rPr>
          <w:t>Mikrokontroler</w:t>
        </w:r>
      </w:hyperlink>
      <w:r w:rsidR="00B03FCE" w:rsidRPr="00743746">
        <w:rPr>
          <w:rFonts w:eastAsia="Times New Roman" w:cs="Times New Roman"/>
          <w:noProof w:val="0"/>
          <w:color w:val="000000" w:themeColor="text1"/>
          <w:szCs w:val="24"/>
          <w:lang w:val="en-ID" w:eastAsia="en-ID"/>
        </w:rPr>
        <w:t xml:space="preserve"> umunya dapat menyimpan </w:t>
      </w:r>
      <w:r w:rsidR="00067A80">
        <w:rPr>
          <w:rFonts w:eastAsia="Times New Roman" w:cs="Times New Roman"/>
          <w:noProof w:val="0"/>
          <w:color w:val="000000" w:themeColor="text1"/>
          <w:szCs w:val="24"/>
          <w:lang w:val="en-ID" w:eastAsia="en-ID"/>
        </w:rPr>
        <w:t xml:space="preserve">suatu </w:t>
      </w:r>
      <w:r w:rsidR="00B03FCE" w:rsidRPr="00743746">
        <w:rPr>
          <w:rFonts w:eastAsia="Times New Roman" w:cs="Times New Roman"/>
          <w:noProof w:val="0"/>
          <w:color w:val="000000" w:themeColor="text1"/>
          <w:szCs w:val="24"/>
          <w:lang w:val="en-ID" w:eastAsia="en-ID"/>
        </w:rPr>
        <w:t>program d</w:t>
      </w:r>
      <w:r w:rsidR="008421D9">
        <w:rPr>
          <w:rFonts w:eastAsia="Times New Roman" w:cs="Times New Roman"/>
          <w:noProof w:val="0"/>
          <w:color w:val="000000" w:themeColor="text1"/>
          <w:szCs w:val="24"/>
          <w:lang w:val="en-ID" w:eastAsia="en-ID"/>
        </w:rPr>
        <w:t>alam</w:t>
      </w:r>
      <w:r w:rsidR="00B03FCE" w:rsidRPr="00743746">
        <w:rPr>
          <w:rFonts w:eastAsia="Times New Roman" w:cs="Times New Roman"/>
          <w:noProof w:val="0"/>
          <w:color w:val="000000" w:themeColor="text1"/>
          <w:szCs w:val="24"/>
          <w:lang w:val="en-ID" w:eastAsia="en-ID"/>
        </w:rPr>
        <w:t xml:space="preserve"> MCS51</w:t>
      </w:r>
      <w:r w:rsidR="00067A80">
        <w:rPr>
          <w:rFonts w:eastAsia="Times New Roman" w:cs="Times New Roman"/>
          <w:noProof w:val="0"/>
          <w:color w:val="000000" w:themeColor="text1"/>
          <w:szCs w:val="24"/>
          <w:lang w:val="en-ID" w:eastAsia="en-ID"/>
        </w:rPr>
        <w:t xml:space="preserve"> yang adalah</w:t>
      </w:r>
      <w:r w:rsidR="00B03FCE" w:rsidRPr="00743746">
        <w:rPr>
          <w:rFonts w:eastAsia="Times New Roman" w:cs="Times New Roman"/>
          <w:noProof w:val="0"/>
          <w:color w:val="000000" w:themeColor="text1"/>
          <w:szCs w:val="24"/>
          <w:lang w:val="en-ID" w:eastAsia="en-ID"/>
        </w:rPr>
        <w:t xml:space="preserve"> mikrokomputer CMOS 8 bit dengan 4 KB </w:t>
      </w:r>
      <w:r w:rsidR="00B03FCE" w:rsidRPr="008421D9">
        <w:rPr>
          <w:rFonts w:eastAsia="Times New Roman" w:cs="Times New Roman"/>
          <w:i/>
          <w:iCs/>
          <w:noProof w:val="0"/>
          <w:color w:val="000000" w:themeColor="text1"/>
          <w:szCs w:val="24"/>
          <w:lang w:val="en-ID" w:eastAsia="en-ID"/>
        </w:rPr>
        <w:t>Flash</w:t>
      </w:r>
      <w:r w:rsidR="00A22AC9">
        <w:rPr>
          <w:rFonts w:eastAsia="Times New Roman" w:cs="Times New Roman"/>
          <w:noProof w:val="0"/>
          <w:color w:val="000000" w:themeColor="text1"/>
          <w:szCs w:val="24"/>
          <w:lang w:val="en-ID" w:eastAsia="en-ID"/>
        </w:rPr>
        <w:t xml:space="preserve"> </w:t>
      </w:r>
      <w:r w:rsidR="00B03FCE" w:rsidRPr="008421D9">
        <w:rPr>
          <w:rFonts w:eastAsia="Times New Roman" w:cs="Times New Roman"/>
          <w:i/>
          <w:iCs/>
          <w:noProof w:val="0"/>
          <w:color w:val="000000" w:themeColor="text1"/>
          <w:szCs w:val="24"/>
          <w:lang w:val="en-ID" w:eastAsia="en-ID"/>
        </w:rPr>
        <w:t>Programmable and Erasable Only Memory</w:t>
      </w:r>
      <w:r w:rsidR="00A22AC9">
        <w:rPr>
          <w:rFonts w:eastAsia="Times New Roman" w:cs="Times New Roman"/>
          <w:noProof w:val="0"/>
          <w:color w:val="000000" w:themeColor="text1"/>
          <w:szCs w:val="24"/>
          <w:lang w:val="en-ID" w:eastAsia="en-ID"/>
        </w:rPr>
        <w:t xml:space="preserve"> (PEROM)</w:t>
      </w:r>
      <w:r w:rsidR="00B03FCE" w:rsidRPr="00743746">
        <w:rPr>
          <w:rFonts w:eastAsia="Times New Roman" w:cs="Times New Roman"/>
          <w:noProof w:val="0"/>
          <w:color w:val="000000" w:themeColor="text1"/>
          <w:szCs w:val="24"/>
          <w:lang w:val="en-ID" w:eastAsia="en-ID"/>
        </w:rPr>
        <w:t xml:space="preserve"> yang dapat di</w:t>
      </w:r>
      <w:r w:rsidR="00A22AC9">
        <w:rPr>
          <w:rFonts w:eastAsia="Times New Roman" w:cs="Times New Roman"/>
          <w:noProof w:val="0"/>
          <w:color w:val="000000" w:themeColor="text1"/>
          <w:szCs w:val="24"/>
          <w:lang w:val="en-ID" w:eastAsia="en-ID"/>
        </w:rPr>
        <w:t>tulis</w:t>
      </w:r>
      <w:r w:rsidR="00B03FCE" w:rsidRPr="00743746">
        <w:rPr>
          <w:rFonts w:eastAsia="Times New Roman" w:cs="Times New Roman"/>
          <w:noProof w:val="0"/>
          <w:color w:val="000000" w:themeColor="text1"/>
          <w:szCs w:val="24"/>
          <w:lang w:val="en-ID" w:eastAsia="en-ID"/>
        </w:rPr>
        <w:t xml:space="preserve"> dan di</w:t>
      </w:r>
      <w:r w:rsidR="00A22AC9">
        <w:rPr>
          <w:rFonts w:eastAsia="Times New Roman" w:cs="Times New Roman"/>
          <w:noProof w:val="0"/>
          <w:color w:val="000000" w:themeColor="text1"/>
          <w:szCs w:val="24"/>
          <w:lang w:val="en-ID" w:eastAsia="en-ID"/>
        </w:rPr>
        <w:t>hapus</w:t>
      </w:r>
      <w:r w:rsidR="00B03FCE" w:rsidRPr="00743746">
        <w:rPr>
          <w:rFonts w:eastAsia="Times New Roman" w:cs="Times New Roman"/>
          <w:noProof w:val="0"/>
          <w:color w:val="000000" w:themeColor="text1"/>
          <w:szCs w:val="24"/>
          <w:lang w:val="en-ID" w:eastAsia="en-ID"/>
        </w:rPr>
        <w:t xml:space="preserve"> sebanyak </w:t>
      </w:r>
      <w:r w:rsidR="00A22AC9">
        <w:rPr>
          <w:rFonts w:eastAsia="Times New Roman" w:cs="Times New Roman"/>
          <w:noProof w:val="0"/>
          <w:color w:val="000000" w:themeColor="text1"/>
          <w:szCs w:val="24"/>
          <w:lang w:val="en-ID" w:eastAsia="en-ID"/>
        </w:rPr>
        <w:t>seribu</w:t>
      </w:r>
      <w:r w:rsidR="00B03FCE" w:rsidRPr="00743746">
        <w:rPr>
          <w:rFonts w:eastAsia="Times New Roman" w:cs="Times New Roman"/>
          <w:noProof w:val="0"/>
          <w:color w:val="000000" w:themeColor="text1"/>
          <w:szCs w:val="24"/>
          <w:lang w:val="en-ID" w:eastAsia="en-ID"/>
        </w:rPr>
        <w:t xml:space="preserve"> kali. Mikrokontroler di</w:t>
      </w:r>
      <w:r w:rsidR="00F33550">
        <w:rPr>
          <w:rFonts w:eastAsia="Times New Roman" w:cs="Times New Roman"/>
          <w:noProof w:val="0"/>
          <w:color w:val="000000" w:themeColor="text1"/>
          <w:szCs w:val="24"/>
          <w:lang w:val="en-ID" w:eastAsia="en-ID"/>
        </w:rPr>
        <w:t>buat</w:t>
      </w:r>
      <w:r w:rsidR="00B03FCE" w:rsidRPr="00743746">
        <w:rPr>
          <w:rFonts w:eastAsia="Times New Roman" w:cs="Times New Roman"/>
          <w:noProof w:val="0"/>
          <w:color w:val="000000" w:themeColor="text1"/>
          <w:szCs w:val="24"/>
          <w:lang w:val="en-ID" w:eastAsia="en-ID"/>
        </w:rPr>
        <w:t xml:space="preserve"> dengan menggunakan teknologi </w:t>
      </w:r>
      <w:r w:rsidR="002A3C48">
        <w:rPr>
          <w:rFonts w:eastAsia="Times New Roman" w:cs="Times New Roman"/>
          <w:i/>
          <w:iCs/>
          <w:noProof w:val="0"/>
          <w:color w:val="000000" w:themeColor="text1"/>
          <w:szCs w:val="24"/>
          <w:lang w:val="en-ID" w:eastAsia="en-ID"/>
        </w:rPr>
        <w:t>H</w:t>
      </w:r>
      <w:r w:rsidR="00B03FCE" w:rsidRPr="008421D9">
        <w:rPr>
          <w:rFonts w:eastAsia="Times New Roman" w:cs="Times New Roman"/>
          <w:i/>
          <w:iCs/>
          <w:noProof w:val="0"/>
          <w:color w:val="000000" w:themeColor="text1"/>
          <w:szCs w:val="24"/>
          <w:lang w:val="en-ID" w:eastAsia="en-ID"/>
        </w:rPr>
        <w:t xml:space="preserve">igh </w:t>
      </w:r>
      <w:r w:rsidR="002A3C48">
        <w:rPr>
          <w:rFonts w:eastAsia="Times New Roman" w:cs="Times New Roman"/>
          <w:i/>
          <w:iCs/>
          <w:noProof w:val="0"/>
          <w:color w:val="000000" w:themeColor="text1"/>
          <w:szCs w:val="24"/>
          <w:lang w:val="en-ID" w:eastAsia="en-ID"/>
        </w:rPr>
        <w:t>D</w:t>
      </w:r>
      <w:r w:rsidR="00B03FCE" w:rsidRPr="008421D9">
        <w:rPr>
          <w:rFonts w:eastAsia="Times New Roman" w:cs="Times New Roman"/>
          <w:i/>
          <w:iCs/>
          <w:noProof w:val="0"/>
          <w:color w:val="000000" w:themeColor="text1"/>
          <w:szCs w:val="24"/>
          <w:lang w:val="en-ID" w:eastAsia="en-ID"/>
        </w:rPr>
        <w:t xml:space="preserve">ensity non-volatile </w:t>
      </w:r>
      <w:r w:rsidR="002A3C48">
        <w:rPr>
          <w:rFonts w:eastAsia="Times New Roman" w:cs="Times New Roman"/>
          <w:i/>
          <w:iCs/>
          <w:noProof w:val="0"/>
          <w:color w:val="000000" w:themeColor="text1"/>
          <w:szCs w:val="24"/>
          <w:lang w:val="en-ID" w:eastAsia="en-ID"/>
        </w:rPr>
        <w:t>M</w:t>
      </w:r>
      <w:r w:rsidR="00B03FCE" w:rsidRPr="008421D9">
        <w:rPr>
          <w:rFonts w:eastAsia="Times New Roman" w:cs="Times New Roman"/>
          <w:i/>
          <w:iCs/>
          <w:noProof w:val="0"/>
          <w:color w:val="000000" w:themeColor="text1"/>
          <w:szCs w:val="24"/>
          <w:lang w:val="en-ID" w:eastAsia="en-ID"/>
        </w:rPr>
        <w:t>emory</w:t>
      </w:r>
      <w:r w:rsidR="00B03FCE" w:rsidRPr="00743746">
        <w:rPr>
          <w:rFonts w:eastAsia="Times New Roman" w:cs="Times New Roman"/>
          <w:noProof w:val="0"/>
          <w:color w:val="000000" w:themeColor="text1"/>
          <w:szCs w:val="24"/>
          <w:lang w:val="en-ID" w:eastAsia="en-ID"/>
        </w:rPr>
        <w:t xml:space="preserve">. </w:t>
      </w:r>
      <w:r w:rsidR="00B03FCE" w:rsidRPr="008421D9">
        <w:rPr>
          <w:rFonts w:eastAsia="Times New Roman" w:cs="Times New Roman"/>
          <w:i/>
          <w:iCs/>
          <w:noProof w:val="0"/>
          <w:color w:val="000000" w:themeColor="text1"/>
          <w:szCs w:val="24"/>
          <w:lang w:val="en-ID" w:eastAsia="en-ID"/>
        </w:rPr>
        <w:t>Flash</w:t>
      </w:r>
      <w:r w:rsidR="00B03FCE" w:rsidRPr="00743746">
        <w:rPr>
          <w:rFonts w:eastAsia="Times New Roman" w:cs="Times New Roman"/>
          <w:noProof w:val="0"/>
          <w:color w:val="000000" w:themeColor="text1"/>
          <w:szCs w:val="24"/>
          <w:lang w:val="en-ID" w:eastAsia="en-ID"/>
        </w:rPr>
        <w:t xml:space="preserve"> PEROM </w:t>
      </w:r>
      <w:r w:rsidR="00B03FCE" w:rsidRPr="008421D9">
        <w:rPr>
          <w:rFonts w:eastAsia="Times New Roman" w:cs="Times New Roman"/>
          <w:i/>
          <w:iCs/>
          <w:noProof w:val="0"/>
          <w:color w:val="000000" w:themeColor="text1"/>
          <w:szCs w:val="24"/>
          <w:lang w:val="en-ID" w:eastAsia="en-ID"/>
        </w:rPr>
        <w:t>on-chip</w:t>
      </w:r>
      <w:r w:rsidR="00B03FCE" w:rsidRPr="00743746">
        <w:rPr>
          <w:rFonts w:eastAsia="Times New Roman" w:cs="Times New Roman"/>
          <w:noProof w:val="0"/>
          <w:color w:val="000000" w:themeColor="text1"/>
          <w:szCs w:val="24"/>
          <w:lang w:val="en-ID" w:eastAsia="en-ID"/>
        </w:rPr>
        <w:t xml:space="preserve"> tersebut memungkinkan memori untuk </w:t>
      </w:r>
      <w:r w:rsidR="00607D72">
        <w:rPr>
          <w:rFonts w:eastAsia="Times New Roman" w:cs="Times New Roman"/>
          <w:noProof w:val="0"/>
          <w:color w:val="000000" w:themeColor="text1"/>
          <w:szCs w:val="24"/>
          <w:lang w:val="en-ID" w:eastAsia="en-ID"/>
        </w:rPr>
        <w:t>bisa</w:t>
      </w:r>
      <w:r w:rsidR="00067A80">
        <w:rPr>
          <w:rFonts w:eastAsia="Times New Roman" w:cs="Times New Roman"/>
          <w:noProof w:val="0"/>
          <w:color w:val="000000" w:themeColor="text1"/>
          <w:szCs w:val="24"/>
          <w:lang w:val="en-ID" w:eastAsia="en-ID"/>
        </w:rPr>
        <w:t xml:space="preserve"> </w:t>
      </w:r>
      <w:r w:rsidR="00B03FCE" w:rsidRPr="00743746">
        <w:rPr>
          <w:rFonts w:eastAsia="Times New Roman" w:cs="Times New Roman"/>
          <w:noProof w:val="0"/>
          <w:color w:val="000000" w:themeColor="text1"/>
          <w:szCs w:val="24"/>
          <w:lang w:val="en-ID" w:eastAsia="en-ID"/>
        </w:rPr>
        <w:t xml:space="preserve">diprogram </w:t>
      </w:r>
      <w:r w:rsidR="00067A80">
        <w:rPr>
          <w:rFonts w:eastAsia="Times New Roman" w:cs="Times New Roman"/>
          <w:noProof w:val="0"/>
          <w:color w:val="000000" w:themeColor="text1"/>
          <w:szCs w:val="24"/>
          <w:lang w:val="en-ID" w:eastAsia="en-ID"/>
        </w:rPr>
        <w:t>kembali</w:t>
      </w:r>
      <w:r w:rsidR="00B03FCE" w:rsidRPr="00743746">
        <w:rPr>
          <w:rFonts w:eastAsia="Times New Roman" w:cs="Times New Roman"/>
          <w:noProof w:val="0"/>
          <w:color w:val="000000" w:themeColor="text1"/>
          <w:szCs w:val="24"/>
          <w:lang w:val="en-ID" w:eastAsia="en-ID"/>
        </w:rPr>
        <w:t xml:space="preserve"> dalam sistem (</w:t>
      </w:r>
      <w:r w:rsidR="00B03FCE" w:rsidRPr="008421D9">
        <w:rPr>
          <w:rFonts w:eastAsia="Times New Roman" w:cs="Times New Roman"/>
          <w:i/>
          <w:iCs/>
          <w:noProof w:val="0"/>
          <w:color w:val="000000" w:themeColor="text1"/>
          <w:szCs w:val="24"/>
          <w:lang w:val="en-ID" w:eastAsia="en-ID"/>
        </w:rPr>
        <w:t>in-system programming</w:t>
      </w:r>
      <w:r w:rsidR="00B03FCE" w:rsidRPr="00743746">
        <w:rPr>
          <w:rFonts w:eastAsia="Times New Roman" w:cs="Times New Roman"/>
          <w:noProof w:val="0"/>
          <w:color w:val="000000" w:themeColor="text1"/>
          <w:szCs w:val="24"/>
          <w:lang w:val="en-ID" w:eastAsia="en-ID"/>
        </w:rPr>
        <w:t xml:space="preserve">) atau </w:t>
      </w:r>
      <w:r w:rsidR="008421D9">
        <w:rPr>
          <w:rFonts w:eastAsia="Times New Roman" w:cs="Times New Roman"/>
          <w:noProof w:val="0"/>
          <w:color w:val="000000" w:themeColor="text1"/>
          <w:szCs w:val="24"/>
          <w:lang w:val="en-ID" w:eastAsia="en-ID"/>
        </w:rPr>
        <w:t>juga</w:t>
      </w:r>
      <w:r w:rsidR="00A72DF7">
        <w:rPr>
          <w:rFonts w:eastAsia="Times New Roman" w:cs="Times New Roman"/>
          <w:noProof w:val="0"/>
          <w:color w:val="000000" w:themeColor="text1"/>
          <w:szCs w:val="24"/>
          <w:lang w:val="en-ID" w:eastAsia="en-ID"/>
        </w:rPr>
        <w:t xml:space="preserve"> dengan</w:t>
      </w:r>
      <w:r w:rsidR="00B03FCE" w:rsidRPr="00743746">
        <w:rPr>
          <w:rFonts w:eastAsia="Times New Roman" w:cs="Times New Roman"/>
          <w:noProof w:val="0"/>
          <w:color w:val="000000" w:themeColor="text1"/>
          <w:szCs w:val="24"/>
          <w:lang w:val="en-ID" w:eastAsia="en-ID"/>
        </w:rPr>
        <w:t xml:space="preserve"> menggunakan </w:t>
      </w:r>
      <w:r w:rsidR="00B03FCE" w:rsidRPr="008421D9">
        <w:rPr>
          <w:rFonts w:eastAsia="Times New Roman" w:cs="Times New Roman"/>
          <w:i/>
          <w:iCs/>
          <w:noProof w:val="0"/>
          <w:color w:val="000000" w:themeColor="text1"/>
          <w:szCs w:val="24"/>
          <w:lang w:val="en-ID" w:eastAsia="en-ID"/>
        </w:rPr>
        <w:t>programmer non-volatile</w:t>
      </w:r>
      <w:r w:rsidR="00B03FCE" w:rsidRPr="00743746">
        <w:rPr>
          <w:rFonts w:eastAsia="Times New Roman" w:cs="Times New Roman"/>
          <w:noProof w:val="0"/>
          <w:color w:val="000000" w:themeColor="text1"/>
          <w:szCs w:val="24"/>
          <w:lang w:val="en-ID" w:eastAsia="en-ID"/>
        </w:rPr>
        <w:t xml:space="preserve"> </w:t>
      </w:r>
      <w:r w:rsidR="00B03FCE" w:rsidRPr="008421D9">
        <w:rPr>
          <w:rFonts w:eastAsia="Times New Roman" w:cs="Times New Roman"/>
          <w:i/>
          <w:iCs/>
          <w:noProof w:val="0"/>
          <w:color w:val="000000" w:themeColor="text1"/>
          <w:szCs w:val="24"/>
          <w:lang w:val="en-ID" w:eastAsia="en-ID"/>
        </w:rPr>
        <w:t>memory</w:t>
      </w:r>
      <w:r w:rsidR="00B03FCE" w:rsidRPr="00743746">
        <w:rPr>
          <w:rFonts w:eastAsia="Times New Roman" w:cs="Times New Roman"/>
          <w:noProof w:val="0"/>
          <w:color w:val="000000" w:themeColor="text1"/>
          <w:szCs w:val="24"/>
          <w:lang w:val="en-ID" w:eastAsia="en-ID"/>
        </w:rPr>
        <w:t xml:space="preserve"> konvensional. Kombinasi</w:t>
      </w:r>
      <w:r w:rsidR="007976A3">
        <w:rPr>
          <w:rFonts w:eastAsia="Times New Roman" w:cs="Times New Roman"/>
          <w:noProof w:val="0"/>
          <w:color w:val="000000" w:themeColor="text1"/>
          <w:szCs w:val="24"/>
          <w:lang w:val="en-ID" w:eastAsia="en-ID"/>
        </w:rPr>
        <w:t xml:space="preserve"> </w:t>
      </w:r>
      <w:r w:rsidR="00B03FCE" w:rsidRPr="00743746">
        <w:rPr>
          <w:rFonts w:eastAsia="Times New Roman" w:cs="Times New Roman"/>
          <w:noProof w:val="0"/>
          <w:color w:val="000000" w:themeColor="text1"/>
          <w:szCs w:val="24"/>
          <w:lang w:val="en-ID" w:eastAsia="en-ID"/>
        </w:rPr>
        <w:t xml:space="preserve">CPU 8 bit serba guna dan </w:t>
      </w:r>
      <w:r w:rsidR="00B03FCE" w:rsidRPr="008421D9">
        <w:rPr>
          <w:rFonts w:eastAsia="Times New Roman" w:cs="Times New Roman"/>
          <w:i/>
          <w:iCs/>
          <w:noProof w:val="0"/>
          <w:color w:val="000000" w:themeColor="text1"/>
          <w:szCs w:val="24"/>
          <w:lang w:val="en-ID" w:eastAsia="en-ID"/>
        </w:rPr>
        <w:t>Flash</w:t>
      </w:r>
      <w:r w:rsidR="00B03FCE" w:rsidRPr="00743746">
        <w:rPr>
          <w:rFonts w:eastAsia="Times New Roman" w:cs="Times New Roman"/>
          <w:noProof w:val="0"/>
          <w:color w:val="000000" w:themeColor="text1"/>
          <w:szCs w:val="24"/>
          <w:lang w:val="en-ID" w:eastAsia="en-ID"/>
        </w:rPr>
        <w:t xml:space="preserve"> PEROM, me</w:t>
      </w:r>
      <w:r w:rsidR="007976A3">
        <w:rPr>
          <w:rFonts w:eastAsia="Times New Roman" w:cs="Times New Roman"/>
          <w:noProof w:val="0"/>
          <w:color w:val="000000" w:themeColor="text1"/>
          <w:szCs w:val="24"/>
          <w:lang w:val="en-ID" w:eastAsia="en-ID"/>
        </w:rPr>
        <w:t>mbuat</w:t>
      </w:r>
      <w:r w:rsidR="00B03FCE" w:rsidRPr="00743746">
        <w:rPr>
          <w:rFonts w:eastAsia="Times New Roman" w:cs="Times New Roman"/>
          <w:noProof w:val="0"/>
          <w:color w:val="000000" w:themeColor="text1"/>
          <w:szCs w:val="24"/>
          <w:lang w:val="en-ID" w:eastAsia="en-ID"/>
        </w:rPr>
        <w:t xml:space="preserve"> mikrokontroler MCS51 menjadi mi</w:t>
      </w:r>
      <w:r w:rsidR="007976A3">
        <w:rPr>
          <w:rFonts w:eastAsia="Times New Roman" w:cs="Times New Roman"/>
          <w:noProof w:val="0"/>
          <w:color w:val="000000" w:themeColor="text1"/>
          <w:szCs w:val="24"/>
          <w:lang w:val="en-ID" w:eastAsia="en-ID"/>
        </w:rPr>
        <w:t>k</w:t>
      </w:r>
      <w:r w:rsidR="00B03FCE" w:rsidRPr="00743746">
        <w:rPr>
          <w:rFonts w:eastAsia="Times New Roman" w:cs="Times New Roman"/>
          <w:noProof w:val="0"/>
          <w:color w:val="000000" w:themeColor="text1"/>
          <w:szCs w:val="24"/>
          <w:lang w:val="en-ID" w:eastAsia="en-ID"/>
        </w:rPr>
        <w:t>ro</w:t>
      </w:r>
      <w:r w:rsidR="007976A3">
        <w:rPr>
          <w:rFonts w:eastAsia="Times New Roman" w:cs="Times New Roman"/>
          <w:noProof w:val="0"/>
          <w:color w:val="000000" w:themeColor="text1"/>
          <w:szCs w:val="24"/>
          <w:lang w:val="en-ID" w:eastAsia="en-ID"/>
        </w:rPr>
        <w:t xml:space="preserve"> k</w:t>
      </w:r>
      <w:r w:rsidR="00B03FCE" w:rsidRPr="00743746">
        <w:rPr>
          <w:rFonts w:eastAsia="Times New Roman" w:cs="Times New Roman"/>
          <w:noProof w:val="0"/>
          <w:color w:val="000000" w:themeColor="text1"/>
          <w:szCs w:val="24"/>
          <w:lang w:val="en-ID" w:eastAsia="en-ID"/>
        </w:rPr>
        <w:t>omputer</w:t>
      </w:r>
      <w:r w:rsidR="007976A3">
        <w:rPr>
          <w:rFonts w:eastAsia="Times New Roman" w:cs="Times New Roman"/>
          <w:noProof w:val="0"/>
          <w:color w:val="000000" w:themeColor="text1"/>
          <w:szCs w:val="24"/>
          <w:lang w:val="en-ID" w:eastAsia="en-ID"/>
        </w:rPr>
        <w:t xml:space="preserve"> yang</w:t>
      </w:r>
      <w:r w:rsidR="00B03FCE" w:rsidRPr="00743746">
        <w:rPr>
          <w:rFonts w:eastAsia="Times New Roman" w:cs="Times New Roman"/>
          <w:noProof w:val="0"/>
          <w:color w:val="000000" w:themeColor="text1"/>
          <w:szCs w:val="24"/>
          <w:lang w:val="en-ID" w:eastAsia="en-ID"/>
        </w:rPr>
        <w:t xml:space="preserve"> handal </w:t>
      </w:r>
      <w:r w:rsidR="007976A3">
        <w:rPr>
          <w:rFonts w:eastAsia="Times New Roman" w:cs="Times New Roman"/>
          <w:noProof w:val="0"/>
          <w:color w:val="000000" w:themeColor="text1"/>
          <w:szCs w:val="24"/>
          <w:lang w:val="en-ID" w:eastAsia="en-ID"/>
        </w:rPr>
        <w:t>dan</w:t>
      </w:r>
      <w:r w:rsidR="00B03FCE" w:rsidRPr="00743746">
        <w:rPr>
          <w:rFonts w:eastAsia="Times New Roman" w:cs="Times New Roman"/>
          <w:noProof w:val="0"/>
          <w:color w:val="000000" w:themeColor="text1"/>
          <w:szCs w:val="24"/>
          <w:lang w:val="en-ID" w:eastAsia="en-ID"/>
        </w:rPr>
        <w:t xml:space="preserve"> fleksibel.</w:t>
      </w:r>
    </w:p>
    <w:p w14:paraId="2C0903A8" w14:textId="083E50F8" w:rsidR="00B03FCE" w:rsidRPr="00743746" w:rsidRDefault="00C112D0" w:rsidP="00CF35BD">
      <w:pPr>
        <w:spacing w:after="100" w:afterAutospacing="1"/>
        <w:ind w:left="720" w:firstLine="698"/>
        <w:rPr>
          <w:rFonts w:eastAsia="Times New Roman" w:cs="Times New Roman"/>
          <w:noProof w:val="0"/>
          <w:color w:val="000000" w:themeColor="text1"/>
          <w:szCs w:val="24"/>
          <w:lang w:val="en-ID" w:eastAsia="en-ID"/>
        </w:rPr>
      </w:pPr>
      <w:hyperlink r:id="rId18" w:tgtFrame="_blank" w:tooltip="Pengertian Mikrokontroller" w:history="1">
        <w:r w:rsidR="00B03FCE" w:rsidRPr="00743746">
          <w:rPr>
            <w:rStyle w:val="Hyperlink"/>
            <w:rFonts w:eastAsia="Times New Roman" w:cs="Times New Roman"/>
            <w:bCs/>
            <w:noProof w:val="0"/>
            <w:color w:val="000000" w:themeColor="text1"/>
            <w:szCs w:val="24"/>
            <w:u w:val="none"/>
            <w:lang w:val="en-ID" w:eastAsia="en-ID"/>
          </w:rPr>
          <w:t>Mikrokontroler</w:t>
        </w:r>
      </w:hyperlink>
      <w:r w:rsidR="00B03FCE" w:rsidRPr="00743746">
        <w:rPr>
          <w:rFonts w:eastAsia="Times New Roman" w:cs="Times New Roman"/>
          <w:noProof w:val="0"/>
          <w:color w:val="000000" w:themeColor="text1"/>
          <w:szCs w:val="24"/>
          <w:lang w:val="en-ID" w:eastAsia="en-ID"/>
        </w:rPr>
        <w:t xml:space="preserve"> tersusun dalam s</w:t>
      </w:r>
      <w:r w:rsidR="002B024D">
        <w:rPr>
          <w:rFonts w:eastAsia="Times New Roman" w:cs="Times New Roman"/>
          <w:noProof w:val="0"/>
          <w:color w:val="000000" w:themeColor="text1"/>
          <w:szCs w:val="24"/>
          <w:lang w:val="en-ID" w:eastAsia="en-ID"/>
        </w:rPr>
        <w:t>u</w:t>
      </w:r>
      <w:r w:rsidR="00B03FCE" w:rsidRPr="00743746">
        <w:rPr>
          <w:rFonts w:eastAsia="Times New Roman" w:cs="Times New Roman"/>
          <w:noProof w:val="0"/>
          <w:color w:val="000000" w:themeColor="text1"/>
          <w:szCs w:val="24"/>
          <w:lang w:val="en-ID" w:eastAsia="en-ID"/>
        </w:rPr>
        <w:t xml:space="preserve">atu chip </w:t>
      </w:r>
      <w:r w:rsidR="008421D9">
        <w:rPr>
          <w:rFonts w:eastAsia="Times New Roman" w:cs="Times New Roman"/>
          <w:noProof w:val="0"/>
          <w:color w:val="000000" w:themeColor="text1"/>
          <w:szCs w:val="24"/>
          <w:lang w:val="en-ID" w:eastAsia="en-ID"/>
        </w:rPr>
        <w:t>yang di</w:t>
      </w:r>
      <w:r w:rsidR="002B024D">
        <w:rPr>
          <w:rFonts w:eastAsia="Times New Roman" w:cs="Times New Roman"/>
          <w:noProof w:val="0"/>
          <w:color w:val="000000" w:themeColor="text1"/>
          <w:szCs w:val="24"/>
          <w:lang w:val="en-ID" w:eastAsia="en-ID"/>
        </w:rPr>
        <w:t>mana</w:t>
      </w:r>
      <w:r w:rsidR="00B03FCE" w:rsidRPr="00743746">
        <w:rPr>
          <w:rFonts w:eastAsia="Times New Roman" w:cs="Times New Roman"/>
          <w:noProof w:val="0"/>
          <w:color w:val="000000" w:themeColor="text1"/>
          <w:szCs w:val="24"/>
          <w:lang w:val="en-ID" w:eastAsia="en-ID"/>
        </w:rPr>
        <w:t xml:space="preserve"> memori, </w:t>
      </w:r>
      <w:r w:rsidR="000D6FB0" w:rsidRPr="00743746">
        <w:rPr>
          <w:rFonts w:eastAsia="Times New Roman" w:cs="Times New Roman"/>
          <w:noProof w:val="0"/>
          <w:color w:val="000000" w:themeColor="text1"/>
          <w:szCs w:val="24"/>
          <w:lang w:val="en-ID" w:eastAsia="en-ID"/>
        </w:rPr>
        <w:t>prosesor</w:t>
      </w:r>
      <w:r w:rsidR="000D6FB0">
        <w:rPr>
          <w:rFonts w:eastAsia="Times New Roman" w:cs="Times New Roman"/>
          <w:noProof w:val="0"/>
          <w:color w:val="000000" w:themeColor="text1"/>
          <w:szCs w:val="24"/>
          <w:lang w:val="en-ID" w:eastAsia="en-ID"/>
        </w:rPr>
        <w:t>,</w:t>
      </w:r>
      <w:r w:rsidR="000D6FB0" w:rsidRPr="00743746">
        <w:rPr>
          <w:rFonts w:eastAsia="Times New Roman" w:cs="Times New Roman"/>
          <w:noProof w:val="0"/>
          <w:color w:val="000000" w:themeColor="text1"/>
          <w:szCs w:val="24"/>
          <w:lang w:val="en-ID" w:eastAsia="en-ID"/>
        </w:rPr>
        <w:t xml:space="preserve"> </w:t>
      </w:r>
      <w:r w:rsidR="00B03FCE" w:rsidRPr="00743746">
        <w:rPr>
          <w:rFonts w:eastAsia="Times New Roman" w:cs="Times New Roman"/>
          <w:noProof w:val="0"/>
          <w:color w:val="000000" w:themeColor="text1"/>
          <w:szCs w:val="24"/>
          <w:lang w:val="en-ID" w:eastAsia="en-ID"/>
        </w:rPr>
        <w:t xml:space="preserve">dan I/O terintegrasi menjadi </w:t>
      </w:r>
      <w:r w:rsidR="008421D9">
        <w:rPr>
          <w:rFonts w:eastAsia="Times New Roman" w:cs="Times New Roman"/>
          <w:noProof w:val="0"/>
          <w:color w:val="000000" w:themeColor="text1"/>
          <w:szCs w:val="24"/>
          <w:lang w:val="en-ID" w:eastAsia="en-ID"/>
        </w:rPr>
        <w:t>suatu sistem kontrol</w:t>
      </w:r>
      <w:r w:rsidR="002B024D">
        <w:rPr>
          <w:rFonts w:eastAsia="Times New Roman" w:cs="Times New Roman"/>
          <w:noProof w:val="0"/>
          <w:color w:val="000000" w:themeColor="text1"/>
          <w:szCs w:val="24"/>
          <w:lang w:val="en-ID" w:eastAsia="en-ID"/>
        </w:rPr>
        <w:t>. M</w:t>
      </w:r>
      <w:r w:rsidR="00B03FCE" w:rsidRPr="00743746">
        <w:rPr>
          <w:rFonts w:eastAsia="Times New Roman" w:cs="Times New Roman"/>
          <w:noProof w:val="0"/>
          <w:color w:val="000000" w:themeColor="text1"/>
          <w:szCs w:val="24"/>
          <w:lang w:val="en-ID" w:eastAsia="en-ID"/>
        </w:rPr>
        <w:t xml:space="preserve">ikrokontroler </w:t>
      </w:r>
      <w:r w:rsidR="00A43768">
        <w:rPr>
          <w:rFonts w:eastAsia="Times New Roman" w:cs="Times New Roman"/>
          <w:noProof w:val="0"/>
          <w:color w:val="000000" w:themeColor="text1"/>
          <w:szCs w:val="24"/>
          <w:lang w:val="en-ID" w:eastAsia="en-ID"/>
        </w:rPr>
        <w:t>adalah sebuah</w:t>
      </w:r>
      <w:r w:rsidR="00B03FCE" w:rsidRPr="00743746">
        <w:rPr>
          <w:rFonts w:eastAsia="Times New Roman" w:cs="Times New Roman"/>
          <w:noProof w:val="0"/>
          <w:color w:val="000000" w:themeColor="text1"/>
          <w:szCs w:val="24"/>
          <w:lang w:val="en-ID" w:eastAsia="en-ID"/>
        </w:rPr>
        <w:t xml:space="preserve"> komputer </w:t>
      </w:r>
      <w:r w:rsidR="002B024D">
        <w:rPr>
          <w:rFonts w:eastAsia="Times New Roman" w:cs="Times New Roman"/>
          <w:noProof w:val="0"/>
          <w:color w:val="000000" w:themeColor="text1"/>
          <w:szCs w:val="24"/>
          <w:lang w:val="en-ID" w:eastAsia="en-ID"/>
        </w:rPr>
        <w:t>kecil</w:t>
      </w:r>
      <w:r w:rsidR="00B03FCE" w:rsidRPr="00743746">
        <w:rPr>
          <w:rFonts w:eastAsia="Times New Roman" w:cs="Times New Roman"/>
          <w:noProof w:val="0"/>
          <w:color w:val="000000" w:themeColor="text1"/>
          <w:szCs w:val="24"/>
          <w:lang w:val="en-ID" w:eastAsia="en-ID"/>
        </w:rPr>
        <w:t xml:space="preserve"> yang </w:t>
      </w:r>
      <w:r w:rsidR="00A43768">
        <w:rPr>
          <w:rFonts w:eastAsia="Times New Roman" w:cs="Times New Roman"/>
          <w:noProof w:val="0"/>
          <w:color w:val="000000" w:themeColor="text1"/>
          <w:szCs w:val="24"/>
          <w:lang w:val="en-ID" w:eastAsia="en-ID"/>
        </w:rPr>
        <w:t>mampu</w:t>
      </w:r>
      <w:r w:rsidR="00B03FCE" w:rsidRPr="00743746">
        <w:rPr>
          <w:rFonts w:eastAsia="Times New Roman" w:cs="Times New Roman"/>
          <w:noProof w:val="0"/>
          <w:color w:val="000000" w:themeColor="text1"/>
          <w:szCs w:val="24"/>
          <w:lang w:val="en-ID" w:eastAsia="en-ID"/>
        </w:rPr>
        <w:t xml:space="preserve"> bekerja secara inovatif sesuai dengan kebutuhan sistem. </w:t>
      </w:r>
      <w:hyperlink r:id="rId19" w:tgtFrame="_blank" w:tooltip="Pengertian Mikrokontroller" w:history="1">
        <w:r w:rsidR="00B03FCE" w:rsidRPr="00743746">
          <w:rPr>
            <w:rStyle w:val="Hyperlink"/>
            <w:rFonts w:eastAsia="Times New Roman" w:cs="Times New Roman"/>
            <w:bCs/>
            <w:noProof w:val="0"/>
            <w:color w:val="000000" w:themeColor="text1"/>
            <w:szCs w:val="24"/>
            <w:u w:val="none"/>
            <w:lang w:val="en-ID" w:eastAsia="en-ID"/>
          </w:rPr>
          <w:t>Mikrokontroler</w:t>
        </w:r>
      </w:hyperlink>
      <w:r w:rsidR="00B03FCE" w:rsidRPr="00743746">
        <w:rPr>
          <w:rFonts w:eastAsia="Times New Roman" w:cs="Times New Roman"/>
          <w:noProof w:val="0"/>
          <w:color w:val="000000" w:themeColor="text1"/>
          <w:szCs w:val="24"/>
          <w:lang w:val="en-ID" w:eastAsia="en-ID"/>
        </w:rPr>
        <w:t xml:space="preserve"> </w:t>
      </w:r>
      <w:r w:rsidR="008421D9">
        <w:rPr>
          <w:rFonts w:eastAsia="Times New Roman" w:cs="Times New Roman"/>
          <w:noProof w:val="0"/>
          <w:color w:val="000000" w:themeColor="text1"/>
          <w:szCs w:val="24"/>
          <w:lang w:val="en-ID" w:eastAsia="en-ID"/>
        </w:rPr>
        <w:t>juga merupakan</w:t>
      </w:r>
      <w:r w:rsidR="00B03FCE" w:rsidRPr="00743746">
        <w:rPr>
          <w:rFonts w:eastAsia="Times New Roman" w:cs="Times New Roman"/>
          <w:noProof w:val="0"/>
          <w:color w:val="000000" w:themeColor="text1"/>
          <w:szCs w:val="24"/>
          <w:lang w:val="en-ID" w:eastAsia="en-ID"/>
        </w:rPr>
        <w:t xml:space="preserve"> s</w:t>
      </w:r>
      <w:r w:rsidR="002B024D">
        <w:rPr>
          <w:rFonts w:eastAsia="Times New Roman" w:cs="Times New Roman"/>
          <w:noProof w:val="0"/>
          <w:color w:val="000000" w:themeColor="text1"/>
          <w:szCs w:val="24"/>
          <w:lang w:val="en-ID" w:eastAsia="en-ID"/>
        </w:rPr>
        <w:t>ebuah</w:t>
      </w:r>
      <w:r w:rsidR="00B03FCE" w:rsidRPr="00743746">
        <w:rPr>
          <w:rFonts w:eastAsia="Times New Roman" w:cs="Times New Roman"/>
          <w:noProof w:val="0"/>
          <w:color w:val="000000" w:themeColor="text1"/>
          <w:szCs w:val="24"/>
          <w:lang w:val="en-ID" w:eastAsia="en-ID"/>
        </w:rPr>
        <w:t xml:space="preserve"> </w:t>
      </w:r>
      <w:r w:rsidR="00A43768">
        <w:rPr>
          <w:rFonts w:eastAsia="Times New Roman" w:cs="Times New Roman"/>
          <w:noProof w:val="0"/>
          <w:color w:val="000000" w:themeColor="text1"/>
          <w:szCs w:val="24"/>
          <w:lang w:val="en-ID" w:eastAsia="en-ID"/>
        </w:rPr>
        <w:t>perangkat</w:t>
      </w:r>
      <w:r w:rsidR="00B03FCE" w:rsidRPr="00743746">
        <w:rPr>
          <w:rFonts w:eastAsia="Times New Roman" w:cs="Times New Roman"/>
          <w:noProof w:val="0"/>
          <w:color w:val="000000" w:themeColor="text1"/>
          <w:szCs w:val="24"/>
          <w:lang w:val="en-ID" w:eastAsia="en-ID"/>
        </w:rPr>
        <w:t xml:space="preserve"> elektronika digital yang mempunyai </w:t>
      </w:r>
      <w:r w:rsidR="00A43768">
        <w:rPr>
          <w:rFonts w:eastAsia="Times New Roman" w:cs="Times New Roman"/>
          <w:i/>
          <w:iCs/>
          <w:noProof w:val="0"/>
          <w:color w:val="000000" w:themeColor="text1"/>
          <w:szCs w:val="24"/>
          <w:lang w:val="en-ID" w:eastAsia="en-ID"/>
        </w:rPr>
        <w:t xml:space="preserve">input/output </w:t>
      </w:r>
      <w:r w:rsidR="00B03FCE" w:rsidRPr="00743746">
        <w:rPr>
          <w:rFonts w:eastAsia="Times New Roman" w:cs="Times New Roman"/>
          <w:noProof w:val="0"/>
          <w:color w:val="000000" w:themeColor="text1"/>
          <w:szCs w:val="24"/>
          <w:lang w:val="en-ID" w:eastAsia="en-ID"/>
        </w:rPr>
        <w:t xml:space="preserve"> serta kendali </w:t>
      </w:r>
      <w:r w:rsidR="00B03FCE" w:rsidRPr="00743746">
        <w:rPr>
          <w:rFonts w:eastAsia="Times New Roman" w:cs="Times New Roman"/>
          <w:noProof w:val="0"/>
          <w:color w:val="000000" w:themeColor="text1"/>
          <w:szCs w:val="24"/>
          <w:lang w:val="en-ID" w:eastAsia="en-ID"/>
        </w:rPr>
        <w:lastRenderedPageBreak/>
        <w:t xml:space="preserve">dengan program yang </w:t>
      </w:r>
      <w:r w:rsidR="002B024D">
        <w:rPr>
          <w:rFonts w:eastAsia="Times New Roman" w:cs="Times New Roman"/>
          <w:noProof w:val="0"/>
          <w:color w:val="000000" w:themeColor="text1"/>
          <w:szCs w:val="24"/>
          <w:lang w:val="en-ID" w:eastAsia="en-ID"/>
        </w:rPr>
        <w:t>dapat</w:t>
      </w:r>
      <w:r w:rsidR="00B03FCE" w:rsidRPr="00743746">
        <w:rPr>
          <w:rFonts w:eastAsia="Times New Roman" w:cs="Times New Roman"/>
          <w:noProof w:val="0"/>
          <w:color w:val="000000" w:themeColor="text1"/>
          <w:szCs w:val="24"/>
          <w:lang w:val="en-ID" w:eastAsia="en-ID"/>
        </w:rPr>
        <w:t xml:space="preserve"> ditulis dan dihapus dengan cara khusus,</w:t>
      </w:r>
      <w:r w:rsidR="002B024D">
        <w:rPr>
          <w:rFonts w:eastAsia="Times New Roman" w:cs="Times New Roman"/>
          <w:noProof w:val="0"/>
          <w:color w:val="000000" w:themeColor="text1"/>
          <w:szCs w:val="24"/>
          <w:lang w:val="en-ID" w:eastAsia="en-ID"/>
        </w:rPr>
        <w:t xml:space="preserve"> bisa disimpulkan bahwa</w:t>
      </w:r>
      <w:r w:rsidR="00B03FCE" w:rsidRPr="00743746">
        <w:rPr>
          <w:rFonts w:eastAsia="Times New Roman" w:cs="Times New Roman"/>
          <w:noProof w:val="0"/>
          <w:color w:val="000000" w:themeColor="text1"/>
          <w:szCs w:val="24"/>
          <w:lang w:val="en-ID" w:eastAsia="en-ID"/>
        </w:rPr>
        <w:t xml:space="preserve"> cara kerja mikrokontroler sebenarnya</w:t>
      </w:r>
      <w:r w:rsidR="002B024D">
        <w:rPr>
          <w:rFonts w:eastAsia="Times New Roman" w:cs="Times New Roman"/>
          <w:noProof w:val="0"/>
          <w:color w:val="000000" w:themeColor="text1"/>
          <w:szCs w:val="24"/>
          <w:lang w:val="en-ID" w:eastAsia="en-ID"/>
        </w:rPr>
        <w:t xml:space="preserve"> adalah</w:t>
      </w:r>
      <w:r w:rsidR="00B03FCE" w:rsidRPr="00743746">
        <w:rPr>
          <w:rFonts w:eastAsia="Times New Roman" w:cs="Times New Roman"/>
          <w:noProof w:val="0"/>
          <w:color w:val="000000" w:themeColor="text1"/>
          <w:szCs w:val="24"/>
          <w:lang w:val="en-ID" w:eastAsia="en-ID"/>
        </w:rPr>
        <w:t xml:space="preserve"> membaca dan menulis data.</w:t>
      </w:r>
    </w:p>
    <w:p w14:paraId="70DE0DAF" w14:textId="77777777" w:rsidR="00B03FCE" w:rsidRDefault="00B03FCE" w:rsidP="00AA69F7">
      <w:pPr>
        <w:pStyle w:val="Heading3"/>
        <w:ind w:left="1134" w:hanging="425"/>
        <w:rPr>
          <w:rFonts w:eastAsia="Calibri" w:cs="Times New Roman"/>
        </w:rPr>
      </w:pPr>
      <w:bookmarkStart w:id="72" w:name="_Toc535080452"/>
      <w:bookmarkStart w:id="73" w:name="_Toc15279102"/>
      <w:bookmarkStart w:id="74" w:name="_Toc532959952"/>
      <w:r>
        <w:t>Arduino Uno</w:t>
      </w:r>
      <w:bookmarkEnd w:id="72"/>
      <w:bookmarkEnd w:id="73"/>
    </w:p>
    <w:p w14:paraId="11BFE19F" w14:textId="77777777" w:rsidR="00B03FCE" w:rsidRDefault="00B03FCE" w:rsidP="00CF35BD">
      <w:pPr>
        <w:ind w:left="720" w:firstLine="698"/>
        <w:rPr>
          <w:szCs w:val="24"/>
          <w:lang w:val="en-US"/>
        </w:rPr>
      </w:pPr>
      <w:r>
        <w:rPr>
          <w:szCs w:val="24"/>
          <w:lang w:val="en-US"/>
        </w:rPr>
        <w:t>Menurut Hari Santoso dalam Arduino Untuk Pemula (2015:2)</w:t>
      </w:r>
    </w:p>
    <w:p w14:paraId="093F4BBC" w14:textId="5585352D" w:rsidR="00B03FCE" w:rsidRDefault="00B03FCE" w:rsidP="00B03FCE">
      <w:pPr>
        <w:ind w:left="720"/>
        <w:rPr>
          <w:szCs w:val="24"/>
        </w:rPr>
      </w:pPr>
      <w:r>
        <w:rPr>
          <w:szCs w:val="24"/>
        </w:rPr>
        <w:t xml:space="preserve">Board Arduino terdiri dari </w:t>
      </w:r>
      <w:r w:rsidR="008D0416">
        <w:rPr>
          <w:szCs w:val="24"/>
          <w:lang w:val="en-US"/>
        </w:rPr>
        <w:t>hardware</w:t>
      </w:r>
      <w:r>
        <w:rPr>
          <w:szCs w:val="24"/>
        </w:rPr>
        <w:t xml:space="preserve"> </w:t>
      </w:r>
      <w:r w:rsidR="008D0416">
        <w:rPr>
          <w:szCs w:val="24"/>
          <w:lang w:val="en-US"/>
        </w:rPr>
        <w:t>atau</w:t>
      </w:r>
      <w:r>
        <w:rPr>
          <w:szCs w:val="24"/>
        </w:rPr>
        <w:t xml:space="preserve"> modul mikrokontroller siap pakai dan</w:t>
      </w:r>
      <w:r w:rsidRPr="008421D9">
        <w:rPr>
          <w:szCs w:val="24"/>
        </w:rPr>
        <w:t xml:space="preserve"> </w:t>
      </w:r>
      <w:r w:rsidR="008421D9" w:rsidRPr="008421D9">
        <w:rPr>
          <w:szCs w:val="24"/>
          <w:lang w:val="en-US"/>
        </w:rPr>
        <w:t>perangkat lunak</w:t>
      </w:r>
      <w:r>
        <w:rPr>
          <w:i/>
          <w:iCs/>
          <w:szCs w:val="24"/>
        </w:rPr>
        <w:t xml:space="preserve"> </w:t>
      </w:r>
      <w:r>
        <w:rPr>
          <w:szCs w:val="24"/>
        </w:rPr>
        <w:t xml:space="preserve">IDE yang digunakan untuk memprogram sehingga </w:t>
      </w:r>
      <w:r w:rsidR="008D0416">
        <w:rPr>
          <w:szCs w:val="24"/>
          <w:lang w:val="en-US"/>
        </w:rPr>
        <w:t>dapat</w:t>
      </w:r>
      <w:r w:rsidR="008421D9">
        <w:rPr>
          <w:szCs w:val="24"/>
          <w:lang w:val="en-US"/>
        </w:rPr>
        <w:t xml:space="preserve"> mempermudah dalam belajar </w:t>
      </w:r>
      <w:r w:rsidR="008421D9" w:rsidRPr="008421D9">
        <w:rPr>
          <w:i/>
          <w:iCs/>
          <w:szCs w:val="24"/>
          <w:lang w:val="en-US"/>
        </w:rPr>
        <w:t>programming</w:t>
      </w:r>
      <w:r>
        <w:rPr>
          <w:szCs w:val="24"/>
        </w:rPr>
        <w:t>.</w:t>
      </w:r>
      <w:r w:rsidR="008421D9">
        <w:rPr>
          <w:szCs w:val="24"/>
          <w:lang w:val="en-US"/>
        </w:rPr>
        <w:t xml:space="preserve"> Salah satu yang menjadi</w:t>
      </w:r>
      <w:r>
        <w:rPr>
          <w:szCs w:val="24"/>
        </w:rPr>
        <w:t xml:space="preserve"> </w:t>
      </w:r>
      <w:r w:rsidR="008421D9">
        <w:rPr>
          <w:szCs w:val="24"/>
          <w:lang w:val="en-US"/>
        </w:rPr>
        <w:t>k</w:t>
      </w:r>
      <w:r>
        <w:rPr>
          <w:szCs w:val="24"/>
        </w:rPr>
        <w:t xml:space="preserve">elebihan dari Arduino yaitu </w:t>
      </w:r>
      <w:r w:rsidR="003B216D">
        <w:rPr>
          <w:szCs w:val="24"/>
          <w:lang w:val="en-US"/>
        </w:rPr>
        <w:t xml:space="preserve">lebih </w:t>
      </w:r>
      <w:r w:rsidR="008421D9">
        <w:rPr>
          <w:szCs w:val="24"/>
          <w:lang w:val="en-US"/>
        </w:rPr>
        <w:t>dipermudah</w:t>
      </w:r>
      <w:r>
        <w:rPr>
          <w:szCs w:val="24"/>
        </w:rPr>
        <w:t xml:space="preserve"> dengan rangkaian minimum sistem dan </w:t>
      </w:r>
      <w:r w:rsidR="003B216D">
        <w:rPr>
          <w:szCs w:val="24"/>
          <w:lang w:val="en-US"/>
        </w:rPr>
        <w:t xml:space="preserve">juga </w:t>
      </w:r>
      <w:r>
        <w:rPr>
          <w:i/>
          <w:iCs/>
          <w:szCs w:val="24"/>
        </w:rPr>
        <w:t xml:space="preserve">programmer </w:t>
      </w:r>
      <w:r w:rsidR="008421D9">
        <w:rPr>
          <w:szCs w:val="24"/>
          <w:lang w:val="en-US"/>
        </w:rPr>
        <w:t>yang sudah</w:t>
      </w:r>
      <w:r>
        <w:rPr>
          <w:szCs w:val="24"/>
        </w:rPr>
        <w:t xml:space="preserve"> </w:t>
      </w:r>
      <w:r>
        <w:rPr>
          <w:i/>
          <w:iCs/>
          <w:szCs w:val="24"/>
        </w:rPr>
        <w:t xml:space="preserve">built in </w:t>
      </w:r>
      <w:r>
        <w:rPr>
          <w:szCs w:val="24"/>
        </w:rPr>
        <w:t xml:space="preserve">dalam satu </w:t>
      </w:r>
      <w:r w:rsidR="003B216D">
        <w:rPr>
          <w:szCs w:val="24"/>
          <w:lang w:val="en-US"/>
        </w:rPr>
        <w:t>rangkaian</w:t>
      </w:r>
      <w:r>
        <w:rPr>
          <w:szCs w:val="24"/>
        </w:rPr>
        <w:t xml:space="preserve"> </w:t>
      </w:r>
      <w:r w:rsidR="00843B19">
        <w:rPr>
          <w:szCs w:val="24"/>
          <w:lang w:val="en-US"/>
        </w:rPr>
        <w:t>yang membuat kita bisa fokus hanya pada pengembangan sistem</w:t>
      </w:r>
    </w:p>
    <w:p w14:paraId="67A41D91" w14:textId="77777777" w:rsidR="005E2721" w:rsidRDefault="00B03FCE" w:rsidP="005E2721">
      <w:pPr>
        <w:keepNext/>
        <w:ind w:left="720"/>
        <w:jc w:val="center"/>
      </w:pPr>
      <w:r>
        <w:rPr>
          <w:lang w:val="en-US"/>
        </w:rPr>
        <w:drawing>
          <wp:inline distT="0" distB="0" distL="0" distR="0" wp14:anchorId="03FDA65D" wp14:editId="7FAB005B">
            <wp:extent cx="3356610" cy="29718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20" cstate="print">
                      <a:extLst>
                        <a:ext uri="{28A0092B-C50C-407E-A947-70E740481C1C}">
                          <a14:useLocalDpi xmlns:a14="http://schemas.microsoft.com/office/drawing/2010/main" val="0"/>
                        </a:ext>
                      </a:extLst>
                    </a:blip>
                    <a:srcRect b="14180"/>
                    <a:stretch>
                      <a:fillRect/>
                    </a:stretch>
                  </pic:blipFill>
                  <pic:spPr bwMode="auto">
                    <a:xfrm>
                      <a:off x="0" y="0"/>
                      <a:ext cx="3356610" cy="2971800"/>
                    </a:xfrm>
                    <a:prstGeom prst="rect">
                      <a:avLst/>
                    </a:prstGeom>
                    <a:noFill/>
                    <a:ln>
                      <a:noFill/>
                    </a:ln>
                  </pic:spPr>
                </pic:pic>
              </a:graphicData>
            </a:graphic>
          </wp:inline>
        </w:drawing>
      </w:r>
    </w:p>
    <w:p w14:paraId="5C491CE6" w14:textId="55BFD2A1" w:rsidR="00B03FCE" w:rsidRDefault="005E2721" w:rsidP="008421D9">
      <w:pPr>
        <w:pStyle w:val="Caption"/>
        <w:ind w:firstLine="720"/>
        <w:jc w:val="center"/>
        <w:rPr>
          <w:szCs w:val="24"/>
        </w:rPr>
      </w:pPr>
      <w:r>
        <w:t>Gambar 2.1</w:t>
      </w:r>
      <w:r w:rsidR="00B92B97">
        <w:rPr>
          <w:lang w:val="en-US"/>
        </w:rPr>
        <w:t>.2</w:t>
      </w:r>
      <w:r>
        <w:t xml:space="preserve"> Arduino Uno</w:t>
      </w:r>
    </w:p>
    <w:p w14:paraId="55CF8D11" w14:textId="77777777" w:rsidR="00B03FCE" w:rsidRDefault="00B03FCE" w:rsidP="00B03FCE">
      <w:pPr>
        <w:ind w:left="720"/>
        <w:jc w:val="center"/>
        <w:rPr>
          <w:szCs w:val="24"/>
        </w:rPr>
      </w:pPr>
    </w:p>
    <w:p w14:paraId="1663B067" w14:textId="77777777" w:rsidR="00B03FCE" w:rsidRDefault="00B03FCE" w:rsidP="00CF35BD">
      <w:pPr>
        <w:ind w:left="720" w:firstLine="698"/>
        <w:rPr>
          <w:szCs w:val="24"/>
          <w:lang w:val="en-US"/>
        </w:rPr>
      </w:pPr>
      <w:r>
        <w:rPr>
          <w:szCs w:val="24"/>
          <w:lang w:val="en-US"/>
        </w:rPr>
        <w:t xml:space="preserve">Menurut Feri Djuandi dalam </w:t>
      </w:r>
      <w:hyperlink r:id="rId21" w:history="1">
        <w:r>
          <w:rPr>
            <w:rStyle w:val="Hyperlink"/>
            <w:szCs w:val="24"/>
            <w:lang w:val="en-US"/>
          </w:rPr>
          <w:t>www.tobuku.com</w:t>
        </w:r>
      </w:hyperlink>
      <w:r>
        <w:rPr>
          <w:szCs w:val="24"/>
          <w:lang w:val="en-US"/>
        </w:rPr>
        <w:t xml:space="preserve"> (2011:1)</w:t>
      </w:r>
    </w:p>
    <w:p w14:paraId="40E6EA92" w14:textId="33FD05CE" w:rsidR="00B03FCE" w:rsidRDefault="00B03FCE" w:rsidP="00B03FCE">
      <w:pPr>
        <w:ind w:left="720"/>
        <w:rPr>
          <w:szCs w:val="24"/>
          <w:lang w:val="en-US"/>
        </w:rPr>
      </w:pPr>
      <w:r>
        <w:rPr>
          <w:szCs w:val="24"/>
          <w:lang w:val="en-US"/>
        </w:rPr>
        <w:t xml:space="preserve">Arduino </w:t>
      </w:r>
      <w:r w:rsidR="008004DB">
        <w:rPr>
          <w:szCs w:val="24"/>
          <w:lang w:val="en-US"/>
        </w:rPr>
        <w:t>merupakan sebuah</w:t>
      </w:r>
      <w:r>
        <w:rPr>
          <w:szCs w:val="24"/>
          <w:lang w:val="en-US"/>
        </w:rPr>
        <w:t xml:space="preserve"> </w:t>
      </w:r>
      <w:r w:rsidRPr="005E40A0">
        <w:rPr>
          <w:i/>
          <w:iCs/>
          <w:szCs w:val="24"/>
          <w:lang w:val="en-US"/>
        </w:rPr>
        <w:t>platform</w:t>
      </w:r>
      <w:r>
        <w:rPr>
          <w:szCs w:val="24"/>
          <w:lang w:val="en-US"/>
        </w:rPr>
        <w:t xml:space="preserve"> dari </w:t>
      </w:r>
      <w:r w:rsidRPr="005E40A0">
        <w:rPr>
          <w:i/>
          <w:iCs/>
          <w:szCs w:val="24"/>
          <w:lang w:val="en-US"/>
        </w:rPr>
        <w:t>physical computing</w:t>
      </w:r>
      <w:r>
        <w:rPr>
          <w:szCs w:val="24"/>
          <w:lang w:val="en-US"/>
        </w:rPr>
        <w:t xml:space="preserve"> yang bersifat </w:t>
      </w:r>
      <w:r w:rsidRPr="005E40A0">
        <w:rPr>
          <w:i/>
          <w:iCs/>
          <w:szCs w:val="24"/>
          <w:lang w:val="en-US"/>
        </w:rPr>
        <w:t>open source.</w:t>
      </w:r>
      <w:r>
        <w:rPr>
          <w:szCs w:val="24"/>
          <w:lang w:val="en-US"/>
        </w:rPr>
        <w:t xml:space="preserve"> Arduino </w:t>
      </w:r>
      <w:r w:rsidR="00A10EC6">
        <w:rPr>
          <w:szCs w:val="24"/>
          <w:lang w:val="en-US"/>
        </w:rPr>
        <w:t>bukan</w:t>
      </w:r>
      <w:r>
        <w:rPr>
          <w:szCs w:val="24"/>
          <w:lang w:val="en-US"/>
        </w:rPr>
        <w:t xml:space="preserve"> hanya sebuah alat pengembangan, </w:t>
      </w:r>
      <w:r w:rsidR="008004DB">
        <w:rPr>
          <w:szCs w:val="24"/>
          <w:lang w:val="en-US"/>
        </w:rPr>
        <w:t>namun arduino</w:t>
      </w:r>
      <w:r>
        <w:rPr>
          <w:szCs w:val="24"/>
          <w:lang w:val="en-US"/>
        </w:rPr>
        <w:t xml:space="preserve"> </w:t>
      </w:r>
      <w:r w:rsidR="00A10EC6">
        <w:rPr>
          <w:szCs w:val="24"/>
          <w:lang w:val="en-US"/>
        </w:rPr>
        <w:t>juga</w:t>
      </w:r>
      <w:r>
        <w:rPr>
          <w:szCs w:val="24"/>
          <w:lang w:val="en-US"/>
        </w:rPr>
        <w:t xml:space="preserve"> adalah</w:t>
      </w:r>
      <w:r w:rsidR="00A10EC6">
        <w:rPr>
          <w:szCs w:val="24"/>
          <w:lang w:val="en-US"/>
        </w:rPr>
        <w:t xml:space="preserve"> suatu</w:t>
      </w:r>
      <w:r>
        <w:rPr>
          <w:szCs w:val="24"/>
          <w:lang w:val="en-US"/>
        </w:rPr>
        <w:t xml:space="preserve"> kombinasi</w:t>
      </w:r>
      <w:r w:rsidR="008004DB">
        <w:rPr>
          <w:szCs w:val="24"/>
          <w:lang w:val="en-US"/>
        </w:rPr>
        <w:t>/rangkaian</w:t>
      </w:r>
      <w:r>
        <w:rPr>
          <w:szCs w:val="24"/>
          <w:lang w:val="en-US"/>
        </w:rPr>
        <w:t xml:space="preserve"> dari </w:t>
      </w:r>
      <w:r w:rsidR="00A10EC6">
        <w:rPr>
          <w:szCs w:val="24"/>
          <w:lang w:val="en-US"/>
        </w:rPr>
        <w:t>perangkat keras</w:t>
      </w:r>
      <w:r w:rsidR="008004DB">
        <w:rPr>
          <w:szCs w:val="24"/>
          <w:lang w:val="en-US"/>
        </w:rPr>
        <w:t>,</w:t>
      </w:r>
      <w:r>
        <w:rPr>
          <w:szCs w:val="24"/>
          <w:lang w:val="en-US"/>
        </w:rPr>
        <w:t xml:space="preserve"> bahasa pemrograman dan </w:t>
      </w:r>
      <w:r w:rsidRPr="00A10EC6">
        <w:rPr>
          <w:bCs/>
          <w:i/>
          <w:iCs/>
          <w:szCs w:val="24"/>
          <w:lang w:val="en-US"/>
        </w:rPr>
        <w:t>Integrated Development Environment</w:t>
      </w:r>
      <w:r w:rsidRPr="00A10EC6">
        <w:rPr>
          <w:bCs/>
          <w:szCs w:val="24"/>
          <w:lang w:val="en-US"/>
        </w:rPr>
        <w:t xml:space="preserve"> (IDE)</w:t>
      </w:r>
      <w:r>
        <w:rPr>
          <w:b/>
          <w:szCs w:val="24"/>
          <w:lang w:val="en-US"/>
        </w:rPr>
        <w:t xml:space="preserve"> </w:t>
      </w:r>
      <w:r>
        <w:rPr>
          <w:szCs w:val="24"/>
          <w:lang w:val="en-US"/>
        </w:rPr>
        <w:t xml:space="preserve">yang canggih. IDE </w:t>
      </w:r>
      <w:r w:rsidR="00A10EC6">
        <w:rPr>
          <w:szCs w:val="24"/>
          <w:lang w:val="en-US"/>
        </w:rPr>
        <w:t>merupakan</w:t>
      </w:r>
      <w:r>
        <w:rPr>
          <w:szCs w:val="24"/>
          <w:lang w:val="en-US"/>
        </w:rPr>
        <w:t xml:space="preserve"> sebuah software untuk menulis program </w:t>
      </w:r>
      <w:r w:rsidR="00A10EC6">
        <w:rPr>
          <w:szCs w:val="24"/>
          <w:lang w:val="en-US"/>
        </w:rPr>
        <w:t xml:space="preserve">dan </w:t>
      </w:r>
      <w:r>
        <w:rPr>
          <w:szCs w:val="24"/>
          <w:lang w:val="en-US"/>
        </w:rPr>
        <w:lastRenderedPageBreak/>
        <w:t>meng-</w:t>
      </w:r>
      <w:r w:rsidRPr="00A10EC6">
        <w:rPr>
          <w:i/>
          <w:iCs/>
          <w:szCs w:val="24"/>
          <w:lang w:val="en-US"/>
        </w:rPr>
        <w:t>compile</w:t>
      </w:r>
      <w:r>
        <w:rPr>
          <w:szCs w:val="24"/>
          <w:lang w:val="en-US"/>
        </w:rPr>
        <w:t xml:space="preserve"> menjadi kode biner dari meng-</w:t>
      </w:r>
      <w:r w:rsidRPr="00A10EC6">
        <w:rPr>
          <w:i/>
          <w:iCs/>
          <w:szCs w:val="24"/>
          <w:lang w:val="en-US"/>
        </w:rPr>
        <w:t>upload</w:t>
      </w:r>
      <w:r>
        <w:rPr>
          <w:szCs w:val="24"/>
          <w:lang w:val="en-US"/>
        </w:rPr>
        <w:t xml:space="preserve"> ke dalam memory mikrokontroler. </w:t>
      </w:r>
      <w:r w:rsidR="00A10EC6">
        <w:rPr>
          <w:szCs w:val="24"/>
          <w:lang w:val="en-US"/>
        </w:rPr>
        <w:t>B</w:t>
      </w:r>
      <w:r>
        <w:rPr>
          <w:szCs w:val="24"/>
          <w:lang w:val="en-US"/>
        </w:rPr>
        <w:t xml:space="preserve">anyak </w:t>
      </w:r>
      <w:r w:rsidR="00A10EC6">
        <w:rPr>
          <w:szCs w:val="24"/>
          <w:lang w:val="en-US"/>
        </w:rPr>
        <w:t xml:space="preserve">contoh </w:t>
      </w:r>
      <w:r>
        <w:rPr>
          <w:szCs w:val="24"/>
          <w:lang w:val="en-US"/>
        </w:rPr>
        <w:t>proyek dan alat-alat</w:t>
      </w:r>
      <w:r w:rsidR="00A10EC6">
        <w:rPr>
          <w:szCs w:val="24"/>
          <w:lang w:val="en-US"/>
        </w:rPr>
        <w:t xml:space="preserve"> yang</w:t>
      </w:r>
      <w:r>
        <w:rPr>
          <w:szCs w:val="24"/>
          <w:lang w:val="en-US"/>
        </w:rPr>
        <w:t xml:space="preserve"> </w:t>
      </w:r>
      <w:r w:rsidR="008004DB">
        <w:rPr>
          <w:szCs w:val="24"/>
          <w:lang w:val="en-US"/>
        </w:rPr>
        <w:t xml:space="preserve">telah </w:t>
      </w:r>
      <w:r>
        <w:rPr>
          <w:szCs w:val="24"/>
          <w:lang w:val="en-US"/>
        </w:rPr>
        <w:t>dikembangkan akademisi dan</w:t>
      </w:r>
      <w:r w:rsidR="008004DB">
        <w:rPr>
          <w:szCs w:val="24"/>
          <w:lang w:val="en-US"/>
        </w:rPr>
        <w:t xml:space="preserve"> juga</w:t>
      </w:r>
      <w:r>
        <w:rPr>
          <w:szCs w:val="24"/>
          <w:lang w:val="en-US"/>
        </w:rPr>
        <w:t xml:space="preserve"> profesional dengan menggunakan arduino. Selain itu juga ada banyak modul-modul </w:t>
      </w:r>
      <w:r w:rsidR="00096D15">
        <w:rPr>
          <w:szCs w:val="24"/>
          <w:lang w:val="en-US"/>
        </w:rPr>
        <w:t>tambahan</w:t>
      </w:r>
      <w:r>
        <w:rPr>
          <w:szCs w:val="24"/>
          <w:lang w:val="en-US"/>
        </w:rPr>
        <w:t xml:space="preserve"> </w:t>
      </w:r>
      <w:r w:rsidR="00A10EC6">
        <w:rPr>
          <w:szCs w:val="24"/>
          <w:lang w:val="en-US"/>
        </w:rPr>
        <w:t xml:space="preserve">yang bisa ditambahkan seperti </w:t>
      </w:r>
      <w:r>
        <w:rPr>
          <w:szCs w:val="24"/>
          <w:lang w:val="en-US"/>
        </w:rPr>
        <w:t xml:space="preserve">sensor, </w:t>
      </w:r>
      <w:r w:rsidR="00096D15">
        <w:rPr>
          <w:szCs w:val="24"/>
          <w:lang w:val="en-US"/>
        </w:rPr>
        <w:t>penggerak</w:t>
      </w:r>
      <w:r>
        <w:rPr>
          <w:szCs w:val="24"/>
          <w:lang w:val="en-US"/>
        </w:rPr>
        <w:t xml:space="preserve">, </w:t>
      </w:r>
      <w:r w:rsidR="00096D15">
        <w:rPr>
          <w:szCs w:val="24"/>
          <w:lang w:val="en-US"/>
        </w:rPr>
        <w:t>tampilan</w:t>
      </w:r>
      <w:r>
        <w:rPr>
          <w:szCs w:val="24"/>
          <w:lang w:val="en-US"/>
        </w:rPr>
        <w:t xml:space="preserve"> dan sebagainya</w:t>
      </w:r>
      <w:r w:rsidR="00A10EC6">
        <w:rPr>
          <w:szCs w:val="24"/>
          <w:lang w:val="en-US"/>
        </w:rPr>
        <w:t>,</w:t>
      </w:r>
      <w:r>
        <w:rPr>
          <w:szCs w:val="24"/>
          <w:lang w:val="en-US"/>
        </w:rPr>
        <w:t xml:space="preserve"> yang dibuat oleh pihak lain  </w:t>
      </w:r>
      <w:r w:rsidR="00096D15">
        <w:rPr>
          <w:szCs w:val="24"/>
          <w:lang w:val="en-US"/>
        </w:rPr>
        <w:t>agar</w:t>
      </w:r>
      <w:r>
        <w:rPr>
          <w:szCs w:val="24"/>
          <w:lang w:val="en-US"/>
        </w:rPr>
        <w:t xml:space="preserve"> bisa di</w:t>
      </w:r>
      <w:r w:rsidR="00A10EC6">
        <w:rPr>
          <w:szCs w:val="24"/>
          <w:lang w:val="en-US"/>
        </w:rPr>
        <w:t>hubungkan</w:t>
      </w:r>
      <w:r>
        <w:rPr>
          <w:szCs w:val="24"/>
          <w:lang w:val="en-US"/>
        </w:rPr>
        <w:t xml:space="preserve"> dengan arduino.</w:t>
      </w:r>
    </w:p>
    <w:p w14:paraId="6AC53BA8" w14:textId="77777777" w:rsidR="00232CA4" w:rsidRDefault="00232CA4" w:rsidP="00B03FCE">
      <w:pPr>
        <w:ind w:left="720"/>
        <w:rPr>
          <w:szCs w:val="24"/>
          <w:lang w:val="en-US"/>
        </w:rPr>
      </w:pPr>
    </w:p>
    <w:p w14:paraId="75C1BE00" w14:textId="2B8E8229" w:rsidR="00B03FCE" w:rsidRPr="00232CA4" w:rsidRDefault="00232CA4" w:rsidP="00E71F7F">
      <w:pPr>
        <w:pStyle w:val="Caption"/>
        <w:ind w:firstLine="720"/>
        <w:jc w:val="center"/>
        <w:rPr>
          <w:rFonts w:cs="Arial"/>
          <w:szCs w:val="24"/>
          <w:lang w:val="en-US"/>
        </w:rPr>
      </w:pPr>
      <w:r>
        <w:t>Tabel 2.1</w:t>
      </w:r>
      <w:r>
        <w:rPr>
          <w:lang w:val="en-US"/>
        </w:rPr>
        <w:t>.2</w:t>
      </w:r>
      <w:r>
        <w:t xml:space="preserve"> Arduino Uno</w:t>
      </w:r>
    </w:p>
    <w:tbl>
      <w:tblPr>
        <w:tblStyle w:val="TableGrid"/>
        <w:tblW w:w="7371" w:type="dxa"/>
        <w:tblInd w:w="704" w:type="dxa"/>
        <w:tblLook w:val="04A0" w:firstRow="1" w:lastRow="0" w:firstColumn="1" w:lastColumn="0" w:noHBand="0" w:noVBand="1"/>
      </w:tblPr>
      <w:tblGrid>
        <w:gridCol w:w="3260"/>
        <w:gridCol w:w="4111"/>
      </w:tblGrid>
      <w:tr w:rsidR="00B03FCE" w14:paraId="697446E8" w14:textId="77777777" w:rsidTr="00B03FCE">
        <w:tc>
          <w:tcPr>
            <w:tcW w:w="3260" w:type="dxa"/>
            <w:tcBorders>
              <w:top w:val="single" w:sz="4" w:space="0" w:color="auto"/>
              <w:left w:val="single" w:sz="4" w:space="0" w:color="auto"/>
              <w:bottom w:val="single" w:sz="4" w:space="0" w:color="auto"/>
              <w:right w:val="single" w:sz="4" w:space="0" w:color="auto"/>
            </w:tcBorders>
            <w:hideMark/>
          </w:tcPr>
          <w:p w14:paraId="24A2F379" w14:textId="77777777" w:rsidR="00B03FCE" w:rsidRDefault="00B03FCE">
            <w:pPr>
              <w:jc w:val="center"/>
              <w:rPr>
                <w:b/>
                <w:lang w:val="en-US"/>
              </w:rPr>
            </w:pPr>
            <w:r>
              <w:rPr>
                <w:b/>
                <w:lang w:val="en-US"/>
              </w:rPr>
              <w:t>Mikrokontroler</w:t>
            </w:r>
          </w:p>
        </w:tc>
        <w:tc>
          <w:tcPr>
            <w:tcW w:w="4111" w:type="dxa"/>
            <w:tcBorders>
              <w:top w:val="single" w:sz="4" w:space="0" w:color="auto"/>
              <w:left w:val="single" w:sz="4" w:space="0" w:color="auto"/>
              <w:bottom w:val="single" w:sz="4" w:space="0" w:color="auto"/>
              <w:right w:val="single" w:sz="4" w:space="0" w:color="auto"/>
            </w:tcBorders>
            <w:hideMark/>
          </w:tcPr>
          <w:p w14:paraId="1A632AF9" w14:textId="77777777" w:rsidR="00B03FCE" w:rsidRDefault="00B03FCE">
            <w:pPr>
              <w:jc w:val="center"/>
              <w:rPr>
                <w:b/>
                <w:lang w:val="en-US"/>
              </w:rPr>
            </w:pPr>
            <w:r>
              <w:rPr>
                <w:b/>
                <w:lang w:val="en-US"/>
              </w:rPr>
              <w:t>ATmega328</w:t>
            </w:r>
          </w:p>
        </w:tc>
      </w:tr>
      <w:tr w:rsidR="00B03FCE" w14:paraId="3EF263E8" w14:textId="77777777" w:rsidTr="00B03FCE">
        <w:tc>
          <w:tcPr>
            <w:tcW w:w="3260" w:type="dxa"/>
            <w:tcBorders>
              <w:top w:val="single" w:sz="4" w:space="0" w:color="auto"/>
              <w:left w:val="single" w:sz="4" w:space="0" w:color="auto"/>
              <w:bottom w:val="single" w:sz="4" w:space="0" w:color="auto"/>
              <w:right w:val="single" w:sz="4" w:space="0" w:color="auto"/>
            </w:tcBorders>
            <w:hideMark/>
          </w:tcPr>
          <w:p w14:paraId="2CD111D1" w14:textId="77777777" w:rsidR="00B03FCE" w:rsidRDefault="00B03FCE">
            <w:r>
              <w:t xml:space="preserve">Operasi dengan </w:t>
            </w:r>
          </w:p>
        </w:tc>
        <w:tc>
          <w:tcPr>
            <w:tcW w:w="4111" w:type="dxa"/>
            <w:tcBorders>
              <w:top w:val="single" w:sz="4" w:space="0" w:color="auto"/>
              <w:left w:val="single" w:sz="4" w:space="0" w:color="auto"/>
              <w:bottom w:val="single" w:sz="4" w:space="0" w:color="auto"/>
              <w:right w:val="single" w:sz="4" w:space="0" w:color="auto"/>
            </w:tcBorders>
            <w:hideMark/>
          </w:tcPr>
          <w:p w14:paraId="6BA5491A" w14:textId="77777777" w:rsidR="00B03FCE" w:rsidRDefault="00B03FCE">
            <w:r>
              <w:t>5V Voltage</w:t>
            </w:r>
          </w:p>
        </w:tc>
      </w:tr>
      <w:tr w:rsidR="00B03FCE" w14:paraId="687F387B" w14:textId="77777777" w:rsidTr="00B03FCE">
        <w:tc>
          <w:tcPr>
            <w:tcW w:w="3260" w:type="dxa"/>
            <w:tcBorders>
              <w:top w:val="single" w:sz="4" w:space="0" w:color="auto"/>
              <w:left w:val="single" w:sz="4" w:space="0" w:color="auto"/>
              <w:bottom w:val="single" w:sz="4" w:space="0" w:color="auto"/>
              <w:right w:val="single" w:sz="4" w:space="0" w:color="auto"/>
            </w:tcBorders>
            <w:hideMark/>
          </w:tcPr>
          <w:p w14:paraId="73EF7FB0" w14:textId="77777777" w:rsidR="00B03FCE" w:rsidRDefault="00B03FCE">
            <w:pPr>
              <w:rPr>
                <w:lang w:val="en-US"/>
              </w:rPr>
            </w:pPr>
            <w:r>
              <w:t>Input Tegangan (disarankan)</w:t>
            </w:r>
          </w:p>
        </w:tc>
        <w:tc>
          <w:tcPr>
            <w:tcW w:w="4111" w:type="dxa"/>
            <w:tcBorders>
              <w:top w:val="single" w:sz="4" w:space="0" w:color="auto"/>
              <w:left w:val="single" w:sz="4" w:space="0" w:color="auto"/>
              <w:bottom w:val="single" w:sz="4" w:space="0" w:color="auto"/>
              <w:right w:val="single" w:sz="4" w:space="0" w:color="auto"/>
            </w:tcBorders>
            <w:hideMark/>
          </w:tcPr>
          <w:p w14:paraId="46027CEC" w14:textId="77777777" w:rsidR="00B03FCE" w:rsidRDefault="00B03FCE">
            <w:r>
              <w:t>7-12V</w:t>
            </w:r>
          </w:p>
        </w:tc>
      </w:tr>
      <w:tr w:rsidR="00B03FCE" w14:paraId="7B7F0789" w14:textId="77777777" w:rsidTr="00B03FCE">
        <w:tc>
          <w:tcPr>
            <w:tcW w:w="3260" w:type="dxa"/>
            <w:tcBorders>
              <w:top w:val="single" w:sz="4" w:space="0" w:color="auto"/>
              <w:left w:val="single" w:sz="4" w:space="0" w:color="auto"/>
              <w:bottom w:val="single" w:sz="4" w:space="0" w:color="auto"/>
              <w:right w:val="single" w:sz="4" w:space="0" w:color="auto"/>
            </w:tcBorders>
            <w:hideMark/>
          </w:tcPr>
          <w:p w14:paraId="73A6C336" w14:textId="77777777" w:rsidR="00B03FCE" w:rsidRDefault="00B03FCE">
            <w:pPr>
              <w:rPr>
                <w:lang w:val="en-US"/>
              </w:rPr>
            </w:pPr>
            <w:r>
              <w:t>Input Tegangan (batas)</w:t>
            </w:r>
          </w:p>
        </w:tc>
        <w:tc>
          <w:tcPr>
            <w:tcW w:w="4111" w:type="dxa"/>
            <w:tcBorders>
              <w:top w:val="single" w:sz="4" w:space="0" w:color="auto"/>
              <w:left w:val="single" w:sz="4" w:space="0" w:color="auto"/>
              <w:bottom w:val="single" w:sz="4" w:space="0" w:color="auto"/>
              <w:right w:val="single" w:sz="4" w:space="0" w:color="auto"/>
            </w:tcBorders>
            <w:hideMark/>
          </w:tcPr>
          <w:p w14:paraId="5F9BEA79" w14:textId="77777777" w:rsidR="00B03FCE" w:rsidRDefault="00B03FCE">
            <w:r>
              <w:t>6-20V</w:t>
            </w:r>
          </w:p>
        </w:tc>
      </w:tr>
      <w:tr w:rsidR="00B03FCE" w14:paraId="61D44AF1" w14:textId="77777777" w:rsidTr="00B03FCE">
        <w:tc>
          <w:tcPr>
            <w:tcW w:w="3260" w:type="dxa"/>
            <w:tcBorders>
              <w:top w:val="single" w:sz="4" w:space="0" w:color="auto"/>
              <w:left w:val="single" w:sz="4" w:space="0" w:color="auto"/>
              <w:bottom w:val="single" w:sz="4" w:space="0" w:color="auto"/>
              <w:right w:val="single" w:sz="4" w:space="0" w:color="auto"/>
            </w:tcBorders>
            <w:hideMark/>
          </w:tcPr>
          <w:p w14:paraId="5350FBF8" w14:textId="77777777" w:rsidR="00B03FCE" w:rsidRDefault="00B03FCE">
            <w:pPr>
              <w:rPr>
                <w:lang w:val="en-US"/>
              </w:rPr>
            </w:pPr>
            <w:r>
              <w:t>Jumlah pin I/O</w:t>
            </w:r>
          </w:p>
        </w:tc>
        <w:tc>
          <w:tcPr>
            <w:tcW w:w="4111" w:type="dxa"/>
            <w:tcBorders>
              <w:top w:val="single" w:sz="4" w:space="0" w:color="auto"/>
              <w:left w:val="single" w:sz="4" w:space="0" w:color="auto"/>
              <w:bottom w:val="single" w:sz="4" w:space="0" w:color="auto"/>
              <w:right w:val="single" w:sz="4" w:space="0" w:color="auto"/>
            </w:tcBorders>
            <w:hideMark/>
          </w:tcPr>
          <w:p w14:paraId="64DF33D4" w14:textId="44930C97" w:rsidR="00B03FCE" w:rsidRDefault="00B03FCE">
            <w:r>
              <w:t>14</w:t>
            </w:r>
            <w:r w:rsidR="00E71F7F">
              <w:rPr>
                <w:lang w:val="en-US"/>
              </w:rPr>
              <w:t xml:space="preserve"> </w:t>
            </w:r>
            <w:r>
              <w:t>(6</w:t>
            </w:r>
            <w:r w:rsidR="00E71F7F">
              <w:rPr>
                <w:lang w:val="en-US"/>
              </w:rPr>
              <w:t xml:space="preserve"> lainnya</w:t>
            </w:r>
            <w:r>
              <w:t xml:space="preserve"> memberikan output PWM)</w:t>
            </w:r>
          </w:p>
        </w:tc>
      </w:tr>
      <w:tr w:rsidR="00B03FCE" w14:paraId="54F5253F" w14:textId="77777777" w:rsidTr="00B03FCE">
        <w:tc>
          <w:tcPr>
            <w:tcW w:w="3260" w:type="dxa"/>
            <w:tcBorders>
              <w:top w:val="single" w:sz="4" w:space="0" w:color="auto"/>
              <w:left w:val="single" w:sz="4" w:space="0" w:color="auto"/>
              <w:bottom w:val="single" w:sz="4" w:space="0" w:color="auto"/>
              <w:right w:val="single" w:sz="4" w:space="0" w:color="auto"/>
            </w:tcBorders>
            <w:hideMark/>
          </w:tcPr>
          <w:p w14:paraId="284BF437" w14:textId="77777777" w:rsidR="00B03FCE" w:rsidRDefault="00B03FCE">
            <w:pPr>
              <w:rPr>
                <w:lang w:val="en-US"/>
              </w:rPr>
            </w:pPr>
            <w:r>
              <w:rPr>
                <w:lang w:val="en-US"/>
              </w:rPr>
              <w:t>Jumlah pin input analog</w:t>
            </w:r>
          </w:p>
        </w:tc>
        <w:tc>
          <w:tcPr>
            <w:tcW w:w="4111" w:type="dxa"/>
            <w:tcBorders>
              <w:top w:val="single" w:sz="4" w:space="0" w:color="auto"/>
              <w:left w:val="single" w:sz="4" w:space="0" w:color="auto"/>
              <w:bottom w:val="single" w:sz="4" w:space="0" w:color="auto"/>
              <w:right w:val="single" w:sz="4" w:space="0" w:color="auto"/>
            </w:tcBorders>
            <w:hideMark/>
          </w:tcPr>
          <w:p w14:paraId="04E4B4B5" w14:textId="77777777" w:rsidR="00B03FCE" w:rsidRDefault="00B03FCE">
            <w:pPr>
              <w:rPr>
                <w:lang w:val="en-US"/>
              </w:rPr>
            </w:pPr>
            <w:r>
              <w:rPr>
                <w:lang w:val="en-US"/>
              </w:rPr>
              <w:t>6</w:t>
            </w:r>
          </w:p>
        </w:tc>
      </w:tr>
      <w:tr w:rsidR="00B03FCE" w14:paraId="44333717" w14:textId="77777777" w:rsidTr="00B03FCE">
        <w:tc>
          <w:tcPr>
            <w:tcW w:w="3260" w:type="dxa"/>
            <w:tcBorders>
              <w:top w:val="single" w:sz="4" w:space="0" w:color="auto"/>
              <w:left w:val="single" w:sz="4" w:space="0" w:color="auto"/>
              <w:bottom w:val="single" w:sz="4" w:space="0" w:color="auto"/>
              <w:right w:val="single" w:sz="4" w:space="0" w:color="auto"/>
            </w:tcBorders>
            <w:hideMark/>
          </w:tcPr>
          <w:p w14:paraId="5BA2C324" w14:textId="77777777" w:rsidR="00B03FCE" w:rsidRDefault="00B03FCE">
            <w:pPr>
              <w:rPr>
                <w:lang w:val="en-US"/>
              </w:rPr>
            </w:pPr>
            <w:r>
              <w:rPr>
                <w:lang w:val="en-US"/>
              </w:rPr>
              <w:t xml:space="preserve">Arus </w:t>
            </w:r>
            <w:r>
              <w:t>DC setiap pin I/O</w:t>
            </w:r>
          </w:p>
        </w:tc>
        <w:tc>
          <w:tcPr>
            <w:tcW w:w="4111" w:type="dxa"/>
            <w:tcBorders>
              <w:top w:val="single" w:sz="4" w:space="0" w:color="auto"/>
              <w:left w:val="single" w:sz="4" w:space="0" w:color="auto"/>
              <w:bottom w:val="single" w:sz="4" w:space="0" w:color="auto"/>
              <w:right w:val="single" w:sz="4" w:space="0" w:color="auto"/>
            </w:tcBorders>
            <w:hideMark/>
          </w:tcPr>
          <w:p w14:paraId="0E253371" w14:textId="77777777" w:rsidR="00B03FCE" w:rsidRDefault="00B03FCE">
            <w:pPr>
              <w:rPr>
                <w:lang w:val="en-US"/>
              </w:rPr>
            </w:pPr>
            <w:r>
              <w:rPr>
                <w:lang w:val="en-US"/>
              </w:rPr>
              <w:t>40 Ma</w:t>
            </w:r>
          </w:p>
        </w:tc>
      </w:tr>
      <w:tr w:rsidR="00B03FCE" w14:paraId="06D83817" w14:textId="77777777" w:rsidTr="00B03FCE">
        <w:tc>
          <w:tcPr>
            <w:tcW w:w="3260" w:type="dxa"/>
            <w:tcBorders>
              <w:top w:val="single" w:sz="4" w:space="0" w:color="auto"/>
              <w:left w:val="single" w:sz="4" w:space="0" w:color="auto"/>
              <w:bottom w:val="single" w:sz="4" w:space="0" w:color="auto"/>
              <w:right w:val="single" w:sz="4" w:space="0" w:color="auto"/>
            </w:tcBorders>
            <w:hideMark/>
          </w:tcPr>
          <w:p w14:paraId="7BD53A4E" w14:textId="77777777" w:rsidR="00B03FCE" w:rsidRDefault="00B03FCE">
            <w:pPr>
              <w:rPr>
                <w:lang w:val="en-US"/>
              </w:rPr>
            </w:pPr>
            <w:r>
              <w:rPr>
                <w:lang w:val="en-US"/>
              </w:rPr>
              <w:t>Arus DC untuk pin 3,3 V</w:t>
            </w:r>
          </w:p>
        </w:tc>
        <w:tc>
          <w:tcPr>
            <w:tcW w:w="4111" w:type="dxa"/>
            <w:tcBorders>
              <w:top w:val="single" w:sz="4" w:space="0" w:color="auto"/>
              <w:left w:val="single" w:sz="4" w:space="0" w:color="auto"/>
              <w:bottom w:val="single" w:sz="4" w:space="0" w:color="auto"/>
              <w:right w:val="single" w:sz="4" w:space="0" w:color="auto"/>
            </w:tcBorders>
            <w:hideMark/>
          </w:tcPr>
          <w:p w14:paraId="3E2AB115" w14:textId="77777777" w:rsidR="00B03FCE" w:rsidRDefault="00B03FCE">
            <w:pPr>
              <w:rPr>
                <w:lang w:val="en-US"/>
              </w:rPr>
            </w:pPr>
            <w:r>
              <w:rPr>
                <w:lang w:val="en-US"/>
              </w:rPr>
              <w:t>50 Ma</w:t>
            </w:r>
          </w:p>
        </w:tc>
      </w:tr>
      <w:tr w:rsidR="00B03FCE" w14:paraId="19F742CB" w14:textId="77777777" w:rsidTr="00B03FCE">
        <w:tc>
          <w:tcPr>
            <w:tcW w:w="3260" w:type="dxa"/>
            <w:tcBorders>
              <w:top w:val="single" w:sz="4" w:space="0" w:color="auto"/>
              <w:left w:val="single" w:sz="4" w:space="0" w:color="auto"/>
              <w:bottom w:val="single" w:sz="4" w:space="0" w:color="auto"/>
              <w:right w:val="single" w:sz="4" w:space="0" w:color="auto"/>
            </w:tcBorders>
            <w:hideMark/>
          </w:tcPr>
          <w:p w14:paraId="2FEC8C72" w14:textId="77777777" w:rsidR="00B03FCE" w:rsidRDefault="00B03FCE">
            <w:pPr>
              <w:rPr>
                <w:lang w:val="en-US"/>
              </w:rPr>
            </w:pPr>
            <w:r>
              <w:rPr>
                <w:lang w:val="en-US"/>
              </w:rPr>
              <w:t>Memory flash</w:t>
            </w:r>
          </w:p>
        </w:tc>
        <w:tc>
          <w:tcPr>
            <w:tcW w:w="4111" w:type="dxa"/>
            <w:tcBorders>
              <w:top w:val="single" w:sz="4" w:space="0" w:color="auto"/>
              <w:left w:val="single" w:sz="4" w:space="0" w:color="auto"/>
              <w:bottom w:val="single" w:sz="4" w:space="0" w:color="auto"/>
              <w:right w:val="single" w:sz="4" w:space="0" w:color="auto"/>
            </w:tcBorders>
            <w:hideMark/>
          </w:tcPr>
          <w:p w14:paraId="20D4ACD6" w14:textId="77777777" w:rsidR="00B03FCE" w:rsidRDefault="00B03FCE">
            <w:pPr>
              <w:rPr>
                <w:lang w:val="en-US"/>
              </w:rPr>
            </w:pPr>
            <w:r>
              <w:rPr>
                <w:lang w:val="en-US"/>
              </w:rPr>
              <w:t>32 kb</w:t>
            </w:r>
          </w:p>
        </w:tc>
      </w:tr>
      <w:tr w:rsidR="00B03FCE" w14:paraId="295FD5F4" w14:textId="77777777" w:rsidTr="00B03FCE">
        <w:tc>
          <w:tcPr>
            <w:tcW w:w="3260" w:type="dxa"/>
            <w:tcBorders>
              <w:top w:val="single" w:sz="4" w:space="0" w:color="auto"/>
              <w:left w:val="single" w:sz="4" w:space="0" w:color="auto"/>
              <w:bottom w:val="single" w:sz="4" w:space="0" w:color="auto"/>
              <w:right w:val="single" w:sz="4" w:space="0" w:color="auto"/>
            </w:tcBorders>
            <w:hideMark/>
          </w:tcPr>
          <w:p w14:paraId="3DCA304D" w14:textId="77777777" w:rsidR="00B03FCE" w:rsidRDefault="00B03FCE">
            <w:pPr>
              <w:rPr>
                <w:lang w:val="en-US"/>
              </w:rPr>
            </w:pPr>
            <w:r>
              <w:rPr>
                <w:lang w:val="en-US"/>
              </w:rPr>
              <w:t>Sram</w:t>
            </w:r>
          </w:p>
        </w:tc>
        <w:tc>
          <w:tcPr>
            <w:tcW w:w="4111" w:type="dxa"/>
            <w:tcBorders>
              <w:top w:val="single" w:sz="4" w:space="0" w:color="auto"/>
              <w:left w:val="single" w:sz="4" w:space="0" w:color="auto"/>
              <w:bottom w:val="single" w:sz="4" w:space="0" w:color="auto"/>
              <w:right w:val="single" w:sz="4" w:space="0" w:color="auto"/>
            </w:tcBorders>
            <w:hideMark/>
          </w:tcPr>
          <w:p w14:paraId="10ABC98D" w14:textId="77777777" w:rsidR="00B03FCE" w:rsidRDefault="00B03FCE">
            <w:pPr>
              <w:rPr>
                <w:lang w:val="en-US"/>
              </w:rPr>
            </w:pPr>
            <w:r>
              <w:rPr>
                <w:lang w:val="en-US"/>
              </w:rPr>
              <w:t>2 kb</w:t>
            </w:r>
          </w:p>
        </w:tc>
      </w:tr>
      <w:tr w:rsidR="00B03FCE" w14:paraId="34C1A9F5" w14:textId="77777777" w:rsidTr="00B03FCE">
        <w:tc>
          <w:tcPr>
            <w:tcW w:w="3260" w:type="dxa"/>
            <w:tcBorders>
              <w:top w:val="single" w:sz="4" w:space="0" w:color="auto"/>
              <w:left w:val="single" w:sz="4" w:space="0" w:color="auto"/>
              <w:bottom w:val="single" w:sz="4" w:space="0" w:color="auto"/>
              <w:right w:val="single" w:sz="4" w:space="0" w:color="auto"/>
            </w:tcBorders>
            <w:hideMark/>
          </w:tcPr>
          <w:p w14:paraId="5C9FC02A" w14:textId="77777777" w:rsidR="00B03FCE" w:rsidRDefault="00B03FCE">
            <w:pPr>
              <w:rPr>
                <w:lang w:val="en-US"/>
              </w:rPr>
            </w:pPr>
            <w:r>
              <w:rPr>
                <w:lang w:val="en-US"/>
              </w:rPr>
              <w:t>EEPROM</w:t>
            </w:r>
          </w:p>
        </w:tc>
        <w:tc>
          <w:tcPr>
            <w:tcW w:w="4111" w:type="dxa"/>
            <w:tcBorders>
              <w:top w:val="single" w:sz="4" w:space="0" w:color="auto"/>
              <w:left w:val="single" w:sz="4" w:space="0" w:color="auto"/>
              <w:bottom w:val="single" w:sz="4" w:space="0" w:color="auto"/>
              <w:right w:val="single" w:sz="4" w:space="0" w:color="auto"/>
            </w:tcBorders>
            <w:hideMark/>
          </w:tcPr>
          <w:p w14:paraId="779BF2E1" w14:textId="77777777" w:rsidR="00B03FCE" w:rsidRDefault="00B03FCE">
            <w:pPr>
              <w:rPr>
                <w:lang w:val="en-US"/>
              </w:rPr>
            </w:pPr>
            <w:r>
              <w:rPr>
                <w:lang w:val="en-US"/>
              </w:rPr>
              <w:t>1 kb</w:t>
            </w:r>
          </w:p>
        </w:tc>
      </w:tr>
      <w:tr w:rsidR="00B03FCE" w14:paraId="278F06C9" w14:textId="77777777" w:rsidTr="00B03FCE">
        <w:tc>
          <w:tcPr>
            <w:tcW w:w="3260" w:type="dxa"/>
            <w:tcBorders>
              <w:top w:val="single" w:sz="4" w:space="0" w:color="auto"/>
              <w:left w:val="single" w:sz="4" w:space="0" w:color="auto"/>
              <w:bottom w:val="single" w:sz="4" w:space="0" w:color="auto"/>
              <w:right w:val="single" w:sz="4" w:space="0" w:color="auto"/>
            </w:tcBorders>
            <w:hideMark/>
          </w:tcPr>
          <w:p w14:paraId="04A1FE8A" w14:textId="77777777" w:rsidR="00B03FCE" w:rsidRDefault="00B03FCE">
            <w:pPr>
              <w:rPr>
                <w:lang w:val="en-US"/>
              </w:rPr>
            </w:pPr>
            <w:r>
              <w:rPr>
                <w:lang w:val="en-US"/>
              </w:rPr>
              <w:t>Clock speed</w:t>
            </w:r>
          </w:p>
        </w:tc>
        <w:tc>
          <w:tcPr>
            <w:tcW w:w="4111" w:type="dxa"/>
            <w:tcBorders>
              <w:top w:val="single" w:sz="4" w:space="0" w:color="auto"/>
              <w:left w:val="single" w:sz="4" w:space="0" w:color="auto"/>
              <w:bottom w:val="single" w:sz="4" w:space="0" w:color="auto"/>
              <w:right w:val="single" w:sz="4" w:space="0" w:color="auto"/>
            </w:tcBorders>
            <w:hideMark/>
          </w:tcPr>
          <w:p w14:paraId="55AEA223" w14:textId="77777777" w:rsidR="00B03FCE" w:rsidRDefault="00B03FCE" w:rsidP="005E2721">
            <w:pPr>
              <w:keepNext/>
              <w:rPr>
                <w:lang w:val="en-US"/>
              </w:rPr>
            </w:pPr>
            <w:r>
              <w:rPr>
                <w:lang w:val="en-US"/>
              </w:rPr>
              <w:t>16 MHz</w:t>
            </w:r>
          </w:p>
        </w:tc>
      </w:tr>
    </w:tbl>
    <w:p w14:paraId="0DB150B8" w14:textId="77777777" w:rsidR="00320084" w:rsidRDefault="00320084" w:rsidP="00320084">
      <w:pPr>
        <w:rPr>
          <w:rFonts w:cs="Arial"/>
          <w:szCs w:val="24"/>
          <w:lang w:val="en-US"/>
        </w:rPr>
      </w:pPr>
    </w:p>
    <w:p w14:paraId="7A5982D8" w14:textId="77777777" w:rsidR="00B03FCE" w:rsidRDefault="00B03FCE" w:rsidP="00320084">
      <w:pPr>
        <w:pStyle w:val="Heading3"/>
        <w:spacing w:before="240"/>
        <w:ind w:left="1134" w:hanging="425"/>
      </w:pPr>
      <w:bookmarkStart w:id="75" w:name="_Toc535080453"/>
      <w:bookmarkStart w:id="76" w:name="_Toc15279103"/>
      <w:r>
        <w:t>IoT (Internet of Things)</w:t>
      </w:r>
      <w:bookmarkEnd w:id="75"/>
      <w:bookmarkEnd w:id="76"/>
    </w:p>
    <w:p w14:paraId="56029C68" w14:textId="6311E74D" w:rsidR="00B03FCE" w:rsidRPr="00DF52BE" w:rsidRDefault="00B03FCE" w:rsidP="00DF52BE">
      <w:pPr>
        <w:ind w:left="720" w:firstLine="698"/>
        <w:rPr>
          <w:noProof w:val="0"/>
          <w:lang w:val="en-ID"/>
        </w:rPr>
      </w:pPr>
      <w:r>
        <w:rPr>
          <w:rStyle w:val="a"/>
          <w:spacing w:val="-15"/>
          <w:szCs w:val="123"/>
        </w:rPr>
        <w:t>Internet of Things</w:t>
      </w:r>
      <w:r>
        <w:rPr>
          <w:noProof w:val="0"/>
          <w:lang w:val="en-ID"/>
        </w:rPr>
        <w:t xml:space="preserve"> </w:t>
      </w:r>
      <w:r>
        <w:rPr>
          <w:rStyle w:val="a"/>
          <w:szCs w:val="125"/>
        </w:rPr>
        <w:t xml:space="preserve">atau dikenal juga </w:t>
      </w:r>
      <w:r w:rsidR="00266663">
        <w:rPr>
          <w:rStyle w:val="a"/>
          <w:szCs w:val="125"/>
          <w:lang w:val="en-US"/>
        </w:rPr>
        <w:t>sebagai</w:t>
      </w:r>
      <w:r>
        <w:rPr>
          <w:rStyle w:val="a"/>
          <w:szCs w:val="125"/>
        </w:rPr>
        <w:t xml:space="preserve"> </w:t>
      </w:r>
      <w:r>
        <w:rPr>
          <w:rStyle w:val="a"/>
          <w:szCs w:val="123"/>
        </w:rPr>
        <w:t>IoT</w:t>
      </w:r>
      <w:r w:rsidR="00DF52BE">
        <w:rPr>
          <w:noProof w:val="0"/>
          <w:lang w:val="en-ID"/>
        </w:rPr>
        <w:t xml:space="preserve"> a</w:t>
      </w:r>
      <w:r w:rsidR="00DF52BE">
        <w:rPr>
          <w:rStyle w:val="a"/>
          <w:szCs w:val="125"/>
          <w:lang w:val="en-US"/>
        </w:rPr>
        <w:t>dalah</w:t>
      </w:r>
      <w:r>
        <w:rPr>
          <w:rStyle w:val="a"/>
          <w:szCs w:val="125"/>
        </w:rPr>
        <w:t xml:space="preserve"> sebuah konsep </w:t>
      </w:r>
      <w:r w:rsidR="00DF52BE">
        <w:rPr>
          <w:rStyle w:val="a"/>
          <w:szCs w:val="125"/>
          <w:lang w:val="en-US"/>
        </w:rPr>
        <w:t>dengan tujuan</w:t>
      </w:r>
      <w:r>
        <w:rPr>
          <w:rStyle w:val="a"/>
          <w:szCs w:val="125"/>
        </w:rPr>
        <w:t xml:space="preserve"> untuk memperluas manfaat dari konektivitas internet yang</w:t>
      </w:r>
      <w:r w:rsidR="00DF52BE">
        <w:rPr>
          <w:rStyle w:val="a"/>
          <w:szCs w:val="125"/>
          <w:lang w:val="en-US"/>
        </w:rPr>
        <w:t xml:space="preserve"> dapat</w:t>
      </w:r>
      <w:r>
        <w:rPr>
          <w:rStyle w:val="a"/>
          <w:szCs w:val="125"/>
        </w:rPr>
        <w:t xml:space="preserve"> tersambung</w:t>
      </w:r>
      <w:r>
        <w:rPr>
          <w:rStyle w:val="a"/>
          <w:szCs w:val="125"/>
          <w:lang w:val="en-US"/>
        </w:rPr>
        <w:t xml:space="preserve"> </w:t>
      </w:r>
      <w:r>
        <w:rPr>
          <w:rStyle w:val="a"/>
          <w:szCs w:val="125"/>
        </w:rPr>
        <w:t>secara terus-menerus</w:t>
      </w:r>
      <w:r w:rsidR="00E71F7F">
        <w:rPr>
          <w:rStyle w:val="a"/>
          <w:szCs w:val="125"/>
          <w:lang w:val="en-US"/>
        </w:rPr>
        <w:t xml:space="preserve"> dan juga memiliki</w:t>
      </w:r>
      <w:r>
        <w:rPr>
          <w:rStyle w:val="a"/>
          <w:szCs w:val="125"/>
        </w:rPr>
        <w:t xml:space="preserve"> kemampuan seperti </w:t>
      </w:r>
      <w:r w:rsidR="004877CB">
        <w:rPr>
          <w:rStyle w:val="a"/>
          <w:szCs w:val="125"/>
          <w:lang w:val="en-US"/>
        </w:rPr>
        <w:t>sharing</w:t>
      </w:r>
      <w:r>
        <w:rPr>
          <w:rStyle w:val="a"/>
          <w:szCs w:val="125"/>
        </w:rPr>
        <w:t xml:space="preserve"> data, </w:t>
      </w:r>
      <w:r w:rsidR="004877CB">
        <w:rPr>
          <w:rStyle w:val="a"/>
          <w:szCs w:val="125"/>
          <w:lang w:val="en-US"/>
        </w:rPr>
        <w:t xml:space="preserve">menjadi </w:t>
      </w:r>
      <w:r>
        <w:rPr>
          <w:rStyle w:val="a"/>
          <w:szCs w:val="125"/>
        </w:rPr>
        <w:t>remote control, dan sebagainya</w:t>
      </w:r>
      <w:r w:rsidR="00E71F7F">
        <w:rPr>
          <w:rStyle w:val="a"/>
          <w:szCs w:val="125"/>
          <w:lang w:val="en-US"/>
        </w:rPr>
        <w:t xml:space="preserve"> dengan apa </w:t>
      </w:r>
      <w:r w:rsidR="004877CB">
        <w:rPr>
          <w:rStyle w:val="a"/>
          <w:szCs w:val="125"/>
          <w:lang w:val="en-US"/>
        </w:rPr>
        <w:t>pun</w:t>
      </w:r>
      <w:r w:rsidR="00E71F7F">
        <w:rPr>
          <w:rStyle w:val="a"/>
          <w:szCs w:val="125"/>
          <w:lang w:val="en-US"/>
        </w:rPr>
        <w:t xml:space="preserve"> yang tersambung ke jaringan lokal,</w:t>
      </w:r>
      <w:r>
        <w:rPr>
          <w:rStyle w:val="a"/>
          <w:szCs w:val="125"/>
        </w:rPr>
        <w:t xml:space="preserve"> termasuk juga </w:t>
      </w:r>
      <w:r w:rsidR="00AC0685">
        <w:rPr>
          <w:rStyle w:val="a"/>
          <w:szCs w:val="125"/>
          <w:lang w:val="en-US"/>
        </w:rPr>
        <w:t>terhadap</w:t>
      </w:r>
      <w:r>
        <w:rPr>
          <w:rStyle w:val="a"/>
          <w:szCs w:val="125"/>
        </w:rPr>
        <w:t xml:space="preserve"> benda di dunia nyata. </w:t>
      </w:r>
      <w:r w:rsidRPr="00E71F7F">
        <w:rPr>
          <w:rStyle w:val="a"/>
          <w:i/>
          <w:iCs/>
          <w:szCs w:val="125"/>
        </w:rPr>
        <w:t>Internet of Things</w:t>
      </w:r>
      <w:r>
        <w:rPr>
          <w:rStyle w:val="a"/>
          <w:szCs w:val="125"/>
        </w:rPr>
        <w:t xml:space="preserve"> </w:t>
      </w:r>
      <w:r w:rsidR="00784183">
        <w:rPr>
          <w:rStyle w:val="a"/>
          <w:szCs w:val="125"/>
          <w:lang w:val="en-US"/>
        </w:rPr>
        <w:t xml:space="preserve">pada dasarnya </w:t>
      </w:r>
      <w:r w:rsidR="00920EA1">
        <w:rPr>
          <w:rStyle w:val="a"/>
          <w:szCs w:val="125"/>
          <w:lang w:val="en-US"/>
        </w:rPr>
        <w:t>adalah sebuah konsep yang mengacu pada suatu</w:t>
      </w:r>
      <w:r>
        <w:rPr>
          <w:rStyle w:val="a"/>
          <w:szCs w:val="125"/>
        </w:rPr>
        <w:t xml:space="preserve"> benda yang diidentifikasikan secara unik sebagai representasi virtual dalam struktur berbasis Internet.</w:t>
      </w:r>
    </w:p>
    <w:p w14:paraId="3D371AF2" w14:textId="054BBEBE" w:rsidR="00B03FCE" w:rsidRDefault="00B03FCE" w:rsidP="00CF35BD">
      <w:pPr>
        <w:ind w:left="720" w:firstLine="698"/>
        <w:rPr>
          <w:szCs w:val="123"/>
        </w:rPr>
      </w:pPr>
      <w:r>
        <w:rPr>
          <w:rStyle w:val="a"/>
          <w:spacing w:val="-15"/>
          <w:szCs w:val="123"/>
        </w:rPr>
        <w:lastRenderedPageBreak/>
        <w:t>Casagras</w:t>
      </w:r>
      <w:r>
        <w:rPr>
          <w:szCs w:val="123"/>
          <w:lang w:val="en-US"/>
        </w:rPr>
        <w:t xml:space="preserve"> </w:t>
      </w:r>
      <w:r>
        <w:rPr>
          <w:rStyle w:val="a"/>
          <w:szCs w:val="125"/>
          <w:lang w:val="en-US"/>
        </w:rPr>
        <w:t>(</w:t>
      </w:r>
      <w:r w:rsidRPr="00E71F7F">
        <w:rPr>
          <w:rStyle w:val="a"/>
          <w:i/>
          <w:iCs/>
          <w:szCs w:val="125"/>
        </w:rPr>
        <w:t>Coordination and support action for global</w:t>
      </w:r>
      <w:r w:rsidRPr="00E71F7F">
        <w:rPr>
          <w:rStyle w:val="a"/>
          <w:i/>
          <w:iCs/>
          <w:szCs w:val="125"/>
          <w:lang w:val="en-US"/>
        </w:rPr>
        <w:t xml:space="preserve"> RFID</w:t>
      </w:r>
      <w:r w:rsidRPr="00E71F7F">
        <w:rPr>
          <w:rStyle w:val="a"/>
          <w:i/>
          <w:iCs/>
          <w:szCs w:val="125"/>
        </w:rPr>
        <w:t>-related activities and standardisation</w:t>
      </w:r>
      <w:r>
        <w:rPr>
          <w:rStyle w:val="a"/>
          <w:szCs w:val="125"/>
        </w:rPr>
        <w:t xml:space="preserve">) mendefinisikan </w:t>
      </w:r>
      <w:r w:rsidRPr="00E71F7F">
        <w:rPr>
          <w:rStyle w:val="a"/>
          <w:i/>
          <w:iCs/>
          <w:szCs w:val="125"/>
        </w:rPr>
        <w:t>I</w:t>
      </w:r>
      <w:r w:rsidR="00C7446F">
        <w:rPr>
          <w:rStyle w:val="a"/>
          <w:i/>
          <w:iCs/>
          <w:szCs w:val="125"/>
          <w:lang w:val="en-US"/>
        </w:rPr>
        <w:t>oT</w:t>
      </w:r>
      <w:r>
        <w:rPr>
          <w:rStyle w:val="a"/>
          <w:szCs w:val="125"/>
        </w:rPr>
        <w:t xml:space="preserve">, sebagai sebuah infrastruktur jaringan global, yang </w:t>
      </w:r>
      <w:r w:rsidR="00C7446F">
        <w:rPr>
          <w:rStyle w:val="a"/>
          <w:szCs w:val="125"/>
          <w:lang w:val="en-US"/>
        </w:rPr>
        <w:t xml:space="preserve">dapat </w:t>
      </w:r>
      <w:r>
        <w:rPr>
          <w:rStyle w:val="a"/>
          <w:szCs w:val="125"/>
        </w:rPr>
        <w:t xml:space="preserve">menghubungkan </w:t>
      </w:r>
      <w:r w:rsidR="00E71F7F">
        <w:rPr>
          <w:rStyle w:val="a"/>
          <w:szCs w:val="125"/>
          <w:lang w:val="en-US"/>
        </w:rPr>
        <w:t>suatu perangkat keras atau benda fisik</w:t>
      </w:r>
      <w:r>
        <w:rPr>
          <w:rStyle w:val="l6"/>
          <w:szCs w:val="125"/>
        </w:rPr>
        <w:t xml:space="preserve"> dan</w:t>
      </w:r>
      <w:r w:rsidR="00C7446F">
        <w:rPr>
          <w:rStyle w:val="l6"/>
          <w:szCs w:val="125"/>
          <w:lang w:val="en-US"/>
        </w:rPr>
        <w:t xml:space="preserve"> juga</w:t>
      </w:r>
      <w:r>
        <w:rPr>
          <w:rStyle w:val="l6"/>
          <w:szCs w:val="125"/>
        </w:rPr>
        <w:t xml:space="preserve"> virtual melalui eksploitasi </w:t>
      </w:r>
      <w:r w:rsidRPr="00E71F7F">
        <w:rPr>
          <w:rStyle w:val="l6"/>
          <w:i/>
          <w:iCs/>
          <w:szCs w:val="125"/>
        </w:rPr>
        <w:t>data capture</w:t>
      </w:r>
      <w:r>
        <w:rPr>
          <w:rStyle w:val="l6"/>
          <w:szCs w:val="125"/>
        </w:rPr>
        <w:t xml:space="preserve"> </w:t>
      </w:r>
      <w:r>
        <w:rPr>
          <w:rStyle w:val="a"/>
          <w:szCs w:val="125"/>
        </w:rPr>
        <w:t xml:space="preserve">dan kemampuan komunikasi. Infrastruktur terdiri dari </w:t>
      </w:r>
      <w:r w:rsidR="00544CFC">
        <w:rPr>
          <w:rStyle w:val="a"/>
          <w:szCs w:val="125"/>
          <w:lang w:val="en-US"/>
        </w:rPr>
        <w:t xml:space="preserve">suatu </w:t>
      </w:r>
      <w:r>
        <w:rPr>
          <w:rStyle w:val="a"/>
          <w:szCs w:val="125"/>
        </w:rPr>
        <w:t xml:space="preserve">jaringan yang </w:t>
      </w:r>
      <w:r w:rsidR="00E71F7F">
        <w:rPr>
          <w:rStyle w:val="a"/>
          <w:szCs w:val="125"/>
          <w:lang w:val="en-US"/>
        </w:rPr>
        <w:t>sudah</w:t>
      </w:r>
      <w:r>
        <w:rPr>
          <w:rStyle w:val="a"/>
          <w:szCs w:val="125"/>
        </w:rPr>
        <w:t xml:space="preserve"> ada dan internet</w:t>
      </w:r>
      <w:r w:rsidR="00CF35BD">
        <w:rPr>
          <w:rStyle w:val="a"/>
          <w:szCs w:val="125"/>
          <w:lang w:val="en-US"/>
        </w:rPr>
        <w:t>.</w:t>
      </w:r>
      <w:r>
        <w:rPr>
          <w:rStyle w:val="a"/>
          <w:szCs w:val="125"/>
        </w:rPr>
        <w:t xml:space="preserve"> </w:t>
      </w:r>
      <w:r w:rsidR="00CF35BD">
        <w:rPr>
          <w:rStyle w:val="a"/>
          <w:szCs w:val="125"/>
          <w:lang w:val="en-US"/>
        </w:rPr>
        <w:t>S</w:t>
      </w:r>
      <w:r>
        <w:rPr>
          <w:rStyle w:val="a"/>
          <w:szCs w:val="125"/>
        </w:rPr>
        <w:t>emu</w:t>
      </w:r>
      <w:r>
        <w:rPr>
          <w:rStyle w:val="l6"/>
          <w:szCs w:val="125"/>
        </w:rPr>
        <w:t>a ini akan mena</w:t>
      </w:r>
      <w:r>
        <w:rPr>
          <w:rStyle w:val="l6"/>
          <w:szCs w:val="125"/>
          <w:lang w:val="en-US"/>
        </w:rPr>
        <w:t>w</w:t>
      </w:r>
      <w:r>
        <w:rPr>
          <w:rStyle w:val="l6"/>
          <w:szCs w:val="125"/>
        </w:rPr>
        <w:t xml:space="preserve">arkan identifikasi obyek, sensor </w:t>
      </w:r>
      <w:r>
        <w:rPr>
          <w:rStyle w:val="a"/>
          <w:szCs w:val="125"/>
        </w:rPr>
        <w:t>dan konek</w:t>
      </w:r>
      <w:r w:rsidR="00544CFC">
        <w:rPr>
          <w:rStyle w:val="a"/>
          <w:szCs w:val="125"/>
          <w:lang w:val="en-US"/>
        </w:rPr>
        <w:t>t</w:t>
      </w:r>
      <w:r>
        <w:rPr>
          <w:rStyle w:val="a"/>
          <w:szCs w:val="125"/>
        </w:rPr>
        <w:t>i</w:t>
      </w:r>
      <w:r w:rsidR="00544CFC">
        <w:rPr>
          <w:rStyle w:val="a"/>
          <w:szCs w:val="125"/>
          <w:lang w:val="en-US"/>
        </w:rPr>
        <w:t>vitas</w:t>
      </w:r>
      <w:r>
        <w:rPr>
          <w:rStyle w:val="a"/>
          <w:szCs w:val="125"/>
        </w:rPr>
        <w:t xml:space="preserve"> sebagai dasar </w:t>
      </w:r>
      <w:r w:rsidR="00544CFC">
        <w:rPr>
          <w:rStyle w:val="a"/>
          <w:szCs w:val="125"/>
          <w:lang w:val="en-US"/>
        </w:rPr>
        <w:t>dari</w:t>
      </w:r>
      <w:r>
        <w:rPr>
          <w:rStyle w:val="a"/>
          <w:szCs w:val="125"/>
        </w:rPr>
        <w:t xml:space="preserve"> pengembangan layanan dan aplikasi ko-operatif yang independen</w:t>
      </w:r>
      <w:r w:rsidR="007A52DD">
        <w:rPr>
          <w:rStyle w:val="a"/>
          <w:szCs w:val="125"/>
          <w:lang w:val="en-US"/>
        </w:rPr>
        <w:t xml:space="preserve">, yang </w:t>
      </w:r>
      <w:r>
        <w:rPr>
          <w:rStyle w:val="a"/>
          <w:szCs w:val="125"/>
        </w:rPr>
        <w:t>juga</w:t>
      </w:r>
      <w:r w:rsidR="007A52DD">
        <w:rPr>
          <w:rStyle w:val="a"/>
          <w:szCs w:val="125"/>
          <w:lang w:val="en-US"/>
        </w:rPr>
        <w:t xml:space="preserve"> dapat</w:t>
      </w:r>
      <w:r>
        <w:rPr>
          <w:rStyle w:val="a"/>
          <w:szCs w:val="125"/>
        </w:rPr>
        <w:t xml:space="preserve"> ditandai dengan tingkat otonom data capture yang tinggi, konektivitas jaringan</w:t>
      </w:r>
      <w:r w:rsidR="007A52DD">
        <w:rPr>
          <w:rStyle w:val="a"/>
          <w:szCs w:val="125"/>
          <w:lang w:val="en-US"/>
        </w:rPr>
        <w:t>,</w:t>
      </w:r>
      <w:r w:rsidR="007A52DD">
        <w:rPr>
          <w:rStyle w:val="a"/>
          <w:szCs w:val="125"/>
        </w:rPr>
        <w:t xml:space="preserve"> event transfer,</w:t>
      </w:r>
      <w:r>
        <w:rPr>
          <w:rStyle w:val="a"/>
          <w:szCs w:val="125"/>
        </w:rPr>
        <w:t xml:space="preserve"> dan interoperabilitas.</w:t>
      </w:r>
    </w:p>
    <w:p w14:paraId="0611959A" w14:textId="3C56A85D" w:rsidR="00B03FCE" w:rsidRPr="001A33B5" w:rsidRDefault="00B03FCE" w:rsidP="00CF35BD">
      <w:pPr>
        <w:ind w:left="720" w:firstLine="698"/>
        <w:rPr>
          <w:szCs w:val="123"/>
          <w:lang w:val="en-US"/>
        </w:rPr>
      </w:pPr>
      <w:r>
        <w:rPr>
          <w:rStyle w:val="a"/>
          <w:szCs w:val="123"/>
        </w:rPr>
        <w:t>SAP</w:t>
      </w:r>
      <w:r>
        <w:rPr>
          <w:rStyle w:val="a"/>
          <w:szCs w:val="125"/>
          <w:lang w:val="en-US"/>
        </w:rPr>
        <w:t>(S</w:t>
      </w:r>
      <w:r>
        <w:rPr>
          <w:rStyle w:val="a"/>
          <w:szCs w:val="125"/>
        </w:rPr>
        <w:t>ysteme, An</w:t>
      </w:r>
      <w:r>
        <w:rPr>
          <w:rStyle w:val="a"/>
          <w:szCs w:val="125"/>
          <w:lang w:val="en-US"/>
        </w:rPr>
        <w:t>w</w:t>
      </w:r>
      <w:r>
        <w:rPr>
          <w:rStyle w:val="a"/>
          <w:szCs w:val="125"/>
        </w:rPr>
        <w:t>endungen und Produkte) mendefinisikannya s</w:t>
      </w:r>
      <w:r w:rsidR="00CF35BD">
        <w:rPr>
          <w:rStyle w:val="a"/>
          <w:szCs w:val="125"/>
          <w:lang w:val="en-US"/>
        </w:rPr>
        <w:t>ebagai suatu d</w:t>
      </w:r>
      <w:r>
        <w:rPr>
          <w:rStyle w:val="a"/>
          <w:szCs w:val="125"/>
        </w:rPr>
        <w:t>unia</w:t>
      </w:r>
      <w:r w:rsidR="00CF35BD">
        <w:rPr>
          <w:rStyle w:val="a"/>
          <w:szCs w:val="125"/>
          <w:lang w:val="en-US"/>
        </w:rPr>
        <w:t xml:space="preserve"> yang</w:t>
      </w:r>
      <w:r>
        <w:rPr>
          <w:rStyle w:val="a"/>
          <w:szCs w:val="125"/>
        </w:rPr>
        <w:t xml:space="preserve"> di mana  </w:t>
      </w:r>
      <w:r w:rsidR="00CF35BD">
        <w:rPr>
          <w:rStyle w:val="a"/>
          <w:szCs w:val="125"/>
          <w:lang w:val="en-US"/>
        </w:rPr>
        <w:t>perangkat keras atau benda</w:t>
      </w:r>
      <w:r>
        <w:rPr>
          <w:rStyle w:val="a"/>
          <w:szCs w:val="125"/>
        </w:rPr>
        <w:t xml:space="preserve"> fisik diintegrasikan ke dalam jaringan informasi secara berkesinambungan, dan di mana </w:t>
      </w:r>
      <w:r w:rsidR="00CF35BD">
        <w:rPr>
          <w:rStyle w:val="a"/>
          <w:szCs w:val="125"/>
          <w:lang w:val="en-US"/>
        </w:rPr>
        <w:t>perangkat keras</w:t>
      </w:r>
      <w:r>
        <w:rPr>
          <w:rStyle w:val="a"/>
          <w:szCs w:val="125"/>
        </w:rPr>
        <w:t xml:space="preserve"> tersebut berperan aktif dalam proses bisnis. </w:t>
      </w:r>
      <w:r w:rsidR="00CF35BD">
        <w:rPr>
          <w:rStyle w:val="a"/>
          <w:szCs w:val="125"/>
          <w:lang w:val="en-US"/>
        </w:rPr>
        <w:t>L</w:t>
      </w:r>
      <w:r>
        <w:rPr>
          <w:rStyle w:val="a"/>
          <w:szCs w:val="125"/>
        </w:rPr>
        <w:t xml:space="preserve">ayanan yang tersedia berinteraksi dengan </w:t>
      </w:r>
      <w:r>
        <w:rPr>
          <w:rStyle w:val="a"/>
          <w:szCs w:val="125"/>
          <w:lang w:val="en-US"/>
        </w:rPr>
        <w:t>‘</w:t>
      </w:r>
      <w:r>
        <w:rPr>
          <w:rStyle w:val="a"/>
          <w:szCs w:val="125"/>
        </w:rPr>
        <w:t>ob</w:t>
      </w:r>
      <w:r w:rsidR="003A249E">
        <w:rPr>
          <w:rStyle w:val="a"/>
          <w:szCs w:val="125"/>
          <w:lang w:val="en-US"/>
        </w:rPr>
        <w:t>j</w:t>
      </w:r>
      <w:r>
        <w:rPr>
          <w:rStyle w:val="a"/>
          <w:szCs w:val="125"/>
        </w:rPr>
        <w:t>ek pintar</w:t>
      </w:r>
      <w:r>
        <w:rPr>
          <w:rStyle w:val="a"/>
          <w:szCs w:val="125"/>
          <w:lang w:val="en-US"/>
        </w:rPr>
        <w:t xml:space="preserve">’ </w:t>
      </w:r>
      <w:r>
        <w:rPr>
          <w:rStyle w:val="l6"/>
          <w:szCs w:val="125"/>
        </w:rPr>
        <w:t>melalui</w:t>
      </w:r>
      <w:r w:rsidR="001A33B5">
        <w:rPr>
          <w:rStyle w:val="l6"/>
          <w:szCs w:val="125"/>
          <w:lang w:val="en-US"/>
        </w:rPr>
        <w:t xml:space="preserve"> suatu jaringan</w:t>
      </w:r>
      <w:r>
        <w:rPr>
          <w:rStyle w:val="l6"/>
          <w:szCs w:val="125"/>
        </w:rPr>
        <w:t xml:space="preserve"> </w:t>
      </w:r>
      <w:r w:rsidR="001A33B5">
        <w:rPr>
          <w:rStyle w:val="l6"/>
          <w:szCs w:val="125"/>
          <w:lang w:val="en-US"/>
        </w:rPr>
        <w:t>i</w:t>
      </w:r>
      <w:r>
        <w:rPr>
          <w:rStyle w:val="l6"/>
          <w:szCs w:val="125"/>
        </w:rPr>
        <w:t>nternet, mencari dan me</w:t>
      </w:r>
      <w:r w:rsidR="001A33B5">
        <w:rPr>
          <w:rStyle w:val="l6"/>
          <w:szCs w:val="125"/>
          <w:lang w:val="en-US"/>
        </w:rPr>
        <w:t>r</w:t>
      </w:r>
      <w:r>
        <w:rPr>
          <w:rStyle w:val="l6"/>
          <w:szCs w:val="125"/>
        </w:rPr>
        <w:t xml:space="preserve">ubah status </w:t>
      </w:r>
      <w:r>
        <w:rPr>
          <w:rStyle w:val="a"/>
          <w:szCs w:val="125"/>
        </w:rPr>
        <w:t xml:space="preserve">sesuai dengan setiap informasi yang </w:t>
      </w:r>
      <w:r w:rsidR="001A33B5">
        <w:rPr>
          <w:rStyle w:val="a"/>
          <w:szCs w:val="125"/>
          <w:lang w:val="en-US"/>
        </w:rPr>
        <w:t>terkait</w:t>
      </w:r>
      <w:r>
        <w:rPr>
          <w:rStyle w:val="a"/>
          <w:szCs w:val="125"/>
        </w:rPr>
        <w:t xml:space="preserve">, disamping memperhatikan masalah </w:t>
      </w:r>
      <w:r w:rsidR="001A33B5">
        <w:rPr>
          <w:rStyle w:val="a"/>
          <w:szCs w:val="125"/>
          <w:lang w:val="en-US"/>
        </w:rPr>
        <w:t>keamanan dan privasi.</w:t>
      </w:r>
    </w:p>
    <w:p w14:paraId="0DC93CB8" w14:textId="0365DE5D" w:rsidR="00CF35BD" w:rsidRPr="003A249E" w:rsidRDefault="00B03FCE" w:rsidP="00CF35BD">
      <w:pPr>
        <w:spacing w:after="240"/>
        <w:ind w:left="720" w:firstLine="698"/>
        <w:rPr>
          <w:szCs w:val="125"/>
        </w:rPr>
      </w:pPr>
      <w:r>
        <w:rPr>
          <w:rStyle w:val="a"/>
          <w:spacing w:val="-15"/>
          <w:szCs w:val="123"/>
        </w:rPr>
        <w:t>ETP EPOSS</w:t>
      </w:r>
      <w:r>
        <w:rPr>
          <w:szCs w:val="123"/>
          <w:lang w:val="en-US"/>
        </w:rPr>
        <w:t xml:space="preserve"> </w:t>
      </w:r>
      <w:r>
        <w:rPr>
          <w:rStyle w:val="a"/>
          <w:szCs w:val="125"/>
        </w:rPr>
        <w:t xml:space="preserve">mendefinisikannya sebagai </w:t>
      </w:r>
      <w:r>
        <w:rPr>
          <w:rStyle w:val="a"/>
          <w:szCs w:val="125"/>
          <w:lang w:val="en-US"/>
        </w:rPr>
        <w:t>j</w:t>
      </w:r>
      <w:r>
        <w:rPr>
          <w:rStyle w:val="a"/>
          <w:szCs w:val="125"/>
        </w:rPr>
        <w:t xml:space="preserve">aringan yang dibentuk oleh </w:t>
      </w:r>
      <w:r w:rsidR="0034536D">
        <w:rPr>
          <w:rStyle w:val="a"/>
          <w:szCs w:val="125"/>
          <w:lang w:val="en-US"/>
        </w:rPr>
        <w:t xml:space="preserve">benda atau hal-hal </w:t>
      </w:r>
      <w:r>
        <w:rPr>
          <w:rStyle w:val="a"/>
          <w:szCs w:val="125"/>
        </w:rPr>
        <w:t>yang mem</w:t>
      </w:r>
      <w:r w:rsidR="00106DBC">
        <w:rPr>
          <w:rStyle w:val="a"/>
          <w:szCs w:val="125"/>
          <w:lang w:val="en-US"/>
        </w:rPr>
        <w:t>punyai</w:t>
      </w:r>
      <w:r>
        <w:rPr>
          <w:rStyle w:val="a"/>
          <w:szCs w:val="125"/>
        </w:rPr>
        <w:t xml:space="preserve"> identitas, </w:t>
      </w:r>
      <w:r w:rsidR="00106DBC">
        <w:rPr>
          <w:rStyle w:val="a"/>
          <w:szCs w:val="125"/>
          <w:lang w:val="en-US"/>
        </w:rPr>
        <w:t>dalam</w:t>
      </w:r>
      <w:r>
        <w:rPr>
          <w:rStyle w:val="a"/>
          <w:szCs w:val="125"/>
        </w:rPr>
        <w:t xml:space="preserve"> dunia may</w:t>
      </w:r>
      <w:r>
        <w:rPr>
          <w:rStyle w:val="l6"/>
          <w:szCs w:val="125"/>
        </w:rPr>
        <w:t>a yang be</w:t>
      </w:r>
      <w:r w:rsidR="00106DBC">
        <w:rPr>
          <w:rStyle w:val="l6"/>
          <w:szCs w:val="125"/>
          <w:lang w:val="en-US"/>
        </w:rPr>
        <w:t>kerja</w:t>
      </w:r>
      <w:r>
        <w:rPr>
          <w:rStyle w:val="l6"/>
          <w:szCs w:val="125"/>
        </w:rPr>
        <w:t xml:space="preserve"> di ruang itu </w:t>
      </w:r>
      <w:r>
        <w:rPr>
          <w:rStyle w:val="a"/>
          <w:szCs w:val="125"/>
        </w:rPr>
        <w:t>menggunakan kecerdasan antarmuka untuk</w:t>
      </w:r>
      <w:r w:rsidR="00EE1094">
        <w:rPr>
          <w:rStyle w:val="a"/>
          <w:szCs w:val="125"/>
          <w:lang w:val="en-US"/>
        </w:rPr>
        <w:t xml:space="preserve"> dapat</w:t>
      </w:r>
      <w:r>
        <w:rPr>
          <w:rStyle w:val="a"/>
          <w:szCs w:val="125"/>
        </w:rPr>
        <w:t xml:space="preserve"> terhubung dan berkomunikasi dengan pengguna, </w:t>
      </w:r>
      <w:r w:rsidR="00EE1094">
        <w:rPr>
          <w:rStyle w:val="a"/>
          <w:szCs w:val="125"/>
          <w:lang w:val="en-US"/>
        </w:rPr>
        <w:t xml:space="preserve">lingkungan dan </w:t>
      </w:r>
      <w:r>
        <w:rPr>
          <w:rStyle w:val="a"/>
          <w:szCs w:val="125"/>
        </w:rPr>
        <w:t>konteks sosial</w:t>
      </w:r>
    </w:p>
    <w:p w14:paraId="4C4AC0F3" w14:textId="224A4826" w:rsidR="00EC011E" w:rsidRDefault="003A249E" w:rsidP="00991B6C">
      <w:pPr>
        <w:pStyle w:val="Heading3"/>
        <w:ind w:left="1134" w:hanging="425"/>
      </w:pPr>
      <w:bookmarkStart w:id="77" w:name="_Toc15279104"/>
      <w:bookmarkStart w:id="78" w:name="_Toc535080455"/>
      <w:r>
        <w:t>Sistem Keamanan Rumah</w:t>
      </w:r>
      <w:bookmarkEnd w:id="77"/>
    </w:p>
    <w:p w14:paraId="55ABE1AD" w14:textId="0A760453" w:rsidR="003A249E" w:rsidRDefault="003A249E" w:rsidP="00CF35BD">
      <w:pPr>
        <w:ind w:left="709" w:firstLine="709"/>
        <w:rPr>
          <w:rStyle w:val="tlid-translation"/>
        </w:rPr>
      </w:pPr>
      <w:r>
        <w:rPr>
          <w:rStyle w:val="tlid-translation"/>
        </w:rPr>
        <w:t xml:space="preserve">Semua sistem keamanan rumah bekerja </w:t>
      </w:r>
      <w:r w:rsidR="00B95D23">
        <w:rPr>
          <w:rStyle w:val="tlid-translation"/>
          <w:lang w:val="en-US"/>
        </w:rPr>
        <w:t>menggunakan</w:t>
      </w:r>
      <w:r>
        <w:rPr>
          <w:rStyle w:val="tlid-translation"/>
        </w:rPr>
        <w:t xml:space="preserve"> prinsip dasar yang sama </w:t>
      </w:r>
      <w:r w:rsidR="00B95D23">
        <w:rPr>
          <w:rStyle w:val="tlid-translation"/>
          <w:lang w:val="en-US"/>
        </w:rPr>
        <w:t>yaitu</w:t>
      </w:r>
      <w:r>
        <w:rPr>
          <w:rStyle w:val="tlid-translation"/>
        </w:rPr>
        <w:t xml:space="preserve"> mengamankan titik masuk, seperti </w:t>
      </w:r>
      <w:r w:rsidR="00B95D23">
        <w:rPr>
          <w:rStyle w:val="tlid-translation"/>
          <w:lang w:val="en-US"/>
        </w:rPr>
        <w:t>jendela</w:t>
      </w:r>
      <w:r>
        <w:rPr>
          <w:rStyle w:val="tlid-translation"/>
        </w:rPr>
        <w:t xml:space="preserve"> dan </w:t>
      </w:r>
      <w:r w:rsidR="00B95D23">
        <w:rPr>
          <w:rStyle w:val="tlid-translation"/>
          <w:lang w:val="en-US"/>
        </w:rPr>
        <w:t>pintu</w:t>
      </w:r>
      <w:r>
        <w:rPr>
          <w:rStyle w:val="tlid-translation"/>
        </w:rPr>
        <w:t xml:space="preserve">, serta ruang interior yang berisi barang-barang berharga seperti komputer, </w:t>
      </w:r>
      <w:r w:rsidR="00B95D23">
        <w:rPr>
          <w:rStyle w:val="tlid-translation"/>
        </w:rPr>
        <w:t>koleksi seni</w:t>
      </w:r>
      <w:r w:rsidR="00B95D23">
        <w:rPr>
          <w:rStyle w:val="tlid-translation"/>
          <w:lang w:val="en-US"/>
        </w:rPr>
        <w:t>,</w:t>
      </w:r>
      <w:r w:rsidR="00B95D23">
        <w:rPr>
          <w:rStyle w:val="tlid-translation"/>
        </w:rPr>
        <w:t xml:space="preserve"> </w:t>
      </w:r>
      <w:r>
        <w:rPr>
          <w:rStyle w:val="tlid-translation"/>
        </w:rPr>
        <w:t xml:space="preserve">senjata, dan koin. Terlepas dari ukuran rumah Anda, atau jumlah pintu dan jendela atau ruang interior yang diputuskan untuk dilindungi pemilik rumah, satu-satunya perbedaan </w:t>
      </w:r>
      <w:r w:rsidR="00B4008D">
        <w:rPr>
          <w:rStyle w:val="tlid-translation"/>
          <w:lang w:val="en-US"/>
        </w:rPr>
        <w:t>paling besar</w:t>
      </w:r>
      <w:r>
        <w:rPr>
          <w:rStyle w:val="tlid-translation"/>
        </w:rPr>
        <w:t xml:space="preserve"> adalah jumlah </w:t>
      </w:r>
      <w:r>
        <w:rPr>
          <w:rStyle w:val="tlid-translation"/>
        </w:rPr>
        <w:lastRenderedPageBreak/>
        <w:t>komponen</w:t>
      </w:r>
      <w:r w:rsidR="00B4008D">
        <w:rPr>
          <w:rStyle w:val="tlid-translation"/>
          <w:lang w:val="en-US"/>
        </w:rPr>
        <w:t>/perangkat</w:t>
      </w:r>
      <w:r>
        <w:rPr>
          <w:rStyle w:val="tlid-translation"/>
        </w:rPr>
        <w:t xml:space="preserve"> keamanan yang digunakan di seluruh </w:t>
      </w:r>
      <w:r w:rsidR="00B4008D">
        <w:rPr>
          <w:rStyle w:val="tlid-translation"/>
          <w:lang w:val="en-US"/>
        </w:rPr>
        <w:t xml:space="preserve">penjuru </w:t>
      </w:r>
      <w:r>
        <w:rPr>
          <w:rStyle w:val="tlid-translation"/>
        </w:rPr>
        <w:t xml:space="preserve">rumah dan dipantau </w:t>
      </w:r>
      <w:r w:rsidR="00B4008D">
        <w:rPr>
          <w:rStyle w:val="tlid-translation"/>
          <w:lang w:val="en-US"/>
        </w:rPr>
        <w:t>melalui</w:t>
      </w:r>
      <w:r>
        <w:rPr>
          <w:rStyle w:val="tlid-translation"/>
        </w:rPr>
        <w:t xml:space="preserve"> panel kontrol.</w:t>
      </w:r>
      <w:r w:rsidR="0069107B">
        <w:rPr>
          <w:rStyle w:val="tlid-translation"/>
          <w:lang w:val="en-US"/>
        </w:rPr>
        <w:t xml:space="preserve"> </w:t>
      </w:r>
      <w:r w:rsidR="00B4008D">
        <w:rPr>
          <w:rStyle w:val="tlid-translation"/>
          <w:lang w:val="en-US"/>
        </w:rPr>
        <w:t>S</w:t>
      </w:r>
      <w:r>
        <w:rPr>
          <w:rStyle w:val="tlid-translation"/>
        </w:rPr>
        <w:t xml:space="preserve">ecara harfiah </w:t>
      </w:r>
      <w:r w:rsidR="00B4008D">
        <w:rPr>
          <w:rStyle w:val="tlid-translation"/>
          <w:lang w:val="en-US"/>
        </w:rPr>
        <w:t xml:space="preserve">sistem keamanan </w:t>
      </w:r>
      <w:r>
        <w:rPr>
          <w:rStyle w:val="tlid-translation"/>
        </w:rPr>
        <w:t xml:space="preserve">berarti cara atau metode yang </w:t>
      </w:r>
      <w:r w:rsidR="00CC3F37">
        <w:rPr>
          <w:rStyle w:val="tlid-translation"/>
          <w:lang w:val="en-US"/>
        </w:rPr>
        <w:t>mengamankan suatu tempat</w:t>
      </w:r>
      <w:r>
        <w:rPr>
          <w:rStyle w:val="tlid-translation"/>
        </w:rPr>
        <w:t xml:space="preserve"> melalui sistem komponen dan perangkat yang </w:t>
      </w:r>
      <w:r w:rsidR="00CC3F37">
        <w:rPr>
          <w:rStyle w:val="tlid-translation"/>
          <w:lang w:val="en-US"/>
        </w:rPr>
        <w:t>terhubung</w:t>
      </w:r>
      <w:r>
        <w:rPr>
          <w:rStyle w:val="tlid-translation"/>
        </w:rPr>
        <w:t>.</w:t>
      </w:r>
      <w:r>
        <w:rPr>
          <w:lang w:val="en-US"/>
        </w:rPr>
        <w:t xml:space="preserve"> </w:t>
      </w:r>
      <w:r w:rsidR="00CC3F37">
        <w:rPr>
          <w:rStyle w:val="tlid-translation"/>
          <w:lang w:val="en-US"/>
        </w:rPr>
        <w:t>S</w:t>
      </w:r>
      <w:r>
        <w:rPr>
          <w:rStyle w:val="tlid-translation"/>
        </w:rPr>
        <w:t xml:space="preserve">istem keamanan rumah, yang merupakan jaringan perangkat elektronik terintegrasi yang bekerja </w:t>
      </w:r>
      <w:r w:rsidR="00CC3F37">
        <w:rPr>
          <w:rStyle w:val="tlid-translation"/>
          <w:lang w:val="en-US"/>
        </w:rPr>
        <w:t>dan dikontrol</w:t>
      </w:r>
      <w:r>
        <w:rPr>
          <w:rStyle w:val="tlid-translation"/>
        </w:rPr>
        <w:t xml:space="preserve"> untuk melindungi </w:t>
      </w:r>
      <w:r w:rsidR="00CC3F37">
        <w:rPr>
          <w:rStyle w:val="tlid-translation"/>
          <w:lang w:val="en-US"/>
        </w:rPr>
        <w:t>suatu tempat dari</w:t>
      </w:r>
      <w:r>
        <w:rPr>
          <w:rStyle w:val="tlid-translation"/>
        </w:rPr>
        <w:t xml:space="preserve"> pencuri dan pengganggu potensial lainnya.</w:t>
      </w:r>
    </w:p>
    <w:p w14:paraId="59B35A66" w14:textId="63853E48" w:rsidR="00CC3F37" w:rsidRPr="00CC3F37" w:rsidRDefault="00CC3F37" w:rsidP="00CF35BD">
      <w:pPr>
        <w:spacing w:after="240"/>
        <w:ind w:left="709" w:firstLine="709"/>
        <w:rPr>
          <w:lang w:val="en-US"/>
        </w:rPr>
      </w:pPr>
      <w:r>
        <w:rPr>
          <w:rStyle w:val="tlid-translation"/>
        </w:rPr>
        <w:t xml:space="preserve">Sistem keamanan rumah bekerja </w:t>
      </w:r>
      <w:r w:rsidR="00CA2F69">
        <w:rPr>
          <w:rStyle w:val="tlid-translation"/>
          <w:lang w:val="en-US"/>
        </w:rPr>
        <w:t>dengan</w:t>
      </w:r>
      <w:r>
        <w:rPr>
          <w:rStyle w:val="tlid-translation"/>
        </w:rPr>
        <w:t xml:space="preserve"> konsep sederhana </w:t>
      </w:r>
      <w:r>
        <w:rPr>
          <w:rStyle w:val="tlid-translation"/>
          <w:lang w:val="en-US"/>
        </w:rPr>
        <w:t xml:space="preserve">yaitu </w:t>
      </w:r>
      <w:r>
        <w:rPr>
          <w:rStyle w:val="tlid-translation"/>
        </w:rPr>
        <w:t xml:space="preserve">mengamankan titik masuk ke </w:t>
      </w:r>
      <w:r w:rsidR="00CA2F69">
        <w:rPr>
          <w:rStyle w:val="tlid-translation"/>
          <w:lang w:val="en-US"/>
        </w:rPr>
        <w:t xml:space="preserve">dalam </w:t>
      </w:r>
      <w:r>
        <w:rPr>
          <w:rStyle w:val="tlid-translation"/>
        </w:rPr>
        <w:t xml:space="preserve">rumah dengan </w:t>
      </w:r>
      <w:r w:rsidR="00CA2F69">
        <w:rPr>
          <w:rStyle w:val="tlid-translation"/>
          <w:lang w:val="en-US"/>
        </w:rPr>
        <w:t xml:space="preserve">menggunakan </w:t>
      </w:r>
      <w:r>
        <w:rPr>
          <w:rStyle w:val="tlid-translation"/>
        </w:rPr>
        <w:t xml:space="preserve">sensor yang </w:t>
      </w:r>
      <w:r w:rsidR="00CA2F69">
        <w:rPr>
          <w:rStyle w:val="tlid-translation"/>
          <w:lang w:val="en-US"/>
        </w:rPr>
        <w:t xml:space="preserve">dapat </w:t>
      </w:r>
      <w:r>
        <w:rPr>
          <w:rStyle w:val="tlid-translation"/>
        </w:rPr>
        <w:t xml:space="preserve">berkomunikasi dengan panel kontrol yang dipasang di lokasi yang nyaman di suatu </w:t>
      </w:r>
      <w:r w:rsidR="00CA2F69">
        <w:rPr>
          <w:rStyle w:val="tlid-translation"/>
          <w:lang w:val="en-US"/>
        </w:rPr>
        <w:t>bagian</w:t>
      </w:r>
      <w:r>
        <w:rPr>
          <w:rStyle w:val="tlid-translation"/>
        </w:rPr>
        <w:t xml:space="preserve"> di </w:t>
      </w:r>
      <w:r w:rsidR="00CA2F69">
        <w:rPr>
          <w:rStyle w:val="tlid-translation"/>
          <w:lang w:val="en-US"/>
        </w:rPr>
        <w:t xml:space="preserve">dalam </w:t>
      </w:r>
      <w:r>
        <w:rPr>
          <w:rStyle w:val="tlid-translation"/>
        </w:rPr>
        <w:t>rumah.</w:t>
      </w:r>
      <w:r>
        <w:rPr>
          <w:lang w:val="en-US"/>
        </w:rPr>
        <w:t xml:space="preserve"> </w:t>
      </w:r>
      <w:r w:rsidR="00A87D6D">
        <w:rPr>
          <w:rStyle w:val="tlid-translation"/>
          <w:lang w:val="en-US"/>
        </w:rPr>
        <w:t>Komponen keamanan</w:t>
      </w:r>
      <w:r>
        <w:rPr>
          <w:rStyle w:val="tlid-translation"/>
        </w:rPr>
        <w:t xml:space="preserve"> biasanya ditempatkan </w:t>
      </w:r>
      <w:r w:rsidR="00A87D6D">
        <w:rPr>
          <w:rStyle w:val="tlid-translation"/>
          <w:lang w:val="en-US"/>
        </w:rPr>
        <w:t>pada</w:t>
      </w:r>
      <w:r>
        <w:rPr>
          <w:rStyle w:val="tlid-translation"/>
        </w:rPr>
        <w:t xml:space="preserve"> pintu </w:t>
      </w:r>
      <w:r w:rsidR="00A87D6D">
        <w:rPr>
          <w:rStyle w:val="tlid-translation"/>
          <w:lang w:val="en-US"/>
        </w:rPr>
        <w:t>dan</w:t>
      </w:r>
      <w:r>
        <w:rPr>
          <w:rStyle w:val="tlid-translation"/>
        </w:rPr>
        <w:t xml:space="preserve"> jendela yang mudah diakses, </w:t>
      </w:r>
      <w:r>
        <w:rPr>
          <w:rStyle w:val="tlid-translation"/>
          <w:lang w:val="en-US"/>
        </w:rPr>
        <w:t>dan juga</w:t>
      </w:r>
      <w:r w:rsidR="005A4BB7">
        <w:rPr>
          <w:rStyle w:val="tlid-translation"/>
          <w:lang w:val="en-US"/>
        </w:rPr>
        <w:t xml:space="preserve"> pada</w:t>
      </w:r>
      <w:r>
        <w:rPr>
          <w:rStyle w:val="tlid-translation"/>
        </w:rPr>
        <w:t xml:space="preserve"> </w:t>
      </w:r>
      <w:r>
        <w:rPr>
          <w:rStyle w:val="tlid-translation"/>
          <w:lang w:val="en-US"/>
        </w:rPr>
        <w:t>r</w:t>
      </w:r>
      <w:r>
        <w:rPr>
          <w:rStyle w:val="tlid-translation"/>
        </w:rPr>
        <w:t>uang</w:t>
      </w:r>
      <w:r w:rsidR="005A4BB7">
        <w:rPr>
          <w:rStyle w:val="tlid-translation"/>
          <w:lang w:val="en-US"/>
        </w:rPr>
        <w:t>an</w:t>
      </w:r>
      <w:r>
        <w:rPr>
          <w:rStyle w:val="tlid-translation"/>
        </w:rPr>
        <w:t xml:space="preserve"> terbuka </w:t>
      </w:r>
      <w:r w:rsidR="005A4BB7">
        <w:rPr>
          <w:rStyle w:val="tlid-translation"/>
          <w:lang w:val="en-US"/>
        </w:rPr>
        <w:t xml:space="preserve">yang ada </w:t>
      </w:r>
      <w:r>
        <w:rPr>
          <w:rStyle w:val="tlid-translation"/>
        </w:rPr>
        <w:t>di dalam rumah</w:t>
      </w:r>
      <w:r>
        <w:rPr>
          <w:rStyle w:val="tlid-translation"/>
          <w:lang w:val="en-US"/>
        </w:rPr>
        <w:t>.</w:t>
      </w:r>
      <w:r w:rsidR="0069107B">
        <w:rPr>
          <w:rStyle w:val="tlid-translation"/>
          <w:lang w:val="en-US"/>
        </w:rPr>
        <w:t xml:space="preserve"> S</w:t>
      </w:r>
      <w:bookmarkStart w:id="79" w:name="_GoBack"/>
      <w:bookmarkEnd w:id="79"/>
      <w:r w:rsidR="0069107B">
        <w:rPr>
          <w:rStyle w:val="tlid-translation"/>
          <w:lang w:val="en-US"/>
        </w:rPr>
        <w:t>istem keamanan mempunyai p</w:t>
      </w:r>
      <w:r>
        <w:rPr>
          <w:rStyle w:val="tlid-translation"/>
        </w:rPr>
        <w:t>anel kontrol</w:t>
      </w:r>
      <w:r w:rsidR="0069107B">
        <w:rPr>
          <w:rStyle w:val="tlid-translation"/>
          <w:lang w:val="en-US"/>
        </w:rPr>
        <w:t xml:space="preserve"> untuk</w:t>
      </w:r>
      <w:r>
        <w:rPr>
          <w:rStyle w:val="tlid-translation"/>
        </w:rPr>
        <w:t xml:space="preserve"> </w:t>
      </w:r>
      <w:r w:rsidR="0069107B">
        <w:rPr>
          <w:rStyle w:val="tlid-translation"/>
          <w:lang w:val="en-US"/>
        </w:rPr>
        <w:t>mengaktifkan dan menonaktifkan</w:t>
      </w:r>
      <w:r>
        <w:rPr>
          <w:rStyle w:val="tlid-translation"/>
        </w:rPr>
        <w:t xml:space="preserve"> sistem, </w:t>
      </w:r>
      <w:r w:rsidR="0069107B">
        <w:rPr>
          <w:rStyle w:val="tlid-translation"/>
          <w:lang w:val="en-US"/>
        </w:rPr>
        <w:t>yang menghubungkan</w:t>
      </w:r>
      <w:r>
        <w:rPr>
          <w:rStyle w:val="tlid-translation"/>
        </w:rPr>
        <w:t xml:space="preserve"> setiap komponen yang dipasang</w:t>
      </w:r>
      <w:r w:rsidR="0069107B">
        <w:rPr>
          <w:rStyle w:val="tlid-translation"/>
          <w:lang w:val="en-US"/>
        </w:rPr>
        <w:t xml:space="preserve"> dan</w:t>
      </w:r>
      <w:r>
        <w:rPr>
          <w:rStyle w:val="tlid-translation"/>
        </w:rPr>
        <w:t xml:space="preserve"> membunyikan alarm ketika zona keamanan dilanggar</w:t>
      </w:r>
      <w:r w:rsidR="0069107B">
        <w:rPr>
          <w:rStyle w:val="tlid-translation"/>
          <w:lang w:val="en-US"/>
        </w:rPr>
        <w:t>.</w:t>
      </w:r>
      <w:r w:rsidR="0069107B">
        <w:rPr>
          <w:lang w:val="en-US"/>
        </w:rPr>
        <w:t xml:space="preserve"> </w:t>
      </w:r>
      <w:r w:rsidR="0069107B">
        <w:rPr>
          <w:rStyle w:val="tlid-translation"/>
          <w:lang w:val="en-US"/>
        </w:rPr>
        <w:t>Sistem keamanan</w:t>
      </w:r>
      <w:r>
        <w:rPr>
          <w:rStyle w:val="tlid-translation"/>
        </w:rPr>
        <w:t xml:space="preserve"> biasanya memiliki fitur touchpad dan interaksi yang mudah, dapat bekerja </w:t>
      </w:r>
      <w:r w:rsidR="0069107B">
        <w:rPr>
          <w:rStyle w:val="tlid-translation"/>
          <w:lang w:val="en-US"/>
        </w:rPr>
        <w:t>dengan</w:t>
      </w:r>
      <w:r>
        <w:rPr>
          <w:rStyle w:val="tlid-translation"/>
        </w:rPr>
        <w:t xml:space="preserve"> perintah suara, dan dapat diprogram untuk bekerja dengan kontrol jarak jauh</w:t>
      </w:r>
      <w:r w:rsidR="0069107B">
        <w:rPr>
          <w:rStyle w:val="tlid-translation"/>
          <w:lang w:val="en-US"/>
        </w:rPr>
        <w:t xml:space="preserve"> atau</w:t>
      </w:r>
      <w:r>
        <w:rPr>
          <w:rStyle w:val="tlid-translation"/>
        </w:rPr>
        <w:t xml:space="preserve"> nirkabel</w:t>
      </w:r>
    </w:p>
    <w:p w14:paraId="139DFF25" w14:textId="6EE46D87" w:rsidR="00B03FCE" w:rsidRDefault="00B03FCE" w:rsidP="00991B6C">
      <w:pPr>
        <w:pStyle w:val="Heading3"/>
        <w:ind w:left="1134" w:hanging="425"/>
      </w:pPr>
      <w:bookmarkStart w:id="80" w:name="_Toc15279105"/>
      <w:r>
        <w:t>NodeMCU</w:t>
      </w:r>
      <w:bookmarkEnd w:id="78"/>
      <w:bookmarkEnd w:id="80"/>
    </w:p>
    <w:p w14:paraId="0EE8EBD2" w14:textId="2CF1BBCD" w:rsidR="00991B6C" w:rsidRDefault="00B03FCE" w:rsidP="00CF35BD">
      <w:pPr>
        <w:pStyle w:val="NormalWeb"/>
        <w:spacing w:before="0" w:beforeAutospacing="0" w:after="0" w:afterAutospacing="0" w:line="360" w:lineRule="auto"/>
        <w:ind w:left="720" w:firstLine="698"/>
        <w:jc w:val="both"/>
      </w:pPr>
      <w:r>
        <w:t xml:space="preserve">Menurut Tedy Tri Saputro dalam </w:t>
      </w:r>
      <w:hyperlink r:id="rId22" w:history="1">
        <w:r>
          <w:rPr>
            <w:rStyle w:val="Hyperlink"/>
          </w:rPr>
          <w:t>embeddednesia.com</w:t>
        </w:r>
      </w:hyperlink>
      <w:r>
        <w:t xml:space="preserve"> (2017) NodeMCU adalah sebuah platform IoT yang bersifat </w:t>
      </w:r>
      <w:r>
        <w:rPr>
          <w:rStyle w:val="Emphasis"/>
        </w:rPr>
        <w:t>opensource</w:t>
      </w:r>
      <w:r w:rsidR="00CF35BD">
        <w:rPr>
          <w:rStyle w:val="Emphasis"/>
        </w:rPr>
        <w:t xml:space="preserve"> yang </w:t>
      </w:r>
      <w:r w:rsidR="00CF35BD">
        <w:rPr>
          <w:rStyle w:val="Emphasis"/>
          <w:i w:val="0"/>
          <w:iCs w:val="0"/>
        </w:rPr>
        <w:t>t</w:t>
      </w:r>
      <w:r>
        <w:t xml:space="preserve">erdiri dari perangkat keras berupa </w:t>
      </w:r>
      <w:r>
        <w:rPr>
          <w:rStyle w:val="Emphasis"/>
        </w:rPr>
        <w:t>System On Chip</w:t>
      </w:r>
      <w:r>
        <w:t xml:space="preserve"> ESP8266 buatan </w:t>
      </w:r>
      <w:r>
        <w:rPr>
          <w:rStyle w:val="Strong"/>
        </w:rPr>
        <w:t>Espressif System</w:t>
      </w:r>
      <w:r>
        <w:t xml:space="preserve">, juga </w:t>
      </w:r>
      <w:r>
        <w:rPr>
          <w:rStyle w:val="Emphasis"/>
        </w:rPr>
        <w:t>firmware</w:t>
      </w:r>
      <w:r>
        <w:t xml:space="preserve"> yang digunakan, yang menggunakan bahasa pemrograman </w:t>
      </w:r>
      <w:r>
        <w:rPr>
          <w:rStyle w:val="Emphasis"/>
        </w:rPr>
        <w:t xml:space="preserve">scripting </w:t>
      </w:r>
      <w:r>
        <w:t xml:space="preserve">Lua. Istilah NodeMCU secara </w:t>
      </w:r>
      <w:r>
        <w:rPr>
          <w:rStyle w:val="Emphasis"/>
        </w:rPr>
        <w:t>default</w:t>
      </w:r>
      <w:r>
        <w:t xml:space="preserve"> sebenarnya mengacu pada firmware yang digunakan daripada perangkat keras development kit. NodeMCU bisa </w:t>
      </w:r>
      <w:r w:rsidR="00CF35BD">
        <w:t>disebut juga</w:t>
      </w:r>
      <w:r>
        <w:t xml:space="preserve"> sebagai board arduino-nya ESP8266.</w:t>
      </w:r>
    </w:p>
    <w:p w14:paraId="2F51DDB9" w14:textId="71EA9F3E" w:rsidR="00B03FCE" w:rsidRDefault="00B03FCE" w:rsidP="00CF35BD">
      <w:pPr>
        <w:pStyle w:val="NormalWeb"/>
        <w:spacing w:before="0" w:beforeAutospacing="0" w:after="0" w:afterAutospacing="0" w:line="360" w:lineRule="auto"/>
        <w:ind w:left="720" w:firstLine="698"/>
        <w:jc w:val="both"/>
      </w:pPr>
      <w:r>
        <w:t xml:space="preserve">Dalam seri tutorial ESP8266 </w:t>
      </w:r>
      <w:r>
        <w:rPr>
          <w:rStyle w:val="Strong"/>
        </w:rPr>
        <w:t>embeddednesia</w:t>
      </w:r>
      <w:r>
        <w:t xml:space="preserve"> pernah membahas </w:t>
      </w:r>
      <w:r w:rsidR="00CF35BD">
        <w:t>pemrograman</w:t>
      </w:r>
      <w:r>
        <w:t xml:space="preserve"> ESP8266 </w:t>
      </w:r>
      <w:r w:rsidR="00CF35BD">
        <w:t xml:space="preserve">yang </w:t>
      </w:r>
      <w:r>
        <w:t xml:space="preserve">sedikit merepotkan karena </w:t>
      </w:r>
      <w:r w:rsidR="00CF35BD">
        <w:t>memerlukan</w:t>
      </w:r>
      <w:r>
        <w:t xml:space="preserve"> </w:t>
      </w:r>
      <w:r>
        <w:lastRenderedPageBreak/>
        <w:t xml:space="preserve">beberapa teknik </w:t>
      </w:r>
      <w:r>
        <w:rPr>
          <w:rStyle w:val="Emphasis"/>
        </w:rPr>
        <w:t>wiring </w:t>
      </w:r>
      <w:r>
        <w:t>serta tambahan modul USB to serial untuk mengunduh program. Namun NodeMCU telah me-</w:t>
      </w:r>
      <w:r>
        <w:rPr>
          <w:rStyle w:val="Emphasis"/>
        </w:rPr>
        <w:t>package</w:t>
      </w:r>
      <w:r>
        <w:t xml:space="preserve"> ESP8266 ke dalam sebuah </w:t>
      </w:r>
      <w:r>
        <w:rPr>
          <w:rStyle w:val="Emphasis"/>
        </w:rPr>
        <w:t>board</w:t>
      </w:r>
      <w:r>
        <w:t xml:space="preserve"> yang </w:t>
      </w:r>
      <w:r w:rsidR="00CF35BD">
        <w:t>dilengkapi</w:t>
      </w:r>
      <w:r>
        <w:t xml:space="preserve"> dengan berbagai fitur layaknya mikrokontroler </w:t>
      </w:r>
      <w:r w:rsidR="00CF35BD">
        <w:t>dan</w:t>
      </w:r>
      <w:r>
        <w:t xml:space="preserve"> kapabilitas akses terhadap Wifi juga chip komunikasi USB to serial. Sehingga untuk memprogramnya hanya </w:t>
      </w:r>
      <w:r w:rsidR="00CF35BD">
        <w:t>memerlukan</w:t>
      </w:r>
      <w:r>
        <w:t xml:space="preserve"> ekstensi kabel data USB persis </w:t>
      </w:r>
      <w:r w:rsidR="00CF35BD">
        <w:t xml:space="preserve">seperti </w:t>
      </w:r>
      <w:r>
        <w:t>yang digunakan sebagai kabel data dan kabel </w:t>
      </w:r>
      <w:r>
        <w:rPr>
          <w:rStyle w:val="Emphasis"/>
        </w:rPr>
        <w:t>charging</w:t>
      </w:r>
      <w:r>
        <w:t> smartphone Android.</w:t>
      </w:r>
    </w:p>
    <w:p w14:paraId="11E2460D" w14:textId="77777777" w:rsidR="009D5744" w:rsidRDefault="00B03FCE" w:rsidP="00CF35BD">
      <w:pPr>
        <w:pStyle w:val="NormalWeb"/>
        <w:keepNext/>
        <w:ind w:left="720" w:firstLine="720"/>
        <w:jc w:val="center"/>
      </w:pPr>
      <w:r>
        <w:rPr>
          <w:noProof/>
        </w:rPr>
        <w:drawing>
          <wp:inline distT="0" distB="0" distL="0" distR="0" wp14:anchorId="1162B620" wp14:editId="2FEBE8E9">
            <wp:extent cx="2391342" cy="2105246"/>
            <wp:effectExtent l="0" t="0" r="9525" b="0"/>
            <wp:docPr id="5" name="Picture 5" descr="Image result for gambar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ambar nodemcu esp82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4129" cy="2151717"/>
                    </a:xfrm>
                    <a:prstGeom prst="rect">
                      <a:avLst/>
                    </a:prstGeom>
                    <a:noFill/>
                    <a:ln>
                      <a:noFill/>
                    </a:ln>
                  </pic:spPr>
                </pic:pic>
              </a:graphicData>
            </a:graphic>
          </wp:inline>
        </w:drawing>
      </w:r>
    </w:p>
    <w:p w14:paraId="7C5BB4DB" w14:textId="0853024C" w:rsidR="008D2B28" w:rsidRPr="00991B6C" w:rsidRDefault="009D5744" w:rsidP="00CF35BD">
      <w:pPr>
        <w:pStyle w:val="Caption"/>
        <w:ind w:left="414" w:firstLine="720"/>
        <w:jc w:val="center"/>
      </w:pPr>
      <w:r>
        <w:t>Gambar 2.</w:t>
      </w:r>
      <w:r w:rsidR="00A258C7">
        <w:rPr>
          <w:lang w:val="en-US"/>
        </w:rPr>
        <w:t>1.4</w:t>
      </w:r>
      <w:r>
        <w:t xml:space="preserve"> NodeMCU ESP8266</w:t>
      </w:r>
      <w:bookmarkEnd w:id="74"/>
    </w:p>
    <w:p w14:paraId="3795725A" w14:textId="77777777" w:rsidR="00991B6C" w:rsidRPr="00982D5D" w:rsidRDefault="00991B6C" w:rsidP="00991B6C">
      <w:pPr>
        <w:pStyle w:val="NormalWeb"/>
        <w:spacing w:before="0" w:beforeAutospacing="0" w:after="0" w:afterAutospacing="0" w:line="360" w:lineRule="auto"/>
        <w:ind w:left="720" w:firstLine="414"/>
        <w:jc w:val="both"/>
      </w:pPr>
    </w:p>
    <w:p w14:paraId="29534403" w14:textId="1C985CE5" w:rsidR="00982D5D" w:rsidRDefault="00982D5D" w:rsidP="00991B6C">
      <w:pPr>
        <w:pStyle w:val="Heading3"/>
        <w:ind w:left="1134" w:hanging="425"/>
      </w:pPr>
      <w:bookmarkStart w:id="81" w:name="_Toc15279106"/>
      <w:r>
        <w:t>Infra Red</w:t>
      </w:r>
      <w:r w:rsidR="009D5744">
        <w:t xml:space="preserve"> Obstacle Sensor</w:t>
      </w:r>
      <w:bookmarkEnd w:id="81"/>
    </w:p>
    <w:p w14:paraId="0DD44E74" w14:textId="3875E883" w:rsidR="003A249E" w:rsidRDefault="003A249E" w:rsidP="00CF35BD">
      <w:pPr>
        <w:pStyle w:val="NormalWeb"/>
        <w:spacing w:before="0" w:beforeAutospacing="0" w:after="0" w:afterAutospacing="0" w:line="360" w:lineRule="auto"/>
        <w:ind w:left="720" w:firstLine="698"/>
        <w:jc w:val="both"/>
      </w:pPr>
      <w:r w:rsidRPr="00991B6C">
        <w:t>Inframerah</w:t>
      </w:r>
      <w:r w:rsidRPr="001B5558">
        <w:t xml:space="preserve"> adalah </w:t>
      </w:r>
      <w:hyperlink r:id="rId24" w:tooltip="Radiasi elektromagnetik" w:history="1">
        <w:r w:rsidRPr="001B5558">
          <w:rPr>
            <w:rStyle w:val="Hyperlink"/>
            <w:color w:val="auto"/>
            <w:u w:val="none"/>
          </w:rPr>
          <w:t>radiasi elektromagnetik</w:t>
        </w:r>
      </w:hyperlink>
      <w:r w:rsidRPr="001B5558">
        <w:t xml:space="preserve"> dari </w:t>
      </w:r>
      <w:hyperlink r:id="rId25" w:tooltip="Panjang gelombang" w:history="1">
        <w:r w:rsidRPr="001B5558">
          <w:rPr>
            <w:rStyle w:val="Hyperlink"/>
            <w:color w:val="auto"/>
            <w:u w:val="none"/>
          </w:rPr>
          <w:t>panjang gelombang</w:t>
        </w:r>
      </w:hyperlink>
      <w:r w:rsidRPr="001B5558">
        <w:t xml:space="preserve"> </w:t>
      </w:r>
      <w:r w:rsidR="00CF35BD">
        <w:t xml:space="preserve">yang </w:t>
      </w:r>
      <w:r w:rsidRPr="001B5558">
        <w:t xml:space="preserve">lebih panjang dari </w:t>
      </w:r>
      <w:hyperlink r:id="rId26" w:tooltip="Cahaya" w:history="1">
        <w:r w:rsidRPr="001B5558">
          <w:rPr>
            <w:rStyle w:val="Hyperlink"/>
            <w:color w:val="auto"/>
            <w:u w:val="none"/>
          </w:rPr>
          <w:t>cahaya</w:t>
        </w:r>
      </w:hyperlink>
      <w:r w:rsidRPr="001B5558">
        <w:t xml:space="preserve"> tampak, </w:t>
      </w:r>
      <w:r w:rsidR="00CF35BD">
        <w:t>namun</w:t>
      </w:r>
      <w:r w:rsidRPr="001B5558">
        <w:t xml:space="preserve"> lebih pendek dari radiasi </w:t>
      </w:r>
      <w:hyperlink r:id="rId27" w:tooltip="Gelombang radio" w:history="1">
        <w:r w:rsidRPr="001B5558">
          <w:rPr>
            <w:rStyle w:val="Hyperlink"/>
            <w:color w:val="auto"/>
            <w:u w:val="none"/>
          </w:rPr>
          <w:t>gelombang radio</w:t>
        </w:r>
      </w:hyperlink>
      <w:r w:rsidRPr="001B5558">
        <w:t xml:space="preserve">. Namanya berarti "bawah </w:t>
      </w:r>
      <w:hyperlink r:id="rId28" w:tooltip="Merah" w:history="1">
        <w:r w:rsidRPr="001B5558">
          <w:rPr>
            <w:rStyle w:val="Hyperlink"/>
            <w:color w:val="auto"/>
            <w:u w:val="none"/>
          </w:rPr>
          <w:t>merah</w:t>
        </w:r>
      </w:hyperlink>
      <w:r w:rsidRPr="001B5558">
        <w:t xml:space="preserve">" (dari bahasa Latin </w:t>
      </w:r>
      <w:r w:rsidRPr="001B5558">
        <w:rPr>
          <w:i/>
          <w:iCs/>
        </w:rPr>
        <w:t>infra</w:t>
      </w:r>
      <w:r w:rsidRPr="001B5558">
        <w:t xml:space="preserve">, "bawah"), merah merupakan </w:t>
      </w:r>
      <w:hyperlink r:id="rId29" w:tooltip="Warna" w:history="1">
        <w:r w:rsidRPr="001B5558">
          <w:rPr>
            <w:rStyle w:val="Hyperlink"/>
            <w:color w:val="auto"/>
            <w:u w:val="none"/>
          </w:rPr>
          <w:t>warna</w:t>
        </w:r>
      </w:hyperlink>
      <w:r w:rsidRPr="001B5558">
        <w:t xml:space="preserve"> dari cahaya tampak dengan gelombang terpanjang. Radiasi inframerah memiliki jangkauan tiga "order" dan memiliki panjang gelombang antara 700  </w:t>
      </w:r>
      <w:hyperlink r:id="rId30" w:tooltip="Nanometer" w:history="1">
        <w:r w:rsidRPr="001B5558">
          <w:rPr>
            <w:rStyle w:val="Hyperlink"/>
            <w:color w:val="auto"/>
            <w:u w:val="none"/>
          </w:rPr>
          <w:t>nm</w:t>
        </w:r>
      </w:hyperlink>
      <w:r w:rsidRPr="001B5558">
        <w:t xml:space="preserve"> dan 1 </w:t>
      </w:r>
      <w:hyperlink r:id="rId31" w:tooltip="Millimeter" w:history="1">
        <w:r w:rsidRPr="001B5558">
          <w:rPr>
            <w:rStyle w:val="Hyperlink"/>
            <w:color w:val="auto"/>
            <w:u w:val="none"/>
          </w:rPr>
          <w:t>mm</w:t>
        </w:r>
      </w:hyperlink>
      <w:r w:rsidRPr="001B5558">
        <w:t xml:space="preserve">. Inframerah ditemukan secara tidak sengaja oleh Sir William Herschell, astronom </w:t>
      </w:r>
      <w:hyperlink r:id="rId32" w:tooltip="Kerajaan" w:history="1">
        <w:r w:rsidRPr="001B5558">
          <w:rPr>
            <w:rStyle w:val="Hyperlink"/>
            <w:color w:val="auto"/>
            <w:u w:val="none"/>
          </w:rPr>
          <w:t>kerajaan</w:t>
        </w:r>
      </w:hyperlink>
      <w:r w:rsidRPr="001B5558">
        <w:t xml:space="preserve"> </w:t>
      </w:r>
      <w:hyperlink r:id="rId33" w:tooltip="Inggris" w:history="1">
        <w:r w:rsidRPr="001B5558">
          <w:rPr>
            <w:rStyle w:val="Hyperlink"/>
            <w:color w:val="auto"/>
            <w:u w:val="none"/>
          </w:rPr>
          <w:t>Inggris</w:t>
        </w:r>
      </w:hyperlink>
      <w:r w:rsidRPr="001B5558">
        <w:t xml:space="preserve"> ketika ia sedang mengadakan penelitian mencari bahan penyaring </w:t>
      </w:r>
      <w:hyperlink r:id="rId34" w:tooltip="Optika" w:history="1">
        <w:r w:rsidRPr="001B5558">
          <w:rPr>
            <w:rStyle w:val="Hyperlink"/>
            <w:color w:val="auto"/>
            <w:u w:val="none"/>
          </w:rPr>
          <w:t>optis</w:t>
        </w:r>
      </w:hyperlink>
      <w:r w:rsidRPr="001B5558">
        <w:t xml:space="preserve"> yang akan digunakan untuk mengurangi kecerahan gambar matahari pada </w:t>
      </w:r>
      <w:hyperlink r:id="rId35" w:tooltip="Teleskop" w:history="1">
        <w:r w:rsidRPr="001B5558">
          <w:rPr>
            <w:rStyle w:val="Hyperlink"/>
            <w:color w:val="auto"/>
            <w:u w:val="none"/>
          </w:rPr>
          <w:t>teleskop</w:t>
        </w:r>
      </w:hyperlink>
      <w:r w:rsidRPr="001B5558">
        <w:t xml:space="preserve"> </w:t>
      </w:r>
      <w:hyperlink r:id="rId36" w:tooltip="Tata surya" w:history="1">
        <w:r w:rsidRPr="001B5558">
          <w:rPr>
            <w:rStyle w:val="Hyperlink"/>
            <w:color w:val="auto"/>
            <w:u w:val="none"/>
          </w:rPr>
          <w:t>tata surya</w:t>
        </w:r>
      </w:hyperlink>
      <w:r>
        <w:t>.</w:t>
      </w:r>
    </w:p>
    <w:p w14:paraId="1C308E6B" w14:textId="77777777" w:rsidR="003A249E" w:rsidRPr="003A249E" w:rsidRDefault="003A249E" w:rsidP="003A249E">
      <w:pPr>
        <w:rPr>
          <w:lang w:val="en-US"/>
        </w:rPr>
      </w:pPr>
    </w:p>
    <w:p w14:paraId="56F03C16" w14:textId="77777777" w:rsidR="003A249E" w:rsidRDefault="003A249E" w:rsidP="003A249E">
      <w:pPr>
        <w:keepNext/>
        <w:ind w:left="720"/>
        <w:jc w:val="center"/>
      </w:pPr>
      <w:r>
        <w:rPr>
          <w:rFonts w:ascii="Times New Roman" w:hAnsi="Times New Roman" w:cs="Times New Roman"/>
        </w:rPr>
        <w:lastRenderedPageBreak/>
        <w:drawing>
          <wp:inline distT="0" distB="0" distL="0" distR="0" wp14:anchorId="3A39759E" wp14:editId="496208D6">
            <wp:extent cx="3672840" cy="153127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4918" cy="1536310"/>
                    </a:xfrm>
                    <a:prstGeom prst="rect">
                      <a:avLst/>
                    </a:prstGeom>
                    <a:noFill/>
                    <a:ln>
                      <a:noFill/>
                    </a:ln>
                  </pic:spPr>
                </pic:pic>
              </a:graphicData>
            </a:graphic>
          </wp:inline>
        </w:drawing>
      </w:r>
    </w:p>
    <w:p w14:paraId="0F8AB28B" w14:textId="60E4417C" w:rsidR="003A249E" w:rsidRPr="005D6712" w:rsidRDefault="003A249E" w:rsidP="005D6712">
      <w:pPr>
        <w:pStyle w:val="Caption"/>
        <w:ind w:left="414" w:firstLine="720"/>
        <w:jc w:val="center"/>
      </w:pPr>
      <w:r>
        <w:t>Gambar 2.</w:t>
      </w:r>
      <w:r>
        <w:rPr>
          <w:lang w:val="en-US"/>
        </w:rPr>
        <w:t>1.6</w:t>
      </w:r>
      <w:r>
        <w:t xml:space="preserve"> IR Obstacle Sensor</w:t>
      </w:r>
    </w:p>
    <w:p w14:paraId="5B8314CB" w14:textId="6BE41AA7" w:rsidR="003A249E" w:rsidRPr="003A249E" w:rsidRDefault="001B5558" w:rsidP="005D6712">
      <w:pPr>
        <w:spacing w:before="240" w:after="240"/>
        <w:ind w:left="709" w:firstLine="709"/>
        <w:rPr>
          <w:rFonts w:ascii="Times New Roman" w:hAnsi="Times New Roman" w:cs="Times New Roman"/>
        </w:rPr>
      </w:pPr>
      <w:r w:rsidRPr="001B5558">
        <w:rPr>
          <w:rFonts w:ascii="Times New Roman" w:hAnsi="Times New Roman" w:cs="Times New Roman"/>
        </w:rPr>
        <w:t xml:space="preserve">IR </w:t>
      </w:r>
      <w:r w:rsidRPr="001B5558">
        <w:rPr>
          <w:rFonts w:ascii="Times New Roman" w:hAnsi="Times New Roman" w:cs="Times New Roman"/>
          <w:lang w:val="en-US"/>
        </w:rPr>
        <w:t>Obstacle</w:t>
      </w:r>
      <w:r w:rsidRPr="001B5558">
        <w:rPr>
          <w:rFonts w:ascii="Times New Roman" w:hAnsi="Times New Roman" w:cs="Times New Roman"/>
        </w:rPr>
        <w:t xml:space="preserve"> Sensor merupakan sebuah modul</w:t>
      </w:r>
      <w:r w:rsidRPr="001B5558">
        <w:rPr>
          <w:rFonts w:ascii="Times New Roman" w:hAnsi="Times New Roman" w:cs="Times New Roman"/>
          <w:lang w:val="en-US"/>
        </w:rPr>
        <w:t xml:space="preserve"> dengan komponen utama yang terdiri dari </w:t>
      </w:r>
      <w:r w:rsidRPr="001B5558">
        <w:rPr>
          <w:rFonts w:ascii="Times New Roman" w:hAnsi="Times New Roman" w:cs="Times New Roman"/>
        </w:rPr>
        <w:t xml:space="preserve">IR </w:t>
      </w:r>
      <w:r w:rsidRPr="005D6712">
        <w:rPr>
          <w:rFonts w:ascii="Times New Roman" w:hAnsi="Times New Roman" w:cs="Times New Roman"/>
          <w:i/>
          <w:iCs/>
        </w:rPr>
        <w:t>emitter</w:t>
      </w:r>
      <w:r w:rsidRPr="001B5558">
        <w:rPr>
          <w:rFonts w:ascii="Times New Roman" w:hAnsi="Times New Roman" w:cs="Times New Roman"/>
        </w:rPr>
        <w:t xml:space="preserve"> dan IR </w:t>
      </w:r>
      <w:r w:rsidRPr="005D6712">
        <w:rPr>
          <w:rFonts w:ascii="Times New Roman" w:hAnsi="Times New Roman" w:cs="Times New Roman"/>
          <w:i/>
          <w:iCs/>
        </w:rPr>
        <w:t>receiver/phototransistor</w:t>
      </w:r>
      <w:r w:rsidRPr="001B5558">
        <w:rPr>
          <w:rFonts w:ascii="Times New Roman" w:hAnsi="Times New Roman" w:cs="Times New Roman"/>
        </w:rPr>
        <w:t xml:space="preserve"> yang berfungsi sebagai pendeteksi halangan atau object didepannya.  Aplikasinya banyak, contohnya alarm yang berbunyi saat sesuatu mendekat, atau mengubah arah robot ketika mendekati dinding.</w:t>
      </w:r>
    </w:p>
    <w:p w14:paraId="7C49DB8D" w14:textId="77777777" w:rsidR="00232CA4" w:rsidRPr="009D5744" w:rsidRDefault="00232CA4" w:rsidP="00232CA4">
      <w:pPr>
        <w:pStyle w:val="Caption"/>
        <w:jc w:val="center"/>
      </w:pPr>
      <w:r>
        <w:t>Tabel 2.</w:t>
      </w:r>
      <w:r>
        <w:rPr>
          <w:lang w:val="en-US"/>
        </w:rPr>
        <w:t>1.6</w:t>
      </w:r>
      <w:r>
        <w:t xml:space="preserve"> IR Obstacle Sensor</w:t>
      </w:r>
    </w:p>
    <w:tbl>
      <w:tblPr>
        <w:tblW w:w="0" w:type="auto"/>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306"/>
        <w:gridCol w:w="5612"/>
      </w:tblGrid>
      <w:tr w:rsidR="00C166FB" w:rsidRPr="00C166FB" w14:paraId="721E3950" w14:textId="77777777" w:rsidTr="00C166FB">
        <w:trPr>
          <w:tblHeader/>
          <w:tblCellSpacing w:w="15" w:type="dxa"/>
        </w:trPr>
        <w:tc>
          <w:tcPr>
            <w:tcW w:w="0" w:type="auto"/>
            <w:vAlign w:val="center"/>
            <w:hideMark/>
          </w:tcPr>
          <w:p w14:paraId="07A788F3" w14:textId="77777777" w:rsidR="00C166FB" w:rsidRPr="00C166FB" w:rsidRDefault="00C166FB" w:rsidP="00C166FB">
            <w:pPr>
              <w:spacing w:line="240" w:lineRule="auto"/>
              <w:jc w:val="center"/>
              <w:rPr>
                <w:rFonts w:ascii="Times New Roman" w:eastAsia="Times New Roman" w:hAnsi="Times New Roman" w:cs="Times New Roman"/>
                <w:b/>
                <w:bCs/>
                <w:noProof w:val="0"/>
                <w:szCs w:val="24"/>
                <w:lang w:val="en-ID" w:eastAsia="en-ID"/>
              </w:rPr>
            </w:pPr>
            <w:r w:rsidRPr="00C166FB">
              <w:rPr>
                <w:rFonts w:ascii="Times New Roman" w:eastAsia="Times New Roman" w:hAnsi="Times New Roman" w:cs="Times New Roman"/>
                <w:b/>
                <w:bCs/>
                <w:noProof w:val="0"/>
                <w:szCs w:val="24"/>
                <w:lang w:val="en-ID" w:eastAsia="en-ID"/>
              </w:rPr>
              <w:t>Pin, Control Indicator</w:t>
            </w:r>
          </w:p>
        </w:tc>
        <w:tc>
          <w:tcPr>
            <w:tcW w:w="0" w:type="auto"/>
            <w:vAlign w:val="center"/>
            <w:hideMark/>
          </w:tcPr>
          <w:p w14:paraId="413D9231" w14:textId="77777777" w:rsidR="00C166FB" w:rsidRPr="00C166FB" w:rsidRDefault="00C166FB" w:rsidP="00C166FB">
            <w:pPr>
              <w:spacing w:line="240" w:lineRule="auto"/>
              <w:jc w:val="center"/>
              <w:rPr>
                <w:rFonts w:ascii="Times New Roman" w:eastAsia="Times New Roman" w:hAnsi="Times New Roman" w:cs="Times New Roman"/>
                <w:b/>
                <w:bCs/>
                <w:noProof w:val="0"/>
                <w:szCs w:val="24"/>
                <w:lang w:val="en-ID" w:eastAsia="en-ID"/>
              </w:rPr>
            </w:pPr>
            <w:r w:rsidRPr="00C166FB">
              <w:rPr>
                <w:rFonts w:ascii="Times New Roman" w:eastAsia="Times New Roman" w:hAnsi="Times New Roman" w:cs="Times New Roman"/>
                <w:b/>
                <w:bCs/>
                <w:noProof w:val="0"/>
                <w:szCs w:val="24"/>
                <w:lang w:val="en-ID" w:eastAsia="en-ID"/>
              </w:rPr>
              <w:t>Description</w:t>
            </w:r>
          </w:p>
        </w:tc>
      </w:tr>
      <w:tr w:rsidR="00C166FB" w:rsidRPr="00C166FB" w14:paraId="214DAF64" w14:textId="77777777" w:rsidTr="00C166FB">
        <w:trPr>
          <w:tblCellSpacing w:w="15" w:type="dxa"/>
        </w:trPr>
        <w:tc>
          <w:tcPr>
            <w:tcW w:w="0" w:type="auto"/>
            <w:vAlign w:val="center"/>
            <w:hideMark/>
          </w:tcPr>
          <w:p w14:paraId="0C89B843" w14:textId="77777777" w:rsidR="00C166FB" w:rsidRPr="00C166FB" w:rsidRDefault="00C166FB" w:rsidP="00C166FB">
            <w:pPr>
              <w:spacing w:line="240" w:lineRule="auto"/>
              <w:jc w:val="center"/>
              <w:rPr>
                <w:rFonts w:ascii="Times New Roman" w:eastAsia="Times New Roman" w:hAnsi="Times New Roman" w:cs="Times New Roman"/>
                <w:noProof w:val="0"/>
                <w:szCs w:val="24"/>
                <w:lang w:val="en-ID" w:eastAsia="en-ID"/>
              </w:rPr>
            </w:pPr>
            <w:r w:rsidRPr="00C166FB">
              <w:rPr>
                <w:rFonts w:ascii="Times New Roman" w:eastAsia="Times New Roman" w:hAnsi="Times New Roman" w:cs="Times New Roman"/>
                <w:noProof w:val="0"/>
                <w:szCs w:val="24"/>
                <w:lang w:val="en-ID" w:eastAsia="en-ID"/>
              </w:rPr>
              <w:t>Vcc</w:t>
            </w:r>
          </w:p>
        </w:tc>
        <w:tc>
          <w:tcPr>
            <w:tcW w:w="0" w:type="auto"/>
            <w:vAlign w:val="center"/>
            <w:hideMark/>
          </w:tcPr>
          <w:p w14:paraId="1A6EA21B" w14:textId="77777777" w:rsidR="00C166FB" w:rsidRPr="00C166FB" w:rsidRDefault="00C166FB" w:rsidP="00C166FB">
            <w:pPr>
              <w:spacing w:line="240" w:lineRule="auto"/>
              <w:jc w:val="center"/>
              <w:rPr>
                <w:rFonts w:ascii="Times New Roman" w:eastAsia="Times New Roman" w:hAnsi="Times New Roman" w:cs="Times New Roman"/>
                <w:noProof w:val="0"/>
                <w:szCs w:val="24"/>
                <w:lang w:val="en-ID" w:eastAsia="en-ID"/>
              </w:rPr>
            </w:pPr>
            <w:r w:rsidRPr="00C166FB">
              <w:rPr>
                <w:rFonts w:ascii="Times New Roman" w:eastAsia="Times New Roman" w:hAnsi="Times New Roman" w:cs="Times New Roman"/>
                <w:noProof w:val="0"/>
                <w:szCs w:val="24"/>
                <w:lang w:val="en-ID" w:eastAsia="en-ID"/>
              </w:rPr>
              <w:t>3.3 to 5 Vdc Supply Input</w:t>
            </w:r>
          </w:p>
        </w:tc>
      </w:tr>
      <w:tr w:rsidR="00C166FB" w:rsidRPr="00C166FB" w14:paraId="2C8DADD8" w14:textId="77777777" w:rsidTr="00C166FB">
        <w:trPr>
          <w:tblCellSpacing w:w="15" w:type="dxa"/>
        </w:trPr>
        <w:tc>
          <w:tcPr>
            <w:tcW w:w="0" w:type="auto"/>
            <w:vAlign w:val="center"/>
            <w:hideMark/>
          </w:tcPr>
          <w:p w14:paraId="3C4E510A" w14:textId="77777777" w:rsidR="00C166FB" w:rsidRPr="00C166FB" w:rsidRDefault="00C166FB" w:rsidP="00C166FB">
            <w:pPr>
              <w:spacing w:line="240" w:lineRule="auto"/>
              <w:jc w:val="center"/>
              <w:rPr>
                <w:rFonts w:ascii="Times New Roman" w:eastAsia="Times New Roman" w:hAnsi="Times New Roman" w:cs="Times New Roman"/>
                <w:noProof w:val="0"/>
                <w:szCs w:val="24"/>
                <w:lang w:val="en-ID" w:eastAsia="en-ID"/>
              </w:rPr>
            </w:pPr>
            <w:r w:rsidRPr="00C166FB">
              <w:rPr>
                <w:rFonts w:ascii="Times New Roman" w:eastAsia="Times New Roman" w:hAnsi="Times New Roman" w:cs="Times New Roman"/>
                <w:noProof w:val="0"/>
                <w:szCs w:val="24"/>
                <w:lang w:val="en-ID" w:eastAsia="en-ID"/>
              </w:rPr>
              <w:t>Gnd</w:t>
            </w:r>
          </w:p>
        </w:tc>
        <w:tc>
          <w:tcPr>
            <w:tcW w:w="0" w:type="auto"/>
            <w:vAlign w:val="center"/>
            <w:hideMark/>
          </w:tcPr>
          <w:p w14:paraId="2387D1F0" w14:textId="77777777" w:rsidR="00C166FB" w:rsidRPr="00C166FB" w:rsidRDefault="00C166FB" w:rsidP="00C166FB">
            <w:pPr>
              <w:spacing w:line="240" w:lineRule="auto"/>
              <w:jc w:val="center"/>
              <w:rPr>
                <w:rFonts w:ascii="Times New Roman" w:eastAsia="Times New Roman" w:hAnsi="Times New Roman" w:cs="Times New Roman"/>
                <w:noProof w:val="0"/>
                <w:szCs w:val="24"/>
                <w:lang w:val="en-ID" w:eastAsia="en-ID"/>
              </w:rPr>
            </w:pPr>
            <w:r w:rsidRPr="00C166FB">
              <w:rPr>
                <w:rFonts w:ascii="Times New Roman" w:eastAsia="Times New Roman" w:hAnsi="Times New Roman" w:cs="Times New Roman"/>
                <w:noProof w:val="0"/>
                <w:szCs w:val="24"/>
                <w:lang w:val="en-ID" w:eastAsia="en-ID"/>
              </w:rPr>
              <w:t>Ground Input</w:t>
            </w:r>
          </w:p>
        </w:tc>
      </w:tr>
      <w:tr w:rsidR="00C166FB" w:rsidRPr="00C166FB" w14:paraId="1CC8BDF1" w14:textId="77777777" w:rsidTr="00C166FB">
        <w:trPr>
          <w:tblCellSpacing w:w="15" w:type="dxa"/>
        </w:trPr>
        <w:tc>
          <w:tcPr>
            <w:tcW w:w="0" w:type="auto"/>
            <w:vAlign w:val="center"/>
            <w:hideMark/>
          </w:tcPr>
          <w:p w14:paraId="52530026" w14:textId="77777777" w:rsidR="00C166FB" w:rsidRPr="00C166FB" w:rsidRDefault="00C166FB" w:rsidP="00C166FB">
            <w:pPr>
              <w:spacing w:line="240" w:lineRule="auto"/>
              <w:jc w:val="center"/>
              <w:rPr>
                <w:rFonts w:ascii="Times New Roman" w:eastAsia="Times New Roman" w:hAnsi="Times New Roman" w:cs="Times New Roman"/>
                <w:noProof w:val="0"/>
                <w:szCs w:val="24"/>
                <w:lang w:val="en-ID" w:eastAsia="en-ID"/>
              </w:rPr>
            </w:pPr>
            <w:r w:rsidRPr="00C166FB">
              <w:rPr>
                <w:rFonts w:ascii="Times New Roman" w:eastAsia="Times New Roman" w:hAnsi="Times New Roman" w:cs="Times New Roman"/>
                <w:noProof w:val="0"/>
                <w:szCs w:val="24"/>
                <w:lang w:val="en-ID" w:eastAsia="en-ID"/>
              </w:rPr>
              <w:t>Out</w:t>
            </w:r>
          </w:p>
        </w:tc>
        <w:tc>
          <w:tcPr>
            <w:tcW w:w="0" w:type="auto"/>
            <w:vAlign w:val="center"/>
            <w:hideMark/>
          </w:tcPr>
          <w:p w14:paraId="553992FC" w14:textId="269A924A" w:rsidR="00C166FB" w:rsidRPr="00C166FB" w:rsidRDefault="00C166FB" w:rsidP="00C166FB">
            <w:pPr>
              <w:spacing w:line="240" w:lineRule="auto"/>
              <w:jc w:val="center"/>
              <w:rPr>
                <w:rFonts w:ascii="Times New Roman" w:eastAsia="Times New Roman" w:hAnsi="Times New Roman" w:cs="Times New Roman"/>
                <w:noProof w:val="0"/>
                <w:szCs w:val="24"/>
                <w:lang w:val="en-ID" w:eastAsia="en-ID"/>
              </w:rPr>
            </w:pPr>
            <w:r w:rsidRPr="00C166FB">
              <w:rPr>
                <w:rFonts w:ascii="Times New Roman" w:eastAsia="Times New Roman" w:hAnsi="Times New Roman" w:cs="Times New Roman"/>
                <w:noProof w:val="0"/>
                <w:szCs w:val="24"/>
                <w:lang w:val="en-ID" w:eastAsia="en-ID"/>
              </w:rPr>
              <w:t xml:space="preserve">Output </w:t>
            </w:r>
            <w:r>
              <w:rPr>
                <w:rFonts w:ascii="Times New Roman" w:eastAsia="Times New Roman" w:hAnsi="Times New Roman" w:cs="Times New Roman"/>
                <w:noProof w:val="0"/>
                <w:szCs w:val="24"/>
                <w:lang w:val="en-ID" w:eastAsia="en-ID"/>
              </w:rPr>
              <w:t>yang berubah saat objek berada dalam jangkauan</w:t>
            </w:r>
          </w:p>
        </w:tc>
      </w:tr>
      <w:tr w:rsidR="00C166FB" w:rsidRPr="00C166FB" w14:paraId="24312592" w14:textId="77777777" w:rsidTr="00C166FB">
        <w:trPr>
          <w:tblCellSpacing w:w="15" w:type="dxa"/>
        </w:trPr>
        <w:tc>
          <w:tcPr>
            <w:tcW w:w="0" w:type="auto"/>
            <w:vAlign w:val="center"/>
            <w:hideMark/>
          </w:tcPr>
          <w:p w14:paraId="5C2B8BB5" w14:textId="77777777" w:rsidR="00C166FB" w:rsidRPr="00C166FB" w:rsidRDefault="00C166FB" w:rsidP="00C166FB">
            <w:pPr>
              <w:spacing w:line="240" w:lineRule="auto"/>
              <w:jc w:val="center"/>
              <w:rPr>
                <w:rFonts w:ascii="Times New Roman" w:eastAsia="Times New Roman" w:hAnsi="Times New Roman" w:cs="Times New Roman"/>
                <w:noProof w:val="0"/>
                <w:szCs w:val="24"/>
                <w:lang w:val="en-ID" w:eastAsia="en-ID"/>
              </w:rPr>
            </w:pPr>
            <w:r w:rsidRPr="00C166FB">
              <w:rPr>
                <w:rFonts w:ascii="Times New Roman" w:eastAsia="Times New Roman" w:hAnsi="Times New Roman" w:cs="Times New Roman"/>
                <w:noProof w:val="0"/>
                <w:szCs w:val="24"/>
                <w:lang w:val="en-ID" w:eastAsia="en-ID"/>
              </w:rPr>
              <w:t>Power LED</w:t>
            </w:r>
          </w:p>
        </w:tc>
        <w:tc>
          <w:tcPr>
            <w:tcW w:w="0" w:type="auto"/>
            <w:vAlign w:val="center"/>
            <w:hideMark/>
          </w:tcPr>
          <w:p w14:paraId="0D9B91B3" w14:textId="58EB76C5" w:rsidR="00C166FB" w:rsidRPr="00C166FB" w:rsidRDefault="00917198" w:rsidP="00C166FB">
            <w:pPr>
              <w:spacing w:line="240" w:lineRule="auto"/>
              <w:jc w:val="center"/>
              <w:rPr>
                <w:rFonts w:ascii="Times New Roman" w:eastAsia="Times New Roman" w:hAnsi="Times New Roman" w:cs="Times New Roman"/>
                <w:noProof w:val="0"/>
                <w:szCs w:val="24"/>
                <w:lang w:val="en-ID" w:eastAsia="en-ID"/>
              </w:rPr>
            </w:pPr>
            <w:r>
              <w:rPr>
                <w:rFonts w:ascii="Times New Roman" w:eastAsia="Times New Roman" w:hAnsi="Times New Roman" w:cs="Times New Roman"/>
                <w:noProof w:val="0"/>
                <w:szCs w:val="24"/>
                <w:lang w:val="en-ID" w:eastAsia="en-ID"/>
              </w:rPr>
              <w:t>M</w:t>
            </w:r>
            <w:r w:rsidR="00EE026C">
              <w:rPr>
                <w:rFonts w:ascii="Times New Roman" w:eastAsia="Times New Roman" w:hAnsi="Times New Roman" w:cs="Times New Roman"/>
                <w:noProof w:val="0"/>
                <w:szCs w:val="24"/>
                <w:lang w:val="en-ID" w:eastAsia="en-ID"/>
              </w:rPr>
              <w:t>enyala saat ada daya</w:t>
            </w:r>
          </w:p>
        </w:tc>
      </w:tr>
      <w:tr w:rsidR="00C166FB" w:rsidRPr="00C166FB" w14:paraId="1540BF68" w14:textId="77777777" w:rsidTr="00C166FB">
        <w:trPr>
          <w:tblCellSpacing w:w="15" w:type="dxa"/>
        </w:trPr>
        <w:tc>
          <w:tcPr>
            <w:tcW w:w="0" w:type="auto"/>
            <w:vAlign w:val="center"/>
            <w:hideMark/>
          </w:tcPr>
          <w:p w14:paraId="0C7B0598" w14:textId="77777777" w:rsidR="00C166FB" w:rsidRPr="00C166FB" w:rsidRDefault="00C166FB" w:rsidP="00C166FB">
            <w:pPr>
              <w:spacing w:line="240" w:lineRule="auto"/>
              <w:jc w:val="center"/>
              <w:rPr>
                <w:rFonts w:ascii="Times New Roman" w:eastAsia="Times New Roman" w:hAnsi="Times New Roman" w:cs="Times New Roman"/>
                <w:noProof w:val="0"/>
                <w:szCs w:val="24"/>
                <w:lang w:val="en-ID" w:eastAsia="en-ID"/>
              </w:rPr>
            </w:pPr>
            <w:r w:rsidRPr="00C166FB">
              <w:rPr>
                <w:rFonts w:ascii="Times New Roman" w:eastAsia="Times New Roman" w:hAnsi="Times New Roman" w:cs="Times New Roman"/>
                <w:noProof w:val="0"/>
                <w:szCs w:val="24"/>
                <w:lang w:val="en-ID" w:eastAsia="en-ID"/>
              </w:rPr>
              <w:t>Obstacle LED</w:t>
            </w:r>
          </w:p>
        </w:tc>
        <w:tc>
          <w:tcPr>
            <w:tcW w:w="0" w:type="auto"/>
            <w:vAlign w:val="center"/>
            <w:hideMark/>
          </w:tcPr>
          <w:p w14:paraId="66924A7E" w14:textId="66BB73AD" w:rsidR="00C166FB" w:rsidRPr="00C166FB" w:rsidRDefault="00EE026C" w:rsidP="00C166FB">
            <w:pPr>
              <w:spacing w:line="240" w:lineRule="auto"/>
              <w:jc w:val="center"/>
              <w:rPr>
                <w:rFonts w:ascii="Times New Roman" w:eastAsia="Times New Roman" w:hAnsi="Times New Roman" w:cs="Times New Roman"/>
                <w:noProof w:val="0"/>
                <w:szCs w:val="24"/>
                <w:lang w:val="en-ID" w:eastAsia="en-ID"/>
              </w:rPr>
            </w:pPr>
            <w:r>
              <w:rPr>
                <w:rFonts w:ascii="Times New Roman" w:eastAsia="Times New Roman" w:hAnsi="Times New Roman" w:cs="Times New Roman"/>
                <w:noProof w:val="0"/>
                <w:szCs w:val="24"/>
                <w:lang w:val="en-ID" w:eastAsia="en-ID"/>
              </w:rPr>
              <w:t>Menyala saat ada objek terdeteksi</w:t>
            </w:r>
          </w:p>
        </w:tc>
      </w:tr>
      <w:tr w:rsidR="00C166FB" w:rsidRPr="00C166FB" w14:paraId="4F6B431D" w14:textId="77777777" w:rsidTr="00C166FB">
        <w:trPr>
          <w:tblCellSpacing w:w="15" w:type="dxa"/>
        </w:trPr>
        <w:tc>
          <w:tcPr>
            <w:tcW w:w="0" w:type="auto"/>
            <w:vAlign w:val="center"/>
            <w:hideMark/>
          </w:tcPr>
          <w:p w14:paraId="6FFBC761" w14:textId="77777777" w:rsidR="00C166FB" w:rsidRPr="00C166FB" w:rsidRDefault="00C166FB" w:rsidP="00C166FB">
            <w:pPr>
              <w:spacing w:line="240" w:lineRule="auto"/>
              <w:jc w:val="center"/>
              <w:rPr>
                <w:rFonts w:ascii="Times New Roman" w:eastAsia="Times New Roman" w:hAnsi="Times New Roman" w:cs="Times New Roman"/>
                <w:noProof w:val="0"/>
                <w:szCs w:val="24"/>
                <w:lang w:val="en-ID" w:eastAsia="en-ID"/>
              </w:rPr>
            </w:pPr>
            <w:r w:rsidRPr="00C166FB">
              <w:rPr>
                <w:rFonts w:ascii="Times New Roman" w:eastAsia="Times New Roman" w:hAnsi="Times New Roman" w:cs="Times New Roman"/>
                <w:noProof w:val="0"/>
                <w:szCs w:val="24"/>
                <w:lang w:val="en-ID" w:eastAsia="en-ID"/>
              </w:rPr>
              <w:t>Distance Adjust</w:t>
            </w:r>
          </w:p>
        </w:tc>
        <w:tc>
          <w:tcPr>
            <w:tcW w:w="0" w:type="auto"/>
            <w:vAlign w:val="center"/>
            <w:hideMark/>
          </w:tcPr>
          <w:p w14:paraId="291CC2D6" w14:textId="6E31C588" w:rsidR="00C166FB" w:rsidRPr="00C166FB" w:rsidRDefault="00C166FB" w:rsidP="00C166FB">
            <w:pPr>
              <w:spacing w:line="240" w:lineRule="auto"/>
              <w:jc w:val="center"/>
              <w:rPr>
                <w:rFonts w:ascii="Times New Roman" w:eastAsia="Times New Roman" w:hAnsi="Times New Roman" w:cs="Times New Roman"/>
                <w:noProof w:val="0"/>
                <w:szCs w:val="24"/>
                <w:lang w:val="en-ID" w:eastAsia="en-ID"/>
              </w:rPr>
            </w:pPr>
            <w:r>
              <w:rPr>
                <w:rFonts w:ascii="Times New Roman" w:eastAsia="Times New Roman" w:hAnsi="Times New Roman" w:cs="Times New Roman"/>
                <w:noProof w:val="0"/>
                <w:szCs w:val="24"/>
                <w:lang w:val="en-ID" w:eastAsia="en-ID"/>
              </w:rPr>
              <w:t>Mengatur Jarak yang bisa ditangkap sensor</w:t>
            </w:r>
          </w:p>
        </w:tc>
      </w:tr>
      <w:tr w:rsidR="00C166FB" w:rsidRPr="00C166FB" w14:paraId="1351823E" w14:textId="77777777" w:rsidTr="00C166FB">
        <w:trPr>
          <w:tblCellSpacing w:w="15" w:type="dxa"/>
        </w:trPr>
        <w:tc>
          <w:tcPr>
            <w:tcW w:w="0" w:type="auto"/>
            <w:vAlign w:val="center"/>
            <w:hideMark/>
          </w:tcPr>
          <w:p w14:paraId="60FA924A" w14:textId="77777777" w:rsidR="00C166FB" w:rsidRPr="00C166FB" w:rsidRDefault="00C166FB" w:rsidP="00C166FB">
            <w:pPr>
              <w:spacing w:line="240" w:lineRule="auto"/>
              <w:jc w:val="center"/>
              <w:rPr>
                <w:rFonts w:ascii="Times New Roman" w:eastAsia="Times New Roman" w:hAnsi="Times New Roman" w:cs="Times New Roman"/>
                <w:noProof w:val="0"/>
                <w:szCs w:val="24"/>
                <w:lang w:val="en-ID" w:eastAsia="en-ID"/>
              </w:rPr>
            </w:pPr>
            <w:r w:rsidRPr="00C166FB">
              <w:rPr>
                <w:rFonts w:ascii="Times New Roman" w:eastAsia="Times New Roman" w:hAnsi="Times New Roman" w:cs="Times New Roman"/>
                <w:noProof w:val="0"/>
                <w:szCs w:val="24"/>
                <w:lang w:val="en-ID" w:eastAsia="en-ID"/>
              </w:rPr>
              <w:t>IR Emitter</w:t>
            </w:r>
          </w:p>
        </w:tc>
        <w:tc>
          <w:tcPr>
            <w:tcW w:w="0" w:type="auto"/>
            <w:vAlign w:val="center"/>
            <w:hideMark/>
          </w:tcPr>
          <w:p w14:paraId="07CB0A29" w14:textId="77777777" w:rsidR="00C166FB" w:rsidRPr="00C166FB" w:rsidRDefault="00C166FB" w:rsidP="00C166FB">
            <w:pPr>
              <w:spacing w:line="240" w:lineRule="auto"/>
              <w:jc w:val="center"/>
              <w:rPr>
                <w:rFonts w:ascii="Times New Roman" w:eastAsia="Times New Roman" w:hAnsi="Times New Roman" w:cs="Times New Roman"/>
                <w:noProof w:val="0"/>
                <w:szCs w:val="24"/>
                <w:lang w:val="en-ID" w:eastAsia="en-ID"/>
              </w:rPr>
            </w:pPr>
            <w:r w:rsidRPr="00C166FB">
              <w:rPr>
                <w:rFonts w:ascii="Times New Roman" w:eastAsia="Times New Roman" w:hAnsi="Times New Roman" w:cs="Times New Roman"/>
                <w:noProof w:val="0"/>
                <w:szCs w:val="24"/>
                <w:lang w:val="en-ID" w:eastAsia="en-ID"/>
              </w:rPr>
              <w:t>Infrared emitter LED</w:t>
            </w:r>
          </w:p>
        </w:tc>
      </w:tr>
      <w:tr w:rsidR="00C166FB" w:rsidRPr="00C166FB" w14:paraId="08F8BCC0" w14:textId="77777777" w:rsidTr="00C166FB">
        <w:trPr>
          <w:tblCellSpacing w:w="15" w:type="dxa"/>
        </w:trPr>
        <w:tc>
          <w:tcPr>
            <w:tcW w:w="0" w:type="auto"/>
            <w:vAlign w:val="center"/>
            <w:hideMark/>
          </w:tcPr>
          <w:p w14:paraId="38FE329B" w14:textId="77777777" w:rsidR="00C166FB" w:rsidRPr="00C166FB" w:rsidRDefault="00C166FB" w:rsidP="00C166FB">
            <w:pPr>
              <w:spacing w:line="240" w:lineRule="auto"/>
              <w:jc w:val="center"/>
              <w:rPr>
                <w:rFonts w:ascii="Times New Roman" w:eastAsia="Times New Roman" w:hAnsi="Times New Roman" w:cs="Times New Roman"/>
                <w:noProof w:val="0"/>
                <w:szCs w:val="24"/>
                <w:lang w:val="en-ID" w:eastAsia="en-ID"/>
              </w:rPr>
            </w:pPr>
            <w:r w:rsidRPr="00C166FB">
              <w:rPr>
                <w:rFonts w:ascii="Times New Roman" w:eastAsia="Times New Roman" w:hAnsi="Times New Roman" w:cs="Times New Roman"/>
                <w:noProof w:val="0"/>
                <w:szCs w:val="24"/>
                <w:lang w:val="en-ID" w:eastAsia="en-ID"/>
              </w:rPr>
              <w:t>IR Receiver</w:t>
            </w:r>
          </w:p>
        </w:tc>
        <w:tc>
          <w:tcPr>
            <w:tcW w:w="0" w:type="auto"/>
            <w:vAlign w:val="center"/>
            <w:hideMark/>
          </w:tcPr>
          <w:p w14:paraId="0AE832FD" w14:textId="38CE5D19" w:rsidR="00C166FB" w:rsidRPr="00C166FB" w:rsidRDefault="00C166FB" w:rsidP="009D5744">
            <w:pPr>
              <w:keepNext/>
              <w:spacing w:line="240" w:lineRule="auto"/>
              <w:jc w:val="center"/>
              <w:rPr>
                <w:rFonts w:ascii="Times New Roman" w:eastAsia="Times New Roman" w:hAnsi="Times New Roman" w:cs="Times New Roman"/>
                <w:noProof w:val="0"/>
                <w:szCs w:val="24"/>
                <w:lang w:val="en-ID" w:eastAsia="en-ID"/>
              </w:rPr>
            </w:pPr>
            <w:r w:rsidRPr="00C166FB">
              <w:rPr>
                <w:rFonts w:ascii="Times New Roman" w:eastAsia="Times New Roman" w:hAnsi="Times New Roman" w:cs="Times New Roman"/>
                <w:noProof w:val="0"/>
                <w:szCs w:val="24"/>
                <w:lang w:val="en-ID" w:eastAsia="en-ID"/>
              </w:rPr>
              <w:t xml:space="preserve">Infrared receiver </w:t>
            </w:r>
            <w:r>
              <w:rPr>
                <w:rFonts w:ascii="Times New Roman" w:eastAsia="Times New Roman" w:hAnsi="Times New Roman" w:cs="Times New Roman"/>
                <w:noProof w:val="0"/>
                <w:szCs w:val="24"/>
                <w:lang w:val="en-ID" w:eastAsia="en-ID"/>
              </w:rPr>
              <w:t>yang menerima signal dari Infrared Emitter</w:t>
            </w:r>
          </w:p>
        </w:tc>
      </w:tr>
    </w:tbl>
    <w:p w14:paraId="2977EB72" w14:textId="5BC2A16C" w:rsidR="009D5744" w:rsidRDefault="009D5744" w:rsidP="009D5744"/>
    <w:p w14:paraId="54B78E9D" w14:textId="77777777" w:rsidR="00320084" w:rsidRPr="009D5744" w:rsidRDefault="00320084" w:rsidP="009D5744"/>
    <w:p w14:paraId="72EB44E8" w14:textId="1F08A22B" w:rsidR="00982D5D" w:rsidRDefault="00982D5D" w:rsidP="00991B6C">
      <w:pPr>
        <w:pStyle w:val="Heading3"/>
        <w:ind w:left="1134" w:hanging="425"/>
      </w:pPr>
      <w:bookmarkStart w:id="82" w:name="_Toc15279107"/>
      <w:r>
        <w:t>Arduino IDE</w:t>
      </w:r>
      <w:bookmarkEnd w:id="82"/>
    </w:p>
    <w:p w14:paraId="62B39974" w14:textId="4643C0F9" w:rsidR="00991B6C" w:rsidRDefault="00451B8D" w:rsidP="00991B6C">
      <w:pPr>
        <w:pStyle w:val="NormalWeb"/>
        <w:spacing w:before="0" w:beforeAutospacing="0" w:after="0" w:afterAutospacing="0" w:line="360" w:lineRule="auto"/>
        <w:ind w:left="709" w:firstLine="720"/>
        <w:jc w:val="both"/>
      </w:pPr>
      <w:r>
        <w:t xml:space="preserve">IDE itu merupakan kependekan dari </w:t>
      </w:r>
      <w:r>
        <w:rPr>
          <w:rStyle w:val="Emphasis"/>
        </w:rPr>
        <w:t xml:space="preserve">Integrated Developtment Enviroenment, </w:t>
      </w:r>
      <w:r>
        <w:t xml:space="preserve">atau secara bahasa mudahnya merupakan lingkungan terintegrasi yang digunakan untuk melakukan pengembangan. </w:t>
      </w:r>
      <w:r w:rsidR="005D6712">
        <w:t>IDE d</w:t>
      </w:r>
      <w:r>
        <w:t xml:space="preserve">isebut </w:t>
      </w:r>
      <w:r w:rsidR="005D6712">
        <w:t xml:space="preserve">juga </w:t>
      </w:r>
      <w:r>
        <w:t xml:space="preserve">sebagai lingkungan karena </w:t>
      </w:r>
      <w:r w:rsidR="005D6712">
        <w:t>lewat</w:t>
      </w:r>
      <w:r>
        <w:t xml:space="preserve"> software inilah Arduino </w:t>
      </w:r>
      <w:r w:rsidR="005D6712">
        <w:t xml:space="preserve">melakukan </w:t>
      </w:r>
      <w:r>
        <w:lastRenderedPageBreak/>
        <w:t xml:space="preserve">pemrograman untuk melakukan fungsi-fungsi yang dibenamkan melalui sintaks pemrograman. Arduino menggunakan bahasa pemrograman sendiri yang menyerupai bahasa C. </w:t>
      </w:r>
    </w:p>
    <w:p w14:paraId="609A6558" w14:textId="77777777" w:rsidR="00991B6C" w:rsidRDefault="00991B6C" w:rsidP="00991B6C">
      <w:pPr>
        <w:pStyle w:val="NormalWeb"/>
        <w:keepNext/>
        <w:spacing w:before="0" w:beforeAutospacing="0" w:after="0" w:afterAutospacing="0" w:line="360" w:lineRule="auto"/>
        <w:ind w:firstLine="709"/>
        <w:jc w:val="center"/>
      </w:pPr>
      <w:r>
        <w:rPr>
          <w:noProof/>
        </w:rPr>
        <w:drawing>
          <wp:inline distT="0" distB="0" distL="0" distR="0" wp14:anchorId="035C7662" wp14:editId="290D1FBB">
            <wp:extent cx="2302698" cy="2764466"/>
            <wp:effectExtent l="0" t="0" r="2540" b="0"/>
            <wp:docPr id="7" name="Picture 7" descr="https://www.sinauarduino.com/wp-content/uploads/2016/03/Arduino-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inauarduino.com/wp-content/uploads/2016/03/Arduino-ID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3878" cy="2825909"/>
                    </a:xfrm>
                    <a:prstGeom prst="rect">
                      <a:avLst/>
                    </a:prstGeom>
                    <a:noFill/>
                    <a:ln>
                      <a:noFill/>
                    </a:ln>
                  </pic:spPr>
                </pic:pic>
              </a:graphicData>
            </a:graphic>
          </wp:inline>
        </w:drawing>
      </w:r>
    </w:p>
    <w:p w14:paraId="4E8F0AB3" w14:textId="77870CE4" w:rsidR="00991B6C" w:rsidRPr="00991B6C" w:rsidRDefault="00991B6C" w:rsidP="00991B6C">
      <w:pPr>
        <w:pStyle w:val="Caption"/>
        <w:ind w:firstLine="709"/>
        <w:jc w:val="center"/>
        <w:rPr>
          <w:rFonts w:ascii="Times New Roman" w:eastAsia="Times New Roman" w:hAnsi="Times New Roman" w:cs="Times New Roman"/>
          <w:b w:val="0"/>
          <w:bCs w:val="0"/>
          <w:noProof w:val="0"/>
          <w:color w:val="auto"/>
          <w:sz w:val="24"/>
          <w:szCs w:val="24"/>
          <w:lang w:val="en-ID" w:eastAsia="en-ID"/>
        </w:rPr>
      </w:pPr>
      <w:r>
        <w:t>Gambar 2.</w:t>
      </w:r>
      <w:r>
        <w:rPr>
          <w:lang w:val="en-US"/>
        </w:rPr>
        <w:t>1.7</w:t>
      </w:r>
      <w:r>
        <w:t xml:space="preserve"> Arduino IDE</w:t>
      </w:r>
    </w:p>
    <w:p w14:paraId="46F036A5" w14:textId="1C0AAEE5" w:rsidR="00991B6C" w:rsidRPr="00991B6C" w:rsidRDefault="00451B8D" w:rsidP="00EC4182">
      <w:pPr>
        <w:pStyle w:val="NormalWeb"/>
        <w:spacing w:before="0" w:beforeAutospacing="0" w:line="360" w:lineRule="auto"/>
        <w:ind w:left="709" w:firstLine="720"/>
        <w:jc w:val="both"/>
      </w:pPr>
      <w:r>
        <w:t>Bahasa pemrograman Arduino (</w:t>
      </w:r>
      <w:r>
        <w:rPr>
          <w:rStyle w:val="Emphasis"/>
        </w:rPr>
        <w:t>Sketch</w:t>
      </w:r>
      <w:r>
        <w:t>) sudah dilakukan perubahan untuk mem</w:t>
      </w:r>
      <w:r w:rsidR="005D6712">
        <w:t>permudah</w:t>
      </w:r>
      <w:r>
        <w:t xml:space="preserve"> pemula dalam melakukan pemrograman dari bahasa aslinya. Sebelum dijual ke pasaran, IC mikrokontroler Arduino telah ditanamkan suatu program </w:t>
      </w:r>
      <w:r w:rsidR="005D6712">
        <w:t>yaitu</w:t>
      </w:r>
      <w:r>
        <w:t xml:space="preserve"> </w:t>
      </w:r>
      <w:r>
        <w:rPr>
          <w:rStyle w:val="Emphasis"/>
        </w:rPr>
        <w:t>Bootlader</w:t>
      </w:r>
      <w:r>
        <w:t xml:space="preserve"> yang berfungsi sebagai penengah antara </w:t>
      </w:r>
      <w:r>
        <w:rPr>
          <w:rStyle w:val="Emphasis"/>
        </w:rPr>
        <w:t>compiler</w:t>
      </w:r>
      <w:r>
        <w:t xml:space="preserve"> Arduino dengan mikrokontroler.</w:t>
      </w:r>
      <w:r w:rsidR="00991B6C">
        <w:t xml:space="preserve"> </w:t>
      </w:r>
      <w:r w:rsidR="005D6712">
        <w:t xml:space="preserve">Aplikasi </w:t>
      </w:r>
      <w:r>
        <w:t xml:space="preserve">Arduino IDE dibuat </w:t>
      </w:r>
      <w:r w:rsidR="005D6712">
        <w:t>menggunakan</w:t>
      </w:r>
      <w:r>
        <w:t xml:space="preserve"> bahasa pemrograman JAVA. Arduino IDE juga </w:t>
      </w:r>
      <w:r w:rsidR="005D6712">
        <w:t>mempunyai</w:t>
      </w:r>
      <w:r>
        <w:t xml:space="preserve"> library C</w:t>
      </w:r>
      <w:r w:rsidR="005D6712">
        <w:t xml:space="preserve"> atau </w:t>
      </w:r>
      <w:r>
        <w:t xml:space="preserve">C++ yang biasa disebut </w:t>
      </w:r>
      <w:r>
        <w:rPr>
          <w:rStyle w:val="Emphasis"/>
        </w:rPr>
        <w:t>Wiring</w:t>
      </w:r>
      <w:r>
        <w:t xml:space="preserve"> yang membuat operasi input dan output menjadi lebih mudah. Arduino IDE dikembangkan dari software </w:t>
      </w:r>
      <w:hyperlink r:id="rId39" w:tgtFrame="_blank" w:history="1">
        <w:r w:rsidRPr="00743746">
          <w:rPr>
            <w:rStyle w:val="Hyperlink"/>
            <w:i/>
            <w:iCs/>
            <w:color w:val="000000" w:themeColor="text1"/>
            <w:u w:val="none"/>
          </w:rPr>
          <w:t>Processing</w:t>
        </w:r>
      </w:hyperlink>
      <w:r>
        <w:t xml:space="preserve"> yang di</w:t>
      </w:r>
      <w:r w:rsidR="005D6712">
        <w:t>ubah sedemikian rupa</w:t>
      </w:r>
      <w:r>
        <w:t xml:space="preserve"> menjadi Arduino IDE khusus untuk pemrograman dengan Arduino.</w:t>
      </w:r>
    </w:p>
    <w:p w14:paraId="4480E927" w14:textId="52EF0E16" w:rsidR="00EC4182" w:rsidRDefault="00EC4182" w:rsidP="00232CA4">
      <w:pPr>
        <w:pStyle w:val="Caption"/>
        <w:jc w:val="center"/>
      </w:pPr>
    </w:p>
    <w:p w14:paraId="37FC4413" w14:textId="77777777" w:rsidR="005D6712" w:rsidRPr="005D6712" w:rsidRDefault="005D6712" w:rsidP="005D6712"/>
    <w:p w14:paraId="29F46716" w14:textId="0BF75BDD" w:rsidR="00232CA4" w:rsidRPr="00232CA4" w:rsidRDefault="00232CA4" w:rsidP="00232CA4">
      <w:pPr>
        <w:pStyle w:val="Caption"/>
        <w:jc w:val="center"/>
      </w:pPr>
      <w:r>
        <w:t>Tabel 2</w:t>
      </w:r>
      <w:r>
        <w:rPr>
          <w:lang w:val="en-US"/>
        </w:rPr>
        <w:t>.1.7</w:t>
      </w:r>
      <w:r>
        <w:t xml:space="preserve"> Arduino IDE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05"/>
        <w:gridCol w:w="7323"/>
      </w:tblGrid>
      <w:tr w:rsidR="00451B8D" w:rsidRPr="00451B8D" w14:paraId="51DE9A01" w14:textId="77777777" w:rsidTr="005D6712">
        <w:trPr>
          <w:trHeight w:val="938"/>
          <w:tblCellSpacing w:w="15" w:type="dxa"/>
          <w:jc w:val="center"/>
        </w:trPr>
        <w:tc>
          <w:tcPr>
            <w:tcW w:w="0" w:type="auto"/>
            <w:hideMark/>
          </w:tcPr>
          <w:p w14:paraId="61A74E1B" w14:textId="58206627" w:rsidR="00451B8D" w:rsidRPr="00451B8D" w:rsidRDefault="00451B8D" w:rsidP="00451B8D">
            <w:pPr>
              <w:spacing w:line="240" w:lineRule="auto"/>
              <w:jc w:val="left"/>
              <w:rPr>
                <w:rFonts w:ascii="Times New Roman" w:eastAsia="Times New Roman" w:hAnsi="Times New Roman" w:cs="Times New Roman"/>
                <w:noProof w:val="0"/>
                <w:szCs w:val="24"/>
                <w:lang w:val="en-ID" w:eastAsia="en-ID"/>
              </w:rPr>
            </w:pPr>
            <w:r w:rsidRPr="00451B8D">
              <w:rPr>
                <w:rFonts w:ascii="Times New Roman" w:eastAsia="Times New Roman" w:hAnsi="Times New Roman" w:cs="Times New Roman"/>
                <w:szCs w:val="24"/>
                <w:lang w:val="en-ID" w:eastAsia="en-ID"/>
              </w:rPr>
              <w:drawing>
                <wp:inline distT="0" distB="0" distL="0" distR="0" wp14:anchorId="6E705FFF" wp14:editId="4138D5C9">
                  <wp:extent cx="317500" cy="317500"/>
                  <wp:effectExtent l="0" t="0" r="6350" b="6350"/>
                  <wp:docPr id="9" name="Picture 9" descr="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if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p>
        </w:tc>
        <w:tc>
          <w:tcPr>
            <w:tcW w:w="0" w:type="auto"/>
            <w:vAlign w:val="center"/>
            <w:hideMark/>
          </w:tcPr>
          <w:p w14:paraId="6A6C5891" w14:textId="77777777" w:rsidR="00451B8D" w:rsidRPr="00451B8D" w:rsidRDefault="00451B8D" w:rsidP="00D40C10">
            <w:pPr>
              <w:jc w:val="left"/>
              <w:rPr>
                <w:rFonts w:ascii="Times New Roman" w:eastAsia="Times New Roman" w:hAnsi="Times New Roman" w:cs="Times New Roman"/>
                <w:noProof w:val="0"/>
                <w:szCs w:val="24"/>
                <w:lang w:val="en-ID" w:eastAsia="en-ID"/>
              </w:rPr>
            </w:pPr>
            <w:r w:rsidRPr="00451B8D">
              <w:rPr>
                <w:rFonts w:ascii="Times New Roman" w:eastAsia="Times New Roman" w:hAnsi="Times New Roman" w:cs="Times New Roman"/>
                <w:i/>
                <w:iCs/>
                <w:noProof w:val="0"/>
                <w:szCs w:val="24"/>
                <w:lang w:val="en-ID" w:eastAsia="en-ID"/>
              </w:rPr>
              <w:t>Verify</w:t>
            </w:r>
          </w:p>
          <w:p w14:paraId="598EAF0E" w14:textId="77777777" w:rsidR="00451B8D" w:rsidRPr="00451B8D" w:rsidRDefault="00451B8D" w:rsidP="00D40C10">
            <w:pPr>
              <w:spacing w:before="100" w:beforeAutospacing="1" w:after="100" w:afterAutospacing="1"/>
              <w:jc w:val="left"/>
              <w:rPr>
                <w:rFonts w:ascii="Times New Roman" w:eastAsia="Times New Roman" w:hAnsi="Times New Roman" w:cs="Times New Roman"/>
                <w:noProof w:val="0"/>
                <w:szCs w:val="24"/>
                <w:lang w:val="en-ID" w:eastAsia="en-ID"/>
              </w:rPr>
            </w:pPr>
            <w:r w:rsidRPr="00451B8D">
              <w:rPr>
                <w:rFonts w:ascii="Times New Roman" w:eastAsia="Times New Roman" w:hAnsi="Times New Roman" w:cs="Times New Roman"/>
                <w:noProof w:val="0"/>
                <w:szCs w:val="24"/>
                <w:lang w:val="en-ID" w:eastAsia="en-ID"/>
              </w:rPr>
              <w:lastRenderedPageBreak/>
              <w:t>berfungsi untuk melakukan checking kode yang kamu buat apakah sudah sesuai dengan kaidah pemrograman yang ada atau belum</w:t>
            </w:r>
          </w:p>
        </w:tc>
      </w:tr>
      <w:tr w:rsidR="00451B8D" w14:paraId="70CEB5E6" w14:textId="77777777" w:rsidTr="005D6712">
        <w:trPr>
          <w:tblCellSpacing w:w="15" w:type="dxa"/>
          <w:jc w:val="center"/>
        </w:trPr>
        <w:tc>
          <w:tcPr>
            <w:tcW w:w="0" w:type="auto"/>
            <w:hideMark/>
          </w:tcPr>
          <w:p w14:paraId="5EE0E069" w14:textId="15EA5347" w:rsidR="00451B8D" w:rsidRDefault="00451B8D">
            <w:pPr>
              <w:rPr>
                <w:szCs w:val="24"/>
              </w:rPr>
            </w:pPr>
            <w:r>
              <w:lastRenderedPageBreak/>
              <w:drawing>
                <wp:inline distT="0" distB="0" distL="0" distR="0" wp14:anchorId="6A0B6442" wp14:editId="3E4270B3">
                  <wp:extent cx="317500" cy="317500"/>
                  <wp:effectExtent l="0" t="0" r="6350" b="6350"/>
                  <wp:docPr id="14" name="Picture 14" descr="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p>
        </w:tc>
        <w:tc>
          <w:tcPr>
            <w:tcW w:w="0" w:type="auto"/>
            <w:vAlign w:val="center"/>
            <w:hideMark/>
          </w:tcPr>
          <w:p w14:paraId="740E1154" w14:textId="77777777" w:rsidR="00451B8D" w:rsidRDefault="00451B8D" w:rsidP="00D40C10">
            <w:r>
              <w:rPr>
                <w:rStyle w:val="Emphasis"/>
              </w:rPr>
              <w:t>Upload</w:t>
            </w:r>
          </w:p>
          <w:p w14:paraId="5ABBC703" w14:textId="77777777" w:rsidR="00451B8D" w:rsidRDefault="00451B8D" w:rsidP="00D40C10">
            <w:pPr>
              <w:pStyle w:val="NormalWeb"/>
              <w:spacing w:line="360" w:lineRule="auto"/>
            </w:pPr>
            <w:r>
              <w:t>Berfungsi untuk melakukan kompilasi program atau kode yang kamu buat menjadi bahsa yang dapat dipahami oleh mesih alias si Arduino.</w:t>
            </w:r>
          </w:p>
        </w:tc>
      </w:tr>
      <w:tr w:rsidR="00451B8D" w14:paraId="54BC7162" w14:textId="77777777" w:rsidTr="005D6712">
        <w:trPr>
          <w:tblCellSpacing w:w="15" w:type="dxa"/>
          <w:jc w:val="center"/>
        </w:trPr>
        <w:tc>
          <w:tcPr>
            <w:tcW w:w="0" w:type="auto"/>
            <w:hideMark/>
          </w:tcPr>
          <w:p w14:paraId="45252367" w14:textId="48F25D38" w:rsidR="00451B8D" w:rsidRDefault="00451B8D">
            <w:r>
              <w:drawing>
                <wp:inline distT="0" distB="0" distL="0" distR="0" wp14:anchorId="52123615" wp14:editId="2F6175D6">
                  <wp:extent cx="317500" cy="317500"/>
                  <wp:effectExtent l="0" t="0" r="6350" b="6350"/>
                  <wp:docPr id="13" name="Picture 13"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p>
        </w:tc>
        <w:tc>
          <w:tcPr>
            <w:tcW w:w="0" w:type="auto"/>
            <w:vAlign w:val="center"/>
            <w:hideMark/>
          </w:tcPr>
          <w:p w14:paraId="3CCC0128" w14:textId="77777777" w:rsidR="00451B8D" w:rsidRDefault="00451B8D" w:rsidP="00D40C10">
            <w:r>
              <w:rPr>
                <w:rStyle w:val="Emphasis"/>
              </w:rPr>
              <w:t>New</w:t>
            </w:r>
          </w:p>
          <w:p w14:paraId="79553418" w14:textId="77777777" w:rsidR="00451B8D" w:rsidRDefault="00451B8D" w:rsidP="00D40C10">
            <w:pPr>
              <w:pStyle w:val="NormalWeb"/>
              <w:spacing w:line="360" w:lineRule="auto"/>
            </w:pPr>
            <w:r>
              <w:t xml:space="preserve">berfungsi untuk membuat </w:t>
            </w:r>
            <w:r>
              <w:rPr>
                <w:rStyle w:val="Emphasis"/>
              </w:rPr>
              <w:t>Sketch</w:t>
            </w:r>
            <w:r>
              <w:t xml:space="preserve"> baru</w:t>
            </w:r>
          </w:p>
        </w:tc>
      </w:tr>
      <w:tr w:rsidR="00451B8D" w14:paraId="5E8400D2" w14:textId="77777777" w:rsidTr="005D6712">
        <w:trPr>
          <w:tblCellSpacing w:w="15" w:type="dxa"/>
          <w:jc w:val="center"/>
        </w:trPr>
        <w:tc>
          <w:tcPr>
            <w:tcW w:w="0" w:type="auto"/>
            <w:hideMark/>
          </w:tcPr>
          <w:p w14:paraId="5C568F65" w14:textId="29456F87" w:rsidR="00451B8D" w:rsidRDefault="00451B8D">
            <w:r>
              <w:drawing>
                <wp:inline distT="0" distB="0" distL="0" distR="0" wp14:anchorId="1FB19202" wp14:editId="20459A84">
                  <wp:extent cx="317500" cy="317500"/>
                  <wp:effectExtent l="0" t="0" r="6350" b="6350"/>
                  <wp:docPr id="12" name="Picture 12"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p>
        </w:tc>
        <w:tc>
          <w:tcPr>
            <w:tcW w:w="0" w:type="auto"/>
            <w:vAlign w:val="center"/>
            <w:hideMark/>
          </w:tcPr>
          <w:p w14:paraId="7FC80AE0" w14:textId="77777777" w:rsidR="00451B8D" w:rsidRDefault="00451B8D" w:rsidP="00D40C10">
            <w:r>
              <w:rPr>
                <w:rStyle w:val="Emphasis"/>
              </w:rPr>
              <w:t>Open</w:t>
            </w:r>
          </w:p>
          <w:p w14:paraId="385636E0" w14:textId="77777777" w:rsidR="00451B8D" w:rsidRDefault="00451B8D" w:rsidP="00D40C10">
            <w:pPr>
              <w:pStyle w:val="NormalWeb"/>
              <w:spacing w:line="360" w:lineRule="auto"/>
            </w:pPr>
            <w:r>
              <w:t xml:space="preserve">Berfungsi untuk membuka </w:t>
            </w:r>
            <w:r>
              <w:rPr>
                <w:rStyle w:val="Emphasis"/>
              </w:rPr>
              <w:t>sketch</w:t>
            </w:r>
            <w:r>
              <w:t xml:space="preserve"> yang pernah kamu buat dan membuka kembali untuk dilakukan editing atau sekedar upload ulang ke Arduino.</w:t>
            </w:r>
          </w:p>
        </w:tc>
      </w:tr>
      <w:tr w:rsidR="00451B8D" w14:paraId="6DD6BC45" w14:textId="77777777" w:rsidTr="005D6712">
        <w:trPr>
          <w:tblCellSpacing w:w="15" w:type="dxa"/>
          <w:jc w:val="center"/>
        </w:trPr>
        <w:tc>
          <w:tcPr>
            <w:tcW w:w="0" w:type="auto"/>
            <w:hideMark/>
          </w:tcPr>
          <w:p w14:paraId="09206324" w14:textId="0D368CC8" w:rsidR="00451B8D" w:rsidRDefault="00451B8D">
            <w:r>
              <w:drawing>
                <wp:inline distT="0" distB="0" distL="0" distR="0" wp14:anchorId="7A3B0A0D" wp14:editId="4ABE9A69">
                  <wp:extent cx="317500" cy="317500"/>
                  <wp:effectExtent l="0" t="0" r="6350" b="6350"/>
                  <wp:docPr id="11" name="Picture 11"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v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p>
        </w:tc>
        <w:tc>
          <w:tcPr>
            <w:tcW w:w="0" w:type="auto"/>
            <w:vAlign w:val="center"/>
            <w:hideMark/>
          </w:tcPr>
          <w:p w14:paraId="3A88104E" w14:textId="77777777" w:rsidR="00451B8D" w:rsidRDefault="00451B8D" w:rsidP="00D40C10">
            <w:r>
              <w:rPr>
                <w:rStyle w:val="Emphasis"/>
              </w:rPr>
              <w:t>Save</w:t>
            </w:r>
          </w:p>
          <w:p w14:paraId="10E64AF8" w14:textId="77777777" w:rsidR="00451B8D" w:rsidRDefault="00451B8D" w:rsidP="00D40C10">
            <w:pPr>
              <w:pStyle w:val="NormalWeb"/>
              <w:spacing w:line="360" w:lineRule="auto"/>
            </w:pPr>
            <w:r>
              <w:t xml:space="preserve">Berfungsi untuk menyimpan </w:t>
            </w:r>
            <w:r>
              <w:rPr>
                <w:rStyle w:val="Emphasis"/>
              </w:rPr>
              <w:t>Sketch</w:t>
            </w:r>
            <w:r>
              <w:t xml:space="preserve"> yang telah kamu buat.</w:t>
            </w:r>
          </w:p>
        </w:tc>
      </w:tr>
      <w:tr w:rsidR="00451B8D" w14:paraId="57E24296" w14:textId="77777777" w:rsidTr="005D6712">
        <w:trPr>
          <w:tblCellSpacing w:w="15" w:type="dxa"/>
          <w:jc w:val="center"/>
        </w:trPr>
        <w:tc>
          <w:tcPr>
            <w:tcW w:w="0" w:type="auto"/>
            <w:hideMark/>
          </w:tcPr>
          <w:p w14:paraId="62019B66" w14:textId="4A09A35C" w:rsidR="00451B8D" w:rsidRDefault="00451B8D">
            <w:r>
              <w:drawing>
                <wp:inline distT="0" distB="0" distL="0" distR="0" wp14:anchorId="45FD7ED2" wp14:editId="06A6DA19">
                  <wp:extent cx="317500" cy="317500"/>
                  <wp:effectExtent l="0" t="0" r="6350" b="6350"/>
                  <wp:docPr id="10" name="Picture 10" descr="s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ria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p>
        </w:tc>
        <w:tc>
          <w:tcPr>
            <w:tcW w:w="0" w:type="auto"/>
            <w:vAlign w:val="center"/>
            <w:hideMark/>
          </w:tcPr>
          <w:p w14:paraId="72B38D77" w14:textId="77777777" w:rsidR="00451B8D" w:rsidRDefault="00451B8D" w:rsidP="00D40C10">
            <w:r>
              <w:rPr>
                <w:rStyle w:val="Emphasis"/>
              </w:rPr>
              <w:t>Serial Monitor</w:t>
            </w:r>
          </w:p>
          <w:p w14:paraId="6D470045" w14:textId="77777777" w:rsidR="00451B8D" w:rsidRDefault="00451B8D" w:rsidP="009D5744">
            <w:pPr>
              <w:pStyle w:val="NormalWeb"/>
              <w:keepNext/>
              <w:spacing w:line="360" w:lineRule="auto"/>
            </w:pPr>
            <w:r>
              <w:t xml:space="preserve">Berfungsi untuk membuka serial monitor. Serial monitor disini merupakan jendela yang menampilkan data apa saja yang dikirimkan atau dipertukarkan antara arduino dengan sketch pada port serialnya. Serial Monitor ini sangat berguna sekali ketika kamu ingin membuat program atau melakukan </w:t>
            </w:r>
            <w:r>
              <w:rPr>
                <w:rStyle w:val="Emphasis"/>
              </w:rPr>
              <w:t>debugging</w:t>
            </w:r>
            <w:r>
              <w:t xml:space="preserve"> tanpa menggunakan LCD pada Arduino. Serial monitor ini dapat digunakan untuk menampilkan nilai proses, nilai pembacaan, bahkan pesan error.</w:t>
            </w:r>
          </w:p>
        </w:tc>
      </w:tr>
    </w:tbl>
    <w:p w14:paraId="37997291" w14:textId="77777777" w:rsidR="00991B6C" w:rsidRDefault="00991B6C" w:rsidP="00991B6C">
      <w:pPr>
        <w:pStyle w:val="Heading5"/>
        <w:numPr>
          <w:ilvl w:val="0"/>
          <w:numId w:val="0"/>
        </w:numPr>
        <w:ind w:left="1560"/>
        <w:rPr>
          <w:b/>
          <w:bCs/>
          <w:color w:val="auto"/>
        </w:rPr>
      </w:pPr>
      <w:bookmarkStart w:id="83" w:name="File"/>
      <w:bookmarkEnd w:id="83"/>
    </w:p>
    <w:p w14:paraId="43283A32" w14:textId="6CF6153B" w:rsidR="00232CA4" w:rsidRPr="00232CA4" w:rsidRDefault="00D40C10" w:rsidP="00232CA4">
      <w:pPr>
        <w:pStyle w:val="Heading5"/>
        <w:ind w:left="1560" w:hanging="426"/>
        <w:rPr>
          <w:b/>
          <w:bCs/>
          <w:color w:val="auto"/>
        </w:rPr>
      </w:pPr>
      <w:r w:rsidRPr="00AB28F3">
        <w:rPr>
          <w:b/>
          <w:bCs/>
          <w:color w:val="auto"/>
        </w:rPr>
        <w:t>File</w:t>
      </w:r>
    </w:p>
    <w:p w14:paraId="028CB91A" w14:textId="2939CC79" w:rsidR="00451B8D" w:rsidRDefault="00451B8D" w:rsidP="00FD5B7D">
      <w:pPr>
        <w:numPr>
          <w:ilvl w:val="0"/>
          <w:numId w:val="8"/>
        </w:numPr>
        <w:tabs>
          <w:tab w:val="clear" w:pos="720"/>
        </w:tabs>
        <w:spacing w:after="100" w:afterAutospacing="1"/>
        <w:ind w:left="1985" w:hanging="425"/>
      </w:pPr>
      <w:r>
        <w:rPr>
          <w:rStyle w:val="Strong"/>
          <w:i/>
          <w:iCs/>
        </w:rPr>
        <w:t>New</w:t>
      </w:r>
      <w:r>
        <w:rPr>
          <w:rStyle w:val="Emphasis"/>
        </w:rPr>
        <w:t>, </w:t>
      </w:r>
      <w:r>
        <w:t>untuk membuat membuat sketch baru yang</w:t>
      </w:r>
      <w:r w:rsidR="005D6712">
        <w:rPr>
          <w:lang w:val="en-US"/>
        </w:rPr>
        <w:t xml:space="preserve"> biasanya berisi</w:t>
      </w:r>
      <w:r>
        <w:t xml:space="preserve"> void setup() dan void loop().</w:t>
      </w:r>
      <w:r>
        <w:rPr>
          <w:rStyle w:val="Strong"/>
        </w:rPr>
        <w:t> </w:t>
      </w:r>
    </w:p>
    <w:p w14:paraId="6BA5C9DF" w14:textId="402E04DB" w:rsidR="00451B8D" w:rsidRDefault="00451B8D" w:rsidP="00546B0A">
      <w:pPr>
        <w:numPr>
          <w:ilvl w:val="0"/>
          <w:numId w:val="8"/>
        </w:numPr>
        <w:tabs>
          <w:tab w:val="clear" w:pos="720"/>
        </w:tabs>
        <w:spacing w:before="100" w:beforeAutospacing="1" w:after="100" w:afterAutospacing="1"/>
        <w:ind w:left="1985" w:hanging="425"/>
      </w:pPr>
      <w:r>
        <w:rPr>
          <w:rStyle w:val="Strong"/>
          <w:i/>
          <w:iCs/>
        </w:rPr>
        <w:lastRenderedPageBreak/>
        <w:t>Open</w:t>
      </w:r>
      <w:r>
        <w:rPr>
          <w:rStyle w:val="Emphasis"/>
        </w:rPr>
        <w:t>,</w:t>
      </w:r>
      <w:r>
        <w:t xml:space="preserve"> </w:t>
      </w:r>
      <w:r w:rsidR="005D6712">
        <w:rPr>
          <w:lang w:val="en-US"/>
        </w:rPr>
        <w:t xml:space="preserve"> untuk </w:t>
      </w:r>
      <w:r>
        <w:t>membuka sketch yang pernah dibuat</w:t>
      </w:r>
      <w:r w:rsidR="005D6712">
        <w:rPr>
          <w:lang w:val="en-US"/>
        </w:rPr>
        <w:t xml:space="preserve"> dan disimpan</w:t>
      </w:r>
      <w:r>
        <w:t xml:space="preserve"> di dalam drive.</w:t>
      </w:r>
    </w:p>
    <w:p w14:paraId="523E6F64" w14:textId="039A12B6" w:rsidR="00451B8D" w:rsidRDefault="00451B8D" w:rsidP="00546B0A">
      <w:pPr>
        <w:numPr>
          <w:ilvl w:val="0"/>
          <w:numId w:val="8"/>
        </w:numPr>
        <w:tabs>
          <w:tab w:val="clear" w:pos="720"/>
        </w:tabs>
        <w:spacing w:before="100" w:beforeAutospacing="1" w:after="100" w:afterAutospacing="1"/>
        <w:ind w:left="1985" w:hanging="425"/>
      </w:pPr>
      <w:r>
        <w:rPr>
          <w:rStyle w:val="Strong"/>
          <w:i/>
          <w:iCs/>
        </w:rPr>
        <w:t>Open Recent</w:t>
      </w:r>
      <w:r>
        <w:rPr>
          <w:rStyle w:val="Emphasis"/>
        </w:rPr>
        <w:t xml:space="preserve">, </w:t>
      </w:r>
      <w:r w:rsidR="00F5343A">
        <w:rPr>
          <w:lang w:val="en-US"/>
        </w:rPr>
        <w:t>untuk membuka sketch yang baru saja dibuka atau yang dibuka terakhir kali</w:t>
      </w:r>
    </w:p>
    <w:p w14:paraId="40443827" w14:textId="242E8298" w:rsidR="00451B8D" w:rsidRDefault="00451B8D" w:rsidP="00546B0A">
      <w:pPr>
        <w:numPr>
          <w:ilvl w:val="0"/>
          <w:numId w:val="8"/>
        </w:numPr>
        <w:tabs>
          <w:tab w:val="clear" w:pos="720"/>
        </w:tabs>
        <w:spacing w:before="100" w:beforeAutospacing="1" w:after="100" w:afterAutospacing="1"/>
        <w:ind w:left="1985" w:hanging="425"/>
      </w:pPr>
      <w:r>
        <w:rPr>
          <w:rStyle w:val="Strong"/>
          <w:i/>
          <w:iCs/>
        </w:rPr>
        <w:t>Sketchbook</w:t>
      </w:r>
      <w:r>
        <w:rPr>
          <w:rStyle w:val="Emphasis"/>
        </w:rPr>
        <w:t xml:space="preserve">, </w:t>
      </w:r>
      <w:r>
        <w:t>berfungsi</w:t>
      </w:r>
      <w:r w:rsidR="00F5343A">
        <w:rPr>
          <w:lang w:val="en-US"/>
        </w:rPr>
        <w:t xml:space="preserve"> untuk</w:t>
      </w:r>
      <w:r>
        <w:t xml:space="preserve"> menunjukan hirarki </w:t>
      </w:r>
      <w:r>
        <w:rPr>
          <w:rStyle w:val="Emphasis"/>
        </w:rPr>
        <w:t>sketch</w:t>
      </w:r>
      <w:r>
        <w:t xml:space="preserve"> yang kamu buat termasuk struktur foldernya.</w:t>
      </w:r>
    </w:p>
    <w:p w14:paraId="142B0E6E" w14:textId="2F3657E6" w:rsidR="00451B8D" w:rsidRDefault="00451B8D" w:rsidP="00546B0A">
      <w:pPr>
        <w:numPr>
          <w:ilvl w:val="0"/>
          <w:numId w:val="8"/>
        </w:numPr>
        <w:tabs>
          <w:tab w:val="clear" w:pos="720"/>
        </w:tabs>
        <w:spacing w:before="100" w:beforeAutospacing="1" w:after="100" w:afterAutospacing="1"/>
        <w:ind w:left="1985" w:hanging="425"/>
      </w:pPr>
      <w:r>
        <w:rPr>
          <w:rStyle w:val="Strong"/>
          <w:i/>
          <w:iCs/>
        </w:rPr>
        <w:t>Example</w:t>
      </w:r>
      <w:r>
        <w:rPr>
          <w:rStyle w:val="Emphasis"/>
        </w:rPr>
        <w:t xml:space="preserve">, </w:t>
      </w:r>
      <w:r>
        <w:t xml:space="preserve">berisi contoh-contoh pemrograman, sehingga </w:t>
      </w:r>
      <w:r w:rsidR="00F5343A">
        <w:rPr>
          <w:lang w:val="en-US"/>
        </w:rPr>
        <w:t xml:space="preserve">kita </w:t>
      </w:r>
      <w:r>
        <w:t xml:space="preserve">dapat mempelajari </w:t>
      </w:r>
      <w:r w:rsidR="00F5343A">
        <w:rPr>
          <w:lang w:val="en-US"/>
        </w:rPr>
        <w:t xml:space="preserve">sketch dari </w:t>
      </w:r>
      <w:r>
        <w:t>program-program</w:t>
      </w:r>
      <w:r w:rsidR="00F5343A">
        <w:rPr>
          <w:lang w:val="en-US"/>
        </w:rPr>
        <w:t xml:space="preserve"> tersebut</w:t>
      </w:r>
    </w:p>
    <w:p w14:paraId="52D558C4" w14:textId="20D0769B" w:rsidR="00451B8D" w:rsidRDefault="00451B8D" w:rsidP="00546B0A">
      <w:pPr>
        <w:numPr>
          <w:ilvl w:val="0"/>
          <w:numId w:val="8"/>
        </w:numPr>
        <w:tabs>
          <w:tab w:val="clear" w:pos="720"/>
        </w:tabs>
        <w:spacing w:before="100" w:beforeAutospacing="1" w:after="100" w:afterAutospacing="1"/>
        <w:ind w:left="1985" w:hanging="425"/>
      </w:pPr>
      <w:r>
        <w:rPr>
          <w:rStyle w:val="Strong"/>
          <w:i/>
          <w:iCs/>
        </w:rPr>
        <w:t>Close</w:t>
      </w:r>
      <w:r>
        <w:rPr>
          <w:rStyle w:val="Emphasis"/>
        </w:rPr>
        <w:t xml:space="preserve">, </w:t>
      </w:r>
      <w:r w:rsidR="00F5343A">
        <w:rPr>
          <w:lang w:val="en-US"/>
        </w:rPr>
        <w:t xml:space="preserve">untuk </w:t>
      </w:r>
      <w:r>
        <w:t>menutup jendela Arduino IDE dan menghentikan aplikasi.</w:t>
      </w:r>
    </w:p>
    <w:p w14:paraId="5DBB49FE" w14:textId="0EEF8B5E" w:rsidR="00451B8D" w:rsidRDefault="00451B8D" w:rsidP="00546B0A">
      <w:pPr>
        <w:numPr>
          <w:ilvl w:val="0"/>
          <w:numId w:val="8"/>
        </w:numPr>
        <w:tabs>
          <w:tab w:val="clear" w:pos="720"/>
        </w:tabs>
        <w:spacing w:before="100" w:beforeAutospacing="1" w:after="100" w:afterAutospacing="1"/>
        <w:ind w:left="1985" w:hanging="425"/>
      </w:pPr>
      <w:r>
        <w:rPr>
          <w:rStyle w:val="Strong"/>
          <w:i/>
          <w:iCs/>
        </w:rPr>
        <w:t>Save</w:t>
      </w:r>
      <w:r>
        <w:rPr>
          <w:rStyle w:val="Emphasis"/>
        </w:rPr>
        <w:t xml:space="preserve">, </w:t>
      </w:r>
      <w:r w:rsidR="00F5343A">
        <w:rPr>
          <w:lang w:val="en-US"/>
        </w:rPr>
        <w:t>untuk</w:t>
      </w:r>
      <w:r>
        <w:t xml:space="preserve"> menyimpan </w:t>
      </w:r>
      <w:r>
        <w:rPr>
          <w:rStyle w:val="Emphasis"/>
        </w:rPr>
        <w:t>sketch</w:t>
      </w:r>
      <w:r>
        <w:t xml:space="preserve"> yang dibuat </w:t>
      </w:r>
      <w:r w:rsidR="00F5343A">
        <w:rPr>
          <w:lang w:val="en-US"/>
        </w:rPr>
        <w:t>ke dalam drive</w:t>
      </w:r>
    </w:p>
    <w:p w14:paraId="75127999" w14:textId="66F6BF95" w:rsidR="00451B8D" w:rsidRDefault="00451B8D" w:rsidP="00546B0A">
      <w:pPr>
        <w:numPr>
          <w:ilvl w:val="0"/>
          <w:numId w:val="8"/>
        </w:numPr>
        <w:tabs>
          <w:tab w:val="clear" w:pos="720"/>
        </w:tabs>
        <w:spacing w:before="100" w:beforeAutospacing="1" w:after="100" w:afterAutospacing="1"/>
        <w:ind w:left="1985" w:hanging="425"/>
      </w:pPr>
      <w:r>
        <w:rPr>
          <w:rStyle w:val="Strong"/>
          <w:i/>
          <w:iCs/>
        </w:rPr>
        <w:t>Save as…</w:t>
      </w:r>
      <w:r>
        <w:rPr>
          <w:rStyle w:val="Emphasis"/>
        </w:rPr>
        <w:t xml:space="preserve">, </w:t>
      </w:r>
      <w:r w:rsidR="00F5343A">
        <w:rPr>
          <w:lang w:val="en-US"/>
        </w:rPr>
        <w:t>untuk</w:t>
      </w:r>
      <w:r>
        <w:t xml:space="preserve"> menyimpan </w:t>
      </w:r>
      <w:r>
        <w:rPr>
          <w:rStyle w:val="Emphasis"/>
        </w:rPr>
        <w:t>sketch</w:t>
      </w:r>
      <w:r>
        <w:t xml:space="preserve"> yang sedang dikerjakan atau </w:t>
      </w:r>
      <w:r>
        <w:rPr>
          <w:rStyle w:val="Emphasis"/>
        </w:rPr>
        <w:t>sketch</w:t>
      </w:r>
      <w:r>
        <w:t xml:space="preserve"> yang sudah disimpan dengan nama </w:t>
      </w:r>
      <w:r w:rsidR="00F5343A">
        <w:rPr>
          <w:lang w:val="en-US"/>
        </w:rPr>
        <w:t xml:space="preserve">atau ekstensi </w:t>
      </w:r>
      <w:r>
        <w:t>yang berbeda.</w:t>
      </w:r>
    </w:p>
    <w:p w14:paraId="60CFEB1A" w14:textId="036F81FC" w:rsidR="00451B8D" w:rsidRDefault="00451B8D" w:rsidP="00546B0A">
      <w:pPr>
        <w:numPr>
          <w:ilvl w:val="0"/>
          <w:numId w:val="8"/>
        </w:numPr>
        <w:tabs>
          <w:tab w:val="clear" w:pos="720"/>
        </w:tabs>
        <w:spacing w:before="100" w:beforeAutospacing="1" w:after="100" w:afterAutospacing="1"/>
        <w:ind w:left="1985" w:hanging="425"/>
      </w:pPr>
      <w:r>
        <w:rPr>
          <w:rStyle w:val="Strong"/>
          <w:i/>
          <w:iCs/>
        </w:rPr>
        <w:t>Page Setup</w:t>
      </w:r>
      <w:r>
        <w:rPr>
          <w:rStyle w:val="Emphasis"/>
        </w:rPr>
        <w:t xml:space="preserve">, </w:t>
      </w:r>
      <w:r w:rsidR="00F5343A">
        <w:rPr>
          <w:lang w:val="en-US"/>
        </w:rPr>
        <w:t>untuk</w:t>
      </w:r>
      <w:r>
        <w:t xml:space="preserve"> mengatur tampilan </w:t>
      </w:r>
      <w:r w:rsidR="00F5343A">
        <w:rPr>
          <w:lang w:val="en-US"/>
        </w:rPr>
        <w:t>halaman</w:t>
      </w:r>
      <w:r>
        <w:t xml:space="preserve"> pada proses pencetakan.</w:t>
      </w:r>
    </w:p>
    <w:p w14:paraId="237B1C7D" w14:textId="79D81FD6" w:rsidR="00451B8D" w:rsidRDefault="00451B8D" w:rsidP="00546B0A">
      <w:pPr>
        <w:numPr>
          <w:ilvl w:val="0"/>
          <w:numId w:val="8"/>
        </w:numPr>
        <w:tabs>
          <w:tab w:val="clear" w:pos="720"/>
        </w:tabs>
        <w:spacing w:before="100" w:beforeAutospacing="1" w:after="100" w:afterAutospacing="1"/>
        <w:ind w:left="1985" w:hanging="425"/>
      </w:pPr>
      <w:r>
        <w:rPr>
          <w:rStyle w:val="Strong"/>
          <w:i/>
          <w:iCs/>
        </w:rPr>
        <w:t>Print</w:t>
      </w:r>
      <w:r>
        <w:rPr>
          <w:rStyle w:val="Emphasis"/>
        </w:rPr>
        <w:t xml:space="preserve">, </w:t>
      </w:r>
      <w:r w:rsidR="00F5343A">
        <w:rPr>
          <w:lang w:val="en-US"/>
        </w:rPr>
        <w:t>untuk mencetak sketch yang dibuat</w:t>
      </w:r>
    </w:p>
    <w:p w14:paraId="4500AB4C" w14:textId="73FDC46B" w:rsidR="00451B8D" w:rsidRDefault="00451B8D" w:rsidP="00546B0A">
      <w:pPr>
        <w:numPr>
          <w:ilvl w:val="0"/>
          <w:numId w:val="8"/>
        </w:numPr>
        <w:tabs>
          <w:tab w:val="clear" w:pos="720"/>
        </w:tabs>
        <w:spacing w:before="100" w:beforeAutospacing="1" w:after="100" w:afterAutospacing="1"/>
        <w:ind w:left="1985" w:hanging="425"/>
      </w:pPr>
      <w:r>
        <w:rPr>
          <w:rStyle w:val="Strong"/>
          <w:i/>
          <w:iCs/>
        </w:rPr>
        <w:t>Preferences</w:t>
      </w:r>
      <w:r>
        <w:rPr>
          <w:rStyle w:val="Emphasis"/>
        </w:rPr>
        <w:t xml:space="preserve">, </w:t>
      </w:r>
      <w:r w:rsidR="00F5343A">
        <w:rPr>
          <w:lang w:val="en-US"/>
        </w:rPr>
        <w:t>untuk</w:t>
      </w:r>
      <w:r>
        <w:t xml:space="preserve"> merubah tampilan </w:t>
      </w:r>
      <w:r>
        <w:rPr>
          <w:rStyle w:val="Emphasis"/>
        </w:rPr>
        <w:t>interface</w:t>
      </w:r>
      <w:r>
        <w:t xml:space="preserve"> IDE Arduino.</w:t>
      </w:r>
    </w:p>
    <w:p w14:paraId="45B84BD0" w14:textId="735E404F" w:rsidR="00451B8D" w:rsidRDefault="00451B8D" w:rsidP="00546B0A">
      <w:pPr>
        <w:numPr>
          <w:ilvl w:val="0"/>
          <w:numId w:val="8"/>
        </w:numPr>
        <w:tabs>
          <w:tab w:val="clear" w:pos="720"/>
        </w:tabs>
        <w:spacing w:before="100" w:beforeAutospacing="1" w:after="100" w:afterAutospacing="1"/>
        <w:ind w:left="1985" w:hanging="425"/>
      </w:pPr>
      <w:r>
        <w:rPr>
          <w:rStyle w:val="Strong"/>
          <w:i/>
          <w:iCs/>
        </w:rPr>
        <w:t>Quit</w:t>
      </w:r>
      <w:r>
        <w:rPr>
          <w:rStyle w:val="Emphasis"/>
        </w:rPr>
        <w:t xml:space="preserve">, </w:t>
      </w:r>
      <w:r w:rsidR="00F5343A">
        <w:rPr>
          <w:lang w:val="en-US"/>
        </w:rPr>
        <w:t xml:space="preserve">hampir sama dengan fungsi </w:t>
      </w:r>
      <w:r w:rsidR="00F5343A">
        <w:rPr>
          <w:i/>
          <w:iCs/>
          <w:lang w:val="en-US"/>
        </w:rPr>
        <w:t xml:space="preserve">Close </w:t>
      </w:r>
      <w:r w:rsidR="00F5343A">
        <w:rPr>
          <w:lang w:val="en-US"/>
        </w:rPr>
        <w:t>namun fungsi ini untuk</w:t>
      </w:r>
      <w:r>
        <w:t xml:space="preserve"> semua jendela Arduino IDE.</w:t>
      </w:r>
    </w:p>
    <w:p w14:paraId="4A415629" w14:textId="101BF3BB" w:rsidR="00451B8D" w:rsidRPr="00AB28F3" w:rsidRDefault="00AB28F3" w:rsidP="00546B0A">
      <w:pPr>
        <w:pStyle w:val="Heading5"/>
        <w:ind w:left="1560" w:hanging="426"/>
        <w:rPr>
          <w:b/>
          <w:bCs/>
          <w:color w:val="auto"/>
        </w:rPr>
      </w:pPr>
      <w:bookmarkStart w:id="84" w:name="Edit"/>
      <w:bookmarkEnd w:id="84"/>
      <w:r w:rsidRPr="00AB28F3">
        <w:rPr>
          <w:b/>
          <w:bCs/>
          <w:color w:val="auto"/>
          <w:lang w:val="en-US"/>
        </w:rPr>
        <w:t>Edit</w:t>
      </w:r>
    </w:p>
    <w:p w14:paraId="47933670" w14:textId="2E3B9CDF" w:rsidR="00451B8D" w:rsidRDefault="00451B8D" w:rsidP="00FD5B7D">
      <w:pPr>
        <w:numPr>
          <w:ilvl w:val="0"/>
          <w:numId w:val="9"/>
        </w:numPr>
        <w:tabs>
          <w:tab w:val="clear" w:pos="720"/>
          <w:tab w:val="num" w:pos="1134"/>
        </w:tabs>
        <w:spacing w:after="100" w:afterAutospacing="1"/>
        <w:ind w:left="1985" w:hanging="426"/>
      </w:pPr>
      <w:r>
        <w:rPr>
          <w:rStyle w:val="Strong"/>
        </w:rPr>
        <w:t>Undo/Redo</w:t>
      </w:r>
      <w:r>
        <w:t>, untuk mengembalikan perubahan yang</w:t>
      </w:r>
      <w:r w:rsidR="00F5343A">
        <w:rPr>
          <w:lang w:val="en-US"/>
        </w:rPr>
        <w:t xml:space="preserve"> telah</w:t>
      </w:r>
      <w:r>
        <w:t xml:space="preserve"> dilakukan </w:t>
      </w:r>
      <w:r w:rsidR="00F5343A">
        <w:rPr>
          <w:lang w:val="en-US"/>
        </w:rPr>
        <w:t>dalam</w:t>
      </w:r>
      <w:r>
        <w:t xml:space="preserve"> S</w:t>
      </w:r>
      <w:r>
        <w:rPr>
          <w:rStyle w:val="Emphasis"/>
        </w:rPr>
        <w:t>ketch</w:t>
      </w:r>
      <w:r w:rsidR="00F5343A">
        <w:rPr>
          <w:lang w:val="en-US"/>
        </w:rPr>
        <w:t>. L</w:t>
      </w:r>
      <w:r>
        <w:t>angkah mundur dengan U</w:t>
      </w:r>
      <w:r>
        <w:rPr>
          <w:rStyle w:val="Emphasis"/>
        </w:rPr>
        <w:t>ndo</w:t>
      </w:r>
      <w:r>
        <w:t xml:space="preserve"> atau maju dengan </w:t>
      </w:r>
      <w:r>
        <w:rPr>
          <w:rStyle w:val="Emphasis"/>
        </w:rPr>
        <w:t>Redo.</w:t>
      </w:r>
    </w:p>
    <w:p w14:paraId="759C54D4" w14:textId="4E90D083" w:rsidR="00451B8D" w:rsidRDefault="00451B8D" w:rsidP="00546B0A">
      <w:pPr>
        <w:numPr>
          <w:ilvl w:val="0"/>
          <w:numId w:val="9"/>
        </w:numPr>
        <w:tabs>
          <w:tab w:val="clear" w:pos="720"/>
          <w:tab w:val="num" w:pos="1134"/>
        </w:tabs>
        <w:spacing w:before="100" w:beforeAutospacing="1" w:after="100" w:afterAutospacing="1"/>
        <w:ind w:left="1985" w:hanging="426"/>
      </w:pPr>
      <w:r>
        <w:rPr>
          <w:rStyle w:val="Emphasis"/>
          <w:b/>
          <w:bCs/>
        </w:rPr>
        <w:t>Cut</w:t>
      </w:r>
      <w:r>
        <w:t xml:space="preserve">, untuk </w:t>
      </w:r>
      <w:r w:rsidRPr="00F5343A">
        <w:t>me</w:t>
      </w:r>
      <w:r w:rsidR="00F5343A" w:rsidRPr="00F5343A">
        <w:rPr>
          <w:rStyle w:val="Emphasis"/>
          <w:i w:val="0"/>
          <w:iCs w:val="0"/>
          <w:lang w:val="en-US"/>
        </w:rPr>
        <w:t>m</w:t>
      </w:r>
      <w:r w:rsidR="00F5343A">
        <w:rPr>
          <w:rStyle w:val="Emphasis"/>
          <w:i w:val="0"/>
          <w:iCs w:val="0"/>
          <w:lang w:val="en-US"/>
        </w:rPr>
        <w:t>indahkan</w:t>
      </w:r>
      <w:r>
        <w:t xml:space="preserve"> teks yang terpilih</w:t>
      </w:r>
      <w:r w:rsidR="00F5343A">
        <w:rPr>
          <w:lang w:val="en-US"/>
        </w:rPr>
        <w:t xml:space="preserve"> </w:t>
      </w:r>
      <w:r w:rsidR="00F91865">
        <w:rPr>
          <w:lang w:val="en-US"/>
        </w:rPr>
        <w:t>pada</w:t>
      </w:r>
      <w:r w:rsidR="00F5343A">
        <w:rPr>
          <w:lang w:val="en-US"/>
        </w:rPr>
        <w:t xml:space="preserve"> </w:t>
      </w:r>
      <w:r w:rsidR="00F5343A">
        <w:rPr>
          <w:i/>
          <w:iCs/>
          <w:lang w:val="en-US"/>
        </w:rPr>
        <w:t>clipboard</w:t>
      </w:r>
      <w:r w:rsidR="00F91865">
        <w:rPr>
          <w:i/>
          <w:iCs/>
          <w:lang w:val="en-US"/>
        </w:rPr>
        <w:t xml:space="preserve"> </w:t>
      </w:r>
      <w:r w:rsidR="00F91865" w:rsidRPr="00F91865">
        <w:rPr>
          <w:lang w:val="en-US"/>
        </w:rPr>
        <w:t>ke dalam editor</w:t>
      </w:r>
    </w:p>
    <w:p w14:paraId="096F49AC" w14:textId="40ED0D35" w:rsidR="00451B8D" w:rsidRDefault="00451B8D" w:rsidP="00546B0A">
      <w:pPr>
        <w:numPr>
          <w:ilvl w:val="0"/>
          <w:numId w:val="9"/>
        </w:numPr>
        <w:tabs>
          <w:tab w:val="clear" w:pos="720"/>
          <w:tab w:val="num" w:pos="1134"/>
        </w:tabs>
        <w:spacing w:before="100" w:beforeAutospacing="1" w:after="100" w:afterAutospacing="1"/>
        <w:ind w:left="1985" w:hanging="426"/>
      </w:pPr>
      <w:r>
        <w:rPr>
          <w:rStyle w:val="Emphasis"/>
          <w:b/>
          <w:bCs/>
        </w:rPr>
        <w:t>Copy</w:t>
      </w:r>
      <w:r>
        <w:t xml:space="preserve">, </w:t>
      </w:r>
      <w:r w:rsidR="00F5343A">
        <w:rPr>
          <w:lang w:val="en-US"/>
        </w:rPr>
        <w:t>untuk</w:t>
      </w:r>
      <w:r>
        <w:t xml:space="preserve"> menduplikasi teks yang terpilih </w:t>
      </w:r>
      <w:r w:rsidR="00F5343A">
        <w:rPr>
          <w:lang w:val="en-US"/>
        </w:rPr>
        <w:t xml:space="preserve"> dalam </w:t>
      </w:r>
      <w:r w:rsidR="00F5343A">
        <w:rPr>
          <w:i/>
          <w:iCs/>
          <w:lang w:val="en-US"/>
        </w:rPr>
        <w:t>clipboard</w:t>
      </w:r>
      <w:r>
        <w:t xml:space="preserve"> </w:t>
      </w:r>
      <w:r w:rsidR="00F91865" w:rsidRPr="00F91865">
        <w:rPr>
          <w:lang w:val="en-US"/>
        </w:rPr>
        <w:t>ke dal</w:t>
      </w:r>
      <w:r w:rsidR="00F91865">
        <w:rPr>
          <w:lang w:val="en-US"/>
        </w:rPr>
        <w:t>am editor</w:t>
      </w:r>
    </w:p>
    <w:p w14:paraId="0D69FA51" w14:textId="08C3AB45" w:rsidR="00451B8D" w:rsidRDefault="00451B8D" w:rsidP="00546B0A">
      <w:pPr>
        <w:numPr>
          <w:ilvl w:val="0"/>
          <w:numId w:val="9"/>
        </w:numPr>
        <w:tabs>
          <w:tab w:val="clear" w:pos="720"/>
          <w:tab w:val="num" w:pos="1134"/>
        </w:tabs>
        <w:spacing w:before="100" w:beforeAutospacing="1" w:after="100" w:afterAutospacing="1"/>
        <w:ind w:left="1985" w:hanging="426"/>
      </w:pPr>
      <w:r>
        <w:rPr>
          <w:rStyle w:val="Emphasis"/>
          <w:b/>
          <w:bCs/>
        </w:rPr>
        <w:t>Copy for Forum</w:t>
      </w:r>
      <w:r>
        <w:t xml:space="preserve">, berfungsi melakukan </w:t>
      </w:r>
      <w:r>
        <w:rPr>
          <w:rStyle w:val="Emphasis"/>
        </w:rPr>
        <w:t xml:space="preserve">copy </w:t>
      </w:r>
      <w:r>
        <w:t xml:space="preserve">kode dari editor dan melakukan </w:t>
      </w:r>
      <w:r>
        <w:rPr>
          <w:rStyle w:val="Emphasis"/>
        </w:rPr>
        <w:t>formating</w:t>
      </w:r>
      <w:r>
        <w:t xml:space="preserve"> agar sesuai untuk ditampilkan dalam </w:t>
      </w:r>
      <w:r>
        <w:lastRenderedPageBreak/>
        <w:t xml:space="preserve">forum, </w:t>
      </w:r>
      <w:r w:rsidR="00F5343A">
        <w:rPr>
          <w:lang w:val="en-US"/>
        </w:rPr>
        <w:t>agar</w:t>
      </w:r>
      <w:r>
        <w:t xml:space="preserve"> kode tersebut bisa digunakan sebagai bahan diskusi dalam forum.</w:t>
      </w:r>
    </w:p>
    <w:p w14:paraId="35B4BD0F" w14:textId="77777777" w:rsidR="00451B8D" w:rsidRDefault="00451B8D" w:rsidP="00546B0A">
      <w:pPr>
        <w:numPr>
          <w:ilvl w:val="0"/>
          <w:numId w:val="9"/>
        </w:numPr>
        <w:tabs>
          <w:tab w:val="clear" w:pos="720"/>
          <w:tab w:val="num" w:pos="1134"/>
        </w:tabs>
        <w:spacing w:before="100" w:beforeAutospacing="1" w:after="100" w:afterAutospacing="1"/>
        <w:ind w:left="1985" w:hanging="426"/>
      </w:pPr>
      <w:r>
        <w:rPr>
          <w:rStyle w:val="Emphasis"/>
          <w:b/>
          <w:bCs/>
        </w:rPr>
        <w:t>Copy as HTML</w:t>
      </w:r>
      <w:r>
        <w:t xml:space="preserve">, berfungsi menduplikasi teks yang terpilih kedalam editor dan menempatkan teks tersebut pada </w:t>
      </w:r>
      <w:r>
        <w:rPr>
          <w:rStyle w:val="Emphasis"/>
        </w:rPr>
        <w:t xml:space="preserve">clipboard </w:t>
      </w:r>
      <w:r>
        <w:t>dalam bentuk atau format HTML. Biasanya ini digunakan agar code dapat di</w:t>
      </w:r>
      <w:r>
        <w:rPr>
          <w:rStyle w:val="Emphasis"/>
        </w:rPr>
        <w:t>embededdkan</w:t>
      </w:r>
      <w:r>
        <w:t xml:space="preserve"> pada halaman web.</w:t>
      </w:r>
    </w:p>
    <w:p w14:paraId="71C5B4CC" w14:textId="1E25B8A5" w:rsidR="00451B8D" w:rsidRDefault="00451B8D" w:rsidP="00546B0A">
      <w:pPr>
        <w:numPr>
          <w:ilvl w:val="0"/>
          <w:numId w:val="9"/>
        </w:numPr>
        <w:tabs>
          <w:tab w:val="clear" w:pos="720"/>
          <w:tab w:val="num" w:pos="1134"/>
        </w:tabs>
        <w:spacing w:before="100" w:beforeAutospacing="1" w:after="100" w:afterAutospacing="1"/>
        <w:ind w:left="1985" w:hanging="426"/>
      </w:pPr>
      <w:r>
        <w:rPr>
          <w:rStyle w:val="Emphasis"/>
          <w:b/>
          <w:bCs/>
        </w:rPr>
        <w:t>Paste</w:t>
      </w:r>
      <w:r>
        <w:t>, berfungsi</w:t>
      </w:r>
      <w:r w:rsidR="00F91865">
        <w:rPr>
          <w:lang w:val="en-US"/>
        </w:rPr>
        <w:t xml:space="preserve"> untuk</w:t>
      </w:r>
      <w:r>
        <w:t xml:space="preserve"> menyalin</w:t>
      </w:r>
      <w:r w:rsidR="00F91865">
        <w:rPr>
          <w:lang w:val="en-US"/>
        </w:rPr>
        <w:t xml:space="preserve"> atau memindahkan</w:t>
      </w:r>
      <w:r>
        <w:t xml:space="preserve"> data yang terdapat pada </w:t>
      </w:r>
      <w:r>
        <w:rPr>
          <w:rStyle w:val="Emphasis"/>
        </w:rPr>
        <w:t>clipboard</w:t>
      </w:r>
      <w:r>
        <w:t>, kedalam editor.</w:t>
      </w:r>
    </w:p>
    <w:p w14:paraId="48B5F9D5" w14:textId="1DA65996" w:rsidR="00451B8D" w:rsidRDefault="00451B8D" w:rsidP="00546B0A">
      <w:pPr>
        <w:numPr>
          <w:ilvl w:val="0"/>
          <w:numId w:val="9"/>
        </w:numPr>
        <w:tabs>
          <w:tab w:val="clear" w:pos="720"/>
          <w:tab w:val="num" w:pos="1134"/>
        </w:tabs>
        <w:spacing w:before="100" w:beforeAutospacing="1" w:after="100" w:afterAutospacing="1"/>
        <w:ind w:left="1985" w:hanging="426"/>
      </w:pPr>
      <w:r>
        <w:rPr>
          <w:rStyle w:val="Emphasis"/>
          <w:b/>
          <w:bCs/>
        </w:rPr>
        <w:t>Select All</w:t>
      </w:r>
      <w:r>
        <w:t>, berfungsi unt</w:t>
      </w:r>
      <w:r w:rsidR="00F91865">
        <w:rPr>
          <w:lang w:val="en-US"/>
        </w:rPr>
        <w:t>u</w:t>
      </w:r>
      <w:r>
        <w:t xml:space="preserve">k melakukan pemilihan </w:t>
      </w:r>
      <w:r w:rsidR="00F91865">
        <w:rPr>
          <w:lang w:val="en-US"/>
        </w:rPr>
        <w:t xml:space="preserve">terhadap seluruh </w:t>
      </w:r>
      <w:r>
        <w:t>teks atau kode dalam halaman editor.</w:t>
      </w:r>
    </w:p>
    <w:p w14:paraId="083E46CF" w14:textId="6C9FBC74" w:rsidR="00451B8D" w:rsidRDefault="00451B8D" w:rsidP="00546B0A">
      <w:pPr>
        <w:numPr>
          <w:ilvl w:val="0"/>
          <w:numId w:val="9"/>
        </w:numPr>
        <w:tabs>
          <w:tab w:val="clear" w:pos="720"/>
          <w:tab w:val="num" w:pos="1134"/>
        </w:tabs>
        <w:spacing w:before="100" w:beforeAutospacing="1" w:after="100" w:afterAutospacing="1"/>
        <w:ind w:left="1985" w:hanging="426"/>
      </w:pPr>
      <w:r>
        <w:rPr>
          <w:rStyle w:val="Strong"/>
          <w:i/>
          <w:iCs/>
        </w:rPr>
        <w:t>Comment/Uncomment</w:t>
      </w:r>
      <w:r>
        <w:t xml:space="preserve">, berfungsi memberikan atau menghilangkan tanda </w:t>
      </w:r>
      <w:r w:rsidR="00F91865">
        <w:rPr>
          <w:lang w:val="en-US"/>
        </w:rPr>
        <w:t>“</w:t>
      </w:r>
      <w:r>
        <w:t>//</w:t>
      </w:r>
      <w:r w:rsidR="00F91865">
        <w:rPr>
          <w:lang w:val="en-US"/>
        </w:rPr>
        <w:t>”</w:t>
      </w:r>
      <w:r>
        <w:t xml:space="preserve"> pada </w:t>
      </w:r>
      <w:r w:rsidR="00F91865">
        <w:rPr>
          <w:lang w:val="en-US"/>
        </w:rPr>
        <w:t xml:space="preserve">suatu baris </w:t>
      </w:r>
      <w:r>
        <w:t xml:space="preserve">kode atau teks, </w:t>
      </w:r>
      <w:r w:rsidR="00F91865">
        <w:rPr>
          <w:lang w:val="en-US"/>
        </w:rPr>
        <w:t>dan yang telah ditandai tidak akan dicompile</w:t>
      </w:r>
    </w:p>
    <w:p w14:paraId="582F324A" w14:textId="6CC5ED76" w:rsidR="00451B8D" w:rsidRDefault="00451B8D" w:rsidP="00546B0A">
      <w:pPr>
        <w:numPr>
          <w:ilvl w:val="0"/>
          <w:numId w:val="9"/>
        </w:numPr>
        <w:tabs>
          <w:tab w:val="clear" w:pos="720"/>
          <w:tab w:val="num" w:pos="1134"/>
        </w:tabs>
        <w:spacing w:before="100" w:beforeAutospacing="1" w:after="100" w:afterAutospacing="1"/>
        <w:ind w:left="1985" w:hanging="426"/>
      </w:pPr>
      <w:r>
        <w:rPr>
          <w:rStyle w:val="Strong"/>
        </w:rPr>
        <w:t>Increase/Decrease Indent</w:t>
      </w:r>
      <w:r>
        <w:t>, berfun</w:t>
      </w:r>
      <w:r w:rsidR="00F91865">
        <w:rPr>
          <w:lang w:val="en-US"/>
        </w:rPr>
        <w:t>gs</w:t>
      </w:r>
      <w:r>
        <w:t>i untuk mengurangi atau menambahkan indetntasi pada baris kode tertentu. Indentasi adalah “tab”.</w:t>
      </w:r>
    </w:p>
    <w:p w14:paraId="25A9187A" w14:textId="7CEBC9C2" w:rsidR="00451B8D" w:rsidRDefault="00451B8D" w:rsidP="00546B0A">
      <w:pPr>
        <w:numPr>
          <w:ilvl w:val="0"/>
          <w:numId w:val="9"/>
        </w:numPr>
        <w:tabs>
          <w:tab w:val="clear" w:pos="720"/>
          <w:tab w:val="num" w:pos="1134"/>
        </w:tabs>
        <w:spacing w:before="100" w:beforeAutospacing="1" w:after="100" w:afterAutospacing="1"/>
        <w:ind w:left="1985" w:hanging="426"/>
      </w:pPr>
      <w:r>
        <w:rPr>
          <w:rStyle w:val="Strong"/>
          <w:i/>
          <w:iCs/>
        </w:rPr>
        <w:t>Find</w:t>
      </w:r>
      <w:r>
        <w:t xml:space="preserve">, berfungsi </w:t>
      </w:r>
      <w:r w:rsidR="00F91865">
        <w:rPr>
          <w:lang w:val="en-US"/>
        </w:rPr>
        <w:t xml:space="preserve">untuk </w:t>
      </w:r>
      <w:r>
        <w:t xml:space="preserve">menemukan variabel atau kata tertentu dalam program atau menemukan </w:t>
      </w:r>
      <w:r w:rsidR="00F91865">
        <w:rPr>
          <w:lang w:val="en-US"/>
        </w:rPr>
        <w:t>lalu</w:t>
      </w:r>
      <w:r>
        <w:t xml:space="preserve"> mengganti kata tersebut dengan kata lain.</w:t>
      </w:r>
    </w:p>
    <w:p w14:paraId="631CC0C2" w14:textId="783D9087" w:rsidR="00451B8D" w:rsidRDefault="00451B8D" w:rsidP="00546B0A">
      <w:pPr>
        <w:numPr>
          <w:ilvl w:val="0"/>
          <w:numId w:val="9"/>
        </w:numPr>
        <w:tabs>
          <w:tab w:val="clear" w:pos="720"/>
          <w:tab w:val="num" w:pos="1134"/>
        </w:tabs>
        <w:spacing w:before="100" w:beforeAutospacing="1" w:after="100" w:afterAutospacing="1"/>
        <w:ind w:left="1985" w:hanging="426"/>
      </w:pPr>
      <w:r>
        <w:rPr>
          <w:rStyle w:val="Strong"/>
          <w:i/>
          <w:iCs/>
        </w:rPr>
        <w:t>Find Next</w:t>
      </w:r>
      <w:r>
        <w:rPr>
          <w:rStyle w:val="Emphasis"/>
        </w:rPr>
        <w:t>,</w:t>
      </w:r>
      <w:r>
        <w:t xml:space="preserve"> </w:t>
      </w:r>
      <w:r w:rsidR="00F91865">
        <w:rPr>
          <w:lang w:val="en-US"/>
        </w:rPr>
        <w:t>untuk</w:t>
      </w:r>
      <w:r>
        <w:t xml:space="preserve"> menemukan kata </w:t>
      </w:r>
      <w:r w:rsidR="00F91865">
        <w:rPr>
          <w:lang w:val="en-US"/>
        </w:rPr>
        <w:t>yang sama</w:t>
      </w:r>
      <w:r>
        <w:t xml:space="preserve"> d</w:t>
      </w:r>
      <w:r w:rsidR="00F91865">
        <w:rPr>
          <w:lang w:val="en-US"/>
        </w:rPr>
        <w:t>engan</w:t>
      </w:r>
      <w:r>
        <w:t xml:space="preserve"> kata pertama</w:t>
      </w:r>
      <w:r w:rsidR="00F91865">
        <w:rPr>
          <w:lang w:val="en-US"/>
        </w:rPr>
        <w:t xml:space="preserve"> setelah </w:t>
      </w:r>
      <w:r>
        <w:t>berhasil ditemukan.</w:t>
      </w:r>
    </w:p>
    <w:p w14:paraId="611BB468" w14:textId="3EDDDD89" w:rsidR="00451B8D" w:rsidRDefault="00451B8D" w:rsidP="00546B0A">
      <w:pPr>
        <w:numPr>
          <w:ilvl w:val="0"/>
          <w:numId w:val="9"/>
        </w:numPr>
        <w:tabs>
          <w:tab w:val="clear" w:pos="720"/>
          <w:tab w:val="num" w:pos="1134"/>
        </w:tabs>
        <w:spacing w:before="100" w:beforeAutospacing="1" w:after="240"/>
        <w:ind w:left="1985" w:hanging="426"/>
      </w:pPr>
      <w:r>
        <w:rPr>
          <w:rStyle w:val="Strong"/>
          <w:i/>
          <w:iCs/>
        </w:rPr>
        <w:t>Find Previous</w:t>
      </w:r>
      <w:r>
        <w:rPr>
          <w:rStyle w:val="Emphasis"/>
        </w:rPr>
        <w:t xml:space="preserve">, </w:t>
      </w:r>
      <w:r w:rsidR="00F91865">
        <w:rPr>
          <w:lang w:val="en-US"/>
        </w:rPr>
        <w:t xml:space="preserve">untuk </w:t>
      </w:r>
      <w:r>
        <w:t>menemukan kata sebelumnya dari kata pertama yang berhasil ditemukan.</w:t>
      </w:r>
    </w:p>
    <w:p w14:paraId="7EE4E320" w14:textId="68C872EE" w:rsidR="00451B8D" w:rsidRPr="00AB28F3" w:rsidRDefault="00451B8D" w:rsidP="00991B6C">
      <w:pPr>
        <w:pStyle w:val="Heading5"/>
        <w:ind w:left="1560" w:hanging="426"/>
        <w:rPr>
          <w:b/>
          <w:bCs/>
          <w:color w:val="auto"/>
        </w:rPr>
      </w:pPr>
      <w:bookmarkStart w:id="85" w:name="Sketch"/>
      <w:bookmarkEnd w:id="85"/>
      <w:r w:rsidRPr="00AB28F3">
        <w:rPr>
          <w:b/>
          <w:bCs/>
          <w:color w:val="auto"/>
        </w:rPr>
        <w:t>Sketch</w:t>
      </w:r>
    </w:p>
    <w:p w14:paraId="2DEA51AA" w14:textId="6CA2B278" w:rsidR="00451B8D" w:rsidRDefault="00451B8D" w:rsidP="00FD5B7D">
      <w:pPr>
        <w:numPr>
          <w:ilvl w:val="0"/>
          <w:numId w:val="10"/>
        </w:numPr>
        <w:tabs>
          <w:tab w:val="clear" w:pos="720"/>
          <w:tab w:val="num" w:pos="1134"/>
        </w:tabs>
        <w:spacing w:after="100" w:afterAutospacing="1"/>
        <w:ind w:left="1985" w:hanging="426"/>
      </w:pPr>
      <w:r>
        <w:rPr>
          <w:rStyle w:val="Strong"/>
          <w:i/>
          <w:iCs/>
        </w:rPr>
        <w:t>Verify/Compile</w:t>
      </w:r>
      <w:r>
        <w:t xml:space="preserve">, untuk mengecek apakah </w:t>
      </w:r>
      <w:r>
        <w:rPr>
          <w:rStyle w:val="Emphasis"/>
        </w:rPr>
        <w:t>sketch</w:t>
      </w:r>
      <w:r>
        <w:t xml:space="preserve"> </w:t>
      </w:r>
      <w:r w:rsidR="00F91865">
        <w:rPr>
          <w:lang w:val="en-US"/>
        </w:rPr>
        <w:t xml:space="preserve">memiliki kesalahan atau tidak. </w:t>
      </w:r>
      <w:r>
        <w:t xml:space="preserve">Jika tidak ada kesalahan, maka sintaks </w:t>
      </w:r>
      <w:r w:rsidR="00F91865">
        <w:rPr>
          <w:lang w:val="en-US"/>
        </w:rPr>
        <w:t xml:space="preserve">akan </w:t>
      </w:r>
      <w:r>
        <w:t>di</w:t>
      </w:r>
      <w:r w:rsidR="00F91865">
        <w:rPr>
          <w:i/>
          <w:iCs/>
          <w:lang w:val="en-US"/>
        </w:rPr>
        <w:t>compile</w:t>
      </w:r>
      <w:r>
        <w:t xml:space="preserve"> kedalam bahasa mesin.</w:t>
      </w:r>
    </w:p>
    <w:p w14:paraId="114BB729" w14:textId="4A8A8561" w:rsidR="00451B8D" w:rsidRDefault="00451B8D" w:rsidP="00546B0A">
      <w:pPr>
        <w:numPr>
          <w:ilvl w:val="0"/>
          <w:numId w:val="10"/>
        </w:numPr>
        <w:tabs>
          <w:tab w:val="clear" w:pos="720"/>
          <w:tab w:val="num" w:pos="1134"/>
        </w:tabs>
        <w:spacing w:before="100" w:beforeAutospacing="1" w:after="100" w:afterAutospacing="1"/>
        <w:ind w:left="1985" w:hanging="426"/>
      </w:pPr>
      <w:r>
        <w:rPr>
          <w:rStyle w:val="Strong"/>
          <w:i/>
          <w:iCs/>
        </w:rPr>
        <w:t>Upload</w:t>
      </w:r>
      <w:r>
        <w:t>, berfun</w:t>
      </w:r>
      <w:r w:rsidR="00F91865">
        <w:rPr>
          <w:lang w:val="en-US"/>
        </w:rPr>
        <w:t>g</w:t>
      </w:r>
      <w:r>
        <w:t xml:space="preserve">si </w:t>
      </w:r>
      <w:r w:rsidR="00F91865">
        <w:rPr>
          <w:lang w:val="en-US"/>
        </w:rPr>
        <w:t xml:space="preserve">untuk </w:t>
      </w:r>
      <w:r>
        <w:t>mengirimkan program yang sudah di</w:t>
      </w:r>
      <w:r w:rsidR="00F91865">
        <w:rPr>
          <w:i/>
          <w:iCs/>
          <w:lang w:val="en-US"/>
        </w:rPr>
        <w:t>compile</w:t>
      </w:r>
      <w:r>
        <w:t xml:space="preserve"> ke Arduino Board.</w:t>
      </w:r>
    </w:p>
    <w:p w14:paraId="20BE4F8D" w14:textId="57F1215C" w:rsidR="00451B8D" w:rsidRDefault="00451B8D" w:rsidP="00546B0A">
      <w:pPr>
        <w:numPr>
          <w:ilvl w:val="0"/>
          <w:numId w:val="10"/>
        </w:numPr>
        <w:tabs>
          <w:tab w:val="clear" w:pos="720"/>
          <w:tab w:val="num" w:pos="1134"/>
        </w:tabs>
        <w:spacing w:before="100" w:beforeAutospacing="1" w:after="100" w:afterAutospacing="1"/>
        <w:ind w:left="1985" w:hanging="426"/>
      </w:pPr>
      <w:r>
        <w:rPr>
          <w:rStyle w:val="Emphasis"/>
          <w:b/>
          <w:bCs/>
        </w:rPr>
        <w:lastRenderedPageBreak/>
        <w:t>Uplad Using Programmer</w:t>
      </w:r>
      <w:r>
        <w:t xml:space="preserve">, menu ini berfungsi untuk menuliskan </w:t>
      </w:r>
      <w:r>
        <w:rPr>
          <w:rStyle w:val="Emphasis"/>
        </w:rPr>
        <w:t>bootloader</w:t>
      </w:r>
      <w:r>
        <w:t xml:space="preserve"> kedalam IC Mikrokontroler Arduino. Pada kasus ini </w:t>
      </w:r>
      <w:r w:rsidR="00F91865">
        <w:rPr>
          <w:lang w:val="en-US"/>
        </w:rPr>
        <w:t>dibutuhkan</w:t>
      </w:r>
      <w:r>
        <w:t xml:space="preserve"> perangkat tambahan seperti </w:t>
      </w:r>
      <w:r>
        <w:rPr>
          <w:rStyle w:val="Emphasis"/>
        </w:rPr>
        <w:t>USBAsp</w:t>
      </w:r>
      <w:r>
        <w:t xml:space="preserve"> untuk menj</w:t>
      </w:r>
      <w:r w:rsidR="00F91865">
        <w:rPr>
          <w:lang w:val="en-US"/>
        </w:rPr>
        <w:t>adi jembatan dalam</w:t>
      </w:r>
      <w:r>
        <w:t xml:space="preserve"> penulisan program </w:t>
      </w:r>
      <w:r>
        <w:rPr>
          <w:rStyle w:val="Emphasis"/>
        </w:rPr>
        <w:t>bootloader</w:t>
      </w:r>
      <w:r>
        <w:t xml:space="preserve"> ke IC Mikrokontroler.</w:t>
      </w:r>
    </w:p>
    <w:p w14:paraId="3FFE9BC8" w14:textId="1A49484D" w:rsidR="00451B8D" w:rsidRDefault="00451B8D" w:rsidP="00546B0A">
      <w:pPr>
        <w:numPr>
          <w:ilvl w:val="0"/>
          <w:numId w:val="10"/>
        </w:numPr>
        <w:tabs>
          <w:tab w:val="clear" w:pos="720"/>
          <w:tab w:val="num" w:pos="1134"/>
        </w:tabs>
        <w:spacing w:before="100" w:beforeAutospacing="1" w:after="100" w:afterAutospacing="1"/>
        <w:ind w:left="1985" w:hanging="426"/>
      </w:pPr>
      <w:r>
        <w:rPr>
          <w:rStyle w:val="Strong"/>
          <w:i/>
          <w:iCs/>
        </w:rPr>
        <w:t>Export Compiled Binary</w:t>
      </w:r>
      <w:r>
        <w:rPr>
          <w:rStyle w:val="Emphasis"/>
        </w:rPr>
        <w:t xml:space="preserve">, </w:t>
      </w:r>
      <w:r>
        <w:t xml:space="preserve">berfungsi untuk menyimpan file dengan ekstensi </w:t>
      </w:r>
      <w:r>
        <w:rPr>
          <w:rStyle w:val="Strong"/>
        </w:rPr>
        <w:t>.hex</w:t>
      </w:r>
      <w:r>
        <w:t xml:space="preserve">, </w:t>
      </w:r>
      <w:r w:rsidR="00F91865">
        <w:rPr>
          <w:lang w:val="en-US"/>
        </w:rPr>
        <w:t>yang bisa</w:t>
      </w:r>
      <w:r>
        <w:t xml:space="preserve"> di upload ke board lain menggunakan tools yang berbeda.</w:t>
      </w:r>
    </w:p>
    <w:p w14:paraId="25AB0D0B" w14:textId="508EA813" w:rsidR="00451B8D" w:rsidRDefault="00451B8D" w:rsidP="00546B0A">
      <w:pPr>
        <w:numPr>
          <w:ilvl w:val="0"/>
          <w:numId w:val="10"/>
        </w:numPr>
        <w:tabs>
          <w:tab w:val="clear" w:pos="720"/>
          <w:tab w:val="num" w:pos="1134"/>
        </w:tabs>
        <w:spacing w:before="100" w:beforeAutospacing="1" w:after="100" w:afterAutospacing="1"/>
        <w:ind w:left="1985" w:hanging="426"/>
      </w:pPr>
      <w:r>
        <w:rPr>
          <w:rStyle w:val="Strong"/>
          <w:i/>
          <w:iCs/>
        </w:rPr>
        <w:t>Show Sketch Folder</w:t>
      </w:r>
      <w:r>
        <w:rPr>
          <w:rStyle w:val="Emphasis"/>
        </w:rPr>
        <w:t xml:space="preserve">, </w:t>
      </w:r>
      <w:r>
        <w:t>berfungsi</w:t>
      </w:r>
      <w:r w:rsidR="00F91865">
        <w:rPr>
          <w:lang w:val="en-US"/>
        </w:rPr>
        <w:t xml:space="preserve"> untuk</w:t>
      </w:r>
      <w:r>
        <w:t xml:space="preserve"> membuka folder </w:t>
      </w:r>
      <w:r>
        <w:rPr>
          <w:rStyle w:val="Emphasis"/>
        </w:rPr>
        <w:t>sketch</w:t>
      </w:r>
      <w:r>
        <w:t xml:space="preserve"> yang </w:t>
      </w:r>
      <w:r w:rsidR="00F91865">
        <w:rPr>
          <w:lang w:val="en-US"/>
        </w:rPr>
        <w:t>sedang terbuka</w:t>
      </w:r>
    </w:p>
    <w:p w14:paraId="2E201A1E" w14:textId="01BE32A0" w:rsidR="00451B8D" w:rsidRDefault="00451B8D" w:rsidP="00546B0A">
      <w:pPr>
        <w:numPr>
          <w:ilvl w:val="0"/>
          <w:numId w:val="10"/>
        </w:numPr>
        <w:tabs>
          <w:tab w:val="clear" w:pos="720"/>
          <w:tab w:val="num" w:pos="1134"/>
        </w:tabs>
        <w:spacing w:before="100" w:beforeAutospacing="1" w:after="100" w:afterAutospacing="1"/>
        <w:ind w:left="1985" w:hanging="426"/>
      </w:pPr>
      <w:r>
        <w:rPr>
          <w:rStyle w:val="Emphasis"/>
          <w:b/>
          <w:bCs/>
        </w:rPr>
        <w:t>Include Library</w:t>
      </w:r>
      <w:r>
        <w:t xml:space="preserve">, </w:t>
      </w:r>
      <w:r w:rsidR="00F91865">
        <w:rPr>
          <w:lang w:val="en-US"/>
        </w:rPr>
        <w:t>untuk</w:t>
      </w:r>
      <w:r>
        <w:t xml:space="preserve"> menambahkan library/pustaka kedalam </w:t>
      </w:r>
      <w:r>
        <w:rPr>
          <w:rStyle w:val="Emphasis"/>
        </w:rPr>
        <w:t>sketch</w:t>
      </w:r>
    </w:p>
    <w:p w14:paraId="2096B071" w14:textId="77777777" w:rsidR="00451B8D" w:rsidRDefault="00451B8D" w:rsidP="00546B0A">
      <w:pPr>
        <w:numPr>
          <w:ilvl w:val="0"/>
          <w:numId w:val="10"/>
        </w:numPr>
        <w:tabs>
          <w:tab w:val="clear" w:pos="720"/>
          <w:tab w:val="num" w:pos="1134"/>
        </w:tabs>
        <w:spacing w:before="100" w:beforeAutospacing="1" w:after="100" w:afterAutospacing="1"/>
        <w:ind w:left="1985" w:hanging="426"/>
      </w:pPr>
      <w:r>
        <w:rPr>
          <w:rStyle w:val="Emphasis"/>
          <w:b/>
          <w:bCs/>
        </w:rPr>
        <w:t>Add File…</w:t>
      </w:r>
      <w:r>
        <w:t xml:space="preserve">, berfungsi untuk menambahkan file kedalam </w:t>
      </w:r>
      <w:r>
        <w:rPr>
          <w:rStyle w:val="Emphasis"/>
        </w:rPr>
        <w:t>sketch</w:t>
      </w:r>
      <w:r>
        <w:t xml:space="preserve"> arduino (file akan dikopikan dari drive asal). File akan muncul sebagai tab baru dalam jendela </w:t>
      </w:r>
      <w:r>
        <w:rPr>
          <w:rStyle w:val="Emphasis"/>
        </w:rPr>
        <w:t>sketch.</w:t>
      </w:r>
    </w:p>
    <w:p w14:paraId="4FFB93BA" w14:textId="1858A2DE" w:rsidR="00451B8D" w:rsidRPr="00AB28F3" w:rsidRDefault="00451B8D" w:rsidP="00546B0A">
      <w:pPr>
        <w:pStyle w:val="Heading5"/>
        <w:ind w:left="1560" w:hanging="426"/>
        <w:rPr>
          <w:b/>
          <w:bCs/>
          <w:color w:val="auto"/>
        </w:rPr>
      </w:pPr>
      <w:bookmarkStart w:id="86" w:name="Tools"/>
      <w:bookmarkEnd w:id="86"/>
      <w:r w:rsidRPr="00AB28F3">
        <w:rPr>
          <w:b/>
          <w:bCs/>
          <w:color w:val="auto"/>
        </w:rPr>
        <w:t>Tools</w:t>
      </w:r>
    </w:p>
    <w:p w14:paraId="015F14A6" w14:textId="0C17D4B4" w:rsidR="00451B8D" w:rsidRDefault="00451B8D" w:rsidP="00FD5B7D">
      <w:pPr>
        <w:numPr>
          <w:ilvl w:val="0"/>
          <w:numId w:val="11"/>
        </w:numPr>
        <w:tabs>
          <w:tab w:val="clear" w:pos="720"/>
          <w:tab w:val="num" w:pos="1418"/>
        </w:tabs>
        <w:spacing w:after="100" w:afterAutospacing="1"/>
        <w:ind w:left="1985" w:hanging="426"/>
      </w:pPr>
      <w:r>
        <w:rPr>
          <w:rStyle w:val="Strong"/>
          <w:i/>
          <w:iCs/>
        </w:rPr>
        <w:t>Auto Format</w:t>
      </w:r>
      <w:r>
        <w:rPr>
          <w:rStyle w:val="Emphasis"/>
        </w:rPr>
        <w:t xml:space="preserve">, </w:t>
      </w:r>
      <w:r w:rsidR="00F91865">
        <w:rPr>
          <w:lang w:val="en-US"/>
        </w:rPr>
        <w:t>untuk</w:t>
      </w:r>
      <w:r>
        <w:t xml:space="preserve"> melakukan pengat</w:t>
      </w:r>
      <w:r w:rsidR="006158CA">
        <w:rPr>
          <w:lang w:val="en-US"/>
        </w:rPr>
        <w:t>u</w:t>
      </w:r>
      <w:r>
        <w:t>ran format kode pada jendela editor</w:t>
      </w:r>
    </w:p>
    <w:p w14:paraId="37A7E21F" w14:textId="67E392A7" w:rsidR="00451B8D" w:rsidRDefault="00451B8D" w:rsidP="00546B0A">
      <w:pPr>
        <w:numPr>
          <w:ilvl w:val="0"/>
          <w:numId w:val="11"/>
        </w:numPr>
        <w:tabs>
          <w:tab w:val="num" w:pos="1418"/>
        </w:tabs>
        <w:spacing w:before="100" w:beforeAutospacing="1" w:after="100" w:afterAutospacing="1"/>
        <w:ind w:left="1985" w:hanging="426"/>
      </w:pPr>
      <w:r w:rsidRPr="002653A0">
        <w:rPr>
          <w:rStyle w:val="Strong"/>
          <w:i/>
          <w:iCs/>
        </w:rPr>
        <w:t>Archive Sketch</w:t>
      </w:r>
      <w:r>
        <w:rPr>
          <w:rStyle w:val="Emphasis"/>
        </w:rPr>
        <w:t xml:space="preserve">, </w:t>
      </w:r>
      <w:r w:rsidR="006158CA">
        <w:rPr>
          <w:lang w:val="en-US"/>
        </w:rPr>
        <w:t>untuk</w:t>
      </w:r>
      <w:r>
        <w:t xml:space="preserve"> me</w:t>
      </w:r>
      <w:r w:rsidR="006158CA">
        <w:rPr>
          <w:lang w:val="en-US"/>
        </w:rPr>
        <w:t>ngarsipkan</w:t>
      </w:r>
      <w:r>
        <w:t xml:space="preserve"> sketch kedalam file </w:t>
      </w:r>
      <w:r w:rsidRPr="002653A0">
        <w:rPr>
          <w:rStyle w:val="Strong"/>
          <w:b w:val="0"/>
          <w:bCs w:val="0"/>
        </w:rPr>
        <w:t>.zip</w:t>
      </w:r>
    </w:p>
    <w:p w14:paraId="3E9A937C" w14:textId="38EA57AB" w:rsidR="00451B8D" w:rsidRDefault="00451B8D" w:rsidP="00546B0A">
      <w:pPr>
        <w:numPr>
          <w:ilvl w:val="0"/>
          <w:numId w:val="11"/>
        </w:numPr>
        <w:tabs>
          <w:tab w:val="num" w:pos="1418"/>
        </w:tabs>
        <w:spacing w:before="100" w:beforeAutospacing="1" w:after="100" w:afterAutospacing="1"/>
        <w:ind w:left="1985" w:hanging="426"/>
      </w:pPr>
      <w:r w:rsidRPr="002653A0">
        <w:rPr>
          <w:rStyle w:val="Strong"/>
          <w:i/>
          <w:iCs/>
        </w:rPr>
        <w:t>Fix Encoding &amp; Reload</w:t>
      </w:r>
      <w:r>
        <w:t xml:space="preserve">, </w:t>
      </w:r>
      <w:r w:rsidR="006158CA">
        <w:rPr>
          <w:lang w:val="en-US"/>
        </w:rPr>
        <w:t xml:space="preserve">untuk </w:t>
      </w:r>
      <w:r>
        <w:t>memperbaiki kemungkinan perbedaan antara pengkodean peta karakter editor dan</w:t>
      </w:r>
      <w:r w:rsidR="006158CA">
        <w:rPr>
          <w:lang w:val="en-US"/>
        </w:rPr>
        <w:t xml:space="preserve"> </w:t>
      </w:r>
      <w:r>
        <w:t>peta karakter sistem operasi yang lain.</w:t>
      </w:r>
    </w:p>
    <w:p w14:paraId="4B18C148" w14:textId="056833B8" w:rsidR="00451B8D" w:rsidRDefault="00451B8D" w:rsidP="00546B0A">
      <w:pPr>
        <w:numPr>
          <w:ilvl w:val="0"/>
          <w:numId w:val="11"/>
        </w:numPr>
        <w:tabs>
          <w:tab w:val="num" w:pos="1418"/>
        </w:tabs>
        <w:spacing w:before="100" w:beforeAutospacing="1" w:after="100" w:afterAutospacing="1"/>
        <w:ind w:left="1985" w:hanging="426"/>
      </w:pPr>
      <w:r>
        <w:rPr>
          <w:rStyle w:val="Emphasis"/>
          <w:b/>
          <w:bCs/>
        </w:rPr>
        <w:t>Serial Monitor</w:t>
      </w:r>
      <w:r>
        <w:t xml:space="preserve">, </w:t>
      </w:r>
      <w:r w:rsidR="006158CA">
        <w:rPr>
          <w:lang w:val="en-US"/>
        </w:rPr>
        <w:t>untuk</w:t>
      </w:r>
      <w:r>
        <w:t xml:space="preserve"> membuka jendela serial monitor untuk melihat pertukaran data.</w:t>
      </w:r>
    </w:p>
    <w:p w14:paraId="0FBBBAB4" w14:textId="285C66A3" w:rsidR="00451B8D" w:rsidRDefault="00451B8D" w:rsidP="00546B0A">
      <w:pPr>
        <w:numPr>
          <w:ilvl w:val="0"/>
          <w:numId w:val="11"/>
        </w:numPr>
        <w:tabs>
          <w:tab w:val="num" w:pos="1418"/>
        </w:tabs>
        <w:spacing w:before="100" w:beforeAutospacing="1" w:after="100" w:afterAutospacing="1"/>
        <w:ind w:left="1985" w:hanging="426"/>
      </w:pPr>
      <w:r w:rsidRPr="002653A0">
        <w:rPr>
          <w:rStyle w:val="Strong"/>
          <w:i/>
          <w:iCs/>
        </w:rPr>
        <w:t>Board</w:t>
      </w:r>
      <w:r>
        <w:t xml:space="preserve">, </w:t>
      </w:r>
      <w:r w:rsidR="006158CA">
        <w:rPr>
          <w:lang w:val="en-US"/>
        </w:rPr>
        <w:t>untuk</w:t>
      </w:r>
      <w:r>
        <w:t xml:space="preserve"> memilih dan melakukan konfigurasi board yang </w:t>
      </w:r>
      <w:r w:rsidR="006158CA">
        <w:rPr>
          <w:lang w:val="en-US"/>
        </w:rPr>
        <w:t xml:space="preserve">akan </w:t>
      </w:r>
      <w:r>
        <w:t>digunakan.</w:t>
      </w:r>
    </w:p>
    <w:p w14:paraId="2FF6532C" w14:textId="35B33C1E" w:rsidR="00451B8D" w:rsidRDefault="00451B8D" w:rsidP="00546B0A">
      <w:pPr>
        <w:numPr>
          <w:ilvl w:val="0"/>
          <w:numId w:val="11"/>
        </w:numPr>
        <w:tabs>
          <w:tab w:val="num" w:pos="1418"/>
        </w:tabs>
        <w:spacing w:before="100" w:beforeAutospacing="1" w:after="100" w:afterAutospacing="1"/>
        <w:ind w:left="1985" w:hanging="426"/>
      </w:pPr>
      <w:r w:rsidRPr="002653A0">
        <w:rPr>
          <w:rStyle w:val="Strong"/>
          <w:i/>
          <w:iCs/>
        </w:rPr>
        <w:t>Port</w:t>
      </w:r>
      <w:r w:rsidRPr="002653A0">
        <w:rPr>
          <w:i/>
          <w:iCs/>
        </w:rPr>
        <w:t>,</w:t>
      </w:r>
      <w:r>
        <w:t xml:space="preserve"> memilih port sebagai kanal komunikasi antara </w:t>
      </w:r>
      <w:r w:rsidR="006158CA">
        <w:rPr>
          <w:lang w:val="en-US"/>
        </w:rPr>
        <w:t>aplikasi Arduino IDE</w:t>
      </w:r>
      <w:r>
        <w:t xml:space="preserve"> dengan </w:t>
      </w:r>
      <w:r w:rsidR="006158CA">
        <w:rPr>
          <w:lang w:val="en-US"/>
        </w:rPr>
        <w:t>board Arduino</w:t>
      </w:r>
      <w:r>
        <w:t>.</w:t>
      </w:r>
    </w:p>
    <w:p w14:paraId="17E19947" w14:textId="195F07CB" w:rsidR="00451B8D" w:rsidRDefault="00451B8D" w:rsidP="00546B0A">
      <w:pPr>
        <w:numPr>
          <w:ilvl w:val="0"/>
          <w:numId w:val="11"/>
        </w:numPr>
        <w:tabs>
          <w:tab w:val="num" w:pos="1418"/>
        </w:tabs>
        <w:spacing w:before="100" w:beforeAutospacing="1" w:after="100" w:afterAutospacing="1"/>
        <w:ind w:left="1985" w:hanging="426"/>
      </w:pPr>
      <w:r w:rsidRPr="002653A0">
        <w:rPr>
          <w:rStyle w:val="Strong"/>
          <w:i/>
          <w:iCs/>
        </w:rPr>
        <w:t>Programmer</w:t>
      </w:r>
      <w:r>
        <w:rPr>
          <w:rStyle w:val="Emphasis"/>
        </w:rPr>
        <w:t>,</w:t>
      </w:r>
      <w:r>
        <w:t xml:space="preserve"> digunakan ketika hendak melakukan pemrograman chip mikrokontroller tanpa menggunakan </w:t>
      </w:r>
      <w:r>
        <w:lastRenderedPageBreak/>
        <w:t xml:space="preserve">koneksi Onboard USB-Serial. Biasanya digunakan pada proses </w:t>
      </w:r>
      <w:r>
        <w:rPr>
          <w:rStyle w:val="Emphasis"/>
        </w:rPr>
        <w:t>burning bootloader</w:t>
      </w:r>
      <w:r>
        <w:t>.</w:t>
      </w:r>
    </w:p>
    <w:p w14:paraId="44C1E78C" w14:textId="6DBAA845" w:rsidR="00451B8D" w:rsidRPr="00AB28F3" w:rsidRDefault="00451B8D" w:rsidP="00546B0A">
      <w:pPr>
        <w:numPr>
          <w:ilvl w:val="0"/>
          <w:numId w:val="11"/>
        </w:numPr>
        <w:tabs>
          <w:tab w:val="num" w:pos="1418"/>
        </w:tabs>
        <w:spacing w:before="100" w:beforeAutospacing="1" w:after="100" w:afterAutospacing="1"/>
        <w:ind w:left="1985" w:hanging="426"/>
      </w:pPr>
      <w:r w:rsidRPr="002653A0">
        <w:rPr>
          <w:rStyle w:val="Strong"/>
          <w:i/>
          <w:iCs/>
        </w:rPr>
        <w:t>Burn Bootloader</w:t>
      </w:r>
      <w:r w:rsidRPr="002653A0">
        <w:rPr>
          <w:i/>
          <w:iCs/>
        </w:rPr>
        <w:t>,</w:t>
      </w:r>
      <w:r>
        <w:t xml:space="preserve"> untuk mengkopikan program </w:t>
      </w:r>
      <w:r w:rsidRPr="00AB28F3">
        <w:t>bootloader kedalam IC mikrokontroler</w:t>
      </w:r>
    </w:p>
    <w:p w14:paraId="5DDCCCE2" w14:textId="6695D31C" w:rsidR="00451B8D" w:rsidRPr="002653A0" w:rsidRDefault="00451B8D" w:rsidP="00546B0A">
      <w:pPr>
        <w:pStyle w:val="Heading5"/>
        <w:ind w:left="1560" w:hanging="426"/>
        <w:rPr>
          <w:b/>
          <w:bCs/>
          <w:i/>
          <w:iCs/>
          <w:color w:val="auto"/>
        </w:rPr>
      </w:pPr>
      <w:bookmarkStart w:id="87" w:name="Help"/>
      <w:bookmarkEnd w:id="87"/>
      <w:r w:rsidRPr="002653A0">
        <w:rPr>
          <w:b/>
          <w:bCs/>
          <w:i/>
          <w:iCs/>
          <w:color w:val="auto"/>
        </w:rPr>
        <w:t>Help</w:t>
      </w:r>
    </w:p>
    <w:p w14:paraId="7AACF0EF" w14:textId="5850A2C5" w:rsidR="00451B8D" w:rsidRDefault="006158CA" w:rsidP="00FD5B7D">
      <w:pPr>
        <w:pStyle w:val="NormalWeb"/>
        <w:spacing w:before="0" w:beforeAutospacing="0" w:line="360" w:lineRule="auto"/>
        <w:ind w:left="1134" w:firstLine="426"/>
        <w:jc w:val="both"/>
      </w:pPr>
      <w:r>
        <w:t>Menu yang berisi</w:t>
      </w:r>
      <w:r w:rsidR="00451B8D">
        <w:t xml:space="preserve"> bantuan </w:t>
      </w:r>
      <w:r>
        <w:t xml:space="preserve">yang diperlukan </w:t>
      </w:r>
      <w:r w:rsidR="00451B8D">
        <w:t xml:space="preserve">mengenai pemrograman. Menu help berisikan file-file dokumentasi yang berkaitan dengan masalah yang sering muncul, serta penyelesaiannya. Selain itu pada menu </w:t>
      </w:r>
      <w:r w:rsidR="008D1730">
        <w:t>ini</w:t>
      </w:r>
      <w:r w:rsidR="00451B8D">
        <w:t xml:space="preserve"> juga diberikan link untuk menuju Arduino Forum </w:t>
      </w:r>
      <w:r w:rsidR="008D1730">
        <w:t xml:space="preserve">yang digunakan untuk bertanya dan diskusi tentang </w:t>
      </w:r>
      <w:r w:rsidR="00451B8D">
        <w:t xml:space="preserve"> berbagai masalah yang ditemukan.</w:t>
      </w:r>
      <w:bookmarkStart w:id="88" w:name="3"/>
      <w:bookmarkEnd w:id="88"/>
    </w:p>
    <w:p w14:paraId="57A4042C" w14:textId="4C97B891" w:rsidR="00451B8D" w:rsidRPr="002653A0" w:rsidRDefault="00451B8D" w:rsidP="00546B0A">
      <w:pPr>
        <w:pStyle w:val="Heading5"/>
        <w:ind w:left="1560" w:hanging="426"/>
        <w:rPr>
          <w:b/>
          <w:bCs/>
          <w:color w:val="auto"/>
        </w:rPr>
      </w:pPr>
      <w:r w:rsidRPr="002653A0">
        <w:rPr>
          <w:rStyle w:val="Emphasis"/>
          <w:b/>
          <w:bCs/>
          <w:color w:val="auto"/>
        </w:rPr>
        <w:t>Sketchbook</w:t>
      </w:r>
    </w:p>
    <w:p w14:paraId="4A40F5DC" w14:textId="77777777" w:rsidR="00451B8D" w:rsidRDefault="00451B8D" w:rsidP="00FD5B7D">
      <w:pPr>
        <w:pStyle w:val="NormalWeb"/>
        <w:spacing w:before="0" w:beforeAutospacing="0" w:line="360" w:lineRule="auto"/>
        <w:ind w:left="1134" w:firstLine="426"/>
        <w:jc w:val="both"/>
      </w:pPr>
      <w:r>
        <w:t xml:space="preserve">Arduino Software IDE, menggunakan konsep </w:t>
      </w:r>
      <w:r>
        <w:rPr>
          <w:rStyle w:val="Emphasis"/>
        </w:rPr>
        <w:t>sketchbook</w:t>
      </w:r>
      <w:r>
        <w:t xml:space="preserve">, dimana </w:t>
      </w:r>
      <w:r>
        <w:rPr>
          <w:rStyle w:val="Emphasis"/>
        </w:rPr>
        <w:t>sketchbook</w:t>
      </w:r>
      <w:r>
        <w:t xml:space="preserve"> menjadi standar peletakan </w:t>
      </w:r>
      <w:r w:rsidRPr="002653A0">
        <w:t xml:space="preserve">dan penyimpanan file program. Sketch yang telah kamu buat dapat dibuka dengan dari </w:t>
      </w:r>
      <w:r w:rsidRPr="002653A0">
        <w:rPr>
          <w:i/>
          <w:iCs/>
        </w:rPr>
        <w:t>F</w:t>
      </w:r>
      <w:r w:rsidRPr="002653A0">
        <w:rPr>
          <w:rStyle w:val="Strong"/>
          <w:b w:val="0"/>
          <w:bCs w:val="0"/>
          <w:i/>
          <w:iCs/>
        </w:rPr>
        <w:t>ile</w:t>
      </w:r>
      <w:r w:rsidRPr="002653A0">
        <w:rPr>
          <w:rStyle w:val="Strong"/>
        </w:rPr>
        <w:t xml:space="preserve"> -&gt; </w:t>
      </w:r>
      <w:r w:rsidRPr="002653A0">
        <w:rPr>
          <w:rStyle w:val="Strong"/>
          <w:b w:val="0"/>
          <w:bCs w:val="0"/>
          <w:i/>
          <w:iCs/>
        </w:rPr>
        <w:t>Sketchbook</w:t>
      </w:r>
      <w:r w:rsidRPr="002653A0">
        <w:t xml:space="preserve">, atau dengna menu </w:t>
      </w:r>
      <w:r w:rsidRPr="002653A0">
        <w:rPr>
          <w:rStyle w:val="Strong"/>
          <w:b w:val="0"/>
          <w:bCs w:val="0"/>
          <w:i/>
          <w:iCs/>
        </w:rPr>
        <w:t>Open</w:t>
      </w:r>
      <w:r w:rsidRPr="002653A0">
        <w:rPr>
          <w:b/>
          <w:bCs/>
          <w:i/>
          <w:iCs/>
        </w:rPr>
        <w:t>.</w:t>
      </w:r>
      <w:bookmarkStart w:id="89" w:name="4"/>
      <w:bookmarkEnd w:id="89"/>
    </w:p>
    <w:p w14:paraId="3924C5A6" w14:textId="7569AFAA" w:rsidR="00451B8D" w:rsidRPr="002653A0" w:rsidRDefault="00451B8D" w:rsidP="00546B0A">
      <w:pPr>
        <w:pStyle w:val="Heading5"/>
        <w:ind w:left="1560" w:hanging="426"/>
        <w:rPr>
          <w:b/>
          <w:bCs/>
          <w:i/>
          <w:iCs/>
          <w:color w:val="auto"/>
        </w:rPr>
      </w:pPr>
      <w:r w:rsidRPr="002653A0">
        <w:rPr>
          <w:b/>
          <w:bCs/>
          <w:i/>
          <w:iCs/>
          <w:color w:val="auto"/>
        </w:rPr>
        <w:t>Tabs, Multiple Files, dan Compilations</w:t>
      </w:r>
    </w:p>
    <w:p w14:paraId="52BF4B25" w14:textId="2F41AD19" w:rsidR="00451B8D" w:rsidRDefault="00451B8D" w:rsidP="00FD5B7D">
      <w:pPr>
        <w:pStyle w:val="NormalWeb"/>
        <w:spacing w:before="0" w:beforeAutospacing="0" w:line="360" w:lineRule="auto"/>
        <w:ind w:left="1134" w:firstLine="426"/>
        <w:jc w:val="both"/>
      </w:pPr>
      <w:r>
        <w:t xml:space="preserve">Mekanisme ini </w:t>
      </w:r>
      <w:r w:rsidR="008D1730">
        <w:t>berfungsi</w:t>
      </w:r>
      <w:r>
        <w:t xml:space="preserve"> untuk melakukan menejemen sketch, dimana lebih dari satu file dibuka dalam tab yang berbeda.</w:t>
      </w:r>
      <w:bookmarkStart w:id="90" w:name="5"/>
      <w:bookmarkEnd w:id="90"/>
    </w:p>
    <w:p w14:paraId="0FB29C1E" w14:textId="7397EC53" w:rsidR="00451B8D" w:rsidRPr="002653A0" w:rsidRDefault="00451B8D" w:rsidP="00546B0A">
      <w:pPr>
        <w:pStyle w:val="Heading5"/>
        <w:ind w:left="1560" w:hanging="426"/>
        <w:rPr>
          <w:b/>
          <w:bCs/>
          <w:i/>
          <w:iCs/>
        </w:rPr>
      </w:pPr>
      <w:r w:rsidRPr="002653A0">
        <w:rPr>
          <w:b/>
          <w:bCs/>
          <w:i/>
          <w:iCs/>
          <w:color w:val="auto"/>
        </w:rPr>
        <w:t>Uploading</w:t>
      </w:r>
    </w:p>
    <w:p w14:paraId="521BDDED" w14:textId="3C57B2EE" w:rsidR="00451B8D" w:rsidRDefault="00451B8D" w:rsidP="00FD5B7D">
      <w:pPr>
        <w:pStyle w:val="NormalWeb"/>
        <w:spacing w:before="0" w:beforeAutospacing="0" w:line="360" w:lineRule="auto"/>
        <w:ind w:left="1134" w:firstLine="426"/>
        <w:jc w:val="both"/>
      </w:pPr>
      <w:r>
        <w:t xml:space="preserve">Merupakan mekanisme untuk mengkopikan file </w:t>
      </w:r>
      <w:r>
        <w:rPr>
          <w:rStyle w:val="Strong"/>
        </w:rPr>
        <w:t>.hex</w:t>
      </w:r>
      <w:r>
        <w:t xml:space="preserve"> atau file hasil kompilasi kedalam IC mikrokontroler Arduino. Sebelum melakukan </w:t>
      </w:r>
      <w:r>
        <w:rPr>
          <w:rStyle w:val="Emphasis"/>
        </w:rPr>
        <w:t>uploading</w:t>
      </w:r>
      <w:r>
        <w:t xml:space="preserve">, yang </w:t>
      </w:r>
      <w:r w:rsidR="008D1730">
        <w:t>harus</w:t>
      </w:r>
      <w:r>
        <w:t xml:space="preserve"> </w:t>
      </w:r>
      <w:r w:rsidR="008D1730">
        <w:t>di</w:t>
      </w:r>
      <w:r>
        <w:t xml:space="preserve">pastikan </w:t>
      </w:r>
      <w:r w:rsidR="008D1730">
        <w:t xml:space="preserve">terlebih dahulu </w:t>
      </w:r>
      <w:r>
        <w:t xml:space="preserve">adalah jenis board yang </w:t>
      </w:r>
      <w:r w:rsidR="008D1730">
        <w:t>di</w:t>
      </w:r>
      <w:r>
        <w:t xml:space="preserve">gunakan dan COM Ports dimana keduanya terletak pada menu </w:t>
      </w:r>
      <w:r w:rsidRPr="002653A0">
        <w:rPr>
          <w:rStyle w:val="Strong"/>
          <w:b w:val="0"/>
          <w:bCs w:val="0"/>
          <w:i/>
          <w:iCs/>
        </w:rPr>
        <w:t>Tools -&gt; Board</w:t>
      </w:r>
      <w:r w:rsidRPr="002653A0">
        <w:rPr>
          <w:b/>
          <w:bCs/>
          <w:i/>
          <w:iCs/>
        </w:rPr>
        <w:t xml:space="preserve"> </w:t>
      </w:r>
      <w:r w:rsidRPr="002653A0">
        <w:rPr>
          <w:i/>
          <w:iCs/>
        </w:rPr>
        <w:t>dan</w:t>
      </w:r>
      <w:r w:rsidRPr="002653A0">
        <w:rPr>
          <w:b/>
          <w:bCs/>
          <w:i/>
          <w:iCs/>
        </w:rPr>
        <w:t xml:space="preserve"> </w:t>
      </w:r>
      <w:r w:rsidRPr="002653A0">
        <w:rPr>
          <w:rStyle w:val="Strong"/>
          <w:b w:val="0"/>
          <w:bCs w:val="0"/>
          <w:i/>
          <w:iCs/>
        </w:rPr>
        <w:t>Tools -&gt; Port</w:t>
      </w:r>
      <w:r w:rsidRPr="002653A0">
        <w:rPr>
          <w:b/>
          <w:bCs/>
          <w:i/>
          <w:iCs/>
        </w:rPr>
        <w:t>.</w:t>
      </w:r>
      <w:bookmarkStart w:id="91" w:name="6"/>
      <w:bookmarkEnd w:id="91"/>
    </w:p>
    <w:p w14:paraId="121D9B53" w14:textId="47AA61AF" w:rsidR="00451B8D" w:rsidRPr="00EC4182" w:rsidRDefault="00451B8D" w:rsidP="00546B0A">
      <w:pPr>
        <w:pStyle w:val="Heading5"/>
        <w:ind w:left="1560" w:hanging="426"/>
        <w:rPr>
          <w:b/>
          <w:bCs/>
          <w:color w:val="auto"/>
        </w:rPr>
      </w:pPr>
      <w:r w:rsidRPr="00EC4182">
        <w:rPr>
          <w:b/>
          <w:bCs/>
          <w:color w:val="auto"/>
        </w:rPr>
        <w:lastRenderedPageBreak/>
        <w:t>Library</w:t>
      </w:r>
    </w:p>
    <w:p w14:paraId="14DC8AE8" w14:textId="4AB7B275" w:rsidR="00451B8D" w:rsidRDefault="00451B8D" w:rsidP="00FD5B7D">
      <w:pPr>
        <w:pStyle w:val="NormalWeb"/>
        <w:spacing w:before="0" w:beforeAutospacing="0" w:line="360" w:lineRule="auto"/>
        <w:ind w:left="1134" w:firstLine="426"/>
        <w:jc w:val="both"/>
      </w:pPr>
      <w:r w:rsidRPr="008D1730">
        <w:rPr>
          <w:i/>
          <w:iCs/>
        </w:rPr>
        <w:t>Library</w:t>
      </w:r>
      <w:r>
        <w:t xml:space="preserve">/Pustaka merupakan file yang memberikan fungsi ekstra dari sketch yang </w:t>
      </w:r>
      <w:r w:rsidR="008D1730">
        <w:t>di</w:t>
      </w:r>
      <w:r>
        <w:t xml:space="preserve">buat agar Arduino dapat bekerja dengan </w:t>
      </w:r>
      <w:r>
        <w:rPr>
          <w:rStyle w:val="Emphasis"/>
        </w:rPr>
        <w:t>hardware</w:t>
      </w:r>
      <w:r>
        <w:t xml:space="preserve"> tertentu dan melakukan proses manipulasi data. Untuk</w:t>
      </w:r>
      <w:r w:rsidR="008D1730">
        <w:t xml:space="preserve"> menambahkan </w:t>
      </w:r>
      <w:r>
        <w:t xml:space="preserve"> </w:t>
      </w:r>
      <w:r>
        <w:rPr>
          <w:rStyle w:val="Emphasis"/>
        </w:rPr>
        <w:t>Library</w:t>
      </w:r>
      <w:r>
        <w:t xml:space="preserve"> pihak ketiga alias </w:t>
      </w:r>
      <w:r>
        <w:rPr>
          <w:rStyle w:val="Emphasis"/>
        </w:rPr>
        <w:t>Library</w:t>
      </w:r>
      <w:r w:rsidR="008D1730">
        <w:t xml:space="preserve"> yang </w:t>
      </w:r>
      <w:r>
        <w:t>bukan dari Arduino,</w:t>
      </w:r>
      <w:r w:rsidR="008D1730">
        <w:t>bisa</w:t>
      </w:r>
      <w:r>
        <w:t xml:space="preserve"> dilakukan </w:t>
      </w:r>
      <w:r w:rsidR="008D1730">
        <w:t>lewat</w:t>
      </w:r>
      <w:r>
        <w:t xml:space="preserve"> </w:t>
      </w:r>
      <w:r w:rsidRPr="002653A0">
        <w:rPr>
          <w:i/>
          <w:iCs/>
        </w:rPr>
        <w:t>Library Manager</w:t>
      </w:r>
      <w:r>
        <w:t xml:space="preserve">, Import file </w:t>
      </w:r>
      <w:r w:rsidRPr="002653A0">
        <w:rPr>
          <w:rStyle w:val="Strong"/>
          <w:b w:val="0"/>
          <w:bCs w:val="0"/>
        </w:rPr>
        <w:t>.zip</w:t>
      </w:r>
      <w:r>
        <w:t xml:space="preserve">, atau </w:t>
      </w:r>
      <w:r w:rsidR="008D1730" w:rsidRPr="008D1730">
        <w:rPr>
          <w:i/>
          <w:iCs/>
        </w:rPr>
        <w:t>copy</w:t>
      </w:r>
      <w:r w:rsidRPr="008D1730">
        <w:rPr>
          <w:i/>
          <w:iCs/>
        </w:rPr>
        <w:t xml:space="preserve"> paste</w:t>
      </w:r>
      <w:r>
        <w:t xml:space="preserve"> secara manual di folder </w:t>
      </w:r>
      <w:r w:rsidRPr="008D1730">
        <w:rPr>
          <w:i/>
          <w:iCs/>
        </w:rPr>
        <w:t>libraries</w:t>
      </w:r>
      <w:r>
        <w:t xml:space="preserve"> pada </w:t>
      </w:r>
      <w:r w:rsidRPr="008D1730">
        <w:rPr>
          <w:i/>
          <w:iCs/>
        </w:rPr>
        <w:t>Documents</w:t>
      </w:r>
      <w:r>
        <w:t xml:space="preserve"> di platform Windows.</w:t>
      </w:r>
    </w:p>
    <w:p w14:paraId="6BC9B242" w14:textId="1F083038" w:rsidR="00451B8D" w:rsidRPr="00EC4182" w:rsidRDefault="00451B8D" w:rsidP="00546B0A">
      <w:pPr>
        <w:pStyle w:val="Heading5"/>
        <w:ind w:left="1560" w:hanging="426"/>
        <w:rPr>
          <w:b/>
          <w:bCs/>
          <w:i/>
          <w:iCs/>
          <w:color w:val="auto"/>
        </w:rPr>
      </w:pPr>
      <w:bookmarkStart w:id="92" w:name="7"/>
      <w:bookmarkEnd w:id="92"/>
      <w:r w:rsidRPr="00EC4182">
        <w:rPr>
          <w:b/>
          <w:bCs/>
          <w:i/>
          <w:iCs/>
          <w:color w:val="auto"/>
        </w:rPr>
        <w:t>Serial Monitor</w:t>
      </w:r>
    </w:p>
    <w:p w14:paraId="33C86EDC" w14:textId="77777777" w:rsidR="00451B8D" w:rsidRDefault="00451B8D" w:rsidP="00FD5B7D">
      <w:pPr>
        <w:pStyle w:val="NormalWeb"/>
        <w:tabs>
          <w:tab w:val="left" w:pos="709"/>
        </w:tabs>
        <w:spacing w:before="0" w:beforeAutospacing="0" w:line="360" w:lineRule="auto"/>
        <w:ind w:left="1134" w:firstLine="426"/>
        <w:jc w:val="both"/>
      </w:pPr>
      <w:r>
        <w:t xml:space="preserve">Serial monitor merupakan suatu jendela yang menunjukan data yang dipertukaran antara arduino dan komputer selama beroperasi, sehingga kamu bisa menggunakan serial monitor ini untuk menampilkan nilai hasil operasi atau pesan </w:t>
      </w:r>
      <w:r>
        <w:rPr>
          <w:rStyle w:val="Emphasis"/>
        </w:rPr>
        <w:t xml:space="preserve">debugging. </w:t>
      </w:r>
      <w:r>
        <w:t xml:space="preserve">Selain melihat data, kamu juga bisa mengirimkan data ke Arduino melalui serial monitor ini, caranya dengan memasukkan data pada </w:t>
      </w:r>
      <w:r>
        <w:rPr>
          <w:rStyle w:val="Emphasis"/>
        </w:rPr>
        <w:t>text box</w:t>
      </w:r>
      <w:r>
        <w:t xml:space="preserve"> dan menekan tombol </w:t>
      </w:r>
      <w:r>
        <w:rPr>
          <w:rStyle w:val="Emphasis"/>
        </w:rPr>
        <w:t>send</w:t>
      </w:r>
      <w:r>
        <w:t xml:space="preserve"> untuk mengirimkan data. Hal penting yang harus kamu perhatikan adalah menyamakan </w:t>
      </w:r>
      <w:r>
        <w:rPr>
          <w:rStyle w:val="Emphasis"/>
        </w:rPr>
        <w:t>baudrate</w:t>
      </w:r>
      <w:r>
        <w:t xml:space="preserve"> antara serial monitor dengan Arduino board. Untuk menggunakan kemampuan komunikasi serial ini, pada Arduino, di bagian fungsi void setup(), diawali dengan instruksi </w:t>
      </w:r>
      <w:r w:rsidRPr="002653A0">
        <w:rPr>
          <w:rStyle w:val="Strong"/>
          <w:b w:val="0"/>
          <w:bCs w:val="0"/>
          <w:i/>
          <w:iCs/>
        </w:rPr>
        <w:t>Serial.begin</w:t>
      </w:r>
      <w:r>
        <w:t xml:space="preserve"> diikuti dengan nilai </w:t>
      </w:r>
      <w:r>
        <w:rPr>
          <w:rStyle w:val="Emphasis"/>
        </w:rPr>
        <w:t>baudrate</w:t>
      </w:r>
      <w:r>
        <w:t>.</w:t>
      </w:r>
      <w:bookmarkStart w:id="93" w:name="8"/>
      <w:bookmarkEnd w:id="93"/>
    </w:p>
    <w:p w14:paraId="2B51C284" w14:textId="6F0EDCDC" w:rsidR="00451B8D" w:rsidRPr="002653A0" w:rsidRDefault="00451B8D" w:rsidP="00FD5B7D">
      <w:pPr>
        <w:pStyle w:val="Heading5"/>
        <w:spacing w:before="0"/>
        <w:ind w:left="1560" w:hanging="426"/>
        <w:rPr>
          <w:b/>
          <w:bCs/>
          <w:i/>
          <w:iCs/>
          <w:color w:val="auto"/>
        </w:rPr>
      </w:pPr>
      <w:r w:rsidRPr="002653A0">
        <w:rPr>
          <w:b/>
          <w:bCs/>
          <w:i/>
          <w:iCs/>
          <w:color w:val="auto"/>
        </w:rPr>
        <w:t>Preferences</w:t>
      </w:r>
    </w:p>
    <w:p w14:paraId="7AA01E90" w14:textId="3F3D295A" w:rsidR="00451B8D" w:rsidRPr="00AB28F3" w:rsidRDefault="00451B8D" w:rsidP="00FD5B7D">
      <w:pPr>
        <w:pStyle w:val="NormalWeb"/>
        <w:spacing w:before="0" w:beforeAutospacing="0" w:line="360" w:lineRule="auto"/>
        <w:ind w:left="1134" w:firstLine="425"/>
        <w:jc w:val="both"/>
      </w:pPr>
      <w:r>
        <w:rPr>
          <w:rStyle w:val="Emphasis"/>
        </w:rPr>
        <w:t>Preferences</w:t>
      </w:r>
      <w:r>
        <w:t xml:space="preserve"> mengatur tentang beberapa hal dalam penggunaan Arduino Software IDE, seperti ukuran font, lokasi </w:t>
      </w:r>
      <w:r w:rsidRPr="008D1730">
        <w:rPr>
          <w:i/>
          <w:iCs/>
        </w:rPr>
        <w:t>d</w:t>
      </w:r>
      <w:r w:rsidR="008D1730" w:rsidRPr="008D1730">
        <w:rPr>
          <w:i/>
          <w:iCs/>
        </w:rPr>
        <w:t>efault</w:t>
      </w:r>
      <w:r w:rsidR="008D1730">
        <w:t xml:space="preserve"> penyimpanan</w:t>
      </w:r>
      <w:r>
        <w:t xml:space="preserve"> </w:t>
      </w:r>
      <w:r w:rsidRPr="008D1730">
        <w:rPr>
          <w:i/>
          <w:iCs/>
        </w:rPr>
        <w:t>sketcbook</w:t>
      </w:r>
      <w:r>
        <w:t xml:space="preserve">, bahasa yang digunakan pada Arduino </w:t>
      </w:r>
      <w:r w:rsidRPr="008D1730">
        <w:rPr>
          <w:i/>
          <w:iCs/>
        </w:rPr>
        <w:t>Software</w:t>
      </w:r>
      <w:r>
        <w:t xml:space="preserve"> IDE, dan masih banyak lagi. Kamu bisa mengatur </w:t>
      </w:r>
      <w:r w:rsidRPr="008D1730">
        <w:rPr>
          <w:i/>
          <w:iCs/>
        </w:rPr>
        <w:t>preferences</w:t>
      </w:r>
      <w:r>
        <w:t xml:space="preserve"> pada menu file yang dapat dijumpai pada platform Windows dan L</w:t>
      </w:r>
      <w:r w:rsidRPr="00AB28F3">
        <w:t>inux.</w:t>
      </w:r>
      <w:bookmarkStart w:id="94" w:name="9"/>
      <w:bookmarkEnd w:id="94"/>
    </w:p>
    <w:p w14:paraId="6BC167A1" w14:textId="7AD6794E" w:rsidR="00451B8D" w:rsidRPr="002653A0" w:rsidRDefault="00451B8D" w:rsidP="00FD5B7D">
      <w:pPr>
        <w:pStyle w:val="Heading5"/>
        <w:spacing w:before="0"/>
        <w:ind w:left="1560" w:hanging="426"/>
        <w:rPr>
          <w:b/>
          <w:bCs/>
          <w:i/>
          <w:iCs/>
          <w:color w:val="auto"/>
        </w:rPr>
      </w:pPr>
      <w:r w:rsidRPr="002653A0">
        <w:rPr>
          <w:b/>
          <w:bCs/>
          <w:i/>
          <w:iCs/>
          <w:color w:val="auto"/>
        </w:rPr>
        <w:t>Language Support</w:t>
      </w:r>
    </w:p>
    <w:p w14:paraId="75B18C49" w14:textId="45F7F0B1" w:rsidR="00451B8D" w:rsidRDefault="00451B8D" w:rsidP="00FD5B7D">
      <w:pPr>
        <w:pStyle w:val="NormalWeb"/>
        <w:spacing w:before="0" w:beforeAutospacing="0" w:line="360" w:lineRule="auto"/>
        <w:ind w:left="1134" w:firstLine="426"/>
        <w:jc w:val="both"/>
      </w:pPr>
      <w:r>
        <w:rPr>
          <w:rStyle w:val="Emphasis"/>
        </w:rPr>
        <w:t>Language Support</w:t>
      </w:r>
      <w:r>
        <w:t xml:space="preserve"> merupakan pilihan bahasa yang dapat disesuaikan pada Software Arduino IDE. Bahasa Indonesia </w:t>
      </w:r>
      <w:r w:rsidR="008D1730">
        <w:t xml:space="preserve">juga sudah </w:t>
      </w:r>
      <w:r w:rsidR="008D1730">
        <w:lastRenderedPageBreak/>
        <w:t>tersedia</w:t>
      </w:r>
      <w:r>
        <w:t xml:space="preserve">. </w:t>
      </w:r>
      <w:r w:rsidRPr="008D1730">
        <w:rPr>
          <w:i/>
          <w:iCs/>
        </w:rPr>
        <w:t>Language Support</w:t>
      </w:r>
      <w:r>
        <w:t xml:space="preserve"> ini dapat ditemukan pada menu </w:t>
      </w:r>
      <w:r w:rsidRPr="00844AAA">
        <w:rPr>
          <w:rStyle w:val="Strong"/>
          <w:b w:val="0"/>
          <w:bCs w:val="0"/>
          <w:i/>
          <w:iCs/>
        </w:rPr>
        <w:t>file</w:t>
      </w:r>
      <w:r w:rsidRPr="00844AAA">
        <w:rPr>
          <w:rStyle w:val="Strong"/>
          <w:b w:val="0"/>
          <w:bCs w:val="0"/>
        </w:rPr>
        <w:t xml:space="preserve"> -&gt; </w:t>
      </w:r>
      <w:r w:rsidRPr="00844AAA">
        <w:rPr>
          <w:rStyle w:val="Strong"/>
          <w:b w:val="0"/>
          <w:bCs w:val="0"/>
          <w:i/>
          <w:iCs/>
        </w:rPr>
        <w:t>preferences</w:t>
      </w:r>
      <w:r w:rsidRPr="00844AAA">
        <w:rPr>
          <w:rStyle w:val="Strong"/>
          <w:b w:val="0"/>
          <w:bCs w:val="0"/>
        </w:rPr>
        <w:t xml:space="preserve"> </w:t>
      </w:r>
      <w:r w:rsidRPr="00844AAA">
        <w:t>atau dengan menekan</w:t>
      </w:r>
      <w:r w:rsidRPr="00844AAA">
        <w:rPr>
          <w:b/>
          <w:bCs/>
        </w:rPr>
        <w:t xml:space="preserve"> </w:t>
      </w:r>
      <w:r w:rsidRPr="00844AAA">
        <w:rPr>
          <w:rStyle w:val="Strong"/>
          <w:b w:val="0"/>
          <w:bCs w:val="0"/>
        </w:rPr>
        <w:t>Ctrl+Comma</w:t>
      </w:r>
      <w:r w:rsidRPr="00844AAA">
        <w:rPr>
          <w:b/>
          <w:bCs/>
        </w:rPr>
        <w:t>.</w:t>
      </w:r>
      <w:bookmarkStart w:id="95" w:name="10"/>
      <w:bookmarkEnd w:id="95"/>
    </w:p>
    <w:p w14:paraId="375FD604" w14:textId="2E1E767B" w:rsidR="00451B8D" w:rsidRPr="002653A0" w:rsidRDefault="00451B8D" w:rsidP="00FD5B7D">
      <w:pPr>
        <w:pStyle w:val="Heading5"/>
        <w:spacing w:before="0"/>
        <w:ind w:left="1560" w:hanging="426"/>
        <w:rPr>
          <w:b/>
          <w:bCs/>
          <w:i/>
          <w:iCs/>
          <w:color w:val="auto"/>
        </w:rPr>
      </w:pPr>
      <w:r w:rsidRPr="002653A0">
        <w:rPr>
          <w:b/>
          <w:bCs/>
          <w:i/>
          <w:iCs/>
          <w:color w:val="auto"/>
        </w:rPr>
        <w:t>Boards</w:t>
      </w:r>
    </w:p>
    <w:p w14:paraId="6974F0E8" w14:textId="6B7E86B9" w:rsidR="00451B8D" w:rsidRDefault="00451B8D" w:rsidP="00FD5B7D">
      <w:pPr>
        <w:pStyle w:val="NormalWeb"/>
        <w:spacing w:before="0" w:beforeAutospacing="0" w:after="240" w:afterAutospacing="0" w:line="360" w:lineRule="auto"/>
        <w:ind w:left="1134" w:firstLine="425"/>
        <w:jc w:val="both"/>
      </w:pPr>
      <w:r>
        <w:t xml:space="preserve">Pemilihan board pada Arduino Software IDE, berdampak pada dua parameter yaitu kecepatan CPU dan baudrate yang digunakan ketika melakukan kompilasi dan meng-upload </w:t>
      </w:r>
      <w:r>
        <w:rPr>
          <w:rStyle w:val="Emphasis"/>
        </w:rPr>
        <w:t>sketch</w:t>
      </w:r>
      <w:r>
        <w:t>.</w:t>
      </w:r>
      <w:r w:rsidR="00B071FE">
        <w:t xml:space="preserve"> Contoh salah satu b</w:t>
      </w:r>
      <w:r>
        <w:t xml:space="preserve">oard yang </w:t>
      </w:r>
      <w:r w:rsidR="00B071FE">
        <w:t xml:space="preserve">biasa </w:t>
      </w:r>
      <w:r>
        <w:t xml:space="preserve"> digunakan dengan Arduino Software IDE adalah</w:t>
      </w:r>
      <w:r w:rsidR="00B071FE">
        <w:t xml:space="preserve"> </w:t>
      </w:r>
      <w:r w:rsidRPr="00844AAA">
        <w:rPr>
          <w:rStyle w:val="Emphasis"/>
          <w:i w:val="0"/>
          <w:iCs w:val="0"/>
        </w:rPr>
        <w:t>Arduino/Genuino Uno</w:t>
      </w:r>
      <w:r w:rsidR="00B071FE" w:rsidRPr="00844AAA">
        <w:rPr>
          <w:rStyle w:val="Emphasis"/>
          <w:i w:val="0"/>
          <w:iCs w:val="0"/>
        </w:rPr>
        <w:t xml:space="preserve"> yang</w:t>
      </w:r>
      <w:r w:rsidR="003F6A3D">
        <w:rPr>
          <w:lang w:val="en-US"/>
        </w:rPr>
        <w:t xml:space="preserve"> </w:t>
      </w:r>
      <w:r>
        <w:t xml:space="preserve">Menggunakan </w:t>
      </w:r>
      <w:r>
        <w:rPr>
          <w:rStyle w:val="wikiword"/>
        </w:rPr>
        <w:t>ATmega328</w:t>
      </w:r>
      <w:r>
        <w:t xml:space="preserve"> dan berjalan pada </w:t>
      </w:r>
      <w:r>
        <w:rPr>
          <w:rStyle w:val="Emphasis"/>
        </w:rPr>
        <w:t>clock</w:t>
      </w:r>
      <w:r>
        <w:t xml:space="preserve"> 16 </w:t>
      </w:r>
      <w:r>
        <w:rPr>
          <w:rStyle w:val="wikiword"/>
        </w:rPr>
        <w:t>MHz</w:t>
      </w:r>
      <w:r>
        <w:t xml:space="preserve"> dengan auto-reset, memiliki 6 Input Analog , 14 Digital I/O serta 7 PWM.</w:t>
      </w:r>
    </w:p>
    <w:p w14:paraId="235FDC36" w14:textId="4D800896" w:rsidR="00982D5D" w:rsidRDefault="002653A0" w:rsidP="00280BEA">
      <w:pPr>
        <w:pStyle w:val="Heading3"/>
        <w:ind w:left="1134" w:hanging="425"/>
      </w:pPr>
      <w:bookmarkStart w:id="96" w:name="_Toc15279108"/>
      <w:r>
        <w:t>Blynk</w:t>
      </w:r>
      <w:bookmarkEnd w:id="96"/>
    </w:p>
    <w:p w14:paraId="419FD910" w14:textId="2901DD70" w:rsidR="002653A0" w:rsidRPr="002653A0" w:rsidRDefault="002653A0" w:rsidP="002653A0">
      <w:pPr>
        <w:spacing w:after="100" w:afterAutospacing="1"/>
        <w:ind w:left="720" w:firstLine="414"/>
        <w:rPr>
          <w:rFonts w:ascii="Times New Roman" w:eastAsia="Times New Roman" w:hAnsi="Times New Roman" w:cs="Times New Roman"/>
          <w:noProof w:val="0"/>
          <w:szCs w:val="24"/>
          <w:lang w:val="en-ID" w:eastAsia="en-ID"/>
        </w:rPr>
      </w:pPr>
      <w:r>
        <w:rPr>
          <w:rFonts w:ascii="Times New Roman" w:eastAsia="Times New Roman" w:hAnsi="Times New Roman" w:cs="Times New Roman"/>
          <w:noProof w:val="0"/>
          <w:szCs w:val="24"/>
          <w:lang w:val="en-ID" w:eastAsia="en-ID"/>
        </w:rPr>
        <w:t>Blynk</w:t>
      </w:r>
      <w:r w:rsidRPr="002653A0">
        <w:rPr>
          <w:rFonts w:ascii="Times New Roman" w:eastAsia="Times New Roman" w:hAnsi="Times New Roman" w:cs="Times New Roman"/>
          <w:noProof w:val="0"/>
          <w:szCs w:val="24"/>
          <w:lang w:val="en-ID" w:eastAsia="en-ID"/>
        </w:rPr>
        <w:t> adalah platform untuk aplikasi OS Mobile (iOS dan Android) yang bertujuan untuk kendali module</w:t>
      </w:r>
      <w:r w:rsidRPr="002653A0">
        <w:rPr>
          <w:rFonts w:ascii="Times New Roman" w:eastAsia="Times New Roman" w:hAnsi="Times New Roman" w:cs="Times New Roman"/>
          <w:i/>
          <w:iCs/>
          <w:noProof w:val="0"/>
          <w:szCs w:val="24"/>
          <w:lang w:val="en-ID" w:eastAsia="en-ID"/>
        </w:rPr>
        <w:t xml:space="preserve"> Arduino, Raspberry Pi, ESP8266, WEMOS D1</w:t>
      </w:r>
      <w:r w:rsidRPr="002653A0">
        <w:rPr>
          <w:rFonts w:ascii="Times New Roman" w:eastAsia="Times New Roman" w:hAnsi="Times New Roman" w:cs="Times New Roman"/>
          <w:noProof w:val="0"/>
          <w:szCs w:val="24"/>
          <w:lang w:val="en-ID" w:eastAsia="en-ID"/>
        </w:rPr>
        <w:t>, dan module sejenisnya melalui Internet.</w:t>
      </w:r>
      <w:r>
        <w:rPr>
          <w:rFonts w:ascii="Times New Roman" w:eastAsia="Times New Roman" w:hAnsi="Times New Roman" w:cs="Times New Roman"/>
          <w:noProof w:val="0"/>
          <w:szCs w:val="24"/>
          <w:lang w:val="en-ID" w:eastAsia="en-ID"/>
        </w:rPr>
        <w:t xml:space="preserve"> </w:t>
      </w:r>
      <w:r w:rsidRPr="002653A0">
        <w:rPr>
          <w:rFonts w:ascii="Times New Roman" w:eastAsia="Times New Roman" w:hAnsi="Times New Roman" w:cs="Times New Roman"/>
          <w:noProof w:val="0"/>
          <w:szCs w:val="24"/>
          <w:lang w:val="en-ID" w:eastAsia="en-ID"/>
        </w:rPr>
        <w:t>Aplikasi ini merupakan wadah kreatifitas untuk membuat antarmuka grafis untuk proyek yang akan diimplementasikan hanya dengan metode drag and drop widget.</w:t>
      </w:r>
      <w:r w:rsidR="00844AAA">
        <w:rPr>
          <w:rFonts w:ascii="Times New Roman" w:eastAsia="Times New Roman" w:hAnsi="Times New Roman" w:cs="Times New Roman"/>
          <w:noProof w:val="0"/>
          <w:szCs w:val="24"/>
          <w:lang w:val="en-ID" w:eastAsia="en-ID"/>
        </w:rPr>
        <w:t xml:space="preserve"> Sebelum menggunakan aplikasi ini, pengguna juga harus menambahkan </w:t>
      </w:r>
      <w:r w:rsidR="00844AAA" w:rsidRPr="00844AAA">
        <w:rPr>
          <w:rFonts w:ascii="Times New Roman" w:eastAsia="Times New Roman" w:hAnsi="Times New Roman" w:cs="Times New Roman"/>
          <w:i/>
          <w:iCs/>
          <w:noProof w:val="0"/>
          <w:szCs w:val="24"/>
          <w:lang w:val="en-ID" w:eastAsia="en-ID"/>
        </w:rPr>
        <w:t>library</w:t>
      </w:r>
      <w:r w:rsidR="00844AAA">
        <w:rPr>
          <w:rFonts w:ascii="Times New Roman" w:eastAsia="Times New Roman" w:hAnsi="Times New Roman" w:cs="Times New Roman"/>
          <w:noProof w:val="0"/>
          <w:szCs w:val="24"/>
          <w:lang w:val="en-ID" w:eastAsia="en-ID"/>
        </w:rPr>
        <w:t xml:space="preserve"> blynk pada </w:t>
      </w:r>
      <w:r w:rsidR="00844AAA" w:rsidRPr="00844AAA">
        <w:rPr>
          <w:rFonts w:ascii="Times New Roman" w:eastAsia="Times New Roman" w:hAnsi="Times New Roman" w:cs="Times New Roman"/>
          <w:i/>
          <w:iCs/>
          <w:noProof w:val="0"/>
          <w:szCs w:val="24"/>
          <w:lang w:val="en-ID" w:eastAsia="en-ID"/>
        </w:rPr>
        <w:t>sketch program</w:t>
      </w:r>
      <w:r w:rsidR="00844AAA">
        <w:rPr>
          <w:rFonts w:ascii="Times New Roman" w:eastAsia="Times New Roman" w:hAnsi="Times New Roman" w:cs="Times New Roman"/>
          <w:noProof w:val="0"/>
          <w:szCs w:val="24"/>
          <w:lang w:val="en-ID" w:eastAsia="en-ID"/>
        </w:rPr>
        <w:t xml:space="preserve"> dalam aplikasi </w:t>
      </w:r>
      <w:r w:rsidR="00844AAA" w:rsidRPr="00844AAA">
        <w:rPr>
          <w:rFonts w:ascii="Times New Roman" w:eastAsia="Times New Roman" w:hAnsi="Times New Roman" w:cs="Times New Roman"/>
          <w:i/>
          <w:iCs/>
          <w:noProof w:val="0"/>
          <w:szCs w:val="24"/>
          <w:lang w:val="en-ID" w:eastAsia="en-ID"/>
        </w:rPr>
        <w:t>Arduino IDE</w:t>
      </w:r>
    </w:p>
    <w:p w14:paraId="6AB53CE1" w14:textId="77777777" w:rsidR="00844AAA" w:rsidRDefault="002653A0" w:rsidP="00844AAA">
      <w:pPr>
        <w:keepNext/>
        <w:spacing w:before="100" w:beforeAutospacing="1"/>
        <w:jc w:val="center"/>
      </w:pPr>
      <w:r>
        <w:lastRenderedPageBreak/>
        <w:drawing>
          <wp:inline distT="0" distB="0" distL="0" distR="0" wp14:anchorId="79E5CDAF" wp14:editId="6DB333AF">
            <wp:extent cx="2700408" cy="4639207"/>
            <wp:effectExtent l="0" t="0" r="5080" b="0"/>
            <wp:docPr id="16" name="Picture 16" descr="https://roboindia.com/tutorials/wp-content/uploads/2019/05/1-2-576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oboindia.com/tutorials/wp-content/uploads/2019/05/1-2-576x1024.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3324"/>
                    <a:stretch/>
                  </pic:blipFill>
                  <pic:spPr bwMode="auto">
                    <a:xfrm>
                      <a:off x="0" y="0"/>
                      <a:ext cx="2706242" cy="4649229"/>
                    </a:xfrm>
                    <a:prstGeom prst="rect">
                      <a:avLst/>
                    </a:prstGeom>
                    <a:noFill/>
                    <a:ln>
                      <a:noFill/>
                    </a:ln>
                    <a:extLst>
                      <a:ext uri="{53640926-AAD7-44D8-BBD7-CCE9431645EC}">
                        <a14:shadowObscured xmlns:a14="http://schemas.microsoft.com/office/drawing/2010/main"/>
                      </a:ext>
                    </a:extLst>
                  </pic:spPr>
                </pic:pic>
              </a:graphicData>
            </a:graphic>
          </wp:inline>
        </w:drawing>
      </w:r>
    </w:p>
    <w:p w14:paraId="5B3938B5" w14:textId="34EAB450" w:rsidR="002653A0" w:rsidRPr="002653A0" w:rsidRDefault="00844AAA" w:rsidP="00844AAA">
      <w:pPr>
        <w:pStyle w:val="Caption"/>
        <w:jc w:val="center"/>
        <w:rPr>
          <w:rFonts w:ascii="Times New Roman" w:eastAsia="Times New Roman" w:hAnsi="Times New Roman" w:cs="Times New Roman"/>
          <w:noProof w:val="0"/>
          <w:szCs w:val="24"/>
          <w:lang w:val="en-US" w:eastAsia="en-ID"/>
        </w:rPr>
      </w:pPr>
      <w:r>
        <w:rPr>
          <w:lang w:val="en-US"/>
        </w:rPr>
        <w:t>Gambar 2.1.8 Blynk</w:t>
      </w:r>
    </w:p>
    <w:p w14:paraId="3514B936" w14:textId="3310E998" w:rsidR="00844AAA" w:rsidRPr="002653A0" w:rsidRDefault="002653A0" w:rsidP="00EC4182">
      <w:pPr>
        <w:spacing w:before="100" w:beforeAutospacing="1" w:after="100" w:afterAutospacing="1"/>
        <w:ind w:left="720" w:firstLine="414"/>
        <w:rPr>
          <w:rFonts w:ascii="Times New Roman" w:eastAsia="Times New Roman" w:hAnsi="Times New Roman" w:cs="Times New Roman"/>
          <w:noProof w:val="0"/>
          <w:szCs w:val="24"/>
          <w:lang w:val="en-ID" w:eastAsia="en-ID"/>
        </w:rPr>
      </w:pPr>
      <w:r w:rsidRPr="002653A0">
        <w:rPr>
          <w:rFonts w:ascii="Times New Roman" w:eastAsia="Times New Roman" w:hAnsi="Times New Roman" w:cs="Times New Roman"/>
          <w:noProof w:val="0"/>
          <w:szCs w:val="24"/>
          <w:lang w:val="en-ID" w:eastAsia="en-ID"/>
        </w:rPr>
        <w:t xml:space="preserve">Penggunaannya sangat mudah untuk mengatur semuanya dan dapat dikerjakan dalam waktu kurang dari 5 menit. Blynk tidak terikat pada papan atau module tertentu. Dari platform aplikasi inilah dapat mengontrol apapun dari jarak jauh, dimanapun kita berada dan waktu kapanpun. Dengan catatan terhubung dengan internet dengan koneksi yang stabil dan inilah yang dinamakan dengan sistem </w:t>
      </w:r>
      <w:r w:rsidRPr="002653A0">
        <w:rPr>
          <w:rFonts w:ascii="Times New Roman" w:eastAsia="Times New Roman" w:hAnsi="Times New Roman" w:cs="Times New Roman"/>
          <w:i/>
          <w:iCs/>
          <w:noProof w:val="0"/>
          <w:szCs w:val="24"/>
          <w:lang w:val="en-ID" w:eastAsia="en-ID"/>
        </w:rPr>
        <w:t>Internet of Things</w:t>
      </w:r>
      <w:r w:rsidR="00844AAA">
        <w:rPr>
          <w:rFonts w:ascii="Times New Roman" w:eastAsia="Times New Roman" w:hAnsi="Times New Roman" w:cs="Times New Roman"/>
          <w:noProof w:val="0"/>
          <w:szCs w:val="24"/>
          <w:lang w:val="en-ID" w:eastAsia="en-ID"/>
        </w:rPr>
        <w:t>.</w:t>
      </w:r>
    </w:p>
    <w:p w14:paraId="689047FB" w14:textId="1D5E5383" w:rsidR="00320084" w:rsidRPr="002653A0" w:rsidRDefault="002653A0" w:rsidP="00320084">
      <w:pPr>
        <w:pStyle w:val="Heading3"/>
        <w:ind w:left="1134" w:hanging="425"/>
      </w:pPr>
      <w:bookmarkStart w:id="97" w:name="_Toc15279109"/>
      <w:r>
        <w:t>Kabel Jumper</w:t>
      </w:r>
      <w:bookmarkEnd w:id="97"/>
    </w:p>
    <w:p w14:paraId="7A1830AE" w14:textId="098BE96A" w:rsidR="00982D5D" w:rsidRDefault="001423C1" w:rsidP="00280BEA">
      <w:pPr>
        <w:ind w:left="709" w:firstLine="425"/>
      </w:pPr>
      <w:r>
        <w:t xml:space="preserve">Kabel jumper merupakan kabel elektrik yang berfungsi untuk menghubungkan antar komponen yang ada di breadboard tanpa harus memerlukan solder. Umumnya memang kabel jumpe sudah dilengkapi dengan pin yang terdapat pada setiap ujungnya. Pin atau konektor yang </w:t>
      </w:r>
      <w:r>
        <w:lastRenderedPageBreak/>
        <w:t>digunakan untuk menusuk disebut dengan </w:t>
      </w:r>
      <w:r>
        <w:rPr>
          <w:rStyle w:val="Emphasis"/>
        </w:rPr>
        <w:t>Male Connector, </w:t>
      </w:r>
      <w:r>
        <w:t>sementara konektor yang ditusuk disebut dengan </w:t>
      </w:r>
      <w:r>
        <w:rPr>
          <w:rStyle w:val="Emphasis"/>
        </w:rPr>
        <w:t>Female Connector</w:t>
      </w:r>
      <w:r>
        <w:t>.</w:t>
      </w:r>
    </w:p>
    <w:p w14:paraId="6C30F43B" w14:textId="681ED4DE" w:rsidR="009B1486" w:rsidRPr="00546B0A" w:rsidRDefault="009B1486" w:rsidP="00844AAA">
      <w:pPr>
        <w:pStyle w:val="Heading5"/>
        <w:spacing w:before="100" w:beforeAutospacing="1"/>
        <w:ind w:left="1560" w:hanging="426"/>
        <w:jc w:val="left"/>
        <w:rPr>
          <w:rFonts w:ascii="Times New Roman" w:eastAsia="Times New Roman" w:hAnsi="Times New Roman" w:cs="Times New Roman"/>
          <w:noProof w:val="0"/>
          <w:color w:val="auto"/>
          <w:szCs w:val="24"/>
          <w:lang w:val="en-ID" w:eastAsia="en-ID"/>
        </w:rPr>
      </w:pPr>
      <w:r w:rsidRPr="00546B0A">
        <w:rPr>
          <w:rFonts w:ascii="Times New Roman" w:eastAsia="Times New Roman" w:hAnsi="Times New Roman" w:cs="Times New Roman"/>
          <w:b/>
          <w:bCs/>
          <w:noProof w:val="0"/>
          <w:color w:val="auto"/>
          <w:szCs w:val="24"/>
          <w:lang w:val="en-ID" w:eastAsia="en-ID"/>
        </w:rPr>
        <w:t>Male to Male</w:t>
      </w:r>
    </w:p>
    <w:p w14:paraId="12052902" w14:textId="77777777" w:rsidR="009D5744" w:rsidRDefault="009B1486" w:rsidP="00EB5678">
      <w:pPr>
        <w:keepNext/>
        <w:ind w:left="414" w:firstLine="306"/>
        <w:jc w:val="center"/>
      </w:pPr>
      <w:r w:rsidRPr="009B1486">
        <w:rPr>
          <w:rFonts w:ascii="Times New Roman" w:eastAsia="Times New Roman" w:hAnsi="Times New Roman" w:cs="Times New Roman"/>
          <w:szCs w:val="24"/>
          <w:lang w:val="en-ID" w:eastAsia="en-ID"/>
        </w:rPr>
        <w:drawing>
          <wp:inline distT="0" distB="0" distL="0" distR="0" wp14:anchorId="11AB1AD4" wp14:editId="1E303B86">
            <wp:extent cx="2562447" cy="1580143"/>
            <wp:effectExtent l="0" t="0" r="0" b="1270"/>
            <wp:docPr id="17" name="Picture 17" descr="berbagai macam kabel jum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rbagai macam kabel jump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90748" cy="1597595"/>
                    </a:xfrm>
                    <a:prstGeom prst="rect">
                      <a:avLst/>
                    </a:prstGeom>
                    <a:noFill/>
                    <a:ln>
                      <a:noFill/>
                    </a:ln>
                  </pic:spPr>
                </pic:pic>
              </a:graphicData>
            </a:graphic>
          </wp:inline>
        </w:drawing>
      </w:r>
    </w:p>
    <w:p w14:paraId="2D1664A2" w14:textId="6257852F" w:rsidR="009B1486" w:rsidRPr="009B1486" w:rsidRDefault="009D5744" w:rsidP="00EB5678">
      <w:pPr>
        <w:pStyle w:val="Caption"/>
        <w:ind w:firstLine="720"/>
        <w:jc w:val="center"/>
        <w:rPr>
          <w:rFonts w:ascii="Times New Roman" w:eastAsia="Times New Roman" w:hAnsi="Times New Roman" w:cs="Times New Roman"/>
          <w:noProof w:val="0"/>
          <w:szCs w:val="24"/>
          <w:lang w:val="en-ID" w:eastAsia="en-ID"/>
        </w:rPr>
      </w:pPr>
      <w:r>
        <w:t>Gambar 2</w:t>
      </w:r>
      <w:r w:rsidR="00A258C7">
        <w:rPr>
          <w:lang w:val="en-US"/>
        </w:rPr>
        <w:t>.1.9.1</w:t>
      </w:r>
      <w:r>
        <w:t xml:space="preserve"> Male to Male</w:t>
      </w:r>
    </w:p>
    <w:p w14:paraId="57862BC6" w14:textId="29CB21B6" w:rsidR="009B1486" w:rsidRPr="00FD5B7D" w:rsidRDefault="009B1486" w:rsidP="00320084">
      <w:pPr>
        <w:spacing w:before="100" w:beforeAutospacing="1" w:after="100" w:afterAutospacing="1"/>
        <w:ind w:left="1134" w:firstLine="425"/>
        <w:rPr>
          <w:rFonts w:ascii="Times New Roman" w:eastAsia="Times New Roman" w:hAnsi="Times New Roman" w:cs="Times New Roman"/>
          <w:noProof w:val="0"/>
          <w:szCs w:val="24"/>
          <w:lang w:val="en-ID" w:eastAsia="en-ID"/>
        </w:rPr>
      </w:pPr>
      <w:r w:rsidRPr="009B1486">
        <w:rPr>
          <w:rFonts w:ascii="Times New Roman" w:eastAsia="Times New Roman" w:hAnsi="Times New Roman" w:cs="Times New Roman"/>
          <w:noProof w:val="0"/>
          <w:szCs w:val="24"/>
          <w:lang w:val="en-ID" w:eastAsia="en-ID"/>
        </w:rPr>
        <w:t xml:space="preserve">Berbagai macam kabel jumper yang pertama adalah kabel jumper yang disebut dengan Male to Male. Kabel ini paling direkomendasikan untuk membuat project elektronika pada sebuah breadboard. Ketika anda membeli kabel jumper versi ini, maka nantinya anda akan mendapatkan total kabel sebanyak </w:t>
      </w:r>
      <w:r w:rsidR="00320084">
        <w:rPr>
          <w:rFonts w:ascii="Times New Roman" w:eastAsia="Times New Roman" w:hAnsi="Times New Roman" w:cs="Times New Roman"/>
          <w:noProof w:val="0"/>
          <w:szCs w:val="24"/>
          <w:lang w:val="en-ID" w:eastAsia="en-ID"/>
        </w:rPr>
        <w:t>20</w:t>
      </w:r>
      <w:r w:rsidRPr="009B1486">
        <w:rPr>
          <w:rFonts w:ascii="Times New Roman" w:eastAsia="Times New Roman" w:hAnsi="Times New Roman" w:cs="Times New Roman"/>
          <w:noProof w:val="0"/>
          <w:szCs w:val="24"/>
          <w:lang w:val="en-ID" w:eastAsia="en-ID"/>
        </w:rPr>
        <w:t xml:space="preserve"> buah.</w:t>
      </w:r>
      <w:r w:rsidR="00320084">
        <w:rPr>
          <w:rFonts w:ascii="Times New Roman" w:eastAsia="Times New Roman" w:hAnsi="Times New Roman" w:cs="Times New Roman"/>
          <w:noProof w:val="0"/>
          <w:szCs w:val="24"/>
          <w:lang w:val="en-ID" w:eastAsia="en-ID"/>
        </w:rPr>
        <w:t xml:space="preserve"> </w:t>
      </w:r>
      <w:r w:rsidRPr="009B1486">
        <w:rPr>
          <w:rFonts w:ascii="Times New Roman" w:eastAsia="Times New Roman" w:hAnsi="Times New Roman" w:cs="Times New Roman"/>
          <w:noProof w:val="0"/>
          <w:szCs w:val="24"/>
          <w:lang w:val="en-ID" w:eastAsia="en-ID"/>
        </w:rPr>
        <w:t xml:space="preserve">Sementara untuk warna dari kabel itu sendiri bervariasi, yakni ada yang berwarna hitam, kuning, putih, hijau, merah, dan lain sebagainya. </w:t>
      </w:r>
    </w:p>
    <w:p w14:paraId="2B4A0DC9" w14:textId="56A54FB3" w:rsidR="00FD5B7D" w:rsidRPr="00844AAA" w:rsidRDefault="009B1486" w:rsidP="00844AAA">
      <w:pPr>
        <w:pStyle w:val="Heading5"/>
        <w:spacing w:before="0" w:after="100" w:afterAutospacing="1" w:line="240" w:lineRule="auto"/>
        <w:ind w:left="1560" w:hanging="426"/>
        <w:jc w:val="left"/>
        <w:rPr>
          <w:rFonts w:ascii="Times New Roman" w:eastAsia="Times New Roman" w:hAnsi="Times New Roman" w:cs="Times New Roman"/>
          <w:noProof w:val="0"/>
          <w:color w:val="auto"/>
          <w:szCs w:val="24"/>
          <w:lang w:val="en-ID" w:eastAsia="en-ID"/>
        </w:rPr>
      </w:pPr>
      <w:r w:rsidRPr="00546B0A">
        <w:rPr>
          <w:rFonts w:ascii="Times New Roman" w:eastAsia="Times New Roman" w:hAnsi="Times New Roman" w:cs="Times New Roman"/>
          <w:b/>
          <w:bCs/>
          <w:noProof w:val="0"/>
          <w:color w:val="auto"/>
          <w:szCs w:val="24"/>
          <w:lang w:val="en-ID" w:eastAsia="en-ID"/>
        </w:rPr>
        <w:t>Female to Female</w:t>
      </w:r>
    </w:p>
    <w:p w14:paraId="1732E7ED" w14:textId="56B2FABD" w:rsidR="009D5744" w:rsidRDefault="00280BEA" w:rsidP="009D5744">
      <w:pPr>
        <w:keepNext/>
        <w:spacing w:line="240" w:lineRule="auto"/>
        <w:jc w:val="center"/>
      </w:pPr>
      <w:r>
        <w:drawing>
          <wp:inline distT="0" distB="0" distL="0" distR="0" wp14:anchorId="584640F9" wp14:editId="63B231FF">
            <wp:extent cx="2488019" cy="1419945"/>
            <wp:effectExtent l="0" t="0" r="7620" b="8890"/>
            <wp:docPr id="19" name="Picture 19" descr="http://www.jogjarobotika.com/3801-thickbox_default/kabel-jumper-10-cm-female-female-ecer-1p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jogjarobotika.com/3801-thickbox_default/kabel-jumper-10-cm-female-female-ecer-1pcs.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3712" t="8440" r="16046" b="11384"/>
                    <a:stretch/>
                  </pic:blipFill>
                  <pic:spPr bwMode="auto">
                    <a:xfrm>
                      <a:off x="0" y="0"/>
                      <a:ext cx="2504760" cy="1429500"/>
                    </a:xfrm>
                    <a:prstGeom prst="rect">
                      <a:avLst/>
                    </a:prstGeom>
                    <a:noFill/>
                    <a:ln>
                      <a:noFill/>
                    </a:ln>
                    <a:extLst>
                      <a:ext uri="{53640926-AAD7-44D8-BBD7-CCE9431645EC}">
                        <a14:shadowObscured xmlns:a14="http://schemas.microsoft.com/office/drawing/2010/main"/>
                      </a:ext>
                    </a:extLst>
                  </pic:spPr>
                </pic:pic>
              </a:graphicData>
            </a:graphic>
          </wp:inline>
        </w:drawing>
      </w:r>
    </w:p>
    <w:p w14:paraId="0A420D7B" w14:textId="5E6BEB11" w:rsidR="009B1486" w:rsidRPr="009B1486" w:rsidRDefault="009D5744" w:rsidP="00EB5678">
      <w:pPr>
        <w:pStyle w:val="Caption"/>
        <w:ind w:firstLine="720"/>
        <w:jc w:val="center"/>
        <w:rPr>
          <w:rFonts w:ascii="Times New Roman" w:eastAsia="Times New Roman" w:hAnsi="Times New Roman" w:cs="Times New Roman"/>
          <w:noProof w:val="0"/>
          <w:szCs w:val="24"/>
          <w:lang w:val="en-ID" w:eastAsia="en-ID"/>
        </w:rPr>
      </w:pPr>
      <w:r>
        <w:t>Gambar 2.</w:t>
      </w:r>
      <w:r w:rsidR="00A258C7">
        <w:rPr>
          <w:lang w:val="en-US"/>
        </w:rPr>
        <w:t>1.9.2</w:t>
      </w:r>
      <w:r>
        <w:t xml:space="preserve"> Female to Female</w:t>
      </w:r>
    </w:p>
    <w:p w14:paraId="230BF0BE" w14:textId="77777777" w:rsidR="009B1486" w:rsidRPr="009B1486" w:rsidRDefault="009B1486" w:rsidP="00546B0A">
      <w:pPr>
        <w:spacing w:before="100" w:beforeAutospacing="1" w:after="100" w:afterAutospacing="1"/>
        <w:ind w:left="1134" w:firstLine="425"/>
        <w:rPr>
          <w:rFonts w:ascii="Times New Roman" w:eastAsia="Times New Roman" w:hAnsi="Times New Roman" w:cs="Times New Roman"/>
          <w:noProof w:val="0"/>
          <w:szCs w:val="24"/>
          <w:lang w:val="en-ID" w:eastAsia="en-ID"/>
        </w:rPr>
      </w:pPr>
      <w:r w:rsidRPr="009B1486">
        <w:rPr>
          <w:rFonts w:ascii="Times New Roman" w:eastAsia="Times New Roman" w:hAnsi="Times New Roman" w:cs="Times New Roman"/>
          <w:noProof w:val="0"/>
          <w:szCs w:val="24"/>
          <w:lang w:val="en-ID" w:eastAsia="en-ID"/>
        </w:rPr>
        <w:t xml:space="preserve">Berbagai jenis kabel jumper yang kedua adalah Female to Female. Kabel jumper yang satu ini sangat berguna untuk menghubungkan antar module yang memililki header male yang nantinya akan berperan sebagai outputnya. Adapun panjang dari kabel Female to Female </w:t>
      </w:r>
      <w:r w:rsidRPr="009B1486">
        <w:rPr>
          <w:rFonts w:ascii="Times New Roman" w:eastAsia="Times New Roman" w:hAnsi="Times New Roman" w:cs="Times New Roman"/>
          <w:noProof w:val="0"/>
          <w:szCs w:val="24"/>
          <w:lang w:val="en-ID" w:eastAsia="en-ID"/>
        </w:rPr>
        <w:lastRenderedPageBreak/>
        <w:t>kurang lebih 20 cm dimana nantinya anda akan mendapatkan sebanyak kurang lebih 20 buah.</w:t>
      </w:r>
    </w:p>
    <w:p w14:paraId="6CAD61BC" w14:textId="3DC1B524" w:rsidR="00FD5B7D" w:rsidRPr="00FD5B7D" w:rsidRDefault="00280BEA" w:rsidP="00FD5B7D">
      <w:pPr>
        <w:pStyle w:val="Heading5"/>
        <w:ind w:left="1560" w:hanging="426"/>
        <w:rPr>
          <w:b/>
          <w:bCs/>
          <w:color w:val="auto"/>
          <w:lang w:val="en-US"/>
        </w:rPr>
      </w:pPr>
      <w:r w:rsidRPr="00546B0A">
        <w:rPr>
          <w:b/>
          <w:bCs/>
          <w:color w:val="auto"/>
          <w:lang w:val="en-US"/>
        </w:rPr>
        <w:t>Male to Female</w:t>
      </w:r>
    </w:p>
    <w:p w14:paraId="3CEEEDF0" w14:textId="0A1542B9" w:rsidR="009D5744" w:rsidRDefault="00894D36" w:rsidP="009D5744">
      <w:pPr>
        <w:keepNext/>
        <w:jc w:val="center"/>
      </w:pPr>
      <w:r>
        <w:drawing>
          <wp:inline distT="0" distB="0" distL="0" distR="0" wp14:anchorId="7100F917" wp14:editId="4F91F1F6">
            <wp:extent cx="2860069" cy="1912509"/>
            <wp:effectExtent l="0" t="0" r="0" b="0"/>
            <wp:docPr id="21" name="Picture 21" descr="https://belajariot.com/wp-content/uploads/2018/08/Male-to-Fem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belajariot.com/wp-content/uploads/2018/08/Male-to-Female.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9479" t="4696" r="7918" b="8203"/>
                    <a:stretch/>
                  </pic:blipFill>
                  <pic:spPr bwMode="auto">
                    <a:xfrm>
                      <a:off x="0" y="0"/>
                      <a:ext cx="2875808" cy="1923034"/>
                    </a:xfrm>
                    <a:prstGeom prst="rect">
                      <a:avLst/>
                    </a:prstGeom>
                    <a:noFill/>
                    <a:ln>
                      <a:noFill/>
                    </a:ln>
                    <a:extLst>
                      <a:ext uri="{53640926-AAD7-44D8-BBD7-CCE9431645EC}">
                        <a14:shadowObscured xmlns:a14="http://schemas.microsoft.com/office/drawing/2010/main"/>
                      </a:ext>
                    </a:extLst>
                  </pic:spPr>
                </pic:pic>
              </a:graphicData>
            </a:graphic>
          </wp:inline>
        </w:drawing>
      </w:r>
    </w:p>
    <w:p w14:paraId="3EB074E7" w14:textId="16090529" w:rsidR="00894D36" w:rsidRPr="00894D36" w:rsidRDefault="009D5744" w:rsidP="009D5744">
      <w:pPr>
        <w:pStyle w:val="Caption"/>
        <w:jc w:val="center"/>
        <w:rPr>
          <w:lang w:val="en-US"/>
        </w:rPr>
      </w:pPr>
      <w:r>
        <w:t>Gambar 2.</w:t>
      </w:r>
      <w:r w:rsidR="00A258C7">
        <w:rPr>
          <w:lang w:val="en-US"/>
        </w:rPr>
        <w:t>1.</w:t>
      </w:r>
      <w:r>
        <w:t>9</w:t>
      </w:r>
      <w:r w:rsidR="00A258C7">
        <w:rPr>
          <w:lang w:val="en-US"/>
        </w:rPr>
        <w:t>.3</w:t>
      </w:r>
      <w:r>
        <w:t xml:space="preserve"> Male to Female</w:t>
      </w:r>
    </w:p>
    <w:p w14:paraId="30943C04" w14:textId="4601BC3A" w:rsidR="00280BEA" w:rsidRDefault="00280BEA" w:rsidP="00546B0A">
      <w:pPr>
        <w:ind w:left="1134" w:firstLine="425"/>
      </w:pPr>
      <w:r>
        <w:t>Untuk jenis kabel yang satu ini disebut dengan Male to Female yang memiliki fungsi sebagai penghubung elektronika pada breadboard. Jenis kabel ini memiliki dua header yang berbeda yang menjadikan jenis kabel jumper yang satu ini disebut dengan kabel jumper Male to Female.</w:t>
      </w:r>
    </w:p>
    <w:p w14:paraId="1A2BF78D" w14:textId="44A39D06" w:rsidR="00B31F91" w:rsidRDefault="00B31F91" w:rsidP="00EC4182"/>
    <w:p w14:paraId="53CBCD70" w14:textId="0C17853F" w:rsidR="00B31F91" w:rsidRDefault="00B31F91" w:rsidP="00B31F91">
      <w:pPr>
        <w:pStyle w:val="Heading3"/>
        <w:ind w:left="1134" w:hanging="425"/>
      </w:pPr>
      <w:bookmarkStart w:id="98" w:name="_Toc15279110"/>
      <w:r>
        <w:t>Relay</w:t>
      </w:r>
      <w:bookmarkEnd w:id="98"/>
    </w:p>
    <w:p w14:paraId="5307A27C" w14:textId="77777777" w:rsidR="00B31F91" w:rsidRDefault="00B31F91" w:rsidP="00DC5CA7">
      <w:pPr>
        <w:pStyle w:val="ListParagraph"/>
        <w:ind w:left="1134" w:firstLine="426"/>
        <w:rPr>
          <w:rFonts w:ascii="Times New Roman" w:eastAsia="Times New Roman" w:hAnsi="Times New Roman" w:cs="Times New Roman"/>
          <w:noProof w:val="0"/>
          <w:szCs w:val="24"/>
          <w:lang w:val="en-ID" w:eastAsia="en-ID"/>
        </w:rPr>
      </w:pPr>
      <w:r w:rsidRPr="00B31F91">
        <w:rPr>
          <w:rFonts w:ascii="Times New Roman" w:eastAsia="Times New Roman" w:hAnsi="Times New Roman" w:cs="Times New Roman"/>
          <w:noProof w:val="0"/>
          <w:szCs w:val="24"/>
          <w:lang w:val="en-ID" w:eastAsia="en-ID"/>
        </w:rPr>
        <w:t>Relay adalah komponen elektronika yang berupa saklar atau switch elektrik yang dioperasikan menggunakan listrik. Relay juga biasa disebut sebagai komponen electromechanical atau elektromekanikal yang terdiri dari dua bagian utama yaitu coil atau elektromagnet dan kontak saklar atau mekanikal</w:t>
      </w:r>
      <w:r>
        <w:rPr>
          <w:rFonts w:ascii="Times New Roman" w:eastAsia="Times New Roman" w:hAnsi="Times New Roman" w:cs="Times New Roman"/>
          <w:noProof w:val="0"/>
          <w:szCs w:val="24"/>
          <w:lang w:val="en-ID" w:eastAsia="en-ID"/>
        </w:rPr>
        <w:t xml:space="preserve">. </w:t>
      </w:r>
      <w:r w:rsidRPr="00B31F91">
        <w:rPr>
          <w:rFonts w:ascii="Times New Roman" w:eastAsia="Times New Roman" w:hAnsi="Times New Roman" w:cs="Times New Roman"/>
          <w:noProof w:val="0"/>
          <w:szCs w:val="24"/>
          <w:lang w:val="en-ID" w:eastAsia="en-ID"/>
        </w:rPr>
        <w:t>Komponen relay menggunakan prinsip elektromagnetik sebagai penggerak kontak saklar, sehingga dengan menggunakan arus listrik yang kecil atau low power, dapat menghantarkan arus listrik yang yang memiliki tegangan lebih tinggi. Berikut adalah gambar dan juga simbol dari komponen relay.</w:t>
      </w:r>
    </w:p>
    <w:p w14:paraId="41E47899" w14:textId="538B66DB" w:rsidR="00B31F91" w:rsidRPr="00B31F91" w:rsidRDefault="00B31F91" w:rsidP="00DC5CA7">
      <w:pPr>
        <w:pStyle w:val="ListParagraph"/>
        <w:ind w:left="1134" w:firstLine="426"/>
        <w:rPr>
          <w:rFonts w:ascii="Times New Roman" w:eastAsia="Times New Roman" w:hAnsi="Times New Roman" w:cs="Times New Roman"/>
          <w:b/>
          <w:bCs/>
          <w:noProof w:val="0"/>
          <w:szCs w:val="24"/>
          <w:lang w:val="en-ID" w:eastAsia="en-ID"/>
        </w:rPr>
      </w:pPr>
      <w:r>
        <w:rPr>
          <w:rFonts w:ascii="Times New Roman" w:eastAsia="Times New Roman" w:hAnsi="Times New Roman" w:cs="Times New Roman"/>
          <w:noProof w:val="0"/>
          <w:szCs w:val="24"/>
          <w:lang w:val="en-ID" w:eastAsia="en-ID"/>
        </w:rPr>
        <w:t>R</w:t>
      </w:r>
      <w:r w:rsidRPr="00B31F91">
        <w:rPr>
          <w:rFonts w:ascii="Times New Roman" w:eastAsia="Times New Roman" w:hAnsi="Times New Roman" w:cs="Times New Roman"/>
          <w:noProof w:val="0"/>
          <w:szCs w:val="24"/>
          <w:lang w:val="en-ID" w:eastAsia="en-ID"/>
        </w:rPr>
        <w:t xml:space="preserve">elay memiliki fungsi sebagai saklar elektrik. Namun jika diaplikasikan ke dalam rangkaian elektronika, relay memiliki beberapa </w:t>
      </w:r>
      <w:r w:rsidRPr="00B31F91">
        <w:rPr>
          <w:rFonts w:ascii="Times New Roman" w:eastAsia="Times New Roman" w:hAnsi="Times New Roman" w:cs="Times New Roman"/>
          <w:noProof w:val="0"/>
          <w:szCs w:val="24"/>
          <w:lang w:val="en-ID" w:eastAsia="en-ID"/>
        </w:rPr>
        <w:lastRenderedPageBreak/>
        <w:t>fungsi yang cukup unik. Berikut adalah beberapa fungsi komponen relay saat diaplikasikan ke dalam sebuah rangkaian elektronika.</w:t>
      </w:r>
    </w:p>
    <w:p w14:paraId="74F367E3" w14:textId="77777777" w:rsidR="00B31F91" w:rsidRPr="00B31F91" w:rsidRDefault="00B31F91" w:rsidP="000D6FB0">
      <w:pPr>
        <w:numPr>
          <w:ilvl w:val="0"/>
          <w:numId w:val="17"/>
        </w:numPr>
        <w:tabs>
          <w:tab w:val="clear" w:pos="720"/>
          <w:tab w:val="num" w:pos="360"/>
        </w:tabs>
        <w:spacing w:before="100" w:beforeAutospacing="1" w:after="100" w:afterAutospacing="1"/>
        <w:ind w:left="1985" w:hanging="425"/>
        <w:rPr>
          <w:rFonts w:ascii="Times New Roman" w:eastAsia="Times New Roman" w:hAnsi="Times New Roman" w:cs="Times New Roman"/>
          <w:noProof w:val="0"/>
          <w:szCs w:val="24"/>
          <w:lang w:val="en-ID" w:eastAsia="en-ID"/>
        </w:rPr>
      </w:pPr>
      <w:r w:rsidRPr="00B31F91">
        <w:rPr>
          <w:rFonts w:ascii="Times New Roman" w:eastAsia="Times New Roman" w:hAnsi="Times New Roman" w:cs="Times New Roman"/>
          <w:noProof w:val="0"/>
          <w:szCs w:val="24"/>
          <w:lang w:val="en-ID" w:eastAsia="en-ID"/>
        </w:rPr>
        <w:t>Mengendalikan sirkuit tegangan tinggi dengan menggunakan bantuan signal tegangan rendah</w:t>
      </w:r>
    </w:p>
    <w:p w14:paraId="38E5554B" w14:textId="77777777" w:rsidR="00B31F91" w:rsidRPr="00B31F91" w:rsidRDefault="00B31F91" w:rsidP="000D6FB0">
      <w:pPr>
        <w:numPr>
          <w:ilvl w:val="0"/>
          <w:numId w:val="17"/>
        </w:numPr>
        <w:tabs>
          <w:tab w:val="clear" w:pos="720"/>
          <w:tab w:val="num" w:pos="360"/>
        </w:tabs>
        <w:spacing w:before="100" w:beforeAutospacing="1" w:after="100" w:afterAutospacing="1"/>
        <w:ind w:left="1985" w:hanging="425"/>
        <w:rPr>
          <w:rFonts w:ascii="Times New Roman" w:eastAsia="Times New Roman" w:hAnsi="Times New Roman" w:cs="Times New Roman"/>
          <w:noProof w:val="0"/>
          <w:szCs w:val="24"/>
          <w:lang w:val="en-ID" w:eastAsia="en-ID"/>
        </w:rPr>
      </w:pPr>
      <w:r w:rsidRPr="00B31F91">
        <w:rPr>
          <w:rFonts w:ascii="Times New Roman" w:eastAsia="Times New Roman" w:hAnsi="Times New Roman" w:cs="Times New Roman"/>
          <w:noProof w:val="0"/>
          <w:szCs w:val="24"/>
          <w:lang w:val="en-ID" w:eastAsia="en-ID"/>
        </w:rPr>
        <w:t>Menjalankan fungsi logika alias logic function</w:t>
      </w:r>
    </w:p>
    <w:p w14:paraId="5105F264" w14:textId="77777777" w:rsidR="00B31F91" w:rsidRPr="00B31F91" w:rsidRDefault="00B31F91" w:rsidP="000D6FB0">
      <w:pPr>
        <w:numPr>
          <w:ilvl w:val="0"/>
          <w:numId w:val="17"/>
        </w:numPr>
        <w:tabs>
          <w:tab w:val="clear" w:pos="720"/>
          <w:tab w:val="num" w:pos="360"/>
        </w:tabs>
        <w:spacing w:before="100" w:beforeAutospacing="1" w:after="100" w:afterAutospacing="1"/>
        <w:ind w:left="1985" w:hanging="425"/>
        <w:rPr>
          <w:rFonts w:ascii="Times New Roman" w:eastAsia="Times New Roman" w:hAnsi="Times New Roman" w:cs="Times New Roman"/>
          <w:noProof w:val="0"/>
          <w:szCs w:val="24"/>
          <w:lang w:val="en-ID" w:eastAsia="en-ID"/>
        </w:rPr>
      </w:pPr>
      <w:r w:rsidRPr="00B31F91">
        <w:rPr>
          <w:rFonts w:ascii="Times New Roman" w:eastAsia="Times New Roman" w:hAnsi="Times New Roman" w:cs="Times New Roman"/>
          <w:noProof w:val="0"/>
          <w:szCs w:val="24"/>
          <w:lang w:val="en-ID" w:eastAsia="en-ID"/>
        </w:rPr>
        <w:t>Memberikan fungsi penundaan waktu alias time delay function</w:t>
      </w:r>
    </w:p>
    <w:p w14:paraId="66DC9F63" w14:textId="54BECB42" w:rsidR="00844AAA" w:rsidRPr="00B31F91" w:rsidRDefault="00B31F91" w:rsidP="000D6FB0">
      <w:pPr>
        <w:numPr>
          <w:ilvl w:val="0"/>
          <w:numId w:val="17"/>
        </w:numPr>
        <w:tabs>
          <w:tab w:val="clear" w:pos="720"/>
          <w:tab w:val="num" w:pos="360"/>
        </w:tabs>
        <w:spacing w:before="100" w:beforeAutospacing="1" w:after="100" w:afterAutospacing="1"/>
        <w:ind w:left="1985" w:hanging="425"/>
        <w:rPr>
          <w:rFonts w:ascii="Times New Roman" w:eastAsia="Times New Roman" w:hAnsi="Times New Roman" w:cs="Times New Roman"/>
          <w:noProof w:val="0"/>
          <w:szCs w:val="24"/>
          <w:lang w:val="en-ID" w:eastAsia="en-ID"/>
        </w:rPr>
      </w:pPr>
      <w:r w:rsidRPr="00B31F91">
        <w:rPr>
          <w:rFonts w:ascii="Times New Roman" w:eastAsia="Times New Roman" w:hAnsi="Times New Roman" w:cs="Times New Roman"/>
          <w:noProof w:val="0"/>
          <w:szCs w:val="24"/>
          <w:lang w:val="en-ID" w:eastAsia="en-ID"/>
        </w:rPr>
        <w:t>Melindungi motor atau komponen lainnya dari kelebihan tegangan atau korsleting</w:t>
      </w:r>
    </w:p>
    <w:p w14:paraId="07809806" w14:textId="77777777" w:rsidR="00B31F91" w:rsidRDefault="00B31F91" w:rsidP="00DC5CA7">
      <w:pPr>
        <w:pStyle w:val="ListParagraph"/>
        <w:numPr>
          <w:ilvl w:val="0"/>
          <w:numId w:val="16"/>
        </w:numPr>
        <w:ind w:left="1560" w:hanging="426"/>
        <w:rPr>
          <w:rFonts w:ascii="Times New Roman" w:eastAsia="Times New Roman" w:hAnsi="Times New Roman" w:cs="Times New Roman"/>
          <w:b/>
          <w:bCs/>
          <w:noProof w:val="0"/>
          <w:szCs w:val="24"/>
          <w:lang w:val="en-ID" w:eastAsia="en-ID"/>
        </w:rPr>
      </w:pPr>
      <w:r w:rsidRPr="00B31F91">
        <w:rPr>
          <w:rFonts w:ascii="Times New Roman" w:eastAsia="Times New Roman" w:hAnsi="Times New Roman" w:cs="Times New Roman"/>
          <w:b/>
          <w:bCs/>
          <w:noProof w:val="0"/>
          <w:szCs w:val="24"/>
          <w:lang w:val="en-ID" w:eastAsia="en-ID"/>
        </w:rPr>
        <w:t>Cara Kerja Relay</w:t>
      </w:r>
    </w:p>
    <w:p w14:paraId="60D2B710" w14:textId="77777777" w:rsidR="00DC5CA7" w:rsidRDefault="00B31F91" w:rsidP="00DC5CA7">
      <w:pPr>
        <w:pStyle w:val="ListParagraph"/>
        <w:ind w:left="1134" w:firstLine="426"/>
      </w:pPr>
      <w:r>
        <w:t>dalam sebuah relay terdapat 4 buah bagian penting yakni Electromagnet (Coil), Armature, Switch Contact Point (Saklar), dan Spring. Untuk info lebih jelasnya silahkan lihat gambar di bawah ini.</w:t>
      </w:r>
    </w:p>
    <w:p w14:paraId="6199498B" w14:textId="011C4EF7" w:rsidR="00DC5CA7" w:rsidRDefault="00DC5CA7" w:rsidP="00DC5CA7">
      <w:pPr>
        <w:pStyle w:val="ListParagraph"/>
        <w:keepNext/>
        <w:ind w:left="1134" w:firstLine="426"/>
        <w:jc w:val="center"/>
      </w:pPr>
      <w:r>
        <w:drawing>
          <wp:inline distT="0" distB="0" distL="0" distR="0" wp14:anchorId="03BEF7AC" wp14:editId="78103E26">
            <wp:extent cx="2424223" cy="1249120"/>
            <wp:effectExtent l="0" t="0" r="0" b="8255"/>
            <wp:docPr id="22" name="Picture 22" descr="http://belajarelektronika.net/wp-content/uploads/2016/04/struktur-cara-kerja-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elajarelektronika.net/wp-content/uploads/2016/04/struktur-cara-kerja-relay.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113" t="4356" r="4515" b="5912"/>
                    <a:stretch/>
                  </pic:blipFill>
                  <pic:spPr bwMode="auto">
                    <a:xfrm>
                      <a:off x="0" y="0"/>
                      <a:ext cx="2502634" cy="1289522"/>
                    </a:xfrm>
                    <a:prstGeom prst="rect">
                      <a:avLst/>
                    </a:prstGeom>
                    <a:noFill/>
                    <a:ln>
                      <a:noFill/>
                    </a:ln>
                    <a:extLst>
                      <a:ext uri="{53640926-AAD7-44D8-BBD7-CCE9431645EC}">
                        <a14:shadowObscured xmlns:a14="http://schemas.microsoft.com/office/drawing/2010/main"/>
                      </a:ext>
                    </a:extLst>
                  </pic:spPr>
                </pic:pic>
              </a:graphicData>
            </a:graphic>
          </wp:inline>
        </w:drawing>
      </w:r>
    </w:p>
    <w:p w14:paraId="63294FA0" w14:textId="7584EC9C" w:rsidR="00B31F91" w:rsidRDefault="00DC5CA7" w:rsidP="00DC5CA7">
      <w:pPr>
        <w:pStyle w:val="Caption"/>
        <w:ind w:left="414" w:firstLine="720"/>
        <w:jc w:val="center"/>
        <w:rPr>
          <w:lang w:val="en-US"/>
        </w:rPr>
      </w:pPr>
      <w:r>
        <w:rPr>
          <w:lang w:val="en-US"/>
        </w:rPr>
        <w:t>Gambar 2.1.10</w:t>
      </w:r>
      <w:r w:rsidR="005E09C4">
        <w:rPr>
          <w:lang w:val="en-US"/>
        </w:rPr>
        <w:t xml:space="preserve"> Relay</w:t>
      </w:r>
    </w:p>
    <w:p w14:paraId="786379BD" w14:textId="4B694BC9" w:rsidR="00DC5CA7" w:rsidRDefault="00DC5CA7" w:rsidP="00DC5CA7">
      <w:pPr>
        <w:ind w:left="1134" w:firstLine="426"/>
      </w:pPr>
      <w:r>
        <w:t xml:space="preserve">Dari gambar tersebut dapat diketahui bahwa sebuah Besi </w:t>
      </w:r>
      <w:r w:rsidRPr="00DC5CA7">
        <w:rPr>
          <w:i/>
          <w:iCs/>
        </w:rPr>
        <w:t>(Iron Core)</w:t>
      </w:r>
      <w:r>
        <w:t xml:space="preserve"> yang dililit oleh kumparan Coil, berfungsi untuk mengendalikan Besi tersebut. Apabila Kumparan Coil dialiri arus listrik, maka akan muncul gaya elektromagnetik yang dapat menarik Armature sehingga dapat berpindah dari posisi sebelumnya tertutup (NC) menjadi posisi baru yakni terbuka (NO).</w:t>
      </w:r>
    </w:p>
    <w:p w14:paraId="5D8C038E" w14:textId="77777777" w:rsidR="00DC5CA7" w:rsidRPr="00DC5CA7" w:rsidRDefault="00DC5CA7" w:rsidP="00DC5CA7">
      <w:pPr>
        <w:spacing w:after="100" w:afterAutospacing="1"/>
        <w:ind w:left="1134" w:firstLine="426"/>
        <w:jc w:val="left"/>
        <w:rPr>
          <w:rFonts w:ascii="Times New Roman" w:eastAsia="Times New Roman" w:hAnsi="Times New Roman" w:cs="Times New Roman"/>
          <w:noProof w:val="0"/>
          <w:szCs w:val="24"/>
          <w:lang w:val="en-ID" w:eastAsia="en-ID"/>
        </w:rPr>
      </w:pPr>
      <w:r w:rsidRPr="00DC5CA7">
        <w:rPr>
          <w:rFonts w:ascii="Times New Roman" w:eastAsia="Times New Roman" w:hAnsi="Times New Roman" w:cs="Times New Roman"/>
          <w:noProof w:val="0"/>
          <w:szCs w:val="24"/>
          <w:lang w:val="en-ID" w:eastAsia="en-ID"/>
        </w:rPr>
        <w:t xml:space="preserve">Dalam posisi (NO) saklar dapat menghantarkan arus listrik. Pada saat tidak dialiri arus listrik, Armature akan kembali ke posisi awal (NC). Sedangkan Coil yang digunakan oleh relay untuk menarik Contact Poin ke posisi close hanya membutuhkan arus listrik yang </w:t>
      </w:r>
      <w:r w:rsidRPr="00DC5CA7">
        <w:rPr>
          <w:rFonts w:ascii="Times New Roman" w:eastAsia="Times New Roman" w:hAnsi="Times New Roman" w:cs="Times New Roman"/>
          <w:noProof w:val="0"/>
          <w:szCs w:val="24"/>
          <w:lang w:val="en-ID" w:eastAsia="en-ID"/>
        </w:rPr>
        <w:lastRenderedPageBreak/>
        <w:t>relatif cukup kecil. Oh iya, buat anda yang belum tahu apa itu NO dan NC, berikut penjelasannya.</w:t>
      </w:r>
    </w:p>
    <w:p w14:paraId="5F71361A" w14:textId="0C735506" w:rsidR="00DC5CA7" w:rsidRPr="00DC5CA7" w:rsidRDefault="00DC5CA7" w:rsidP="00DC5CA7">
      <w:pPr>
        <w:numPr>
          <w:ilvl w:val="0"/>
          <w:numId w:val="20"/>
        </w:numPr>
        <w:spacing w:before="100" w:beforeAutospacing="1" w:after="100" w:afterAutospacing="1"/>
        <w:ind w:left="1985" w:hanging="425"/>
        <w:jc w:val="left"/>
        <w:rPr>
          <w:rFonts w:ascii="Times New Roman" w:eastAsia="Times New Roman" w:hAnsi="Times New Roman" w:cs="Times New Roman"/>
          <w:noProof w:val="0"/>
          <w:szCs w:val="24"/>
          <w:lang w:val="en-ID" w:eastAsia="en-ID"/>
        </w:rPr>
      </w:pPr>
      <w:r w:rsidRPr="00DC5CA7">
        <w:rPr>
          <w:rFonts w:ascii="Times New Roman" w:eastAsia="Times New Roman" w:hAnsi="Times New Roman" w:cs="Times New Roman"/>
          <w:noProof w:val="0"/>
          <w:szCs w:val="24"/>
          <w:lang w:val="en-ID" w:eastAsia="en-ID"/>
        </w:rPr>
        <w:t>NC atau Normally Close adalah kondisi awal relay sebelum</w:t>
      </w:r>
      <w:r>
        <w:rPr>
          <w:rFonts w:ascii="Times New Roman" w:eastAsia="Times New Roman" w:hAnsi="Times New Roman" w:cs="Times New Roman"/>
          <w:noProof w:val="0"/>
          <w:szCs w:val="24"/>
          <w:lang w:val="en-ID" w:eastAsia="en-ID"/>
        </w:rPr>
        <w:t xml:space="preserve"> </w:t>
      </w:r>
      <w:r w:rsidRPr="00DC5CA7">
        <w:rPr>
          <w:rFonts w:ascii="Times New Roman" w:eastAsia="Times New Roman" w:hAnsi="Times New Roman" w:cs="Times New Roman"/>
          <w:noProof w:val="0"/>
          <w:szCs w:val="24"/>
          <w:lang w:val="en-ID" w:eastAsia="en-ID"/>
        </w:rPr>
        <w:t>diaktifkan selalu berada di posisi CLOSE (tertutup)</w:t>
      </w:r>
    </w:p>
    <w:p w14:paraId="218D34F0" w14:textId="2DEBE14B" w:rsidR="00DC5CA7" w:rsidRPr="00EC4182" w:rsidRDefault="00DC5CA7" w:rsidP="00EC4182">
      <w:pPr>
        <w:numPr>
          <w:ilvl w:val="0"/>
          <w:numId w:val="20"/>
        </w:numPr>
        <w:spacing w:before="100" w:beforeAutospacing="1" w:after="100" w:afterAutospacing="1"/>
        <w:ind w:left="1985" w:hanging="425"/>
        <w:jc w:val="left"/>
        <w:rPr>
          <w:rFonts w:ascii="Times New Roman" w:eastAsia="Times New Roman" w:hAnsi="Times New Roman" w:cs="Times New Roman"/>
          <w:noProof w:val="0"/>
          <w:szCs w:val="24"/>
          <w:lang w:val="en-ID" w:eastAsia="en-ID"/>
        </w:rPr>
      </w:pPr>
      <w:r w:rsidRPr="00DC5CA7">
        <w:rPr>
          <w:rFonts w:ascii="Times New Roman" w:eastAsia="Times New Roman" w:hAnsi="Times New Roman" w:cs="Times New Roman"/>
          <w:noProof w:val="0"/>
          <w:szCs w:val="24"/>
          <w:lang w:val="en-ID" w:eastAsia="en-ID"/>
        </w:rPr>
        <w:t>NO atau Normally Open adalah kondisi awal relay sebelum diaktifkanselalu berada di posisi OPEN (terbuka)</w:t>
      </w:r>
    </w:p>
    <w:p w14:paraId="55408550" w14:textId="171FDD7B" w:rsidR="00894D36" w:rsidRDefault="00210E2D" w:rsidP="00894D36">
      <w:pPr>
        <w:pStyle w:val="Heading2"/>
      </w:pPr>
      <w:bookmarkStart w:id="99" w:name="_Toc15279111"/>
      <w:r>
        <w:t>Penelitian Relevan</w:t>
      </w:r>
      <w:bookmarkEnd w:id="99"/>
    </w:p>
    <w:p w14:paraId="157AA879" w14:textId="40F840A4" w:rsidR="00ED093B" w:rsidRDefault="00ED093B" w:rsidP="00B071FE">
      <w:pPr>
        <w:ind w:firstLine="720"/>
        <w:rPr>
          <w:rFonts w:ascii="Times New Roman" w:hAnsi="Times New Roman" w:cs="Times New Roman"/>
          <w:szCs w:val="24"/>
        </w:rPr>
      </w:pPr>
      <w:r w:rsidRPr="00533417">
        <w:rPr>
          <w:rFonts w:ascii="Times New Roman" w:hAnsi="Times New Roman" w:cs="Times New Roman"/>
          <w:szCs w:val="24"/>
        </w:rPr>
        <w:t xml:space="preserve">Ada beberapa penelitian terdahulu yang terkait dengan </w:t>
      </w:r>
      <w:r>
        <w:rPr>
          <w:rFonts w:ascii="Times New Roman" w:hAnsi="Times New Roman" w:cs="Times New Roman"/>
          <w:szCs w:val="24"/>
          <w:lang w:val="en-US"/>
        </w:rPr>
        <w:t>judul tugas akhir</w:t>
      </w:r>
      <w:r w:rsidRPr="00533417">
        <w:rPr>
          <w:rFonts w:ascii="Times New Roman" w:hAnsi="Times New Roman" w:cs="Times New Roman"/>
          <w:szCs w:val="24"/>
        </w:rPr>
        <w:t xml:space="preserve"> “</w:t>
      </w:r>
      <w:r>
        <w:rPr>
          <w:rFonts w:ascii="Times New Roman" w:hAnsi="Times New Roman" w:cs="Times New Roman"/>
          <w:szCs w:val="24"/>
          <w:lang w:val="en-US"/>
        </w:rPr>
        <w:t>Perancangan dan Penerapan Internet of Things dalam Sistem Alarm Keamanan Rumah</w:t>
      </w:r>
      <w:r w:rsidRPr="00533417">
        <w:rPr>
          <w:rFonts w:ascii="Times New Roman" w:hAnsi="Times New Roman" w:cs="Times New Roman"/>
          <w:szCs w:val="24"/>
        </w:rPr>
        <w:t>”</w:t>
      </w:r>
    </w:p>
    <w:p w14:paraId="51AC8DB2" w14:textId="585310C2" w:rsidR="00F9005B" w:rsidRPr="00844AAA" w:rsidRDefault="002F5D2B" w:rsidP="00844AAA">
      <w:pPr>
        <w:pStyle w:val="Default"/>
        <w:numPr>
          <w:ilvl w:val="0"/>
          <w:numId w:val="13"/>
        </w:numPr>
        <w:spacing w:after="240" w:line="360" w:lineRule="auto"/>
        <w:jc w:val="both"/>
        <w:rPr>
          <w:b/>
          <w:bCs/>
        </w:rPr>
      </w:pPr>
      <w:r w:rsidRPr="00844AAA">
        <w:rPr>
          <w:b/>
          <w:bCs/>
        </w:rPr>
        <w:t xml:space="preserve">( </w:t>
      </w:r>
      <w:r w:rsidR="00ED093B" w:rsidRPr="00844AAA">
        <w:rPr>
          <w:b/>
          <w:bCs/>
        </w:rPr>
        <w:t>SISTEM KEAMANAN RUMAH BERBASIS MIKROKONTROLER MELALUI FASILITAS SMS, Mohamad Iqbal Kasim, Jurusan Teknik Elektro Fakultas Teknik Universitas Muhammadiyah Surakarta</w:t>
      </w:r>
      <w:r w:rsidRPr="00844AAA">
        <w:rPr>
          <w:b/>
          <w:bCs/>
        </w:rPr>
        <w:t xml:space="preserve"> )</w:t>
      </w:r>
    </w:p>
    <w:p w14:paraId="628712B3" w14:textId="37911978" w:rsidR="00844AAA" w:rsidRDefault="00F9005B" w:rsidP="00844AAA">
      <w:pPr>
        <w:pStyle w:val="Default"/>
        <w:spacing w:after="240" w:line="360" w:lineRule="auto"/>
        <w:ind w:left="720" w:firstLine="720"/>
        <w:jc w:val="both"/>
      </w:pPr>
      <w:r w:rsidRPr="002F5D2B">
        <w:t>Tujuan utama dari penelitian dan perancangan dari tugas akhir ini adalah untuk mendapatkan alat yang berfungsi sebagai sistem peringatan menggunakan alarm dan juga melalui fasilitas SMS (</w:t>
      </w:r>
      <w:r w:rsidRPr="002F5D2B">
        <w:rPr>
          <w:i/>
          <w:iCs/>
        </w:rPr>
        <w:t>Short Message Service</w:t>
      </w:r>
      <w:r w:rsidRPr="002F5D2B">
        <w:t xml:space="preserve">) untuk memberikan sebuah tanda jika ada sesuatu yang terjadi di sekitar ruangan tersebut. Jika sistem ini mendeteksi adanya unsur tindak kejahatan, maka sistem akan memberikan sebuah tanda berupa alarm dan juga tanda melalui sebuah pesan singkat atau </w:t>
      </w:r>
      <w:r w:rsidRPr="002F5D2B">
        <w:rPr>
          <w:i/>
          <w:iCs/>
        </w:rPr>
        <w:t xml:space="preserve">Short Message Service </w:t>
      </w:r>
      <w:r w:rsidRPr="002F5D2B">
        <w:t>(SMS) yang akan dikirimkan ke nomor telepon seluler (handphone) sehingga kita dapat mengetahui keadaan yang terjadi di sekitar ruangan tersebut.</w:t>
      </w:r>
    </w:p>
    <w:p w14:paraId="66755F10" w14:textId="5DBC41EB" w:rsidR="00806518" w:rsidRPr="00844AAA" w:rsidRDefault="002F5D2B" w:rsidP="00844AAA">
      <w:pPr>
        <w:pStyle w:val="ListParagraph"/>
        <w:numPr>
          <w:ilvl w:val="0"/>
          <w:numId w:val="13"/>
        </w:numPr>
        <w:spacing w:after="240"/>
        <w:rPr>
          <w:b/>
          <w:bCs/>
          <w:lang w:val="en-US"/>
        </w:rPr>
      </w:pPr>
      <w:r w:rsidRPr="00844AAA">
        <w:rPr>
          <w:b/>
          <w:bCs/>
          <w:lang w:val="en-US"/>
        </w:rPr>
        <w:t xml:space="preserve">( </w:t>
      </w:r>
      <w:r w:rsidR="00806518" w:rsidRPr="00844AAA">
        <w:rPr>
          <w:b/>
          <w:bCs/>
          <w:lang w:val="en-US"/>
        </w:rPr>
        <w:t>RANCANG BANGUN SISTEM KEAMAN RUMAH MENGGUNAKAN LASER POINTER,LIGHT DEPENDENT RESISTOR, DAN KAMERA DIGITAL, Nurkholis, Fakultas Sains dan Teknologi Universitas Islam Negeri Sunan Kalijaga Yogyakarta</w:t>
      </w:r>
      <w:r w:rsidRPr="00844AAA">
        <w:rPr>
          <w:b/>
          <w:bCs/>
          <w:lang w:val="en-US"/>
        </w:rPr>
        <w:t xml:space="preserve"> )</w:t>
      </w:r>
    </w:p>
    <w:p w14:paraId="4D1E3039" w14:textId="548AEA82" w:rsidR="00982D5D" w:rsidRPr="00982D5D" w:rsidRDefault="002F5D2B" w:rsidP="00844AAA">
      <w:pPr>
        <w:ind w:left="720" w:firstLine="720"/>
        <w:rPr>
          <w:lang w:val="en-US"/>
        </w:rPr>
      </w:pPr>
      <w:r>
        <w:rPr>
          <w:lang w:val="en-US"/>
        </w:rPr>
        <w:t xml:space="preserve">Penelitian ini bertujuan untuk mengetahui karakteristik LDR, membuat sistem keamanan ruangan menggunakan </w:t>
      </w:r>
      <w:r w:rsidRPr="002F5D2B">
        <w:rPr>
          <w:i/>
          <w:iCs/>
          <w:lang w:val="en-US"/>
        </w:rPr>
        <w:t>re</w:t>
      </w:r>
      <w:r>
        <w:rPr>
          <w:i/>
          <w:iCs/>
          <w:lang w:val="en-US"/>
        </w:rPr>
        <w:t>d</w:t>
      </w:r>
      <w:r w:rsidRPr="002F5D2B">
        <w:rPr>
          <w:i/>
          <w:iCs/>
          <w:lang w:val="en-US"/>
        </w:rPr>
        <w:t xml:space="preserve"> laser pointer</w:t>
      </w:r>
      <w:r>
        <w:rPr>
          <w:i/>
          <w:iCs/>
          <w:lang w:val="en-US"/>
        </w:rPr>
        <w:t xml:space="preserve">, dan </w:t>
      </w:r>
      <w:r w:rsidRPr="002F5D2B">
        <w:rPr>
          <w:lang w:val="en-US"/>
        </w:rPr>
        <w:lastRenderedPageBreak/>
        <w:t xml:space="preserve">kamera digital. Proses </w:t>
      </w:r>
      <w:r>
        <w:rPr>
          <w:i/>
          <w:iCs/>
          <w:lang w:val="en-US"/>
        </w:rPr>
        <w:t xml:space="preserve"> </w:t>
      </w:r>
      <w:r>
        <w:rPr>
          <w:lang w:val="en-US"/>
        </w:rPr>
        <w:t xml:space="preserve">karakterisasi LDR dilakukan dengan cara menyinari LDR dengan </w:t>
      </w:r>
      <w:r>
        <w:rPr>
          <w:i/>
          <w:iCs/>
          <w:lang w:val="en-US"/>
        </w:rPr>
        <w:t>red laser pointer</w:t>
      </w:r>
      <w:r>
        <w:rPr>
          <w:lang w:val="en-US"/>
        </w:rPr>
        <w:t xml:space="preserve">. Pada pembuatan sistem ini keamanan rangkaian sensor memanfaatkan pembagi tegangan dengan menempatkan LDR segaris lurus dengan </w:t>
      </w:r>
      <w:r>
        <w:rPr>
          <w:i/>
          <w:iCs/>
          <w:lang w:val="en-US"/>
        </w:rPr>
        <w:t xml:space="preserve">red laser pointer, </w:t>
      </w:r>
      <w:r>
        <w:rPr>
          <w:lang w:val="en-US"/>
        </w:rPr>
        <w:t>kemudian diuji pada jarak 5cm. program yang dipakai untuk mengoperasikan mikrokontroler ATMega8 sebagai pengolah keluaran informasi data menggunakan program aplikasi CV AVR.</w:t>
      </w:r>
    </w:p>
    <w:p w14:paraId="7BF8D1C3" w14:textId="63EB8C1A" w:rsidR="005A161F" w:rsidRDefault="00C048D3" w:rsidP="00844AAA">
      <w:pPr>
        <w:pStyle w:val="Heading1"/>
        <w:spacing w:after="0"/>
      </w:pPr>
      <w:r w:rsidRPr="003C12D8">
        <w:lastRenderedPageBreak/>
        <w:fldChar w:fldCharType="begin"/>
      </w:r>
      <w:r w:rsidRPr="00F82BB7">
        <w:instrText xml:space="preserve"> Seq chapter \h </w:instrText>
      </w:r>
      <w:r w:rsidRPr="003C12D8">
        <w:fldChar w:fldCharType="end"/>
      </w:r>
      <w:r w:rsidRPr="003C12D8">
        <w:br/>
      </w:r>
      <w:bookmarkStart w:id="100" w:name="_Toc532959960"/>
      <w:bookmarkStart w:id="101" w:name="_Toc11187747"/>
      <w:bookmarkStart w:id="102" w:name="_Toc15279112"/>
      <w:r w:rsidR="00AD319B" w:rsidRPr="003C12D8">
        <w:t>METODOLOGI</w:t>
      </w:r>
      <w:bookmarkEnd w:id="100"/>
      <w:bookmarkEnd w:id="101"/>
      <w:bookmarkEnd w:id="102"/>
    </w:p>
    <w:p w14:paraId="0FB4EC03" w14:textId="77777777" w:rsidR="00844AAA" w:rsidRPr="00844AAA" w:rsidRDefault="00844AAA" w:rsidP="00844AAA">
      <w:pPr>
        <w:rPr>
          <w:lang w:val="en-US"/>
        </w:rPr>
      </w:pPr>
    </w:p>
    <w:p w14:paraId="1FE80389" w14:textId="20311F19" w:rsidR="009A2D35" w:rsidRPr="00B922C5" w:rsidRDefault="009A2D35" w:rsidP="00844AAA">
      <w:pPr>
        <w:pStyle w:val="Heading2"/>
      </w:pPr>
      <w:bookmarkStart w:id="103" w:name="_Toc532959961"/>
      <w:bookmarkStart w:id="104" w:name="_Toc11187748"/>
      <w:bookmarkStart w:id="105" w:name="_Toc15279113"/>
      <w:r w:rsidRPr="00B922C5">
        <w:t>Tempat dan Waktu</w:t>
      </w:r>
      <w:bookmarkEnd w:id="103"/>
      <w:bookmarkEnd w:id="104"/>
      <w:bookmarkEnd w:id="105"/>
    </w:p>
    <w:p w14:paraId="58DBA8BF" w14:textId="51E683B1" w:rsidR="00FD5B7D" w:rsidRPr="00844AAA" w:rsidRDefault="005A161F" w:rsidP="00844AAA">
      <w:pPr>
        <w:pStyle w:val="ListParagraph"/>
        <w:spacing w:after="240"/>
        <w:rPr>
          <w:rFonts w:ascii="Times New Roman" w:hAnsi="Times New Roman" w:cs="Times New Roman"/>
          <w:szCs w:val="24"/>
          <w:lang w:val="en-US"/>
        </w:rPr>
      </w:pPr>
      <w:r>
        <w:rPr>
          <w:rFonts w:ascii="Times New Roman" w:hAnsi="Times New Roman" w:cs="Times New Roman"/>
          <w:szCs w:val="24"/>
        </w:rPr>
        <w:t>Tempat penulis dalam me</w:t>
      </w:r>
      <w:r w:rsidR="0058167F">
        <w:rPr>
          <w:rFonts w:ascii="Times New Roman" w:hAnsi="Times New Roman" w:cs="Times New Roman"/>
          <w:szCs w:val="24"/>
          <w:lang w:val="en-US"/>
        </w:rPr>
        <w:t>mbuat</w:t>
      </w:r>
      <w:r>
        <w:rPr>
          <w:rFonts w:ascii="Times New Roman" w:hAnsi="Times New Roman" w:cs="Times New Roman"/>
          <w:szCs w:val="24"/>
        </w:rPr>
        <w:t xml:space="preserve"> </w:t>
      </w:r>
      <w:r w:rsidR="0058167F">
        <w:rPr>
          <w:rFonts w:ascii="Times New Roman" w:hAnsi="Times New Roman" w:cs="Times New Roman"/>
          <w:szCs w:val="24"/>
          <w:lang w:val="en-US"/>
        </w:rPr>
        <w:t>tugas</w:t>
      </w:r>
      <w:r>
        <w:rPr>
          <w:rFonts w:ascii="Times New Roman" w:hAnsi="Times New Roman" w:cs="Times New Roman"/>
          <w:szCs w:val="24"/>
        </w:rPr>
        <w:t xml:space="preserve"> akhir ini yaitu </w:t>
      </w:r>
      <w:r w:rsidR="0058167F">
        <w:rPr>
          <w:rFonts w:ascii="Times New Roman" w:hAnsi="Times New Roman" w:cs="Times New Roman"/>
          <w:szCs w:val="24"/>
          <w:lang w:val="en-US"/>
        </w:rPr>
        <w:t>Maret 2019 – Juni 2019</w:t>
      </w:r>
      <w:r>
        <w:rPr>
          <w:rFonts w:ascii="Times New Roman" w:hAnsi="Times New Roman" w:cs="Times New Roman"/>
          <w:szCs w:val="24"/>
        </w:rPr>
        <w:t xml:space="preserve"> di Kampus Politeknik Negeri Manado tepatnya jurusan Teknik Elektro, adapun di </w:t>
      </w:r>
      <w:r w:rsidR="0058167F">
        <w:rPr>
          <w:rFonts w:ascii="Times New Roman" w:hAnsi="Times New Roman" w:cs="Times New Roman"/>
          <w:szCs w:val="24"/>
          <w:lang w:val="en-US"/>
        </w:rPr>
        <w:t>P</w:t>
      </w:r>
      <w:r w:rsidR="00210E2D">
        <w:rPr>
          <w:rFonts w:ascii="Times New Roman" w:hAnsi="Times New Roman" w:cs="Times New Roman"/>
          <w:szCs w:val="24"/>
          <w:lang w:val="en-US"/>
        </w:rPr>
        <w:t>erpustakaan Kota Manado</w:t>
      </w:r>
      <w:r>
        <w:rPr>
          <w:rFonts w:ascii="Times New Roman" w:hAnsi="Times New Roman" w:cs="Times New Roman"/>
          <w:szCs w:val="24"/>
        </w:rPr>
        <w:t xml:space="preserve"> dan dirumah penulis sendiri dan waktunya menyesuaikan dengan kondisi yang ada</w:t>
      </w:r>
      <w:r w:rsidR="00FD5B7D">
        <w:rPr>
          <w:rFonts w:ascii="Times New Roman" w:hAnsi="Times New Roman" w:cs="Times New Roman"/>
          <w:szCs w:val="24"/>
          <w:lang w:val="en-US"/>
        </w:rPr>
        <w:t>.</w:t>
      </w:r>
    </w:p>
    <w:p w14:paraId="300EBA8A" w14:textId="10DB2C2A" w:rsidR="009A2D35" w:rsidRDefault="009A2D35" w:rsidP="00895F18">
      <w:pPr>
        <w:pStyle w:val="Heading2"/>
      </w:pPr>
      <w:bookmarkStart w:id="106" w:name="_Toc15279114"/>
      <w:r>
        <w:t>Bahan dan Alat</w:t>
      </w:r>
      <w:bookmarkEnd w:id="106"/>
    </w:p>
    <w:p w14:paraId="447BBA39" w14:textId="7DCC41A8" w:rsidR="00977898" w:rsidRDefault="00977898" w:rsidP="00977898">
      <w:pPr>
        <w:pStyle w:val="ListParagraph"/>
        <w:rPr>
          <w:rFonts w:ascii="Times New Roman" w:hAnsi="Times New Roman" w:cs="Times New Roman"/>
          <w:b/>
          <w:szCs w:val="24"/>
        </w:rPr>
      </w:pPr>
      <w:r>
        <w:rPr>
          <w:rFonts w:ascii="Times New Roman" w:hAnsi="Times New Roman" w:cs="Times New Roman"/>
          <w:szCs w:val="24"/>
          <w:lang w:val="en-US"/>
        </w:rPr>
        <w:t>Dalam p</w:t>
      </w:r>
      <w:r>
        <w:rPr>
          <w:rFonts w:ascii="Times New Roman" w:hAnsi="Times New Roman" w:cs="Times New Roman"/>
          <w:szCs w:val="24"/>
        </w:rPr>
        <w:t xml:space="preserve">embuatan </w:t>
      </w:r>
      <w:r>
        <w:rPr>
          <w:rFonts w:ascii="Times New Roman" w:hAnsi="Times New Roman" w:cs="Times New Roman"/>
          <w:szCs w:val="24"/>
          <w:lang w:val="en-US"/>
        </w:rPr>
        <w:t>tugas</w:t>
      </w:r>
      <w:r>
        <w:rPr>
          <w:rFonts w:ascii="Times New Roman" w:hAnsi="Times New Roman" w:cs="Times New Roman"/>
          <w:szCs w:val="24"/>
        </w:rPr>
        <w:t xml:space="preserve"> akhir ini, penulis menggunakan alat dan bahan sebagai berikut</w:t>
      </w:r>
      <w:r>
        <w:rPr>
          <w:rFonts w:ascii="Times New Roman" w:hAnsi="Times New Roman" w:cs="Times New Roman"/>
          <w:szCs w:val="24"/>
          <w:lang w:val="en-US"/>
        </w:rPr>
        <w:t xml:space="preserve">, yang mungkin akan ada perubahan atau penambahan alat dalam proses tugas akhir, yaitu </w:t>
      </w:r>
      <w:r>
        <w:rPr>
          <w:rFonts w:ascii="Times New Roman" w:hAnsi="Times New Roman" w:cs="Times New Roman"/>
          <w:szCs w:val="24"/>
        </w:rPr>
        <w:t>:</w:t>
      </w:r>
      <w:r>
        <w:rPr>
          <w:rFonts w:ascii="Times New Roman" w:hAnsi="Times New Roman" w:cs="Times New Roman"/>
          <w:b/>
          <w:szCs w:val="24"/>
        </w:rPr>
        <w:tab/>
      </w:r>
    </w:p>
    <w:p w14:paraId="1FFFC72A" w14:textId="007413AC" w:rsidR="00977898" w:rsidRDefault="00977898" w:rsidP="00977898">
      <w:pPr>
        <w:pStyle w:val="ListParagraph"/>
        <w:rPr>
          <w:rFonts w:ascii="Times New Roman" w:hAnsi="Times New Roman" w:cs="Times New Roman"/>
          <w:szCs w:val="24"/>
        </w:rPr>
      </w:pPr>
    </w:p>
    <w:p w14:paraId="00236DA1" w14:textId="7DA96AAD" w:rsidR="00B071FE" w:rsidRPr="00F34FB2" w:rsidRDefault="00F34FB2" w:rsidP="00F34FB2">
      <w:pPr>
        <w:pStyle w:val="Caption"/>
        <w:jc w:val="center"/>
      </w:pPr>
      <w:r>
        <w:t xml:space="preserve">Tabel 3.2 Daftar Alat </w:t>
      </w:r>
    </w:p>
    <w:tbl>
      <w:tblPr>
        <w:tblStyle w:val="TableGrid"/>
        <w:tblW w:w="0" w:type="auto"/>
        <w:jc w:val="center"/>
        <w:tblLook w:val="04A0" w:firstRow="1" w:lastRow="0" w:firstColumn="1" w:lastColumn="0" w:noHBand="0" w:noVBand="1"/>
      </w:tblPr>
      <w:tblGrid>
        <w:gridCol w:w="734"/>
        <w:gridCol w:w="2960"/>
      </w:tblGrid>
      <w:tr w:rsidR="00977898" w14:paraId="6112AC79" w14:textId="77777777" w:rsidTr="00320084">
        <w:trPr>
          <w:jc w:val="center"/>
        </w:trPr>
        <w:tc>
          <w:tcPr>
            <w:tcW w:w="734" w:type="dxa"/>
            <w:shd w:val="clear" w:color="auto" w:fill="0070C0"/>
          </w:tcPr>
          <w:p w14:paraId="59A4005C" w14:textId="6457D385" w:rsidR="00977898" w:rsidRPr="00320084" w:rsidRDefault="00977898" w:rsidP="00320084">
            <w:pPr>
              <w:rPr>
                <w:rFonts w:ascii="Times New Roman" w:hAnsi="Times New Roman" w:cs="Times New Roman"/>
                <w:b/>
                <w:szCs w:val="24"/>
                <w:lang w:val="en-US"/>
              </w:rPr>
            </w:pPr>
            <w:r w:rsidRPr="00320084">
              <w:rPr>
                <w:rFonts w:ascii="Times New Roman" w:hAnsi="Times New Roman" w:cs="Times New Roman"/>
                <w:b/>
                <w:szCs w:val="24"/>
              </w:rPr>
              <w:t>N</w:t>
            </w:r>
            <w:r w:rsidR="00320084">
              <w:rPr>
                <w:rFonts w:ascii="Times New Roman" w:hAnsi="Times New Roman" w:cs="Times New Roman"/>
                <w:b/>
                <w:szCs w:val="24"/>
                <w:lang w:val="en-US"/>
              </w:rPr>
              <w:t>o.</w:t>
            </w:r>
          </w:p>
        </w:tc>
        <w:tc>
          <w:tcPr>
            <w:tcW w:w="2960" w:type="dxa"/>
            <w:shd w:val="clear" w:color="auto" w:fill="0070C0"/>
          </w:tcPr>
          <w:p w14:paraId="03AEB998" w14:textId="77777777" w:rsidR="00977898" w:rsidRDefault="00977898" w:rsidP="00977898">
            <w:pPr>
              <w:pStyle w:val="ListParagraph"/>
              <w:rPr>
                <w:rFonts w:ascii="Times New Roman" w:hAnsi="Times New Roman" w:cs="Times New Roman"/>
                <w:b/>
                <w:szCs w:val="24"/>
              </w:rPr>
            </w:pPr>
            <w:r>
              <w:rPr>
                <w:rFonts w:ascii="Times New Roman" w:hAnsi="Times New Roman" w:cs="Times New Roman"/>
                <w:b/>
                <w:szCs w:val="24"/>
              </w:rPr>
              <w:t>KOMPONEN</w:t>
            </w:r>
          </w:p>
        </w:tc>
      </w:tr>
      <w:tr w:rsidR="00977898" w14:paraId="6EB2415B" w14:textId="77777777" w:rsidTr="00320084">
        <w:trPr>
          <w:jc w:val="center"/>
        </w:trPr>
        <w:tc>
          <w:tcPr>
            <w:tcW w:w="734" w:type="dxa"/>
          </w:tcPr>
          <w:p w14:paraId="246F76E6" w14:textId="4064C587" w:rsidR="00977898" w:rsidRPr="00320084" w:rsidRDefault="00977898" w:rsidP="00320084">
            <w:pPr>
              <w:spacing w:line="240" w:lineRule="auto"/>
              <w:rPr>
                <w:rFonts w:ascii="Times New Roman" w:hAnsi="Times New Roman" w:cs="Times New Roman"/>
                <w:b/>
                <w:szCs w:val="24"/>
              </w:rPr>
            </w:pPr>
            <w:r w:rsidRPr="00320084">
              <w:rPr>
                <w:rFonts w:ascii="Times New Roman" w:hAnsi="Times New Roman" w:cs="Times New Roman"/>
                <w:b/>
                <w:szCs w:val="24"/>
              </w:rPr>
              <w:t>1</w:t>
            </w:r>
          </w:p>
        </w:tc>
        <w:tc>
          <w:tcPr>
            <w:tcW w:w="2960" w:type="dxa"/>
          </w:tcPr>
          <w:p w14:paraId="63312055" w14:textId="0D1D6FC1" w:rsidR="00977898" w:rsidRPr="00977898" w:rsidRDefault="00977898" w:rsidP="00977898">
            <w:pPr>
              <w:jc w:val="center"/>
              <w:rPr>
                <w:rFonts w:ascii="Times New Roman" w:hAnsi="Times New Roman" w:cs="Times New Roman"/>
                <w:b/>
                <w:szCs w:val="24"/>
              </w:rPr>
            </w:pPr>
            <w:r w:rsidRPr="00977898">
              <w:rPr>
                <w:rFonts w:ascii="Times New Roman" w:hAnsi="Times New Roman" w:cs="Times New Roman"/>
                <w:b/>
                <w:szCs w:val="24"/>
              </w:rPr>
              <w:t>Arduino Uno</w:t>
            </w:r>
          </w:p>
        </w:tc>
      </w:tr>
      <w:tr w:rsidR="00977898" w14:paraId="486489FD" w14:textId="77777777" w:rsidTr="00320084">
        <w:trPr>
          <w:jc w:val="center"/>
        </w:trPr>
        <w:tc>
          <w:tcPr>
            <w:tcW w:w="734" w:type="dxa"/>
          </w:tcPr>
          <w:p w14:paraId="47823027" w14:textId="6E1CF2A8" w:rsidR="00977898" w:rsidRPr="00977898" w:rsidRDefault="00977898" w:rsidP="00320084">
            <w:pPr>
              <w:spacing w:line="240" w:lineRule="auto"/>
              <w:rPr>
                <w:rFonts w:ascii="Times New Roman" w:hAnsi="Times New Roman" w:cs="Times New Roman"/>
                <w:b/>
                <w:szCs w:val="24"/>
              </w:rPr>
            </w:pPr>
            <w:r w:rsidRPr="00977898">
              <w:rPr>
                <w:rFonts w:ascii="Times New Roman" w:hAnsi="Times New Roman" w:cs="Times New Roman"/>
                <w:b/>
                <w:szCs w:val="24"/>
              </w:rPr>
              <w:t>2</w:t>
            </w:r>
          </w:p>
        </w:tc>
        <w:tc>
          <w:tcPr>
            <w:tcW w:w="2960" w:type="dxa"/>
          </w:tcPr>
          <w:p w14:paraId="687E17D1" w14:textId="35DB6BD2" w:rsidR="00977898" w:rsidRPr="00977898" w:rsidRDefault="00977898" w:rsidP="00977898">
            <w:pPr>
              <w:jc w:val="center"/>
              <w:rPr>
                <w:rFonts w:ascii="Times New Roman" w:hAnsi="Times New Roman" w:cs="Times New Roman"/>
                <w:b/>
                <w:szCs w:val="24"/>
              </w:rPr>
            </w:pPr>
            <w:r w:rsidRPr="00977898">
              <w:rPr>
                <w:rFonts w:ascii="Times New Roman" w:hAnsi="Times New Roman" w:cs="Times New Roman"/>
                <w:b/>
                <w:szCs w:val="24"/>
                <w:lang w:val="en-US"/>
              </w:rPr>
              <w:t>S</w:t>
            </w:r>
            <w:r w:rsidRPr="00977898">
              <w:rPr>
                <w:rFonts w:ascii="Times New Roman" w:hAnsi="Times New Roman" w:cs="Times New Roman"/>
                <w:b/>
                <w:szCs w:val="24"/>
              </w:rPr>
              <w:t>martphone</w:t>
            </w:r>
          </w:p>
        </w:tc>
      </w:tr>
      <w:tr w:rsidR="00977898" w14:paraId="1ACA7626" w14:textId="77777777" w:rsidTr="00320084">
        <w:trPr>
          <w:trHeight w:val="65"/>
          <w:jc w:val="center"/>
        </w:trPr>
        <w:tc>
          <w:tcPr>
            <w:tcW w:w="734" w:type="dxa"/>
          </w:tcPr>
          <w:p w14:paraId="540E7950" w14:textId="42C9523D" w:rsidR="00977898" w:rsidRPr="00320084" w:rsidRDefault="00977898" w:rsidP="00320084">
            <w:pPr>
              <w:spacing w:line="240" w:lineRule="auto"/>
              <w:rPr>
                <w:rFonts w:ascii="Times New Roman" w:hAnsi="Times New Roman" w:cs="Times New Roman"/>
                <w:b/>
                <w:szCs w:val="24"/>
              </w:rPr>
            </w:pPr>
            <w:r w:rsidRPr="00320084">
              <w:rPr>
                <w:rFonts w:ascii="Times New Roman" w:hAnsi="Times New Roman" w:cs="Times New Roman"/>
                <w:b/>
                <w:szCs w:val="24"/>
              </w:rPr>
              <w:t>3</w:t>
            </w:r>
          </w:p>
        </w:tc>
        <w:tc>
          <w:tcPr>
            <w:tcW w:w="2960" w:type="dxa"/>
          </w:tcPr>
          <w:p w14:paraId="4A50DA10" w14:textId="7709AA2B" w:rsidR="00977898" w:rsidRPr="00977898" w:rsidRDefault="00977898" w:rsidP="00977898">
            <w:pPr>
              <w:pStyle w:val="ListParagraph"/>
              <w:ind w:firstLine="0"/>
              <w:jc w:val="center"/>
              <w:rPr>
                <w:rFonts w:ascii="Times New Roman" w:hAnsi="Times New Roman" w:cs="Times New Roman"/>
                <w:b/>
                <w:szCs w:val="24"/>
                <w:lang w:val="en-US"/>
              </w:rPr>
            </w:pPr>
            <w:r>
              <w:rPr>
                <w:rFonts w:ascii="Times New Roman" w:hAnsi="Times New Roman" w:cs="Times New Roman"/>
                <w:b/>
                <w:szCs w:val="24"/>
              </w:rPr>
              <w:t>Aplikasi Arduino</w:t>
            </w:r>
            <w:r>
              <w:rPr>
                <w:rFonts w:ascii="Times New Roman" w:hAnsi="Times New Roman" w:cs="Times New Roman"/>
                <w:b/>
                <w:szCs w:val="24"/>
                <w:lang w:val="en-US"/>
              </w:rPr>
              <w:t xml:space="preserve"> IDE</w:t>
            </w:r>
          </w:p>
        </w:tc>
      </w:tr>
      <w:tr w:rsidR="00977898" w14:paraId="4B73B807" w14:textId="77777777" w:rsidTr="00320084">
        <w:trPr>
          <w:jc w:val="center"/>
        </w:trPr>
        <w:tc>
          <w:tcPr>
            <w:tcW w:w="734" w:type="dxa"/>
          </w:tcPr>
          <w:p w14:paraId="64235D94" w14:textId="0F68CE91" w:rsidR="00977898" w:rsidRPr="00320084" w:rsidRDefault="00977898" w:rsidP="00320084">
            <w:pPr>
              <w:spacing w:line="240" w:lineRule="auto"/>
              <w:rPr>
                <w:rFonts w:ascii="Times New Roman" w:hAnsi="Times New Roman" w:cs="Times New Roman"/>
                <w:b/>
                <w:szCs w:val="24"/>
              </w:rPr>
            </w:pPr>
            <w:r w:rsidRPr="00320084">
              <w:rPr>
                <w:rFonts w:ascii="Times New Roman" w:hAnsi="Times New Roman" w:cs="Times New Roman"/>
                <w:b/>
                <w:szCs w:val="24"/>
              </w:rPr>
              <w:t>4</w:t>
            </w:r>
          </w:p>
        </w:tc>
        <w:tc>
          <w:tcPr>
            <w:tcW w:w="2960" w:type="dxa"/>
          </w:tcPr>
          <w:p w14:paraId="3BC9E56F" w14:textId="77777777" w:rsidR="00977898" w:rsidRPr="00977898" w:rsidRDefault="00977898" w:rsidP="00977898">
            <w:pPr>
              <w:jc w:val="center"/>
              <w:rPr>
                <w:rFonts w:ascii="Times New Roman" w:hAnsi="Times New Roman" w:cs="Times New Roman"/>
                <w:b/>
                <w:szCs w:val="24"/>
              </w:rPr>
            </w:pPr>
            <w:r w:rsidRPr="00977898">
              <w:rPr>
                <w:rFonts w:ascii="Times New Roman" w:hAnsi="Times New Roman" w:cs="Times New Roman"/>
                <w:b/>
                <w:szCs w:val="24"/>
              </w:rPr>
              <w:t>Papan Breadboard</w:t>
            </w:r>
          </w:p>
        </w:tc>
      </w:tr>
      <w:tr w:rsidR="00977898" w14:paraId="3E8FDAD2" w14:textId="77777777" w:rsidTr="00320084">
        <w:trPr>
          <w:jc w:val="center"/>
        </w:trPr>
        <w:tc>
          <w:tcPr>
            <w:tcW w:w="734" w:type="dxa"/>
          </w:tcPr>
          <w:p w14:paraId="3167C32E" w14:textId="1B866F4E" w:rsidR="00977898" w:rsidRPr="00320084" w:rsidRDefault="00977898" w:rsidP="00320084">
            <w:pPr>
              <w:spacing w:line="240" w:lineRule="auto"/>
              <w:rPr>
                <w:rFonts w:ascii="Times New Roman" w:hAnsi="Times New Roman" w:cs="Times New Roman"/>
                <w:b/>
                <w:szCs w:val="24"/>
              </w:rPr>
            </w:pPr>
            <w:r w:rsidRPr="00320084">
              <w:rPr>
                <w:rFonts w:ascii="Times New Roman" w:hAnsi="Times New Roman" w:cs="Times New Roman"/>
                <w:b/>
                <w:szCs w:val="24"/>
              </w:rPr>
              <w:t>5</w:t>
            </w:r>
          </w:p>
        </w:tc>
        <w:tc>
          <w:tcPr>
            <w:tcW w:w="2960" w:type="dxa"/>
          </w:tcPr>
          <w:p w14:paraId="74B77EFE" w14:textId="77777777" w:rsidR="00977898" w:rsidRPr="00977898" w:rsidRDefault="00977898" w:rsidP="00977898">
            <w:pPr>
              <w:jc w:val="center"/>
              <w:rPr>
                <w:rFonts w:ascii="Times New Roman" w:hAnsi="Times New Roman" w:cs="Times New Roman"/>
                <w:b/>
                <w:szCs w:val="24"/>
              </w:rPr>
            </w:pPr>
            <w:r w:rsidRPr="00977898">
              <w:rPr>
                <w:rFonts w:ascii="Times New Roman" w:hAnsi="Times New Roman" w:cs="Times New Roman"/>
                <w:b/>
                <w:szCs w:val="24"/>
              </w:rPr>
              <w:t>Kabel Jumper</w:t>
            </w:r>
          </w:p>
        </w:tc>
      </w:tr>
      <w:tr w:rsidR="00977898" w14:paraId="1AAA51A3" w14:textId="77777777" w:rsidTr="00320084">
        <w:trPr>
          <w:jc w:val="center"/>
        </w:trPr>
        <w:tc>
          <w:tcPr>
            <w:tcW w:w="734" w:type="dxa"/>
          </w:tcPr>
          <w:p w14:paraId="2FCA9091" w14:textId="0CE3D59C" w:rsidR="00977898" w:rsidRPr="00320084" w:rsidRDefault="00977898" w:rsidP="00320084">
            <w:pPr>
              <w:spacing w:line="240" w:lineRule="auto"/>
              <w:rPr>
                <w:rFonts w:ascii="Times New Roman" w:hAnsi="Times New Roman" w:cs="Times New Roman"/>
                <w:b/>
                <w:szCs w:val="24"/>
              </w:rPr>
            </w:pPr>
            <w:r w:rsidRPr="00320084">
              <w:rPr>
                <w:rFonts w:ascii="Times New Roman" w:hAnsi="Times New Roman" w:cs="Times New Roman"/>
                <w:b/>
                <w:szCs w:val="24"/>
              </w:rPr>
              <w:t>6</w:t>
            </w:r>
          </w:p>
        </w:tc>
        <w:tc>
          <w:tcPr>
            <w:tcW w:w="2960" w:type="dxa"/>
          </w:tcPr>
          <w:p w14:paraId="0918E232" w14:textId="77777777" w:rsidR="00977898" w:rsidRPr="00977898" w:rsidRDefault="00977898" w:rsidP="00977898">
            <w:pPr>
              <w:jc w:val="center"/>
              <w:rPr>
                <w:rFonts w:ascii="Times New Roman" w:hAnsi="Times New Roman" w:cs="Times New Roman"/>
                <w:b/>
                <w:szCs w:val="24"/>
              </w:rPr>
            </w:pPr>
            <w:r w:rsidRPr="00977898">
              <w:rPr>
                <w:rFonts w:ascii="Times New Roman" w:hAnsi="Times New Roman" w:cs="Times New Roman"/>
                <w:b/>
                <w:szCs w:val="24"/>
              </w:rPr>
              <w:t>LED</w:t>
            </w:r>
          </w:p>
        </w:tc>
      </w:tr>
      <w:tr w:rsidR="00977898" w14:paraId="769DE606" w14:textId="77777777" w:rsidTr="00320084">
        <w:trPr>
          <w:jc w:val="center"/>
        </w:trPr>
        <w:tc>
          <w:tcPr>
            <w:tcW w:w="734" w:type="dxa"/>
          </w:tcPr>
          <w:p w14:paraId="130A99E8" w14:textId="7C456294" w:rsidR="00977898" w:rsidRPr="00320084" w:rsidRDefault="00977898" w:rsidP="00320084">
            <w:pPr>
              <w:spacing w:line="240" w:lineRule="auto"/>
              <w:rPr>
                <w:rFonts w:ascii="Times New Roman" w:hAnsi="Times New Roman" w:cs="Times New Roman"/>
                <w:b/>
                <w:szCs w:val="24"/>
              </w:rPr>
            </w:pPr>
            <w:r w:rsidRPr="00320084">
              <w:rPr>
                <w:rFonts w:ascii="Times New Roman" w:hAnsi="Times New Roman" w:cs="Times New Roman"/>
                <w:b/>
                <w:szCs w:val="24"/>
              </w:rPr>
              <w:t>7</w:t>
            </w:r>
          </w:p>
        </w:tc>
        <w:tc>
          <w:tcPr>
            <w:tcW w:w="2960" w:type="dxa"/>
          </w:tcPr>
          <w:p w14:paraId="18BF1BE5" w14:textId="463149E9" w:rsidR="00977898" w:rsidRPr="00977898" w:rsidRDefault="00977898" w:rsidP="00977898">
            <w:pPr>
              <w:jc w:val="center"/>
              <w:rPr>
                <w:rFonts w:ascii="Times New Roman" w:hAnsi="Times New Roman" w:cs="Times New Roman"/>
                <w:b/>
                <w:szCs w:val="24"/>
                <w:lang w:val="en-US"/>
              </w:rPr>
            </w:pPr>
            <w:r>
              <w:rPr>
                <w:rFonts w:ascii="Times New Roman" w:hAnsi="Times New Roman" w:cs="Times New Roman"/>
                <w:b/>
                <w:szCs w:val="24"/>
                <w:lang w:val="en-US"/>
              </w:rPr>
              <w:t>Buzzer Speaker</w:t>
            </w:r>
          </w:p>
        </w:tc>
      </w:tr>
      <w:tr w:rsidR="00977898" w14:paraId="169C977E" w14:textId="77777777" w:rsidTr="00320084">
        <w:trPr>
          <w:jc w:val="center"/>
        </w:trPr>
        <w:tc>
          <w:tcPr>
            <w:tcW w:w="734" w:type="dxa"/>
          </w:tcPr>
          <w:p w14:paraId="228E591C" w14:textId="77A7D28D" w:rsidR="00977898" w:rsidRPr="00320084" w:rsidRDefault="00977898" w:rsidP="00320084">
            <w:pPr>
              <w:spacing w:line="240" w:lineRule="auto"/>
              <w:rPr>
                <w:rFonts w:ascii="Times New Roman" w:hAnsi="Times New Roman" w:cs="Times New Roman"/>
                <w:b/>
                <w:szCs w:val="24"/>
              </w:rPr>
            </w:pPr>
            <w:r w:rsidRPr="00320084">
              <w:rPr>
                <w:rFonts w:ascii="Times New Roman" w:hAnsi="Times New Roman" w:cs="Times New Roman"/>
                <w:b/>
                <w:szCs w:val="24"/>
              </w:rPr>
              <w:t>8</w:t>
            </w:r>
          </w:p>
        </w:tc>
        <w:tc>
          <w:tcPr>
            <w:tcW w:w="2960" w:type="dxa"/>
          </w:tcPr>
          <w:p w14:paraId="49FD546C" w14:textId="63ACD774" w:rsidR="00977898" w:rsidRPr="00977898" w:rsidRDefault="00977898" w:rsidP="008D2B28">
            <w:pPr>
              <w:pStyle w:val="ListParagraph"/>
              <w:rPr>
                <w:rFonts w:ascii="Times New Roman" w:hAnsi="Times New Roman" w:cs="Times New Roman"/>
                <w:b/>
                <w:szCs w:val="24"/>
                <w:lang w:val="en-US" w:eastAsia="id-ID"/>
              </w:rPr>
            </w:pPr>
            <w:r>
              <w:rPr>
                <w:rFonts w:ascii="Times New Roman" w:hAnsi="Times New Roman" w:cs="Times New Roman"/>
                <w:b/>
                <w:szCs w:val="24"/>
                <w:lang w:val="en-US" w:eastAsia="id-ID"/>
              </w:rPr>
              <w:t>Modul Infrared</w:t>
            </w:r>
          </w:p>
        </w:tc>
      </w:tr>
      <w:tr w:rsidR="00977898" w14:paraId="0A8B6129" w14:textId="77777777" w:rsidTr="00320084">
        <w:trPr>
          <w:jc w:val="center"/>
        </w:trPr>
        <w:tc>
          <w:tcPr>
            <w:tcW w:w="734" w:type="dxa"/>
          </w:tcPr>
          <w:p w14:paraId="106C719A" w14:textId="04C43BDF" w:rsidR="00977898" w:rsidRPr="00320084" w:rsidRDefault="00977898" w:rsidP="00320084">
            <w:pPr>
              <w:spacing w:line="240" w:lineRule="auto"/>
              <w:rPr>
                <w:rFonts w:ascii="Times New Roman" w:hAnsi="Times New Roman" w:cs="Times New Roman"/>
                <w:b/>
                <w:szCs w:val="24"/>
              </w:rPr>
            </w:pPr>
            <w:r w:rsidRPr="00320084">
              <w:rPr>
                <w:rFonts w:ascii="Times New Roman" w:hAnsi="Times New Roman" w:cs="Times New Roman"/>
                <w:b/>
                <w:szCs w:val="24"/>
              </w:rPr>
              <w:t>9</w:t>
            </w:r>
          </w:p>
        </w:tc>
        <w:tc>
          <w:tcPr>
            <w:tcW w:w="2960" w:type="dxa"/>
          </w:tcPr>
          <w:p w14:paraId="2B4ED698" w14:textId="59B63610" w:rsidR="00977898" w:rsidRPr="00977898" w:rsidRDefault="00977898" w:rsidP="009D5744">
            <w:pPr>
              <w:pStyle w:val="ListParagraph"/>
              <w:rPr>
                <w:rFonts w:ascii="Times New Roman" w:hAnsi="Times New Roman" w:cs="Times New Roman"/>
                <w:b/>
                <w:szCs w:val="24"/>
                <w:lang w:val="en-US" w:eastAsia="id-ID"/>
              </w:rPr>
            </w:pPr>
            <w:r>
              <w:rPr>
                <w:rFonts w:ascii="Times New Roman" w:hAnsi="Times New Roman" w:cs="Times New Roman"/>
                <w:b/>
                <w:szCs w:val="24"/>
                <w:lang w:val="en-US" w:eastAsia="id-ID"/>
              </w:rPr>
              <w:t>NodeMCU</w:t>
            </w:r>
          </w:p>
        </w:tc>
      </w:tr>
      <w:tr w:rsidR="00977898" w14:paraId="56DF9492" w14:textId="77777777" w:rsidTr="00320084">
        <w:trPr>
          <w:jc w:val="center"/>
        </w:trPr>
        <w:tc>
          <w:tcPr>
            <w:tcW w:w="734" w:type="dxa"/>
          </w:tcPr>
          <w:p w14:paraId="201B1081" w14:textId="773998CC" w:rsidR="00977898" w:rsidRPr="00320084" w:rsidRDefault="00977898" w:rsidP="00320084">
            <w:pPr>
              <w:spacing w:line="240" w:lineRule="auto"/>
              <w:rPr>
                <w:rFonts w:ascii="Times New Roman" w:hAnsi="Times New Roman" w:cs="Times New Roman"/>
                <w:b/>
                <w:szCs w:val="24"/>
                <w:lang w:val="en-US"/>
              </w:rPr>
            </w:pPr>
            <w:r w:rsidRPr="00320084">
              <w:rPr>
                <w:rFonts w:ascii="Times New Roman" w:hAnsi="Times New Roman" w:cs="Times New Roman"/>
                <w:b/>
                <w:szCs w:val="24"/>
              </w:rPr>
              <w:t>1</w:t>
            </w:r>
            <w:r w:rsidRPr="00320084">
              <w:rPr>
                <w:rFonts w:ascii="Times New Roman" w:hAnsi="Times New Roman" w:cs="Times New Roman"/>
                <w:b/>
                <w:szCs w:val="24"/>
                <w:lang w:val="en-US"/>
              </w:rPr>
              <w:t>0</w:t>
            </w:r>
          </w:p>
        </w:tc>
        <w:tc>
          <w:tcPr>
            <w:tcW w:w="2960" w:type="dxa"/>
          </w:tcPr>
          <w:p w14:paraId="4954D797" w14:textId="0EE74AF2" w:rsidR="00320084" w:rsidRPr="00977898" w:rsidRDefault="00977898" w:rsidP="00320084">
            <w:pPr>
              <w:keepNext/>
              <w:jc w:val="center"/>
              <w:rPr>
                <w:rFonts w:ascii="Times New Roman" w:hAnsi="Times New Roman" w:cs="Times New Roman"/>
                <w:b/>
                <w:szCs w:val="24"/>
                <w:lang w:val="en-US" w:eastAsia="id-ID"/>
              </w:rPr>
            </w:pPr>
            <w:r>
              <w:rPr>
                <w:rFonts w:ascii="Times New Roman" w:hAnsi="Times New Roman" w:cs="Times New Roman"/>
                <w:b/>
                <w:szCs w:val="24"/>
                <w:lang w:val="en-US" w:eastAsia="id-ID"/>
              </w:rPr>
              <w:t>Push Button</w:t>
            </w:r>
          </w:p>
        </w:tc>
      </w:tr>
      <w:tr w:rsidR="00320084" w14:paraId="470C4762" w14:textId="77777777" w:rsidTr="00320084">
        <w:trPr>
          <w:jc w:val="center"/>
        </w:trPr>
        <w:tc>
          <w:tcPr>
            <w:tcW w:w="734" w:type="dxa"/>
          </w:tcPr>
          <w:p w14:paraId="2232D9A3" w14:textId="5EB0EBA2" w:rsidR="00320084" w:rsidRPr="00320084" w:rsidRDefault="00320084" w:rsidP="00320084">
            <w:pPr>
              <w:spacing w:line="240" w:lineRule="auto"/>
              <w:rPr>
                <w:rFonts w:ascii="Times New Roman" w:hAnsi="Times New Roman" w:cs="Times New Roman"/>
                <w:b/>
                <w:szCs w:val="24"/>
                <w:lang w:val="en-US"/>
              </w:rPr>
            </w:pPr>
            <w:r>
              <w:rPr>
                <w:rFonts w:ascii="Times New Roman" w:hAnsi="Times New Roman" w:cs="Times New Roman"/>
                <w:b/>
                <w:szCs w:val="24"/>
                <w:lang w:val="en-US"/>
              </w:rPr>
              <w:t>11</w:t>
            </w:r>
          </w:p>
        </w:tc>
        <w:tc>
          <w:tcPr>
            <w:tcW w:w="2960" w:type="dxa"/>
          </w:tcPr>
          <w:p w14:paraId="13D3FFE2" w14:textId="0888B540" w:rsidR="00320084" w:rsidRDefault="00320084" w:rsidP="00320084">
            <w:pPr>
              <w:keepNext/>
              <w:jc w:val="center"/>
              <w:rPr>
                <w:rFonts w:ascii="Times New Roman" w:hAnsi="Times New Roman" w:cs="Times New Roman"/>
                <w:b/>
                <w:szCs w:val="24"/>
                <w:lang w:val="en-US" w:eastAsia="id-ID"/>
              </w:rPr>
            </w:pPr>
            <w:r>
              <w:rPr>
                <w:rFonts w:ascii="Times New Roman" w:hAnsi="Times New Roman" w:cs="Times New Roman"/>
                <w:b/>
                <w:szCs w:val="24"/>
                <w:lang w:val="en-US" w:eastAsia="id-ID"/>
              </w:rPr>
              <w:t>Relay</w:t>
            </w:r>
          </w:p>
        </w:tc>
      </w:tr>
      <w:tr w:rsidR="00320084" w14:paraId="26FFD3D4" w14:textId="77777777" w:rsidTr="00320084">
        <w:trPr>
          <w:jc w:val="center"/>
        </w:trPr>
        <w:tc>
          <w:tcPr>
            <w:tcW w:w="734" w:type="dxa"/>
          </w:tcPr>
          <w:p w14:paraId="7B978698" w14:textId="0474F47E" w:rsidR="00320084" w:rsidRDefault="00320084" w:rsidP="00320084">
            <w:pPr>
              <w:spacing w:line="240" w:lineRule="auto"/>
              <w:rPr>
                <w:rFonts w:ascii="Times New Roman" w:hAnsi="Times New Roman" w:cs="Times New Roman"/>
                <w:b/>
                <w:szCs w:val="24"/>
                <w:lang w:val="en-US"/>
              </w:rPr>
            </w:pPr>
            <w:r>
              <w:rPr>
                <w:rFonts w:ascii="Times New Roman" w:hAnsi="Times New Roman" w:cs="Times New Roman"/>
                <w:b/>
                <w:szCs w:val="24"/>
                <w:lang w:val="en-US"/>
              </w:rPr>
              <w:t>12</w:t>
            </w:r>
          </w:p>
        </w:tc>
        <w:tc>
          <w:tcPr>
            <w:tcW w:w="2960" w:type="dxa"/>
          </w:tcPr>
          <w:p w14:paraId="7F136B14" w14:textId="4559E3E5" w:rsidR="00320084" w:rsidRDefault="00320084" w:rsidP="00320084">
            <w:pPr>
              <w:keepNext/>
              <w:jc w:val="center"/>
              <w:rPr>
                <w:rFonts w:ascii="Times New Roman" w:hAnsi="Times New Roman" w:cs="Times New Roman"/>
                <w:b/>
                <w:szCs w:val="24"/>
                <w:lang w:val="en-US" w:eastAsia="id-ID"/>
              </w:rPr>
            </w:pPr>
            <w:r>
              <w:rPr>
                <w:rFonts w:ascii="Times New Roman" w:hAnsi="Times New Roman" w:cs="Times New Roman"/>
                <w:b/>
                <w:szCs w:val="24"/>
                <w:lang w:val="en-US" w:eastAsia="id-ID"/>
              </w:rPr>
              <w:t>Aplikasi Blynk</w:t>
            </w:r>
          </w:p>
        </w:tc>
      </w:tr>
    </w:tbl>
    <w:p w14:paraId="4F2A0FB3" w14:textId="7DE59334" w:rsidR="00CF04E8" w:rsidRDefault="00CF04E8" w:rsidP="007B111F">
      <w:pPr>
        <w:pStyle w:val="ListParagraph"/>
        <w:rPr>
          <w:lang w:val="en-US"/>
        </w:rPr>
      </w:pPr>
    </w:p>
    <w:p w14:paraId="3A50FBAC" w14:textId="4D4080F0" w:rsidR="00FD5B7D" w:rsidRDefault="00FD5B7D" w:rsidP="007B111F">
      <w:pPr>
        <w:pStyle w:val="ListParagraph"/>
        <w:rPr>
          <w:lang w:val="en-US"/>
        </w:rPr>
      </w:pPr>
    </w:p>
    <w:p w14:paraId="3E9F462A" w14:textId="27BB20F7" w:rsidR="00320084" w:rsidRDefault="00320084" w:rsidP="007B111F">
      <w:pPr>
        <w:pStyle w:val="ListParagraph"/>
        <w:rPr>
          <w:lang w:val="en-US"/>
        </w:rPr>
      </w:pPr>
    </w:p>
    <w:p w14:paraId="50EC636C" w14:textId="77777777" w:rsidR="00844AAA" w:rsidRPr="007B111F" w:rsidRDefault="00844AAA" w:rsidP="007B111F">
      <w:pPr>
        <w:pStyle w:val="ListParagraph"/>
        <w:rPr>
          <w:lang w:val="en-US"/>
        </w:rPr>
      </w:pPr>
    </w:p>
    <w:p w14:paraId="1BA92F27" w14:textId="5ACFA6AB" w:rsidR="009A2D35" w:rsidRDefault="009A2D35" w:rsidP="00895F18">
      <w:pPr>
        <w:pStyle w:val="Heading2"/>
      </w:pPr>
      <w:bookmarkStart w:id="107" w:name="_Toc532959963"/>
      <w:bookmarkStart w:id="108" w:name="_Toc11187750"/>
      <w:bookmarkStart w:id="109" w:name="_Toc15279115"/>
      <w:r>
        <w:lastRenderedPageBreak/>
        <w:t>Prosedur Pe</w:t>
      </w:r>
      <w:bookmarkEnd w:id="107"/>
      <w:bookmarkEnd w:id="108"/>
      <w:r w:rsidR="0050023E">
        <w:t>rancangan</w:t>
      </w:r>
      <w:bookmarkEnd w:id="109"/>
    </w:p>
    <w:p w14:paraId="7098F577" w14:textId="09209611" w:rsidR="00DA27AD" w:rsidRDefault="00DA27AD" w:rsidP="00844AAA">
      <w:pPr>
        <w:spacing w:after="240"/>
        <w:ind w:left="720"/>
        <w:rPr>
          <w:lang w:val="en-US"/>
        </w:rPr>
      </w:pPr>
      <w:r>
        <w:rPr>
          <w:lang w:val="en-US"/>
        </w:rPr>
        <w:t>Berikut Prosedur pe</w:t>
      </w:r>
      <w:r w:rsidR="0050023E">
        <w:rPr>
          <w:lang w:val="en-US"/>
        </w:rPr>
        <w:t>rancangan</w:t>
      </w:r>
      <w:r>
        <w:rPr>
          <w:lang w:val="en-US"/>
        </w:rPr>
        <w:t xml:space="preserve"> yang akan dilakuan :</w:t>
      </w:r>
    </w:p>
    <w:p w14:paraId="370DBCCF" w14:textId="23518323" w:rsidR="00DA27AD" w:rsidRDefault="00DA27AD" w:rsidP="00DA27AD">
      <w:pPr>
        <w:ind w:left="720"/>
        <w:rPr>
          <w:lang w:val="en-US"/>
        </w:rPr>
      </w:pPr>
      <w:r>
        <w:rPr>
          <w:lang w:val="en-US"/>
        </w:rPr>
        <mc:AlternateContent>
          <mc:Choice Requires="wps">
            <w:drawing>
              <wp:anchor distT="0" distB="0" distL="0" distR="0" simplePos="0" relativeHeight="251626496" behindDoc="0" locked="0" layoutInCell="1" allowOverlap="1" wp14:anchorId="5F56FB5F" wp14:editId="58DA34B1">
                <wp:simplePos x="0" y="0"/>
                <wp:positionH relativeFrom="column">
                  <wp:posOffset>1925320</wp:posOffset>
                </wp:positionH>
                <wp:positionV relativeFrom="paragraph">
                  <wp:posOffset>27940</wp:posOffset>
                </wp:positionV>
                <wp:extent cx="1625600" cy="393700"/>
                <wp:effectExtent l="0" t="0" r="12700" b="25400"/>
                <wp:wrapNone/>
                <wp:docPr id="1030" name="Rounded 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5600" cy="393700"/>
                        </a:xfrm>
                        <a:prstGeom prst="round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57B58AE" w14:textId="77777777" w:rsidR="00C112D0" w:rsidRDefault="00C112D0" w:rsidP="00DA27AD">
                            <w:pPr>
                              <w:jc w:val="center"/>
                              <w:rPr>
                                <w:lang w:val="en-US"/>
                              </w:rPr>
                            </w:pPr>
                            <w:r>
                              <w:rPr>
                                <w:lang w:val="en-US"/>
                              </w:rPr>
                              <w:t>Identifikasi Masalah</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6FB5F" id="Rounded Rectangle 28" o:spid="_x0000_s1026" style="position:absolute;left:0;text-align:left;margin-left:151.6pt;margin-top:2.2pt;width:128pt;height:31pt;z-index:2516264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" fillcolor="white [3201]" strokecolor="#4f81bd [3204]" strokeweight="2pt">
                <v:path arrowok="t"/>
                <v:textbox>
                  <w:txbxContent>
                    <w:p w14:paraId="657B58AE" w14:textId="77777777" w:rsidR="00C112D0" w:rsidRDefault="00C112D0" w:rsidP="00DA27AD">
                      <w:pPr>
                        <w:jc w:val="center"/>
                        <w:rPr>
                          <w:lang w:val="en-US"/>
                        </w:rPr>
                      </w:pPr>
                      <w:r>
                        <w:rPr>
                          <w:lang w:val="en-US"/>
                        </w:rPr>
                        <w:t>Identifikasi Masalah</w:t>
                      </w:r>
                    </w:p>
                  </w:txbxContent>
                </v:textbox>
              </v:roundrect>
            </w:pict>
          </mc:Fallback>
        </mc:AlternateContent>
      </w:r>
    </w:p>
    <w:p w14:paraId="25111E4D" w14:textId="77777777" w:rsidR="00DA27AD" w:rsidRDefault="00DA27AD" w:rsidP="00DA27AD">
      <w:pPr>
        <w:ind w:left="720"/>
        <w:rPr>
          <w:lang w:val="en-US"/>
        </w:rPr>
      </w:pPr>
      <w:r>
        <w:rPr>
          <w:lang w:val="en-US"/>
        </w:rPr>
        <mc:AlternateContent>
          <mc:Choice Requires="wps">
            <w:drawing>
              <wp:anchor distT="0" distB="0" distL="0" distR="0" simplePos="0" relativeHeight="251687936" behindDoc="0" locked="0" layoutInCell="1" allowOverlap="1" wp14:anchorId="52F74689" wp14:editId="7359DD8B">
                <wp:simplePos x="0" y="0"/>
                <wp:positionH relativeFrom="column">
                  <wp:posOffset>2750820</wp:posOffset>
                </wp:positionH>
                <wp:positionV relativeFrom="paragraph">
                  <wp:posOffset>133350</wp:posOffset>
                </wp:positionV>
                <wp:extent cx="0" cy="355600"/>
                <wp:effectExtent l="76200" t="0" r="76200" b="63500"/>
                <wp:wrapNone/>
                <wp:docPr id="1031"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5600"/>
                        </a:xfrm>
                        <a:prstGeom prst="straightConnector1">
                          <a:avLst/>
                        </a:prstGeom>
                        <a:ln w="9525" cap="flat" cmpd="sng">
                          <a:solidFill>
                            <a:srgbClr val="4A7DBA"/>
                          </a:solidFill>
                          <a:prstDash val="solid"/>
                          <a:round/>
                          <a:headEnd/>
                          <a:tailEnd type="triangle" w="med" len="med"/>
                        </a:ln>
                      </wps:spPr>
                      <wps:bodyPr/>
                    </wps:wsp>
                  </a:graphicData>
                </a:graphic>
              </wp:anchor>
            </w:drawing>
          </mc:Choice>
          <mc:Fallback>
            <w:pict>
              <v:shapetype w14:anchorId="4EE796F4" id="_x0000_t32" coordsize="21600,21600" o:spt="32" o:oned="t" path="m,l21600,21600e" filled="f">
                <v:path arrowok="t" fillok="f" o:connecttype="none"/>
                <o:lock v:ext="edit" shapetype="t"/>
              </v:shapetype>
              <v:shape id="Straight Arrow Connector 37" o:spid="_x0000_s1026" type="#_x0000_t32" style="position:absolute;margin-left:216.6pt;margin-top:10.5pt;width:0;height:28pt;z-index:25168793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" strokecolor="#4a7dba">
                <v:stroke endarrow="block"/>
                <o:lock v:ext="edit" shapetype="f"/>
              </v:shape>
            </w:pict>
          </mc:Fallback>
        </mc:AlternateContent>
      </w:r>
    </w:p>
    <w:p w14:paraId="1CC4464B" w14:textId="77777777" w:rsidR="00DA27AD" w:rsidRDefault="00DA27AD" w:rsidP="00DA27AD">
      <w:pPr>
        <w:ind w:left="720"/>
        <w:rPr>
          <w:lang w:val="en-US"/>
        </w:rPr>
      </w:pPr>
      <w:r>
        <w:rPr>
          <w:lang w:val="en-US"/>
        </w:rPr>
        <mc:AlternateContent>
          <mc:Choice Requires="wps">
            <w:drawing>
              <wp:anchor distT="0" distB="0" distL="0" distR="0" simplePos="0" relativeHeight="251646976" behindDoc="0" locked="0" layoutInCell="1" allowOverlap="1" wp14:anchorId="59950D4A" wp14:editId="5D4C00A3">
                <wp:simplePos x="0" y="0"/>
                <wp:positionH relativeFrom="column">
                  <wp:posOffset>1950720</wp:posOffset>
                </wp:positionH>
                <wp:positionV relativeFrom="paragraph">
                  <wp:posOffset>264160</wp:posOffset>
                </wp:positionV>
                <wp:extent cx="1625600" cy="393700"/>
                <wp:effectExtent l="0" t="0" r="12700" b="25400"/>
                <wp:wrapNone/>
                <wp:docPr id="1032" name="Rounded 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5600" cy="393700"/>
                        </a:xfrm>
                        <a:prstGeom prst="round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65BE7F2" w14:textId="77777777" w:rsidR="00C112D0" w:rsidRDefault="00C112D0" w:rsidP="00DA27AD">
                            <w:pPr>
                              <w:jc w:val="center"/>
                              <w:rPr>
                                <w:lang w:val="en-US"/>
                              </w:rPr>
                            </w:pPr>
                            <w:r>
                              <w:rPr>
                                <w:lang w:val="en-US"/>
                              </w:rPr>
                              <w:t>Studi Pustaka</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50D4A" id="Rounded Rectangle 32" o:spid="_x0000_s1027" style="position:absolute;left:0;text-align:left;margin-left:153.6pt;margin-top:20.8pt;width:128pt;height:31pt;z-index:2516469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" fillcolor="white [3201]" strokecolor="#4f81bd [3204]" strokeweight="2pt">
                <v:path arrowok="t"/>
                <v:textbox>
                  <w:txbxContent>
                    <w:p w14:paraId="265BE7F2" w14:textId="77777777" w:rsidR="00C112D0" w:rsidRDefault="00C112D0" w:rsidP="00DA27AD">
                      <w:pPr>
                        <w:jc w:val="center"/>
                        <w:rPr>
                          <w:lang w:val="en-US"/>
                        </w:rPr>
                      </w:pPr>
                      <w:r>
                        <w:rPr>
                          <w:lang w:val="en-US"/>
                        </w:rPr>
                        <w:t>Studi Pustaka</w:t>
                      </w:r>
                    </w:p>
                  </w:txbxContent>
                </v:textbox>
              </v:roundrect>
            </w:pict>
          </mc:Fallback>
        </mc:AlternateContent>
      </w:r>
    </w:p>
    <w:p w14:paraId="30C96850" w14:textId="77777777" w:rsidR="00DA27AD" w:rsidRDefault="00DA27AD" w:rsidP="00DA27AD">
      <w:pPr>
        <w:ind w:left="720"/>
        <w:rPr>
          <w:lang w:val="en-US"/>
        </w:rPr>
      </w:pPr>
    </w:p>
    <w:p w14:paraId="39B3A053" w14:textId="77777777" w:rsidR="00DA27AD" w:rsidRDefault="00DA27AD" w:rsidP="00DA27AD">
      <w:pPr>
        <w:ind w:left="720"/>
        <w:rPr>
          <w:lang w:val="en-US"/>
        </w:rPr>
      </w:pPr>
      <w:r>
        <w:rPr>
          <w:lang w:val="en-US"/>
        </w:rPr>
        <mc:AlternateContent>
          <mc:Choice Requires="wps">
            <w:drawing>
              <wp:anchor distT="0" distB="0" distL="0" distR="0" simplePos="0" relativeHeight="251708416" behindDoc="0" locked="0" layoutInCell="1" allowOverlap="1" wp14:anchorId="14266F5D" wp14:editId="218B0BB1">
                <wp:simplePos x="0" y="0"/>
                <wp:positionH relativeFrom="column">
                  <wp:posOffset>2763520</wp:posOffset>
                </wp:positionH>
                <wp:positionV relativeFrom="paragraph">
                  <wp:posOffset>132080</wp:posOffset>
                </wp:positionV>
                <wp:extent cx="0" cy="355600"/>
                <wp:effectExtent l="76200" t="0" r="76200" b="63500"/>
                <wp:wrapNone/>
                <wp:docPr id="1033"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5600"/>
                        </a:xfrm>
                        <a:prstGeom prst="straightConnector1">
                          <a:avLst/>
                        </a:prstGeom>
                        <a:ln w="9525" cap="flat" cmpd="sng">
                          <a:solidFill>
                            <a:srgbClr val="4A7DBA"/>
                          </a:solidFill>
                          <a:prstDash val="solid"/>
                          <a:round/>
                          <a:headEnd/>
                          <a:tailEnd type="triangle" w="med" len="med"/>
                        </a:ln>
                      </wps:spPr>
                      <wps:bodyPr/>
                    </wps:wsp>
                  </a:graphicData>
                </a:graphic>
              </wp:anchor>
            </w:drawing>
          </mc:Choice>
          <mc:Fallback>
            <w:pict>
              <v:shape w14:anchorId="3A7503C2" id="Straight Arrow Connector 48" o:spid="_x0000_s1026" type="#_x0000_t32" style="position:absolute;margin-left:217.6pt;margin-top:10.4pt;width:0;height:28pt;z-index:25170841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" strokecolor="#4a7dba">
                <v:stroke endarrow="block"/>
                <o:lock v:ext="edit" shapetype="f"/>
              </v:shape>
            </w:pict>
          </mc:Fallback>
        </mc:AlternateContent>
      </w:r>
    </w:p>
    <w:p w14:paraId="3B1A7322" w14:textId="77777777" w:rsidR="00DA27AD" w:rsidRDefault="00DA27AD" w:rsidP="00DA27AD">
      <w:pPr>
        <w:ind w:left="720"/>
        <w:rPr>
          <w:lang w:val="en-US"/>
        </w:rPr>
      </w:pPr>
    </w:p>
    <w:p w14:paraId="00BFB72C" w14:textId="77777777" w:rsidR="00DA27AD" w:rsidRDefault="00DA27AD" w:rsidP="00DA27AD">
      <w:pPr>
        <w:ind w:left="720"/>
        <w:rPr>
          <w:lang w:val="en-US"/>
        </w:rPr>
      </w:pPr>
      <w:r>
        <w:rPr>
          <w:lang w:val="en-US"/>
        </w:rPr>
        <mc:AlternateContent>
          <mc:Choice Requires="wps">
            <w:drawing>
              <wp:anchor distT="0" distB="0" distL="0" distR="0" simplePos="0" relativeHeight="251667456" behindDoc="0" locked="0" layoutInCell="1" allowOverlap="1" wp14:anchorId="6E4C5506" wp14:editId="2576ABB2">
                <wp:simplePos x="0" y="0"/>
                <wp:positionH relativeFrom="column">
                  <wp:posOffset>1950720</wp:posOffset>
                </wp:positionH>
                <wp:positionV relativeFrom="paragraph">
                  <wp:posOffset>12700</wp:posOffset>
                </wp:positionV>
                <wp:extent cx="1625600" cy="393700"/>
                <wp:effectExtent l="0" t="0" r="12700" b="25400"/>
                <wp:wrapNone/>
                <wp:docPr id="1034" name="Rounded 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5600" cy="393700"/>
                        </a:xfrm>
                        <a:prstGeom prst="round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5F471F2" w14:textId="77777777" w:rsidR="00C112D0" w:rsidRDefault="00C112D0" w:rsidP="00DA27AD">
                            <w:pPr>
                              <w:jc w:val="center"/>
                              <w:rPr>
                                <w:lang w:val="en-US"/>
                              </w:rPr>
                            </w:pPr>
                            <w:r>
                              <w:rPr>
                                <w:lang w:val="en-US"/>
                              </w:rPr>
                              <w:t>Pengumpulan Data</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C5506" id="Rounded Rectangle 36" o:spid="_x0000_s1028" style="position:absolute;left:0;text-align:left;margin-left:153.6pt;margin-top:1pt;width:128pt;height:31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" fillcolor="white [3201]" strokecolor="#4f81bd [3204]" strokeweight="2pt">
                <v:path arrowok="t"/>
                <v:textbox>
                  <w:txbxContent>
                    <w:p w14:paraId="15F471F2" w14:textId="77777777" w:rsidR="00C112D0" w:rsidRDefault="00C112D0" w:rsidP="00DA27AD">
                      <w:pPr>
                        <w:jc w:val="center"/>
                        <w:rPr>
                          <w:lang w:val="en-US"/>
                        </w:rPr>
                      </w:pPr>
                      <w:r>
                        <w:rPr>
                          <w:lang w:val="en-US"/>
                        </w:rPr>
                        <w:t>Pengumpulan Data</w:t>
                      </w:r>
                    </w:p>
                  </w:txbxContent>
                </v:textbox>
              </v:roundrect>
            </w:pict>
          </mc:Fallback>
        </mc:AlternateContent>
      </w:r>
    </w:p>
    <w:p w14:paraId="55E2C1F7" w14:textId="77777777" w:rsidR="00DA27AD" w:rsidRDefault="00DA27AD" w:rsidP="00DA27AD">
      <w:pPr>
        <w:ind w:left="720"/>
        <w:rPr>
          <w:lang w:val="en-US"/>
        </w:rPr>
      </w:pPr>
      <w:r>
        <w:rPr>
          <w:lang w:val="en-US"/>
        </w:rPr>
        <mc:AlternateContent>
          <mc:Choice Requires="wps">
            <w:drawing>
              <wp:anchor distT="0" distB="0" distL="0" distR="0" simplePos="0" relativeHeight="251728896" behindDoc="0" locked="0" layoutInCell="1" allowOverlap="1" wp14:anchorId="5AC2FCF9" wp14:editId="056FCBCE">
                <wp:simplePos x="0" y="0"/>
                <wp:positionH relativeFrom="column">
                  <wp:posOffset>2776220</wp:posOffset>
                </wp:positionH>
                <wp:positionV relativeFrom="paragraph">
                  <wp:posOffset>143510</wp:posOffset>
                </wp:positionV>
                <wp:extent cx="0" cy="355600"/>
                <wp:effectExtent l="76200" t="0" r="76200" b="63500"/>
                <wp:wrapNone/>
                <wp:docPr id="1035"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5600"/>
                        </a:xfrm>
                        <a:prstGeom prst="straightConnector1">
                          <a:avLst/>
                        </a:prstGeom>
                        <a:ln w="9525" cap="flat" cmpd="sng">
                          <a:solidFill>
                            <a:srgbClr val="4A7DBA"/>
                          </a:solidFill>
                          <a:prstDash val="solid"/>
                          <a:round/>
                          <a:headEnd/>
                          <a:tailEnd type="triangle" w="med" len="med"/>
                        </a:ln>
                      </wps:spPr>
                      <wps:bodyPr/>
                    </wps:wsp>
                  </a:graphicData>
                </a:graphic>
              </wp:anchor>
            </w:drawing>
          </mc:Choice>
          <mc:Fallback>
            <w:pict>
              <v:shape w14:anchorId="5BC74D71" id="Straight Arrow Connector 53" o:spid="_x0000_s1026" type="#_x0000_t32" style="position:absolute;margin-left:218.6pt;margin-top:11.3pt;width:0;height:28pt;z-index:25172889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" strokecolor="#4a7dba">
                <v:stroke endarrow="block"/>
                <o:lock v:ext="edit" shapetype="f"/>
              </v:shape>
            </w:pict>
          </mc:Fallback>
        </mc:AlternateContent>
      </w:r>
    </w:p>
    <w:p w14:paraId="7737F64C" w14:textId="77777777" w:rsidR="00DA27AD" w:rsidRDefault="00DA27AD" w:rsidP="00DA27AD">
      <w:pPr>
        <w:ind w:left="720"/>
        <w:rPr>
          <w:lang w:val="en-US"/>
        </w:rPr>
      </w:pPr>
    </w:p>
    <w:p w14:paraId="38F0B78C" w14:textId="77777777" w:rsidR="00DA27AD" w:rsidRDefault="00DA27AD" w:rsidP="00DA27AD">
      <w:pPr>
        <w:ind w:left="720"/>
        <w:rPr>
          <w:lang w:val="en-US"/>
        </w:rPr>
      </w:pPr>
      <w:r>
        <w:rPr>
          <w:lang w:val="en-US"/>
        </w:rPr>
        <mc:AlternateContent>
          <mc:Choice Requires="wps">
            <w:drawing>
              <wp:anchor distT="0" distB="0" distL="0" distR="0" simplePos="0" relativeHeight="251585536" behindDoc="0" locked="0" layoutInCell="1" allowOverlap="1" wp14:anchorId="2CEA59A1" wp14:editId="3936B642">
                <wp:simplePos x="0" y="0"/>
                <wp:positionH relativeFrom="column">
                  <wp:posOffset>1955800</wp:posOffset>
                </wp:positionH>
                <wp:positionV relativeFrom="paragraph">
                  <wp:posOffset>29845</wp:posOffset>
                </wp:positionV>
                <wp:extent cx="1625600" cy="393699"/>
                <wp:effectExtent l="0" t="0" r="12700" b="26035"/>
                <wp:wrapNone/>
                <wp:docPr id="1036" name="Rounded 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5600" cy="393699"/>
                        </a:xfrm>
                        <a:prstGeom prst="round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467BC4F" w14:textId="77777777" w:rsidR="00C112D0" w:rsidRDefault="00C112D0" w:rsidP="00DA27AD">
                            <w:pPr>
                              <w:jc w:val="center"/>
                              <w:rPr>
                                <w:sz w:val="22"/>
                                <w:szCs w:val="24"/>
                                <w:lang w:val="en-US"/>
                              </w:rPr>
                            </w:pPr>
                            <w:r>
                              <w:rPr>
                                <w:sz w:val="22"/>
                                <w:szCs w:val="24"/>
                                <w:lang w:val="en-US"/>
                              </w:rPr>
                              <w:t>Perancangan Hardware</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EA59A1" id="Rounded Rectangle 30" o:spid="_x0000_s1029" style="position:absolute;left:0;text-align:left;margin-left:154pt;margin-top:2.35pt;width:128pt;height:31pt;z-index:2515855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" fillcolor="white [3201]" strokecolor="#4f81bd [3204]" strokeweight="2pt">
                <v:path arrowok="t"/>
                <v:textbox>
                  <w:txbxContent>
                    <w:p w14:paraId="4467BC4F" w14:textId="77777777" w:rsidR="00C112D0" w:rsidRDefault="00C112D0" w:rsidP="00DA27AD">
                      <w:pPr>
                        <w:jc w:val="center"/>
                        <w:rPr>
                          <w:sz w:val="22"/>
                          <w:szCs w:val="24"/>
                          <w:lang w:val="en-US"/>
                        </w:rPr>
                      </w:pPr>
                      <w:r>
                        <w:rPr>
                          <w:sz w:val="22"/>
                          <w:szCs w:val="24"/>
                          <w:lang w:val="en-US"/>
                        </w:rPr>
                        <w:t>Perancangan Hardware</w:t>
                      </w:r>
                    </w:p>
                  </w:txbxContent>
                </v:textbox>
              </v:roundrect>
            </w:pict>
          </mc:Fallback>
        </mc:AlternateContent>
      </w:r>
    </w:p>
    <w:p w14:paraId="05BE4C1B" w14:textId="77777777" w:rsidR="00DA27AD" w:rsidRDefault="00DA27AD" w:rsidP="00DA27AD">
      <w:pPr>
        <w:ind w:left="720"/>
        <w:rPr>
          <w:lang w:val="en-US"/>
        </w:rPr>
      </w:pPr>
      <w:r>
        <w:rPr>
          <w:lang w:val="en-US"/>
        </w:rPr>
        <mc:AlternateContent>
          <mc:Choice Requires="wps">
            <w:drawing>
              <wp:anchor distT="0" distB="0" distL="0" distR="0" simplePos="0" relativeHeight="251749376" behindDoc="0" locked="0" layoutInCell="1" allowOverlap="1" wp14:anchorId="230E5E8D" wp14:editId="794E18AB">
                <wp:simplePos x="0" y="0"/>
                <wp:positionH relativeFrom="column">
                  <wp:posOffset>2788920</wp:posOffset>
                </wp:positionH>
                <wp:positionV relativeFrom="paragraph">
                  <wp:posOffset>129540</wp:posOffset>
                </wp:positionV>
                <wp:extent cx="0" cy="355600"/>
                <wp:effectExtent l="76200" t="0" r="76200" b="63500"/>
                <wp:wrapNone/>
                <wp:docPr id="1037"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5600"/>
                        </a:xfrm>
                        <a:prstGeom prst="straightConnector1">
                          <a:avLst/>
                        </a:prstGeom>
                        <a:ln w="9525" cap="flat" cmpd="sng">
                          <a:solidFill>
                            <a:srgbClr val="4A7DBA"/>
                          </a:solidFill>
                          <a:prstDash val="solid"/>
                          <a:round/>
                          <a:headEnd/>
                          <a:tailEnd type="triangle" w="med" len="med"/>
                        </a:ln>
                      </wps:spPr>
                      <wps:bodyPr/>
                    </wps:wsp>
                  </a:graphicData>
                </a:graphic>
              </wp:anchor>
            </w:drawing>
          </mc:Choice>
          <mc:Fallback>
            <w:pict>
              <v:shape w14:anchorId="3BB2ADA0" id="Straight Arrow Connector 54" o:spid="_x0000_s1026" type="#_x0000_t32" style="position:absolute;margin-left:219.6pt;margin-top:10.2pt;width:0;height:28pt;z-index:25174937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" strokecolor="#4a7dba">
                <v:stroke endarrow="block"/>
                <o:lock v:ext="edit" shapetype="f"/>
              </v:shape>
            </w:pict>
          </mc:Fallback>
        </mc:AlternateContent>
      </w:r>
    </w:p>
    <w:p w14:paraId="707A5DE7" w14:textId="77777777" w:rsidR="00DA27AD" w:rsidRDefault="00DA27AD" w:rsidP="00DA27AD">
      <w:pPr>
        <w:ind w:left="720"/>
        <w:rPr>
          <w:lang w:val="en-US"/>
        </w:rPr>
      </w:pPr>
    </w:p>
    <w:p w14:paraId="21716CAB" w14:textId="77777777" w:rsidR="00DA27AD" w:rsidRDefault="00DA27AD" w:rsidP="00DA27AD">
      <w:pPr>
        <w:ind w:left="720"/>
        <w:rPr>
          <w:lang w:val="en-US"/>
        </w:rPr>
      </w:pPr>
      <w:r>
        <w:rPr>
          <w:lang w:val="en-US"/>
        </w:rPr>
        <mc:AlternateContent>
          <mc:Choice Requires="wps">
            <w:drawing>
              <wp:anchor distT="0" distB="0" distL="0" distR="0" simplePos="0" relativeHeight="251606016" behindDoc="0" locked="0" layoutInCell="1" allowOverlap="1" wp14:anchorId="441542F8" wp14:editId="12C92ADB">
                <wp:simplePos x="0" y="0"/>
                <wp:positionH relativeFrom="column">
                  <wp:posOffset>1950720</wp:posOffset>
                </wp:positionH>
                <wp:positionV relativeFrom="paragraph">
                  <wp:posOffset>35560</wp:posOffset>
                </wp:positionV>
                <wp:extent cx="1625600" cy="393700"/>
                <wp:effectExtent l="0" t="0" r="12700" b="25400"/>
                <wp:wrapNone/>
                <wp:docPr id="1038" name="Rounded 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5600" cy="393700"/>
                        </a:xfrm>
                        <a:prstGeom prst="round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DF93A7A" w14:textId="77777777" w:rsidR="00C112D0" w:rsidRDefault="00C112D0" w:rsidP="00DA27AD">
                            <w:pPr>
                              <w:jc w:val="center"/>
                              <w:rPr>
                                <w:lang w:val="en-US"/>
                              </w:rPr>
                            </w:pPr>
                            <w:r>
                              <w:rPr>
                                <w:lang w:val="en-US"/>
                              </w:rPr>
                              <w:t>Pembuatan Hardware</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1542F8" id="Rounded Rectangle 31" o:spid="_x0000_s1030" style="position:absolute;left:0;text-align:left;margin-left:153.6pt;margin-top:2.8pt;width:128pt;height:31pt;z-index:2516060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" fillcolor="white [3201]" strokecolor="#4f81bd [3204]" strokeweight="2pt">
                <v:path arrowok="t"/>
                <v:textbox>
                  <w:txbxContent>
                    <w:p w14:paraId="2DF93A7A" w14:textId="77777777" w:rsidR="00C112D0" w:rsidRDefault="00C112D0" w:rsidP="00DA27AD">
                      <w:pPr>
                        <w:jc w:val="center"/>
                        <w:rPr>
                          <w:lang w:val="en-US"/>
                        </w:rPr>
                      </w:pPr>
                      <w:r>
                        <w:rPr>
                          <w:lang w:val="en-US"/>
                        </w:rPr>
                        <w:t>Pembuatan Hardware</w:t>
                      </w:r>
                    </w:p>
                  </w:txbxContent>
                </v:textbox>
              </v:roundrect>
            </w:pict>
          </mc:Fallback>
        </mc:AlternateContent>
      </w:r>
    </w:p>
    <w:p w14:paraId="57918984" w14:textId="77777777" w:rsidR="00DA27AD" w:rsidRPr="009D5744" w:rsidRDefault="00DA27AD" w:rsidP="00DA27AD">
      <w:pPr>
        <w:rPr>
          <w:b/>
          <w:bCs/>
          <w:color w:val="548DD4" w:themeColor="text2" w:themeTint="99"/>
          <w:lang w:val="en-US"/>
        </w:rPr>
      </w:pPr>
    </w:p>
    <w:p w14:paraId="05555F4E" w14:textId="43E904C4" w:rsidR="00DA27AD" w:rsidRPr="009D5744" w:rsidRDefault="00DA27AD" w:rsidP="00DA27AD">
      <w:pPr>
        <w:ind w:left="720"/>
        <w:jc w:val="center"/>
        <w:rPr>
          <w:b/>
          <w:bCs/>
          <w:color w:val="548DD4" w:themeColor="text2" w:themeTint="99"/>
          <w:lang w:val="en-US"/>
        </w:rPr>
      </w:pPr>
      <w:r w:rsidRPr="009D5744">
        <w:rPr>
          <w:b/>
          <w:bCs/>
          <w:color w:val="548DD4" w:themeColor="text2" w:themeTint="99"/>
          <w:lang w:val="en-US"/>
        </w:rPr>
        <w:t>Gambar 3.</w:t>
      </w:r>
      <w:r w:rsidR="009A4A87">
        <w:rPr>
          <w:b/>
          <w:bCs/>
          <w:color w:val="548DD4" w:themeColor="text2" w:themeTint="99"/>
          <w:lang w:val="en-US"/>
        </w:rPr>
        <w:t>3</w:t>
      </w:r>
      <w:r w:rsidRPr="009D5744">
        <w:rPr>
          <w:b/>
          <w:bCs/>
          <w:color w:val="548DD4" w:themeColor="text2" w:themeTint="99"/>
          <w:lang w:val="en-US"/>
        </w:rPr>
        <w:t xml:space="preserve"> Diagram </w:t>
      </w:r>
      <w:r w:rsidR="008B0F28">
        <w:rPr>
          <w:b/>
          <w:bCs/>
          <w:color w:val="548DD4" w:themeColor="text2" w:themeTint="99"/>
          <w:lang w:val="en-US"/>
        </w:rPr>
        <w:t>Prosedur</w:t>
      </w:r>
      <w:r w:rsidRPr="009D5744">
        <w:rPr>
          <w:b/>
          <w:bCs/>
          <w:color w:val="548DD4" w:themeColor="text2" w:themeTint="99"/>
          <w:lang w:val="en-US"/>
        </w:rPr>
        <w:t xml:space="preserve"> Penelitian</w:t>
      </w:r>
    </w:p>
    <w:p w14:paraId="36CA9912" w14:textId="77777777" w:rsidR="00A258C7" w:rsidRDefault="00A258C7" w:rsidP="00BC44E8">
      <w:pPr>
        <w:tabs>
          <w:tab w:val="left" w:pos="6090"/>
        </w:tabs>
        <w:jc w:val="left"/>
        <w:rPr>
          <w:lang w:val="en-US"/>
        </w:rPr>
      </w:pPr>
    </w:p>
    <w:p w14:paraId="27B9C432" w14:textId="77777777" w:rsidR="00DA27AD" w:rsidRDefault="00DA27AD" w:rsidP="00DA27AD">
      <w:pPr>
        <w:pStyle w:val="ListParagraph"/>
        <w:ind w:firstLine="284"/>
        <w:rPr>
          <w:lang w:val="en-US"/>
        </w:rPr>
      </w:pPr>
      <w:r>
        <w:rPr>
          <w:lang w:val="en-US"/>
        </w:rPr>
        <w:t>Adapun tahapannya sebagai berikut :</w:t>
      </w:r>
    </w:p>
    <w:p w14:paraId="1CA8814A" w14:textId="77777777" w:rsidR="00DA27AD" w:rsidRDefault="00DA27AD" w:rsidP="00D64BA8">
      <w:pPr>
        <w:pStyle w:val="ListParagraph"/>
        <w:numPr>
          <w:ilvl w:val="0"/>
          <w:numId w:val="7"/>
        </w:numPr>
        <w:ind w:left="709" w:hanging="425"/>
        <w:rPr>
          <w:lang w:val="en-US"/>
        </w:rPr>
      </w:pPr>
      <w:r>
        <w:rPr>
          <w:lang w:val="en-US"/>
        </w:rPr>
        <w:t>Identifikasi masalah</w:t>
      </w:r>
    </w:p>
    <w:p w14:paraId="544AA5A6" w14:textId="49404245" w:rsidR="00A258C7" w:rsidRPr="00BC44E8" w:rsidRDefault="00DA27AD" w:rsidP="00BC44E8">
      <w:pPr>
        <w:pStyle w:val="ListParagraph"/>
        <w:ind w:left="709" w:firstLine="0"/>
        <w:rPr>
          <w:lang w:val="en-US"/>
        </w:rPr>
      </w:pPr>
      <w:r>
        <w:rPr>
          <w:lang w:val="en-US"/>
        </w:rPr>
        <w:t>Pada tahap ini dilakukan identifikasi masalah yang berhubungan dengan cara pembuatan sistem alarm</w:t>
      </w:r>
    </w:p>
    <w:p w14:paraId="25F1104C" w14:textId="77777777" w:rsidR="00DA27AD" w:rsidRDefault="00DA27AD" w:rsidP="00D64BA8">
      <w:pPr>
        <w:pStyle w:val="ListParagraph"/>
        <w:numPr>
          <w:ilvl w:val="0"/>
          <w:numId w:val="7"/>
        </w:numPr>
        <w:rPr>
          <w:lang w:val="en-US"/>
        </w:rPr>
      </w:pPr>
      <w:r>
        <w:rPr>
          <w:lang w:val="en-US"/>
        </w:rPr>
        <w:t>Studi Pustaka</w:t>
      </w:r>
    </w:p>
    <w:p w14:paraId="24C4EE50" w14:textId="4A901FB5" w:rsidR="00DA27AD" w:rsidRPr="00DA27AD" w:rsidRDefault="00DA27AD" w:rsidP="00DA27AD">
      <w:pPr>
        <w:pStyle w:val="ListParagraph"/>
        <w:ind w:left="720" w:firstLine="0"/>
        <w:rPr>
          <w:lang w:val="en-US"/>
        </w:rPr>
      </w:pPr>
      <w:r>
        <w:rPr>
          <w:lang w:val="en-US"/>
        </w:rPr>
        <w:t>Tahap ini dilakukan untuk mencari informasi-informasi tentang apa saja yang dibutuhkan untuk membuat sistem alarm, cara pembuatannya dan cara kerjanya nanti.</w:t>
      </w:r>
    </w:p>
    <w:p w14:paraId="31F72E42" w14:textId="77777777" w:rsidR="00DA27AD" w:rsidRDefault="00DA27AD" w:rsidP="00D64BA8">
      <w:pPr>
        <w:pStyle w:val="ListParagraph"/>
        <w:numPr>
          <w:ilvl w:val="0"/>
          <w:numId w:val="7"/>
        </w:numPr>
        <w:rPr>
          <w:lang w:val="en-US"/>
        </w:rPr>
      </w:pPr>
      <w:r>
        <w:rPr>
          <w:lang w:val="en-US"/>
        </w:rPr>
        <w:t>Pengumpulan Data</w:t>
      </w:r>
    </w:p>
    <w:p w14:paraId="2EF7C1E5" w14:textId="23BD5FF9" w:rsidR="00320084" w:rsidRDefault="00DA27AD" w:rsidP="00844AAA">
      <w:pPr>
        <w:pStyle w:val="ListParagraph"/>
        <w:ind w:left="720" w:firstLine="0"/>
        <w:rPr>
          <w:lang w:val="en-US"/>
        </w:rPr>
      </w:pPr>
      <w:r>
        <w:rPr>
          <w:lang w:val="en-US"/>
        </w:rPr>
        <w:t>Pada tahap ini dilakukan proses pengumpulan hasil dari studi pustaka tentang perancangan alarm untuk sistem keamanan</w:t>
      </w:r>
    </w:p>
    <w:p w14:paraId="33179ADD" w14:textId="77777777" w:rsidR="00844AAA" w:rsidRPr="00844AAA" w:rsidRDefault="00844AAA" w:rsidP="00844AAA">
      <w:pPr>
        <w:pStyle w:val="ListParagraph"/>
        <w:ind w:left="720" w:firstLine="0"/>
        <w:rPr>
          <w:lang w:val="en-US"/>
        </w:rPr>
      </w:pPr>
    </w:p>
    <w:p w14:paraId="59A04BF6" w14:textId="77777777" w:rsidR="00DA27AD" w:rsidRDefault="00DA27AD" w:rsidP="00D64BA8">
      <w:pPr>
        <w:pStyle w:val="ListParagraph"/>
        <w:numPr>
          <w:ilvl w:val="0"/>
          <w:numId w:val="7"/>
        </w:numPr>
        <w:rPr>
          <w:lang w:val="en-US"/>
        </w:rPr>
      </w:pPr>
      <w:r>
        <w:rPr>
          <w:lang w:val="en-US"/>
        </w:rPr>
        <w:lastRenderedPageBreak/>
        <w:t>Perancangan Hardware</w:t>
      </w:r>
    </w:p>
    <w:p w14:paraId="758F112D" w14:textId="77777777" w:rsidR="00DA27AD" w:rsidRDefault="00DA27AD" w:rsidP="00DA27AD">
      <w:pPr>
        <w:ind w:left="720"/>
        <w:rPr>
          <w:lang w:val="en-US"/>
        </w:rPr>
      </w:pPr>
      <w:r>
        <w:rPr>
          <w:lang w:val="en-US"/>
        </w:rPr>
        <w:t>Perancangan perangkat bertujuan untuk merancang peralatan/rangkaian pendukung untuk projek yang akan dibuat. Dimana pada tahap ini dapat mengetahui dan mempersiapkan alat atau komponen apa saja yang dipersiapkan.</w:t>
      </w:r>
    </w:p>
    <w:p w14:paraId="0C92F25F" w14:textId="77777777" w:rsidR="00DA27AD" w:rsidRDefault="00DA27AD" w:rsidP="00D64BA8">
      <w:pPr>
        <w:pStyle w:val="ListParagraph"/>
        <w:numPr>
          <w:ilvl w:val="0"/>
          <w:numId w:val="7"/>
        </w:numPr>
        <w:rPr>
          <w:lang w:val="en-US"/>
        </w:rPr>
      </w:pPr>
      <w:r>
        <w:rPr>
          <w:lang w:val="en-US"/>
        </w:rPr>
        <w:t>Pembuatan Hardware</w:t>
      </w:r>
    </w:p>
    <w:p w14:paraId="67102849" w14:textId="5698C96E" w:rsidR="003609F9" w:rsidRPr="003609F9" w:rsidRDefault="00DA27AD" w:rsidP="00FD5B7D">
      <w:pPr>
        <w:spacing w:after="240"/>
        <w:ind w:left="720"/>
        <w:rPr>
          <w:lang w:val="en-US"/>
        </w:rPr>
      </w:pPr>
      <w:r>
        <w:rPr>
          <w:lang w:val="en-US"/>
        </w:rPr>
        <w:t>Pembuatan perangkat keras merupakan proses untuk membuat rangkaian alarm untuk sistem keamanan yang akan dibuat meliputi rangkaian sensor infrared, yang akan menjadi input, dan nodemcu sebagai wifi untuk mengirim notifikasi pada pengguna.</w:t>
      </w:r>
      <w:bookmarkStart w:id="110" w:name="_Toc532959964"/>
      <w:bookmarkStart w:id="111" w:name="_Toc11187751"/>
    </w:p>
    <w:p w14:paraId="4E2A344D" w14:textId="3B93014E" w:rsidR="00C86CF9" w:rsidRDefault="00C86CF9" w:rsidP="006E111E">
      <w:pPr>
        <w:pStyle w:val="Heading2"/>
      </w:pPr>
      <w:bookmarkStart w:id="112" w:name="_Toc15279116"/>
      <w:r w:rsidRPr="00895F18">
        <w:t xml:space="preserve">Metode </w:t>
      </w:r>
      <w:r w:rsidR="00BA2393" w:rsidRPr="00895F18">
        <w:t>dan Jenis Penelitian</w:t>
      </w:r>
      <w:bookmarkEnd w:id="110"/>
      <w:bookmarkEnd w:id="111"/>
      <w:bookmarkEnd w:id="112"/>
    </w:p>
    <w:p w14:paraId="7A2E2D35" w14:textId="75D72C77" w:rsidR="00A258C7" w:rsidRPr="00FD5B7D" w:rsidRDefault="003609F9" w:rsidP="00FD5B7D">
      <w:pPr>
        <w:spacing w:after="240"/>
        <w:ind w:left="720"/>
      </w:pPr>
      <w:r>
        <w:rPr>
          <w:lang w:val="en-US"/>
        </w:rPr>
        <w:t>Dalam penyusunan/pembuatan tugas akhir ini penulis menggunakan metode simulasi pada sistem dalam mengetahui cara kerja dari sistem tersebut dan juga apa yang dihasilkan atau output dari sistem.</w:t>
      </w:r>
    </w:p>
    <w:p w14:paraId="7869F615" w14:textId="10E1E403" w:rsidR="00A258C7" w:rsidRPr="00FD5B7D" w:rsidRDefault="00792C86" w:rsidP="00FD5B7D">
      <w:pPr>
        <w:pStyle w:val="Heading2"/>
        <w:spacing w:after="240"/>
      </w:pPr>
      <w:bookmarkStart w:id="113" w:name="_Toc532959965"/>
      <w:bookmarkStart w:id="114" w:name="_Toc11187752"/>
      <w:bookmarkStart w:id="115" w:name="_Toc15279117"/>
      <w:r>
        <w:t>Kerangka konseptual rancangan</w:t>
      </w:r>
      <w:bookmarkEnd w:id="113"/>
      <w:bookmarkEnd w:id="114"/>
      <w:bookmarkEnd w:id="115"/>
    </w:p>
    <w:p w14:paraId="11226DFA" w14:textId="5AB2E9E8" w:rsidR="00FD5B7D" w:rsidRPr="00FD5B7D" w:rsidRDefault="00FD5B7D" w:rsidP="00FD5B7D">
      <w:pPr>
        <w:pStyle w:val="Heading3"/>
        <w:ind w:left="1134" w:hanging="425"/>
      </w:pPr>
      <w:bookmarkStart w:id="116" w:name="_Toc15279118"/>
      <w:r>
        <w:t>Rangkaian Perangkat Keras Sistem</w:t>
      </w:r>
      <w:bookmarkEnd w:id="116"/>
    </w:p>
    <w:p w14:paraId="2C6E9C65" w14:textId="77777777" w:rsidR="00FD5B7D" w:rsidRDefault="00FD5B7D" w:rsidP="00FD5B7D">
      <w:pPr>
        <w:keepNext/>
        <w:jc w:val="center"/>
      </w:pPr>
      <w:r>
        <w:drawing>
          <wp:inline distT="0" distB="0" distL="0" distR="0" wp14:anchorId="0B92DCC3" wp14:editId="0860EDD1">
            <wp:extent cx="5040630" cy="2094865"/>
            <wp:effectExtent l="0" t="0" r="762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40630" cy="2094865"/>
                    </a:xfrm>
                    <a:prstGeom prst="rect">
                      <a:avLst/>
                    </a:prstGeom>
                    <a:noFill/>
                    <a:ln>
                      <a:noFill/>
                    </a:ln>
                  </pic:spPr>
                </pic:pic>
              </a:graphicData>
            </a:graphic>
          </wp:inline>
        </w:drawing>
      </w:r>
    </w:p>
    <w:p w14:paraId="72DA6972" w14:textId="2D455C03" w:rsidR="00FD5B7D" w:rsidRPr="00C83C51" w:rsidRDefault="00FD5B7D" w:rsidP="00C83C51">
      <w:pPr>
        <w:pStyle w:val="Caption"/>
        <w:jc w:val="center"/>
        <w:rPr>
          <w:lang w:val="en-US"/>
        </w:rPr>
      </w:pPr>
      <w:r>
        <w:t>Gambar 3.</w:t>
      </w:r>
      <w:r>
        <w:rPr>
          <w:lang w:val="en-US"/>
        </w:rPr>
        <w:t>5.2</w:t>
      </w:r>
      <w:r>
        <w:t xml:space="preserve"> Rangkaian Sistem</w:t>
      </w:r>
    </w:p>
    <w:p w14:paraId="2893ADEF" w14:textId="44847521" w:rsidR="00FD5B7D" w:rsidRDefault="00FD5B7D" w:rsidP="00FD5B7D">
      <w:pPr>
        <w:rPr>
          <w:lang w:val="en-US"/>
        </w:rPr>
      </w:pPr>
    </w:p>
    <w:p w14:paraId="112805AE" w14:textId="71D62F3A" w:rsidR="00FD5B7D" w:rsidRDefault="00FD5B7D" w:rsidP="00FD5B7D">
      <w:pPr>
        <w:rPr>
          <w:lang w:val="en-US"/>
        </w:rPr>
      </w:pPr>
    </w:p>
    <w:p w14:paraId="40DEB763" w14:textId="58E7B927" w:rsidR="00320084" w:rsidRDefault="00320084" w:rsidP="00FD5B7D">
      <w:pPr>
        <w:rPr>
          <w:lang w:val="en-US"/>
        </w:rPr>
      </w:pPr>
    </w:p>
    <w:p w14:paraId="4CB6F3BF" w14:textId="77777777" w:rsidR="00C83C51" w:rsidRPr="00FD5B7D" w:rsidRDefault="00C83C51" w:rsidP="00FD5B7D">
      <w:pPr>
        <w:rPr>
          <w:lang w:val="en-US"/>
        </w:rPr>
      </w:pPr>
    </w:p>
    <w:p w14:paraId="69EF5157" w14:textId="3DC96953" w:rsidR="00CC4B4B" w:rsidRDefault="00CC4B4B" w:rsidP="00CC4B4B">
      <w:pPr>
        <w:pStyle w:val="Heading3"/>
        <w:ind w:left="1134" w:hanging="425"/>
      </w:pPr>
      <w:bookmarkStart w:id="117" w:name="_Toc15279119"/>
      <w:r>
        <w:lastRenderedPageBreak/>
        <w:t>Flowchart</w:t>
      </w:r>
      <w:bookmarkEnd w:id="117"/>
    </w:p>
    <w:p w14:paraId="404BDFB5" w14:textId="77777777" w:rsidR="009D5744" w:rsidRDefault="00CC4B4B" w:rsidP="009D5744">
      <w:pPr>
        <w:pStyle w:val="ListParagraph"/>
        <w:keepNext/>
        <w:jc w:val="center"/>
      </w:pPr>
      <w:r>
        <w:rPr>
          <w:lang w:val="en-US"/>
        </w:rPr>
        <w:drawing>
          <wp:inline distT="0" distB="0" distL="0" distR="0" wp14:anchorId="49DBF715" wp14:editId="56B267C6">
            <wp:extent cx="1646324" cy="44964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646324" cy="4496484"/>
                    </a:xfrm>
                    <a:prstGeom prst="rect">
                      <a:avLst/>
                    </a:prstGeom>
                    <a:noFill/>
                    <a:ln>
                      <a:noFill/>
                    </a:ln>
                  </pic:spPr>
                </pic:pic>
              </a:graphicData>
            </a:graphic>
          </wp:inline>
        </w:drawing>
      </w:r>
    </w:p>
    <w:p w14:paraId="53FD9250" w14:textId="2597FDBD" w:rsidR="00CC4B4B" w:rsidRPr="00EF041E" w:rsidRDefault="009D5744" w:rsidP="009D5744">
      <w:pPr>
        <w:pStyle w:val="Caption"/>
        <w:jc w:val="center"/>
        <w:rPr>
          <w:lang w:val="en-US"/>
        </w:rPr>
      </w:pPr>
      <w:r>
        <w:t>Gambar 3.</w:t>
      </w:r>
      <w:r w:rsidR="009A4A87">
        <w:rPr>
          <w:lang w:val="en-US"/>
        </w:rPr>
        <w:t>5.1</w:t>
      </w:r>
      <w:r>
        <w:t xml:space="preserve"> Flowchart</w:t>
      </w:r>
    </w:p>
    <w:p w14:paraId="19912D0F" w14:textId="77777777" w:rsidR="00CC4B4B" w:rsidRDefault="00CC4B4B" w:rsidP="00B9616A">
      <w:pPr>
        <w:ind w:left="1134" w:hanging="425"/>
        <w:rPr>
          <w:rFonts w:ascii="Times New Roman" w:hAnsi="Times New Roman" w:cs="Times New Roman"/>
          <w:szCs w:val="24"/>
        </w:rPr>
      </w:pPr>
      <w:r>
        <w:rPr>
          <w:rFonts w:ascii="Times New Roman" w:hAnsi="Times New Roman" w:cs="Times New Roman"/>
          <w:szCs w:val="24"/>
        </w:rPr>
        <w:t>Penjelasan Tentang Flowchart :</w:t>
      </w:r>
    </w:p>
    <w:p w14:paraId="1B533134" w14:textId="047B39BC" w:rsidR="00E55896" w:rsidRPr="00E55896" w:rsidRDefault="00CC4B4B" w:rsidP="00D64BA8">
      <w:pPr>
        <w:pStyle w:val="ListParagraph"/>
        <w:numPr>
          <w:ilvl w:val="0"/>
          <w:numId w:val="14"/>
        </w:numPr>
        <w:spacing w:after="200"/>
        <w:ind w:left="1134" w:hanging="425"/>
        <w:rPr>
          <w:rFonts w:ascii="Times New Roman" w:hAnsi="Times New Roman" w:cs="Times New Roman"/>
          <w:szCs w:val="24"/>
        </w:rPr>
      </w:pPr>
      <w:r>
        <w:rPr>
          <w:rFonts w:ascii="Times New Roman" w:hAnsi="Times New Roman" w:cs="Times New Roman"/>
          <w:szCs w:val="24"/>
        </w:rPr>
        <w:t xml:space="preserve">Setelah </w:t>
      </w:r>
      <w:r>
        <w:rPr>
          <w:rFonts w:ascii="Times New Roman" w:hAnsi="Times New Roman" w:cs="Times New Roman"/>
          <w:szCs w:val="24"/>
          <w:lang w:val="en-US"/>
        </w:rPr>
        <w:t xml:space="preserve">infrared mendeteksi objek yang lewat maka </w:t>
      </w:r>
      <w:r w:rsidR="00E55896">
        <w:rPr>
          <w:rFonts w:ascii="Times New Roman" w:hAnsi="Times New Roman" w:cs="Times New Roman"/>
          <w:szCs w:val="24"/>
          <w:lang w:val="en-US"/>
        </w:rPr>
        <w:t>arduino akan memproses input dari infrared,</w:t>
      </w:r>
    </w:p>
    <w:p w14:paraId="717A4ED8" w14:textId="20A21137" w:rsidR="00CC4B4B" w:rsidRDefault="00E55896" w:rsidP="00D64BA8">
      <w:pPr>
        <w:pStyle w:val="ListParagraph"/>
        <w:numPr>
          <w:ilvl w:val="0"/>
          <w:numId w:val="14"/>
        </w:numPr>
        <w:spacing w:after="200"/>
        <w:ind w:left="1134" w:hanging="425"/>
        <w:rPr>
          <w:rFonts w:ascii="Times New Roman" w:hAnsi="Times New Roman" w:cs="Times New Roman"/>
          <w:szCs w:val="24"/>
        </w:rPr>
      </w:pPr>
      <w:r>
        <w:rPr>
          <w:rFonts w:ascii="Times New Roman" w:hAnsi="Times New Roman" w:cs="Times New Roman"/>
          <w:szCs w:val="24"/>
          <w:lang w:val="en-US"/>
        </w:rPr>
        <w:t xml:space="preserve">Lalu </w:t>
      </w:r>
      <w:r w:rsidR="00CC4B4B">
        <w:rPr>
          <w:rFonts w:ascii="Times New Roman" w:hAnsi="Times New Roman" w:cs="Times New Roman"/>
          <w:szCs w:val="24"/>
          <w:lang w:val="en-US"/>
        </w:rPr>
        <w:t>led dan buzzer menyala lalu nodemcu akan mengirim pesan ke telegram</w:t>
      </w:r>
    </w:p>
    <w:p w14:paraId="7C2FAFB9" w14:textId="77777777" w:rsidR="00CC4B4B" w:rsidRPr="007F3444" w:rsidRDefault="00CC4B4B" w:rsidP="00D64BA8">
      <w:pPr>
        <w:pStyle w:val="ListParagraph"/>
        <w:numPr>
          <w:ilvl w:val="0"/>
          <w:numId w:val="14"/>
        </w:numPr>
        <w:spacing w:after="200"/>
        <w:ind w:left="1134" w:hanging="425"/>
        <w:rPr>
          <w:rFonts w:ascii="Times New Roman" w:hAnsi="Times New Roman" w:cs="Times New Roman"/>
          <w:szCs w:val="24"/>
        </w:rPr>
      </w:pPr>
      <w:r>
        <w:rPr>
          <w:rFonts w:ascii="Times New Roman" w:hAnsi="Times New Roman" w:cs="Times New Roman"/>
          <w:szCs w:val="24"/>
        </w:rPr>
        <w:t xml:space="preserve">Saat </w:t>
      </w:r>
      <w:r>
        <w:rPr>
          <w:rFonts w:ascii="Times New Roman" w:hAnsi="Times New Roman" w:cs="Times New Roman"/>
          <w:szCs w:val="24"/>
          <w:lang w:val="en-US"/>
        </w:rPr>
        <w:t>button ditekan, maka semua output yang ada akan mati atau off</w:t>
      </w:r>
    </w:p>
    <w:p w14:paraId="4C7544C4" w14:textId="77777777" w:rsidR="00CC4B4B" w:rsidRPr="007F3444" w:rsidRDefault="00CC4B4B" w:rsidP="00D64BA8">
      <w:pPr>
        <w:pStyle w:val="ListParagraph"/>
        <w:numPr>
          <w:ilvl w:val="0"/>
          <w:numId w:val="14"/>
        </w:numPr>
        <w:spacing w:after="200"/>
        <w:ind w:left="1134" w:hanging="425"/>
        <w:rPr>
          <w:rFonts w:ascii="Times New Roman" w:hAnsi="Times New Roman" w:cs="Times New Roman"/>
          <w:szCs w:val="24"/>
        </w:rPr>
      </w:pPr>
      <w:r>
        <w:rPr>
          <w:rFonts w:ascii="Times New Roman" w:hAnsi="Times New Roman" w:cs="Times New Roman"/>
          <w:szCs w:val="24"/>
          <w:lang w:val="en-US"/>
        </w:rPr>
        <w:t>Jika infrared mendeteksi suatu objek lagi maka semua output akan menyala.</w:t>
      </w:r>
    </w:p>
    <w:p w14:paraId="5C8CE51E" w14:textId="2AC5FD9F" w:rsidR="00CC4B4B" w:rsidRDefault="00CC4B4B" w:rsidP="00CC4B4B">
      <w:pPr>
        <w:jc w:val="center"/>
        <w:rPr>
          <w:lang w:val="en-US"/>
        </w:rPr>
      </w:pPr>
    </w:p>
    <w:p w14:paraId="089F751D" w14:textId="77777777" w:rsidR="00A70509" w:rsidRPr="00BB6BE6" w:rsidRDefault="00A70509" w:rsidP="00CC4B4B">
      <w:pPr>
        <w:jc w:val="center"/>
        <w:rPr>
          <w:lang w:val="en-US"/>
        </w:rPr>
      </w:pPr>
    </w:p>
    <w:p w14:paraId="77814B39" w14:textId="6EFBBB64" w:rsidR="00A70509" w:rsidRDefault="00CC4B4B" w:rsidP="00A70509">
      <w:pPr>
        <w:pStyle w:val="Heading3"/>
        <w:keepNext/>
        <w:ind w:left="1134" w:hanging="425"/>
      </w:pPr>
      <w:bookmarkStart w:id="118" w:name="_Toc15279120"/>
      <w:r>
        <w:lastRenderedPageBreak/>
        <w:t>Diagram Blok</w:t>
      </w:r>
      <w:bookmarkEnd w:id="118"/>
    </w:p>
    <w:p w14:paraId="753B8F20" w14:textId="43C85568" w:rsidR="00C7403E" w:rsidRPr="00C7403E" w:rsidRDefault="00C7403E" w:rsidP="00C7403E">
      <w:pPr>
        <w:jc w:val="center"/>
        <w:rPr>
          <w:lang w:val="en-US"/>
        </w:rPr>
      </w:pPr>
      <w:r>
        <w:drawing>
          <wp:inline distT="0" distB="0" distL="0" distR="0" wp14:anchorId="47D13725" wp14:editId="079A4150">
            <wp:extent cx="4050665" cy="2774138"/>
            <wp:effectExtent l="0" t="0" r="698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53">
                      <a:extLst>
                        <a:ext uri="{28A0092B-C50C-407E-A947-70E740481C1C}">
                          <a14:useLocalDpi xmlns:a14="http://schemas.microsoft.com/office/drawing/2010/main" val="0"/>
                        </a:ext>
                      </a:extLst>
                    </a:blip>
                    <a:srcRect l="4558" t="6647" r="4002" b="6645"/>
                    <a:stretch/>
                  </pic:blipFill>
                  <pic:spPr bwMode="auto">
                    <a:xfrm>
                      <a:off x="0" y="0"/>
                      <a:ext cx="4052516" cy="2775406"/>
                    </a:xfrm>
                    <a:prstGeom prst="rect">
                      <a:avLst/>
                    </a:prstGeom>
                    <a:noFill/>
                    <a:ln>
                      <a:noFill/>
                    </a:ln>
                    <a:extLst>
                      <a:ext uri="{53640926-AAD7-44D8-BBD7-CCE9431645EC}">
                        <a14:shadowObscured xmlns:a14="http://schemas.microsoft.com/office/drawing/2010/main"/>
                      </a:ext>
                    </a:extLst>
                  </pic:spPr>
                </pic:pic>
              </a:graphicData>
            </a:graphic>
          </wp:inline>
        </w:drawing>
      </w:r>
    </w:p>
    <w:p w14:paraId="3D7ACAE1" w14:textId="4A50D5CD" w:rsidR="00A70509" w:rsidRPr="00A70509" w:rsidRDefault="002D7974" w:rsidP="00A70509">
      <w:pPr>
        <w:pStyle w:val="Caption"/>
        <w:jc w:val="center"/>
      </w:pPr>
      <w:r>
        <w:t>Gambar 3.</w:t>
      </w:r>
      <w:r w:rsidR="009A4A87">
        <w:rPr>
          <w:lang w:val="en-US"/>
        </w:rPr>
        <w:t>5.3</w:t>
      </w:r>
      <w:r>
        <w:t xml:space="preserve"> Diagram Blok</w:t>
      </w:r>
    </w:p>
    <w:p w14:paraId="48E8ED4C" w14:textId="59BB5FAE" w:rsidR="00CC4B4B" w:rsidRPr="00CC4B4B" w:rsidRDefault="00CC4B4B" w:rsidP="00CC4B4B">
      <w:pPr>
        <w:pStyle w:val="Heading6"/>
        <w:rPr>
          <w:color w:val="000000" w:themeColor="text1"/>
          <w:lang w:val="en-US"/>
        </w:rPr>
      </w:pPr>
      <w:r w:rsidRPr="00CC4B4B">
        <w:rPr>
          <w:color w:val="000000" w:themeColor="text1"/>
          <w:lang w:val="en-US"/>
        </w:rPr>
        <w:t>Arduino Uno akan terhubung dengan IR Sensor</w:t>
      </w:r>
      <w:r>
        <w:rPr>
          <w:color w:val="000000" w:themeColor="text1"/>
          <w:lang w:val="en-US"/>
        </w:rPr>
        <w:t xml:space="preserve"> yang akan mendeteksi objek sesuai program yang telah di upload ke dalam mikrokontroler</w:t>
      </w:r>
    </w:p>
    <w:p w14:paraId="7A3E04A8" w14:textId="47330657" w:rsidR="00CC4B4B" w:rsidRPr="00B9616A" w:rsidRDefault="00CC4B4B" w:rsidP="00CC4B4B">
      <w:pPr>
        <w:pStyle w:val="Heading6"/>
        <w:rPr>
          <w:color w:val="000000" w:themeColor="text1"/>
          <w:lang w:val="en-US"/>
        </w:rPr>
      </w:pPr>
      <w:r w:rsidRPr="00B9616A">
        <w:rPr>
          <w:color w:val="000000" w:themeColor="text1"/>
          <w:lang w:val="en-US"/>
        </w:rPr>
        <w:t>IR Sensor akan mendeteksi objek dan akan menghasilkan output berupa LED dan juga buzzer</w:t>
      </w:r>
    </w:p>
    <w:p w14:paraId="0B871831" w14:textId="1D22E42E" w:rsidR="00CC4B4B" w:rsidRPr="00B9616A" w:rsidRDefault="00CC4B4B" w:rsidP="00CC4B4B">
      <w:pPr>
        <w:pStyle w:val="Heading6"/>
        <w:rPr>
          <w:color w:val="000000" w:themeColor="text1"/>
          <w:lang w:val="en-US"/>
        </w:rPr>
      </w:pPr>
      <w:r w:rsidRPr="00B9616A">
        <w:rPr>
          <w:color w:val="000000" w:themeColor="text1"/>
          <w:lang w:val="en-US"/>
        </w:rPr>
        <w:t>NodeMCU juga akan memproses input dari IR Sensor lalu mengirim notifikasi</w:t>
      </w:r>
      <w:r w:rsidR="00B9616A" w:rsidRPr="00B9616A">
        <w:rPr>
          <w:color w:val="000000" w:themeColor="text1"/>
          <w:lang w:val="en-US"/>
        </w:rPr>
        <w:t xml:space="preserve"> ke smartphone</w:t>
      </w:r>
    </w:p>
    <w:p w14:paraId="7D0C5C56" w14:textId="6FD2DBD8" w:rsidR="00A70509" w:rsidRPr="00A70509" w:rsidRDefault="00B9616A" w:rsidP="00A70509">
      <w:pPr>
        <w:pStyle w:val="Heading6"/>
        <w:spacing w:after="240"/>
        <w:rPr>
          <w:color w:val="000000" w:themeColor="text1"/>
          <w:lang w:val="en-US"/>
        </w:rPr>
      </w:pPr>
      <w:r w:rsidRPr="00B9616A">
        <w:rPr>
          <w:color w:val="000000" w:themeColor="text1"/>
          <w:lang w:val="en-US"/>
        </w:rPr>
        <w:t>Notifikasi akan dikirim pada aplikasi telegram</w:t>
      </w:r>
    </w:p>
    <w:p w14:paraId="1D9F2488" w14:textId="66A1DFE8" w:rsidR="00F12226" w:rsidRPr="00A70509" w:rsidRDefault="00F12226" w:rsidP="00A70509">
      <w:pPr>
        <w:pStyle w:val="Heading2"/>
      </w:pPr>
      <w:bookmarkStart w:id="119" w:name="_Toc15279121"/>
      <w:r>
        <w:t>Pe</w:t>
      </w:r>
      <w:r w:rsidR="00BC44E8">
        <w:t>rancangan</w:t>
      </w:r>
      <w:r>
        <w:t xml:space="preserve"> Alat</w:t>
      </w:r>
      <w:bookmarkEnd w:id="119"/>
    </w:p>
    <w:p w14:paraId="0972C7D0" w14:textId="77777777" w:rsidR="00F12226" w:rsidRDefault="00F12226" w:rsidP="009A4A87">
      <w:pPr>
        <w:pStyle w:val="ListParagraph"/>
        <w:keepNext/>
        <w:jc w:val="center"/>
      </w:pPr>
      <w:r>
        <w:rPr>
          <w:lang w:val="en-US"/>
        </w:rPr>
        <w:drawing>
          <wp:inline distT="0" distB="0" distL="0" distR="0" wp14:anchorId="2F8CB6DB" wp14:editId="0867DF1A">
            <wp:extent cx="2543088" cy="1903228"/>
            <wp:effectExtent l="0" t="0" r="0" b="190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59679" cy="1915644"/>
                    </a:xfrm>
                    <a:prstGeom prst="rect">
                      <a:avLst/>
                    </a:prstGeom>
                    <a:noFill/>
                    <a:ln>
                      <a:noFill/>
                    </a:ln>
                  </pic:spPr>
                </pic:pic>
              </a:graphicData>
            </a:graphic>
          </wp:inline>
        </w:drawing>
      </w:r>
    </w:p>
    <w:p w14:paraId="541357A8" w14:textId="13E6A750" w:rsidR="009A4A87" w:rsidRDefault="00F12226" w:rsidP="00A70509">
      <w:pPr>
        <w:pStyle w:val="Caption"/>
        <w:spacing w:after="0"/>
        <w:ind w:firstLine="720"/>
        <w:jc w:val="center"/>
        <w:rPr>
          <w:lang w:val="en-US"/>
        </w:rPr>
      </w:pPr>
      <w:r>
        <w:t>Gambar 3.</w:t>
      </w:r>
      <w:r w:rsidR="009A4A87">
        <w:rPr>
          <w:lang w:val="en-US"/>
        </w:rPr>
        <w:t>6</w:t>
      </w:r>
      <w:r>
        <w:rPr>
          <w:lang w:val="en-US"/>
        </w:rPr>
        <w:t xml:space="preserve"> </w:t>
      </w:r>
      <w:r w:rsidR="009A4A87">
        <w:rPr>
          <w:lang w:val="en-US"/>
        </w:rPr>
        <w:t>Menghubungkan Arduino dengan laptop</w:t>
      </w:r>
    </w:p>
    <w:p w14:paraId="29AF8113" w14:textId="77777777" w:rsidR="009A4A87" w:rsidRDefault="009A4A87" w:rsidP="009A4A87">
      <w:pPr>
        <w:keepNext/>
        <w:jc w:val="center"/>
      </w:pPr>
      <w:r>
        <w:rPr>
          <w:lang w:val="en-US"/>
        </w:rPr>
        <w:lastRenderedPageBreak/>
        <w:drawing>
          <wp:inline distT="0" distB="0" distL="0" distR="0" wp14:anchorId="34B46891" wp14:editId="5392D68A">
            <wp:extent cx="2545200" cy="1904400"/>
            <wp:effectExtent l="0" t="0" r="7620" b="63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45200" cy="1904400"/>
                    </a:xfrm>
                    <a:prstGeom prst="rect">
                      <a:avLst/>
                    </a:prstGeom>
                    <a:noFill/>
                    <a:ln>
                      <a:noFill/>
                    </a:ln>
                  </pic:spPr>
                </pic:pic>
              </a:graphicData>
            </a:graphic>
          </wp:inline>
        </w:drawing>
      </w:r>
    </w:p>
    <w:p w14:paraId="449684B7" w14:textId="433D5E79" w:rsidR="009277DE" w:rsidRPr="009277DE" w:rsidRDefault="009A4A87" w:rsidP="00A70509">
      <w:pPr>
        <w:pStyle w:val="Caption"/>
        <w:jc w:val="center"/>
        <w:rPr>
          <w:lang w:val="en-US"/>
        </w:rPr>
      </w:pPr>
      <w:r>
        <w:t>Gambar 3.</w:t>
      </w:r>
      <w:r w:rsidR="00E35FAB">
        <w:rPr>
          <w:lang w:val="en-US"/>
        </w:rPr>
        <w:t>6</w:t>
      </w:r>
      <w:r>
        <w:rPr>
          <w:lang w:val="en-US"/>
        </w:rPr>
        <w:t xml:space="preserve">.1 Arduino dengan sensor IR </w:t>
      </w:r>
      <w:r w:rsidR="00D87472">
        <w:rPr>
          <w:lang w:val="en-US"/>
        </w:rPr>
        <w:t>0</w:t>
      </w:r>
      <w:r>
        <w:rPr>
          <w:lang w:val="en-US"/>
        </w:rPr>
        <w:t>bstacle</w:t>
      </w:r>
      <w:r w:rsidR="00D87472">
        <w:rPr>
          <w:lang w:val="en-US"/>
        </w:rPr>
        <w:t xml:space="preserve"> yang sudah terhubung</w:t>
      </w:r>
    </w:p>
    <w:p w14:paraId="5ED19708" w14:textId="47005FA1" w:rsidR="009A6D06" w:rsidRDefault="009A6D06" w:rsidP="00A70509">
      <w:pPr>
        <w:spacing w:after="120"/>
        <w:rPr>
          <w:lang w:val="en-US"/>
        </w:rPr>
      </w:pPr>
      <w:r>
        <w:rPr>
          <w:lang w:val="en-US"/>
        </w:rPr>
        <w:t>Keterangan</w:t>
      </w:r>
      <w:r>
        <w:rPr>
          <w:lang w:val="en-US"/>
        </w:rPr>
        <w:tab/>
        <w:t>: Ada 3 pin yang ada pada sensor IR Obstacle</w:t>
      </w:r>
    </w:p>
    <w:p w14:paraId="3956B52F" w14:textId="78688EF7" w:rsidR="009277DE" w:rsidRDefault="009277DE" w:rsidP="00D87472">
      <w:pPr>
        <w:rPr>
          <w:lang w:val="en-US"/>
        </w:rPr>
      </w:pPr>
      <w:r>
        <w:rPr>
          <w:lang w:val="en-US"/>
        </w:rPr>
        <w:tab/>
      </w:r>
      <w:r>
        <w:rPr>
          <w:lang w:val="en-US"/>
        </w:rPr>
        <w:tab/>
        <w:t>-OUT</w:t>
      </w:r>
    </w:p>
    <w:p w14:paraId="5E419523" w14:textId="1DD17049" w:rsidR="009277DE" w:rsidRDefault="009277DE" w:rsidP="00D87472">
      <w:pPr>
        <w:rPr>
          <w:lang w:val="en-US"/>
        </w:rPr>
      </w:pPr>
      <w:r>
        <w:rPr>
          <w:lang w:val="en-US"/>
        </w:rPr>
        <w:tab/>
      </w:r>
      <w:r>
        <w:rPr>
          <w:lang w:val="en-US"/>
        </w:rPr>
        <w:tab/>
        <w:t>-GND</w:t>
      </w:r>
    </w:p>
    <w:p w14:paraId="522A976F" w14:textId="5CDDBC7E" w:rsidR="009277DE" w:rsidRDefault="009277DE" w:rsidP="00D87472">
      <w:pPr>
        <w:rPr>
          <w:lang w:val="en-US"/>
        </w:rPr>
      </w:pPr>
      <w:r>
        <w:rPr>
          <w:lang w:val="en-US"/>
        </w:rPr>
        <w:tab/>
      </w:r>
      <w:r>
        <w:rPr>
          <w:lang w:val="en-US"/>
        </w:rPr>
        <w:tab/>
        <w:t>-VCC</w:t>
      </w:r>
    </w:p>
    <w:p w14:paraId="1993003E" w14:textId="6B98ADCD" w:rsidR="009A6D06" w:rsidRPr="00D814B0" w:rsidRDefault="009A6D06" w:rsidP="009277DE">
      <w:pPr>
        <w:pStyle w:val="Heading6"/>
        <w:ind w:left="1134" w:hanging="425"/>
        <w:rPr>
          <w:color w:val="000000" w:themeColor="text1"/>
          <w:lang w:val="en-US"/>
        </w:rPr>
      </w:pPr>
      <w:r w:rsidRPr="00D814B0">
        <w:rPr>
          <w:color w:val="000000" w:themeColor="text1"/>
          <w:lang w:val="en-US"/>
        </w:rPr>
        <w:t xml:space="preserve">Pin out IR obstacle terhubung dengan pin A0 pada Arduino </w:t>
      </w:r>
    </w:p>
    <w:p w14:paraId="4E75CF48" w14:textId="4310E2C0" w:rsidR="009A6D06" w:rsidRPr="00D814B0" w:rsidRDefault="009A6D06" w:rsidP="009277DE">
      <w:pPr>
        <w:pStyle w:val="Heading6"/>
        <w:ind w:left="1134" w:hanging="425"/>
        <w:rPr>
          <w:color w:val="000000" w:themeColor="text1"/>
          <w:lang w:val="en-US"/>
        </w:rPr>
      </w:pPr>
      <w:r w:rsidRPr="00D814B0">
        <w:rPr>
          <w:color w:val="000000" w:themeColor="text1"/>
          <w:lang w:val="en-US"/>
        </w:rPr>
        <w:t>Pin GND pada IR obstacle terhubung dengan pin A1 pada Arduino</w:t>
      </w:r>
    </w:p>
    <w:p w14:paraId="1D30083D" w14:textId="12AD6AC0" w:rsidR="009A6D06" w:rsidRDefault="009A6D06" w:rsidP="009277DE">
      <w:pPr>
        <w:pStyle w:val="Heading6"/>
        <w:ind w:left="1134" w:hanging="425"/>
        <w:rPr>
          <w:color w:val="000000" w:themeColor="text1"/>
          <w:lang w:val="en-US"/>
        </w:rPr>
      </w:pPr>
      <w:r w:rsidRPr="00D814B0">
        <w:rPr>
          <w:color w:val="000000" w:themeColor="text1"/>
          <w:lang w:val="en-US"/>
        </w:rPr>
        <w:t>Pin VCC pada IR Obstacle terhubung dengan pin A2 pada Arduino</w:t>
      </w:r>
    </w:p>
    <w:p w14:paraId="21E5148E" w14:textId="77777777" w:rsidR="00A70509" w:rsidRPr="00A70509" w:rsidRDefault="00A70509" w:rsidP="00A70509">
      <w:pPr>
        <w:rPr>
          <w:lang w:val="en-US"/>
        </w:rPr>
      </w:pPr>
    </w:p>
    <w:p w14:paraId="0F52431A" w14:textId="3474E54B" w:rsidR="00D87472" w:rsidRPr="00D87472" w:rsidRDefault="00D87472" w:rsidP="00D87472">
      <w:pPr>
        <w:jc w:val="center"/>
        <w:rPr>
          <w:lang w:val="en-US"/>
        </w:rPr>
      </w:pPr>
      <w:r>
        <w:rPr>
          <w:lang w:val="en-US"/>
        </w:rPr>
        <w:drawing>
          <wp:inline distT="0" distB="0" distL="0" distR="0" wp14:anchorId="059D04BE" wp14:editId="0C536BA7">
            <wp:extent cx="2545200" cy="1904400"/>
            <wp:effectExtent l="0" t="0" r="7620" b="63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45200" cy="1904400"/>
                    </a:xfrm>
                    <a:prstGeom prst="rect">
                      <a:avLst/>
                    </a:prstGeom>
                    <a:noFill/>
                    <a:ln>
                      <a:noFill/>
                    </a:ln>
                  </pic:spPr>
                </pic:pic>
              </a:graphicData>
            </a:graphic>
          </wp:inline>
        </w:drawing>
      </w:r>
    </w:p>
    <w:p w14:paraId="1D468BB4" w14:textId="126595FF" w:rsidR="00D87472" w:rsidRDefault="00D87472" w:rsidP="00D87472">
      <w:pPr>
        <w:pStyle w:val="Caption"/>
        <w:jc w:val="center"/>
        <w:rPr>
          <w:lang w:val="en-US"/>
        </w:rPr>
      </w:pPr>
      <w:r>
        <w:t>Gambar 3.</w:t>
      </w:r>
      <w:r w:rsidR="00E35FAB">
        <w:rPr>
          <w:lang w:val="en-US"/>
        </w:rPr>
        <w:t>6</w:t>
      </w:r>
      <w:r>
        <w:rPr>
          <w:lang w:val="en-US"/>
        </w:rPr>
        <w:t>.2  Menghubungkan ESP8266 dengan arduino dan sensor IR obstacle</w:t>
      </w:r>
    </w:p>
    <w:p w14:paraId="71C8F4B0" w14:textId="717C3E97" w:rsidR="00112B49" w:rsidRDefault="00112B49" w:rsidP="00112B49">
      <w:pPr>
        <w:rPr>
          <w:lang w:val="en-US"/>
        </w:rPr>
      </w:pPr>
      <w:r>
        <w:rPr>
          <w:lang w:val="en-US"/>
        </w:rPr>
        <w:t>Keterangan</w:t>
      </w:r>
      <w:r>
        <w:rPr>
          <w:lang w:val="en-US"/>
        </w:rPr>
        <w:tab/>
        <w:t>:</w:t>
      </w:r>
    </w:p>
    <w:p w14:paraId="467A0916" w14:textId="61BF3F29" w:rsidR="00112B49" w:rsidRDefault="00112B49" w:rsidP="00D64BA8">
      <w:pPr>
        <w:pStyle w:val="ListParagraph"/>
        <w:numPr>
          <w:ilvl w:val="1"/>
          <w:numId w:val="12"/>
        </w:numPr>
        <w:rPr>
          <w:lang w:val="en-US"/>
        </w:rPr>
      </w:pPr>
      <w:r>
        <w:rPr>
          <w:lang w:val="en-US"/>
        </w:rPr>
        <w:t>Kabel jumper hijau dari GND arduino terhubung dengan ground ESP8266</w:t>
      </w:r>
    </w:p>
    <w:p w14:paraId="00E6F512" w14:textId="79FFD69B" w:rsidR="00112B49" w:rsidRDefault="00112B49" w:rsidP="00D64BA8">
      <w:pPr>
        <w:pStyle w:val="ListParagraph"/>
        <w:numPr>
          <w:ilvl w:val="1"/>
          <w:numId w:val="12"/>
        </w:numPr>
        <w:rPr>
          <w:lang w:val="en-US"/>
        </w:rPr>
      </w:pPr>
      <w:r>
        <w:rPr>
          <w:lang w:val="en-US"/>
        </w:rPr>
        <w:t>Kabel jumper hijau dari 5v arduino terhubung dengan 3.3v ESP8266</w:t>
      </w:r>
    </w:p>
    <w:p w14:paraId="66D8E51A" w14:textId="4D8C5607" w:rsidR="00112B49" w:rsidRDefault="00112B49" w:rsidP="00D64BA8">
      <w:pPr>
        <w:pStyle w:val="ListParagraph"/>
        <w:numPr>
          <w:ilvl w:val="1"/>
          <w:numId w:val="12"/>
        </w:numPr>
        <w:rPr>
          <w:lang w:val="en-US"/>
        </w:rPr>
      </w:pPr>
      <w:r>
        <w:rPr>
          <w:lang w:val="en-US"/>
        </w:rPr>
        <w:lastRenderedPageBreak/>
        <w:t>Kabel jumper abu-abu dari pin D1 ESP8266 terhubung segaris dengan jumper dari pin A0 arduino dan pin OUT sensor IR obstacle</w:t>
      </w:r>
    </w:p>
    <w:p w14:paraId="1BCD2C67" w14:textId="77777777" w:rsidR="00FD4103" w:rsidRPr="00112B49" w:rsidRDefault="00FD4103" w:rsidP="00FD4103">
      <w:pPr>
        <w:pStyle w:val="ListParagraph"/>
        <w:ind w:left="1440" w:firstLine="0"/>
        <w:rPr>
          <w:lang w:val="en-US"/>
        </w:rPr>
      </w:pPr>
    </w:p>
    <w:p w14:paraId="1B49BFF3" w14:textId="64F0FD98" w:rsidR="00D87472" w:rsidRDefault="00D87472" w:rsidP="00D87472">
      <w:pPr>
        <w:jc w:val="center"/>
        <w:rPr>
          <w:lang w:val="en-US"/>
        </w:rPr>
      </w:pPr>
      <w:r>
        <w:rPr>
          <w:lang w:val="en-US"/>
        </w:rPr>
        <w:drawing>
          <wp:inline distT="0" distB="0" distL="0" distR="0" wp14:anchorId="6B894AF2" wp14:editId="77558D61">
            <wp:extent cx="2545200" cy="1904400"/>
            <wp:effectExtent l="0" t="0" r="7620" b="635"/>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45200" cy="1904400"/>
                    </a:xfrm>
                    <a:prstGeom prst="rect">
                      <a:avLst/>
                    </a:prstGeom>
                    <a:noFill/>
                    <a:ln>
                      <a:noFill/>
                    </a:ln>
                  </pic:spPr>
                </pic:pic>
              </a:graphicData>
            </a:graphic>
          </wp:inline>
        </w:drawing>
      </w:r>
    </w:p>
    <w:p w14:paraId="3C77132B" w14:textId="2787E3C7" w:rsidR="00D87472" w:rsidRDefault="00D87472" w:rsidP="00D87472">
      <w:pPr>
        <w:pStyle w:val="Caption"/>
        <w:jc w:val="center"/>
        <w:rPr>
          <w:lang w:val="en-US"/>
        </w:rPr>
      </w:pPr>
      <w:r>
        <w:t>Gambar 3.</w:t>
      </w:r>
      <w:r w:rsidR="00E35FAB">
        <w:rPr>
          <w:lang w:val="en-US"/>
        </w:rPr>
        <w:t>6</w:t>
      </w:r>
      <w:r>
        <w:rPr>
          <w:lang w:val="en-US"/>
        </w:rPr>
        <w:t>.3 Merangkai Output dan input pendukung</w:t>
      </w:r>
    </w:p>
    <w:p w14:paraId="5C7C78C0" w14:textId="732B0173" w:rsidR="00D87472" w:rsidRDefault="009277DE" w:rsidP="00D87472">
      <w:pPr>
        <w:rPr>
          <w:lang w:val="en-US"/>
        </w:rPr>
      </w:pPr>
      <w:r>
        <w:rPr>
          <w:lang w:val="en-US"/>
        </w:rPr>
        <w:t>Keterangan</w:t>
      </w:r>
      <w:r>
        <w:rPr>
          <w:lang w:val="en-US"/>
        </w:rPr>
        <w:tab/>
        <w:t>:</w:t>
      </w:r>
    </w:p>
    <w:p w14:paraId="53E39768" w14:textId="531B1042" w:rsidR="009277DE" w:rsidRDefault="00FD4103" w:rsidP="00D64BA8">
      <w:pPr>
        <w:pStyle w:val="ListParagraph"/>
        <w:numPr>
          <w:ilvl w:val="1"/>
          <w:numId w:val="11"/>
        </w:numPr>
        <w:rPr>
          <w:lang w:val="en-US"/>
        </w:rPr>
      </w:pPr>
      <w:r>
        <w:rPr>
          <w:lang w:val="en-US"/>
        </w:rPr>
        <w:t>GND dari arduino dihubungkan dengan breadboard</w:t>
      </w:r>
      <w:r w:rsidR="00D814B0">
        <w:rPr>
          <w:lang w:val="en-US"/>
        </w:rPr>
        <w:t xml:space="preserve"> (-) </w:t>
      </w:r>
      <w:r>
        <w:rPr>
          <w:lang w:val="en-US"/>
        </w:rPr>
        <w:t>menggunakan kabe jumper</w:t>
      </w:r>
      <w:r w:rsidR="00D814B0">
        <w:rPr>
          <w:lang w:val="en-US"/>
        </w:rPr>
        <w:t xml:space="preserve"> </w:t>
      </w:r>
    </w:p>
    <w:p w14:paraId="3C86A449" w14:textId="106ACADF" w:rsidR="00D814B0" w:rsidRDefault="00D814B0" w:rsidP="00D64BA8">
      <w:pPr>
        <w:pStyle w:val="ListParagraph"/>
        <w:numPr>
          <w:ilvl w:val="1"/>
          <w:numId w:val="11"/>
        </w:numPr>
        <w:rPr>
          <w:lang w:val="en-US"/>
        </w:rPr>
      </w:pPr>
      <w:r>
        <w:rPr>
          <w:lang w:val="en-US"/>
        </w:rPr>
        <w:t>Resistor terhubung dengan breadboard (-) dan segaris dengan kaki kiri button</w:t>
      </w:r>
    </w:p>
    <w:p w14:paraId="6BF5789E" w14:textId="17D826BA" w:rsidR="00D814B0" w:rsidRDefault="00D814B0" w:rsidP="00D64BA8">
      <w:pPr>
        <w:pStyle w:val="ListParagraph"/>
        <w:numPr>
          <w:ilvl w:val="1"/>
          <w:numId w:val="11"/>
        </w:numPr>
        <w:rPr>
          <w:lang w:val="en-US"/>
        </w:rPr>
      </w:pPr>
      <w:r>
        <w:rPr>
          <w:lang w:val="en-US"/>
        </w:rPr>
        <w:t>Kabel jumper dari pin 7 arduino terhubung dengan kaki kiri button</w:t>
      </w:r>
    </w:p>
    <w:p w14:paraId="5A52731A" w14:textId="3F1D728D" w:rsidR="00D814B0" w:rsidRDefault="00D814B0" w:rsidP="00D64BA8">
      <w:pPr>
        <w:pStyle w:val="ListParagraph"/>
        <w:numPr>
          <w:ilvl w:val="1"/>
          <w:numId w:val="11"/>
        </w:numPr>
        <w:rPr>
          <w:lang w:val="en-US"/>
        </w:rPr>
      </w:pPr>
      <w:r>
        <w:rPr>
          <w:lang w:val="en-US"/>
        </w:rPr>
        <w:t>Kabel jumper dari pin 3.3v arduino terhubung dengan kaki kanan button</w:t>
      </w:r>
    </w:p>
    <w:p w14:paraId="67C05626" w14:textId="724C3CCE" w:rsidR="00D814B0" w:rsidRDefault="00D814B0" w:rsidP="00D64BA8">
      <w:pPr>
        <w:pStyle w:val="ListParagraph"/>
        <w:numPr>
          <w:ilvl w:val="1"/>
          <w:numId w:val="11"/>
        </w:numPr>
        <w:rPr>
          <w:lang w:val="en-US"/>
        </w:rPr>
      </w:pPr>
      <w:r>
        <w:rPr>
          <w:lang w:val="en-US"/>
        </w:rPr>
        <w:t>Resistor terhubung dengan breadboard (-) dan juga terhubung dengan kaki led negatif</w:t>
      </w:r>
    </w:p>
    <w:p w14:paraId="1ECB822F" w14:textId="6501FD1F" w:rsidR="00D814B0" w:rsidRDefault="00D814B0" w:rsidP="00D64BA8">
      <w:pPr>
        <w:pStyle w:val="ListParagraph"/>
        <w:numPr>
          <w:ilvl w:val="1"/>
          <w:numId w:val="11"/>
        </w:numPr>
        <w:rPr>
          <w:lang w:val="en-US"/>
        </w:rPr>
      </w:pPr>
      <w:r>
        <w:rPr>
          <w:lang w:val="en-US"/>
        </w:rPr>
        <w:t>Kabel jumper dari pin 6 arduino terhubung dengan kaki led positif</w:t>
      </w:r>
    </w:p>
    <w:p w14:paraId="18588D1E" w14:textId="6D11412A" w:rsidR="00D814B0" w:rsidRDefault="00D814B0" w:rsidP="00D64BA8">
      <w:pPr>
        <w:pStyle w:val="ListParagraph"/>
        <w:numPr>
          <w:ilvl w:val="1"/>
          <w:numId w:val="11"/>
        </w:numPr>
        <w:rPr>
          <w:lang w:val="en-US"/>
        </w:rPr>
      </w:pPr>
      <w:r>
        <w:rPr>
          <w:lang w:val="en-US"/>
        </w:rPr>
        <w:t>Kabel jumper ungu dari speaker buzzer terhubung dengan pin 5 arduino</w:t>
      </w:r>
    </w:p>
    <w:p w14:paraId="49FDC6AB" w14:textId="2B8D0919" w:rsidR="00D814B0" w:rsidRDefault="00D814B0" w:rsidP="00D64BA8">
      <w:pPr>
        <w:pStyle w:val="ListParagraph"/>
        <w:numPr>
          <w:ilvl w:val="1"/>
          <w:numId w:val="11"/>
        </w:numPr>
        <w:rPr>
          <w:lang w:val="en-US"/>
        </w:rPr>
      </w:pPr>
      <w:r>
        <w:rPr>
          <w:lang w:val="en-US"/>
        </w:rPr>
        <w:t>Kabel jumper biru dari speaker buzzer terhubung dengan breadboard (-)</w:t>
      </w:r>
    </w:p>
    <w:p w14:paraId="5CA2DEE5" w14:textId="77777777" w:rsidR="007119AD" w:rsidRPr="007119AD" w:rsidRDefault="007119AD" w:rsidP="007119AD">
      <w:pPr>
        <w:rPr>
          <w:lang w:val="en-US"/>
        </w:rPr>
      </w:pPr>
    </w:p>
    <w:p w14:paraId="338172C2" w14:textId="5B856291" w:rsidR="00D87472" w:rsidRDefault="00D87472" w:rsidP="009A6D06">
      <w:pPr>
        <w:jc w:val="center"/>
        <w:rPr>
          <w:lang w:val="en-US"/>
        </w:rPr>
      </w:pPr>
      <w:r>
        <w:rPr>
          <w:lang w:val="en-US"/>
        </w:rPr>
        <w:lastRenderedPageBreak/>
        <w:drawing>
          <wp:inline distT="0" distB="0" distL="0" distR="0" wp14:anchorId="7011696E" wp14:editId="281DB1EC">
            <wp:extent cx="2545200" cy="1904400"/>
            <wp:effectExtent l="0" t="0" r="7620" b="63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45200" cy="1904400"/>
                    </a:xfrm>
                    <a:prstGeom prst="rect">
                      <a:avLst/>
                    </a:prstGeom>
                    <a:noFill/>
                    <a:ln>
                      <a:noFill/>
                    </a:ln>
                  </pic:spPr>
                </pic:pic>
              </a:graphicData>
            </a:graphic>
          </wp:inline>
        </w:drawing>
      </w:r>
    </w:p>
    <w:p w14:paraId="0FD2A08E" w14:textId="056043B0" w:rsidR="009A6D06" w:rsidRDefault="009A6D06" w:rsidP="009A6D06">
      <w:pPr>
        <w:pStyle w:val="Caption"/>
        <w:jc w:val="center"/>
        <w:rPr>
          <w:lang w:val="en-US"/>
        </w:rPr>
      </w:pPr>
      <w:r>
        <w:t>Gambar 3.</w:t>
      </w:r>
      <w:r w:rsidR="00E35FAB">
        <w:rPr>
          <w:lang w:val="en-US"/>
        </w:rPr>
        <w:t>6</w:t>
      </w:r>
      <w:r>
        <w:rPr>
          <w:lang w:val="en-US"/>
        </w:rPr>
        <w:t>.</w:t>
      </w:r>
      <w:r w:rsidR="00B52D99">
        <w:rPr>
          <w:lang w:val="en-US"/>
        </w:rPr>
        <w:t>4 Menggabungkan rangkaian alat yang digunakan</w:t>
      </w:r>
    </w:p>
    <w:p w14:paraId="0B285F8A" w14:textId="77777777" w:rsidR="00B52D99" w:rsidRDefault="00B52D99" w:rsidP="00B52D99">
      <w:pPr>
        <w:rPr>
          <w:lang w:val="en-US"/>
        </w:rPr>
      </w:pPr>
      <w:r>
        <w:rPr>
          <w:lang w:val="en-US"/>
        </w:rPr>
        <w:t>Keterangan</w:t>
      </w:r>
      <w:r>
        <w:rPr>
          <w:lang w:val="en-US"/>
        </w:rPr>
        <w:tab/>
        <w:t>:</w:t>
      </w:r>
    </w:p>
    <w:p w14:paraId="4741C78E" w14:textId="41916B9A" w:rsidR="00660157" w:rsidRDefault="00B52D99" w:rsidP="00660157">
      <w:pPr>
        <w:ind w:left="720" w:firstLine="720"/>
        <w:rPr>
          <w:lang w:val="en-US"/>
        </w:rPr>
      </w:pPr>
      <w:r>
        <w:rPr>
          <w:lang w:val="en-US"/>
        </w:rPr>
        <w:t>alat-alat yang ada pada gambar 3.5.4 adalah sebagai berikut :</w:t>
      </w:r>
    </w:p>
    <w:p w14:paraId="6F8F5E78" w14:textId="3E64B6C0" w:rsidR="00660157" w:rsidRDefault="00660157" w:rsidP="00D64BA8">
      <w:pPr>
        <w:pStyle w:val="ListParagraph"/>
        <w:numPr>
          <w:ilvl w:val="0"/>
          <w:numId w:val="14"/>
        </w:numPr>
        <w:rPr>
          <w:lang w:val="en-US"/>
        </w:rPr>
      </w:pPr>
      <w:r>
        <w:rPr>
          <w:lang w:val="en-US"/>
        </w:rPr>
        <w:t>Arduino Uno</w:t>
      </w:r>
    </w:p>
    <w:p w14:paraId="315B2F63" w14:textId="1D917056" w:rsidR="00B52D99" w:rsidRDefault="00B52D99" w:rsidP="00D64BA8">
      <w:pPr>
        <w:pStyle w:val="ListParagraph"/>
        <w:numPr>
          <w:ilvl w:val="0"/>
          <w:numId w:val="14"/>
        </w:numPr>
        <w:rPr>
          <w:lang w:val="en-US"/>
        </w:rPr>
      </w:pPr>
      <w:r>
        <w:rPr>
          <w:lang w:val="en-US"/>
        </w:rPr>
        <w:t>Sensor IR Obstacle</w:t>
      </w:r>
    </w:p>
    <w:p w14:paraId="690FA984" w14:textId="2BFB4891" w:rsidR="00B52D99" w:rsidRDefault="00B52D99" w:rsidP="00D64BA8">
      <w:pPr>
        <w:pStyle w:val="ListParagraph"/>
        <w:numPr>
          <w:ilvl w:val="0"/>
          <w:numId w:val="14"/>
        </w:numPr>
        <w:rPr>
          <w:lang w:val="en-US"/>
        </w:rPr>
      </w:pPr>
      <w:r>
        <w:rPr>
          <w:lang w:val="en-US"/>
        </w:rPr>
        <w:t>NodeMCU ESP8266</w:t>
      </w:r>
    </w:p>
    <w:p w14:paraId="621BB159" w14:textId="339F1D4A" w:rsidR="00B52D99" w:rsidRDefault="00B52D99" w:rsidP="00D64BA8">
      <w:pPr>
        <w:pStyle w:val="ListParagraph"/>
        <w:numPr>
          <w:ilvl w:val="0"/>
          <w:numId w:val="14"/>
        </w:numPr>
        <w:rPr>
          <w:lang w:val="en-US"/>
        </w:rPr>
      </w:pPr>
      <w:r>
        <w:rPr>
          <w:lang w:val="en-US"/>
        </w:rPr>
        <w:t>Speaker buzzer</w:t>
      </w:r>
    </w:p>
    <w:p w14:paraId="31D55504" w14:textId="060D3C82" w:rsidR="00B52D99" w:rsidRDefault="00B52D99" w:rsidP="00D64BA8">
      <w:pPr>
        <w:pStyle w:val="ListParagraph"/>
        <w:numPr>
          <w:ilvl w:val="0"/>
          <w:numId w:val="14"/>
        </w:numPr>
        <w:rPr>
          <w:lang w:val="en-US"/>
        </w:rPr>
      </w:pPr>
      <w:r>
        <w:rPr>
          <w:lang w:val="en-US"/>
        </w:rPr>
        <w:t>LED</w:t>
      </w:r>
    </w:p>
    <w:p w14:paraId="44D6FBD4" w14:textId="326C6109" w:rsidR="00B52D99" w:rsidRDefault="00B52D99" w:rsidP="00D64BA8">
      <w:pPr>
        <w:pStyle w:val="ListParagraph"/>
        <w:numPr>
          <w:ilvl w:val="0"/>
          <w:numId w:val="14"/>
        </w:numPr>
        <w:rPr>
          <w:lang w:val="en-US"/>
        </w:rPr>
      </w:pPr>
      <w:r>
        <w:rPr>
          <w:lang w:val="en-US"/>
        </w:rPr>
        <w:t>Push button</w:t>
      </w:r>
    </w:p>
    <w:p w14:paraId="75CD15AC" w14:textId="419C16CC" w:rsidR="00B52D99" w:rsidRDefault="00B52D99" w:rsidP="00D64BA8">
      <w:pPr>
        <w:pStyle w:val="ListParagraph"/>
        <w:numPr>
          <w:ilvl w:val="0"/>
          <w:numId w:val="14"/>
        </w:numPr>
        <w:rPr>
          <w:lang w:val="en-US"/>
        </w:rPr>
      </w:pPr>
      <w:r>
        <w:rPr>
          <w:lang w:val="en-US"/>
        </w:rPr>
        <w:t>Kabel jumper</w:t>
      </w:r>
    </w:p>
    <w:p w14:paraId="775B9AA8" w14:textId="5200ADB5" w:rsidR="00660157" w:rsidRDefault="00B52D99" w:rsidP="00A70509">
      <w:pPr>
        <w:pStyle w:val="ListParagraph"/>
        <w:numPr>
          <w:ilvl w:val="0"/>
          <w:numId w:val="14"/>
        </w:numPr>
        <w:rPr>
          <w:lang w:val="en-US"/>
        </w:rPr>
      </w:pPr>
      <w:r>
        <w:rPr>
          <w:lang w:val="en-US"/>
        </w:rPr>
        <w:t>Breadboad</w:t>
      </w:r>
    </w:p>
    <w:p w14:paraId="78AFD4BC" w14:textId="3D101775" w:rsidR="0079096B" w:rsidRPr="003C12D8" w:rsidRDefault="0079096B" w:rsidP="0079096B">
      <w:pPr>
        <w:pStyle w:val="Heading1"/>
      </w:pPr>
      <w:r w:rsidRPr="003C12D8">
        <w:lastRenderedPageBreak/>
        <w:fldChar w:fldCharType="begin"/>
      </w:r>
      <w:r w:rsidRPr="00F82BB7">
        <w:instrText xml:space="preserve"> Seq chapter \h </w:instrText>
      </w:r>
      <w:r w:rsidRPr="003C12D8">
        <w:fldChar w:fldCharType="end"/>
      </w:r>
      <w:r w:rsidRPr="003C12D8">
        <w:br/>
      </w:r>
      <w:r w:rsidR="002A6DEA">
        <w:t>HASIL DAN PEMBAHASAN</w:t>
      </w:r>
    </w:p>
    <w:p w14:paraId="4AE1BDA0" w14:textId="4A17D293" w:rsidR="00660157" w:rsidRPr="00660157" w:rsidRDefault="00B75ED5" w:rsidP="00660157">
      <w:pPr>
        <w:pStyle w:val="Heading2"/>
      </w:pPr>
      <w:bookmarkStart w:id="120" w:name="_Toc15279123"/>
      <w:r>
        <w:t>Pengujian Alat</w:t>
      </w:r>
      <w:bookmarkEnd w:id="120"/>
    </w:p>
    <w:p w14:paraId="25DDEF33" w14:textId="199D841B" w:rsidR="00660157" w:rsidRPr="00660157" w:rsidRDefault="00660157" w:rsidP="00660157">
      <w:pPr>
        <w:ind w:left="1276"/>
        <w:jc w:val="center"/>
        <w:rPr>
          <w:b/>
          <w:bCs/>
          <w:color w:val="4F81BD" w:themeColor="accent1"/>
          <w:lang w:val="en-US"/>
        </w:rPr>
      </w:pPr>
      <w:r>
        <w:rPr>
          <w:b/>
          <w:bCs/>
          <w:color w:val="4F81BD" w:themeColor="accent1"/>
          <w:lang w:val="en-US"/>
        </w:rPr>
        <w:t>Tabel</w:t>
      </w:r>
      <w:r w:rsidRPr="00660157">
        <w:rPr>
          <w:b/>
          <w:bCs/>
          <w:color w:val="4F81BD" w:themeColor="accent1"/>
        </w:rPr>
        <w:t xml:space="preserve"> </w:t>
      </w:r>
      <w:r w:rsidRPr="00660157">
        <w:rPr>
          <w:b/>
          <w:bCs/>
          <w:color w:val="4F81BD" w:themeColor="accent1"/>
          <w:lang w:val="en-US"/>
        </w:rPr>
        <w:t xml:space="preserve">4.1 </w:t>
      </w:r>
      <w:r>
        <w:rPr>
          <w:b/>
          <w:bCs/>
          <w:color w:val="4F81BD" w:themeColor="accent1"/>
          <w:lang w:val="en-US"/>
        </w:rPr>
        <w:t>Pengujian</w:t>
      </w:r>
      <w:r w:rsidRPr="00660157">
        <w:rPr>
          <w:b/>
          <w:bCs/>
          <w:color w:val="4F81BD" w:themeColor="accent1"/>
          <w:lang w:val="en-US"/>
        </w:rPr>
        <w:t xml:space="preserve"> Alat</w:t>
      </w:r>
    </w:p>
    <w:tbl>
      <w:tblPr>
        <w:tblStyle w:val="TableGrid"/>
        <w:tblW w:w="8070"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699"/>
        <w:gridCol w:w="3260"/>
        <w:gridCol w:w="2552"/>
        <w:gridCol w:w="1559"/>
      </w:tblGrid>
      <w:tr w:rsidR="0026357B" w14:paraId="056B287A" w14:textId="77777777" w:rsidTr="00DE53E3">
        <w:tc>
          <w:tcPr>
            <w:tcW w:w="699" w:type="dxa"/>
          </w:tcPr>
          <w:p w14:paraId="29BC5F65" w14:textId="74CD621B" w:rsidR="0026357B" w:rsidRDefault="0026357B" w:rsidP="00E55896">
            <w:pPr>
              <w:pStyle w:val="Heading2"/>
              <w:numPr>
                <w:ilvl w:val="0"/>
                <w:numId w:val="0"/>
              </w:numPr>
              <w:jc w:val="center"/>
              <w:rPr>
                <w:rFonts w:ascii="Times New Roman" w:hAnsi="Times New Roman" w:cs="Times New Roman"/>
                <w:szCs w:val="24"/>
              </w:rPr>
            </w:pPr>
            <w:bookmarkStart w:id="121" w:name="_Toc14239530"/>
            <w:bookmarkStart w:id="122" w:name="_Toc15279124"/>
            <w:r>
              <w:rPr>
                <w:rFonts w:ascii="Times New Roman" w:hAnsi="Times New Roman" w:cs="Times New Roman"/>
                <w:szCs w:val="24"/>
              </w:rPr>
              <w:t>No.</w:t>
            </w:r>
            <w:bookmarkEnd w:id="121"/>
            <w:bookmarkEnd w:id="122"/>
          </w:p>
        </w:tc>
        <w:tc>
          <w:tcPr>
            <w:tcW w:w="3260" w:type="dxa"/>
          </w:tcPr>
          <w:p w14:paraId="3AA47963" w14:textId="462D034B" w:rsidR="0026357B" w:rsidRDefault="0026357B" w:rsidP="00660157">
            <w:pPr>
              <w:pStyle w:val="Heading2"/>
              <w:numPr>
                <w:ilvl w:val="0"/>
                <w:numId w:val="0"/>
              </w:numPr>
              <w:jc w:val="center"/>
              <w:rPr>
                <w:rFonts w:ascii="Times New Roman" w:hAnsi="Times New Roman" w:cs="Times New Roman"/>
                <w:szCs w:val="24"/>
              </w:rPr>
            </w:pPr>
            <w:bookmarkStart w:id="123" w:name="_Toc14239531"/>
            <w:bookmarkStart w:id="124" w:name="_Toc15279125"/>
            <w:r>
              <w:rPr>
                <w:rFonts w:ascii="Times New Roman" w:hAnsi="Times New Roman" w:cs="Times New Roman"/>
                <w:szCs w:val="24"/>
              </w:rPr>
              <w:t>Gambar</w:t>
            </w:r>
            <w:bookmarkEnd w:id="123"/>
            <w:bookmarkEnd w:id="124"/>
          </w:p>
        </w:tc>
        <w:tc>
          <w:tcPr>
            <w:tcW w:w="2552" w:type="dxa"/>
          </w:tcPr>
          <w:p w14:paraId="52D1A0AF" w14:textId="467E93A1" w:rsidR="0026357B" w:rsidRDefault="0026357B" w:rsidP="00660157">
            <w:pPr>
              <w:pStyle w:val="Heading2"/>
              <w:numPr>
                <w:ilvl w:val="0"/>
                <w:numId w:val="0"/>
              </w:numPr>
              <w:jc w:val="center"/>
              <w:rPr>
                <w:rFonts w:ascii="Times New Roman" w:hAnsi="Times New Roman" w:cs="Times New Roman"/>
                <w:szCs w:val="24"/>
              </w:rPr>
            </w:pPr>
            <w:bookmarkStart w:id="125" w:name="_Toc14239532"/>
            <w:bookmarkStart w:id="126" w:name="_Toc15279126"/>
            <w:r>
              <w:rPr>
                <w:rFonts w:ascii="Times New Roman" w:hAnsi="Times New Roman" w:cs="Times New Roman"/>
                <w:szCs w:val="24"/>
              </w:rPr>
              <w:t>Keterangan</w:t>
            </w:r>
            <w:bookmarkEnd w:id="125"/>
            <w:bookmarkEnd w:id="126"/>
          </w:p>
        </w:tc>
        <w:tc>
          <w:tcPr>
            <w:tcW w:w="1559" w:type="dxa"/>
          </w:tcPr>
          <w:p w14:paraId="4F0E2B9F" w14:textId="27809B41" w:rsidR="0026357B" w:rsidRDefault="0026357B" w:rsidP="00660157">
            <w:pPr>
              <w:pStyle w:val="Heading2"/>
              <w:numPr>
                <w:ilvl w:val="0"/>
                <w:numId w:val="0"/>
              </w:numPr>
              <w:jc w:val="center"/>
              <w:rPr>
                <w:rFonts w:ascii="Times New Roman" w:hAnsi="Times New Roman" w:cs="Times New Roman"/>
                <w:szCs w:val="24"/>
              </w:rPr>
            </w:pPr>
            <w:bookmarkStart w:id="127" w:name="_Toc14239533"/>
            <w:bookmarkStart w:id="128" w:name="_Toc15279127"/>
            <w:r>
              <w:rPr>
                <w:rFonts w:ascii="Times New Roman" w:hAnsi="Times New Roman" w:cs="Times New Roman"/>
                <w:szCs w:val="24"/>
              </w:rPr>
              <w:t>Status</w:t>
            </w:r>
            <w:bookmarkEnd w:id="127"/>
            <w:bookmarkEnd w:id="128"/>
          </w:p>
        </w:tc>
      </w:tr>
      <w:tr w:rsidR="0026357B" w14:paraId="1902E6EF" w14:textId="77777777" w:rsidTr="00DE53E3">
        <w:tc>
          <w:tcPr>
            <w:tcW w:w="699" w:type="dxa"/>
          </w:tcPr>
          <w:p w14:paraId="1B2559D0" w14:textId="77777777" w:rsidR="00252511" w:rsidRDefault="00252511" w:rsidP="00660157">
            <w:pPr>
              <w:pStyle w:val="Heading2"/>
              <w:numPr>
                <w:ilvl w:val="0"/>
                <w:numId w:val="0"/>
              </w:numPr>
              <w:jc w:val="center"/>
              <w:rPr>
                <w:rFonts w:ascii="Times New Roman" w:hAnsi="Times New Roman" w:cs="Times New Roman"/>
                <w:szCs w:val="24"/>
              </w:rPr>
            </w:pPr>
          </w:p>
          <w:p w14:paraId="498D195F" w14:textId="77777777" w:rsidR="00252511" w:rsidRDefault="00252511" w:rsidP="00660157">
            <w:pPr>
              <w:pStyle w:val="Heading2"/>
              <w:numPr>
                <w:ilvl w:val="0"/>
                <w:numId w:val="0"/>
              </w:numPr>
              <w:jc w:val="center"/>
              <w:rPr>
                <w:rFonts w:ascii="Times New Roman" w:hAnsi="Times New Roman" w:cs="Times New Roman"/>
                <w:szCs w:val="24"/>
              </w:rPr>
            </w:pPr>
          </w:p>
          <w:p w14:paraId="0A36D299" w14:textId="77777777" w:rsidR="00252511" w:rsidRDefault="00252511" w:rsidP="00660157">
            <w:pPr>
              <w:pStyle w:val="Heading2"/>
              <w:numPr>
                <w:ilvl w:val="0"/>
                <w:numId w:val="0"/>
              </w:numPr>
              <w:jc w:val="center"/>
              <w:rPr>
                <w:rFonts w:ascii="Times New Roman" w:hAnsi="Times New Roman" w:cs="Times New Roman"/>
                <w:szCs w:val="24"/>
              </w:rPr>
            </w:pPr>
          </w:p>
          <w:p w14:paraId="20D5456C" w14:textId="4513231C" w:rsidR="0026357B" w:rsidRDefault="00252511" w:rsidP="00660157">
            <w:pPr>
              <w:pStyle w:val="Heading2"/>
              <w:numPr>
                <w:ilvl w:val="0"/>
                <w:numId w:val="0"/>
              </w:numPr>
              <w:jc w:val="center"/>
              <w:rPr>
                <w:rFonts w:ascii="Times New Roman" w:hAnsi="Times New Roman" w:cs="Times New Roman"/>
                <w:szCs w:val="24"/>
              </w:rPr>
            </w:pPr>
            <w:bookmarkStart w:id="129" w:name="_Toc14239534"/>
            <w:bookmarkStart w:id="130" w:name="_Toc15279128"/>
            <w:r>
              <w:rPr>
                <w:rFonts w:ascii="Times New Roman" w:hAnsi="Times New Roman" w:cs="Times New Roman"/>
                <w:szCs w:val="24"/>
              </w:rPr>
              <w:t>1</w:t>
            </w:r>
            <w:bookmarkEnd w:id="129"/>
            <w:bookmarkEnd w:id="130"/>
          </w:p>
        </w:tc>
        <w:tc>
          <w:tcPr>
            <w:tcW w:w="3260" w:type="dxa"/>
          </w:tcPr>
          <w:p w14:paraId="5F138CE8" w14:textId="77777777" w:rsidR="0026357B" w:rsidRDefault="0026357B" w:rsidP="00660157">
            <w:pPr>
              <w:pStyle w:val="Heading2"/>
              <w:numPr>
                <w:ilvl w:val="0"/>
                <w:numId w:val="0"/>
              </w:numPr>
              <w:jc w:val="center"/>
              <w:rPr>
                <w:rFonts w:ascii="Times New Roman" w:hAnsi="Times New Roman" w:cs="Times New Roman"/>
                <w:szCs w:val="24"/>
              </w:rPr>
            </w:pPr>
            <w:bookmarkStart w:id="131" w:name="_Toc14239535"/>
            <w:bookmarkStart w:id="132" w:name="_Toc15279129"/>
            <w:r>
              <w:drawing>
                <wp:inline distT="0" distB="0" distL="0" distR="0" wp14:anchorId="771B53E6" wp14:editId="737E7A5F">
                  <wp:extent cx="1396800" cy="1904400"/>
                  <wp:effectExtent l="0" t="6350" r="6985" b="6985"/>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971" t="17257" r="15192" b="5487"/>
                          <a:stretch/>
                        </pic:blipFill>
                        <pic:spPr bwMode="auto">
                          <a:xfrm rot="5400000">
                            <a:off x="0" y="0"/>
                            <a:ext cx="1396800" cy="1904400"/>
                          </a:xfrm>
                          <a:prstGeom prst="rect">
                            <a:avLst/>
                          </a:prstGeom>
                          <a:noFill/>
                          <a:ln>
                            <a:noFill/>
                          </a:ln>
                          <a:extLst>
                            <a:ext uri="{53640926-AAD7-44D8-BBD7-CCE9431645EC}">
                              <a14:shadowObscured xmlns:a14="http://schemas.microsoft.com/office/drawing/2010/main"/>
                            </a:ext>
                          </a:extLst>
                        </pic:spPr>
                      </pic:pic>
                    </a:graphicData>
                  </a:graphic>
                </wp:inline>
              </w:drawing>
            </w:r>
            <w:bookmarkEnd w:id="131"/>
            <w:bookmarkEnd w:id="132"/>
          </w:p>
          <w:p w14:paraId="30D4F104" w14:textId="19AE5916" w:rsidR="00252511" w:rsidRPr="00252511" w:rsidRDefault="00252511" w:rsidP="00A70509">
            <w:pPr>
              <w:pStyle w:val="Caption"/>
              <w:jc w:val="center"/>
              <w:rPr>
                <w:rFonts w:ascii="Times New Roman" w:hAnsi="Times New Roman" w:cs="Times New Roman"/>
                <w:sz w:val="24"/>
                <w:szCs w:val="24"/>
                <w:lang w:val="en-US"/>
              </w:rPr>
            </w:pPr>
            <w:r>
              <w:t xml:space="preserve">Gambar </w:t>
            </w:r>
            <w:r>
              <w:rPr>
                <w:lang w:val="en-US"/>
              </w:rPr>
              <w:t>4.1 Menyalakan Alat</w:t>
            </w:r>
          </w:p>
        </w:tc>
        <w:tc>
          <w:tcPr>
            <w:tcW w:w="2552" w:type="dxa"/>
          </w:tcPr>
          <w:p w14:paraId="2573BFF6" w14:textId="77777777" w:rsidR="0026357B" w:rsidRDefault="0026357B" w:rsidP="00DE53E3">
            <w:pPr>
              <w:pStyle w:val="Heading2"/>
              <w:numPr>
                <w:ilvl w:val="0"/>
                <w:numId w:val="0"/>
              </w:numPr>
              <w:jc w:val="both"/>
              <w:rPr>
                <w:rFonts w:ascii="Times New Roman" w:hAnsi="Times New Roman" w:cs="Times New Roman"/>
                <w:b w:val="0"/>
                <w:bCs w:val="0"/>
                <w:szCs w:val="24"/>
              </w:rPr>
            </w:pPr>
          </w:p>
          <w:p w14:paraId="742EE371" w14:textId="41F66B00" w:rsidR="0026357B" w:rsidRPr="0026357B" w:rsidRDefault="0026357B" w:rsidP="00DE53E3">
            <w:pPr>
              <w:pStyle w:val="Heading2"/>
              <w:numPr>
                <w:ilvl w:val="0"/>
                <w:numId w:val="0"/>
              </w:numPr>
              <w:jc w:val="both"/>
              <w:rPr>
                <w:rFonts w:ascii="Times New Roman" w:hAnsi="Times New Roman" w:cs="Times New Roman"/>
                <w:b w:val="0"/>
                <w:bCs w:val="0"/>
                <w:szCs w:val="24"/>
              </w:rPr>
            </w:pPr>
            <w:bookmarkStart w:id="133" w:name="_Toc14239536"/>
            <w:bookmarkStart w:id="134" w:name="_Toc15279130"/>
            <w:r>
              <w:rPr>
                <w:rFonts w:ascii="Times New Roman" w:hAnsi="Times New Roman" w:cs="Times New Roman"/>
                <w:b w:val="0"/>
                <w:bCs w:val="0"/>
                <w:szCs w:val="24"/>
              </w:rPr>
              <w:t>Arduino telah dinyalakan dan telah dihubungkan dengan LED, Buzzer, Sensor IR dan NodeMCU</w:t>
            </w:r>
            <w:bookmarkEnd w:id="133"/>
            <w:bookmarkEnd w:id="134"/>
          </w:p>
        </w:tc>
        <w:tc>
          <w:tcPr>
            <w:tcW w:w="1559" w:type="dxa"/>
          </w:tcPr>
          <w:p w14:paraId="0CAD6FDB" w14:textId="77777777" w:rsidR="0026357B" w:rsidRDefault="0026357B" w:rsidP="00660157">
            <w:pPr>
              <w:pStyle w:val="Heading2"/>
              <w:numPr>
                <w:ilvl w:val="0"/>
                <w:numId w:val="0"/>
              </w:numPr>
              <w:jc w:val="center"/>
              <w:rPr>
                <w:rFonts w:ascii="Times New Roman" w:hAnsi="Times New Roman" w:cs="Times New Roman"/>
                <w:szCs w:val="24"/>
              </w:rPr>
            </w:pPr>
          </w:p>
          <w:p w14:paraId="0B49B065" w14:textId="77777777" w:rsidR="0026357B" w:rsidRDefault="0026357B" w:rsidP="00660157">
            <w:pPr>
              <w:pStyle w:val="Heading2"/>
              <w:numPr>
                <w:ilvl w:val="0"/>
                <w:numId w:val="0"/>
              </w:numPr>
              <w:jc w:val="center"/>
              <w:rPr>
                <w:rFonts w:ascii="Times New Roman" w:hAnsi="Times New Roman" w:cs="Times New Roman"/>
                <w:szCs w:val="24"/>
              </w:rPr>
            </w:pPr>
          </w:p>
          <w:p w14:paraId="2AB0A66E" w14:textId="77777777" w:rsidR="0026357B" w:rsidRDefault="0026357B" w:rsidP="00660157">
            <w:pPr>
              <w:pStyle w:val="Heading2"/>
              <w:numPr>
                <w:ilvl w:val="0"/>
                <w:numId w:val="0"/>
              </w:numPr>
              <w:jc w:val="center"/>
              <w:rPr>
                <w:rFonts w:ascii="Times New Roman" w:hAnsi="Times New Roman" w:cs="Times New Roman"/>
                <w:szCs w:val="24"/>
              </w:rPr>
            </w:pPr>
          </w:p>
          <w:p w14:paraId="45D860B5" w14:textId="2500CC77" w:rsidR="0026357B" w:rsidRDefault="0026357B" w:rsidP="00660157">
            <w:pPr>
              <w:pStyle w:val="Heading2"/>
              <w:numPr>
                <w:ilvl w:val="0"/>
                <w:numId w:val="0"/>
              </w:numPr>
              <w:jc w:val="center"/>
              <w:rPr>
                <w:rFonts w:ascii="Times New Roman" w:hAnsi="Times New Roman" w:cs="Times New Roman"/>
                <w:szCs w:val="24"/>
              </w:rPr>
            </w:pPr>
            <w:bookmarkStart w:id="135" w:name="_Toc14239537"/>
            <w:bookmarkStart w:id="136" w:name="_Toc15279131"/>
            <w:r>
              <w:rPr>
                <w:rFonts w:ascii="Times New Roman" w:hAnsi="Times New Roman" w:cs="Times New Roman"/>
                <w:szCs w:val="24"/>
              </w:rPr>
              <w:t>Menyala</w:t>
            </w:r>
            <w:bookmarkEnd w:id="135"/>
            <w:bookmarkEnd w:id="136"/>
          </w:p>
        </w:tc>
      </w:tr>
      <w:tr w:rsidR="0026357B" w14:paraId="71358C11" w14:textId="77777777" w:rsidTr="00DE53E3">
        <w:tc>
          <w:tcPr>
            <w:tcW w:w="699" w:type="dxa"/>
          </w:tcPr>
          <w:p w14:paraId="163C99E1" w14:textId="77777777" w:rsidR="00252511" w:rsidRDefault="00252511" w:rsidP="00660157">
            <w:pPr>
              <w:pStyle w:val="Heading2"/>
              <w:numPr>
                <w:ilvl w:val="0"/>
                <w:numId w:val="0"/>
              </w:numPr>
              <w:jc w:val="center"/>
              <w:rPr>
                <w:rFonts w:ascii="Times New Roman" w:hAnsi="Times New Roman" w:cs="Times New Roman"/>
                <w:szCs w:val="24"/>
              </w:rPr>
            </w:pPr>
          </w:p>
          <w:p w14:paraId="377FB99C" w14:textId="77777777" w:rsidR="00252511" w:rsidRDefault="00252511" w:rsidP="00660157">
            <w:pPr>
              <w:pStyle w:val="Heading2"/>
              <w:numPr>
                <w:ilvl w:val="0"/>
                <w:numId w:val="0"/>
              </w:numPr>
              <w:jc w:val="center"/>
              <w:rPr>
                <w:rFonts w:ascii="Times New Roman" w:hAnsi="Times New Roman" w:cs="Times New Roman"/>
                <w:szCs w:val="24"/>
              </w:rPr>
            </w:pPr>
          </w:p>
          <w:p w14:paraId="3F411510" w14:textId="77777777" w:rsidR="00252511" w:rsidRDefault="00252511" w:rsidP="00660157">
            <w:pPr>
              <w:pStyle w:val="Heading2"/>
              <w:numPr>
                <w:ilvl w:val="0"/>
                <w:numId w:val="0"/>
              </w:numPr>
              <w:jc w:val="center"/>
              <w:rPr>
                <w:rFonts w:ascii="Times New Roman" w:hAnsi="Times New Roman" w:cs="Times New Roman"/>
                <w:szCs w:val="24"/>
              </w:rPr>
            </w:pPr>
          </w:p>
          <w:p w14:paraId="1F6216DF" w14:textId="3A00797A" w:rsidR="0026357B" w:rsidRDefault="00252511" w:rsidP="00660157">
            <w:pPr>
              <w:pStyle w:val="Heading2"/>
              <w:numPr>
                <w:ilvl w:val="0"/>
                <w:numId w:val="0"/>
              </w:numPr>
              <w:jc w:val="center"/>
              <w:rPr>
                <w:rFonts w:ascii="Times New Roman" w:hAnsi="Times New Roman" w:cs="Times New Roman"/>
                <w:szCs w:val="24"/>
              </w:rPr>
            </w:pPr>
            <w:bookmarkStart w:id="137" w:name="_Toc14239538"/>
            <w:bookmarkStart w:id="138" w:name="_Toc15279132"/>
            <w:r>
              <w:rPr>
                <w:rFonts w:ascii="Times New Roman" w:hAnsi="Times New Roman" w:cs="Times New Roman"/>
                <w:szCs w:val="24"/>
              </w:rPr>
              <w:t>2</w:t>
            </w:r>
            <w:bookmarkEnd w:id="137"/>
            <w:bookmarkEnd w:id="138"/>
          </w:p>
        </w:tc>
        <w:tc>
          <w:tcPr>
            <w:tcW w:w="3260" w:type="dxa"/>
          </w:tcPr>
          <w:p w14:paraId="11143DC2" w14:textId="2FE27ADC" w:rsidR="0026357B" w:rsidRPr="00252511" w:rsidRDefault="00252511" w:rsidP="00660157">
            <w:pPr>
              <w:pStyle w:val="Caption"/>
              <w:jc w:val="center"/>
              <w:rPr>
                <w:lang w:val="en-US"/>
              </w:rPr>
            </w:pPr>
            <w:r>
              <w:rPr>
                <w:rFonts w:ascii="Times New Roman" w:hAnsi="Times New Roman" w:cs="Times New Roman"/>
                <w:szCs w:val="24"/>
              </w:rPr>
              <w:drawing>
                <wp:inline distT="0" distB="0" distL="0" distR="0" wp14:anchorId="3F36B07F" wp14:editId="256C2010">
                  <wp:extent cx="1839432" cy="1905803"/>
                  <wp:effectExtent l="0" t="0" r="889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29251" t="37615"/>
                          <a:stretch/>
                        </pic:blipFill>
                        <pic:spPr bwMode="auto">
                          <a:xfrm rot="10800000">
                            <a:off x="0" y="0"/>
                            <a:ext cx="1868397" cy="193581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Gambar </w:t>
            </w:r>
            <w:r>
              <w:rPr>
                <w:lang w:val="en-US"/>
              </w:rPr>
              <w:t>4.2 Sensor IR obstacle Terpasang</w:t>
            </w:r>
          </w:p>
        </w:tc>
        <w:tc>
          <w:tcPr>
            <w:tcW w:w="2552" w:type="dxa"/>
          </w:tcPr>
          <w:p w14:paraId="43161D17" w14:textId="77777777" w:rsidR="00252511" w:rsidRDefault="00252511" w:rsidP="00DE53E3">
            <w:pPr>
              <w:pStyle w:val="Heading2"/>
              <w:numPr>
                <w:ilvl w:val="0"/>
                <w:numId w:val="0"/>
              </w:numPr>
              <w:jc w:val="both"/>
              <w:rPr>
                <w:rFonts w:ascii="Times New Roman" w:hAnsi="Times New Roman" w:cs="Times New Roman"/>
                <w:b w:val="0"/>
                <w:bCs w:val="0"/>
                <w:szCs w:val="24"/>
              </w:rPr>
            </w:pPr>
          </w:p>
          <w:p w14:paraId="5091FFA9" w14:textId="4266CCBA" w:rsidR="0026357B" w:rsidRPr="00252511" w:rsidRDefault="00252511" w:rsidP="00DE53E3">
            <w:pPr>
              <w:pStyle w:val="Heading2"/>
              <w:numPr>
                <w:ilvl w:val="0"/>
                <w:numId w:val="0"/>
              </w:numPr>
              <w:jc w:val="both"/>
              <w:rPr>
                <w:rFonts w:ascii="Times New Roman" w:hAnsi="Times New Roman" w:cs="Times New Roman"/>
                <w:b w:val="0"/>
                <w:bCs w:val="0"/>
                <w:szCs w:val="24"/>
              </w:rPr>
            </w:pPr>
            <w:bookmarkStart w:id="139" w:name="_Toc14239539"/>
            <w:bookmarkStart w:id="140" w:name="_Toc15279133"/>
            <w:r>
              <w:rPr>
                <w:rFonts w:ascii="Times New Roman" w:hAnsi="Times New Roman" w:cs="Times New Roman"/>
                <w:b w:val="0"/>
                <w:bCs w:val="0"/>
                <w:szCs w:val="24"/>
              </w:rPr>
              <w:t>Sensor IR telah terpasang dan bisa dilihat dari indikator hijau yang menyala</w:t>
            </w:r>
            <w:bookmarkEnd w:id="139"/>
            <w:bookmarkEnd w:id="140"/>
          </w:p>
        </w:tc>
        <w:tc>
          <w:tcPr>
            <w:tcW w:w="1559" w:type="dxa"/>
          </w:tcPr>
          <w:p w14:paraId="297B5E02" w14:textId="77777777" w:rsidR="00252511" w:rsidRDefault="00252511" w:rsidP="00660157">
            <w:pPr>
              <w:pStyle w:val="Heading2"/>
              <w:numPr>
                <w:ilvl w:val="0"/>
                <w:numId w:val="0"/>
              </w:numPr>
              <w:jc w:val="center"/>
              <w:rPr>
                <w:rFonts w:ascii="Times New Roman" w:hAnsi="Times New Roman" w:cs="Times New Roman"/>
                <w:szCs w:val="24"/>
              </w:rPr>
            </w:pPr>
          </w:p>
          <w:p w14:paraId="26B417AF" w14:textId="77777777" w:rsidR="00252511" w:rsidRDefault="00252511" w:rsidP="00660157">
            <w:pPr>
              <w:pStyle w:val="Heading2"/>
              <w:numPr>
                <w:ilvl w:val="0"/>
                <w:numId w:val="0"/>
              </w:numPr>
              <w:jc w:val="center"/>
              <w:rPr>
                <w:rFonts w:ascii="Times New Roman" w:hAnsi="Times New Roman" w:cs="Times New Roman"/>
                <w:szCs w:val="24"/>
              </w:rPr>
            </w:pPr>
          </w:p>
          <w:p w14:paraId="42825838" w14:textId="77777777" w:rsidR="00252511" w:rsidRDefault="00252511" w:rsidP="00660157">
            <w:pPr>
              <w:pStyle w:val="Heading2"/>
              <w:numPr>
                <w:ilvl w:val="0"/>
                <w:numId w:val="0"/>
              </w:numPr>
              <w:jc w:val="center"/>
              <w:rPr>
                <w:rFonts w:ascii="Times New Roman" w:hAnsi="Times New Roman" w:cs="Times New Roman"/>
                <w:szCs w:val="24"/>
              </w:rPr>
            </w:pPr>
          </w:p>
          <w:p w14:paraId="0C09DB7A" w14:textId="0DB5CA5B" w:rsidR="00DE53E3" w:rsidRPr="00DE53E3" w:rsidRDefault="00252511" w:rsidP="00DE53E3">
            <w:pPr>
              <w:pStyle w:val="Heading2"/>
              <w:numPr>
                <w:ilvl w:val="0"/>
                <w:numId w:val="0"/>
              </w:numPr>
              <w:jc w:val="center"/>
              <w:rPr>
                <w:rFonts w:ascii="Times New Roman" w:hAnsi="Times New Roman" w:cs="Times New Roman"/>
                <w:szCs w:val="24"/>
              </w:rPr>
            </w:pPr>
            <w:bookmarkStart w:id="141" w:name="_Toc14239540"/>
            <w:bookmarkStart w:id="142" w:name="_Toc15279134"/>
            <w:r>
              <w:rPr>
                <w:rFonts w:ascii="Times New Roman" w:hAnsi="Times New Roman" w:cs="Times New Roman"/>
                <w:szCs w:val="24"/>
              </w:rPr>
              <w:t>Menyala</w:t>
            </w:r>
            <w:bookmarkEnd w:id="141"/>
            <w:bookmarkEnd w:id="142"/>
          </w:p>
        </w:tc>
      </w:tr>
      <w:tr w:rsidR="00EB6673" w14:paraId="54DA6B7D" w14:textId="77777777" w:rsidTr="00DE53E3">
        <w:tc>
          <w:tcPr>
            <w:tcW w:w="699" w:type="dxa"/>
          </w:tcPr>
          <w:p w14:paraId="1C5D2BCA" w14:textId="77777777" w:rsidR="00EB6673" w:rsidRDefault="00EB6673" w:rsidP="00660157">
            <w:pPr>
              <w:pStyle w:val="Heading2"/>
              <w:numPr>
                <w:ilvl w:val="0"/>
                <w:numId w:val="0"/>
              </w:numPr>
              <w:jc w:val="center"/>
              <w:rPr>
                <w:rFonts w:ascii="Times New Roman" w:hAnsi="Times New Roman" w:cs="Times New Roman"/>
                <w:szCs w:val="24"/>
              </w:rPr>
            </w:pPr>
          </w:p>
          <w:p w14:paraId="01BB53D8" w14:textId="77777777" w:rsidR="00EB6673" w:rsidRDefault="00EB6673" w:rsidP="00660157">
            <w:pPr>
              <w:pStyle w:val="Heading2"/>
              <w:numPr>
                <w:ilvl w:val="0"/>
                <w:numId w:val="0"/>
              </w:numPr>
              <w:jc w:val="center"/>
              <w:rPr>
                <w:rFonts w:ascii="Times New Roman" w:hAnsi="Times New Roman" w:cs="Times New Roman"/>
                <w:szCs w:val="24"/>
              </w:rPr>
            </w:pPr>
          </w:p>
          <w:p w14:paraId="0581BFB2" w14:textId="77777777" w:rsidR="00EB6673" w:rsidRDefault="00EB6673" w:rsidP="00DE53E3">
            <w:pPr>
              <w:pStyle w:val="Heading2"/>
              <w:numPr>
                <w:ilvl w:val="0"/>
                <w:numId w:val="0"/>
              </w:numPr>
              <w:rPr>
                <w:rFonts w:ascii="Times New Roman" w:hAnsi="Times New Roman" w:cs="Times New Roman"/>
                <w:szCs w:val="24"/>
              </w:rPr>
            </w:pPr>
          </w:p>
          <w:p w14:paraId="6BFE2AB7" w14:textId="77777777" w:rsidR="00EB6673" w:rsidRDefault="00EB6673" w:rsidP="00660157">
            <w:pPr>
              <w:pStyle w:val="Heading2"/>
              <w:numPr>
                <w:ilvl w:val="0"/>
                <w:numId w:val="0"/>
              </w:numPr>
              <w:jc w:val="center"/>
              <w:rPr>
                <w:rFonts w:ascii="Times New Roman" w:hAnsi="Times New Roman" w:cs="Times New Roman"/>
                <w:szCs w:val="24"/>
              </w:rPr>
            </w:pPr>
          </w:p>
          <w:p w14:paraId="76BFB804" w14:textId="5DA3B25B" w:rsidR="00EB6673" w:rsidRDefault="00EB6673" w:rsidP="00660157">
            <w:pPr>
              <w:pStyle w:val="Heading2"/>
              <w:numPr>
                <w:ilvl w:val="0"/>
                <w:numId w:val="0"/>
              </w:numPr>
              <w:jc w:val="center"/>
              <w:rPr>
                <w:rFonts w:ascii="Times New Roman" w:hAnsi="Times New Roman" w:cs="Times New Roman"/>
                <w:szCs w:val="24"/>
              </w:rPr>
            </w:pPr>
            <w:bookmarkStart w:id="143" w:name="_Toc14239541"/>
            <w:bookmarkStart w:id="144" w:name="_Toc15279135"/>
            <w:r>
              <w:rPr>
                <w:rFonts w:ascii="Times New Roman" w:hAnsi="Times New Roman" w:cs="Times New Roman"/>
                <w:szCs w:val="24"/>
              </w:rPr>
              <w:t>3</w:t>
            </w:r>
            <w:bookmarkEnd w:id="143"/>
            <w:bookmarkEnd w:id="144"/>
          </w:p>
        </w:tc>
        <w:tc>
          <w:tcPr>
            <w:tcW w:w="3260" w:type="dxa"/>
          </w:tcPr>
          <w:p w14:paraId="291C287A" w14:textId="77777777" w:rsidR="00EB6673" w:rsidRDefault="00EB6673" w:rsidP="00660157">
            <w:pPr>
              <w:pStyle w:val="Caption"/>
              <w:jc w:val="center"/>
            </w:pPr>
          </w:p>
          <w:p w14:paraId="7DA90398" w14:textId="77777777" w:rsidR="00EB6673" w:rsidRDefault="00EB6673" w:rsidP="00660157">
            <w:pPr>
              <w:pStyle w:val="Caption"/>
              <w:keepNext/>
              <w:jc w:val="center"/>
            </w:pPr>
            <w:r>
              <w:drawing>
                <wp:inline distT="0" distB="0" distL="0" distR="0" wp14:anchorId="12924E32" wp14:editId="42879C12">
                  <wp:extent cx="1907051" cy="15098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58226" r="73023" b="3769"/>
                          <a:stretch/>
                        </pic:blipFill>
                        <pic:spPr bwMode="auto">
                          <a:xfrm>
                            <a:off x="0" y="0"/>
                            <a:ext cx="1920508" cy="1520478"/>
                          </a:xfrm>
                          <a:prstGeom prst="rect">
                            <a:avLst/>
                          </a:prstGeom>
                          <a:ln>
                            <a:noFill/>
                          </a:ln>
                          <a:extLst>
                            <a:ext uri="{53640926-AAD7-44D8-BBD7-CCE9431645EC}">
                              <a14:shadowObscured xmlns:a14="http://schemas.microsoft.com/office/drawing/2010/main"/>
                            </a:ext>
                          </a:extLst>
                        </pic:spPr>
                      </pic:pic>
                    </a:graphicData>
                  </a:graphic>
                </wp:inline>
              </w:drawing>
            </w:r>
          </w:p>
          <w:p w14:paraId="34035F13" w14:textId="55A94B2E" w:rsidR="00EB6673" w:rsidRPr="00EB6673" w:rsidRDefault="00EB6673" w:rsidP="00660157">
            <w:pPr>
              <w:pStyle w:val="Caption"/>
              <w:jc w:val="center"/>
              <w:rPr>
                <w:rFonts w:ascii="Times New Roman" w:hAnsi="Times New Roman" w:cs="Times New Roman"/>
                <w:szCs w:val="24"/>
                <w:lang w:val="en-US"/>
              </w:rPr>
            </w:pPr>
            <w:r>
              <w:rPr>
                <w:lang w:val="en-US"/>
              </w:rPr>
              <w:t>Gambar 4.3 Upload program Arduino</w:t>
            </w:r>
          </w:p>
        </w:tc>
        <w:tc>
          <w:tcPr>
            <w:tcW w:w="2552" w:type="dxa"/>
          </w:tcPr>
          <w:p w14:paraId="07A9EE80" w14:textId="77777777" w:rsidR="00EB6673" w:rsidRDefault="00EB6673" w:rsidP="00DE53E3">
            <w:pPr>
              <w:pStyle w:val="Heading2"/>
              <w:numPr>
                <w:ilvl w:val="0"/>
                <w:numId w:val="0"/>
              </w:numPr>
              <w:jc w:val="both"/>
              <w:rPr>
                <w:rFonts w:ascii="Times New Roman" w:hAnsi="Times New Roman" w:cs="Times New Roman"/>
                <w:b w:val="0"/>
                <w:bCs w:val="0"/>
                <w:szCs w:val="24"/>
              </w:rPr>
            </w:pPr>
          </w:p>
          <w:p w14:paraId="3C37E487" w14:textId="77777777" w:rsidR="00EB6673" w:rsidRDefault="00EB6673" w:rsidP="00DE53E3">
            <w:pPr>
              <w:pStyle w:val="Heading2"/>
              <w:numPr>
                <w:ilvl w:val="0"/>
                <w:numId w:val="0"/>
              </w:numPr>
              <w:jc w:val="both"/>
              <w:rPr>
                <w:rFonts w:ascii="Times New Roman" w:hAnsi="Times New Roman" w:cs="Times New Roman"/>
                <w:b w:val="0"/>
                <w:bCs w:val="0"/>
                <w:szCs w:val="24"/>
              </w:rPr>
            </w:pPr>
          </w:p>
          <w:p w14:paraId="0580C1DD" w14:textId="77777777" w:rsidR="00EB6673" w:rsidRDefault="00EB6673" w:rsidP="00DE53E3">
            <w:pPr>
              <w:pStyle w:val="Heading2"/>
              <w:numPr>
                <w:ilvl w:val="0"/>
                <w:numId w:val="0"/>
              </w:numPr>
              <w:jc w:val="both"/>
              <w:rPr>
                <w:rFonts w:ascii="Times New Roman" w:hAnsi="Times New Roman" w:cs="Times New Roman"/>
                <w:b w:val="0"/>
                <w:bCs w:val="0"/>
                <w:szCs w:val="24"/>
              </w:rPr>
            </w:pPr>
          </w:p>
          <w:p w14:paraId="00632BDB" w14:textId="540EDA44" w:rsidR="00EB6673" w:rsidRDefault="00EB6673" w:rsidP="00DE53E3">
            <w:pPr>
              <w:pStyle w:val="Heading2"/>
              <w:numPr>
                <w:ilvl w:val="0"/>
                <w:numId w:val="0"/>
              </w:numPr>
              <w:jc w:val="both"/>
              <w:rPr>
                <w:rFonts w:ascii="Times New Roman" w:hAnsi="Times New Roman" w:cs="Times New Roman"/>
                <w:b w:val="0"/>
                <w:bCs w:val="0"/>
                <w:szCs w:val="24"/>
              </w:rPr>
            </w:pPr>
            <w:bookmarkStart w:id="145" w:name="_Toc14239542"/>
            <w:bookmarkStart w:id="146" w:name="_Toc15279136"/>
            <w:r>
              <w:rPr>
                <w:rFonts w:ascii="Times New Roman" w:hAnsi="Times New Roman" w:cs="Times New Roman"/>
                <w:b w:val="0"/>
                <w:bCs w:val="0"/>
                <w:szCs w:val="24"/>
              </w:rPr>
              <w:t>Program telah diunggah ke Arduino Uno melalui aplikasi Arduino IDE</w:t>
            </w:r>
            <w:bookmarkEnd w:id="145"/>
            <w:bookmarkEnd w:id="146"/>
          </w:p>
        </w:tc>
        <w:tc>
          <w:tcPr>
            <w:tcW w:w="1559" w:type="dxa"/>
          </w:tcPr>
          <w:p w14:paraId="52290081" w14:textId="77777777" w:rsidR="00EB6673" w:rsidRDefault="00EB6673" w:rsidP="00660157">
            <w:pPr>
              <w:pStyle w:val="Heading2"/>
              <w:numPr>
                <w:ilvl w:val="0"/>
                <w:numId w:val="0"/>
              </w:numPr>
              <w:jc w:val="center"/>
              <w:rPr>
                <w:rFonts w:ascii="Times New Roman" w:hAnsi="Times New Roman" w:cs="Times New Roman"/>
                <w:szCs w:val="24"/>
              </w:rPr>
            </w:pPr>
          </w:p>
          <w:p w14:paraId="03BDE27D" w14:textId="77777777" w:rsidR="00EB6673" w:rsidRDefault="00EB6673" w:rsidP="00660157">
            <w:pPr>
              <w:pStyle w:val="Heading2"/>
              <w:numPr>
                <w:ilvl w:val="0"/>
                <w:numId w:val="0"/>
              </w:numPr>
              <w:jc w:val="center"/>
              <w:rPr>
                <w:rFonts w:ascii="Times New Roman" w:hAnsi="Times New Roman" w:cs="Times New Roman"/>
                <w:szCs w:val="24"/>
              </w:rPr>
            </w:pPr>
          </w:p>
          <w:p w14:paraId="5ED852E2" w14:textId="77777777" w:rsidR="00EB6673" w:rsidRDefault="00EB6673" w:rsidP="00660157">
            <w:pPr>
              <w:pStyle w:val="Heading2"/>
              <w:numPr>
                <w:ilvl w:val="0"/>
                <w:numId w:val="0"/>
              </w:numPr>
              <w:jc w:val="center"/>
              <w:rPr>
                <w:rFonts w:ascii="Times New Roman" w:hAnsi="Times New Roman" w:cs="Times New Roman"/>
                <w:szCs w:val="24"/>
              </w:rPr>
            </w:pPr>
          </w:p>
          <w:p w14:paraId="486781AD" w14:textId="77777777" w:rsidR="00EB6673" w:rsidRDefault="00EB6673" w:rsidP="00660157">
            <w:pPr>
              <w:pStyle w:val="Heading2"/>
              <w:numPr>
                <w:ilvl w:val="0"/>
                <w:numId w:val="0"/>
              </w:numPr>
              <w:jc w:val="center"/>
              <w:rPr>
                <w:rFonts w:ascii="Times New Roman" w:hAnsi="Times New Roman" w:cs="Times New Roman"/>
                <w:szCs w:val="24"/>
              </w:rPr>
            </w:pPr>
          </w:p>
          <w:p w14:paraId="0DE1C177" w14:textId="77777777" w:rsidR="00EB6673" w:rsidRDefault="00EB6673" w:rsidP="00660157">
            <w:pPr>
              <w:pStyle w:val="Heading2"/>
              <w:numPr>
                <w:ilvl w:val="0"/>
                <w:numId w:val="0"/>
              </w:numPr>
              <w:jc w:val="center"/>
              <w:rPr>
                <w:rFonts w:ascii="Times New Roman" w:hAnsi="Times New Roman" w:cs="Times New Roman"/>
                <w:szCs w:val="24"/>
              </w:rPr>
            </w:pPr>
            <w:bookmarkStart w:id="147" w:name="_Toc14239543"/>
            <w:bookmarkStart w:id="148" w:name="_Toc15279137"/>
            <w:r>
              <w:rPr>
                <w:rFonts w:ascii="Times New Roman" w:hAnsi="Times New Roman" w:cs="Times New Roman"/>
                <w:szCs w:val="24"/>
              </w:rPr>
              <w:t>Berhasil Upload</w:t>
            </w:r>
            <w:bookmarkEnd w:id="147"/>
            <w:bookmarkEnd w:id="148"/>
          </w:p>
          <w:p w14:paraId="0D32CDAE" w14:textId="77777777" w:rsidR="00DE53E3" w:rsidRDefault="00DE53E3" w:rsidP="00DE53E3">
            <w:pPr>
              <w:rPr>
                <w:lang w:val="en-US"/>
              </w:rPr>
            </w:pPr>
          </w:p>
          <w:p w14:paraId="0CC89E80" w14:textId="77777777" w:rsidR="00DE53E3" w:rsidRDefault="00DE53E3" w:rsidP="00DE53E3">
            <w:pPr>
              <w:rPr>
                <w:lang w:val="en-US"/>
              </w:rPr>
            </w:pPr>
          </w:p>
          <w:p w14:paraId="37296C95" w14:textId="77777777" w:rsidR="00DE53E3" w:rsidRDefault="00DE53E3" w:rsidP="00DE53E3">
            <w:pPr>
              <w:rPr>
                <w:lang w:val="en-US"/>
              </w:rPr>
            </w:pPr>
          </w:p>
          <w:p w14:paraId="77961CC3" w14:textId="07753972" w:rsidR="00DE53E3" w:rsidRPr="00DE53E3" w:rsidRDefault="00DE53E3" w:rsidP="00DE53E3">
            <w:pPr>
              <w:rPr>
                <w:lang w:val="en-US"/>
              </w:rPr>
            </w:pPr>
          </w:p>
        </w:tc>
      </w:tr>
      <w:tr w:rsidR="0026357B" w14:paraId="729A0579" w14:textId="77777777" w:rsidTr="00DE53E3">
        <w:tc>
          <w:tcPr>
            <w:tcW w:w="699" w:type="dxa"/>
          </w:tcPr>
          <w:p w14:paraId="705F6B67" w14:textId="77777777" w:rsidR="00923690" w:rsidRDefault="00923690" w:rsidP="00660157">
            <w:pPr>
              <w:pStyle w:val="Heading2"/>
              <w:numPr>
                <w:ilvl w:val="0"/>
                <w:numId w:val="0"/>
              </w:numPr>
              <w:jc w:val="center"/>
              <w:rPr>
                <w:rFonts w:ascii="Times New Roman" w:hAnsi="Times New Roman" w:cs="Times New Roman"/>
                <w:szCs w:val="24"/>
              </w:rPr>
            </w:pPr>
          </w:p>
          <w:p w14:paraId="2F3057AF" w14:textId="77777777" w:rsidR="00923690" w:rsidRDefault="00923690" w:rsidP="00660157">
            <w:pPr>
              <w:pStyle w:val="Heading2"/>
              <w:numPr>
                <w:ilvl w:val="0"/>
                <w:numId w:val="0"/>
              </w:numPr>
              <w:jc w:val="center"/>
              <w:rPr>
                <w:rFonts w:ascii="Times New Roman" w:hAnsi="Times New Roman" w:cs="Times New Roman"/>
                <w:szCs w:val="24"/>
              </w:rPr>
            </w:pPr>
          </w:p>
          <w:p w14:paraId="6A951295" w14:textId="77777777" w:rsidR="00923690" w:rsidRDefault="00923690" w:rsidP="00660157">
            <w:pPr>
              <w:pStyle w:val="Heading2"/>
              <w:numPr>
                <w:ilvl w:val="0"/>
                <w:numId w:val="0"/>
              </w:numPr>
              <w:jc w:val="center"/>
              <w:rPr>
                <w:rFonts w:ascii="Times New Roman" w:hAnsi="Times New Roman" w:cs="Times New Roman"/>
                <w:szCs w:val="24"/>
              </w:rPr>
            </w:pPr>
          </w:p>
          <w:p w14:paraId="2E4B6396" w14:textId="523E5C73" w:rsidR="0026357B" w:rsidRDefault="00DE53E3" w:rsidP="00DE53E3">
            <w:pPr>
              <w:pStyle w:val="Heading2"/>
              <w:numPr>
                <w:ilvl w:val="0"/>
                <w:numId w:val="0"/>
              </w:numPr>
              <w:jc w:val="center"/>
              <w:rPr>
                <w:rFonts w:ascii="Times New Roman" w:hAnsi="Times New Roman" w:cs="Times New Roman"/>
                <w:szCs w:val="24"/>
              </w:rPr>
            </w:pPr>
            <w:bookmarkStart w:id="149" w:name="_Toc15279138"/>
            <w:r>
              <w:rPr>
                <w:rFonts w:ascii="Times New Roman" w:hAnsi="Times New Roman" w:cs="Times New Roman"/>
                <w:szCs w:val="24"/>
              </w:rPr>
              <w:t>4</w:t>
            </w:r>
            <w:bookmarkEnd w:id="149"/>
          </w:p>
        </w:tc>
        <w:tc>
          <w:tcPr>
            <w:tcW w:w="3260" w:type="dxa"/>
          </w:tcPr>
          <w:p w14:paraId="1D382B44" w14:textId="01594C2F" w:rsidR="0026357B" w:rsidRPr="00DE53E3" w:rsidRDefault="00923690" w:rsidP="00DE53E3">
            <w:pPr>
              <w:pStyle w:val="Caption"/>
              <w:spacing w:before="240"/>
              <w:jc w:val="center"/>
              <w:rPr>
                <w:lang w:val="en-US"/>
              </w:rPr>
            </w:pPr>
            <w:r>
              <w:drawing>
                <wp:inline distT="0" distB="0" distL="0" distR="0" wp14:anchorId="27B9947D" wp14:editId="6CC5FA92">
                  <wp:extent cx="1775863" cy="123337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62">
                            <a:extLst>
                              <a:ext uri="{28A0092B-C50C-407E-A947-70E740481C1C}">
                                <a14:useLocalDpi xmlns:a14="http://schemas.microsoft.com/office/drawing/2010/main" val="0"/>
                              </a:ext>
                            </a:extLst>
                          </a:blip>
                          <a:srcRect l="26936" t="41878" r="55285" b="36133"/>
                          <a:stretch/>
                        </pic:blipFill>
                        <pic:spPr bwMode="auto">
                          <a:xfrm>
                            <a:off x="0" y="0"/>
                            <a:ext cx="1780080" cy="123630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Gambar </w:t>
            </w:r>
            <w:r>
              <w:rPr>
                <w:lang w:val="en-US"/>
              </w:rPr>
              <w:t>4.</w:t>
            </w:r>
            <w:r w:rsidR="00EB6673">
              <w:rPr>
                <w:lang w:val="en-US"/>
              </w:rPr>
              <w:t>4</w:t>
            </w:r>
            <w:r>
              <w:rPr>
                <w:lang w:val="en-US"/>
              </w:rPr>
              <w:t xml:space="preserve"> Nilai Analog Sensor IR Obstacle</w:t>
            </w:r>
          </w:p>
        </w:tc>
        <w:tc>
          <w:tcPr>
            <w:tcW w:w="2552" w:type="dxa"/>
          </w:tcPr>
          <w:p w14:paraId="6C73E1D4" w14:textId="77777777" w:rsidR="00923690" w:rsidRDefault="00923690" w:rsidP="00DE53E3">
            <w:pPr>
              <w:pStyle w:val="Heading2"/>
              <w:numPr>
                <w:ilvl w:val="0"/>
                <w:numId w:val="0"/>
              </w:numPr>
              <w:jc w:val="both"/>
              <w:rPr>
                <w:rFonts w:ascii="Times New Roman" w:hAnsi="Times New Roman" w:cs="Times New Roman"/>
                <w:b w:val="0"/>
                <w:bCs w:val="0"/>
                <w:szCs w:val="24"/>
              </w:rPr>
            </w:pPr>
          </w:p>
          <w:p w14:paraId="3333AA25" w14:textId="77777777" w:rsidR="00923690" w:rsidRDefault="00923690" w:rsidP="00DE53E3">
            <w:pPr>
              <w:pStyle w:val="Heading2"/>
              <w:numPr>
                <w:ilvl w:val="0"/>
                <w:numId w:val="0"/>
              </w:numPr>
              <w:jc w:val="both"/>
              <w:rPr>
                <w:rFonts w:ascii="Times New Roman" w:hAnsi="Times New Roman" w:cs="Times New Roman"/>
                <w:b w:val="0"/>
                <w:bCs w:val="0"/>
                <w:szCs w:val="24"/>
              </w:rPr>
            </w:pPr>
          </w:p>
          <w:p w14:paraId="556759E9" w14:textId="77777777" w:rsidR="00923690" w:rsidRDefault="00923690" w:rsidP="00DE53E3">
            <w:pPr>
              <w:pStyle w:val="Heading2"/>
              <w:numPr>
                <w:ilvl w:val="0"/>
                <w:numId w:val="0"/>
              </w:numPr>
              <w:jc w:val="both"/>
              <w:rPr>
                <w:rFonts w:ascii="Times New Roman" w:hAnsi="Times New Roman" w:cs="Times New Roman"/>
                <w:b w:val="0"/>
                <w:bCs w:val="0"/>
                <w:szCs w:val="24"/>
              </w:rPr>
            </w:pPr>
          </w:p>
          <w:p w14:paraId="0EE084E8" w14:textId="78F12997" w:rsidR="0026357B" w:rsidRPr="00923690" w:rsidRDefault="00923690" w:rsidP="00DE53E3">
            <w:pPr>
              <w:pStyle w:val="Heading2"/>
              <w:numPr>
                <w:ilvl w:val="0"/>
                <w:numId w:val="0"/>
              </w:numPr>
              <w:jc w:val="both"/>
              <w:rPr>
                <w:rFonts w:ascii="Times New Roman" w:hAnsi="Times New Roman" w:cs="Times New Roman"/>
                <w:b w:val="0"/>
                <w:bCs w:val="0"/>
                <w:szCs w:val="24"/>
              </w:rPr>
            </w:pPr>
            <w:bookmarkStart w:id="150" w:name="_Toc14239545"/>
            <w:bookmarkStart w:id="151" w:name="_Toc15279139"/>
            <w:r>
              <w:rPr>
                <w:rFonts w:ascii="Times New Roman" w:hAnsi="Times New Roman" w:cs="Times New Roman"/>
                <w:b w:val="0"/>
                <w:bCs w:val="0"/>
                <w:szCs w:val="24"/>
              </w:rPr>
              <w:t>Saat sensor IR tidak mendeteksi objek</w:t>
            </w:r>
            <w:bookmarkEnd w:id="150"/>
            <w:bookmarkEnd w:id="151"/>
          </w:p>
        </w:tc>
        <w:tc>
          <w:tcPr>
            <w:tcW w:w="1559" w:type="dxa"/>
          </w:tcPr>
          <w:p w14:paraId="1381CD98" w14:textId="77777777" w:rsidR="00923690" w:rsidRDefault="00923690" w:rsidP="00660157">
            <w:pPr>
              <w:pStyle w:val="Heading2"/>
              <w:numPr>
                <w:ilvl w:val="0"/>
                <w:numId w:val="0"/>
              </w:numPr>
              <w:jc w:val="center"/>
              <w:rPr>
                <w:rFonts w:ascii="Times New Roman" w:hAnsi="Times New Roman" w:cs="Times New Roman"/>
                <w:szCs w:val="24"/>
              </w:rPr>
            </w:pPr>
          </w:p>
          <w:p w14:paraId="52F3EAA3" w14:textId="77777777" w:rsidR="00923690" w:rsidRDefault="00923690" w:rsidP="00660157">
            <w:pPr>
              <w:pStyle w:val="Heading2"/>
              <w:numPr>
                <w:ilvl w:val="0"/>
                <w:numId w:val="0"/>
              </w:numPr>
              <w:jc w:val="center"/>
              <w:rPr>
                <w:rFonts w:ascii="Times New Roman" w:hAnsi="Times New Roman" w:cs="Times New Roman"/>
                <w:szCs w:val="24"/>
              </w:rPr>
            </w:pPr>
          </w:p>
          <w:p w14:paraId="4DAD15A2" w14:textId="77777777" w:rsidR="00923690" w:rsidRDefault="00923690" w:rsidP="00660157">
            <w:pPr>
              <w:pStyle w:val="Heading2"/>
              <w:numPr>
                <w:ilvl w:val="0"/>
                <w:numId w:val="0"/>
              </w:numPr>
              <w:jc w:val="center"/>
              <w:rPr>
                <w:rFonts w:ascii="Times New Roman" w:hAnsi="Times New Roman" w:cs="Times New Roman"/>
                <w:szCs w:val="24"/>
              </w:rPr>
            </w:pPr>
          </w:p>
          <w:p w14:paraId="56576A68" w14:textId="727D5830" w:rsidR="0026357B" w:rsidRDefault="00923690" w:rsidP="00660157">
            <w:pPr>
              <w:pStyle w:val="Heading2"/>
              <w:numPr>
                <w:ilvl w:val="0"/>
                <w:numId w:val="0"/>
              </w:numPr>
              <w:jc w:val="center"/>
              <w:rPr>
                <w:rFonts w:ascii="Times New Roman" w:hAnsi="Times New Roman" w:cs="Times New Roman"/>
                <w:szCs w:val="24"/>
              </w:rPr>
            </w:pPr>
            <w:bookmarkStart w:id="152" w:name="_Toc14239546"/>
            <w:bookmarkStart w:id="153" w:name="_Toc15279140"/>
            <w:r>
              <w:rPr>
                <w:rFonts w:ascii="Times New Roman" w:hAnsi="Times New Roman" w:cs="Times New Roman"/>
                <w:szCs w:val="24"/>
              </w:rPr>
              <w:t>Tidak mendeteksi objek</w:t>
            </w:r>
            <w:bookmarkEnd w:id="152"/>
            <w:bookmarkEnd w:id="153"/>
          </w:p>
        </w:tc>
      </w:tr>
      <w:tr w:rsidR="0026357B" w14:paraId="1190BB5C" w14:textId="77777777" w:rsidTr="00DE53E3">
        <w:tc>
          <w:tcPr>
            <w:tcW w:w="699" w:type="dxa"/>
          </w:tcPr>
          <w:p w14:paraId="7AA454DC" w14:textId="77777777" w:rsidR="00421218" w:rsidRDefault="00421218" w:rsidP="00660157">
            <w:pPr>
              <w:pStyle w:val="Heading2"/>
              <w:numPr>
                <w:ilvl w:val="0"/>
                <w:numId w:val="0"/>
              </w:numPr>
              <w:jc w:val="center"/>
              <w:rPr>
                <w:rFonts w:ascii="Times New Roman" w:hAnsi="Times New Roman" w:cs="Times New Roman"/>
                <w:szCs w:val="24"/>
              </w:rPr>
            </w:pPr>
          </w:p>
          <w:p w14:paraId="185F1533" w14:textId="77777777" w:rsidR="00421218" w:rsidRDefault="00421218" w:rsidP="00660157">
            <w:pPr>
              <w:pStyle w:val="Heading2"/>
              <w:numPr>
                <w:ilvl w:val="0"/>
                <w:numId w:val="0"/>
              </w:numPr>
              <w:jc w:val="center"/>
              <w:rPr>
                <w:rFonts w:ascii="Times New Roman" w:hAnsi="Times New Roman" w:cs="Times New Roman"/>
                <w:szCs w:val="24"/>
              </w:rPr>
            </w:pPr>
          </w:p>
          <w:p w14:paraId="7907F1BF" w14:textId="77777777" w:rsidR="00421218" w:rsidRDefault="00421218" w:rsidP="00660157">
            <w:pPr>
              <w:pStyle w:val="Heading2"/>
              <w:numPr>
                <w:ilvl w:val="0"/>
                <w:numId w:val="0"/>
              </w:numPr>
              <w:jc w:val="center"/>
              <w:rPr>
                <w:rFonts w:ascii="Times New Roman" w:hAnsi="Times New Roman" w:cs="Times New Roman"/>
                <w:szCs w:val="24"/>
              </w:rPr>
            </w:pPr>
          </w:p>
          <w:p w14:paraId="4ADA673D" w14:textId="77777777" w:rsidR="002A6DEA" w:rsidRDefault="002A6DEA" w:rsidP="002A6DEA">
            <w:pPr>
              <w:pStyle w:val="Heading2"/>
              <w:numPr>
                <w:ilvl w:val="0"/>
                <w:numId w:val="0"/>
              </w:numPr>
              <w:jc w:val="center"/>
              <w:rPr>
                <w:rFonts w:ascii="Times New Roman" w:hAnsi="Times New Roman" w:cs="Times New Roman"/>
                <w:szCs w:val="24"/>
              </w:rPr>
            </w:pPr>
          </w:p>
          <w:p w14:paraId="19D0F02A" w14:textId="5717E5DE" w:rsidR="0026357B" w:rsidRDefault="002A6DEA" w:rsidP="002A6DEA">
            <w:pPr>
              <w:pStyle w:val="Heading2"/>
              <w:numPr>
                <w:ilvl w:val="0"/>
                <w:numId w:val="0"/>
              </w:numPr>
              <w:jc w:val="center"/>
              <w:rPr>
                <w:rFonts w:ascii="Times New Roman" w:hAnsi="Times New Roman" w:cs="Times New Roman"/>
                <w:szCs w:val="24"/>
              </w:rPr>
            </w:pPr>
            <w:r>
              <w:rPr>
                <w:rFonts w:ascii="Times New Roman" w:hAnsi="Times New Roman" w:cs="Times New Roman"/>
                <w:szCs w:val="24"/>
              </w:rPr>
              <w:t>5</w:t>
            </w:r>
          </w:p>
        </w:tc>
        <w:tc>
          <w:tcPr>
            <w:tcW w:w="3260" w:type="dxa"/>
          </w:tcPr>
          <w:p w14:paraId="4F2025C7" w14:textId="3AA28D66" w:rsidR="00923690" w:rsidRPr="00923690" w:rsidRDefault="00923690" w:rsidP="00DE53E3">
            <w:pPr>
              <w:spacing w:before="240"/>
              <w:jc w:val="center"/>
              <w:rPr>
                <w:lang w:val="en-US"/>
              </w:rPr>
            </w:pPr>
            <w:r>
              <w:drawing>
                <wp:inline distT="0" distB="0" distL="0" distR="0" wp14:anchorId="40E22D2F" wp14:editId="36E05ED8">
                  <wp:extent cx="1773785" cy="1464665"/>
                  <wp:effectExtent l="0" t="0" r="0" b="254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62">
                            <a:extLst>
                              <a:ext uri="{28A0092B-C50C-407E-A947-70E740481C1C}">
                                <a14:useLocalDpi xmlns:a14="http://schemas.microsoft.com/office/drawing/2010/main" val="0"/>
                              </a:ext>
                            </a:extLst>
                          </a:blip>
                          <a:srcRect l="27070" t="15109" r="55051" b="58601"/>
                          <a:stretch/>
                        </pic:blipFill>
                        <pic:spPr bwMode="auto">
                          <a:xfrm>
                            <a:off x="0" y="0"/>
                            <a:ext cx="1777335" cy="1467597"/>
                          </a:xfrm>
                          <a:prstGeom prst="rect">
                            <a:avLst/>
                          </a:prstGeom>
                          <a:noFill/>
                          <a:ln>
                            <a:noFill/>
                          </a:ln>
                          <a:extLst>
                            <a:ext uri="{53640926-AAD7-44D8-BBD7-CCE9431645EC}">
                              <a14:shadowObscured xmlns:a14="http://schemas.microsoft.com/office/drawing/2010/main"/>
                            </a:ext>
                          </a:extLst>
                        </pic:spPr>
                      </pic:pic>
                    </a:graphicData>
                  </a:graphic>
                </wp:inline>
              </w:drawing>
            </w:r>
          </w:p>
          <w:p w14:paraId="7F9A42D0" w14:textId="1E9015C0" w:rsidR="0026357B" w:rsidRPr="00923690" w:rsidRDefault="00923690" w:rsidP="00660157">
            <w:pPr>
              <w:pStyle w:val="Caption"/>
              <w:jc w:val="center"/>
              <w:rPr>
                <w:lang w:val="en-US"/>
              </w:rPr>
            </w:pPr>
            <w:r>
              <w:t xml:space="preserve">Gambar </w:t>
            </w:r>
            <w:r>
              <w:rPr>
                <w:lang w:val="en-US"/>
              </w:rPr>
              <w:t>4.</w:t>
            </w:r>
            <w:r w:rsidR="00EB6673">
              <w:rPr>
                <w:lang w:val="en-US"/>
              </w:rPr>
              <w:t>5</w:t>
            </w:r>
            <w:r>
              <w:rPr>
                <w:lang w:val="en-US"/>
              </w:rPr>
              <w:t xml:space="preserve"> Nilai Analog Sensor IR Obstacle II</w:t>
            </w:r>
          </w:p>
        </w:tc>
        <w:tc>
          <w:tcPr>
            <w:tcW w:w="2552" w:type="dxa"/>
          </w:tcPr>
          <w:p w14:paraId="1E6A3F25" w14:textId="77777777" w:rsidR="00421218" w:rsidRDefault="00421218" w:rsidP="00DE53E3">
            <w:pPr>
              <w:pStyle w:val="Heading2"/>
              <w:numPr>
                <w:ilvl w:val="0"/>
                <w:numId w:val="0"/>
              </w:numPr>
              <w:jc w:val="both"/>
              <w:rPr>
                <w:rFonts w:ascii="Times New Roman" w:hAnsi="Times New Roman" w:cs="Times New Roman"/>
                <w:b w:val="0"/>
                <w:bCs w:val="0"/>
                <w:szCs w:val="24"/>
              </w:rPr>
            </w:pPr>
          </w:p>
          <w:p w14:paraId="38F548DF" w14:textId="77777777" w:rsidR="00421218" w:rsidRDefault="00421218" w:rsidP="00DE53E3">
            <w:pPr>
              <w:pStyle w:val="Heading2"/>
              <w:numPr>
                <w:ilvl w:val="0"/>
                <w:numId w:val="0"/>
              </w:numPr>
              <w:jc w:val="both"/>
              <w:rPr>
                <w:rFonts w:ascii="Times New Roman" w:hAnsi="Times New Roman" w:cs="Times New Roman"/>
                <w:b w:val="0"/>
                <w:bCs w:val="0"/>
                <w:szCs w:val="24"/>
              </w:rPr>
            </w:pPr>
          </w:p>
          <w:p w14:paraId="17F7260F" w14:textId="77777777" w:rsidR="00421218" w:rsidRDefault="00421218" w:rsidP="00DE53E3">
            <w:pPr>
              <w:pStyle w:val="Heading2"/>
              <w:numPr>
                <w:ilvl w:val="0"/>
                <w:numId w:val="0"/>
              </w:numPr>
              <w:jc w:val="both"/>
              <w:rPr>
                <w:rFonts w:ascii="Times New Roman" w:hAnsi="Times New Roman" w:cs="Times New Roman"/>
                <w:b w:val="0"/>
                <w:bCs w:val="0"/>
                <w:szCs w:val="24"/>
              </w:rPr>
            </w:pPr>
          </w:p>
          <w:p w14:paraId="5C02114F" w14:textId="31F48DD2" w:rsidR="0026357B" w:rsidRPr="00421218" w:rsidRDefault="00421218" w:rsidP="00DE53E3">
            <w:pPr>
              <w:pStyle w:val="Heading2"/>
              <w:numPr>
                <w:ilvl w:val="0"/>
                <w:numId w:val="0"/>
              </w:numPr>
              <w:jc w:val="both"/>
              <w:rPr>
                <w:rFonts w:ascii="Times New Roman" w:hAnsi="Times New Roman" w:cs="Times New Roman"/>
                <w:b w:val="0"/>
                <w:bCs w:val="0"/>
                <w:szCs w:val="24"/>
              </w:rPr>
            </w:pPr>
            <w:bookmarkStart w:id="154" w:name="_Toc14239548"/>
            <w:bookmarkStart w:id="155" w:name="_Toc15279142"/>
            <w:r w:rsidRPr="00421218">
              <w:rPr>
                <w:rFonts w:ascii="Times New Roman" w:hAnsi="Times New Roman" w:cs="Times New Roman"/>
                <w:b w:val="0"/>
                <w:bCs w:val="0"/>
                <w:szCs w:val="24"/>
              </w:rPr>
              <w:t xml:space="preserve">Saat </w:t>
            </w:r>
            <w:r>
              <w:rPr>
                <w:rFonts w:ascii="Times New Roman" w:hAnsi="Times New Roman" w:cs="Times New Roman"/>
                <w:b w:val="0"/>
                <w:bCs w:val="0"/>
                <w:szCs w:val="24"/>
              </w:rPr>
              <w:t xml:space="preserve">Sensor IR mendeteksi objek </w:t>
            </w:r>
            <w:r w:rsidR="00DE53E3">
              <w:rPr>
                <w:rFonts w:ascii="Times New Roman" w:hAnsi="Times New Roman" w:cs="Times New Roman"/>
                <w:b w:val="0"/>
                <w:bCs w:val="0"/>
                <w:szCs w:val="24"/>
              </w:rPr>
              <w:t xml:space="preserve">maka </w:t>
            </w:r>
            <w:r>
              <w:rPr>
                <w:rFonts w:ascii="Times New Roman" w:hAnsi="Times New Roman" w:cs="Times New Roman"/>
                <w:b w:val="0"/>
                <w:bCs w:val="0"/>
                <w:szCs w:val="24"/>
              </w:rPr>
              <w:t>nilainya akan turun</w:t>
            </w:r>
            <w:bookmarkEnd w:id="154"/>
            <w:bookmarkEnd w:id="155"/>
          </w:p>
        </w:tc>
        <w:tc>
          <w:tcPr>
            <w:tcW w:w="1559" w:type="dxa"/>
          </w:tcPr>
          <w:p w14:paraId="7D7EA3DF" w14:textId="77777777" w:rsidR="00421218" w:rsidRDefault="00421218" w:rsidP="00660157">
            <w:pPr>
              <w:pStyle w:val="Heading2"/>
              <w:numPr>
                <w:ilvl w:val="0"/>
                <w:numId w:val="0"/>
              </w:numPr>
              <w:jc w:val="center"/>
              <w:rPr>
                <w:rFonts w:ascii="Times New Roman" w:hAnsi="Times New Roman" w:cs="Times New Roman"/>
                <w:szCs w:val="24"/>
              </w:rPr>
            </w:pPr>
          </w:p>
          <w:p w14:paraId="00428309" w14:textId="77777777" w:rsidR="00421218" w:rsidRDefault="00421218" w:rsidP="00660157">
            <w:pPr>
              <w:pStyle w:val="Heading2"/>
              <w:numPr>
                <w:ilvl w:val="0"/>
                <w:numId w:val="0"/>
              </w:numPr>
              <w:jc w:val="center"/>
              <w:rPr>
                <w:rFonts w:ascii="Times New Roman" w:hAnsi="Times New Roman" w:cs="Times New Roman"/>
                <w:szCs w:val="24"/>
              </w:rPr>
            </w:pPr>
          </w:p>
          <w:p w14:paraId="1012D28A" w14:textId="77777777" w:rsidR="00421218" w:rsidRDefault="00421218" w:rsidP="00660157">
            <w:pPr>
              <w:pStyle w:val="Heading2"/>
              <w:numPr>
                <w:ilvl w:val="0"/>
                <w:numId w:val="0"/>
              </w:numPr>
              <w:jc w:val="center"/>
              <w:rPr>
                <w:rFonts w:ascii="Times New Roman" w:hAnsi="Times New Roman" w:cs="Times New Roman"/>
                <w:szCs w:val="24"/>
              </w:rPr>
            </w:pPr>
          </w:p>
          <w:p w14:paraId="565EE554" w14:textId="3D23AE10" w:rsidR="0026357B" w:rsidRDefault="00421218" w:rsidP="00660157">
            <w:pPr>
              <w:pStyle w:val="Heading2"/>
              <w:numPr>
                <w:ilvl w:val="0"/>
                <w:numId w:val="0"/>
              </w:numPr>
              <w:jc w:val="center"/>
              <w:rPr>
                <w:rFonts w:ascii="Times New Roman" w:hAnsi="Times New Roman" w:cs="Times New Roman"/>
                <w:szCs w:val="24"/>
              </w:rPr>
            </w:pPr>
            <w:bookmarkStart w:id="156" w:name="_Toc14239549"/>
            <w:bookmarkStart w:id="157" w:name="_Toc15279143"/>
            <w:r>
              <w:rPr>
                <w:rFonts w:ascii="Times New Roman" w:hAnsi="Times New Roman" w:cs="Times New Roman"/>
                <w:szCs w:val="24"/>
              </w:rPr>
              <w:t>Mendeteksi objek</w:t>
            </w:r>
            <w:bookmarkEnd w:id="156"/>
            <w:bookmarkEnd w:id="157"/>
          </w:p>
        </w:tc>
      </w:tr>
      <w:tr w:rsidR="0026357B" w14:paraId="4036DAC9" w14:textId="77777777" w:rsidTr="00DE53E3">
        <w:tc>
          <w:tcPr>
            <w:tcW w:w="699" w:type="dxa"/>
          </w:tcPr>
          <w:p w14:paraId="6DA95466" w14:textId="77777777" w:rsidR="005B32D7" w:rsidRDefault="005B32D7" w:rsidP="00660157">
            <w:pPr>
              <w:jc w:val="center"/>
              <w:rPr>
                <w:b/>
                <w:bCs/>
                <w:lang w:val="en-US"/>
              </w:rPr>
            </w:pPr>
          </w:p>
          <w:p w14:paraId="6EA9000D" w14:textId="77777777" w:rsidR="005B32D7" w:rsidRDefault="005B32D7" w:rsidP="00660157">
            <w:pPr>
              <w:jc w:val="center"/>
              <w:rPr>
                <w:b/>
                <w:bCs/>
                <w:lang w:val="en-US"/>
              </w:rPr>
            </w:pPr>
          </w:p>
          <w:p w14:paraId="4CBA3C9C" w14:textId="77777777" w:rsidR="005B32D7" w:rsidRDefault="005B32D7" w:rsidP="00660157">
            <w:pPr>
              <w:jc w:val="center"/>
              <w:rPr>
                <w:b/>
                <w:bCs/>
                <w:lang w:val="en-US"/>
              </w:rPr>
            </w:pPr>
          </w:p>
          <w:p w14:paraId="58174503" w14:textId="77777777" w:rsidR="005B32D7" w:rsidRDefault="005B32D7" w:rsidP="00660157">
            <w:pPr>
              <w:jc w:val="center"/>
              <w:rPr>
                <w:b/>
                <w:bCs/>
                <w:lang w:val="en-US"/>
              </w:rPr>
            </w:pPr>
          </w:p>
          <w:p w14:paraId="787064DA" w14:textId="14605E5D" w:rsidR="005B32D7" w:rsidRPr="005B32D7" w:rsidRDefault="002A6DEA" w:rsidP="00660157">
            <w:pPr>
              <w:jc w:val="center"/>
              <w:rPr>
                <w:b/>
                <w:bCs/>
                <w:lang w:val="en-US"/>
              </w:rPr>
            </w:pPr>
            <w:r>
              <w:rPr>
                <w:b/>
                <w:bCs/>
                <w:lang w:val="en-US"/>
              </w:rPr>
              <w:t>6</w:t>
            </w:r>
          </w:p>
        </w:tc>
        <w:tc>
          <w:tcPr>
            <w:tcW w:w="3260" w:type="dxa"/>
          </w:tcPr>
          <w:p w14:paraId="72DF2EE6" w14:textId="4DBE3A76" w:rsidR="00EB6673" w:rsidRDefault="00EB6673" w:rsidP="00DE53E3">
            <w:pPr>
              <w:keepNext/>
              <w:spacing w:before="240"/>
              <w:jc w:val="center"/>
            </w:pPr>
            <w:r>
              <w:drawing>
                <wp:inline distT="0" distB="0" distL="0" distR="0" wp14:anchorId="4CE4B870" wp14:editId="59633391">
                  <wp:extent cx="1563310" cy="1743052"/>
                  <wp:effectExtent l="5398" t="0" r="4762" b="4763"/>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57509" t="26552" r="3473" b="15434"/>
                          <a:stretch/>
                        </pic:blipFill>
                        <pic:spPr bwMode="auto">
                          <a:xfrm rot="5400000">
                            <a:off x="0" y="0"/>
                            <a:ext cx="1578305" cy="1759771"/>
                          </a:xfrm>
                          <a:prstGeom prst="rect">
                            <a:avLst/>
                          </a:prstGeom>
                          <a:noFill/>
                          <a:ln>
                            <a:noFill/>
                          </a:ln>
                          <a:extLst>
                            <a:ext uri="{53640926-AAD7-44D8-BBD7-CCE9431645EC}">
                              <a14:shadowObscured xmlns:a14="http://schemas.microsoft.com/office/drawing/2010/main"/>
                            </a:ext>
                          </a:extLst>
                        </pic:spPr>
                      </pic:pic>
                    </a:graphicData>
                  </a:graphic>
                </wp:inline>
              </w:drawing>
            </w:r>
          </w:p>
          <w:p w14:paraId="0AD9F463" w14:textId="1549E62A" w:rsidR="0026357B" w:rsidRPr="00EB6673" w:rsidRDefault="00EB6673" w:rsidP="00DE53E3">
            <w:pPr>
              <w:pStyle w:val="Caption"/>
              <w:jc w:val="center"/>
              <w:rPr>
                <w:lang w:val="en-US"/>
              </w:rPr>
            </w:pPr>
            <w:r>
              <w:t xml:space="preserve">Gambar </w:t>
            </w:r>
            <w:r>
              <w:rPr>
                <w:lang w:val="en-US"/>
              </w:rPr>
              <w:t>4.</w:t>
            </w:r>
            <w:r w:rsidR="005B32D7">
              <w:rPr>
                <w:lang w:val="en-US"/>
              </w:rPr>
              <w:t>6</w:t>
            </w:r>
            <w:r>
              <w:rPr>
                <w:lang w:val="en-US"/>
              </w:rPr>
              <w:t xml:space="preserve"> NodeMCU Terpasang</w:t>
            </w:r>
          </w:p>
        </w:tc>
        <w:tc>
          <w:tcPr>
            <w:tcW w:w="2552" w:type="dxa"/>
          </w:tcPr>
          <w:p w14:paraId="2CF4FB12" w14:textId="77777777" w:rsidR="005B32D7" w:rsidRDefault="005B32D7" w:rsidP="00DE53E3">
            <w:pPr>
              <w:pStyle w:val="Heading2"/>
              <w:numPr>
                <w:ilvl w:val="0"/>
                <w:numId w:val="0"/>
              </w:numPr>
              <w:jc w:val="both"/>
              <w:rPr>
                <w:rFonts w:ascii="Times New Roman" w:hAnsi="Times New Roman" w:cs="Times New Roman"/>
                <w:b w:val="0"/>
                <w:bCs w:val="0"/>
                <w:szCs w:val="24"/>
              </w:rPr>
            </w:pPr>
          </w:p>
          <w:p w14:paraId="2A4E8B26" w14:textId="77777777" w:rsidR="005B32D7" w:rsidRDefault="005B32D7" w:rsidP="00DE53E3">
            <w:pPr>
              <w:pStyle w:val="Heading2"/>
              <w:numPr>
                <w:ilvl w:val="0"/>
                <w:numId w:val="0"/>
              </w:numPr>
              <w:jc w:val="both"/>
              <w:rPr>
                <w:rFonts w:ascii="Times New Roman" w:hAnsi="Times New Roman" w:cs="Times New Roman"/>
                <w:b w:val="0"/>
                <w:bCs w:val="0"/>
                <w:szCs w:val="24"/>
              </w:rPr>
            </w:pPr>
          </w:p>
          <w:p w14:paraId="187B2863" w14:textId="77777777" w:rsidR="005B32D7" w:rsidRDefault="005B32D7" w:rsidP="00DE53E3">
            <w:pPr>
              <w:pStyle w:val="Heading2"/>
              <w:numPr>
                <w:ilvl w:val="0"/>
                <w:numId w:val="0"/>
              </w:numPr>
              <w:jc w:val="both"/>
              <w:rPr>
                <w:rFonts w:ascii="Times New Roman" w:hAnsi="Times New Roman" w:cs="Times New Roman"/>
                <w:b w:val="0"/>
                <w:bCs w:val="0"/>
                <w:szCs w:val="24"/>
              </w:rPr>
            </w:pPr>
          </w:p>
          <w:p w14:paraId="668130BC" w14:textId="36A21EB2" w:rsidR="0026357B" w:rsidRPr="005B32D7" w:rsidRDefault="005B32D7" w:rsidP="00DE53E3">
            <w:pPr>
              <w:pStyle w:val="Heading2"/>
              <w:numPr>
                <w:ilvl w:val="0"/>
                <w:numId w:val="0"/>
              </w:numPr>
              <w:jc w:val="both"/>
              <w:rPr>
                <w:rFonts w:ascii="Times New Roman" w:hAnsi="Times New Roman" w:cs="Times New Roman"/>
                <w:b w:val="0"/>
                <w:bCs w:val="0"/>
                <w:szCs w:val="24"/>
              </w:rPr>
            </w:pPr>
            <w:bookmarkStart w:id="158" w:name="_Toc14239550"/>
            <w:bookmarkStart w:id="159" w:name="_Toc15279144"/>
            <w:r>
              <w:rPr>
                <w:rFonts w:ascii="Times New Roman" w:hAnsi="Times New Roman" w:cs="Times New Roman"/>
                <w:b w:val="0"/>
                <w:bCs w:val="0"/>
                <w:szCs w:val="24"/>
              </w:rPr>
              <w:t xml:space="preserve">Menyalakan </w:t>
            </w:r>
            <w:r w:rsidRPr="005B32D7">
              <w:rPr>
                <w:rFonts w:ascii="Times New Roman" w:hAnsi="Times New Roman" w:cs="Times New Roman"/>
                <w:b w:val="0"/>
                <w:bCs w:val="0"/>
                <w:szCs w:val="24"/>
              </w:rPr>
              <w:t xml:space="preserve">NodeMCU </w:t>
            </w:r>
            <w:r>
              <w:rPr>
                <w:rFonts w:ascii="Times New Roman" w:hAnsi="Times New Roman" w:cs="Times New Roman"/>
                <w:b w:val="0"/>
                <w:bCs w:val="0"/>
                <w:szCs w:val="24"/>
              </w:rPr>
              <w:t xml:space="preserve">dan menghubungkan dengan </w:t>
            </w:r>
            <w:r w:rsidR="005406A1">
              <w:rPr>
                <w:rFonts w:ascii="Times New Roman" w:hAnsi="Times New Roman" w:cs="Times New Roman"/>
                <w:b w:val="0"/>
                <w:bCs w:val="0"/>
                <w:szCs w:val="24"/>
              </w:rPr>
              <w:t>LED dari Arduino Uno</w:t>
            </w:r>
            <w:bookmarkEnd w:id="158"/>
            <w:bookmarkEnd w:id="159"/>
          </w:p>
        </w:tc>
        <w:tc>
          <w:tcPr>
            <w:tcW w:w="1559" w:type="dxa"/>
          </w:tcPr>
          <w:p w14:paraId="71D2EFB8" w14:textId="77777777" w:rsidR="005B32D7" w:rsidRDefault="005B32D7" w:rsidP="00660157">
            <w:pPr>
              <w:pStyle w:val="Heading2"/>
              <w:numPr>
                <w:ilvl w:val="0"/>
                <w:numId w:val="0"/>
              </w:numPr>
              <w:jc w:val="center"/>
              <w:rPr>
                <w:rFonts w:ascii="Times New Roman" w:hAnsi="Times New Roman" w:cs="Times New Roman"/>
                <w:szCs w:val="24"/>
              </w:rPr>
            </w:pPr>
          </w:p>
          <w:p w14:paraId="66E5A098" w14:textId="77777777" w:rsidR="005B32D7" w:rsidRDefault="005B32D7" w:rsidP="00660157">
            <w:pPr>
              <w:pStyle w:val="Heading2"/>
              <w:numPr>
                <w:ilvl w:val="0"/>
                <w:numId w:val="0"/>
              </w:numPr>
              <w:jc w:val="center"/>
              <w:rPr>
                <w:rFonts w:ascii="Times New Roman" w:hAnsi="Times New Roman" w:cs="Times New Roman"/>
                <w:szCs w:val="24"/>
              </w:rPr>
            </w:pPr>
          </w:p>
          <w:p w14:paraId="72B5C998" w14:textId="77777777" w:rsidR="005B32D7" w:rsidRDefault="005B32D7" w:rsidP="00660157">
            <w:pPr>
              <w:pStyle w:val="Heading2"/>
              <w:numPr>
                <w:ilvl w:val="0"/>
                <w:numId w:val="0"/>
              </w:numPr>
              <w:jc w:val="center"/>
              <w:rPr>
                <w:rFonts w:ascii="Times New Roman" w:hAnsi="Times New Roman" w:cs="Times New Roman"/>
                <w:szCs w:val="24"/>
              </w:rPr>
            </w:pPr>
          </w:p>
          <w:p w14:paraId="7F56AFFD" w14:textId="77777777" w:rsidR="005B32D7" w:rsidRDefault="005B32D7" w:rsidP="00660157">
            <w:pPr>
              <w:pStyle w:val="Heading2"/>
              <w:numPr>
                <w:ilvl w:val="0"/>
                <w:numId w:val="0"/>
              </w:numPr>
              <w:jc w:val="center"/>
              <w:rPr>
                <w:rFonts w:ascii="Times New Roman" w:hAnsi="Times New Roman" w:cs="Times New Roman"/>
                <w:szCs w:val="24"/>
              </w:rPr>
            </w:pPr>
          </w:p>
          <w:p w14:paraId="05379409" w14:textId="4303AED3" w:rsidR="0026357B" w:rsidRDefault="005B32D7" w:rsidP="00660157">
            <w:pPr>
              <w:pStyle w:val="Heading2"/>
              <w:numPr>
                <w:ilvl w:val="0"/>
                <w:numId w:val="0"/>
              </w:numPr>
              <w:jc w:val="center"/>
              <w:rPr>
                <w:rFonts w:ascii="Times New Roman" w:hAnsi="Times New Roman" w:cs="Times New Roman"/>
                <w:szCs w:val="24"/>
              </w:rPr>
            </w:pPr>
            <w:bookmarkStart w:id="160" w:name="_Toc14239551"/>
            <w:bookmarkStart w:id="161" w:name="_Toc15279145"/>
            <w:r>
              <w:rPr>
                <w:rFonts w:ascii="Times New Roman" w:hAnsi="Times New Roman" w:cs="Times New Roman"/>
                <w:szCs w:val="24"/>
              </w:rPr>
              <w:t>Menyala</w:t>
            </w:r>
            <w:bookmarkEnd w:id="160"/>
            <w:bookmarkEnd w:id="161"/>
          </w:p>
        </w:tc>
      </w:tr>
      <w:tr w:rsidR="0026357B" w14:paraId="57C63F08" w14:textId="77777777" w:rsidTr="00DE53E3">
        <w:tc>
          <w:tcPr>
            <w:tcW w:w="699" w:type="dxa"/>
          </w:tcPr>
          <w:p w14:paraId="46111FEA" w14:textId="77777777" w:rsidR="005406A1" w:rsidRDefault="005406A1" w:rsidP="00DE53E3">
            <w:pPr>
              <w:pStyle w:val="Heading2"/>
              <w:numPr>
                <w:ilvl w:val="0"/>
                <w:numId w:val="0"/>
              </w:numPr>
              <w:rPr>
                <w:rFonts w:ascii="Times New Roman" w:hAnsi="Times New Roman" w:cs="Times New Roman"/>
                <w:szCs w:val="24"/>
              </w:rPr>
            </w:pPr>
          </w:p>
          <w:p w14:paraId="60E7CC87" w14:textId="77777777" w:rsidR="005406A1" w:rsidRDefault="005406A1" w:rsidP="00660157">
            <w:pPr>
              <w:pStyle w:val="Heading2"/>
              <w:numPr>
                <w:ilvl w:val="0"/>
                <w:numId w:val="0"/>
              </w:numPr>
              <w:jc w:val="center"/>
              <w:rPr>
                <w:rFonts w:ascii="Times New Roman" w:hAnsi="Times New Roman" w:cs="Times New Roman"/>
                <w:szCs w:val="24"/>
              </w:rPr>
            </w:pPr>
          </w:p>
          <w:p w14:paraId="2C5D4C6B" w14:textId="77777777" w:rsidR="002A6DEA" w:rsidRDefault="002A6DEA" w:rsidP="00660157">
            <w:pPr>
              <w:pStyle w:val="Heading2"/>
              <w:numPr>
                <w:ilvl w:val="0"/>
                <w:numId w:val="0"/>
              </w:numPr>
              <w:jc w:val="center"/>
              <w:rPr>
                <w:rFonts w:ascii="Times New Roman" w:hAnsi="Times New Roman" w:cs="Times New Roman"/>
                <w:szCs w:val="24"/>
              </w:rPr>
            </w:pPr>
          </w:p>
          <w:p w14:paraId="13742FBB" w14:textId="666E3111" w:rsidR="0026357B" w:rsidRDefault="002A6DEA" w:rsidP="00660157">
            <w:pPr>
              <w:pStyle w:val="Heading2"/>
              <w:numPr>
                <w:ilvl w:val="0"/>
                <w:numId w:val="0"/>
              </w:numPr>
              <w:jc w:val="center"/>
              <w:rPr>
                <w:rFonts w:ascii="Times New Roman" w:hAnsi="Times New Roman" w:cs="Times New Roman"/>
                <w:szCs w:val="24"/>
              </w:rPr>
            </w:pPr>
            <w:r>
              <w:rPr>
                <w:rFonts w:ascii="Times New Roman" w:hAnsi="Times New Roman" w:cs="Times New Roman"/>
                <w:szCs w:val="24"/>
              </w:rPr>
              <w:t>7</w:t>
            </w:r>
          </w:p>
        </w:tc>
        <w:tc>
          <w:tcPr>
            <w:tcW w:w="3260" w:type="dxa"/>
          </w:tcPr>
          <w:p w14:paraId="0EF917CC" w14:textId="5B7C0B3E" w:rsidR="005406A1" w:rsidRDefault="005406A1" w:rsidP="00DE53E3">
            <w:pPr>
              <w:pStyle w:val="Caption"/>
              <w:spacing w:before="240"/>
              <w:jc w:val="center"/>
            </w:pPr>
            <w:r>
              <w:rPr>
                <w:rFonts w:ascii="Times New Roman" w:hAnsi="Times New Roman" w:cs="Times New Roman"/>
                <w:b w:val="0"/>
                <w:szCs w:val="24"/>
              </w:rPr>
              <w:drawing>
                <wp:inline distT="0" distB="0" distL="0" distR="0" wp14:anchorId="37B5A002" wp14:editId="640B9B4D">
                  <wp:extent cx="1847924" cy="1297173"/>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64">
                            <a:extLst>
                              <a:ext uri="{28A0092B-C50C-407E-A947-70E740481C1C}">
                                <a14:useLocalDpi xmlns:a14="http://schemas.microsoft.com/office/drawing/2010/main" val="0"/>
                              </a:ext>
                            </a:extLst>
                          </a:blip>
                          <a:srcRect l="19905" t="14564" r="68113" b="70460"/>
                          <a:stretch/>
                        </pic:blipFill>
                        <pic:spPr bwMode="auto">
                          <a:xfrm>
                            <a:off x="0" y="0"/>
                            <a:ext cx="1901265" cy="1334617"/>
                          </a:xfrm>
                          <a:prstGeom prst="rect">
                            <a:avLst/>
                          </a:prstGeom>
                          <a:noFill/>
                          <a:ln>
                            <a:noFill/>
                          </a:ln>
                          <a:extLst>
                            <a:ext uri="{53640926-AAD7-44D8-BBD7-CCE9431645EC}">
                              <a14:shadowObscured xmlns:a14="http://schemas.microsoft.com/office/drawing/2010/main"/>
                            </a:ext>
                          </a:extLst>
                        </pic:spPr>
                      </pic:pic>
                    </a:graphicData>
                  </a:graphic>
                </wp:inline>
              </w:drawing>
            </w:r>
          </w:p>
          <w:p w14:paraId="6B57E32F" w14:textId="006B598E" w:rsidR="0026357B" w:rsidRPr="00DE53E3" w:rsidRDefault="005406A1" w:rsidP="00DE53E3">
            <w:pPr>
              <w:pStyle w:val="Caption"/>
              <w:jc w:val="center"/>
              <w:rPr>
                <w:lang w:val="en-US"/>
              </w:rPr>
            </w:pPr>
            <w:r>
              <w:t xml:space="preserve">Gambar </w:t>
            </w:r>
            <w:r>
              <w:rPr>
                <w:lang w:val="en-US"/>
              </w:rPr>
              <w:t>4.7 NodeMCU Terhubung dengan Jaringan</w:t>
            </w:r>
          </w:p>
        </w:tc>
        <w:tc>
          <w:tcPr>
            <w:tcW w:w="2552" w:type="dxa"/>
          </w:tcPr>
          <w:p w14:paraId="3B438F73" w14:textId="77777777" w:rsidR="00DE53E3" w:rsidRDefault="00DE53E3" w:rsidP="00DE53E3">
            <w:pPr>
              <w:pStyle w:val="Heading2"/>
              <w:numPr>
                <w:ilvl w:val="0"/>
                <w:numId w:val="0"/>
              </w:numPr>
              <w:rPr>
                <w:rFonts w:ascii="Times New Roman" w:hAnsi="Times New Roman" w:cs="Times New Roman"/>
                <w:b w:val="0"/>
                <w:bCs w:val="0"/>
                <w:szCs w:val="24"/>
              </w:rPr>
            </w:pPr>
            <w:bookmarkStart w:id="162" w:name="_Toc14239553"/>
          </w:p>
          <w:p w14:paraId="25B38281" w14:textId="1C1583BB" w:rsidR="0026357B" w:rsidRPr="005406A1" w:rsidRDefault="005406A1" w:rsidP="006E713C">
            <w:pPr>
              <w:pStyle w:val="Heading2"/>
              <w:numPr>
                <w:ilvl w:val="0"/>
                <w:numId w:val="0"/>
              </w:numPr>
              <w:jc w:val="center"/>
              <w:rPr>
                <w:rFonts w:ascii="Times New Roman" w:hAnsi="Times New Roman" w:cs="Times New Roman"/>
                <w:b w:val="0"/>
                <w:bCs w:val="0"/>
                <w:szCs w:val="24"/>
              </w:rPr>
            </w:pPr>
            <w:bookmarkStart w:id="163" w:name="_Toc15279147"/>
            <w:r>
              <w:rPr>
                <w:rFonts w:ascii="Times New Roman" w:hAnsi="Times New Roman" w:cs="Times New Roman"/>
                <w:b w:val="0"/>
                <w:bCs w:val="0"/>
                <w:szCs w:val="24"/>
              </w:rPr>
              <w:t>NodeMCU</w:t>
            </w:r>
            <w:r w:rsidR="00DE53E3">
              <w:rPr>
                <w:rFonts w:ascii="Times New Roman" w:hAnsi="Times New Roman" w:cs="Times New Roman"/>
                <w:b w:val="0"/>
                <w:bCs w:val="0"/>
                <w:szCs w:val="24"/>
              </w:rPr>
              <w:t xml:space="preserve">  </w:t>
            </w:r>
            <w:r>
              <w:rPr>
                <w:rFonts w:ascii="Times New Roman" w:hAnsi="Times New Roman" w:cs="Times New Roman"/>
                <w:b w:val="0"/>
                <w:bCs w:val="0"/>
                <w:szCs w:val="24"/>
              </w:rPr>
              <w:t xml:space="preserve">menjalankan program untuk terhubung dengan jaringan, dan bisa dilihat </w:t>
            </w:r>
            <w:r w:rsidR="00DE53E3">
              <w:rPr>
                <w:rFonts w:ascii="Times New Roman" w:hAnsi="Times New Roman" w:cs="Times New Roman"/>
                <w:b w:val="0"/>
                <w:bCs w:val="0"/>
                <w:szCs w:val="24"/>
              </w:rPr>
              <w:t>di</w:t>
            </w:r>
            <w:r>
              <w:rPr>
                <w:rFonts w:ascii="Times New Roman" w:hAnsi="Times New Roman" w:cs="Times New Roman"/>
                <w:b w:val="0"/>
                <w:bCs w:val="0"/>
                <w:szCs w:val="24"/>
              </w:rPr>
              <w:t xml:space="preserve"> serial monitor</w:t>
            </w:r>
            <w:bookmarkEnd w:id="162"/>
            <w:bookmarkEnd w:id="163"/>
          </w:p>
        </w:tc>
        <w:tc>
          <w:tcPr>
            <w:tcW w:w="1559" w:type="dxa"/>
          </w:tcPr>
          <w:p w14:paraId="45F5C44E" w14:textId="77777777" w:rsidR="005406A1" w:rsidRDefault="005406A1" w:rsidP="00DE53E3">
            <w:pPr>
              <w:pStyle w:val="Heading2"/>
              <w:numPr>
                <w:ilvl w:val="0"/>
                <w:numId w:val="0"/>
              </w:numPr>
              <w:rPr>
                <w:rFonts w:ascii="Times New Roman" w:hAnsi="Times New Roman" w:cs="Times New Roman"/>
                <w:szCs w:val="24"/>
              </w:rPr>
            </w:pPr>
          </w:p>
          <w:p w14:paraId="6E70DC44" w14:textId="77777777" w:rsidR="005406A1" w:rsidRDefault="005406A1" w:rsidP="00DE53E3">
            <w:pPr>
              <w:pStyle w:val="Heading2"/>
              <w:numPr>
                <w:ilvl w:val="0"/>
                <w:numId w:val="0"/>
              </w:numPr>
              <w:rPr>
                <w:rFonts w:ascii="Times New Roman" w:hAnsi="Times New Roman" w:cs="Times New Roman"/>
                <w:szCs w:val="24"/>
              </w:rPr>
            </w:pPr>
          </w:p>
          <w:p w14:paraId="72A24F39" w14:textId="7ABEFD22" w:rsidR="0026357B" w:rsidRDefault="005406A1" w:rsidP="00660157">
            <w:pPr>
              <w:pStyle w:val="Heading2"/>
              <w:numPr>
                <w:ilvl w:val="0"/>
                <w:numId w:val="0"/>
              </w:numPr>
              <w:jc w:val="center"/>
              <w:rPr>
                <w:rFonts w:ascii="Times New Roman" w:hAnsi="Times New Roman" w:cs="Times New Roman"/>
                <w:szCs w:val="24"/>
              </w:rPr>
            </w:pPr>
            <w:bookmarkStart w:id="164" w:name="_Toc14239554"/>
            <w:bookmarkStart w:id="165" w:name="_Toc15279148"/>
            <w:r>
              <w:rPr>
                <w:rFonts w:ascii="Times New Roman" w:hAnsi="Times New Roman" w:cs="Times New Roman"/>
                <w:szCs w:val="24"/>
              </w:rPr>
              <w:t>Terbuhung</w:t>
            </w:r>
            <w:bookmarkEnd w:id="164"/>
            <w:bookmarkEnd w:id="165"/>
          </w:p>
        </w:tc>
      </w:tr>
      <w:tr w:rsidR="002A6DEA" w14:paraId="63E5B999" w14:textId="77777777" w:rsidTr="00DE53E3">
        <w:tc>
          <w:tcPr>
            <w:tcW w:w="699" w:type="dxa"/>
          </w:tcPr>
          <w:p w14:paraId="35B5DC26" w14:textId="77777777" w:rsidR="006E713C" w:rsidRDefault="006E713C" w:rsidP="00DE53E3">
            <w:pPr>
              <w:pStyle w:val="Heading2"/>
              <w:numPr>
                <w:ilvl w:val="0"/>
                <w:numId w:val="0"/>
              </w:numPr>
              <w:rPr>
                <w:rFonts w:ascii="Times New Roman" w:hAnsi="Times New Roman" w:cs="Times New Roman"/>
                <w:szCs w:val="24"/>
              </w:rPr>
            </w:pPr>
          </w:p>
          <w:p w14:paraId="42BA1DA2" w14:textId="77777777" w:rsidR="006E713C" w:rsidRDefault="006E713C" w:rsidP="00DE53E3">
            <w:pPr>
              <w:pStyle w:val="Heading2"/>
              <w:numPr>
                <w:ilvl w:val="0"/>
                <w:numId w:val="0"/>
              </w:numPr>
              <w:rPr>
                <w:rFonts w:ascii="Times New Roman" w:hAnsi="Times New Roman" w:cs="Times New Roman"/>
                <w:szCs w:val="24"/>
              </w:rPr>
            </w:pPr>
          </w:p>
          <w:p w14:paraId="698EB5BA" w14:textId="77777777" w:rsidR="006E713C" w:rsidRDefault="006E713C" w:rsidP="00DE53E3">
            <w:pPr>
              <w:pStyle w:val="Heading2"/>
              <w:numPr>
                <w:ilvl w:val="0"/>
                <w:numId w:val="0"/>
              </w:numPr>
              <w:rPr>
                <w:rFonts w:ascii="Times New Roman" w:hAnsi="Times New Roman" w:cs="Times New Roman"/>
                <w:szCs w:val="24"/>
              </w:rPr>
            </w:pPr>
          </w:p>
          <w:p w14:paraId="51A81F27" w14:textId="77777777" w:rsidR="006E713C" w:rsidRDefault="006E713C" w:rsidP="00DE53E3">
            <w:pPr>
              <w:pStyle w:val="Heading2"/>
              <w:numPr>
                <w:ilvl w:val="0"/>
                <w:numId w:val="0"/>
              </w:numPr>
              <w:rPr>
                <w:rFonts w:ascii="Times New Roman" w:hAnsi="Times New Roman" w:cs="Times New Roman"/>
                <w:szCs w:val="24"/>
              </w:rPr>
            </w:pPr>
          </w:p>
          <w:p w14:paraId="50E87A97" w14:textId="22DE9FE0" w:rsidR="002A6DEA" w:rsidRDefault="006E713C" w:rsidP="006E713C">
            <w:pPr>
              <w:pStyle w:val="Heading2"/>
              <w:numPr>
                <w:ilvl w:val="0"/>
                <w:numId w:val="0"/>
              </w:numPr>
              <w:jc w:val="center"/>
              <w:rPr>
                <w:rFonts w:ascii="Times New Roman" w:hAnsi="Times New Roman" w:cs="Times New Roman"/>
                <w:szCs w:val="24"/>
              </w:rPr>
            </w:pPr>
            <w:r>
              <w:rPr>
                <w:rFonts w:ascii="Times New Roman" w:hAnsi="Times New Roman" w:cs="Times New Roman"/>
                <w:szCs w:val="24"/>
              </w:rPr>
              <w:t>8</w:t>
            </w:r>
          </w:p>
        </w:tc>
        <w:tc>
          <w:tcPr>
            <w:tcW w:w="3260" w:type="dxa"/>
          </w:tcPr>
          <w:p w14:paraId="58D8B9CC" w14:textId="77777777" w:rsidR="006E713C" w:rsidRDefault="006E713C" w:rsidP="006E713C">
            <w:pPr>
              <w:pStyle w:val="Caption"/>
              <w:keepNext/>
              <w:spacing w:before="240"/>
              <w:jc w:val="center"/>
            </w:pPr>
            <w:r>
              <w:drawing>
                <wp:inline distT="0" distB="0" distL="0" distR="0" wp14:anchorId="3367A4AB" wp14:editId="67F9E3A8">
                  <wp:extent cx="1932859" cy="20413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9648" b="41605"/>
                          <a:stretch/>
                        </pic:blipFill>
                        <pic:spPr bwMode="auto">
                          <a:xfrm>
                            <a:off x="0" y="0"/>
                            <a:ext cx="1932940" cy="2041434"/>
                          </a:xfrm>
                          <a:prstGeom prst="rect">
                            <a:avLst/>
                          </a:prstGeom>
                          <a:noFill/>
                          <a:ln>
                            <a:noFill/>
                          </a:ln>
                          <a:extLst>
                            <a:ext uri="{53640926-AAD7-44D8-BBD7-CCE9431645EC}">
                              <a14:shadowObscured xmlns:a14="http://schemas.microsoft.com/office/drawing/2010/main"/>
                            </a:ext>
                          </a:extLst>
                        </pic:spPr>
                      </pic:pic>
                    </a:graphicData>
                  </a:graphic>
                </wp:inline>
              </w:drawing>
            </w:r>
          </w:p>
          <w:p w14:paraId="01B3D564" w14:textId="1749CD25" w:rsidR="006E713C" w:rsidRPr="006E713C" w:rsidRDefault="006E713C" w:rsidP="006E713C">
            <w:pPr>
              <w:pStyle w:val="Caption"/>
              <w:jc w:val="center"/>
              <w:rPr>
                <w:rFonts w:ascii="Times New Roman" w:hAnsi="Times New Roman" w:cs="Times New Roman"/>
                <w:b w:val="0"/>
                <w:szCs w:val="24"/>
                <w:lang w:val="en-US"/>
              </w:rPr>
            </w:pPr>
            <w:r>
              <w:rPr>
                <w:lang w:val="en-US"/>
              </w:rPr>
              <w:t>Gambar 4.8 Notifikasi Blynk</w:t>
            </w:r>
          </w:p>
        </w:tc>
        <w:tc>
          <w:tcPr>
            <w:tcW w:w="2552" w:type="dxa"/>
          </w:tcPr>
          <w:p w14:paraId="4DD0F884" w14:textId="77777777" w:rsidR="006E713C" w:rsidRDefault="006E713C" w:rsidP="006E713C">
            <w:pPr>
              <w:pStyle w:val="Heading2"/>
              <w:numPr>
                <w:ilvl w:val="0"/>
                <w:numId w:val="0"/>
              </w:numPr>
              <w:jc w:val="center"/>
              <w:rPr>
                <w:rFonts w:ascii="Times New Roman" w:hAnsi="Times New Roman" w:cs="Times New Roman"/>
                <w:b w:val="0"/>
                <w:bCs w:val="0"/>
                <w:szCs w:val="24"/>
              </w:rPr>
            </w:pPr>
          </w:p>
          <w:p w14:paraId="34338825" w14:textId="77777777" w:rsidR="006E713C" w:rsidRDefault="006E713C" w:rsidP="006E713C">
            <w:pPr>
              <w:pStyle w:val="Heading2"/>
              <w:numPr>
                <w:ilvl w:val="0"/>
                <w:numId w:val="0"/>
              </w:numPr>
              <w:jc w:val="center"/>
              <w:rPr>
                <w:rFonts w:ascii="Times New Roman" w:hAnsi="Times New Roman" w:cs="Times New Roman"/>
                <w:b w:val="0"/>
                <w:bCs w:val="0"/>
                <w:szCs w:val="24"/>
              </w:rPr>
            </w:pPr>
          </w:p>
          <w:p w14:paraId="6B0E0B55" w14:textId="64DAAD34" w:rsidR="002A6DEA" w:rsidRDefault="006E713C" w:rsidP="006E713C">
            <w:pPr>
              <w:pStyle w:val="Heading2"/>
              <w:numPr>
                <w:ilvl w:val="0"/>
                <w:numId w:val="0"/>
              </w:numPr>
              <w:jc w:val="center"/>
              <w:rPr>
                <w:rFonts w:ascii="Times New Roman" w:hAnsi="Times New Roman" w:cs="Times New Roman"/>
                <w:b w:val="0"/>
                <w:bCs w:val="0"/>
                <w:szCs w:val="24"/>
              </w:rPr>
            </w:pPr>
            <w:r>
              <w:rPr>
                <w:rFonts w:ascii="Times New Roman" w:hAnsi="Times New Roman" w:cs="Times New Roman"/>
                <w:b w:val="0"/>
                <w:bCs w:val="0"/>
                <w:szCs w:val="24"/>
              </w:rPr>
              <w:t>Saat sensor IR mendeteksi objek sesuai program yang dibuat, NodeMCU akan mengirim notifikasi melalui aplikasi blynk</w:t>
            </w:r>
          </w:p>
        </w:tc>
        <w:tc>
          <w:tcPr>
            <w:tcW w:w="1559" w:type="dxa"/>
          </w:tcPr>
          <w:p w14:paraId="66203FFA" w14:textId="77777777" w:rsidR="006E713C" w:rsidRDefault="006E713C" w:rsidP="006E713C">
            <w:pPr>
              <w:pStyle w:val="Heading2"/>
              <w:numPr>
                <w:ilvl w:val="0"/>
                <w:numId w:val="0"/>
              </w:numPr>
              <w:jc w:val="center"/>
              <w:rPr>
                <w:rFonts w:ascii="Times New Roman" w:hAnsi="Times New Roman" w:cs="Times New Roman"/>
                <w:szCs w:val="24"/>
              </w:rPr>
            </w:pPr>
          </w:p>
          <w:p w14:paraId="77B9572B" w14:textId="77777777" w:rsidR="006E713C" w:rsidRDefault="006E713C" w:rsidP="006E713C">
            <w:pPr>
              <w:pStyle w:val="Heading2"/>
              <w:numPr>
                <w:ilvl w:val="0"/>
                <w:numId w:val="0"/>
              </w:numPr>
              <w:jc w:val="center"/>
              <w:rPr>
                <w:rFonts w:ascii="Times New Roman" w:hAnsi="Times New Roman" w:cs="Times New Roman"/>
                <w:szCs w:val="24"/>
              </w:rPr>
            </w:pPr>
          </w:p>
          <w:p w14:paraId="131348C8" w14:textId="77777777" w:rsidR="006E713C" w:rsidRDefault="006E713C" w:rsidP="006E713C">
            <w:pPr>
              <w:pStyle w:val="Heading2"/>
              <w:numPr>
                <w:ilvl w:val="0"/>
                <w:numId w:val="0"/>
              </w:numPr>
              <w:jc w:val="center"/>
              <w:rPr>
                <w:rFonts w:ascii="Times New Roman" w:hAnsi="Times New Roman" w:cs="Times New Roman"/>
                <w:szCs w:val="24"/>
              </w:rPr>
            </w:pPr>
          </w:p>
          <w:p w14:paraId="3E54834A" w14:textId="77777777" w:rsidR="006E713C" w:rsidRDefault="006E713C" w:rsidP="006E713C">
            <w:pPr>
              <w:pStyle w:val="Heading2"/>
              <w:numPr>
                <w:ilvl w:val="0"/>
                <w:numId w:val="0"/>
              </w:numPr>
              <w:jc w:val="center"/>
              <w:rPr>
                <w:rFonts w:ascii="Times New Roman" w:hAnsi="Times New Roman" w:cs="Times New Roman"/>
                <w:szCs w:val="24"/>
              </w:rPr>
            </w:pPr>
          </w:p>
          <w:p w14:paraId="14D5A9F4" w14:textId="4B3D8A7E" w:rsidR="002A6DEA" w:rsidRDefault="006E713C" w:rsidP="006E713C">
            <w:pPr>
              <w:pStyle w:val="Heading2"/>
              <w:numPr>
                <w:ilvl w:val="0"/>
                <w:numId w:val="0"/>
              </w:numPr>
              <w:jc w:val="center"/>
              <w:rPr>
                <w:rFonts w:ascii="Times New Roman" w:hAnsi="Times New Roman" w:cs="Times New Roman"/>
                <w:szCs w:val="24"/>
              </w:rPr>
            </w:pPr>
            <w:r>
              <w:rPr>
                <w:rFonts w:ascii="Times New Roman" w:hAnsi="Times New Roman" w:cs="Times New Roman"/>
                <w:szCs w:val="24"/>
              </w:rPr>
              <w:t>Terkirim</w:t>
            </w:r>
          </w:p>
        </w:tc>
      </w:tr>
      <w:tr w:rsidR="006E713C" w14:paraId="34EE4C52" w14:textId="77777777" w:rsidTr="00DE53E3">
        <w:tc>
          <w:tcPr>
            <w:tcW w:w="699" w:type="dxa"/>
          </w:tcPr>
          <w:p w14:paraId="1D8CD68B" w14:textId="77777777" w:rsidR="006E713C" w:rsidRDefault="006E713C" w:rsidP="00DE53E3">
            <w:pPr>
              <w:pStyle w:val="Heading2"/>
              <w:numPr>
                <w:ilvl w:val="0"/>
                <w:numId w:val="0"/>
              </w:numPr>
              <w:rPr>
                <w:rFonts w:ascii="Times New Roman" w:hAnsi="Times New Roman" w:cs="Times New Roman"/>
                <w:szCs w:val="24"/>
              </w:rPr>
            </w:pPr>
          </w:p>
          <w:p w14:paraId="47AE969F" w14:textId="77777777" w:rsidR="006E713C" w:rsidRDefault="006E713C" w:rsidP="00DE53E3">
            <w:pPr>
              <w:pStyle w:val="Heading2"/>
              <w:numPr>
                <w:ilvl w:val="0"/>
                <w:numId w:val="0"/>
              </w:numPr>
              <w:rPr>
                <w:rFonts w:ascii="Times New Roman" w:hAnsi="Times New Roman" w:cs="Times New Roman"/>
                <w:szCs w:val="24"/>
              </w:rPr>
            </w:pPr>
          </w:p>
          <w:p w14:paraId="7F52ABFC" w14:textId="77777777" w:rsidR="006E713C" w:rsidRDefault="006E713C" w:rsidP="00DE53E3">
            <w:pPr>
              <w:pStyle w:val="Heading2"/>
              <w:numPr>
                <w:ilvl w:val="0"/>
                <w:numId w:val="0"/>
              </w:numPr>
              <w:rPr>
                <w:rFonts w:ascii="Times New Roman" w:hAnsi="Times New Roman" w:cs="Times New Roman"/>
                <w:szCs w:val="24"/>
              </w:rPr>
            </w:pPr>
          </w:p>
          <w:p w14:paraId="1B578A0E" w14:textId="77777777" w:rsidR="006E713C" w:rsidRDefault="006E713C" w:rsidP="00DE53E3">
            <w:pPr>
              <w:pStyle w:val="Heading2"/>
              <w:numPr>
                <w:ilvl w:val="0"/>
                <w:numId w:val="0"/>
              </w:numPr>
              <w:rPr>
                <w:rFonts w:ascii="Times New Roman" w:hAnsi="Times New Roman" w:cs="Times New Roman"/>
                <w:szCs w:val="24"/>
              </w:rPr>
            </w:pPr>
          </w:p>
          <w:p w14:paraId="09B54145" w14:textId="219CE706" w:rsidR="006E713C" w:rsidRDefault="006E713C" w:rsidP="006E713C">
            <w:pPr>
              <w:pStyle w:val="Heading2"/>
              <w:numPr>
                <w:ilvl w:val="0"/>
                <w:numId w:val="0"/>
              </w:numPr>
              <w:jc w:val="center"/>
              <w:rPr>
                <w:rFonts w:ascii="Times New Roman" w:hAnsi="Times New Roman" w:cs="Times New Roman"/>
                <w:szCs w:val="24"/>
              </w:rPr>
            </w:pPr>
            <w:r>
              <w:rPr>
                <w:rFonts w:ascii="Times New Roman" w:hAnsi="Times New Roman" w:cs="Times New Roman"/>
                <w:szCs w:val="24"/>
              </w:rPr>
              <w:t>9</w:t>
            </w:r>
          </w:p>
        </w:tc>
        <w:tc>
          <w:tcPr>
            <w:tcW w:w="3260" w:type="dxa"/>
          </w:tcPr>
          <w:p w14:paraId="2B88A8C2" w14:textId="77777777" w:rsidR="006E713C" w:rsidRDefault="006E713C" w:rsidP="006E713C">
            <w:pPr>
              <w:pStyle w:val="Caption"/>
              <w:keepNext/>
              <w:spacing w:before="240"/>
              <w:jc w:val="center"/>
            </w:pPr>
            <w:r>
              <w:drawing>
                <wp:inline distT="0" distB="0" distL="0" distR="0" wp14:anchorId="5E4FA4F0" wp14:editId="307768A0">
                  <wp:extent cx="1932871" cy="190315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4062" b="50491"/>
                          <a:stretch/>
                        </pic:blipFill>
                        <pic:spPr bwMode="auto">
                          <a:xfrm>
                            <a:off x="0" y="0"/>
                            <a:ext cx="1932940" cy="1903222"/>
                          </a:xfrm>
                          <a:prstGeom prst="rect">
                            <a:avLst/>
                          </a:prstGeom>
                          <a:noFill/>
                          <a:ln>
                            <a:noFill/>
                          </a:ln>
                          <a:extLst>
                            <a:ext uri="{53640926-AAD7-44D8-BBD7-CCE9431645EC}">
                              <a14:shadowObscured xmlns:a14="http://schemas.microsoft.com/office/drawing/2010/main"/>
                            </a:ext>
                          </a:extLst>
                        </pic:spPr>
                      </pic:pic>
                    </a:graphicData>
                  </a:graphic>
                </wp:inline>
              </w:drawing>
            </w:r>
          </w:p>
          <w:p w14:paraId="09959CD5" w14:textId="23E18093" w:rsidR="006E713C" w:rsidRPr="006E713C" w:rsidRDefault="006E713C" w:rsidP="006E713C">
            <w:pPr>
              <w:pStyle w:val="Caption"/>
              <w:jc w:val="center"/>
              <w:rPr>
                <w:lang w:val="en-US"/>
              </w:rPr>
            </w:pPr>
            <w:r>
              <w:rPr>
                <w:lang w:val="en-US"/>
              </w:rPr>
              <w:t>Gambar 4.9 Notifikasi Email</w:t>
            </w:r>
          </w:p>
        </w:tc>
        <w:tc>
          <w:tcPr>
            <w:tcW w:w="2552" w:type="dxa"/>
          </w:tcPr>
          <w:p w14:paraId="40FD031F" w14:textId="77777777" w:rsidR="006E713C" w:rsidRDefault="006E713C" w:rsidP="006E713C">
            <w:pPr>
              <w:pStyle w:val="Heading2"/>
              <w:numPr>
                <w:ilvl w:val="0"/>
                <w:numId w:val="0"/>
              </w:numPr>
              <w:jc w:val="center"/>
              <w:rPr>
                <w:rFonts w:ascii="Times New Roman" w:hAnsi="Times New Roman" w:cs="Times New Roman"/>
                <w:b w:val="0"/>
                <w:bCs w:val="0"/>
                <w:szCs w:val="24"/>
              </w:rPr>
            </w:pPr>
          </w:p>
          <w:p w14:paraId="4BAE43A9" w14:textId="2E5461D8" w:rsidR="006E713C" w:rsidRDefault="006E713C" w:rsidP="006E713C">
            <w:pPr>
              <w:pStyle w:val="Heading2"/>
              <w:numPr>
                <w:ilvl w:val="0"/>
                <w:numId w:val="0"/>
              </w:numPr>
              <w:jc w:val="center"/>
              <w:rPr>
                <w:rFonts w:ascii="Times New Roman" w:hAnsi="Times New Roman" w:cs="Times New Roman"/>
                <w:b w:val="0"/>
                <w:bCs w:val="0"/>
                <w:szCs w:val="24"/>
              </w:rPr>
            </w:pPr>
            <w:r>
              <w:rPr>
                <w:rFonts w:ascii="Times New Roman" w:hAnsi="Times New Roman" w:cs="Times New Roman"/>
                <w:b w:val="0"/>
                <w:bCs w:val="0"/>
                <w:szCs w:val="24"/>
              </w:rPr>
              <w:t>Saat sensor IR mendeteksi objek sesuai program yang dibuat, NodeMCU akan mengirim notifikasi email melalui aplikasi blynk</w:t>
            </w:r>
          </w:p>
        </w:tc>
        <w:tc>
          <w:tcPr>
            <w:tcW w:w="1559" w:type="dxa"/>
          </w:tcPr>
          <w:p w14:paraId="63EC01B7" w14:textId="77777777" w:rsidR="006E713C" w:rsidRDefault="006E713C" w:rsidP="00DE53E3">
            <w:pPr>
              <w:pStyle w:val="Heading2"/>
              <w:numPr>
                <w:ilvl w:val="0"/>
                <w:numId w:val="0"/>
              </w:numPr>
              <w:rPr>
                <w:rFonts w:ascii="Times New Roman" w:hAnsi="Times New Roman" w:cs="Times New Roman"/>
                <w:szCs w:val="24"/>
              </w:rPr>
            </w:pPr>
          </w:p>
          <w:p w14:paraId="648422D0" w14:textId="77777777" w:rsidR="006E713C" w:rsidRDefault="006E713C" w:rsidP="006E713C">
            <w:pPr>
              <w:rPr>
                <w:lang w:val="en-US"/>
              </w:rPr>
            </w:pPr>
          </w:p>
          <w:p w14:paraId="59A5449B" w14:textId="77777777" w:rsidR="006E713C" w:rsidRDefault="006E713C" w:rsidP="006E713C">
            <w:pPr>
              <w:rPr>
                <w:lang w:val="en-US"/>
              </w:rPr>
            </w:pPr>
          </w:p>
          <w:p w14:paraId="6104DFCF" w14:textId="77777777" w:rsidR="006E713C" w:rsidRDefault="006E713C" w:rsidP="006E713C">
            <w:pPr>
              <w:rPr>
                <w:lang w:val="en-US"/>
              </w:rPr>
            </w:pPr>
          </w:p>
          <w:p w14:paraId="776691A5" w14:textId="16F3FF67" w:rsidR="006E713C" w:rsidRPr="006E713C" w:rsidRDefault="006E713C" w:rsidP="006E713C">
            <w:pPr>
              <w:jc w:val="center"/>
              <w:rPr>
                <w:b/>
                <w:bCs/>
                <w:lang w:val="en-US"/>
              </w:rPr>
            </w:pPr>
            <w:r w:rsidRPr="006E713C">
              <w:rPr>
                <w:b/>
                <w:bCs/>
                <w:lang w:val="en-US"/>
              </w:rPr>
              <w:t>Terkirim</w:t>
            </w:r>
          </w:p>
        </w:tc>
      </w:tr>
    </w:tbl>
    <w:p w14:paraId="7117CD86" w14:textId="7110A460" w:rsidR="0079096B" w:rsidRPr="003C12D8" w:rsidRDefault="0079096B" w:rsidP="0079096B">
      <w:pPr>
        <w:pStyle w:val="Heading1"/>
      </w:pPr>
      <w:r w:rsidRPr="003C12D8">
        <w:lastRenderedPageBreak/>
        <w:fldChar w:fldCharType="begin"/>
      </w:r>
      <w:r w:rsidRPr="00F82BB7">
        <w:instrText xml:space="preserve"> Seq chapter \h </w:instrText>
      </w:r>
      <w:r w:rsidRPr="003C12D8">
        <w:fldChar w:fldCharType="end"/>
      </w:r>
      <w:r w:rsidRPr="003C12D8">
        <w:br/>
      </w:r>
      <w:bookmarkStart w:id="166" w:name="_Toc11187758"/>
      <w:bookmarkStart w:id="167" w:name="_Toc15279149"/>
      <w:r>
        <w:t>PENUTUP</w:t>
      </w:r>
      <w:bookmarkEnd w:id="166"/>
      <w:bookmarkEnd w:id="167"/>
    </w:p>
    <w:p w14:paraId="39348BA3" w14:textId="183E1386" w:rsidR="0079096B" w:rsidRDefault="0079096B" w:rsidP="0079096B">
      <w:pPr>
        <w:rPr>
          <w:lang w:val="en-US"/>
        </w:rPr>
      </w:pPr>
    </w:p>
    <w:p w14:paraId="207FA917" w14:textId="21D1FA46" w:rsidR="0079096B" w:rsidRDefault="0079096B" w:rsidP="0079096B">
      <w:pPr>
        <w:pStyle w:val="Heading2"/>
      </w:pPr>
      <w:bookmarkStart w:id="168" w:name="_Toc11187759"/>
      <w:bookmarkStart w:id="169" w:name="_Toc15279150"/>
      <w:r>
        <w:t>Kesimpulan</w:t>
      </w:r>
      <w:bookmarkEnd w:id="168"/>
      <w:bookmarkEnd w:id="169"/>
    </w:p>
    <w:p w14:paraId="2C5389F5" w14:textId="66A1DB69" w:rsidR="004C2BAA" w:rsidRDefault="004C2BAA" w:rsidP="004C2BAA">
      <w:pPr>
        <w:ind w:left="360" w:firstLine="720"/>
        <w:rPr>
          <w:rFonts w:ascii="Times New Roman" w:hAnsi="Times New Roman" w:cs="Times New Roman"/>
          <w:szCs w:val="24"/>
        </w:rPr>
      </w:pPr>
      <w:r>
        <w:rPr>
          <w:rFonts w:ascii="Times New Roman" w:hAnsi="Times New Roman" w:cs="Times New Roman"/>
          <w:szCs w:val="24"/>
        </w:rPr>
        <w:t>Dengan Proyek Akhir yang berjudul “</w:t>
      </w:r>
      <w:r>
        <w:rPr>
          <w:rFonts w:ascii="Times New Roman" w:hAnsi="Times New Roman" w:cs="Times New Roman"/>
          <w:b/>
          <w:szCs w:val="24"/>
          <w:lang w:val="en-US"/>
        </w:rPr>
        <w:t>PENERAPAN INTERNET OF THINGS DALAM SISTEM ALARM KEAMANAN RUMAH</w:t>
      </w:r>
      <w:r>
        <w:rPr>
          <w:rFonts w:ascii="Times New Roman" w:hAnsi="Times New Roman" w:cs="Times New Roman"/>
          <w:b/>
          <w:szCs w:val="24"/>
        </w:rPr>
        <w:t xml:space="preserve">” </w:t>
      </w:r>
      <w:r>
        <w:rPr>
          <w:rFonts w:ascii="Times New Roman" w:hAnsi="Times New Roman" w:cs="Times New Roman"/>
          <w:szCs w:val="24"/>
        </w:rPr>
        <w:t>Penulis mengambil kesimpulan sebagai berikut :</w:t>
      </w:r>
    </w:p>
    <w:p w14:paraId="25A3E8D5" w14:textId="0B491DF0" w:rsidR="00411362" w:rsidRPr="00EC4182" w:rsidRDefault="004C2BAA" w:rsidP="00535F6B">
      <w:pPr>
        <w:pStyle w:val="ListParagraph"/>
        <w:numPr>
          <w:ilvl w:val="0"/>
          <w:numId w:val="14"/>
        </w:numPr>
        <w:rPr>
          <w:lang w:val="en-US"/>
        </w:rPr>
      </w:pPr>
      <w:r>
        <w:rPr>
          <w:rFonts w:ascii="Times New Roman" w:hAnsi="Times New Roman" w:cs="Times New Roman"/>
          <w:szCs w:val="24"/>
          <w:lang w:val="en-US"/>
        </w:rPr>
        <w:t>Sistem alarm keamanan rumah ini</w:t>
      </w:r>
      <w:r w:rsidR="00D35EF3">
        <w:rPr>
          <w:rFonts w:ascii="Times New Roman" w:hAnsi="Times New Roman" w:cs="Times New Roman"/>
          <w:szCs w:val="24"/>
          <w:lang w:val="en-US"/>
        </w:rPr>
        <w:t xml:space="preserve"> </w:t>
      </w:r>
      <w:r w:rsidR="00535F6B">
        <w:rPr>
          <w:rFonts w:ascii="Times New Roman" w:hAnsi="Times New Roman" w:cs="Times New Roman"/>
          <w:szCs w:val="24"/>
          <w:lang w:val="en-US"/>
        </w:rPr>
        <w:t xml:space="preserve">bisa </w:t>
      </w:r>
      <w:r w:rsidR="00D35EF3">
        <w:rPr>
          <w:rFonts w:ascii="Times New Roman" w:hAnsi="Times New Roman" w:cs="Times New Roman"/>
          <w:szCs w:val="24"/>
          <w:lang w:val="en-US"/>
        </w:rPr>
        <w:t>mendeteksi objek yang menghalangi sinar infrared</w:t>
      </w:r>
      <w:r w:rsidR="00AE61AC">
        <w:rPr>
          <w:rFonts w:ascii="Times New Roman" w:hAnsi="Times New Roman" w:cs="Times New Roman"/>
          <w:szCs w:val="24"/>
          <w:lang w:val="en-US"/>
        </w:rPr>
        <w:t>,</w:t>
      </w:r>
      <w:r w:rsidR="00535F6B">
        <w:rPr>
          <w:rFonts w:ascii="Times New Roman" w:hAnsi="Times New Roman" w:cs="Times New Roman"/>
          <w:szCs w:val="24"/>
          <w:lang w:val="en-US"/>
        </w:rPr>
        <w:t xml:space="preserve"> </w:t>
      </w:r>
      <w:r w:rsidR="00AE61AC">
        <w:rPr>
          <w:rFonts w:ascii="Times New Roman" w:hAnsi="Times New Roman" w:cs="Times New Roman"/>
          <w:szCs w:val="24"/>
          <w:lang w:val="en-US"/>
        </w:rPr>
        <w:t xml:space="preserve">dan nilai nya dikirim melalui NodeMCU </w:t>
      </w:r>
      <w:r w:rsidR="00535F6B">
        <w:rPr>
          <w:rFonts w:ascii="Times New Roman" w:hAnsi="Times New Roman" w:cs="Times New Roman"/>
          <w:szCs w:val="24"/>
          <w:lang w:val="en-US"/>
        </w:rPr>
        <w:t>dan</w:t>
      </w:r>
      <w:r w:rsidR="00EC4182">
        <w:rPr>
          <w:rFonts w:ascii="Times New Roman" w:hAnsi="Times New Roman" w:cs="Times New Roman"/>
          <w:szCs w:val="24"/>
          <w:lang w:val="en-US"/>
        </w:rPr>
        <w:t xml:space="preserve"> menghasil</w:t>
      </w:r>
      <w:r w:rsidR="00AE61AC">
        <w:rPr>
          <w:rFonts w:ascii="Times New Roman" w:hAnsi="Times New Roman" w:cs="Times New Roman"/>
          <w:szCs w:val="24"/>
          <w:lang w:val="en-US"/>
        </w:rPr>
        <w:t>kan</w:t>
      </w:r>
      <w:r w:rsidR="00EC4182">
        <w:rPr>
          <w:rFonts w:ascii="Times New Roman" w:hAnsi="Times New Roman" w:cs="Times New Roman"/>
          <w:szCs w:val="24"/>
          <w:lang w:val="en-US"/>
        </w:rPr>
        <w:t xml:space="preserve"> output berupa suara dari buzzer, led, dan juga mengirim notifikasi</w:t>
      </w:r>
    </w:p>
    <w:p w14:paraId="2AE107F2" w14:textId="64995E08" w:rsidR="00EC4182" w:rsidRDefault="00C631A6" w:rsidP="00EC4182">
      <w:pPr>
        <w:pStyle w:val="ListParagraph"/>
        <w:numPr>
          <w:ilvl w:val="0"/>
          <w:numId w:val="14"/>
        </w:numPr>
        <w:rPr>
          <w:lang w:val="en-US"/>
        </w:rPr>
      </w:pPr>
      <w:r>
        <w:rPr>
          <w:rFonts w:ascii="Times New Roman" w:hAnsi="Times New Roman" w:cs="Times New Roman"/>
          <w:szCs w:val="24"/>
          <w:lang w:val="en-US"/>
        </w:rPr>
        <w:t>Sensor infrared dan juga indikator lainnya bisa dikontrol melalui aplikasi blynk</w:t>
      </w:r>
    </w:p>
    <w:p w14:paraId="0D64C092" w14:textId="2E62816B" w:rsidR="0079096B" w:rsidRDefault="0079096B" w:rsidP="0079096B">
      <w:pPr>
        <w:pStyle w:val="Heading2"/>
      </w:pPr>
      <w:bookmarkStart w:id="170" w:name="_Toc11187760"/>
      <w:bookmarkStart w:id="171" w:name="_Toc15279151"/>
      <w:r>
        <w:t>Saran</w:t>
      </w:r>
      <w:bookmarkEnd w:id="170"/>
      <w:bookmarkEnd w:id="171"/>
    </w:p>
    <w:p w14:paraId="647B812F" w14:textId="3C2F7F7A" w:rsidR="0079096B" w:rsidRPr="00EB110A" w:rsidRDefault="003C0C48" w:rsidP="00411362">
      <w:pPr>
        <w:ind w:firstLine="720"/>
        <w:rPr>
          <w:lang w:val="en-US"/>
        </w:rPr>
      </w:pPr>
      <w:r>
        <w:rPr>
          <w:lang w:val="en-US"/>
        </w:rPr>
        <w:t xml:space="preserve">Saran penulis untuk proyek ini </w:t>
      </w:r>
      <w:r w:rsidR="00E20DE7">
        <w:rPr>
          <w:lang w:val="en-US"/>
        </w:rPr>
        <w:t>kiranya bisa lebih dikembangkan lagi karena pada proyek akhir ini penulis hanya mensimulasikan sistem alarm keamanan rumah dengan memakai alat dan bahan yang punya banyak sekali kekurangan.</w:t>
      </w:r>
    </w:p>
    <w:p w14:paraId="2DCA6530" w14:textId="77777777" w:rsidR="009C5018" w:rsidRDefault="009C5018" w:rsidP="00D52C87">
      <w:pPr>
        <w:pStyle w:val="ListParagraph"/>
        <w:rPr>
          <w:lang w:val="en-US"/>
        </w:rPr>
      </w:pPr>
    </w:p>
    <w:p w14:paraId="48989CCE" w14:textId="77777777" w:rsidR="008F027C" w:rsidRDefault="008F027C" w:rsidP="009C5018">
      <w:pPr>
        <w:pStyle w:val="Head"/>
        <w:sectPr w:rsidR="008F027C" w:rsidSect="00D40C10">
          <w:footerReference w:type="default" r:id="rId67"/>
          <w:pgSz w:w="11907" w:h="16840" w:code="9"/>
          <w:pgMar w:top="2268" w:right="1701" w:bottom="1701" w:left="2268" w:header="720" w:footer="720" w:gutter="0"/>
          <w:pgNumType w:start="1"/>
          <w:cols w:space="720"/>
          <w:docGrid w:linePitch="360"/>
        </w:sectPr>
      </w:pPr>
    </w:p>
    <w:p w14:paraId="21C477C9" w14:textId="16F14827" w:rsidR="009C5018" w:rsidRDefault="003B3FDA" w:rsidP="00F013E5">
      <w:pPr>
        <w:pStyle w:val="Head"/>
        <w:tabs>
          <w:tab w:val="left" w:pos="6663"/>
        </w:tabs>
      </w:pPr>
      <w:bookmarkStart w:id="172" w:name="_Toc532959970"/>
      <w:bookmarkStart w:id="173" w:name="_Toc11187761"/>
      <w:bookmarkStart w:id="174" w:name="_Toc15279152"/>
      <w:r>
        <w:lastRenderedPageBreak/>
        <w:t>DAFTAR PUSTAKA</w:t>
      </w:r>
      <w:bookmarkEnd w:id="172"/>
      <w:bookmarkEnd w:id="173"/>
      <w:bookmarkEnd w:id="174"/>
    </w:p>
    <w:p w14:paraId="64A82371" w14:textId="6559935F" w:rsidR="00F013E5" w:rsidRPr="00321617" w:rsidRDefault="00F013E5" w:rsidP="00321617">
      <w:pPr>
        <w:pStyle w:val="ListParagraph"/>
        <w:numPr>
          <w:ilvl w:val="3"/>
          <w:numId w:val="6"/>
        </w:numPr>
        <w:autoSpaceDE w:val="0"/>
        <w:autoSpaceDN w:val="0"/>
        <w:adjustRightInd w:val="0"/>
        <w:spacing w:before="120" w:after="120"/>
        <w:ind w:left="0" w:hanging="284"/>
        <w:rPr>
          <w:rFonts w:cs="Times New Roman"/>
          <w:i/>
          <w:noProof w:val="0"/>
          <w:szCs w:val="24"/>
          <w:lang w:val="en-US"/>
        </w:rPr>
      </w:pPr>
      <w:r w:rsidRPr="00321617">
        <w:rPr>
          <w:rFonts w:cs="Times New Roman"/>
          <w:noProof w:val="0"/>
          <w:szCs w:val="24"/>
          <w:lang w:val="en-US"/>
        </w:rPr>
        <w:t xml:space="preserve">Tempongbuka, Haribuka (2015) </w:t>
      </w:r>
      <w:r w:rsidRPr="00321617">
        <w:rPr>
          <w:rFonts w:cs="Times New Roman"/>
          <w:i/>
          <w:noProof w:val="0"/>
          <w:szCs w:val="24"/>
          <w:lang w:val="en-US"/>
        </w:rPr>
        <w:t>Rancang Bangun Sistem Keamanan Rumah</w:t>
      </w:r>
    </w:p>
    <w:p w14:paraId="2164A56E" w14:textId="77777777" w:rsidR="00F013E5" w:rsidRDefault="00F013E5" w:rsidP="00321617">
      <w:pPr>
        <w:autoSpaceDE w:val="0"/>
        <w:autoSpaceDN w:val="0"/>
        <w:adjustRightInd w:val="0"/>
        <w:spacing w:before="120" w:after="120"/>
        <w:ind w:firstLine="426"/>
        <w:rPr>
          <w:rFonts w:cs="Times New Roman"/>
          <w:i/>
          <w:noProof w:val="0"/>
          <w:szCs w:val="24"/>
          <w:lang w:val="en-US"/>
        </w:rPr>
      </w:pPr>
      <w:r>
        <w:rPr>
          <w:rFonts w:cs="Times New Roman"/>
          <w:i/>
          <w:noProof w:val="0"/>
          <w:szCs w:val="24"/>
          <w:lang w:val="en-US"/>
        </w:rPr>
        <w:t xml:space="preserve">Menggunakan Sensor PIR </w:t>
      </w:r>
      <w:r>
        <w:rPr>
          <w:rFonts w:cs="Times New Roman"/>
          <w:i/>
          <w:iCs/>
          <w:noProof w:val="0"/>
          <w:szCs w:val="24"/>
          <w:lang w:val="en-US"/>
        </w:rPr>
        <w:t xml:space="preserve">(Passive Infrared) </w:t>
      </w:r>
      <w:r>
        <w:rPr>
          <w:rFonts w:cs="Times New Roman"/>
          <w:i/>
          <w:noProof w:val="0"/>
          <w:szCs w:val="24"/>
          <w:lang w:val="en-US"/>
        </w:rPr>
        <w:t>Dan SMS Sebagai Notifikasi</w:t>
      </w:r>
    </w:p>
    <w:p w14:paraId="4169C481" w14:textId="1C96BADA" w:rsidR="00F013E5" w:rsidRDefault="00F013E5" w:rsidP="00321617">
      <w:pPr>
        <w:autoSpaceDE w:val="0"/>
        <w:autoSpaceDN w:val="0"/>
        <w:adjustRightInd w:val="0"/>
        <w:spacing w:before="120" w:after="120"/>
        <w:ind w:left="426" w:hanging="142"/>
        <w:rPr>
          <w:rFonts w:cs="Times New Roman"/>
          <w:noProof w:val="0"/>
          <w:szCs w:val="24"/>
          <w:lang w:val="en-US"/>
        </w:rPr>
      </w:pPr>
      <w:r>
        <w:rPr>
          <w:rFonts w:cs="Times New Roman"/>
          <w:noProof w:val="0"/>
          <w:szCs w:val="24"/>
          <w:lang w:val="en-US"/>
        </w:rPr>
        <w:tab/>
        <w:t>JurusanTeknikElektro-FT. UNSRAT,</w:t>
      </w:r>
    </w:p>
    <w:p w14:paraId="353B4636" w14:textId="11B6FD67" w:rsidR="0010117C" w:rsidRPr="006E713C" w:rsidRDefault="00F013E5" w:rsidP="006E713C">
      <w:pPr>
        <w:pStyle w:val="ListParagraph"/>
        <w:numPr>
          <w:ilvl w:val="3"/>
          <w:numId w:val="6"/>
        </w:numPr>
        <w:spacing w:before="120" w:after="120"/>
        <w:ind w:left="0" w:hanging="284"/>
        <w:rPr>
          <w:rFonts w:eastAsia="Times New Roman"/>
          <w:i/>
          <w:szCs w:val="24"/>
          <w:lang w:val="en-US"/>
        </w:rPr>
      </w:pPr>
      <w:r w:rsidRPr="006E713C">
        <w:rPr>
          <w:rFonts w:eastAsia="Times New Roman"/>
          <w:szCs w:val="24"/>
          <w:lang w:val="en-US"/>
        </w:rPr>
        <w:t xml:space="preserve">Ramadhan,    A. &amp; Handoko,    B. (Mei 2016) </w:t>
      </w:r>
      <w:r w:rsidRPr="006E713C">
        <w:rPr>
          <w:rFonts w:eastAsia="Times New Roman"/>
          <w:i/>
          <w:szCs w:val="24"/>
          <w:lang w:val="en-US"/>
        </w:rPr>
        <w:t xml:space="preserve">Rancang Bangun Sistem </w:t>
      </w:r>
    </w:p>
    <w:p w14:paraId="074AB78A" w14:textId="4AAEF6B4" w:rsidR="00F013E5" w:rsidRDefault="00F013E5" w:rsidP="00321617">
      <w:pPr>
        <w:spacing w:before="120" w:after="120"/>
        <w:ind w:left="284" w:firstLine="142"/>
        <w:rPr>
          <w:rFonts w:eastAsia="Times New Roman"/>
          <w:i/>
          <w:szCs w:val="24"/>
          <w:lang w:val="en-US"/>
        </w:rPr>
      </w:pPr>
      <w:r>
        <w:rPr>
          <w:rFonts w:eastAsia="Times New Roman"/>
          <w:i/>
          <w:szCs w:val="24"/>
          <w:lang w:val="en-US"/>
        </w:rPr>
        <w:t>Keamanan Rumah Berbasis Arduino Mega 2560</w:t>
      </w:r>
    </w:p>
    <w:p w14:paraId="586FDCAF" w14:textId="24A2C22F" w:rsidR="00F013E5" w:rsidRDefault="00F013E5" w:rsidP="00321617">
      <w:pPr>
        <w:spacing w:before="120" w:after="120"/>
        <w:ind w:firstLine="426"/>
        <w:rPr>
          <w:rFonts w:eastAsia="Times New Roman"/>
          <w:szCs w:val="24"/>
          <w:lang w:val="en-US"/>
        </w:rPr>
      </w:pPr>
      <w:r>
        <w:rPr>
          <w:rFonts w:eastAsia="Times New Roman"/>
          <w:szCs w:val="24"/>
          <w:lang w:val="en-US"/>
        </w:rPr>
        <w:t>Fakultas Ilmu Komputer Universitas Dian Nuswantoro</w:t>
      </w:r>
    </w:p>
    <w:p w14:paraId="41B18579" w14:textId="38F03801" w:rsidR="0010117C" w:rsidRPr="006E713C" w:rsidRDefault="00F013E5" w:rsidP="006E713C">
      <w:pPr>
        <w:pStyle w:val="ListParagraph"/>
        <w:numPr>
          <w:ilvl w:val="3"/>
          <w:numId w:val="6"/>
        </w:numPr>
        <w:spacing w:before="120" w:after="120"/>
        <w:ind w:left="0" w:hanging="284"/>
        <w:rPr>
          <w:rFonts w:eastAsia="Times New Roman"/>
          <w:i/>
          <w:iCs/>
          <w:szCs w:val="24"/>
          <w:lang w:val="en-US"/>
        </w:rPr>
      </w:pPr>
      <w:r w:rsidRPr="006E713C">
        <w:rPr>
          <w:rFonts w:eastAsia="Times New Roman"/>
          <w:szCs w:val="24"/>
          <w:lang w:val="en-US"/>
        </w:rPr>
        <w:t>Kasim, M.</w:t>
      </w:r>
      <w:r w:rsidR="0010117C" w:rsidRPr="006E713C">
        <w:rPr>
          <w:rFonts w:eastAsia="Times New Roman"/>
          <w:szCs w:val="24"/>
          <w:lang w:val="en-US"/>
        </w:rPr>
        <w:t xml:space="preserve"> (2010) </w:t>
      </w:r>
      <w:r w:rsidR="0010117C" w:rsidRPr="006E713C">
        <w:rPr>
          <w:rFonts w:eastAsia="Times New Roman"/>
          <w:i/>
          <w:iCs/>
          <w:szCs w:val="24"/>
          <w:lang w:val="en-US"/>
        </w:rPr>
        <w:t xml:space="preserve">Sistem Keamanan Rumah Berbasis Mikrokontroler Melalui </w:t>
      </w:r>
    </w:p>
    <w:p w14:paraId="13004571" w14:textId="65286427" w:rsidR="00F013E5" w:rsidRPr="0010117C" w:rsidRDefault="0010117C" w:rsidP="00321617">
      <w:pPr>
        <w:spacing w:before="120" w:after="120"/>
        <w:ind w:firstLine="426"/>
        <w:rPr>
          <w:rFonts w:eastAsia="Times New Roman"/>
          <w:szCs w:val="24"/>
          <w:lang w:val="en-US"/>
        </w:rPr>
      </w:pPr>
      <w:r w:rsidRPr="0010117C">
        <w:rPr>
          <w:rFonts w:eastAsia="Times New Roman"/>
          <w:i/>
          <w:iCs/>
          <w:szCs w:val="24"/>
          <w:lang w:val="en-US"/>
        </w:rPr>
        <w:t>Fasiitas SMS</w:t>
      </w:r>
      <w:r>
        <w:rPr>
          <w:rFonts w:eastAsia="Times New Roman"/>
          <w:i/>
          <w:iCs/>
          <w:szCs w:val="24"/>
          <w:lang w:val="en-US"/>
        </w:rPr>
        <w:t xml:space="preserve"> </w:t>
      </w:r>
      <w:r>
        <w:rPr>
          <w:rFonts w:eastAsia="Times New Roman"/>
          <w:szCs w:val="24"/>
          <w:lang w:val="en-US"/>
        </w:rPr>
        <w:t>Universitas Muhammadiyah Surakarta</w:t>
      </w:r>
    </w:p>
    <w:p w14:paraId="386E7D34" w14:textId="39E1CCBB" w:rsidR="0010117C" w:rsidRPr="00321617" w:rsidRDefault="0010117C" w:rsidP="00321617">
      <w:pPr>
        <w:pStyle w:val="ListParagraph"/>
        <w:numPr>
          <w:ilvl w:val="0"/>
          <w:numId w:val="6"/>
        </w:numPr>
        <w:tabs>
          <w:tab w:val="left" w:pos="720"/>
          <w:tab w:val="left" w:pos="1440"/>
          <w:tab w:val="left" w:pos="3187"/>
        </w:tabs>
        <w:autoSpaceDE w:val="0"/>
        <w:autoSpaceDN w:val="0"/>
        <w:adjustRightInd w:val="0"/>
        <w:spacing w:before="120" w:after="120"/>
        <w:ind w:left="0" w:hanging="284"/>
        <w:rPr>
          <w:i/>
          <w:iCs/>
          <w:lang w:val="en-US"/>
        </w:rPr>
      </w:pPr>
      <w:r w:rsidRPr="00321617">
        <w:rPr>
          <w:lang w:val="en-US"/>
        </w:rPr>
        <w:t xml:space="preserve">Muhammad Syahwil, </w:t>
      </w:r>
      <w:r w:rsidRPr="00321617">
        <w:rPr>
          <w:i/>
          <w:iCs/>
          <w:lang w:val="en-US"/>
        </w:rPr>
        <w:t xml:space="preserve">Panduan Mudah Simulasi dan Praktek Mikrokontroler </w:t>
      </w:r>
    </w:p>
    <w:p w14:paraId="610229ED" w14:textId="255758A0" w:rsidR="00F013E5" w:rsidRDefault="0010117C" w:rsidP="00321617">
      <w:pPr>
        <w:tabs>
          <w:tab w:val="left" w:pos="720"/>
          <w:tab w:val="left" w:pos="1440"/>
          <w:tab w:val="left" w:pos="3187"/>
        </w:tabs>
        <w:autoSpaceDE w:val="0"/>
        <w:autoSpaceDN w:val="0"/>
        <w:adjustRightInd w:val="0"/>
        <w:spacing w:before="120" w:after="120"/>
        <w:ind w:left="426" w:hanging="567"/>
        <w:rPr>
          <w:i/>
          <w:iCs/>
          <w:lang w:val="en-US"/>
        </w:rPr>
      </w:pPr>
      <w:r>
        <w:rPr>
          <w:i/>
          <w:iCs/>
          <w:lang w:val="en-US"/>
        </w:rPr>
        <w:tab/>
      </w:r>
      <w:r w:rsidRPr="0010117C">
        <w:rPr>
          <w:i/>
          <w:iCs/>
          <w:lang w:val="en-US"/>
        </w:rPr>
        <w:t>Arduino</w:t>
      </w:r>
    </w:p>
    <w:p w14:paraId="22EFBE7B" w14:textId="482BDE7C" w:rsidR="0010117C" w:rsidRDefault="0010117C" w:rsidP="00321617">
      <w:pPr>
        <w:autoSpaceDE w:val="0"/>
        <w:autoSpaceDN w:val="0"/>
        <w:adjustRightInd w:val="0"/>
        <w:spacing w:before="120" w:after="120"/>
        <w:ind w:left="426" w:hanging="567"/>
        <w:rPr>
          <w:lang w:val="en-US"/>
        </w:rPr>
      </w:pPr>
      <w:r>
        <w:rPr>
          <w:i/>
          <w:iCs/>
          <w:lang w:val="en-US"/>
        </w:rPr>
        <w:tab/>
      </w:r>
      <w:r>
        <w:rPr>
          <w:lang w:val="en-US"/>
        </w:rPr>
        <w:t>Yogyakarta (2013)</w:t>
      </w:r>
    </w:p>
    <w:p w14:paraId="79431957" w14:textId="2233D343" w:rsidR="00321617" w:rsidRPr="00321617" w:rsidRDefault="00321617" w:rsidP="00321617">
      <w:pPr>
        <w:pStyle w:val="ListParagraph"/>
        <w:numPr>
          <w:ilvl w:val="0"/>
          <w:numId w:val="6"/>
        </w:numPr>
        <w:tabs>
          <w:tab w:val="left" w:pos="720"/>
          <w:tab w:val="left" w:pos="1440"/>
          <w:tab w:val="left" w:pos="3187"/>
        </w:tabs>
        <w:autoSpaceDE w:val="0"/>
        <w:autoSpaceDN w:val="0"/>
        <w:adjustRightInd w:val="0"/>
        <w:spacing w:before="120" w:after="120"/>
        <w:ind w:left="0" w:hanging="284"/>
        <w:rPr>
          <w:rFonts w:cs="Times New Roman"/>
          <w:i/>
          <w:noProof w:val="0"/>
          <w:szCs w:val="24"/>
          <w:lang w:val="en-US"/>
        </w:rPr>
      </w:pPr>
      <w:r w:rsidRPr="00321617">
        <w:rPr>
          <w:rFonts w:cs="Times New Roman"/>
          <w:noProof w:val="0"/>
          <w:szCs w:val="24"/>
          <w:lang w:val="en-US"/>
        </w:rPr>
        <w:t>Tedy Tri Saputro (April 2017)</w:t>
      </w:r>
      <w:r w:rsidRPr="00321617">
        <w:rPr>
          <w:rFonts w:cs="Times New Roman"/>
          <w:i/>
          <w:noProof w:val="0"/>
          <w:szCs w:val="24"/>
          <w:lang w:val="en-US"/>
        </w:rPr>
        <w:t xml:space="preserve"> Mengenal NodeMCU:Pertemuan Pertama</w:t>
      </w:r>
    </w:p>
    <w:p w14:paraId="1E301A8A" w14:textId="77777777" w:rsidR="00321617" w:rsidRDefault="00321617" w:rsidP="00321617">
      <w:pPr>
        <w:tabs>
          <w:tab w:val="left" w:pos="720"/>
          <w:tab w:val="left" w:pos="1440"/>
          <w:tab w:val="left" w:pos="3187"/>
        </w:tabs>
        <w:autoSpaceDE w:val="0"/>
        <w:autoSpaceDN w:val="0"/>
        <w:adjustRightInd w:val="0"/>
        <w:spacing w:before="120" w:after="120"/>
        <w:ind w:left="426" w:hanging="141"/>
        <w:rPr>
          <w:rFonts w:cs="Times New Roman"/>
          <w:i/>
          <w:noProof w:val="0"/>
          <w:szCs w:val="24"/>
          <w:lang w:val="en-US"/>
        </w:rPr>
      </w:pPr>
      <w:r>
        <w:rPr>
          <w:rFonts w:cs="Times New Roman"/>
          <w:i/>
          <w:noProof w:val="0"/>
          <w:szCs w:val="24"/>
          <w:lang w:val="en-US"/>
        </w:rPr>
        <w:tab/>
      </w:r>
      <w:r>
        <w:rPr>
          <w:rFonts w:cs="Times New Roman"/>
          <w:noProof w:val="0"/>
          <w:szCs w:val="24"/>
          <w:lang w:val="en-US"/>
        </w:rPr>
        <w:t xml:space="preserve">Tersedia di </w:t>
      </w:r>
      <w:hyperlink r:id="rId68" w:history="1">
        <w:r w:rsidRPr="00166A23">
          <w:rPr>
            <w:rStyle w:val="Hyperlink"/>
            <w:rFonts w:cs="Times New Roman"/>
            <w:i/>
            <w:noProof w:val="0"/>
            <w:szCs w:val="24"/>
            <w:lang w:val="en-US"/>
          </w:rPr>
          <w:t>https://embeddednesia.com/v1/tutorial-nodemcu-pertemuan-pertama/</w:t>
        </w:r>
      </w:hyperlink>
      <w:r>
        <w:rPr>
          <w:rFonts w:cs="Times New Roman"/>
          <w:i/>
          <w:noProof w:val="0"/>
          <w:szCs w:val="24"/>
          <w:lang w:val="en-US"/>
        </w:rPr>
        <w:t xml:space="preserve"> </w:t>
      </w:r>
    </w:p>
    <w:p w14:paraId="3676E465" w14:textId="4EC973FD" w:rsidR="00321617" w:rsidRPr="00321617" w:rsidRDefault="00321617" w:rsidP="00321617">
      <w:pPr>
        <w:pStyle w:val="ListParagraph"/>
        <w:numPr>
          <w:ilvl w:val="0"/>
          <w:numId w:val="6"/>
        </w:numPr>
        <w:tabs>
          <w:tab w:val="left" w:pos="720"/>
          <w:tab w:val="left" w:pos="1440"/>
          <w:tab w:val="left" w:pos="3187"/>
        </w:tabs>
        <w:autoSpaceDE w:val="0"/>
        <w:autoSpaceDN w:val="0"/>
        <w:adjustRightInd w:val="0"/>
        <w:spacing w:before="120" w:after="120"/>
        <w:ind w:left="0" w:hanging="284"/>
        <w:rPr>
          <w:rFonts w:cs="Times New Roman"/>
          <w:i/>
          <w:noProof w:val="0"/>
          <w:szCs w:val="24"/>
          <w:lang w:val="en-US"/>
        </w:rPr>
      </w:pPr>
      <w:r w:rsidRPr="00321617">
        <w:rPr>
          <w:rFonts w:cs="Times New Roman"/>
          <w:noProof w:val="0"/>
          <w:szCs w:val="24"/>
          <w:lang w:val="en-US"/>
        </w:rPr>
        <w:t xml:space="preserve">Vinsen Mulia. </w:t>
      </w:r>
      <w:r w:rsidRPr="00321617">
        <w:rPr>
          <w:rFonts w:cs="Times New Roman"/>
          <w:i/>
          <w:noProof w:val="0"/>
          <w:szCs w:val="24"/>
          <w:lang w:val="en-US"/>
        </w:rPr>
        <w:t xml:space="preserve">Pengertian Internet of Things. </w:t>
      </w:r>
      <w:r w:rsidRPr="00321617">
        <w:rPr>
          <w:rFonts w:cs="Times New Roman"/>
          <w:noProof w:val="0"/>
          <w:szCs w:val="24"/>
          <w:lang w:val="en-US"/>
        </w:rPr>
        <w:t>Tersedia di</w:t>
      </w:r>
    </w:p>
    <w:p w14:paraId="0A24BC61" w14:textId="7FA4EED3" w:rsidR="00321617" w:rsidRDefault="00321617" w:rsidP="00321617">
      <w:pPr>
        <w:tabs>
          <w:tab w:val="left" w:pos="426"/>
          <w:tab w:val="left" w:pos="1440"/>
          <w:tab w:val="left" w:pos="3187"/>
        </w:tabs>
        <w:autoSpaceDE w:val="0"/>
        <w:autoSpaceDN w:val="0"/>
        <w:adjustRightInd w:val="0"/>
        <w:spacing w:before="120" w:after="120"/>
        <w:ind w:left="426" w:hanging="294"/>
        <w:rPr>
          <w:rFonts w:cs="Times New Roman"/>
          <w:noProof w:val="0"/>
          <w:szCs w:val="24"/>
          <w:lang w:val="en-US"/>
        </w:rPr>
      </w:pPr>
      <w:r>
        <w:rPr>
          <w:rFonts w:cs="Times New Roman"/>
          <w:noProof w:val="0"/>
          <w:szCs w:val="24"/>
          <w:lang w:val="en-US"/>
        </w:rPr>
        <w:tab/>
      </w:r>
      <w:hyperlink r:id="rId69" w:history="1">
        <w:r w:rsidRPr="00166A23">
          <w:rPr>
            <w:rStyle w:val="Hyperlink"/>
            <w:rFonts w:cs="Times New Roman"/>
            <w:noProof w:val="0"/>
            <w:szCs w:val="24"/>
            <w:lang w:val="en-US"/>
          </w:rPr>
          <w:t>https://www.academia.edu/12418429/PENGERTIAN_INTERNET_OF_THINGS</w:t>
        </w:r>
      </w:hyperlink>
      <w:r>
        <w:rPr>
          <w:rFonts w:cs="Times New Roman"/>
          <w:noProof w:val="0"/>
          <w:szCs w:val="24"/>
          <w:lang w:val="en-US"/>
        </w:rPr>
        <w:t xml:space="preserve">. </w:t>
      </w:r>
    </w:p>
    <w:p w14:paraId="26907861" w14:textId="51B6E079" w:rsidR="00321617" w:rsidRPr="00321617" w:rsidRDefault="00321617" w:rsidP="00321617">
      <w:pPr>
        <w:pStyle w:val="ListParagraph"/>
        <w:numPr>
          <w:ilvl w:val="0"/>
          <w:numId w:val="6"/>
        </w:numPr>
        <w:spacing w:before="120" w:after="120"/>
        <w:ind w:left="0" w:hanging="284"/>
        <w:rPr>
          <w:i/>
          <w:szCs w:val="24"/>
          <w:lang w:val="en-US"/>
        </w:rPr>
      </w:pPr>
      <w:r w:rsidRPr="00321617">
        <w:rPr>
          <w:szCs w:val="24"/>
          <w:lang w:val="en-US"/>
        </w:rPr>
        <w:t xml:space="preserve">Santoso, Hari (Juli 2015) </w:t>
      </w:r>
      <w:r w:rsidRPr="00321617">
        <w:rPr>
          <w:i/>
          <w:szCs w:val="24"/>
          <w:lang w:val="en-US"/>
        </w:rPr>
        <w:t>Arduino Untuk Pemula</w:t>
      </w:r>
    </w:p>
    <w:p w14:paraId="0F66E234" w14:textId="30B3C6D4" w:rsidR="00321617" w:rsidRDefault="00321617" w:rsidP="00321617">
      <w:pPr>
        <w:spacing w:before="120" w:after="120"/>
        <w:ind w:left="426"/>
        <w:rPr>
          <w:rFonts w:eastAsia="Times New Roman"/>
          <w:szCs w:val="24"/>
          <w:lang w:val="en-US"/>
        </w:rPr>
      </w:pPr>
      <w:r>
        <w:rPr>
          <w:szCs w:val="24"/>
          <w:lang w:val="en-US"/>
        </w:rPr>
        <w:t xml:space="preserve">Tersedia di </w:t>
      </w:r>
      <w:hyperlink r:id="rId70" w:history="1">
        <w:r>
          <w:rPr>
            <w:rStyle w:val="Hyperlink"/>
            <w:szCs w:val="24"/>
            <w:lang w:val="en-US"/>
          </w:rPr>
          <w:t>www.elangsakti.com/2017/10/buku-arduino.html</w:t>
        </w:r>
      </w:hyperlink>
    </w:p>
    <w:p w14:paraId="7900AADF" w14:textId="30BAC815" w:rsidR="00321617" w:rsidRPr="00321617" w:rsidRDefault="00321617" w:rsidP="00321617">
      <w:pPr>
        <w:pStyle w:val="ListParagraph"/>
        <w:numPr>
          <w:ilvl w:val="0"/>
          <w:numId w:val="6"/>
        </w:numPr>
        <w:spacing w:before="120" w:after="120"/>
        <w:ind w:left="0" w:hanging="284"/>
        <w:rPr>
          <w:rFonts w:eastAsia="Times New Roman"/>
          <w:i/>
          <w:szCs w:val="24"/>
          <w:lang w:val="en-US"/>
        </w:rPr>
      </w:pPr>
      <w:r w:rsidRPr="00321617">
        <w:rPr>
          <w:rFonts w:eastAsia="Times New Roman"/>
          <w:szCs w:val="24"/>
          <w:lang w:val="en-US"/>
        </w:rPr>
        <w:t xml:space="preserve">Juandi, Feri (Juli 2011) </w:t>
      </w:r>
      <w:r w:rsidRPr="00321617">
        <w:rPr>
          <w:rFonts w:eastAsia="Times New Roman"/>
          <w:i/>
          <w:szCs w:val="24"/>
          <w:lang w:val="en-US"/>
        </w:rPr>
        <w:t>Pengenalan Arduino</w:t>
      </w:r>
    </w:p>
    <w:p w14:paraId="4534099B" w14:textId="1199F94B" w:rsidR="00321617" w:rsidRDefault="00321617" w:rsidP="00B048F1">
      <w:pPr>
        <w:spacing w:before="120" w:after="120"/>
        <w:ind w:left="426"/>
        <w:rPr>
          <w:rFonts w:eastAsia="Times New Roman"/>
          <w:szCs w:val="24"/>
          <w:lang w:val="en-US"/>
        </w:rPr>
      </w:pPr>
      <w:r>
        <w:rPr>
          <w:rFonts w:eastAsia="Times New Roman"/>
          <w:szCs w:val="24"/>
          <w:lang w:val="en-US"/>
        </w:rPr>
        <w:t xml:space="preserve">Tersedia di </w:t>
      </w:r>
      <w:hyperlink r:id="rId71" w:history="1">
        <w:r>
          <w:rPr>
            <w:rStyle w:val="Hyperlink"/>
            <w:rFonts w:eastAsia="Times New Roman"/>
            <w:szCs w:val="24"/>
            <w:lang w:val="en-US"/>
          </w:rPr>
          <w:t>http://tobuku.com/docs/Arduino-Pengenalan.pdf</w:t>
        </w:r>
      </w:hyperlink>
    </w:p>
    <w:p w14:paraId="5A12541A" w14:textId="700D98E8" w:rsidR="00321617" w:rsidRPr="00321617" w:rsidRDefault="009754C8" w:rsidP="00017799">
      <w:pPr>
        <w:pStyle w:val="ListParagraph"/>
        <w:numPr>
          <w:ilvl w:val="0"/>
          <w:numId w:val="6"/>
        </w:numPr>
        <w:spacing w:before="120" w:after="120"/>
        <w:ind w:left="142" w:hanging="426"/>
        <w:rPr>
          <w:rFonts w:eastAsia="Times New Roman"/>
          <w:szCs w:val="24"/>
          <w:lang w:val="en-US"/>
        </w:rPr>
      </w:pPr>
      <w:r>
        <w:rPr>
          <w:rFonts w:eastAsia="Times New Roman"/>
          <w:szCs w:val="24"/>
          <w:lang w:val="en-US"/>
        </w:rPr>
        <w:t>Novonium, Wikipedia (</w:t>
      </w:r>
      <w:hyperlink r:id="rId72" w:tooltip="IFTTT" w:history="1">
        <w:r w:rsidRPr="009754C8">
          <w:rPr>
            <w:rStyle w:val="Hyperlink"/>
            <w:color w:val="auto"/>
            <w:u w:val="none"/>
          </w:rPr>
          <w:t>July 2012</w:t>
        </w:r>
      </w:hyperlink>
      <w:r>
        <w:rPr>
          <w:lang w:val="en-US"/>
        </w:rPr>
        <w:t xml:space="preserve">), </w:t>
      </w:r>
      <w:r w:rsidRPr="009754C8">
        <w:rPr>
          <w:i/>
          <w:iCs/>
          <w:lang w:val="en-US"/>
        </w:rPr>
        <w:t>IFTTT</w:t>
      </w:r>
    </w:p>
    <w:p w14:paraId="0AC0D203" w14:textId="5AFD5BFB" w:rsidR="00321617" w:rsidRDefault="00321617" w:rsidP="00017799">
      <w:pPr>
        <w:spacing w:before="120" w:after="120"/>
        <w:ind w:firstLine="426"/>
        <w:rPr>
          <w:rStyle w:val="Hyperlink"/>
          <w:rFonts w:eastAsia="Times New Roman"/>
          <w:szCs w:val="24"/>
          <w:lang w:val="en-US"/>
        </w:rPr>
      </w:pPr>
      <w:r>
        <w:rPr>
          <w:rFonts w:eastAsia="Times New Roman"/>
          <w:szCs w:val="24"/>
          <w:lang w:val="en-US"/>
        </w:rPr>
        <w:t xml:space="preserve">Tersedia di </w:t>
      </w:r>
      <w:hyperlink r:id="rId73" w:history="1">
        <w:r w:rsidR="009754C8" w:rsidRPr="001C1AE6">
          <w:rPr>
            <w:rStyle w:val="Hyperlink"/>
            <w:rFonts w:eastAsia="Times New Roman"/>
            <w:szCs w:val="24"/>
            <w:lang w:val="en-US"/>
          </w:rPr>
          <w:t>https://en.wikipedia.org/wiki/IFTTT</w:t>
        </w:r>
      </w:hyperlink>
    </w:p>
    <w:p w14:paraId="44BE8CB1" w14:textId="77777777" w:rsidR="00B048F1" w:rsidRDefault="00B048F1" w:rsidP="00017799">
      <w:pPr>
        <w:spacing w:before="120" w:after="120"/>
        <w:ind w:firstLine="426"/>
        <w:rPr>
          <w:rFonts w:eastAsia="Times New Roman"/>
          <w:szCs w:val="24"/>
          <w:lang w:val="en-US"/>
        </w:rPr>
      </w:pPr>
    </w:p>
    <w:p w14:paraId="734DEC48" w14:textId="7E080610" w:rsidR="009754C8" w:rsidRPr="009754C8" w:rsidRDefault="009754C8" w:rsidP="00E55896">
      <w:pPr>
        <w:pStyle w:val="ListParagraph"/>
        <w:numPr>
          <w:ilvl w:val="0"/>
          <w:numId w:val="6"/>
        </w:numPr>
        <w:spacing w:before="120" w:after="120"/>
        <w:ind w:left="142" w:hanging="426"/>
        <w:rPr>
          <w:rFonts w:eastAsia="Times New Roman"/>
          <w:szCs w:val="24"/>
          <w:lang w:val="en-US"/>
        </w:rPr>
      </w:pPr>
      <w:r>
        <w:rPr>
          <w:rFonts w:eastAsia="Times New Roman"/>
          <w:szCs w:val="24"/>
          <w:lang w:val="en-US"/>
        </w:rPr>
        <w:lastRenderedPageBreak/>
        <w:t xml:space="preserve">Bennylin, Wikipedia (November 2015) </w:t>
      </w:r>
      <w:r>
        <w:rPr>
          <w:rFonts w:eastAsia="Times New Roman"/>
          <w:i/>
          <w:iCs/>
          <w:szCs w:val="24"/>
          <w:lang w:val="en-US"/>
        </w:rPr>
        <w:t>Telegram (Aplikasi)</w:t>
      </w:r>
    </w:p>
    <w:p w14:paraId="75B61E97" w14:textId="3CE5B7DC" w:rsidR="009754C8" w:rsidRDefault="009754C8" w:rsidP="00E55896">
      <w:pPr>
        <w:pStyle w:val="ListParagraph"/>
        <w:spacing w:before="120" w:after="120"/>
        <w:ind w:left="426" w:firstLine="0"/>
        <w:rPr>
          <w:rFonts w:eastAsia="Times New Roman"/>
          <w:szCs w:val="24"/>
          <w:lang w:val="en-US"/>
        </w:rPr>
      </w:pPr>
      <w:r>
        <w:rPr>
          <w:rFonts w:eastAsia="Times New Roman"/>
          <w:szCs w:val="24"/>
          <w:lang w:val="en-US"/>
        </w:rPr>
        <w:t xml:space="preserve">Tersedia di </w:t>
      </w:r>
      <w:hyperlink r:id="rId74" w:history="1">
        <w:r w:rsidRPr="001C1AE6">
          <w:rPr>
            <w:rStyle w:val="Hyperlink"/>
            <w:rFonts w:eastAsia="Times New Roman"/>
            <w:szCs w:val="24"/>
            <w:lang w:val="en-US"/>
          </w:rPr>
          <w:t>https://id.wikipedia.org/wiki/Telegram_(aplikasi)</w:t>
        </w:r>
      </w:hyperlink>
    </w:p>
    <w:p w14:paraId="7D848CAF" w14:textId="77777777" w:rsidR="00076070" w:rsidRPr="00076070" w:rsidRDefault="00076070" w:rsidP="00E55896">
      <w:pPr>
        <w:pStyle w:val="ListParagraph"/>
        <w:numPr>
          <w:ilvl w:val="0"/>
          <w:numId w:val="6"/>
        </w:numPr>
        <w:spacing w:before="120" w:after="120"/>
        <w:ind w:left="142" w:hanging="426"/>
        <w:rPr>
          <w:rFonts w:ascii="Times New Roman" w:hAnsi="Times New Roman" w:cs="Times New Roman"/>
          <w:szCs w:val="24"/>
          <w:lang w:val="en-US"/>
        </w:rPr>
      </w:pPr>
      <w:r>
        <w:rPr>
          <w:rFonts w:ascii="Times New Roman" w:hAnsi="Times New Roman" w:cs="Times New Roman"/>
          <w:szCs w:val="24"/>
          <w:lang w:val="en-US"/>
        </w:rPr>
        <w:t xml:space="preserve">Author (Agustus 2018) </w:t>
      </w:r>
      <w:r>
        <w:rPr>
          <w:rFonts w:ascii="Times New Roman" w:hAnsi="Times New Roman" w:cs="Times New Roman"/>
          <w:i/>
          <w:iCs/>
          <w:szCs w:val="24"/>
          <w:lang w:val="en-US"/>
        </w:rPr>
        <w:t xml:space="preserve">Berbagai Macam Kabel Jumper Yang Harus Anda </w:t>
      </w:r>
    </w:p>
    <w:p w14:paraId="3B6E7CF7" w14:textId="0A6F9442" w:rsidR="00076070" w:rsidRDefault="00076070" w:rsidP="00E55896">
      <w:pPr>
        <w:pStyle w:val="ListParagraph"/>
        <w:spacing w:before="120" w:after="120"/>
        <w:ind w:left="142" w:firstLine="284"/>
        <w:rPr>
          <w:rFonts w:ascii="Times New Roman" w:hAnsi="Times New Roman" w:cs="Times New Roman"/>
          <w:i/>
          <w:iCs/>
          <w:szCs w:val="24"/>
          <w:lang w:val="en-US"/>
        </w:rPr>
      </w:pPr>
      <w:r>
        <w:rPr>
          <w:rFonts w:ascii="Times New Roman" w:hAnsi="Times New Roman" w:cs="Times New Roman"/>
          <w:i/>
          <w:iCs/>
          <w:szCs w:val="24"/>
          <w:lang w:val="en-US"/>
        </w:rPr>
        <w:t>Ketahui</w:t>
      </w:r>
    </w:p>
    <w:p w14:paraId="75975515" w14:textId="750FF581" w:rsidR="00076070" w:rsidRDefault="00076070" w:rsidP="00E55896">
      <w:pPr>
        <w:pStyle w:val="ListParagraph"/>
        <w:spacing w:before="120" w:after="120"/>
        <w:ind w:left="142" w:firstLine="284"/>
        <w:rPr>
          <w:rFonts w:ascii="Times New Roman" w:hAnsi="Times New Roman" w:cs="Times New Roman"/>
          <w:szCs w:val="24"/>
          <w:lang w:val="en-US"/>
        </w:rPr>
      </w:pPr>
      <w:r>
        <w:rPr>
          <w:rFonts w:ascii="Times New Roman" w:hAnsi="Times New Roman" w:cs="Times New Roman"/>
          <w:szCs w:val="24"/>
          <w:lang w:val="en-US"/>
        </w:rPr>
        <w:t xml:space="preserve">Tersedia di </w:t>
      </w:r>
      <w:hyperlink r:id="rId75" w:history="1">
        <w:r w:rsidRPr="001C1AE6">
          <w:rPr>
            <w:rStyle w:val="Hyperlink"/>
            <w:rFonts w:ascii="Times New Roman" w:hAnsi="Times New Roman" w:cs="Times New Roman"/>
            <w:szCs w:val="24"/>
            <w:lang w:val="en-US"/>
          </w:rPr>
          <w:t>https://belajariot.com/berbagai-macam-kabel-jumper/</w:t>
        </w:r>
      </w:hyperlink>
    </w:p>
    <w:p w14:paraId="1393F863" w14:textId="2520CBDF" w:rsidR="00076070" w:rsidRPr="00076070" w:rsidRDefault="00076070" w:rsidP="00E55896">
      <w:pPr>
        <w:pStyle w:val="ListParagraph"/>
        <w:numPr>
          <w:ilvl w:val="0"/>
          <w:numId w:val="6"/>
        </w:numPr>
        <w:spacing w:before="120" w:after="120"/>
        <w:ind w:left="142" w:hanging="426"/>
        <w:rPr>
          <w:rFonts w:ascii="Times New Roman" w:hAnsi="Times New Roman" w:cs="Times New Roman"/>
          <w:szCs w:val="24"/>
          <w:lang w:val="en-US"/>
        </w:rPr>
      </w:pPr>
      <w:r>
        <w:rPr>
          <w:rFonts w:ascii="Times New Roman" w:hAnsi="Times New Roman" w:cs="Times New Roman"/>
          <w:szCs w:val="24"/>
          <w:lang w:val="en-US"/>
        </w:rPr>
        <w:t xml:space="preserve">Sinauarduino (Maret 2016) </w:t>
      </w:r>
      <w:r>
        <w:rPr>
          <w:rFonts w:ascii="Times New Roman" w:hAnsi="Times New Roman" w:cs="Times New Roman"/>
          <w:i/>
          <w:iCs/>
          <w:szCs w:val="24"/>
          <w:lang w:val="en-US"/>
        </w:rPr>
        <w:t>Mengenal Arduino Software (IDE)</w:t>
      </w:r>
    </w:p>
    <w:p w14:paraId="1753CC61" w14:textId="745EE8B3" w:rsidR="00076070" w:rsidRPr="00320C66" w:rsidRDefault="00076070" w:rsidP="00E55896">
      <w:pPr>
        <w:pStyle w:val="ListParagraph"/>
        <w:spacing w:before="120" w:after="120"/>
        <w:ind w:left="426" w:firstLine="0"/>
        <w:rPr>
          <w:rFonts w:ascii="Times New Roman" w:hAnsi="Times New Roman" w:cs="Times New Roman"/>
          <w:szCs w:val="24"/>
          <w:lang w:val="en-US"/>
        </w:rPr>
      </w:pPr>
      <w:r>
        <w:rPr>
          <w:rFonts w:ascii="Times New Roman" w:hAnsi="Times New Roman" w:cs="Times New Roman"/>
          <w:szCs w:val="24"/>
          <w:lang w:val="en-US"/>
        </w:rPr>
        <w:t xml:space="preserve">Tersedia di </w:t>
      </w:r>
      <w:hyperlink r:id="rId76" w:history="1">
        <w:r w:rsidRPr="001C1AE6">
          <w:rPr>
            <w:rStyle w:val="Hyperlink"/>
            <w:rFonts w:ascii="Times New Roman" w:hAnsi="Times New Roman" w:cs="Times New Roman"/>
            <w:szCs w:val="24"/>
            <w:lang w:val="en-US"/>
          </w:rPr>
          <w:t>https://www.sinauarduino.com/artikel/mengenal-arduino-software-ide/</w:t>
        </w:r>
      </w:hyperlink>
    </w:p>
    <w:p w14:paraId="756B0AF6" w14:textId="77777777" w:rsidR="00321617" w:rsidRPr="00BF1906" w:rsidRDefault="00321617" w:rsidP="00321617">
      <w:pPr>
        <w:tabs>
          <w:tab w:val="left" w:pos="720"/>
          <w:tab w:val="left" w:pos="1440"/>
          <w:tab w:val="left" w:pos="3187"/>
        </w:tabs>
        <w:autoSpaceDE w:val="0"/>
        <w:autoSpaceDN w:val="0"/>
        <w:adjustRightInd w:val="0"/>
        <w:spacing w:before="120" w:after="120"/>
        <w:rPr>
          <w:rFonts w:cs="Times New Roman"/>
          <w:noProof w:val="0"/>
          <w:szCs w:val="24"/>
          <w:lang w:val="en-US"/>
        </w:rPr>
      </w:pPr>
    </w:p>
    <w:p w14:paraId="560316AF" w14:textId="77777777" w:rsidR="0010117C" w:rsidRPr="0010117C" w:rsidRDefault="0010117C" w:rsidP="00F013E5">
      <w:pPr>
        <w:tabs>
          <w:tab w:val="left" w:pos="720"/>
          <w:tab w:val="left" w:pos="1440"/>
          <w:tab w:val="left" w:pos="3187"/>
        </w:tabs>
        <w:autoSpaceDE w:val="0"/>
        <w:autoSpaceDN w:val="0"/>
        <w:adjustRightInd w:val="0"/>
        <w:spacing w:before="120" w:after="120" w:line="240" w:lineRule="auto"/>
        <w:rPr>
          <w:lang w:val="en-US"/>
        </w:rPr>
      </w:pPr>
    </w:p>
    <w:p w14:paraId="752E88E7" w14:textId="12D64481" w:rsidR="003E0653" w:rsidRDefault="003E0653" w:rsidP="003E0653">
      <w:pPr>
        <w:pStyle w:val="Head"/>
      </w:pPr>
      <w:bookmarkStart w:id="175" w:name="_Toc11187762"/>
      <w:bookmarkStart w:id="176" w:name="_Toc15279153"/>
      <w:r>
        <w:lastRenderedPageBreak/>
        <w:t>LAMPIRAN</w:t>
      </w:r>
      <w:bookmarkEnd w:id="175"/>
      <w:bookmarkEnd w:id="176"/>
    </w:p>
    <w:p w14:paraId="717DB8DF" w14:textId="4DF28A33" w:rsidR="00453CEF" w:rsidRPr="00453CEF" w:rsidRDefault="00453CEF" w:rsidP="00453CEF">
      <w:pPr>
        <w:pStyle w:val="Heading8"/>
        <w:numPr>
          <w:ilvl w:val="0"/>
          <w:numId w:val="0"/>
        </w:numPr>
        <w:rPr>
          <w:b/>
          <w:bCs/>
          <w:lang w:val="en-US"/>
        </w:rPr>
      </w:pPr>
      <w:r w:rsidRPr="00453CEF">
        <w:rPr>
          <w:b/>
          <w:bCs/>
          <w:lang w:val="en-US"/>
        </w:rPr>
        <w:t>Lampiran Coding Program</w:t>
      </w:r>
    </w:p>
    <w:p w14:paraId="410EB406" w14:textId="3CBE743A" w:rsidR="000353FF" w:rsidRDefault="000353FF" w:rsidP="000353FF">
      <w:pPr>
        <w:pStyle w:val="Heading5"/>
        <w:ind w:left="709" w:hanging="709"/>
        <w:rPr>
          <w:color w:val="auto"/>
          <w:lang w:val="en-US"/>
        </w:rPr>
      </w:pPr>
      <w:r w:rsidRPr="000353FF">
        <w:rPr>
          <w:color w:val="auto"/>
          <w:lang w:val="en-US"/>
        </w:rPr>
        <w:t>Arduino Uno</w:t>
      </w:r>
    </w:p>
    <w:p w14:paraId="4EC57F02" w14:textId="77777777" w:rsidR="00453CEF" w:rsidRPr="00453CEF" w:rsidRDefault="00453CEF" w:rsidP="00453CEF">
      <w:pPr>
        <w:ind w:left="709"/>
        <w:rPr>
          <w:lang w:val="en-US"/>
        </w:rPr>
      </w:pPr>
      <w:r w:rsidRPr="00453CEF">
        <w:rPr>
          <w:lang w:val="en-US"/>
        </w:rPr>
        <w:t>int IR;</w:t>
      </w:r>
    </w:p>
    <w:p w14:paraId="09A652B6" w14:textId="77777777" w:rsidR="00453CEF" w:rsidRPr="00453CEF" w:rsidRDefault="00453CEF" w:rsidP="00453CEF">
      <w:pPr>
        <w:ind w:left="709"/>
        <w:rPr>
          <w:lang w:val="en-US"/>
        </w:rPr>
      </w:pPr>
      <w:r w:rsidRPr="00453CEF">
        <w:rPr>
          <w:lang w:val="en-US"/>
        </w:rPr>
        <w:t>int led=6;</w:t>
      </w:r>
    </w:p>
    <w:p w14:paraId="4CBFC192" w14:textId="77777777" w:rsidR="00453CEF" w:rsidRPr="00453CEF" w:rsidRDefault="00453CEF" w:rsidP="00453CEF">
      <w:pPr>
        <w:ind w:left="709"/>
        <w:rPr>
          <w:lang w:val="en-US"/>
        </w:rPr>
      </w:pPr>
      <w:r w:rsidRPr="00453CEF">
        <w:rPr>
          <w:lang w:val="en-US"/>
        </w:rPr>
        <w:t>int button=7;</w:t>
      </w:r>
    </w:p>
    <w:p w14:paraId="7371D361" w14:textId="77777777" w:rsidR="00453CEF" w:rsidRPr="00453CEF" w:rsidRDefault="00453CEF" w:rsidP="00453CEF">
      <w:pPr>
        <w:ind w:left="709"/>
        <w:rPr>
          <w:lang w:val="en-US"/>
        </w:rPr>
      </w:pPr>
      <w:r w:rsidRPr="00453CEF">
        <w:rPr>
          <w:lang w:val="en-US"/>
        </w:rPr>
        <w:t>int nilaibutton;</w:t>
      </w:r>
    </w:p>
    <w:p w14:paraId="70C72C2B" w14:textId="77777777" w:rsidR="00453CEF" w:rsidRPr="00453CEF" w:rsidRDefault="00453CEF" w:rsidP="00453CEF">
      <w:pPr>
        <w:ind w:left="709"/>
        <w:rPr>
          <w:lang w:val="en-US"/>
        </w:rPr>
      </w:pPr>
      <w:r w:rsidRPr="00453CEF">
        <w:rPr>
          <w:lang w:val="en-US"/>
        </w:rPr>
        <w:t>int nilai;</w:t>
      </w:r>
    </w:p>
    <w:p w14:paraId="23F6583F" w14:textId="77777777" w:rsidR="00453CEF" w:rsidRPr="00453CEF" w:rsidRDefault="00453CEF" w:rsidP="00453CEF">
      <w:pPr>
        <w:ind w:left="709"/>
        <w:rPr>
          <w:lang w:val="en-US"/>
        </w:rPr>
      </w:pPr>
      <w:r w:rsidRPr="00453CEF">
        <w:rPr>
          <w:lang w:val="en-US"/>
        </w:rPr>
        <w:t>byte speaker=5;</w:t>
      </w:r>
    </w:p>
    <w:p w14:paraId="3CA42EA5" w14:textId="77777777" w:rsidR="00453CEF" w:rsidRPr="00453CEF" w:rsidRDefault="00453CEF" w:rsidP="00453CEF">
      <w:pPr>
        <w:ind w:left="709"/>
        <w:rPr>
          <w:lang w:val="en-US"/>
        </w:rPr>
      </w:pPr>
      <w:r w:rsidRPr="00453CEF">
        <w:rPr>
          <w:lang w:val="en-US"/>
        </w:rPr>
        <w:t>void setup() {</w:t>
      </w:r>
    </w:p>
    <w:p w14:paraId="019E4DE8" w14:textId="77777777" w:rsidR="00453CEF" w:rsidRPr="00453CEF" w:rsidRDefault="00453CEF" w:rsidP="00453CEF">
      <w:pPr>
        <w:ind w:left="709"/>
        <w:rPr>
          <w:lang w:val="en-US"/>
        </w:rPr>
      </w:pPr>
      <w:r w:rsidRPr="00453CEF">
        <w:rPr>
          <w:lang w:val="en-US"/>
        </w:rPr>
        <w:t xml:space="preserve">  // put your setup code here, to run once:</w:t>
      </w:r>
    </w:p>
    <w:p w14:paraId="311F6837" w14:textId="77777777" w:rsidR="00453CEF" w:rsidRPr="00453CEF" w:rsidRDefault="00453CEF" w:rsidP="00453CEF">
      <w:pPr>
        <w:ind w:left="709"/>
        <w:rPr>
          <w:lang w:val="en-US"/>
        </w:rPr>
      </w:pPr>
      <w:r w:rsidRPr="00453CEF">
        <w:rPr>
          <w:lang w:val="en-US"/>
        </w:rPr>
        <w:t xml:space="preserve">  pinMode(A0, INPUT);</w:t>
      </w:r>
    </w:p>
    <w:p w14:paraId="1CEDE2E5" w14:textId="77777777" w:rsidR="00453CEF" w:rsidRPr="00453CEF" w:rsidRDefault="00453CEF" w:rsidP="00453CEF">
      <w:pPr>
        <w:ind w:left="709"/>
        <w:rPr>
          <w:lang w:val="en-US"/>
        </w:rPr>
      </w:pPr>
      <w:r w:rsidRPr="00453CEF">
        <w:rPr>
          <w:lang w:val="en-US"/>
        </w:rPr>
        <w:t xml:space="preserve">  pinMode(A1, OUTPUT);</w:t>
      </w:r>
    </w:p>
    <w:p w14:paraId="6D263328" w14:textId="77777777" w:rsidR="00453CEF" w:rsidRPr="00453CEF" w:rsidRDefault="00453CEF" w:rsidP="00453CEF">
      <w:pPr>
        <w:ind w:left="709"/>
        <w:rPr>
          <w:lang w:val="en-US"/>
        </w:rPr>
      </w:pPr>
      <w:r w:rsidRPr="00453CEF">
        <w:rPr>
          <w:lang w:val="en-US"/>
        </w:rPr>
        <w:t xml:space="preserve">  pinMode(A2, OUTPUT);</w:t>
      </w:r>
    </w:p>
    <w:p w14:paraId="6D85846B" w14:textId="77777777" w:rsidR="00453CEF" w:rsidRPr="00453CEF" w:rsidRDefault="00453CEF" w:rsidP="00453CEF">
      <w:pPr>
        <w:ind w:left="709"/>
        <w:rPr>
          <w:lang w:val="en-US"/>
        </w:rPr>
      </w:pPr>
      <w:r w:rsidRPr="00453CEF">
        <w:rPr>
          <w:lang w:val="en-US"/>
        </w:rPr>
        <w:t xml:space="preserve">  pinMode(5, OUTPUT);</w:t>
      </w:r>
    </w:p>
    <w:p w14:paraId="36360145" w14:textId="77777777" w:rsidR="00453CEF" w:rsidRPr="00453CEF" w:rsidRDefault="00453CEF" w:rsidP="00453CEF">
      <w:pPr>
        <w:ind w:left="709"/>
        <w:rPr>
          <w:lang w:val="en-US"/>
        </w:rPr>
      </w:pPr>
      <w:r w:rsidRPr="00453CEF">
        <w:rPr>
          <w:lang w:val="en-US"/>
        </w:rPr>
        <w:t xml:space="preserve">  pinMode(led, OUTPUT);</w:t>
      </w:r>
    </w:p>
    <w:p w14:paraId="50DB8C68" w14:textId="77777777" w:rsidR="00453CEF" w:rsidRPr="00453CEF" w:rsidRDefault="00453CEF" w:rsidP="00453CEF">
      <w:pPr>
        <w:ind w:left="709"/>
        <w:rPr>
          <w:lang w:val="en-US"/>
        </w:rPr>
      </w:pPr>
      <w:r w:rsidRPr="00453CEF">
        <w:rPr>
          <w:lang w:val="en-US"/>
        </w:rPr>
        <w:t xml:space="preserve">  pinMode(7, OUTPUT);</w:t>
      </w:r>
    </w:p>
    <w:p w14:paraId="11A6518B" w14:textId="77777777" w:rsidR="00453CEF" w:rsidRPr="00453CEF" w:rsidRDefault="00453CEF" w:rsidP="00453CEF">
      <w:pPr>
        <w:ind w:left="709"/>
        <w:rPr>
          <w:lang w:val="en-US"/>
        </w:rPr>
      </w:pPr>
      <w:r w:rsidRPr="00453CEF">
        <w:rPr>
          <w:lang w:val="en-US"/>
        </w:rPr>
        <w:t xml:space="preserve">  digitalWrite(A2, HIGH);</w:t>
      </w:r>
    </w:p>
    <w:p w14:paraId="3492FA38" w14:textId="77777777" w:rsidR="00453CEF" w:rsidRPr="00453CEF" w:rsidRDefault="00453CEF" w:rsidP="00453CEF">
      <w:pPr>
        <w:ind w:left="709"/>
        <w:rPr>
          <w:lang w:val="en-US"/>
        </w:rPr>
      </w:pPr>
      <w:r w:rsidRPr="00453CEF">
        <w:rPr>
          <w:lang w:val="en-US"/>
        </w:rPr>
        <w:t xml:space="preserve">  digitalWrite(A1, LOW);</w:t>
      </w:r>
    </w:p>
    <w:p w14:paraId="0595FD14" w14:textId="77777777" w:rsidR="00453CEF" w:rsidRPr="00453CEF" w:rsidRDefault="00453CEF" w:rsidP="00453CEF">
      <w:pPr>
        <w:ind w:left="709"/>
        <w:rPr>
          <w:lang w:val="en-US"/>
        </w:rPr>
      </w:pPr>
      <w:r w:rsidRPr="00453CEF">
        <w:rPr>
          <w:lang w:val="en-US"/>
        </w:rPr>
        <w:t xml:space="preserve">  Serial.begin(9600);</w:t>
      </w:r>
    </w:p>
    <w:p w14:paraId="661AADB9" w14:textId="77777777" w:rsidR="00453CEF" w:rsidRPr="00453CEF" w:rsidRDefault="00453CEF" w:rsidP="00453CEF">
      <w:pPr>
        <w:ind w:left="709"/>
        <w:rPr>
          <w:lang w:val="en-US"/>
        </w:rPr>
      </w:pPr>
      <w:r w:rsidRPr="00453CEF">
        <w:rPr>
          <w:lang w:val="en-US"/>
        </w:rPr>
        <w:t>}</w:t>
      </w:r>
    </w:p>
    <w:p w14:paraId="28877AA9" w14:textId="77777777" w:rsidR="00453CEF" w:rsidRPr="00453CEF" w:rsidRDefault="00453CEF" w:rsidP="00453CEF">
      <w:pPr>
        <w:ind w:left="709"/>
        <w:rPr>
          <w:lang w:val="en-US"/>
        </w:rPr>
      </w:pPr>
    </w:p>
    <w:p w14:paraId="707960CF" w14:textId="77777777" w:rsidR="00453CEF" w:rsidRPr="00453CEF" w:rsidRDefault="00453CEF" w:rsidP="00453CEF">
      <w:pPr>
        <w:ind w:left="709"/>
        <w:rPr>
          <w:lang w:val="en-US"/>
        </w:rPr>
      </w:pPr>
      <w:r w:rsidRPr="00453CEF">
        <w:rPr>
          <w:lang w:val="en-US"/>
        </w:rPr>
        <w:t>void loop() {</w:t>
      </w:r>
    </w:p>
    <w:p w14:paraId="7B83E6F9" w14:textId="77777777" w:rsidR="00453CEF" w:rsidRPr="00453CEF" w:rsidRDefault="00453CEF" w:rsidP="00453CEF">
      <w:pPr>
        <w:ind w:left="709"/>
        <w:rPr>
          <w:lang w:val="en-US"/>
        </w:rPr>
      </w:pPr>
      <w:r w:rsidRPr="00453CEF">
        <w:rPr>
          <w:lang w:val="en-US"/>
        </w:rPr>
        <w:t xml:space="preserve">  // put your main code here, to run repeatedly:</w:t>
      </w:r>
    </w:p>
    <w:p w14:paraId="0E40CF61" w14:textId="77777777" w:rsidR="00453CEF" w:rsidRPr="00453CEF" w:rsidRDefault="00453CEF" w:rsidP="00453CEF">
      <w:pPr>
        <w:ind w:left="709"/>
        <w:rPr>
          <w:lang w:val="en-US"/>
        </w:rPr>
      </w:pPr>
    </w:p>
    <w:p w14:paraId="67606586" w14:textId="77777777" w:rsidR="00453CEF" w:rsidRPr="00453CEF" w:rsidRDefault="00453CEF" w:rsidP="00453CEF">
      <w:pPr>
        <w:ind w:left="709"/>
        <w:rPr>
          <w:lang w:val="en-US"/>
        </w:rPr>
      </w:pPr>
      <w:r w:rsidRPr="00453CEF">
        <w:rPr>
          <w:lang w:val="en-US"/>
        </w:rPr>
        <w:t>IR=analogRead(A0);</w:t>
      </w:r>
    </w:p>
    <w:p w14:paraId="7823A2BD" w14:textId="77777777" w:rsidR="00453CEF" w:rsidRPr="00453CEF" w:rsidRDefault="00453CEF" w:rsidP="00453CEF">
      <w:pPr>
        <w:ind w:left="709"/>
        <w:rPr>
          <w:lang w:val="en-US"/>
        </w:rPr>
      </w:pPr>
      <w:r w:rsidRPr="00453CEF">
        <w:rPr>
          <w:lang w:val="en-US"/>
        </w:rPr>
        <w:t>Serial.print("Status :");</w:t>
      </w:r>
    </w:p>
    <w:p w14:paraId="0A271D6E" w14:textId="77777777" w:rsidR="00453CEF" w:rsidRPr="00453CEF" w:rsidRDefault="00453CEF" w:rsidP="00453CEF">
      <w:pPr>
        <w:ind w:left="709"/>
        <w:rPr>
          <w:lang w:val="en-US"/>
        </w:rPr>
      </w:pPr>
      <w:r w:rsidRPr="00453CEF">
        <w:rPr>
          <w:lang w:val="en-US"/>
        </w:rPr>
        <w:t>Serial.println(IR);</w:t>
      </w:r>
    </w:p>
    <w:p w14:paraId="19A0C6AD" w14:textId="77777777" w:rsidR="00453CEF" w:rsidRPr="00453CEF" w:rsidRDefault="00453CEF" w:rsidP="00453CEF">
      <w:pPr>
        <w:ind w:left="709"/>
        <w:rPr>
          <w:lang w:val="en-US"/>
        </w:rPr>
      </w:pPr>
      <w:r w:rsidRPr="00453CEF">
        <w:rPr>
          <w:lang w:val="en-US"/>
        </w:rPr>
        <w:t xml:space="preserve">  </w:t>
      </w:r>
    </w:p>
    <w:p w14:paraId="47F299CA" w14:textId="77777777" w:rsidR="00453CEF" w:rsidRPr="00453CEF" w:rsidRDefault="00453CEF" w:rsidP="00453CEF">
      <w:pPr>
        <w:ind w:left="709"/>
        <w:rPr>
          <w:lang w:val="en-US"/>
        </w:rPr>
      </w:pPr>
      <w:r w:rsidRPr="00453CEF">
        <w:rPr>
          <w:lang w:val="en-US"/>
        </w:rPr>
        <w:t xml:space="preserve">  if(IR &lt; 500 )</w:t>
      </w:r>
    </w:p>
    <w:p w14:paraId="4102A40A" w14:textId="77777777" w:rsidR="00453CEF" w:rsidRPr="00453CEF" w:rsidRDefault="00453CEF" w:rsidP="00453CEF">
      <w:pPr>
        <w:ind w:left="709"/>
        <w:rPr>
          <w:lang w:val="en-US"/>
        </w:rPr>
      </w:pPr>
      <w:r w:rsidRPr="00453CEF">
        <w:rPr>
          <w:lang w:val="en-US"/>
        </w:rPr>
        <w:t xml:space="preserve">  {</w:t>
      </w:r>
    </w:p>
    <w:p w14:paraId="1D5BDC51" w14:textId="77777777" w:rsidR="00453CEF" w:rsidRPr="00453CEF" w:rsidRDefault="00453CEF" w:rsidP="00453CEF">
      <w:pPr>
        <w:ind w:left="709"/>
        <w:rPr>
          <w:lang w:val="en-US"/>
        </w:rPr>
      </w:pPr>
      <w:r w:rsidRPr="00453CEF">
        <w:rPr>
          <w:lang w:val="en-US"/>
        </w:rPr>
        <w:lastRenderedPageBreak/>
        <w:t xml:space="preserve">     digitalWrite(led, HIGH);</w:t>
      </w:r>
    </w:p>
    <w:p w14:paraId="681FCA3E" w14:textId="77777777" w:rsidR="00453CEF" w:rsidRPr="00453CEF" w:rsidRDefault="00453CEF" w:rsidP="00453CEF">
      <w:pPr>
        <w:ind w:left="709"/>
        <w:rPr>
          <w:lang w:val="en-US"/>
        </w:rPr>
      </w:pPr>
      <w:r w:rsidRPr="00453CEF">
        <w:rPr>
          <w:lang w:val="en-US"/>
        </w:rPr>
        <w:t xml:space="preserve">     tone(speaker, 100);delay(300);</w:t>
      </w:r>
    </w:p>
    <w:p w14:paraId="269E9CEB" w14:textId="77777777" w:rsidR="00453CEF" w:rsidRPr="00453CEF" w:rsidRDefault="00453CEF" w:rsidP="00453CEF">
      <w:pPr>
        <w:ind w:left="709"/>
        <w:rPr>
          <w:lang w:val="en-US"/>
        </w:rPr>
      </w:pPr>
      <w:r w:rsidRPr="00453CEF">
        <w:rPr>
          <w:lang w:val="en-US"/>
        </w:rPr>
        <w:t xml:space="preserve">     </w:t>
      </w:r>
    </w:p>
    <w:p w14:paraId="2DF6A888" w14:textId="77777777" w:rsidR="00453CEF" w:rsidRPr="00453CEF" w:rsidRDefault="00453CEF" w:rsidP="00453CEF">
      <w:pPr>
        <w:ind w:left="709"/>
        <w:rPr>
          <w:lang w:val="en-US"/>
        </w:rPr>
      </w:pPr>
      <w:r w:rsidRPr="00453CEF">
        <w:rPr>
          <w:lang w:val="en-US"/>
        </w:rPr>
        <w:t xml:space="preserve">  }</w:t>
      </w:r>
    </w:p>
    <w:p w14:paraId="6AAC35FB" w14:textId="77777777" w:rsidR="00453CEF" w:rsidRPr="00453CEF" w:rsidRDefault="00453CEF" w:rsidP="00453CEF">
      <w:pPr>
        <w:ind w:left="709"/>
        <w:rPr>
          <w:lang w:val="en-US"/>
        </w:rPr>
      </w:pPr>
      <w:r w:rsidRPr="00453CEF">
        <w:rPr>
          <w:lang w:val="en-US"/>
        </w:rPr>
        <w:t xml:space="preserve">  </w:t>
      </w:r>
    </w:p>
    <w:p w14:paraId="6B9FD072" w14:textId="77777777" w:rsidR="00453CEF" w:rsidRPr="00453CEF" w:rsidRDefault="00453CEF" w:rsidP="00453CEF">
      <w:pPr>
        <w:ind w:left="709"/>
        <w:rPr>
          <w:lang w:val="en-US"/>
        </w:rPr>
      </w:pPr>
      <w:r w:rsidRPr="00453CEF">
        <w:rPr>
          <w:lang w:val="en-US"/>
        </w:rPr>
        <w:t xml:space="preserve">    nilaibutton=digitalRead(button);</w:t>
      </w:r>
    </w:p>
    <w:p w14:paraId="6D0CA5B0" w14:textId="77777777" w:rsidR="00453CEF" w:rsidRPr="00453CEF" w:rsidRDefault="00453CEF" w:rsidP="00453CEF">
      <w:pPr>
        <w:ind w:left="709"/>
        <w:rPr>
          <w:lang w:val="en-US"/>
        </w:rPr>
      </w:pPr>
      <w:r w:rsidRPr="00453CEF">
        <w:rPr>
          <w:lang w:val="en-US"/>
        </w:rPr>
        <w:t xml:space="preserve">   if (nilaibutton==1)</w:t>
      </w:r>
    </w:p>
    <w:p w14:paraId="193D4FF2" w14:textId="77777777" w:rsidR="00453CEF" w:rsidRPr="00453CEF" w:rsidRDefault="00453CEF" w:rsidP="00453CEF">
      <w:pPr>
        <w:ind w:left="709"/>
        <w:rPr>
          <w:lang w:val="en-US"/>
        </w:rPr>
      </w:pPr>
      <w:r w:rsidRPr="00453CEF">
        <w:rPr>
          <w:lang w:val="en-US"/>
        </w:rPr>
        <w:t xml:space="preserve"> {</w:t>
      </w:r>
    </w:p>
    <w:p w14:paraId="6030A5E4" w14:textId="77777777" w:rsidR="00453CEF" w:rsidRPr="00453CEF" w:rsidRDefault="00453CEF" w:rsidP="00453CEF">
      <w:pPr>
        <w:ind w:left="709"/>
        <w:rPr>
          <w:lang w:val="en-US"/>
        </w:rPr>
      </w:pPr>
      <w:r w:rsidRPr="00453CEF">
        <w:rPr>
          <w:lang w:val="en-US"/>
        </w:rPr>
        <w:t xml:space="preserve">  nilai++;</w:t>
      </w:r>
    </w:p>
    <w:p w14:paraId="455917C2" w14:textId="77777777" w:rsidR="00453CEF" w:rsidRPr="00453CEF" w:rsidRDefault="00453CEF" w:rsidP="00453CEF">
      <w:pPr>
        <w:ind w:left="709"/>
        <w:rPr>
          <w:lang w:val="en-US"/>
        </w:rPr>
      </w:pPr>
      <w:r w:rsidRPr="00453CEF">
        <w:rPr>
          <w:lang w:val="en-US"/>
        </w:rPr>
        <w:t xml:space="preserve">  delay(300);</w:t>
      </w:r>
    </w:p>
    <w:p w14:paraId="05F157F4" w14:textId="77777777" w:rsidR="00453CEF" w:rsidRPr="00453CEF" w:rsidRDefault="00453CEF" w:rsidP="00453CEF">
      <w:pPr>
        <w:ind w:left="709"/>
        <w:rPr>
          <w:lang w:val="en-US"/>
        </w:rPr>
      </w:pPr>
      <w:r w:rsidRPr="00453CEF">
        <w:rPr>
          <w:lang w:val="en-US"/>
        </w:rPr>
        <w:t xml:space="preserve">  if(nilai==1)</w:t>
      </w:r>
    </w:p>
    <w:p w14:paraId="16C7E364" w14:textId="77777777" w:rsidR="00453CEF" w:rsidRPr="00453CEF" w:rsidRDefault="00453CEF" w:rsidP="00453CEF">
      <w:pPr>
        <w:ind w:left="709"/>
        <w:rPr>
          <w:lang w:val="en-US"/>
        </w:rPr>
      </w:pPr>
      <w:r w:rsidRPr="00453CEF">
        <w:rPr>
          <w:lang w:val="en-US"/>
        </w:rPr>
        <w:t xml:space="preserve"> {</w:t>
      </w:r>
    </w:p>
    <w:p w14:paraId="0D6B2C34" w14:textId="77777777" w:rsidR="00453CEF" w:rsidRPr="00453CEF" w:rsidRDefault="00453CEF" w:rsidP="00453CEF">
      <w:pPr>
        <w:ind w:left="709"/>
        <w:rPr>
          <w:lang w:val="en-US"/>
        </w:rPr>
      </w:pPr>
      <w:r w:rsidRPr="00453CEF">
        <w:rPr>
          <w:lang w:val="en-US"/>
        </w:rPr>
        <w:t xml:space="preserve">    digitalWrite(6, LOW);</w:t>
      </w:r>
    </w:p>
    <w:p w14:paraId="638B7532" w14:textId="77777777" w:rsidR="00453CEF" w:rsidRPr="00453CEF" w:rsidRDefault="00453CEF" w:rsidP="00453CEF">
      <w:pPr>
        <w:ind w:left="709"/>
        <w:rPr>
          <w:lang w:val="en-US"/>
        </w:rPr>
      </w:pPr>
      <w:r w:rsidRPr="00453CEF">
        <w:rPr>
          <w:lang w:val="en-US"/>
        </w:rPr>
        <w:t xml:space="preserve">    noTone(speaker);delay(100);</w:t>
      </w:r>
    </w:p>
    <w:p w14:paraId="781BE2BE" w14:textId="77777777" w:rsidR="00453CEF" w:rsidRPr="00453CEF" w:rsidRDefault="00453CEF" w:rsidP="00453CEF">
      <w:pPr>
        <w:ind w:left="709"/>
        <w:rPr>
          <w:lang w:val="en-US"/>
        </w:rPr>
      </w:pPr>
      <w:r w:rsidRPr="00453CEF">
        <w:rPr>
          <w:lang w:val="en-US"/>
        </w:rPr>
        <w:t xml:space="preserve">    nilai=0;</w:t>
      </w:r>
    </w:p>
    <w:p w14:paraId="60D67C39" w14:textId="77777777" w:rsidR="00453CEF" w:rsidRPr="00453CEF" w:rsidRDefault="00453CEF" w:rsidP="00453CEF">
      <w:pPr>
        <w:ind w:left="709"/>
        <w:rPr>
          <w:lang w:val="en-US"/>
        </w:rPr>
      </w:pPr>
      <w:r w:rsidRPr="00453CEF">
        <w:rPr>
          <w:lang w:val="en-US"/>
        </w:rPr>
        <w:t xml:space="preserve">  }</w:t>
      </w:r>
    </w:p>
    <w:p w14:paraId="1F687173" w14:textId="77777777" w:rsidR="00453CEF" w:rsidRPr="00453CEF" w:rsidRDefault="00453CEF" w:rsidP="00453CEF">
      <w:pPr>
        <w:ind w:left="709"/>
        <w:rPr>
          <w:lang w:val="en-US"/>
        </w:rPr>
      </w:pPr>
      <w:r w:rsidRPr="00453CEF">
        <w:rPr>
          <w:lang w:val="en-US"/>
        </w:rPr>
        <w:t xml:space="preserve"> }</w:t>
      </w:r>
    </w:p>
    <w:p w14:paraId="74024290" w14:textId="04D4FAFC" w:rsidR="000353FF" w:rsidRPr="000353FF" w:rsidRDefault="00453CEF" w:rsidP="00453CEF">
      <w:pPr>
        <w:ind w:left="709"/>
        <w:rPr>
          <w:lang w:val="en-US"/>
        </w:rPr>
      </w:pPr>
      <w:r w:rsidRPr="00453CEF">
        <w:rPr>
          <w:lang w:val="en-US"/>
        </w:rPr>
        <w:t>}</w:t>
      </w:r>
    </w:p>
    <w:p w14:paraId="0ECE1DCA" w14:textId="6A44085B" w:rsidR="00F76F00" w:rsidRPr="0085357A" w:rsidRDefault="000353FF" w:rsidP="00107694">
      <w:pPr>
        <w:pStyle w:val="Heading5"/>
        <w:ind w:left="709" w:hanging="709"/>
        <w:rPr>
          <w:b/>
          <w:bCs/>
          <w:color w:val="auto"/>
          <w:lang w:val="en-US"/>
        </w:rPr>
      </w:pPr>
      <w:r w:rsidRPr="0085357A">
        <w:rPr>
          <w:b/>
          <w:bCs/>
          <w:color w:val="auto"/>
          <w:lang w:val="en-US"/>
        </w:rPr>
        <w:t>ESP8266</w:t>
      </w:r>
    </w:p>
    <w:p w14:paraId="4F018305" w14:textId="3FE70F6B" w:rsidR="00453CEF" w:rsidRPr="00453CEF" w:rsidRDefault="00453CEF" w:rsidP="0085357A">
      <w:pPr>
        <w:ind w:left="709"/>
        <w:rPr>
          <w:lang w:val="en-US"/>
        </w:rPr>
      </w:pPr>
    </w:p>
    <w:p w14:paraId="03F96ACD" w14:textId="77777777" w:rsidR="0085357A" w:rsidRPr="0085357A" w:rsidRDefault="0085357A" w:rsidP="0085357A">
      <w:pPr>
        <w:rPr>
          <w:lang w:val="en-US"/>
        </w:rPr>
      </w:pPr>
      <w:r w:rsidRPr="0085357A">
        <w:rPr>
          <w:lang w:val="en-US"/>
        </w:rPr>
        <w:t>#define BLYNK_PRINT Serial</w:t>
      </w:r>
    </w:p>
    <w:p w14:paraId="1282DD9E" w14:textId="77777777" w:rsidR="0085357A" w:rsidRPr="0085357A" w:rsidRDefault="0085357A" w:rsidP="0085357A">
      <w:pPr>
        <w:rPr>
          <w:lang w:val="en-US"/>
        </w:rPr>
      </w:pPr>
      <w:r w:rsidRPr="0085357A">
        <w:rPr>
          <w:lang w:val="en-US"/>
        </w:rPr>
        <w:t>#define BLYNK_DEBUG</w:t>
      </w:r>
    </w:p>
    <w:p w14:paraId="417CBCA4" w14:textId="77777777" w:rsidR="0085357A" w:rsidRPr="0085357A" w:rsidRDefault="0085357A" w:rsidP="0085357A">
      <w:pPr>
        <w:rPr>
          <w:lang w:val="en-US"/>
        </w:rPr>
      </w:pPr>
      <w:r w:rsidRPr="0085357A">
        <w:rPr>
          <w:lang w:val="en-US"/>
        </w:rPr>
        <w:t>#include &lt;ESP8266WiFi.h&gt;</w:t>
      </w:r>
    </w:p>
    <w:p w14:paraId="695DA9A9" w14:textId="77777777" w:rsidR="0085357A" w:rsidRPr="0085357A" w:rsidRDefault="0085357A" w:rsidP="0085357A">
      <w:pPr>
        <w:rPr>
          <w:lang w:val="en-US"/>
        </w:rPr>
      </w:pPr>
      <w:r w:rsidRPr="0085357A">
        <w:rPr>
          <w:lang w:val="en-US"/>
        </w:rPr>
        <w:t>#include &lt;BlynkSimpleEsp8266.h&gt;</w:t>
      </w:r>
    </w:p>
    <w:p w14:paraId="4942B2C1" w14:textId="77777777" w:rsidR="0085357A" w:rsidRPr="0085357A" w:rsidRDefault="0085357A" w:rsidP="0085357A">
      <w:pPr>
        <w:rPr>
          <w:lang w:val="en-US"/>
        </w:rPr>
      </w:pPr>
      <w:r w:rsidRPr="0085357A">
        <w:rPr>
          <w:lang w:val="en-US"/>
        </w:rPr>
        <w:t>int led=15;</w:t>
      </w:r>
    </w:p>
    <w:p w14:paraId="1ED06158" w14:textId="77777777" w:rsidR="0085357A" w:rsidRPr="0085357A" w:rsidRDefault="0085357A" w:rsidP="0085357A">
      <w:pPr>
        <w:rPr>
          <w:lang w:val="en-US"/>
        </w:rPr>
      </w:pPr>
      <w:r w:rsidRPr="0085357A">
        <w:rPr>
          <w:lang w:val="en-US"/>
        </w:rPr>
        <w:t>int indikator=4;</w:t>
      </w:r>
    </w:p>
    <w:p w14:paraId="3B332E88" w14:textId="77777777" w:rsidR="0085357A" w:rsidRPr="0085357A" w:rsidRDefault="0085357A" w:rsidP="0085357A">
      <w:pPr>
        <w:rPr>
          <w:lang w:val="en-US"/>
        </w:rPr>
      </w:pPr>
      <w:r w:rsidRPr="0085357A">
        <w:rPr>
          <w:lang w:val="en-US"/>
        </w:rPr>
        <w:t>int led2;</w:t>
      </w:r>
    </w:p>
    <w:p w14:paraId="358CEEC6" w14:textId="77777777" w:rsidR="0085357A" w:rsidRPr="0085357A" w:rsidRDefault="0085357A" w:rsidP="0085357A">
      <w:pPr>
        <w:rPr>
          <w:lang w:val="en-US"/>
        </w:rPr>
      </w:pPr>
      <w:r w:rsidRPr="0085357A">
        <w:rPr>
          <w:lang w:val="en-US"/>
        </w:rPr>
        <w:t>char auth[] = "SoUkSwQXZ_ySCIQHqn07tQTCmOAveY5B";</w:t>
      </w:r>
    </w:p>
    <w:p w14:paraId="7AB0F3D3" w14:textId="77777777" w:rsidR="0085357A" w:rsidRPr="0085357A" w:rsidRDefault="0085357A" w:rsidP="0085357A">
      <w:pPr>
        <w:rPr>
          <w:lang w:val="en-US"/>
        </w:rPr>
      </w:pPr>
      <w:r w:rsidRPr="0085357A">
        <w:rPr>
          <w:lang w:val="en-US"/>
        </w:rPr>
        <w:t>char ssid[] = "ForTA";</w:t>
      </w:r>
    </w:p>
    <w:p w14:paraId="7186D3F2" w14:textId="77777777" w:rsidR="0085357A" w:rsidRPr="0085357A" w:rsidRDefault="0085357A" w:rsidP="0085357A">
      <w:pPr>
        <w:rPr>
          <w:lang w:val="en-US"/>
        </w:rPr>
      </w:pPr>
      <w:r w:rsidRPr="0085357A">
        <w:rPr>
          <w:lang w:val="en-US"/>
        </w:rPr>
        <w:t>char pass[] = "12348765";</w:t>
      </w:r>
    </w:p>
    <w:p w14:paraId="5C7DD323" w14:textId="77777777" w:rsidR="0085357A" w:rsidRPr="0085357A" w:rsidRDefault="0085357A" w:rsidP="0085357A">
      <w:pPr>
        <w:rPr>
          <w:lang w:val="en-US"/>
        </w:rPr>
      </w:pPr>
    </w:p>
    <w:p w14:paraId="6219D907" w14:textId="77777777" w:rsidR="0085357A" w:rsidRPr="0085357A" w:rsidRDefault="0085357A" w:rsidP="0085357A">
      <w:pPr>
        <w:rPr>
          <w:lang w:val="en-US"/>
        </w:rPr>
      </w:pPr>
    </w:p>
    <w:p w14:paraId="14A7D04A" w14:textId="77777777" w:rsidR="0085357A" w:rsidRPr="0085357A" w:rsidRDefault="0085357A" w:rsidP="0085357A">
      <w:pPr>
        <w:rPr>
          <w:lang w:val="en-US"/>
        </w:rPr>
      </w:pPr>
      <w:r w:rsidRPr="0085357A">
        <w:rPr>
          <w:lang w:val="en-US"/>
        </w:rPr>
        <w:t>BLYNK_WRITE(V3) {</w:t>
      </w:r>
    </w:p>
    <w:p w14:paraId="04EE6C32" w14:textId="77777777" w:rsidR="0085357A" w:rsidRPr="0085357A" w:rsidRDefault="0085357A" w:rsidP="0085357A">
      <w:pPr>
        <w:rPr>
          <w:lang w:val="en-US"/>
        </w:rPr>
      </w:pPr>
      <w:r w:rsidRPr="0085357A">
        <w:rPr>
          <w:lang w:val="en-US"/>
        </w:rPr>
        <w:t>}</w:t>
      </w:r>
    </w:p>
    <w:p w14:paraId="49B96E50" w14:textId="77777777" w:rsidR="0085357A" w:rsidRPr="0085357A" w:rsidRDefault="0085357A" w:rsidP="0085357A">
      <w:pPr>
        <w:rPr>
          <w:lang w:val="en-US"/>
        </w:rPr>
      </w:pPr>
    </w:p>
    <w:p w14:paraId="69C9DD15" w14:textId="77777777" w:rsidR="0085357A" w:rsidRPr="0085357A" w:rsidRDefault="0085357A" w:rsidP="0085357A">
      <w:pPr>
        <w:rPr>
          <w:lang w:val="en-US"/>
        </w:rPr>
      </w:pPr>
      <w:r w:rsidRPr="0085357A">
        <w:rPr>
          <w:lang w:val="en-US"/>
        </w:rPr>
        <w:t xml:space="preserve">    </w:t>
      </w:r>
    </w:p>
    <w:p w14:paraId="00336FA9" w14:textId="77777777" w:rsidR="0085357A" w:rsidRPr="0085357A" w:rsidRDefault="0085357A" w:rsidP="0085357A">
      <w:pPr>
        <w:rPr>
          <w:lang w:val="en-US"/>
        </w:rPr>
      </w:pPr>
      <w:r w:rsidRPr="0085357A">
        <w:rPr>
          <w:lang w:val="en-US"/>
        </w:rPr>
        <w:t>void setup() {</w:t>
      </w:r>
    </w:p>
    <w:p w14:paraId="504F51A1" w14:textId="77777777" w:rsidR="0085357A" w:rsidRPr="0085357A" w:rsidRDefault="0085357A" w:rsidP="0085357A">
      <w:pPr>
        <w:rPr>
          <w:lang w:val="en-US"/>
        </w:rPr>
      </w:pPr>
    </w:p>
    <w:p w14:paraId="0DFB5FEA" w14:textId="77777777" w:rsidR="0085357A" w:rsidRPr="0085357A" w:rsidRDefault="0085357A" w:rsidP="0085357A">
      <w:pPr>
        <w:rPr>
          <w:lang w:val="en-US"/>
        </w:rPr>
      </w:pPr>
      <w:r w:rsidRPr="0085357A">
        <w:rPr>
          <w:lang w:val="en-US"/>
        </w:rPr>
        <w:t xml:space="preserve"> // Debug console Serial.begin(115200);</w:t>
      </w:r>
    </w:p>
    <w:p w14:paraId="7F9B4E60" w14:textId="77777777" w:rsidR="0085357A" w:rsidRPr="0085357A" w:rsidRDefault="0085357A" w:rsidP="0085357A">
      <w:pPr>
        <w:rPr>
          <w:lang w:val="en-US"/>
        </w:rPr>
      </w:pPr>
      <w:r w:rsidRPr="0085357A">
        <w:rPr>
          <w:lang w:val="en-US"/>
        </w:rPr>
        <w:t>Serial.begin(115200);</w:t>
      </w:r>
    </w:p>
    <w:p w14:paraId="041AA5D3" w14:textId="77777777" w:rsidR="0085357A" w:rsidRPr="0085357A" w:rsidRDefault="0085357A" w:rsidP="0085357A">
      <w:pPr>
        <w:rPr>
          <w:lang w:val="en-US"/>
        </w:rPr>
      </w:pPr>
      <w:r w:rsidRPr="0085357A">
        <w:rPr>
          <w:lang w:val="en-US"/>
        </w:rPr>
        <w:t>Blynk.begin(auth, ssid, pass);</w:t>
      </w:r>
    </w:p>
    <w:p w14:paraId="0D584754" w14:textId="77777777" w:rsidR="0085357A" w:rsidRPr="0085357A" w:rsidRDefault="0085357A" w:rsidP="0085357A">
      <w:pPr>
        <w:rPr>
          <w:lang w:val="en-US"/>
        </w:rPr>
      </w:pPr>
      <w:r w:rsidRPr="0085357A">
        <w:rPr>
          <w:lang w:val="en-US"/>
        </w:rPr>
        <w:t>pinMode(led, INPUT);</w:t>
      </w:r>
    </w:p>
    <w:p w14:paraId="0EB5136C" w14:textId="77777777" w:rsidR="0085357A" w:rsidRPr="0085357A" w:rsidRDefault="0085357A" w:rsidP="0085357A">
      <w:pPr>
        <w:rPr>
          <w:lang w:val="en-US"/>
        </w:rPr>
      </w:pPr>
      <w:r w:rsidRPr="0085357A">
        <w:rPr>
          <w:lang w:val="en-US"/>
        </w:rPr>
        <w:t>pinMode(indikator, OUTPUT);</w:t>
      </w:r>
    </w:p>
    <w:p w14:paraId="53B6C8A9" w14:textId="77777777" w:rsidR="0085357A" w:rsidRPr="0085357A" w:rsidRDefault="0085357A" w:rsidP="0085357A">
      <w:pPr>
        <w:rPr>
          <w:lang w:val="en-US"/>
        </w:rPr>
      </w:pPr>
    </w:p>
    <w:p w14:paraId="263CDE9A" w14:textId="77777777" w:rsidR="0085357A" w:rsidRPr="0085357A" w:rsidRDefault="0085357A" w:rsidP="0085357A">
      <w:pPr>
        <w:rPr>
          <w:lang w:val="en-US"/>
        </w:rPr>
      </w:pPr>
    </w:p>
    <w:p w14:paraId="0834804F" w14:textId="77777777" w:rsidR="0085357A" w:rsidRPr="0085357A" w:rsidRDefault="0085357A" w:rsidP="0085357A">
      <w:pPr>
        <w:rPr>
          <w:lang w:val="en-US"/>
        </w:rPr>
      </w:pPr>
      <w:r w:rsidRPr="0085357A">
        <w:rPr>
          <w:lang w:val="en-US"/>
        </w:rPr>
        <w:t>}</w:t>
      </w:r>
    </w:p>
    <w:p w14:paraId="612AF950" w14:textId="77777777" w:rsidR="0085357A" w:rsidRPr="0085357A" w:rsidRDefault="0085357A" w:rsidP="0085357A">
      <w:pPr>
        <w:rPr>
          <w:lang w:val="en-US"/>
        </w:rPr>
      </w:pPr>
    </w:p>
    <w:p w14:paraId="73D2B1CE" w14:textId="3D030F20" w:rsidR="0085357A" w:rsidRPr="0085357A" w:rsidRDefault="0085357A" w:rsidP="0085357A">
      <w:pPr>
        <w:rPr>
          <w:lang w:val="en-US"/>
        </w:rPr>
      </w:pPr>
      <w:r w:rsidRPr="0085357A">
        <w:rPr>
          <w:lang w:val="en-US"/>
        </w:rPr>
        <w:t>void loop()</w:t>
      </w:r>
    </w:p>
    <w:p w14:paraId="74FC18DB" w14:textId="77777777" w:rsidR="0085357A" w:rsidRPr="0085357A" w:rsidRDefault="0085357A" w:rsidP="0085357A">
      <w:pPr>
        <w:rPr>
          <w:lang w:val="en-US"/>
        </w:rPr>
      </w:pPr>
      <w:r w:rsidRPr="0085357A">
        <w:rPr>
          <w:lang w:val="en-US"/>
        </w:rPr>
        <w:t>{</w:t>
      </w:r>
    </w:p>
    <w:p w14:paraId="06526E7E" w14:textId="77777777" w:rsidR="0085357A" w:rsidRPr="0085357A" w:rsidRDefault="0085357A" w:rsidP="0085357A">
      <w:pPr>
        <w:rPr>
          <w:lang w:val="en-US"/>
        </w:rPr>
      </w:pPr>
    </w:p>
    <w:p w14:paraId="07B8FDA7" w14:textId="1816C7FE" w:rsidR="0085357A" w:rsidRPr="0085357A" w:rsidRDefault="0085357A" w:rsidP="0085357A">
      <w:pPr>
        <w:rPr>
          <w:lang w:val="en-US"/>
        </w:rPr>
      </w:pPr>
      <w:r w:rsidRPr="0085357A">
        <w:rPr>
          <w:lang w:val="en-US"/>
        </w:rPr>
        <w:t xml:space="preserve">  Blynk.run();</w:t>
      </w:r>
    </w:p>
    <w:p w14:paraId="5EE7A47E" w14:textId="77777777" w:rsidR="0085357A" w:rsidRPr="0085357A" w:rsidRDefault="0085357A" w:rsidP="0085357A">
      <w:pPr>
        <w:rPr>
          <w:lang w:val="en-US"/>
        </w:rPr>
      </w:pPr>
      <w:r w:rsidRPr="0085357A">
        <w:rPr>
          <w:lang w:val="en-US"/>
        </w:rPr>
        <w:t>led2=digitalRead(led);</w:t>
      </w:r>
    </w:p>
    <w:p w14:paraId="779E51C8" w14:textId="77777777" w:rsidR="0085357A" w:rsidRPr="0085357A" w:rsidRDefault="0085357A" w:rsidP="0085357A">
      <w:pPr>
        <w:rPr>
          <w:lang w:val="en-US"/>
        </w:rPr>
      </w:pPr>
      <w:r w:rsidRPr="0085357A">
        <w:rPr>
          <w:lang w:val="en-US"/>
        </w:rPr>
        <w:t>if(led2==HIGH){</w:t>
      </w:r>
    </w:p>
    <w:p w14:paraId="0FB467F6" w14:textId="77777777" w:rsidR="0085357A" w:rsidRPr="0085357A" w:rsidRDefault="0085357A" w:rsidP="0085357A">
      <w:pPr>
        <w:rPr>
          <w:lang w:val="en-US"/>
        </w:rPr>
      </w:pPr>
      <w:r w:rsidRPr="0085357A">
        <w:rPr>
          <w:lang w:val="en-US"/>
        </w:rPr>
        <w:t xml:space="preserve">    delay(5000);</w:t>
      </w:r>
    </w:p>
    <w:p w14:paraId="1704F70D" w14:textId="77777777" w:rsidR="0085357A" w:rsidRPr="0085357A" w:rsidRDefault="0085357A" w:rsidP="0085357A">
      <w:pPr>
        <w:rPr>
          <w:lang w:val="en-US"/>
        </w:rPr>
      </w:pPr>
      <w:r w:rsidRPr="0085357A">
        <w:rPr>
          <w:lang w:val="en-US"/>
        </w:rPr>
        <w:t xml:space="preserve">    digitalWrite(indikator, HIGH);</w:t>
      </w:r>
    </w:p>
    <w:p w14:paraId="3486676B" w14:textId="77777777" w:rsidR="0085357A" w:rsidRPr="0085357A" w:rsidRDefault="0085357A" w:rsidP="0085357A">
      <w:pPr>
        <w:rPr>
          <w:lang w:val="en-US"/>
        </w:rPr>
      </w:pPr>
      <w:r w:rsidRPr="0085357A">
        <w:rPr>
          <w:lang w:val="en-US"/>
        </w:rPr>
        <w:t xml:space="preserve">    Blynk.notify("Ada Penyusup!");</w:t>
      </w:r>
    </w:p>
    <w:p w14:paraId="233A4878" w14:textId="77777777" w:rsidR="0085357A" w:rsidRPr="0085357A" w:rsidRDefault="0085357A" w:rsidP="0085357A">
      <w:pPr>
        <w:rPr>
          <w:lang w:val="en-US"/>
        </w:rPr>
      </w:pPr>
      <w:r w:rsidRPr="0085357A">
        <w:rPr>
          <w:lang w:val="en-US"/>
        </w:rPr>
        <w:t xml:space="preserve">    Blynk.email("exceljovan@gmail.com", "ESP8266 Alert", "Ada Penyusup");</w:t>
      </w:r>
    </w:p>
    <w:p w14:paraId="0DFAD9D8" w14:textId="77777777" w:rsidR="0085357A" w:rsidRPr="0085357A" w:rsidRDefault="0085357A" w:rsidP="0085357A">
      <w:pPr>
        <w:rPr>
          <w:lang w:val="en-US"/>
        </w:rPr>
      </w:pPr>
    </w:p>
    <w:p w14:paraId="6B83FA6C" w14:textId="77777777" w:rsidR="0085357A" w:rsidRPr="0085357A" w:rsidRDefault="0085357A" w:rsidP="0085357A">
      <w:pPr>
        <w:rPr>
          <w:lang w:val="en-US"/>
        </w:rPr>
      </w:pPr>
      <w:r w:rsidRPr="0085357A">
        <w:rPr>
          <w:lang w:val="en-US"/>
        </w:rPr>
        <w:t xml:space="preserve">    }</w:t>
      </w:r>
    </w:p>
    <w:p w14:paraId="412B01F6" w14:textId="77777777" w:rsidR="0085357A" w:rsidRPr="0085357A" w:rsidRDefault="0085357A" w:rsidP="0085357A">
      <w:pPr>
        <w:rPr>
          <w:lang w:val="en-US"/>
        </w:rPr>
      </w:pPr>
      <w:r w:rsidRPr="0085357A">
        <w:rPr>
          <w:lang w:val="en-US"/>
        </w:rPr>
        <w:t>//if(indikator==HIGH){</w:t>
      </w:r>
    </w:p>
    <w:p w14:paraId="29F7169B" w14:textId="77777777" w:rsidR="0085357A" w:rsidRPr="0085357A" w:rsidRDefault="0085357A" w:rsidP="0085357A">
      <w:pPr>
        <w:rPr>
          <w:lang w:val="en-US"/>
        </w:rPr>
      </w:pPr>
      <w:r w:rsidRPr="0085357A">
        <w:rPr>
          <w:lang w:val="en-US"/>
        </w:rPr>
        <w:t>//      }</w:t>
      </w:r>
    </w:p>
    <w:p w14:paraId="3A649A19" w14:textId="072B02CB" w:rsidR="00C03B03" w:rsidRDefault="0085357A" w:rsidP="0085357A">
      <w:pPr>
        <w:rPr>
          <w:lang w:val="en-US"/>
        </w:rPr>
        <w:sectPr w:rsidR="00C03B03" w:rsidSect="00D40C10">
          <w:pgSz w:w="11907" w:h="16840" w:code="9"/>
          <w:pgMar w:top="2268" w:right="1701" w:bottom="1701" w:left="2268" w:header="720" w:footer="720" w:gutter="0"/>
          <w:cols w:space="720"/>
          <w:docGrid w:linePitch="360"/>
        </w:sectPr>
      </w:pPr>
      <w:r w:rsidRPr="0085357A">
        <w:rPr>
          <w:lang w:val="en-US"/>
        </w:rPr>
        <w:t>}</w:t>
      </w:r>
    </w:p>
    <w:p w14:paraId="07586B6F" w14:textId="77D62EF6" w:rsidR="00906F95" w:rsidRDefault="00906F95" w:rsidP="00380851">
      <w:pPr>
        <w:rPr>
          <w:lang w:val="en-US"/>
        </w:rPr>
      </w:pPr>
    </w:p>
    <w:sectPr w:rsidR="00906F95" w:rsidSect="00D40C10">
      <w:footerReference w:type="default" r:id="rId77"/>
      <w:pgSz w:w="11907" w:h="16840" w:code="9"/>
      <w:pgMar w:top="2268" w:right="1701" w:bottom="1701" w:left="2268" w:header="720" w:footer="720" w:gutter="0"/>
      <w:pgNumType w:start="1" w:chapStyle="7"/>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nritsu Polii" w:date="2019-06-06T10:44:00Z" w:initials="Anri">
    <w:p w14:paraId="11D3CBBC" w14:textId="5E0CE3A8" w:rsidR="00C112D0" w:rsidRDefault="00C112D0">
      <w:pPr>
        <w:pStyle w:val="CommentText"/>
      </w:pPr>
      <w:r>
        <w:rPr>
          <w:rStyle w:val="CommentReference"/>
        </w:rPr>
        <w:annotationRef/>
      </w:r>
      <w:r w:rsidRPr="00D35CD9">
        <w:rPr>
          <w:rFonts w:cstheme="majorBidi"/>
          <w:lang w:val="en-US"/>
        </w:rPr>
        <w:t xml:space="preserve">(Center, </w:t>
      </w:r>
      <w:r>
        <w:rPr>
          <w:rFonts w:cstheme="majorBidi"/>
          <w:lang w:val="en-US"/>
        </w:rPr>
        <w:t>3.5</w:t>
      </w:r>
      <w:r w:rsidRPr="00D35CD9">
        <w:rPr>
          <w:rFonts w:cstheme="majorBidi"/>
          <w:lang w:val="en-US"/>
        </w:rPr>
        <w:t>x</w:t>
      </w:r>
      <w:r>
        <w:rPr>
          <w:rFonts w:cstheme="majorBidi"/>
          <w:lang w:val="en-US"/>
        </w:rPr>
        <w:t>3.5</w:t>
      </w:r>
      <w:r w:rsidRPr="00D35CD9">
        <w:rPr>
          <w:rFonts w:cstheme="majorBidi"/>
          <w:lang w:val="en-US"/>
        </w:rPr>
        <w:t>cm)</w:t>
      </w:r>
    </w:p>
  </w:comment>
  <w:comment w:id="3" w:author="Anritsu Polii" w:date="2019-06-06T10:44:00Z" w:initials="Anri">
    <w:p w14:paraId="5B4712F9" w14:textId="0C37FCA4" w:rsidR="00C112D0" w:rsidRDefault="00C112D0">
      <w:pPr>
        <w:pStyle w:val="CommentText"/>
        <w:rPr>
          <w:rFonts w:cstheme="majorBidi"/>
          <w:lang w:val="en-US"/>
        </w:rPr>
      </w:pPr>
      <w:r>
        <w:rPr>
          <w:rStyle w:val="CommentReference"/>
        </w:rPr>
        <w:annotationRef/>
      </w:r>
      <w:r w:rsidRPr="00D35CD9">
        <w:rPr>
          <w:rFonts w:cstheme="majorBidi"/>
          <w:lang w:val="en-US"/>
        </w:rPr>
        <w:t>(Times New Roman, 14pt, Bold, Single Space</w:t>
      </w:r>
      <w:r>
        <w:rPr>
          <w:rFonts w:cstheme="majorBidi"/>
          <w:lang w:val="en-US"/>
        </w:rPr>
        <w:t>, Center</w:t>
      </w:r>
      <w:r w:rsidRPr="00D35CD9">
        <w:rPr>
          <w:rFonts w:cstheme="majorBidi"/>
          <w:lang w:val="en-US"/>
        </w:rPr>
        <w:t>)</w:t>
      </w:r>
    </w:p>
    <w:p w14:paraId="7EA5AC81" w14:textId="6DF9CE11" w:rsidR="00C112D0" w:rsidRDefault="00C112D0">
      <w:pPr>
        <w:pStyle w:val="CommentText"/>
        <w:rPr>
          <w:rFonts w:cstheme="majorBidi"/>
          <w:lang w:val="en-US"/>
        </w:rPr>
      </w:pPr>
      <w:r>
        <w:rPr>
          <w:rFonts w:cstheme="majorBidi"/>
          <w:lang w:val="en-US"/>
        </w:rPr>
        <w:t>Isian Program Studi:</w:t>
      </w:r>
    </w:p>
    <w:p w14:paraId="3CA24F81" w14:textId="343B84EC" w:rsidR="00C112D0" w:rsidRDefault="00C112D0" w:rsidP="00004BE7">
      <w:pPr>
        <w:pStyle w:val="CommentText"/>
        <w:ind w:left="720"/>
        <w:jc w:val="center"/>
        <w:rPr>
          <w:lang w:val="en-US"/>
        </w:rPr>
      </w:pPr>
      <w:r>
        <w:rPr>
          <w:lang w:val="en-US"/>
        </w:rPr>
        <w:t>PROGRAM STUDI D3 TEKNIK LISTRIK</w:t>
      </w:r>
    </w:p>
    <w:p w14:paraId="68FD5828" w14:textId="77777777" w:rsidR="00C112D0" w:rsidRDefault="00C112D0" w:rsidP="00A6493E">
      <w:pPr>
        <w:pStyle w:val="CommentText"/>
        <w:ind w:left="720"/>
        <w:rPr>
          <w:lang w:val="en-US"/>
        </w:rPr>
      </w:pPr>
      <w:r>
        <w:rPr>
          <w:lang w:val="en-US"/>
        </w:rPr>
        <w:t>PROGRAM STUDI D3 TEKNIK KOMPUTER</w:t>
      </w:r>
    </w:p>
    <w:p w14:paraId="68190DFD" w14:textId="77777777" w:rsidR="00C112D0" w:rsidRDefault="00C112D0" w:rsidP="00A6493E">
      <w:pPr>
        <w:pStyle w:val="CommentText"/>
        <w:ind w:left="720"/>
        <w:rPr>
          <w:lang w:val="en-US"/>
        </w:rPr>
      </w:pPr>
      <w:r>
        <w:rPr>
          <w:lang w:val="en-US"/>
        </w:rPr>
        <w:t>PROGRAM STUDI D4 TEKNIK LISTRIK</w:t>
      </w:r>
    </w:p>
    <w:p w14:paraId="23912004" w14:textId="77777777" w:rsidR="00C112D0" w:rsidRDefault="00C112D0" w:rsidP="00A6493E">
      <w:pPr>
        <w:pStyle w:val="CommentText"/>
        <w:ind w:left="720"/>
        <w:rPr>
          <w:lang w:val="en-US"/>
        </w:rPr>
      </w:pPr>
      <w:r>
        <w:rPr>
          <w:lang w:val="en-US"/>
        </w:rPr>
        <w:t>PROGRAM STUDI D4 TEKNIK INFORMATIKA</w:t>
      </w:r>
    </w:p>
    <w:p w14:paraId="5D6351AC" w14:textId="2BB0B0E6" w:rsidR="00C112D0" w:rsidRDefault="00C112D0">
      <w:pPr>
        <w:pStyle w:val="CommentText"/>
        <w:rPr>
          <w:lang w:val="en-US"/>
        </w:rPr>
      </w:pPr>
      <w:r>
        <w:rPr>
          <w:lang w:val="en-US"/>
        </w:rPr>
        <w:t>Contoh Hasil:</w:t>
      </w:r>
    </w:p>
    <w:p w14:paraId="3894B4C8" w14:textId="34D999FF" w:rsidR="00C112D0" w:rsidRPr="003F2AD7" w:rsidRDefault="00C112D0">
      <w:pPr>
        <w:pStyle w:val="CommentText"/>
        <w:rPr>
          <w:lang w:val="en-US"/>
        </w:rPr>
      </w:pPr>
      <w:r>
        <w:rPr>
          <w:lang w:val="en-US"/>
        </w:rPr>
        <w:t>PROGRAM STUDI D3 TEKNIK KOMPUTER</w:t>
      </w:r>
    </w:p>
  </w:comment>
  <w:comment w:id="7" w:author="Anritsu Polii" w:date="2019-06-06T10:46:00Z" w:initials="Anri">
    <w:p w14:paraId="50480574" w14:textId="0DB01289" w:rsidR="00C112D0" w:rsidRDefault="00C112D0">
      <w:pPr>
        <w:pStyle w:val="CommentText"/>
        <w:rPr>
          <w:rFonts w:cstheme="majorBidi"/>
          <w:lang w:val="en-US"/>
        </w:rPr>
      </w:pPr>
      <w:r>
        <w:rPr>
          <w:rStyle w:val="CommentReference"/>
        </w:rPr>
        <w:annotationRef/>
      </w:r>
      <w:r w:rsidRPr="00D35CD9">
        <w:rPr>
          <w:rFonts w:cstheme="majorBidi"/>
          <w:lang w:val="en-US"/>
        </w:rPr>
        <w:t xml:space="preserve">(Style </w:t>
      </w:r>
      <w:r>
        <w:rPr>
          <w:rFonts w:cstheme="majorBidi"/>
          <w:lang w:val="en-US"/>
        </w:rPr>
        <w:t>Head</w:t>
      </w:r>
      <w:r w:rsidRPr="00D35CD9">
        <w:rPr>
          <w:rFonts w:cstheme="majorBidi"/>
          <w:lang w:val="en-US"/>
        </w:rPr>
        <w:t>: Times New Roman, 14pt, Bold, Single Space</w:t>
      </w:r>
      <w:r>
        <w:rPr>
          <w:rFonts w:cstheme="majorBidi"/>
          <w:lang w:val="en-US"/>
        </w:rPr>
        <w:t>, Center</w:t>
      </w:r>
      <w:r w:rsidRPr="00D35CD9">
        <w:rPr>
          <w:rFonts w:cstheme="majorBidi"/>
          <w:lang w:val="en-US"/>
        </w:rPr>
        <w:t>)</w:t>
      </w:r>
    </w:p>
    <w:p w14:paraId="00BF6400" w14:textId="01014786" w:rsidR="00C112D0" w:rsidRDefault="00C112D0">
      <w:pPr>
        <w:pStyle w:val="CommentText"/>
        <w:rPr>
          <w:rFonts w:cstheme="majorBidi"/>
          <w:lang w:val="en-US"/>
        </w:rPr>
      </w:pPr>
      <w:r>
        <w:rPr>
          <w:rFonts w:cstheme="majorBidi"/>
          <w:lang w:val="en-US"/>
        </w:rPr>
        <w:t xml:space="preserve">Atur HALAMAN JUDUL sehingga simetris dan muat dalam 1 halaman </w:t>
      </w:r>
    </w:p>
    <w:p w14:paraId="27535729" w14:textId="55DC5540" w:rsidR="00C112D0" w:rsidRDefault="00C112D0">
      <w:pPr>
        <w:pStyle w:val="CommentText"/>
      </w:pPr>
      <w:r>
        <w:rPr>
          <w:rFonts w:cstheme="majorBidi"/>
          <w:lang w:val="en-US"/>
        </w:rPr>
        <w:t>Frasa ini tidak perlu diubah</w:t>
      </w:r>
    </w:p>
  </w:comment>
  <w:comment w:id="8" w:author="Anritsu Polii" w:date="2019-06-06T11:59:00Z" w:initials="Anri">
    <w:p w14:paraId="4F81D692" w14:textId="77777777" w:rsidR="00C112D0" w:rsidRDefault="00C112D0">
      <w:pPr>
        <w:pStyle w:val="CommentText"/>
        <w:rPr>
          <w:lang w:val="en-US"/>
        </w:rPr>
      </w:pPr>
      <w:r>
        <w:rPr>
          <w:lang w:val="en-US"/>
        </w:rPr>
        <w:t>Hapus yang tidak perlu</w:t>
      </w:r>
    </w:p>
    <w:p w14:paraId="3498AD68" w14:textId="0C70693C" w:rsidR="00C112D0" w:rsidRDefault="00C112D0">
      <w:pPr>
        <w:pStyle w:val="CommentText"/>
        <w:rPr>
          <w:lang w:val="en-US"/>
        </w:rPr>
      </w:pPr>
      <w:r>
        <w:rPr>
          <w:rStyle w:val="CommentReference"/>
        </w:rPr>
        <w:annotationRef/>
      </w:r>
      <w:r>
        <w:rPr>
          <w:lang w:val="en-US"/>
        </w:rPr>
        <w:t>Mahasiswa D3 = Program Diploma III (D3)</w:t>
      </w:r>
    </w:p>
    <w:p w14:paraId="14358B82" w14:textId="6EE64C40" w:rsidR="00C112D0" w:rsidRPr="00B15F73" w:rsidRDefault="00C112D0">
      <w:pPr>
        <w:pStyle w:val="CommentText"/>
        <w:rPr>
          <w:lang w:val="en-US"/>
        </w:rPr>
      </w:pPr>
      <w:r>
        <w:rPr>
          <w:lang w:val="en-US"/>
        </w:rPr>
        <w:t>Mahasiswa D4 = Program Sarjana Terapan (D4)</w:t>
      </w:r>
    </w:p>
  </w:comment>
  <w:comment w:id="9" w:author="Anritsu Polii" w:date="2019-06-06T11:36:00Z" w:initials="Anri">
    <w:p w14:paraId="2ABCB54B" w14:textId="0F975737" w:rsidR="00C112D0" w:rsidRPr="002A0349" w:rsidRDefault="00C112D0">
      <w:pPr>
        <w:pStyle w:val="CommentText"/>
        <w:rPr>
          <w:lang w:val="en-US"/>
        </w:rPr>
      </w:pPr>
      <w:r>
        <w:rPr>
          <w:rStyle w:val="CommentReference"/>
        </w:rPr>
        <w:annotationRef/>
      </w:r>
      <w:r>
        <w:rPr>
          <w:rStyle w:val="CommentReference"/>
        </w:rPr>
        <w:annotationRef/>
      </w:r>
      <w:r>
        <w:rPr>
          <w:rStyle w:val="CommentReference"/>
        </w:rPr>
        <w:annotationRef/>
      </w:r>
      <w:r>
        <w:rPr>
          <w:lang w:val="en-US"/>
        </w:rPr>
        <w:t>SAMA DENGAN yang ada pada COVER</w:t>
      </w:r>
    </w:p>
  </w:comment>
  <w:comment w:id="10" w:author="Anritsu Polii" w:date="2019-06-06T11:26:00Z" w:initials="Anri">
    <w:p w14:paraId="59DEE9C1" w14:textId="568F2018" w:rsidR="00C112D0" w:rsidRPr="00C30CF7" w:rsidRDefault="00C112D0">
      <w:pPr>
        <w:pStyle w:val="CommentText"/>
        <w:rPr>
          <w:lang w:val="en-US"/>
        </w:rPr>
      </w:pPr>
      <w:r>
        <w:rPr>
          <w:rStyle w:val="CommentReference"/>
        </w:rPr>
        <w:annotationRef/>
      </w:r>
      <w:r>
        <w:rPr>
          <w:rStyle w:val="CommentReference"/>
        </w:rPr>
        <w:annotationRef/>
      </w:r>
      <w:r>
        <w:rPr>
          <w:lang w:val="en-US"/>
        </w:rPr>
        <w:t>SAMA DENGAN yang ada pada COVER</w:t>
      </w:r>
    </w:p>
  </w:comment>
  <w:comment w:id="13" w:author="Anritsu Polii" w:date="2019-06-06T11:26:00Z" w:initials="Anri">
    <w:p w14:paraId="75A88EF4" w14:textId="5F1623A3" w:rsidR="00C112D0" w:rsidRDefault="00C112D0" w:rsidP="00880F6F">
      <w:pPr>
        <w:pStyle w:val="CommentText"/>
        <w:rPr>
          <w:lang w:val="en-US"/>
        </w:rPr>
      </w:pPr>
      <w:r>
        <w:rPr>
          <w:rStyle w:val="CommentReference"/>
        </w:rPr>
        <w:annotationRef/>
      </w:r>
      <w:r>
        <w:rPr>
          <w:lang w:val="en-US"/>
        </w:rPr>
        <w:t xml:space="preserve">HALAMAN PENGESAHAN diperuntukkan dalam PEMBUATAN BUKU </w:t>
      </w:r>
    </w:p>
    <w:p w14:paraId="58E37545" w14:textId="6DFF4936" w:rsidR="00C112D0" w:rsidRPr="00C30CF7" w:rsidRDefault="00C112D0" w:rsidP="00880F6F">
      <w:pPr>
        <w:pStyle w:val="CommentText"/>
        <w:rPr>
          <w:lang w:val="en-US"/>
        </w:rPr>
      </w:pPr>
      <w:r>
        <w:rPr>
          <w:lang w:val="en-US"/>
        </w:rPr>
        <w:t>Style Head,</w:t>
      </w:r>
    </w:p>
  </w:comment>
  <w:comment w:id="14" w:author="Anritsu Polii" w:date="2019-06-06T12:08:00Z" w:initials="Anri">
    <w:p w14:paraId="2C91BCF0" w14:textId="554D69D5" w:rsidR="00C112D0" w:rsidRDefault="00C112D0">
      <w:pPr>
        <w:pStyle w:val="CommentText"/>
        <w:rPr>
          <w:lang w:val="en-US"/>
        </w:rPr>
      </w:pPr>
      <w:r>
        <w:rPr>
          <w:rStyle w:val="CommentReference"/>
        </w:rPr>
        <w:annotationRef/>
      </w:r>
      <w:r>
        <w:rPr>
          <w:lang w:val="en-US"/>
        </w:rPr>
        <w:t>Hapus yang tidak perlu</w:t>
      </w:r>
    </w:p>
    <w:p w14:paraId="26564AA0" w14:textId="05E490C0" w:rsidR="00C112D0" w:rsidRDefault="00C112D0">
      <w:pPr>
        <w:pStyle w:val="CommentText"/>
        <w:rPr>
          <w:lang w:val="en-US"/>
        </w:rPr>
      </w:pPr>
      <w:r>
        <w:rPr>
          <w:lang w:val="en-US"/>
        </w:rPr>
        <w:t>Mahasiswa D3:</w:t>
      </w:r>
    </w:p>
    <w:p w14:paraId="34C38D1C" w14:textId="77777777" w:rsidR="00C112D0" w:rsidRDefault="00C112D0" w:rsidP="00D91C17">
      <w:pPr>
        <w:pStyle w:val="CommentText"/>
        <w:ind w:left="720"/>
        <w:rPr>
          <w:lang w:val="en-US"/>
        </w:rPr>
      </w:pPr>
      <w:r>
        <w:rPr>
          <w:lang w:val="en-US"/>
        </w:rPr>
        <w:t>TUGAS AKHIR</w:t>
      </w:r>
    </w:p>
    <w:p w14:paraId="26770C8E" w14:textId="77777777" w:rsidR="00C112D0" w:rsidRDefault="00C112D0" w:rsidP="00D91C17">
      <w:pPr>
        <w:pStyle w:val="CommentText"/>
        <w:ind w:left="720"/>
        <w:rPr>
          <w:lang w:val="en-US"/>
        </w:rPr>
      </w:pPr>
      <w:r>
        <w:rPr>
          <w:lang w:val="en-US"/>
        </w:rPr>
        <w:t>SARJANA DIPLOMA</w:t>
      </w:r>
    </w:p>
    <w:p w14:paraId="611BF01A" w14:textId="77777777" w:rsidR="00C112D0" w:rsidRDefault="00C112D0" w:rsidP="00D91C17">
      <w:pPr>
        <w:pStyle w:val="CommentText"/>
        <w:rPr>
          <w:lang w:val="en-US"/>
        </w:rPr>
      </w:pPr>
      <w:r>
        <w:rPr>
          <w:lang w:val="en-US"/>
        </w:rPr>
        <w:t>Mahasiswa D4:</w:t>
      </w:r>
    </w:p>
    <w:p w14:paraId="18C3F4ED" w14:textId="77777777" w:rsidR="00C112D0" w:rsidRDefault="00C112D0" w:rsidP="00D91C17">
      <w:pPr>
        <w:pStyle w:val="CommentText"/>
        <w:ind w:left="720"/>
        <w:rPr>
          <w:lang w:val="en-US"/>
        </w:rPr>
      </w:pPr>
      <w:r>
        <w:rPr>
          <w:lang w:val="en-US"/>
        </w:rPr>
        <w:t>SKRIPSI</w:t>
      </w:r>
    </w:p>
    <w:p w14:paraId="24338F3B" w14:textId="77777777" w:rsidR="00C112D0" w:rsidRDefault="00C112D0" w:rsidP="00D91C17">
      <w:pPr>
        <w:pStyle w:val="CommentText"/>
        <w:ind w:left="720"/>
        <w:rPr>
          <w:lang w:val="en-US"/>
        </w:rPr>
      </w:pPr>
      <w:r>
        <w:rPr>
          <w:lang w:val="en-US"/>
        </w:rPr>
        <w:t>SARJANA TERAPAN</w:t>
      </w:r>
    </w:p>
    <w:p w14:paraId="2BDC41D9" w14:textId="35BF19CC" w:rsidR="00C112D0" w:rsidRDefault="00C112D0" w:rsidP="004D5FEA">
      <w:pPr>
        <w:pStyle w:val="CommentText"/>
        <w:rPr>
          <w:lang w:val="en-US"/>
        </w:rPr>
      </w:pPr>
      <w:r>
        <w:rPr>
          <w:lang w:val="en-US"/>
        </w:rPr>
        <w:t>Ganti …… ………… ……… dengan Tanggal Jadwal Ujian.</w:t>
      </w:r>
    </w:p>
    <w:p w14:paraId="511DA4F2" w14:textId="0A2E4365" w:rsidR="00C112D0" w:rsidRDefault="00C112D0" w:rsidP="004D5FEA">
      <w:pPr>
        <w:pStyle w:val="CommentText"/>
        <w:rPr>
          <w:lang w:val="en-US"/>
        </w:rPr>
      </w:pPr>
      <w:r>
        <w:rPr>
          <w:lang w:val="en-US"/>
        </w:rPr>
        <w:t>Contoh hasil:</w:t>
      </w:r>
    </w:p>
    <w:p w14:paraId="326A8FEA" w14:textId="1D094F80" w:rsidR="00C112D0" w:rsidRPr="00D91C17" w:rsidRDefault="00C112D0" w:rsidP="004D5FEA">
      <w:pPr>
        <w:spacing w:line="240" w:lineRule="auto"/>
        <w:jc w:val="center"/>
        <w:rPr>
          <w:lang w:val="en-US"/>
        </w:rPr>
      </w:pPr>
      <w:r w:rsidRPr="0052274C">
        <w:rPr>
          <w:lang w:val="en-US"/>
        </w:rPr>
        <w:t xml:space="preserve">Telah dipertahankan dalam Seminar dan Ujian </w:t>
      </w:r>
      <w:r>
        <w:rPr>
          <w:lang w:val="en-US"/>
        </w:rPr>
        <w:t xml:space="preserve">Tugas Akhir </w:t>
      </w:r>
      <w:r w:rsidRPr="0052274C">
        <w:rPr>
          <w:lang w:val="en-US"/>
        </w:rPr>
        <w:t xml:space="preserve">di depan Tim Penguji </w:t>
      </w:r>
      <w:r>
        <w:rPr>
          <w:lang w:val="en-US"/>
        </w:rPr>
        <w:t xml:space="preserve">pada 2 Juli 2019 </w:t>
      </w:r>
      <w:r w:rsidRPr="0052274C">
        <w:rPr>
          <w:lang w:val="en-US"/>
        </w:rPr>
        <w:t xml:space="preserve">dan dinyatakan telah memenuhi syarat sebagai Sarjana </w:t>
      </w:r>
      <w:r>
        <w:rPr>
          <w:lang w:val="en-US"/>
        </w:rPr>
        <w:t>Diploma</w:t>
      </w:r>
    </w:p>
  </w:comment>
  <w:comment w:id="17" w:author="Anritsu Polii" w:date="2019-06-06T11:26:00Z" w:initials="Anri">
    <w:p w14:paraId="06D04F70" w14:textId="0F70D404" w:rsidR="00C112D0" w:rsidRDefault="00C112D0" w:rsidP="00413683">
      <w:pPr>
        <w:pStyle w:val="CommentText"/>
        <w:rPr>
          <w:lang w:val="en-US"/>
        </w:rPr>
      </w:pPr>
      <w:r>
        <w:rPr>
          <w:rStyle w:val="CommentReference"/>
        </w:rPr>
        <w:annotationRef/>
      </w:r>
      <w:r>
        <w:rPr>
          <w:lang w:val="en-US"/>
        </w:rPr>
        <w:t>Style Head</w:t>
      </w:r>
    </w:p>
    <w:p w14:paraId="6D3527D7" w14:textId="47013CBB" w:rsidR="00C112D0" w:rsidRPr="00C30CF7" w:rsidRDefault="00C112D0" w:rsidP="00413683">
      <w:pPr>
        <w:pStyle w:val="CommentText"/>
        <w:rPr>
          <w:lang w:val="en-US"/>
        </w:rPr>
      </w:pPr>
      <w:r>
        <w:rPr>
          <w:lang w:val="en-US"/>
        </w:rPr>
        <w:t>*) Hapus yang tidak perlu</w:t>
      </w:r>
    </w:p>
  </w:comment>
  <w:comment w:id="20" w:author="Anritsu Polii" w:date="2019-06-06T15:41:00Z" w:initials="Anri">
    <w:p w14:paraId="73F8F485" w14:textId="77777777" w:rsidR="00C112D0" w:rsidRDefault="00C112D0" w:rsidP="00944C60">
      <w:pPr>
        <w:pStyle w:val="CommentText"/>
        <w:rPr>
          <w:lang w:val="en-US"/>
        </w:rPr>
      </w:pPr>
      <w:r>
        <w:rPr>
          <w:rStyle w:val="CommentReference"/>
        </w:rPr>
        <w:annotationRef/>
      </w:r>
      <w:r>
        <w:rPr>
          <w:rStyle w:val="CommentReference"/>
        </w:rPr>
        <w:annotationRef/>
      </w:r>
      <w:r>
        <w:rPr>
          <w:lang w:val="en-US"/>
        </w:rPr>
        <w:t>Style Head</w:t>
      </w:r>
    </w:p>
    <w:p w14:paraId="2BB64067" w14:textId="40B3424E" w:rsidR="00C112D0" w:rsidRPr="00944C60" w:rsidRDefault="00C112D0">
      <w:pPr>
        <w:pStyle w:val="CommentText"/>
        <w:rPr>
          <w:lang w:val="en-US"/>
        </w:rPr>
      </w:pPr>
      <w:r>
        <w:rPr>
          <w:lang w:val="en-US"/>
        </w:rPr>
        <w:t>*) Hapus yang tidak perlu</w:t>
      </w:r>
    </w:p>
  </w:comment>
  <w:comment w:id="23" w:author="Anritsu Polii" w:date="2019-06-06T15:41:00Z" w:initials="Anri">
    <w:p w14:paraId="694861D9" w14:textId="77777777" w:rsidR="00C112D0" w:rsidRDefault="00C112D0" w:rsidP="00CD45E5">
      <w:pPr>
        <w:pStyle w:val="CommentText"/>
        <w:rPr>
          <w:lang w:val="en-US"/>
        </w:rPr>
      </w:pPr>
      <w:r>
        <w:rPr>
          <w:rStyle w:val="CommentReference"/>
        </w:rPr>
        <w:annotationRef/>
      </w:r>
      <w:r>
        <w:rPr>
          <w:rStyle w:val="CommentReference"/>
        </w:rPr>
        <w:annotationRef/>
      </w:r>
      <w:r>
        <w:rPr>
          <w:lang w:val="en-US"/>
        </w:rPr>
        <w:t>Style Head</w:t>
      </w:r>
    </w:p>
    <w:p w14:paraId="1239A082" w14:textId="5CB90491" w:rsidR="00C112D0" w:rsidRPr="00944C60" w:rsidRDefault="00C112D0" w:rsidP="00CD45E5">
      <w:pPr>
        <w:pStyle w:val="CommentText"/>
        <w:rPr>
          <w:lang w:val="en-US"/>
        </w:rPr>
      </w:pPr>
      <w:r>
        <w:rPr>
          <w:lang w:val="en-US"/>
        </w:rPr>
        <w:t>Klik Kanan pada garis titik-titik dan Pilih UPDATE FIELD (F9)</w:t>
      </w:r>
    </w:p>
  </w:comment>
  <w:comment w:id="26" w:author="Anritsu Polii" w:date="2019-06-06T15:41:00Z" w:initials="Anri">
    <w:p w14:paraId="5F64B404" w14:textId="77777777" w:rsidR="00C112D0" w:rsidRDefault="00C112D0" w:rsidP="008800F3">
      <w:pPr>
        <w:pStyle w:val="CommentText"/>
        <w:rPr>
          <w:lang w:val="en-US"/>
        </w:rPr>
      </w:pPr>
      <w:r>
        <w:rPr>
          <w:rStyle w:val="CommentReference"/>
        </w:rPr>
        <w:annotationRef/>
      </w:r>
      <w:r>
        <w:rPr>
          <w:rStyle w:val="CommentReference"/>
        </w:rPr>
        <w:annotationRef/>
      </w:r>
      <w:r>
        <w:rPr>
          <w:lang w:val="en-US"/>
        </w:rPr>
        <w:t>Style Head</w:t>
      </w:r>
    </w:p>
    <w:p w14:paraId="355AEB13" w14:textId="77777777" w:rsidR="00C112D0" w:rsidRPr="00944C60" w:rsidRDefault="00C112D0" w:rsidP="008800F3">
      <w:pPr>
        <w:pStyle w:val="CommentText"/>
        <w:rPr>
          <w:lang w:val="en-US"/>
        </w:rPr>
      </w:pPr>
      <w:r>
        <w:rPr>
          <w:lang w:val="en-US"/>
        </w:rPr>
        <w:t>Klik Kanan pada garis titik-titik dan Pilih UPDATE FIELD (F9)</w:t>
      </w:r>
    </w:p>
  </w:comment>
  <w:comment w:id="29" w:author="Anritsu Polii" w:date="2019-06-11T12:51:00Z" w:initials="Anri">
    <w:p w14:paraId="0E2480E8" w14:textId="77777777" w:rsidR="00C112D0" w:rsidRDefault="00C112D0" w:rsidP="003E0653">
      <w:pPr>
        <w:pStyle w:val="CommentText"/>
        <w:rPr>
          <w:lang w:val="en-US"/>
        </w:rPr>
      </w:pPr>
      <w:r>
        <w:rPr>
          <w:rStyle w:val="CommentReference"/>
        </w:rPr>
        <w:annotationRef/>
      </w:r>
      <w:r>
        <w:rPr>
          <w:rStyle w:val="CommentReference"/>
        </w:rPr>
        <w:annotationRef/>
      </w:r>
      <w:r>
        <w:rPr>
          <w:rStyle w:val="CommentReference"/>
        </w:rPr>
        <w:annotationRef/>
      </w:r>
      <w:r>
        <w:rPr>
          <w:lang w:val="en-US"/>
        </w:rPr>
        <w:t>Style Head</w:t>
      </w:r>
    </w:p>
    <w:p w14:paraId="2971F895" w14:textId="77777777" w:rsidR="00C112D0" w:rsidRPr="00944C60" w:rsidRDefault="00C112D0" w:rsidP="003E0653">
      <w:pPr>
        <w:pStyle w:val="CommentText"/>
        <w:rPr>
          <w:lang w:val="en-US"/>
        </w:rPr>
      </w:pPr>
      <w:r>
        <w:rPr>
          <w:lang w:val="en-US"/>
        </w:rPr>
        <w:t>Klik Kanan pada garis titik-titik dan Pilih UPDATE FIELD (F9)</w:t>
      </w:r>
    </w:p>
    <w:p w14:paraId="145A3DBB" w14:textId="77777777" w:rsidR="00C112D0" w:rsidRDefault="00C112D0" w:rsidP="003E0653">
      <w:pPr>
        <w:pStyle w:val="CommentText"/>
      </w:pPr>
    </w:p>
  </w:comment>
  <w:comment w:id="35" w:author="Anritsu Polii" w:date="2019-06-06T11:26:00Z" w:initials="Anri">
    <w:p w14:paraId="7741B5D7" w14:textId="77777777" w:rsidR="00C112D0" w:rsidRDefault="00C112D0" w:rsidP="00503631">
      <w:pPr>
        <w:pStyle w:val="CommentText"/>
        <w:rPr>
          <w:lang w:val="en-US"/>
        </w:rPr>
      </w:pPr>
      <w:r>
        <w:rPr>
          <w:rStyle w:val="CommentReference"/>
        </w:rPr>
        <w:annotationRef/>
      </w:r>
      <w:r>
        <w:rPr>
          <w:lang w:val="en-US"/>
        </w:rPr>
        <w:t>Style Head, Abstrak dalam Bahasa Indonesia</w:t>
      </w:r>
    </w:p>
    <w:p w14:paraId="2EE9FBDB" w14:textId="77777777" w:rsidR="00C112D0" w:rsidRPr="00C30CF7" w:rsidRDefault="00C112D0" w:rsidP="00503631">
      <w:pPr>
        <w:pStyle w:val="CommentText"/>
        <w:rPr>
          <w:lang w:val="en-US"/>
        </w:rPr>
      </w:pPr>
      <w:r w:rsidRPr="00B7562D">
        <w:rPr>
          <w:rFonts w:cstheme="majorBidi"/>
          <w:lang w:val="en-US"/>
        </w:rPr>
        <w:t xml:space="preserve">(Abstrak tidak lebih dari 400 kata </w:t>
      </w:r>
      <w:r>
        <w:rPr>
          <w:rFonts w:cstheme="majorBidi"/>
          <w:lang w:val="en-US"/>
        </w:rPr>
        <w:t xml:space="preserve">&amp; </w:t>
      </w:r>
      <w:r w:rsidRPr="00B7562D">
        <w:rPr>
          <w:rFonts w:cstheme="majorBidi"/>
          <w:lang w:val="en-US"/>
        </w:rPr>
        <w:t xml:space="preserve">kata kunci diurut </w:t>
      </w:r>
      <w:r>
        <w:rPr>
          <w:rFonts w:cstheme="majorBidi"/>
          <w:lang w:val="en-US"/>
        </w:rPr>
        <w:t xml:space="preserve">mulai </w:t>
      </w:r>
      <w:r w:rsidRPr="00B7562D">
        <w:rPr>
          <w:rFonts w:cstheme="majorBidi"/>
          <w:lang w:val="en-US"/>
        </w:rPr>
        <w:t xml:space="preserve">dari </w:t>
      </w:r>
      <w:r>
        <w:rPr>
          <w:rFonts w:cstheme="majorBidi"/>
          <w:lang w:val="en-US"/>
        </w:rPr>
        <w:t xml:space="preserve">kunci </w:t>
      </w:r>
      <w:r w:rsidRPr="00B7562D">
        <w:rPr>
          <w:rFonts w:cstheme="majorBidi"/>
          <w:lang w:val="en-US"/>
        </w:rPr>
        <w:t xml:space="preserve">umum </w:t>
      </w:r>
      <w:r>
        <w:rPr>
          <w:rFonts w:cstheme="majorBidi"/>
          <w:lang w:val="en-US"/>
        </w:rPr>
        <w:t xml:space="preserve">sampai </w:t>
      </w:r>
      <w:r w:rsidRPr="00B7562D">
        <w:rPr>
          <w:rFonts w:cstheme="majorBidi"/>
          <w:lang w:val="en-US"/>
        </w:rPr>
        <w:t>spesifik)</w:t>
      </w:r>
    </w:p>
  </w:comment>
  <w:comment w:id="38" w:author="Anritsu Polii" w:date="2019-06-06T11:29:00Z" w:initials="Anri">
    <w:p w14:paraId="658B0DE7" w14:textId="77777777" w:rsidR="00C112D0" w:rsidRPr="00C30CF7" w:rsidRDefault="00C112D0" w:rsidP="00503631">
      <w:pPr>
        <w:pStyle w:val="CommentText"/>
        <w:rPr>
          <w:lang w:val="en-US"/>
        </w:rPr>
      </w:pPr>
      <w:r>
        <w:rPr>
          <w:rStyle w:val="CommentReference"/>
        </w:rPr>
        <w:annotationRef/>
      </w:r>
      <w:r>
        <w:rPr>
          <w:rStyle w:val="CommentReference"/>
        </w:rPr>
        <w:annotationRef/>
      </w:r>
      <w:r>
        <w:rPr>
          <w:lang w:val="en-US"/>
        </w:rPr>
        <w:t>Style Head, Abstrak dalam Bahasa Inggris</w:t>
      </w:r>
    </w:p>
  </w:comment>
  <w:comment w:id="39" w:author="Anritsu Polii" w:date="2019-06-11T12:50:00Z" w:initials="Anri">
    <w:p w14:paraId="0AF26C55" w14:textId="5F528874" w:rsidR="00C112D0" w:rsidRDefault="00C112D0" w:rsidP="00C81450">
      <w:pPr>
        <w:pStyle w:val="CommentText"/>
        <w:rPr>
          <w:lang w:val="en-US"/>
        </w:rPr>
      </w:pPr>
      <w:r>
        <w:rPr>
          <w:rStyle w:val="CommentReference"/>
        </w:rPr>
        <w:annotationRef/>
      </w:r>
      <w:r>
        <w:rPr>
          <w:rStyle w:val="CommentReference"/>
        </w:rPr>
        <w:annotationRef/>
      </w:r>
      <w:r>
        <w:rPr>
          <w:rStyle w:val="CommentReference"/>
        </w:rPr>
        <w:annotationRef/>
      </w:r>
      <w:r>
        <w:rPr>
          <w:lang w:val="en-US"/>
        </w:rPr>
        <w:t>Style Heading 1 atau AutoBab</w:t>
      </w:r>
    </w:p>
    <w:p w14:paraId="6A1315E2" w14:textId="2BF256A3" w:rsidR="00C112D0" w:rsidRPr="00C81450" w:rsidRDefault="00C112D0">
      <w:pPr>
        <w:pStyle w:val="CommentText"/>
        <w:rPr>
          <w:lang w:val="en-US"/>
        </w:rPr>
      </w:pPr>
    </w:p>
  </w:comment>
  <w:comment w:id="47" w:author="Anritsu Polii" w:date="2019-06-11T12:52:00Z" w:initials="Anri">
    <w:p w14:paraId="3DCB071B" w14:textId="57064717" w:rsidR="00C112D0" w:rsidRDefault="00C112D0" w:rsidP="00C81450">
      <w:pPr>
        <w:pStyle w:val="CommentText"/>
        <w:rPr>
          <w:lang w:val="en-US"/>
        </w:rPr>
      </w:pPr>
      <w:r>
        <w:rPr>
          <w:rStyle w:val="CommentReference"/>
        </w:rPr>
        <w:annotationRef/>
      </w:r>
      <w:r>
        <w:rPr>
          <w:rStyle w:val="CommentReference"/>
        </w:rPr>
        <w:annotationRef/>
      </w:r>
      <w:r>
        <w:rPr>
          <w:rStyle w:val="CommentReference"/>
        </w:rPr>
        <w:annotationRef/>
      </w:r>
      <w:r>
        <w:rPr>
          <w:lang w:val="en-US"/>
        </w:rPr>
        <w:t>Style Heading 2</w:t>
      </w:r>
    </w:p>
    <w:p w14:paraId="7C49B25D" w14:textId="324C8D07" w:rsidR="00C112D0" w:rsidRDefault="00C112D0">
      <w:pPr>
        <w:pStyle w:val="CommentText"/>
      </w:pPr>
    </w:p>
  </w:comment>
  <w:comment w:id="51" w:author="Anritsu Polii" w:date="2019-06-11T12:53:00Z" w:initials="Anri">
    <w:p w14:paraId="656CF140" w14:textId="2805F7EC" w:rsidR="00C112D0" w:rsidRDefault="00C112D0">
      <w:pPr>
        <w:pStyle w:val="CommentText"/>
      </w:pPr>
      <w:r>
        <w:rPr>
          <w:rStyle w:val="CommentReference"/>
        </w:rPr>
        <w:annotationRef/>
      </w:r>
      <w:r>
        <w:rPr>
          <w:lang w:val="en-US"/>
        </w:rPr>
        <w:t>Style Heading 2</w:t>
      </w:r>
    </w:p>
  </w:comment>
  <w:comment w:id="55" w:author="Anritsu Polii" w:date="2019-06-11T12:54:00Z" w:initials="Anri">
    <w:p w14:paraId="61819E44" w14:textId="0036785F" w:rsidR="00C112D0" w:rsidRDefault="00C112D0">
      <w:pPr>
        <w:pStyle w:val="CommentText"/>
      </w:pPr>
      <w:r>
        <w:rPr>
          <w:rStyle w:val="CommentReference"/>
        </w:rPr>
        <w:annotationRef/>
      </w:r>
      <w:r>
        <w:rPr>
          <w:lang w:val="en-US"/>
        </w:rPr>
        <w:t>Style Heading 2</w:t>
      </w:r>
    </w:p>
  </w:comment>
  <w:comment w:id="58" w:author="Anritsu Polii" w:date="2019-06-11T12:54:00Z" w:initials="Anri">
    <w:p w14:paraId="4FAD9E33" w14:textId="1E511821" w:rsidR="00C112D0" w:rsidRDefault="00C112D0">
      <w:pPr>
        <w:pStyle w:val="CommentText"/>
      </w:pPr>
      <w:r>
        <w:rPr>
          <w:rStyle w:val="CommentReference"/>
        </w:rPr>
        <w:annotationRef/>
      </w:r>
      <w:r>
        <w:rPr>
          <w:lang w:val="en-US"/>
        </w:rPr>
        <w:t>Style Heading 2</w:t>
      </w:r>
    </w:p>
  </w:comment>
  <w:comment w:id="62" w:author="Anritsu Polii" w:date="2019-06-11T12:54:00Z" w:initials="Anri">
    <w:p w14:paraId="55B4E00E" w14:textId="1CF973BF" w:rsidR="00C112D0" w:rsidRDefault="00C112D0">
      <w:pPr>
        <w:pStyle w:val="CommentText"/>
      </w:pPr>
      <w:r>
        <w:rPr>
          <w:rStyle w:val="CommentReference"/>
        </w:rPr>
        <w:annotationRef/>
      </w:r>
      <w:r>
        <w:rPr>
          <w:lang w:val="en-US"/>
        </w:rPr>
        <w:t>Style Heading 2</w:t>
      </w:r>
    </w:p>
  </w:comment>
  <w:comment w:id="65" w:author="Anritsu Polii" w:date="2019-06-11T12:54:00Z" w:initials="Anri">
    <w:p w14:paraId="307F14B7" w14:textId="4313EFB2" w:rsidR="00C112D0" w:rsidRDefault="00C112D0">
      <w:pPr>
        <w:pStyle w:val="CommentText"/>
      </w:pPr>
      <w:r>
        <w:rPr>
          <w:rStyle w:val="CommentReference"/>
        </w:rPr>
        <w:annotationRef/>
      </w:r>
      <w:r>
        <w:rPr>
          <w:lang w:val="en-US"/>
        </w:rPr>
        <w:t>Style Heading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D3CBBC" w15:done="0"/>
  <w15:commentEx w15:paraId="3894B4C8" w15:done="0"/>
  <w15:commentEx w15:paraId="27535729" w15:done="0"/>
  <w15:commentEx w15:paraId="14358B82" w15:done="0"/>
  <w15:commentEx w15:paraId="2ABCB54B" w15:done="0"/>
  <w15:commentEx w15:paraId="59DEE9C1" w15:done="0"/>
  <w15:commentEx w15:paraId="58E37545" w15:done="0"/>
  <w15:commentEx w15:paraId="326A8FEA" w15:done="0"/>
  <w15:commentEx w15:paraId="6D3527D7" w15:done="0"/>
  <w15:commentEx w15:paraId="2BB64067" w15:done="0"/>
  <w15:commentEx w15:paraId="1239A082" w15:done="0"/>
  <w15:commentEx w15:paraId="355AEB13" w15:done="0"/>
  <w15:commentEx w15:paraId="145A3DBB" w15:done="0"/>
  <w15:commentEx w15:paraId="2EE9FBDB" w15:done="0"/>
  <w15:commentEx w15:paraId="658B0DE7" w15:done="0"/>
  <w15:commentEx w15:paraId="6A1315E2" w15:done="0"/>
  <w15:commentEx w15:paraId="7C49B25D" w15:done="0"/>
  <w15:commentEx w15:paraId="656CF140" w15:done="0"/>
  <w15:commentEx w15:paraId="61819E44" w15:done="0"/>
  <w15:commentEx w15:paraId="4FAD9E33" w15:done="0"/>
  <w15:commentEx w15:paraId="55B4E00E" w15:done="0"/>
  <w15:commentEx w15:paraId="307F14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D3CBBC" w16cid:durableId="20A36CF3"/>
  <w16cid:commentId w16cid:paraId="3894B4C8" w16cid:durableId="20A36D17"/>
  <w16cid:commentId w16cid:paraId="27535729" w16cid:durableId="20A36D6E"/>
  <w16cid:commentId w16cid:paraId="14358B82" w16cid:durableId="20A37EAD"/>
  <w16cid:commentId w16cid:paraId="2ABCB54B" w16cid:durableId="20A3792D"/>
  <w16cid:commentId w16cid:paraId="59DEE9C1" w16cid:durableId="20A376CF"/>
  <w16cid:commentId w16cid:paraId="58E37545" w16cid:durableId="20A376F0"/>
  <w16cid:commentId w16cid:paraId="326A8FEA" w16cid:durableId="20A380C8"/>
  <w16cid:commentId w16cid:paraId="6D3527D7" w16cid:durableId="20A3799C"/>
  <w16cid:commentId w16cid:paraId="2BB64067" w16cid:durableId="20A3B2A8"/>
  <w16cid:commentId w16cid:paraId="1239A082" w16cid:durableId="20A3B3ED"/>
  <w16cid:commentId w16cid:paraId="355AEB13" w16cid:durableId="20A3BC7F"/>
  <w16cid:commentId w16cid:paraId="145A3DBB" w16cid:durableId="20AA2263"/>
  <w16cid:commentId w16cid:paraId="2EE9FBDB" w16cid:durableId="20AB6E2D"/>
  <w16cid:commentId w16cid:paraId="658B0DE7" w16cid:durableId="20AB6E45"/>
  <w16cid:commentId w16cid:paraId="6A1315E2" w16cid:durableId="20AA2231"/>
  <w16cid:commentId w16cid:paraId="7C49B25D" w16cid:durableId="20AA2292"/>
  <w16cid:commentId w16cid:paraId="656CF140" w16cid:durableId="20AA22D7"/>
  <w16cid:commentId w16cid:paraId="61819E44" w16cid:durableId="20AA22EA"/>
  <w16cid:commentId w16cid:paraId="4FAD9E33" w16cid:durableId="20AA22F2"/>
  <w16cid:commentId w16cid:paraId="55B4E00E" w16cid:durableId="20AA22FC"/>
  <w16cid:commentId w16cid:paraId="307F14B7" w16cid:durableId="20AA2309"/>
</w16cid:commentsIds>
</file>

<file path=word/customizations.xml><?xml version="1.0" encoding="utf-8"?>
<wne:tcg xmlns:r="http://schemas.openxmlformats.org/officeDocument/2006/relationships" xmlns:wne="http://schemas.microsoft.com/office/word/2006/wordml">
  <wne:keymaps>
    <wne:keymap wne:kcmPrimary="0770">
      <wne:acd wne:acdName="acd0"/>
    </wne:keymap>
    <wne:keymap wne:kcmPrimary="0771">
      <wne:acd wne:acdName="acd1"/>
    </wne:keymap>
    <wne:keymap wne:kcmPrimary="0772">
      <wne:acd wne:acdName="acd2"/>
    </wne:keymap>
    <wne:keymap wne:kcmPrimary="0773">
      <wne:acd wne:acdName="acd3"/>
    </wne:keymap>
    <wne:keymap wne:kcmPrimary="0774">
      <wne:acd wne:acdName="acd11"/>
    </wne:keymap>
    <wne:keymap wne:kcmPrimary="0775">
      <wne:acd wne:acdName="acd4"/>
    </wne:keymap>
    <wne:keymap wne:kcmPrimary="0776">
      <wne:acd wne:acdName="acd5"/>
    </wne:keymap>
    <wne:keymap wne:kcmPrimary="0777">
      <wne:acd wne:acdName="acd6"/>
    </wne:keymap>
    <wne:keymap wne:kcmPrimary="0778">
      <wne:acd wne:acdName="acd7"/>
    </wne:keymap>
    <wne:keymap wne:kcmPrimary="0779">
      <wne:acd wne:acdName="acd8"/>
    </wne:keymap>
    <wne:keymap wne:kcmPrimary="077A">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gBIAGUAYQBkAA==" wne:acdName="acd0" wne:fciIndexBasedOn="0065"/>
    <wne:acd wne:argValue="AQAAAAIA" wne:acdName="acd1" wne:fciIndexBasedOn="0065"/>
    <wne:acd wne:argValue="AQAAAAMA" wne:acdName="acd2" wne:fciIndexBasedOn="0065"/>
    <wne:acd wne:argValue="AgBJAG4AZAAtAGoAdQBkAHUAbAA=" wne:acdName="acd3" wne:fciIndexBasedOn="0065"/>
    <wne:acd wne:argValue="AQAAALMA" wne:acdName="acd4" wne:fciIndexBasedOn="0065"/>
    <wne:acd wne:argValue="AQAAAAAA" wne:acdName="acd5" wne:fciIndexBasedOn="0065"/>
    <wne:acd wne:argValue="QQB1AHQAbwAgAEIAQQBCAA==" wne:acdName="acd6" wne:fciIndexBasedOn="0211"/>
    <wne:acd wne:argValue="QQB1AHQAbwAgAEcAYQBtAGIAYQByAA==" wne:acdName="acd7" wne:fciIndexBasedOn="0211"/>
    <wne:acd wne:argValue="QQB1AHQAbwAgAFIAdQBtAHUAcwA=" wne:acdName="acd8" wne:fciIndexBasedOn="0211"/>
    <wne:acd wne:argValue="QQB1AHQAbwAgAFQAYQBiAGUAbAA=" wne:acdName="acd9" wne:fciIndexBasedOn="0211"/>
    <wne:acd wne:argValue="AgBFAG4AZwAtAGoAdQBkAHUAbAA=" wne:acdName="acd10" wne:fciIndexBasedOn="0065"/>
    <wne:acd wne:argValue="AgBFAG4AZwAtAGoAdQBkAHUAbAA="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898BD1" w14:textId="77777777" w:rsidR="00D55C7D" w:rsidRDefault="00D55C7D" w:rsidP="00757448">
      <w:pPr>
        <w:spacing w:line="240" w:lineRule="auto"/>
      </w:pPr>
      <w:r>
        <w:separator/>
      </w:r>
    </w:p>
  </w:endnote>
  <w:endnote w:type="continuationSeparator" w:id="0">
    <w:p w14:paraId="1BF3E949" w14:textId="77777777" w:rsidR="00D55C7D" w:rsidRDefault="00D55C7D" w:rsidP="007574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38899890"/>
      <w:docPartObj>
        <w:docPartGallery w:val="Page Numbers (Bottom of Page)"/>
        <w:docPartUnique/>
      </w:docPartObj>
    </w:sdtPr>
    <w:sdtEndPr>
      <w:rPr>
        <w:noProof/>
      </w:rPr>
    </w:sdtEndPr>
    <w:sdtContent>
      <w:p w14:paraId="31E66E95" w14:textId="77777777" w:rsidR="00C112D0" w:rsidRDefault="00C112D0">
        <w:pPr>
          <w:pStyle w:val="Footer"/>
          <w:jc w:val="center"/>
        </w:pPr>
        <w:r>
          <w:rPr>
            <w:noProof w:val="0"/>
          </w:rPr>
          <w:fldChar w:fldCharType="begin"/>
        </w:r>
        <w:r>
          <w:instrText xml:space="preserve"> PAGE   \* MERGEFORMAT </w:instrText>
        </w:r>
        <w:r>
          <w:rPr>
            <w:noProof w:val="0"/>
          </w:rPr>
          <w:fldChar w:fldCharType="separate"/>
        </w:r>
        <w:r>
          <w:t>i</w:t>
        </w:r>
        <w:r>
          <w:fldChar w:fldCharType="end"/>
        </w:r>
      </w:p>
    </w:sdtContent>
  </w:sdt>
  <w:p w14:paraId="702D0971" w14:textId="77777777" w:rsidR="00C112D0" w:rsidRDefault="00C112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943574005"/>
      <w:docPartObj>
        <w:docPartGallery w:val="Page Numbers (Bottom of Page)"/>
        <w:docPartUnique/>
      </w:docPartObj>
    </w:sdtPr>
    <w:sdtEndPr>
      <w:rPr>
        <w:noProof/>
      </w:rPr>
    </w:sdtEndPr>
    <w:sdtContent>
      <w:p w14:paraId="6D7D754C" w14:textId="77777777" w:rsidR="00C112D0" w:rsidRDefault="00C112D0">
        <w:pPr>
          <w:pStyle w:val="Footer"/>
          <w:jc w:val="center"/>
        </w:pPr>
        <w:r>
          <w:rPr>
            <w:noProof w:val="0"/>
          </w:rPr>
          <w:fldChar w:fldCharType="begin"/>
        </w:r>
        <w:r>
          <w:instrText xml:space="preserve"> PAGE   \* MERGEFORMAT </w:instrText>
        </w:r>
        <w:r>
          <w:rPr>
            <w:noProof w:val="0"/>
          </w:rPr>
          <w:fldChar w:fldCharType="separate"/>
        </w:r>
        <w:r>
          <w:t>ii</w:t>
        </w:r>
        <w:r>
          <w:fldChar w:fldCharType="end"/>
        </w:r>
      </w:p>
    </w:sdtContent>
  </w:sdt>
  <w:p w14:paraId="0109C7AB" w14:textId="77777777" w:rsidR="00C112D0" w:rsidRDefault="00C112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7976275"/>
      <w:docPartObj>
        <w:docPartGallery w:val="Page Numbers (Bottom of Page)"/>
        <w:docPartUnique/>
      </w:docPartObj>
    </w:sdtPr>
    <w:sdtEndPr>
      <w:rPr>
        <w:noProof/>
      </w:rPr>
    </w:sdtEndPr>
    <w:sdtContent>
      <w:p w14:paraId="2ABD9C76" w14:textId="6E037A24" w:rsidR="00C112D0" w:rsidRDefault="00C112D0">
        <w:pPr>
          <w:pStyle w:val="Footer"/>
          <w:jc w:val="center"/>
        </w:pPr>
        <w:r>
          <w:rPr>
            <w:noProof w:val="0"/>
          </w:rPr>
          <w:fldChar w:fldCharType="begin"/>
        </w:r>
        <w:r>
          <w:instrText xml:space="preserve"> PAGE   \* MERGEFORMAT </w:instrText>
        </w:r>
        <w:r>
          <w:rPr>
            <w:noProof w:val="0"/>
          </w:rPr>
          <w:fldChar w:fldCharType="separate"/>
        </w:r>
        <w:r>
          <w:t>6</w:t>
        </w:r>
        <w:r>
          <w:fldChar w:fldCharType="end"/>
        </w:r>
      </w:p>
    </w:sdtContent>
  </w:sdt>
  <w:p w14:paraId="4728341B" w14:textId="77777777" w:rsidR="00C112D0" w:rsidRDefault="00C112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2B6C4E" w14:textId="77777777" w:rsidR="00C112D0" w:rsidRDefault="00C112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4C7C0" w14:textId="77777777" w:rsidR="00D55C7D" w:rsidRDefault="00D55C7D" w:rsidP="00757448">
      <w:pPr>
        <w:spacing w:line="240" w:lineRule="auto"/>
      </w:pPr>
      <w:r>
        <w:separator/>
      </w:r>
    </w:p>
  </w:footnote>
  <w:footnote w:type="continuationSeparator" w:id="0">
    <w:p w14:paraId="56B8883E" w14:textId="77777777" w:rsidR="00D55C7D" w:rsidRDefault="00D55C7D" w:rsidP="007574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hybridMultilevel"/>
    <w:tmpl w:val="2D64E168"/>
    <w:lvl w:ilvl="0" w:tplc="45948E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10"/>
    <w:multiLevelType w:val="hybridMultilevel"/>
    <w:tmpl w:val="EB1E6E82"/>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2" w15:restartNumberingAfterBreak="0">
    <w:nsid w:val="00000011"/>
    <w:multiLevelType w:val="hybridMultilevel"/>
    <w:tmpl w:val="C5A26608"/>
    <w:lvl w:ilvl="0" w:tplc="3809000F">
      <w:start w:val="1"/>
      <w:numFmt w:val="decimal"/>
      <w:lvlText w:val="%1."/>
      <w:lvlJc w:val="left"/>
      <w:pPr>
        <w:ind w:left="1440" w:hanging="360"/>
      </w:p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3" w15:restartNumberingAfterBreak="0">
    <w:nsid w:val="01A264C4"/>
    <w:multiLevelType w:val="hybridMultilevel"/>
    <w:tmpl w:val="2E0CCB0A"/>
    <w:lvl w:ilvl="0" w:tplc="04090017">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4" w15:restartNumberingAfterBreak="0">
    <w:nsid w:val="0AD256BB"/>
    <w:multiLevelType w:val="hybridMultilevel"/>
    <w:tmpl w:val="1B249E24"/>
    <w:lvl w:ilvl="0" w:tplc="3192000C">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5" w15:restartNumberingAfterBreak="0">
    <w:nsid w:val="1C965954"/>
    <w:multiLevelType w:val="hybridMultilevel"/>
    <w:tmpl w:val="C6C652CA"/>
    <w:lvl w:ilvl="0" w:tplc="80F6BCFC">
      <w:start w:val="1"/>
      <w:numFmt w:val="lowerLetter"/>
      <w:lvlText w:val="%1."/>
      <w:lvlJc w:val="left"/>
      <w:pPr>
        <w:ind w:left="720" w:hanging="360"/>
      </w:pPr>
      <w:rPr>
        <w:rFonts w:asciiTheme="majorBidi" w:eastAsiaTheme="minorHAnsi" w:hAnsiTheme="majorBidi" w:cstheme="maj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D376F2C"/>
    <w:multiLevelType w:val="multilevel"/>
    <w:tmpl w:val="5A0A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4C6E4D"/>
    <w:multiLevelType w:val="multilevel"/>
    <w:tmpl w:val="D6E0CC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945108"/>
    <w:multiLevelType w:val="multilevel"/>
    <w:tmpl w:val="176038EE"/>
    <w:styleLink w:val="TemplateTASkripsi-ANRI"/>
    <w:lvl w:ilvl="0">
      <w:start w:val="1"/>
      <w:numFmt w:val="upperRoman"/>
      <w:pStyle w:val="Heading1"/>
      <w:suff w:val="space"/>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720" w:hanging="720"/>
      </w:pPr>
      <w:rPr>
        <w:rFonts w:ascii="Times New Roman" w:hAnsi="Times New Roman" w:hint="default"/>
        <w:b/>
        <w:i w:val="0"/>
        <w:sz w:val="24"/>
      </w:rPr>
    </w:lvl>
    <w:lvl w:ilvl="2">
      <w:start w:val="1"/>
      <w:numFmt w:val="decimal"/>
      <w:pStyle w:val="Heading3"/>
      <w:isLgl/>
      <w:lvlText w:val="%1.%2.%3"/>
      <w:lvlJc w:val="left"/>
      <w:pPr>
        <w:ind w:left="720" w:hanging="720"/>
      </w:pPr>
      <w:rPr>
        <w:rFonts w:ascii="Times New Roman" w:hAnsi="Times New Roman" w:hint="default"/>
        <w:b/>
        <w:i w:val="0"/>
        <w:sz w:val="24"/>
      </w:rPr>
    </w:lvl>
    <w:lvl w:ilvl="3">
      <w:start w:val="1"/>
      <w:numFmt w:val="decimal"/>
      <w:pStyle w:val="Heading4"/>
      <w:isLgl/>
      <w:lvlText w:val="%1.%2.%3.%4."/>
      <w:lvlJc w:val="left"/>
      <w:pPr>
        <w:ind w:left="720" w:hanging="720"/>
      </w:pPr>
      <w:rPr>
        <w:rFonts w:ascii="Times New Roman" w:hAnsi="Times New Roman" w:hint="default"/>
        <w:b/>
        <w:i w:val="0"/>
        <w:sz w:val="22"/>
      </w:rPr>
    </w:lvl>
    <w:lvl w:ilvl="4">
      <w:start w:val="1"/>
      <w:numFmt w:val="lowerLetter"/>
      <w:pStyle w:val="Heading5"/>
      <w:lvlText w:val="%5."/>
      <w:lvlJc w:val="left"/>
      <w:pPr>
        <w:ind w:left="1077" w:hanging="357"/>
      </w:pPr>
      <w:rPr>
        <w:rFonts w:ascii="Times New Roman" w:hAnsi="Times New Roman" w:hint="default"/>
      </w:rPr>
    </w:lvl>
    <w:lvl w:ilvl="5">
      <w:start w:val="1"/>
      <w:numFmt w:val="decimal"/>
      <w:pStyle w:val="Heading6"/>
      <w:lvlText w:val="%6)"/>
      <w:lvlJc w:val="left"/>
      <w:pPr>
        <w:ind w:left="1440" w:hanging="363"/>
      </w:pPr>
      <w:rPr>
        <w:rFonts w:ascii="Times New Roman" w:hAnsi="Times New Roman" w:hint="default"/>
      </w:rPr>
    </w:lvl>
    <w:lvl w:ilvl="6">
      <w:start w:val="1"/>
      <w:numFmt w:val="upperLetter"/>
      <w:pStyle w:val="Heading7"/>
      <w:lvlText w:val="Lampiran %7."/>
      <w:lvlJc w:val="left"/>
      <w:pPr>
        <w:ind w:left="1797" w:hanging="1797"/>
      </w:pPr>
      <w:rPr>
        <w:rFonts w:hint="default"/>
        <w:b w:val="0"/>
        <w:i w:val="0"/>
      </w:rPr>
    </w:lvl>
    <w:lvl w:ilvl="7">
      <w:start w:val="1"/>
      <w:numFmt w:val="decimal"/>
      <w:pStyle w:val="Heading8"/>
      <w:lvlText w:val="Lampiran %7.%8."/>
      <w:lvlJc w:val="left"/>
      <w:pPr>
        <w:ind w:left="1797" w:hanging="1797"/>
      </w:pPr>
      <w:rPr>
        <w:rFonts w:hint="default"/>
      </w:rPr>
    </w:lvl>
    <w:lvl w:ilvl="8">
      <w:start w:val="1"/>
      <w:numFmt w:val="decimal"/>
      <w:pStyle w:val="Heading9"/>
      <w:lvlText w:val="Lampiran %7.%8.%9."/>
      <w:lvlJc w:val="left"/>
      <w:pPr>
        <w:ind w:left="1797" w:hanging="1797"/>
      </w:pPr>
      <w:rPr>
        <w:rFonts w:hint="default"/>
      </w:rPr>
    </w:lvl>
  </w:abstractNum>
  <w:abstractNum w:abstractNumId="9" w15:restartNumberingAfterBreak="0">
    <w:nsid w:val="2B465D16"/>
    <w:multiLevelType w:val="multilevel"/>
    <w:tmpl w:val="DC228A44"/>
    <w:lvl w:ilvl="0">
      <w:start w:val="1"/>
      <w:numFmt w:val="bullet"/>
      <w:lvlText w:val=""/>
      <w:lvlJc w:val="left"/>
      <w:pPr>
        <w:tabs>
          <w:tab w:val="num" w:pos="753"/>
        </w:tabs>
        <w:ind w:left="753" w:hanging="360"/>
      </w:pPr>
      <w:rPr>
        <w:rFonts w:ascii="Symbol" w:hAnsi="Symbol" w:hint="default"/>
        <w:sz w:val="20"/>
      </w:rPr>
    </w:lvl>
    <w:lvl w:ilvl="1" w:tentative="1">
      <w:start w:val="1"/>
      <w:numFmt w:val="bullet"/>
      <w:lvlText w:val="o"/>
      <w:lvlJc w:val="left"/>
      <w:pPr>
        <w:tabs>
          <w:tab w:val="num" w:pos="1473"/>
        </w:tabs>
        <w:ind w:left="1473" w:hanging="360"/>
      </w:pPr>
      <w:rPr>
        <w:rFonts w:ascii="Courier New" w:hAnsi="Courier New" w:hint="default"/>
        <w:sz w:val="20"/>
      </w:rPr>
    </w:lvl>
    <w:lvl w:ilvl="2" w:tentative="1">
      <w:start w:val="1"/>
      <w:numFmt w:val="bullet"/>
      <w:lvlText w:val=""/>
      <w:lvlJc w:val="left"/>
      <w:pPr>
        <w:tabs>
          <w:tab w:val="num" w:pos="2193"/>
        </w:tabs>
        <w:ind w:left="2193" w:hanging="360"/>
      </w:pPr>
      <w:rPr>
        <w:rFonts w:ascii="Wingdings" w:hAnsi="Wingdings" w:hint="default"/>
        <w:sz w:val="20"/>
      </w:rPr>
    </w:lvl>
    <w:lvl w:ilvl="3" w:tentative="1">
      <w:start w:val="1"/>
      <w:numFmt w:val="bullet"/>
      <w:lvlText w:val=""/>
      <w:lvlJc w:val="left"/>
      <w:pPr>
        <w:tabs>
          <w:tab w:val="num" w:pos="2913"/>
        </w:tabs>
        <w:ind w:left="2913" w:hanging="360"/>
      </w:pPr>
      <w:rPr>
        <w:rFonts w:ascii="Wingdings" w:hAnsi="Wingdings" w:hint="default"/>
        <w:sz w:val="20"/>
      </w:rPr>
    </w:lvl>
    <w:lvl w:ilvl="4" w:tentative="1">
      <w:start w:val="1"/>
      <w:numFmt w:val="bullet"/>
      <w:lvlText w:val=""/>
      <w:lvlJc w:val="left"/>
      <w:pPr>
        <w:tabs>
          <w:tab w:val="num" w:pos="3633"/>
        </w:tabs>
        <w:ind w:left="3633" w:hanging="360"/>
      </w:pPr>
      <w:rPr>
        <w:rFonts w:ascii="Wingdings" w:hAnsi="Wingdings" w:hint="default"/>
        <w:sz w:val="20"/>
      </w:rPr>
    </w:lvl>
    <w:lvl w:ilvl="5" w:tentative="1">
      <w:start w:val="1"/>
      <w:numFmt w:val="bullet"/>
      <w:lvlText w:val=""/>
      <w:lvlJc w:val="left"/>
      <w:pPr>
        <w:tabs>
          <w:tab w:val="num" w:pos="4353"/>
        </w:tabs>
        <w:ind w:left="4353" w:hanging="360"/>
      </w:pPr>
      <w:rPr>
        <w:rFonts w:ascii="Wingdings" w:hAnsi="Wingdings" w:hint="default"/>
        <w:sz w:val="20"/>
      </w:rPr>
    </w:lvl>
    <w:lvl w:ilvl="6" w:tentative="1">
      <w:start w:val="1"/>
      <w:numFmt w:val="bullet"/>
      <w:lvlText w:val=""/>
      <w:lvlJc w:val="left"/>
      <w:pPr>
        <w:tabs>
          <w:tab w:val="num" w:pos="5073"/>
        </w:tabs>
        <w:ind w:left="5073" w:hanging="360"/>
      </w:pPr>
      <w:rPr>
        <w:rFonts w:ascii="Wingdings" w:hAnsi="Wingdings" w:hint="default"/>
        <w:sz w:val="20"/>
      </w:rPr>
    </w:lvl>
    <w:lvl w:ilvl="7" w:tentative="1">
      <w:start w:val="1"/>
      <w:numFmt w:val="bullet"/>
      <w:lvlText w:val=""/>
      <w:lvlJc w:val="left"/>
      <w:pPr>
        <w:tabs>
          <w:tab w:val="num" w:pos="5793"/>
        </w:tabs>
        <w:ind w:left="5793" w:hanging="360"/>
      </w:pPr>
      <w:rPr>
        <w:rFonts w:ascii="Wingdings" w:hAnsi="Wingdings" w:hint="default"/>
        <w:sz w:val="20"/>
      </w:rPr>
    </w:lvl>
    <w:lvl w:ilvl="8" w:tentative="1">
      <w:start w:val="1"/>
      <w:numFmt w:val="bullet"/>
      <w:lvlText w:val=""/>
      <w:lvlJc w:val="left"/>
      <w:pPr>
        <w:tabs>
          <w:tab w:val="num" w:pos="6513"/>
        </w:tabs>
        <w:ind w:left="6513" w:hanging="360"/>
      </w:pPr>
      <w:rPr>
        <w:rFonts w:ascii="Wingdings" w:hAnsi="Wingdings" w:hint="default"/>
        <w:sz w:val="20"/>
      </w:rPr>
    </w:lvl>
  </w:abstractNum>
  <w:abstractNum w:abstractNumId="10" w15:restartNumberingAfterBreak="0">
    <w:nsid w:val="315D08EC"/>
    <w:multiLevelType w:val="multilevel"/>
    <w:tmpl w:val="176038EE"/>
    <w:numStyleLink w:val="TemplateTASkripsi-ANRI"/>
  </w:abstractNum>
  <w:abstractNum w:abstractNumId="11" w15:restartNumberingAfterBreak="0">
    <w:nsid w:val="392F7233"/>
    <w:multiLevelType w:val="hybridMultilevel"/>
    <w:tmpl w:val="1A62877E"/>
    <w:lvl w:ilvl="0" w:tplc="6D40A396">
      <w:start w:val="14"/>
      <w:numFmt w:val="bullet"/>
      <w:lvlText w:val="-"/>
      <w:lvlJc w:val="left"/>
      <w:pPr>
        <w:ind w:left="720" w:hanging="360"/>
      </w:pPr>
      <w:rPr>
        <w:rFonts w:ascii="Times New Roman" w:eastAsiaTheme="minorEastAsia" w:hAnsi="Times New Roman" w:cs="Times New Roman" w:hint="default"/>
      </w:rPr>
    </w:lvl>
    <w:lvl w:ilvl="1" w:tplc="6D40A396">
      <w:start w:val="14"/>
      <w:numFmt w:val="bullet"/>
      <w:lvlText w:val="-"/>
      <w:lvlJc w:val="left"/>
      <w:pPr>
        <w:ind w:left="1440" w:hanging="360"/>
      </w:pPr>
      <w:rPr>
        <w:rFonts w:ascii="Times New Roman" w:eastAsiaTheme="minorEastAsia" w:hAnsi="Times New Roman" w:cs="Times New Roman"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A11529A"/>
    <w:multiLevelType w:val="multilevel"/>
    <w:tmpl w:val="FBC07F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BF50E3"/>
    <w:multiLevelType w:val="multilevel"/>
    <w:tmpl w:val="C7DC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42207A"/>
    <w:multiLevelType w:val="hybridMultilevel"/>
    <w:tmpl w:val="E9A2AA48"/>
    <w:lvl w:ilvl="0" w:tplc="2F8A46C0">
      <w:start w:val="1"/>
      <w:numFmt w:val="decimal"/>
      <w:lvlText w:val="%1."/>
      <w:lvlJc w:val="left"/>
      <w:pPr>
        <w:ind w:left="720" w:hanging="360"/>
      </w:pPr>
      <w:rPr>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AA36864"/>
    <w:multiLevelType w:val="multilevel"/>
    <w:tmpl w:val="3940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921DE6"/>
    <w:multiLevelType w:val="multilevel"/>
    <w:tmpl w:val="4A865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CA2BE9"/>
    <w:multiLevelType w:val="hybridMultilevel"/>
    <w:tmpl w:val="D452E4F6"/>
    <w:lvl w:ilvl="0" w:tplc="38090017">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8"/>
  </w:num>
  <w:num w:numId="2">
    <w:abstractNumId w:val="14"/>
  </w:num>
  <w:num w:numId="3">
    <w:abstractNumId w:val="10"/>
    <w:lvlOverride w:ilvl="0">
      <w:lvl w:ilvl="0">
        <w:start w:val="1"/>
        <w:numFmt w:val="upperRoman"/>
        <w:pStyle w:val="Heading1"/>
        <w:suff w:val="space"/>
        <w:lvlText w:val="BAB %1"/>
        <w:lvlJc w:val="left"/>
        <w:pPr>
          <w:ind w:left="0" w:firstLine="0"/>
        </w:pPr>
        <w:rPr>
          <w:rFonts w:ascii="Times New Roman" w:hAnsi="Times New Roman" w:hint="default"/>
          <w:b/>
          <w:i w:val="0"/>
          <w:sz w:val="28"/>
        </w:rPr>
      </w:lvl>
    </w:lvlOverride>
    <w:lvlOverride w:ilvl="1">
      <w:lvl w:ilvl="1">
        <w:start w:val="1"/>
        <w:numFmt w:val="decimal"/>
        <w:pStyle w:val="Heading2"/>
        <w:isLgl/>
        <w:lvlText w:val="%1.%2"/>
        <w:lvlJc w:val="left"/>
        <w:pPr>
          <w:ind w:left="720" w:hanging="720"/>
        </w:pPr>
        <w:rPr>
          <w:rFonts w:ascii="Times New Roman" w:hAnsi="Times New Roman" w:hint="default"/>
          <w:b/>
          <w:i w:val="0"/>
          <w:sz w:val="24"/>
        </w:rPr>
      </w:lvl>
    </w:lvlOverride>
    <w:lvlOverride w:ilvl="2">
      <w:lvl w:ilvl="2">
        <w:start w:val="1"/>
        <w:numFmt w:val="decimal"/>
        <w:pStyle w:val="Heading3"/>
        <w:isLgl/>
        <w:lvlText w:val="%1.%2.%3"/>
        <w:lvlJc w:val="left"/>
        <w:pPr>
          <w:ind w:left="720" w:hanging="720"/>
        </w:pPr>
        <w:rPr>
          <w:rFonts w:ascii="Times New Roman" w:hAnsi="Times New Roman" w:hint="default"/>
          <w:b/>
          <w:i w:val="0"/>
          <w:sz w:val="24"/>
        </w:rPr>
      </w:lvl>
    </w:lvlOverride>
    <w:lvlOverride w:ilvl="3">
      <w:lvl w:ilvl="3">
        <w:start w:val="1"/>
        <w:numFmt w:val="decimal"/>
        <w:pStyle w:val="Heading4"/>
        <w:isLgl/>
        <w:lvlText w:val="%1.%2.%3.%4."/>
        <w:lvlJc w:val="left"/>
        <w:pPr>
          <w:ind w:left="720" w:hanging="720"/>
        </w:pPr>
        <w:rPr>
          <w:rFonts w:ascii="Times New Roman" w:hAnsi="Times New Roman" w:hint="default"/>
          <w:b/>
          <w:i w:val="0"/>
          <w:sz w:val="22"/>
        </w:rPr>
      </w:lvl>
    </w:lvlOverride>
    <w:lvlOverride w:ilvl="4">
      <w:lvl w:ilvl="4">
        <w:start w:val="1"/>
        <w:numFmt w:val="lowerLetter"/>
        <w:pStyle w:val="Heading5"/>
        <w:lvlText w:val="%5."/>
        <w:lvlJc w:val="left"/>
        <w:pPr>
          <w:ind w:left="1077" w:hanging="357"/>
        </w:pPr>
        <w:rPr>
          <w:rFonts w:ascii="Times New Roman" w:hAnsi="Times New Roman" w:hint="default"/>
          <w:b/>
          <w:bCs/>
          <w:i/>
          <w:iCs/>
          <w:color w:val="auto"/>
        </w:rPr>
      </w:lvl>
    </w:lvlOverride>
    <w:lvlOverride w:ilvl="5">
      <w:lvl w:ilvl="5">
        <w:start w:val="1"/>
        <w:numFmt w:val="decimal"/>
        <w:pStyle w:val="Heading6"/>
        <w:lvlText w:val="%6)"/>
        <w:lvlJc w:val="left"/>
        <w:pPr>
          <w:ind w:left="1440" w:hanging="363"/>
        </w:pPr>
        <w:rPr>
          <w:rFonts w:ascii="Times New Roman" w:hAnsi="Times New Roman" w:hint="default"/>
          <w:color w:val="auto"/>
        </w:rPr>
      </w:lvl>
    </w:lvlOverride>
    <w:lvlOverride w:ilvl="6">
      <w:lvl w:ilvl="6">
        <w:start w:val="1"/>
        <w:numFmt w:val="upperLetter"/>
        <w:pStyle w:val="Heading7"/>
        <w:lvlText w:val="Lampiran %7."/>
        <w:lvlJc w:val="left"/>
        <w:pPr>
          <w:ind w:left="1797" w:hanging="1797"/>
        </w:pPr>
        <w:rPr>
          <w:rFonts w:hint="default"/>
          <w:b w:val="0"/>
          <w:i w:val="0"/>
        </w:rPr>
      </w:lvl>
    </w:lvlOverride>
    <w:lvlOverride w:ilvl="7">
      <w:lvl w:ilvl="7">
        <w:start w:val="1"/>
        <w:numFmt w:val="decimal"/>
        <w:pStyle w:val="Heading8"/>
        <w:lvlText w:val="Lampiran %7.%8."/>
        <w:lvlJc w:val="left"/>
        <w:pPr>
          <w:ind w:left="1797" w:hanging="1797"/>
        </w:pPr>
        <w:rPr>
          <w:rFonts w:hint="default"/>
        </w:rPr>
      </w:lvl>
    </w:lvlOverride>
    <w:lvlOverride w:ilvl="8">
      <w:lvl w:ilvl="8">
        <w:start w:val="1"/>
        <w:numFmt w:val="decimal"/>
        <w:pStyle w:val="Heading9"/>
        <w:lvlText w:val="Lampiran %7.%8.%9."/>
        <w:lvlJc w:val="left"/>
        <w:pPr>
          <w:ind w:left="1797" w:hanging="1797"/>
        </w:pPr>
        <w:rPr>
          <w:rFonts w:hint="default"/>
        </w:rPr>
      </w:lvl>
    </w:lvlOverride>
  </w:num>
  <w:num w:numId="4">
    <w:abstractNumId w:val="2"/>
    <w:lvlOverride w:ilvl="0">
      <w:startOverride w:val="1"/>
    </w:lvlOverride>
    <w:lvlOverride w:ilvl="1"/>
    <w:lvlOverride w:ilvl="2"/>
    <w:lvlOverride w:ilvl="3"/>
    <w:lvlOverride w:ilvl="4"/>
    <w:lvlOverride w:ilvl="5"/>
    <w:lvlOverride w:ilvl="6"/>
    <w:lvlOverride w:ilvl="7"/>
    <w:lvlOverride w:ilvl="8"/>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6"/>
  </w:num>
  <w:num w:numId="9">
    <w:abstractNumId w:val="15"/>
  </w:num>
  <w:num w:numId="10">
    <w:abstractNumId w:val="6"/>
  </w:num>
  <w:num w:numId="11">
    <w:abstractNumId w:val="7"/>
  </w:num>
  <w:num w:numId="12">
    <w:abstractNumId w:val="12"/>
  </w:num>
  <w:num w:numId="13">
    <w:abstractNumId w:val="17"/>
  </w:num>
  <w:num w:numId="14">
    <w:abstractNumId w:val="11"/>
  </w:num>
  <w:num w:numId="15">
    <w:abstractNumId w:val="5"/>
  </w:num>
  <w:num w:numId="16">
    <w:abstractNumId w:val="3"/>
  </w:num>
  <w:num w:numId="17">
    <w:abstractNumId w:val="13"/>
  </w:num>
  <w:num w:numId="18">
    <w:abstractNumId w:val="2"/>
  </w:num>
  <w:num w:numId="19">
    <w:abstractNumId w:val="1"/>
  </w:num>
  <w:num w:numId="20">
    <w:abstractNumId w:val="9"/>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ritsu Polii">
    <w15:presenceInfo w15:providerId="None" w15:userId="Anritsu Poli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isplayBackgroundShape/>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00A"/>
    <w:rsid w:val="0000025F"/>
    <w:rsid w:val="0000196F"/>
    <w:rsid w:val="00001DA4"/>
    <w:rsid w:val="0000495D"/>
    <w:rsid w:val="00004BE7"/>
    <w:rsid w:val="00005A40"/>
    <w:rsid w:val="00005F88"/>
    <w:rsid w:val="00007859"/>
    <w:rsid w:val="000149F1"/>
    <w:rsid w:val="0001576A"/>
    <w:rsid w:val="00017799"/>
    <w:rsid w:val="00017EA1"/>
    <w:rsid w:val="000203B3"/>
    <w:rsid w:val="000212BB"/>
    <w:rsid w:val="000240FF"/>
    <w:rsid w:val="00027F95"/>
    <w:rsid w:val="000320D8"/>
    <w:rsid w:val="000353FF"/>
    <w:rsid w:val="000465D9"/>
    <w:rsid w:val="00047B50"/>
    <w:rsid w:val="00050D5A"/>
    <w:rsid w:val="00052F95"/>
    <w:rsid w:val="0005400A"/>
    <w:rsid w:val="00054AB6"/>
    <w:rsid w:val="000657EE"/>
    <w:rsid w:val="00066EB2"/>
    <w:rsid w:val="00067A80"/>
    <w:rsid w:val="00067F22"/>
    <w:rsid w:val="000727DA"/>
    <w:rsid w:val="000754A0"/>
    <w:rsid w:val="00076070"/>
    <w:rsid w:val="00080210"/>
    <w:rsid w:val="000805C7"/>
    <w:rsid w:val="000915A6"/>
    <w:rsid w:val="00092EAC"/>
    <w:rsid w:val="00093DB0"/>
    <w:rsid w:val="00096861"/>
    <w:rsid w:val="00096D15"/>
    <w:rsid w:val="00096FBB"/>
    <w:rsid w:val="00097D91"/>
    <w:rsid w:val="000A4659"/>
    <w:rsid w:val="000A63D4"/>
    <w:rsid w:val="000A6D76"/>
    <w:rsid w:val="000B294A"/>
    <w:rsid w:val="000B2CF4"/>
    <w:rsid w:val="000C11AE"/>
    <w:rsid w:val="000C5C85"/>
    <w:rsid w:val="000D064D"/>
    <w:rsid w:val="000D122A"/>
    <w:rsid w:val="000D1A26"/>
    <w:rsid w:val="000D57FC"/>
    <w:rsid w:val="000D6140"/>
    <w:rsid w:val="000D6FB0"/>
    <w:rsid w:val="000D79E3"/>
    <w:rsid w:val="000D7A8C"/>
    <w:rsid w:val="000E404C"/>
    <w:rsid w:val="000E5995"/>
    <w:rsid w:val="000E727B"/>
    <w:rsid w:val="000F3E55"/>
    <w:rsid w:val="000F5380"/>
    <w:rsid w:val="000F7D13"/>
    <w:rsid w:val="0010117C"/>
    <w:rsid w:val="00106DBC"/>
    <w:rsid w:val="00107694"/>
    <w:rsid w:val="00110E34"/>
    <w:rsid w:val="00112B49"/>
    <w:rsid w:val="00113994"/>
    <w:rsid w:val="0011450F"/>
    <w:rsid w:val="00115D2D"/>
    <w:rsid w:val="00120760"/>
    <w:rsid w:val="00120B61"/>
    <w:rsid w:val="00120D77"/>
    <w:rsid w:val="00124415"/>
    <w:rsid w:val="00125F87"/>
    <w:rsid w:val="0013031A"/>
    <w:rsid w:val="0013054F"/>
    <w:rsid w:val="001306E7"/>
    <w:rsid w:val="00132F7A"/>
    <w:rsid w:val="001342E6"/>
    <w:rsid w:val="001359F6"/>
    <w:rsid w:val="00137BE1"/>
    <w:rsid w:val="00140FFA"/>
    <w:rsid w:val="00141172"/>
    <w:rsid w:val="001411FF"/>
    <w:rsid w:val="001423C1"/>
    <w:rsid w:val="0014317A"/>
    <w:rsid w:val="001452EE"/>
    <w:rsid w:val="00150837"/>
    <w:rsid w:val="00150BA6"/>
    <w:rsid w:val="00151599"/>
    <w:rsid w:val="00154559"/>
    <w:rsid w:val="0015502A"/>
    <w:rsid w:val="0016367C"/>
    <w:rsid w:val="00163770"/>
    <w:rsid w:val="001647EE"/>
    <w:rsid w:val="0016515D"/>
    <w:rsid w:val="00165DC2"/>
    <w:rsid w:val="001735B2"/>
    <w:rsid w:val="00177718"/>
    <w:rsid w:val="0018344B"/>
    <w:rsid w:val="0018362A"/>
    <w:rsid w:val="00183981"/>
    <w:rsid w:val="00183D4B"/>
    <w:rsid w:val="0019482D"/>
    <w:rsid w:val="00195F5A"/>
    <w:rsid w:val="001A243F"/>
    <w:rsid w:val="001A33B5"/>
    <w:rsid w:val="001A368C"/>
    <w:rsid w:val="001A38AB"/>
    <w:rsid w:val="001A46E4"/>
    <w:rsid w:val="001B3228"/>
    <w:rsid w:val="001B323E"/>
    <w:rsid w:val="001B3694"/>
    <w:rsid w:val="001B4651"/>
    <w:rsid w:val="001B5558"/>
    <w:rsid w:val="001B5B1C"/>
    <w:rsid w:val="001C0151"/>
    <w:rsid w:val="001C5353"/>
    <w:rsid w:val="001C5E55"/>
    <w:rsid w:val="001C7DD4"/>
    <w:rsid w:val="001D4C5F"/>
    <w:rsid w:val="001E0C25"/>
    <w:rsid w:val="001E1FA5"/>
    <w:rsid w:val="001E366C"/>
    <w:rsid w:val="001E7D3B"/>
    <w:rsid w:val="001F034E"/>
    <w:rsid w:val="001F0BE1"/>
    <w:rsid w:val="001F2B4A"/>
    <w:rsid w:val="001F30A4"/>
    <w:rsid w:val="001F798D"/>
    <w:rsid w:val="00201F80"/>
    <w:rsid w:val="0020354D"/>
    <w:rsid w:val="0020412A"/>
    <w:rsid w:val="00206901"/>
    <w:rsid w:val="002103F1"/>
    <w:rsid w:val="00210E2D"/>
    <w:rsid w:val="0021125F"/>
    <w:rsid w:val="00220F17"/>
    <w:rsid w:val="00221775"/>
    <w:rsid w:val="00222A7D"/>
    <w:rsid w:val="00232CA4"/>
    <w:rsid w:val="00235848"/>
    <w:rsid w:val="0023771E"/>
    <w:rsid w:val="002400E4"/>
    <w:rsid w:val="0024015A"/>
    <w:rsid w:val="0024091C"/>
    <w:rsid w:val="00240F44"/>
    <w:rsid w:val="00241EC7"/>
    <w:rsid w:val="00247968"/>
    <w:rsid w:val="002516D4"/>
    <w:rsid w:val="00252511"/>
    <w:rsid w:val="00255DDC"/>
    <w:rsid w:val="00256791"/>
    <w:rsid w:val="00262E86"/>
    <w:rsid w:val="0026357B"/>
    <w:rsid w:val="00264970"/>
    <w:rsid w:val="002653A0"/>
    <w:rsid w:val="00266663"/>
    <w:rsid w:val="002712C9"/>
    <w:rsid w:val="00272E46"/>
    <w:rsid w:val="00280BEA"/>
    <w:rsid w:val="00281029"/>
    <w:rsid w:val="002829FF"/>
    <w:rsid w:val="0028464D"/>
    <w:rsid w:val="002863B7"/>
    <w:rsid w:val="00291011"/>
    <w:rsid w:val="00291324"/>
    <w:rsid w:val="00291644"/>
    <w:rsid w:val="00294309"/>
    <w:rsid w:val="002A0349"/>
    <w:rsid w:val="002A3C48"/>
    <w:rsid w:val="002A416B"/>
    <w:rsid w:val="002A6DEA"/>
    <w:rsid w:val="002A776F"/>
    <w:rsid w:val="002B024D"/>
    <w:rsid w:val="002B1FC9"/>
    <w:rsid w:val="002B3F80"/>
    <w:rsid w:val="002C097D"/>
    <w:rsid w:val="002C2A2D"/>
    <w:rsid w:val="002D047F"/>
    <w:rsid w:val="002D16D5"/>
    <w:rsid w:val="002D1DB8"/>
    <w:rsid w:val="002D56DF"/>
    <w:rsid w:val="002D7974"/>
    <w:rsid w:val="002E3AD0"/>
    <w:rsid w:val="002E5D68"/>
    <w:rsid w:val="002F029C"/>
    <w:rsid w:val="002F1AC7"/>
    <w:rsid w:val="002F2715"/>
    <w:rsid w:val="002F5D2B"/>
    <w:rsid w:val="002F7254"/>
    <w:rsid w:val="002F787B"/>
    <w:rsid w:val="0030078B"/>
    <w:rsid w:val="0030089A"/>
    <w:rsid w:val="00301F80"/>
    <w:rsid w:val="00303834"/>
    <w:rsid w:val="003052CE"/>
    <w:rsid w:val="00307331"/>
    <w:rsid w:val="00307656"/>
    <w:rsid w:val="003116B4"/>
    <w:rsid w:val="00313092"/>
    <w:rsid w:val="003131D1"/>
    <w:rsid w:val="003168B5"/>
    <w:rsid w:val="00316A7D"/>
    <w:rsid w:val="00316BAF"/>
    <w:rsid w:val="00316C6E"/>
    <w:rsid w:val="00317A07"/>
    <w:rsid w:val="00320084"/>
    <w:rsid w:val="003202AA"/>
    <w:rsid w:val="00320C66"/>
    <w:rsid w:val="00321617"/>
    <w:rsid w:val="00323F25"/>
    <w:rsid w:val="00327081"/>
    <w:rsid w:val="00330AF1"/>
    <w:rsid w:val="00332EE6"/>
    <w:rsid w:val="0033475A"/>
    <w:rsid w:val="0034536D"/>
    <w:rsid w:val="00345BD1"/>
    <w:rsid w:val="00346F37"/>
    <w:rsid w:val="0036005B"/>
    <w:rsid w:val="003609F9"/>
    <w:rsid w:val="00376CC0"/>
    <w:rsid w:val="00380851"/>
    <w:rsid w:val="00380A76"/>
    <w:rsid w:val="00381EC4"/>
    <w:rsid w:val="00382497"/>
    <w:rsid w:val="003859D8"/>
    <w:rsid w:val="00386AEB"/>
    <w:rsid w:val="0038768E"/>
    <w:rsid w:val="00391310"/>
    <w:rsid w:val="003943B6"/>
    <w:rsid w:val="003A249E"/>
    <w:rsid w:val="003A2D10"/>
    <w:rsid w:val="003A3441"/>
    <w:rsid w:val="003A61FC"/>
    <w:rsid w:val="003B0C03"/>
    <w:rsid w:val="003B216D"/>
    <w:rsid w:val="003B3918"/>
    <w:rsid w:val="003B3FDA"/>
    <w:rsid w:val="003C0C48"/>
    <w:rsid w:val="003C12D8"/>
    <w:rsid w:val="003C36AE"/>
    <w:rsid w:val="003C6266"/>
    <w:rsid w:val="003C7010"/>
    <w:rsid w:val="003D4F31"/>
    <w:rsid w:val="003D5E7E"/>
    <w:rsid w:val="003E0653"/>
    <w:rsid w:val="003E3B4D"/>
    <w:rsid w:val="003F1587"/>
    <w:rsid w:val="003F2AD7"/>
    <w:rsid w:val="003F569E"/>
    <w:rsid w:val="003F5C2E"/>
    <w:rsid w:val="003F6A3D"/>
    <w:rsid w:val="004003EB"/>
    <w:rsid w:val="00411362"/>
    <w:rsid w:val="00411EA1"/>
    <w:rsid w:val="00413683"/>
    <w:rsid w:val="00415059"/>
    <w:rsid w:val="004154AA"/>
    <w:rsid w:val="00415B71"/>
    <w:rsid w:val="00415E4C"/>
    <w:rsid w:val="00416970"/>
    <w:rsid w:val="00420023"/>
    <w:rsid w:val="00421218"/>
    <w:rsid w:val="00432D92"/>
    <w:rsid w:val="004422A1"/>
    <w:rsid w:val="00442A10"/>
    <w:rsid w:val="00443CA7"/>
    <w:rsid w:val="00444034"/>
    <w:rsid w:val="00444171"/>
    <w:rsid w:val="004449B1"/>
    <w:rsid w:val="0044504D"/>
    <w:rsid w:val="00451B8D"/>
    <w:rsid w:val="00453CEF"/>
    <w:rsid w:val="00454656"/>
    <w:rsid w:val="00454E36"/>
    <w:rsid w:val="004557C9"/>
    <w:rsid w:val="0046406E"/>
    <w:rsid w:val="00465726"/>
    <w:rsid w:val="00470DBF"/>
    <w:rsid w:val="00473E5F"/>
    <w:rsid w:val="00481B2F"/>
    <w:rsid w:val="00484720"/>
    <w:rsid w:val="004877CB"/>
    <w:rsid w:val="004945E6"/>
    <w:rsid w:val="0049554A"/>
    <w:rsid w:val="0049779F"/>
    <w:rsid w:val="004B3EA2"/>
    <w:rsid w:val="004C2BAA"/>
    <w:rsid w:val="004C2F68"/>
    <w:rsid w:val="004C7F16"/>
    <w:rsid w:val="004D30C9"/>
    <w:rsid w:val="004D5FEA"/>
    <w:rsid w:val="0050023E"/>
    <w:rsid w:val="0050068F"/>
    <w:rsid w:val="00502418"/>
    <w:rsid w:val="00503631"/>
    <w:rsid w:val="00512653"/>
    <w:rsid w:val="00513BA8"/>
    <w:rsid w:val="0051478E"/>
    <w:rsid w:val="00516030"/>
    <w:rsid w:val="00517256"/>
    <w:rsid w:val="0052201C"/>
    <w:rsid w:val="0052232F"/>
    <w:rsid w:val="005225BE"/>
    <w:rsid w:val="0052274C"/>
    <w:rsid w:val="00522DEF"/>
    <w:rsid w:val="00523FEA"/>
    <w:rsid w:val="00535138"/>
    <w:rsid w:val="00535CD8"/>
    <w:rsid w:val="00535F6B"/>
    <w:rsid w:val="00535FF9"/>
    <w:rsid w:val="00537052"/>
    <w:rsid w:val="005406A1"/>
    <w:rsid w:val="00544A28"/>
    <w:rsid w:val="00544CFC"/>
    <w:rsid w:val="00546B0A"/>
    <w:rsid w:val="00547BC3"/>
    <w:rsid w:val="005503E6"/>
    <w:rsid w:val="0055072E"/>
    <w:rsid w:val="00551252"/>
    <w:rsid w:val="005529DF"/>
    <w:rsid w:val="00552A67"/>
    <w:rsid w:val="005612DA"/>
    <w:rsid w:val="00562422"/>
    <w:rsid w:val="0056496C"/>
    <w:rsid w:val="00564EF8"/>
    <w:rsid w:val="00566CA6"/>
    <w:rsid w:val="005702A7"/>
    <w:rsid w:val="0057138F"/>
    <w:rsid w:val="005772AD"/>
    <w:rsid w:val="0057731E"/>
    <w:rsid w:val="0058167F"/>
    <w:rsid w:val="0058242B"/>
    <w:rsid w:val="00582767"/>
    <w:rsid w:val="00586136"/>
    <w:rsid w:val="00586D8A"/>
    <w:rsid w:val="005907A4"/>
    <w:rsid w:val="00591CF7"/>
    <w:rsid w:val="00594EF5"/>
    <w:rsid w:val="0059557B"/>
    <w:rsid w:val="005955AE"/>
    <w:rsid w:val="005967D3"/>
    <w:rsid w:val="005974B5"/>
    <w:rsid w:val="005A161F"/>
    <w:rsid w:val="005A46B7"/>
    <w:rsid w:val="005A4BB7"/>
    <w:rsid w:val="005B235C"/>
    <w:rsid w:val="005B32D7"/>
    <w:rsid w:val="005B331F"/>
    <w:rsid w:val="005B40D2"/>
    <w:rsid w:val="005D07AE"/>
    <w:rsid w:val="005D1AEA"/>
    <w:rsid w:val="005D5BDC"/>
    <w:rsid w:val="005D6712"/>
    <w:rsid w:val="005E09C4"/>
    <w:rsid w:val="005E2721"/>
    <w:rsid w:val="005E40A0"/>
    <w:rsid w:val="005E49DC"/>
    <w:rsid w:val="005F4134"/>
    <w:rsid w:val="005F715D"/>
    <w:rsid w:val="006007A7"/>
    <w:rsid w:val="0060098B"/>
    <w:rsid w:val="006018E4"/>
    <w:rsid w:val="00601EF3"/>
    <w:rsid w:val="00603512"/>
    <w:rsid w:val="0060357F"/>
    <w:rsid w:val="00607D72"/>
    <w:rsid w:val="00610480"/>
    <w:rsid w:val="00612D9A"/>
    <w:rsid w:val="006158CA"/>
    <w:rsid w:val="00615A37"/>
    <w:rsid w:val="0062037E"/>
    <w:rsid w:val="006251E6"/>
    <w:rsid w:val="0062548F"/>
    <w:rsid w:val="00626028"/>
    <w:rsid w:val="00631984"/>
    <w:rsid w:val="00633CE0"/>
    <w:rsid w:val="00636C98"/>
    <w:rsid w:val="00637F76"/>
    <w:rsid w:val="0064100E"/>
    <w:rsid w:val="006448BB"/>
    <w:rsid w:val="00652026"/>
    <w:rsid w:val="006546B7"/>
    <w:rsid w:val="00654A12"/>
    <w:rsid w:val="00655FF5"/>
    <w:rsid w:val="006576F0"/>
    <w:rsid w:val="00657D1E"/>
    <w:rsid w:val="00660157"/>
    <w:rsid w:val="00661B1F"/>
    <w:rsid w:val="00666C49"/>
    <w:rsid w:val="006703FA"/>
    <w:rsid w:val="00673DF2"/>
    <w:rsid w:val="006759DF"/>
    <w:rsid w:val="00684B53"/>
    <w:rsid w:val="0069107B"/>
    <w:rsid w:val="006948A8"/>
    <w:rsid w:val="00697EED"/>
    <w:rsid w:val="006A32AD"/>
    <w:rsid w:val="006A5287"/>
    <w:rsid w:val="006A7A47"/>
    <w:rsid w:val="006B16A9"/>
    <w:rsid w:val="006B1950"/>
    <w:rsid w:val="006B6198"/>
    <w:rsid w:val="006C264F"/>
    <w:rsid w:val="006C32C0"/>
    <w:rsid w:val="006C3910"/>
    <w:rsid w:val="006D1084"/>
    <w:rsid w:val="006D361D"/>
    <w:rsid w:val="006E111E"/>
    <w:rsid w:val="006E5F49"/>
    <w:rsid w:val="006E6650"/>
    <w:rsid w:val="006E6DB9"/>
    <w:rsid w:val="006E713C"/>
    <w:rsid w:val="006E74A1"/>
    <w:rsid w:val="006F26F4"/>
    <w:rsid w:val="006F4A2D"/>
    <w:rsid w:val="007119AD"/>
    <w:rsid w:val="007209B5"/>
    <w:rsid w:val="00722035"/>
    <w:rsid w:val="0072354E"/>
    <w:rsid w:val="007329CD"/>
    <w:rsid w:val="007367FB"/>
    <w:rsid w:val="007430E1"/>
    <w:rsid w:val="00743746"/>
    <w:rsid w:val="00747028"/>
    <w:rsid w:val="00747722"/>
    <w:rsid w:val="00757234"/>
    <w:rsid w:val="00757448"/>
    <w:rsid w:val="00770616"/>
    <w:rsid w:val="00770F3F"/>
    <w:rsid w:val="00771FB8"/>
    <w:rsid w:val="00776CCE"/>
    <w:rsid w:val="007778AE"/>
    <w:rsid w:val="00777D61"/>
    <w:rsid w:val="00781914"/>
    <w:rsid w:val="00784183"/>
    <w:rsid w:val="00784A36"/>
    <w:rsid w:val="00785251"/>
    <w:rsid w:val="00786203"/>
    <w:rsid w:val="0079096B"/>
    <w:rsid w:val="007913E9"/>
    <w:rsid w:val="007922A9"/>
    <w:rsid w:val="00792C86"/>
    <w:rsid w:val="00792EEB"/>
    <w:rsid w:val="007965A4"/>
    <w:rsid w:val="007976A3"/>
    <w:rsid w:val="00797B9F"/>
    <w:rsid w:val="007A52DD"/>
    <w:rsid w:val="007A5A9B"/>
    <w:rsid w:val="007A683E"/>
    <w:rsid w:val="007A6A66"/>
    <w:rsid w:val="007A7E83"/>
    <w:rsid w:val="007A7F70"/>
    <w:rsid w:val="007B111F"/>
    <w:rsid w:val="007B1F83"/>
    <w:rsid w:val="007C06E5"/>
    <w:rsid w:val="007C0817"/>
    <w:rsid w:val="007C2FB8"/>
    <w:rsid w:val="007D0050"/>
    <w:rsid w:val="007D44AD"/>
    <w:rsid w:val="007D640F"/>
    <w:rsid w:val="007E62D1"/>
    <w:rsid w:val="007E6AA6"/>
    <w:rsid w:val="007F229F"/>
    <w:rsid w:val="007F3444"/>
    <w:rsid w:val="007F6111"/>
    <w:rsid w:val="007F6C57"/>
    <w:rsid w:val="0080045A"/>
    <w:rsid w:val="008004DB"/>
    <w:rsid w:val="008025A4"/>
    <w:rsid w:val="0080434F"/>
    <w:rsid w:val="00806518"/>
    <w:rsid w:val="008076A0"/>
    <w:rsid w:val="00810586"/>
    <w:rsid w:val="008106DA"/>
    <w:rsid w:val="00813A39"/>
    <w:rsid w:val="008165CE"/>
    <w:rsid w:val="00817AFC"/>
    <w:rsid w:val="00820167"/>
    <w:rsid w:val="00821F93"/>
    <w:rsid w:val="008306CC"/>
    <w:rsid w:val="00831814"/>
    <w:rsid w:val="00831862"/>
    <w:rsid w:val="0083198F"/>
    <w:rsid w:val="00831E10"/>
    <w:rsid w:val="008421D9"/>
    <w:rsid w:val="00843B19"/>
    <w:rsid w:val="00844AAA"/>
    <w:rsid w:val="0085357A"/>
    <w:rsid w:val="0085541C"/>
    <w:rsid w:val="00861146"/>
    <w:rsid w:val="00864F82"/>
    <w:rsid w:val="00866466"/>
    <w:rsid w:val="00866B6C"/>
    <w:rsid w:val="008675A0"/>
    <w:rsid w:val="008774BE"/>
    <w:rsid w:val="008800F3"/>
    <w:rsid w:val="00880F6F"/>
    <w:rsid w:val="008821D3"/>
    <w:rsid w:val="00887BD3"/>
    <w:rsid w:val="00892202"/>
    <w:rsid w:val="00894D36"/>
    <w:rsid w:val="00895F18"/>
    <w:rsid w:val="008A0854"/>
    <w:rsid w:val="008A59BE"/>
    <w:rsid w:val="008A5CF3"/>
    <w:rsid w:val="008B0F28"/>
    <w:rsid w:val="008B7989"/>
    <w:rsid w:val="008C0FBF"/>
    <w:rsid w:val="008C35BD"/>
    <w:rsid w:val="008C4BB6"/>
    <w:rsid w:val="008D0416"/>
    <w:rsid w:val="008D1730"/>
    <w:rsid w:val="008D2B28"/>
    <w:rsid w:val="008D741B"/>
    <w:rsid w:val="008E07C6"/>
    <w:rsid w:val="008E1E30"/>
    <w:rsid w:val="008E40F2"/>
    <w:rsid w:val="008E52DF"/>
    <w:rsid w:val="008F027C"/>
    <w:rsid w:val="00906F95"/>
    <w:rsid w:val="009139B8"/>
    <w:rsid w:val="00914CA1"/>
    <w:rsid w:val="00915A42"/>
    <w:rsid w:val="00917198"/>
    <w:rsid w:val="00920EA1"/>
    <w:rsid w:val="00923690"/>
    <w:rsid w:val="00923895"/>
    <w:rsid w:val="00925458"/>
    <w:rsid w:val="009277DE"/>
    <w:rsid w:val="00927B27"/>
    <w:rsid w:val="00932D55"/>
    <w:rsid w:val="00940D12"/>
    <w:rsid w:val="009412CC"/>
    <w:rsid w:val="00941437"/>
    <w:rsid w:val="00944041"/>
    <w:rsid w:val="00944C60"/>
    <w:rsid w:val="00947F59"/>
    <w:rsid w:val="00950897"/>
    <w:rsid w:val="009563A1"/>
    <w:rsid w:val="00960101"/>
    <w:rsid w:val="0096538E"/>
    <w:rsid w:val="00965ED2"/>
    <w:rsid w:val="009754C8"/>
    <w:rsid w:val="009765F3"/>
    <w:rsid w:val="00977898"/>
    <w:rsid w:val="00982D5D"/>
    <w:rsid w:val="00983BA7"/>
    <w:rsid w:val="009844C9"/>
    <w:rsid w:val="009861E1"/>
    <w:rsid w:val="00991B6C"/>
    <w:rsid w:val="009944CA"/>
    <w:rsid w:val="009A2D35"/>
    <w:rsid w:val="009A4A87"/>
    <w:rsid w:val="009A6D06"/>
    <w:rsid w:val="009B1486"/>
    <w:rsid w:val="009B6836"/>
    <w:rsid w:val="009C22F4"/>
    <w:rsid w:val="009C2958"/>
    <w:rsid w:val="009C5018"/>
    <w:rsid w:val="009C54EC"/>
    <w:rsid w:val="009D1550"/>
    <w:rsid w:val="009D198A"/>
    <w:rsid w:val="009D5744"/>
    <w:rsid w:val="009E5D7F"/>
    <w:rsid w:val="009E7C83"/>
    <w:rsid w:val="009F1516"/>
    <w:rsid w:val="009F44C9"/>
    <w:rsid w:val="009F6F3A"/>
    <w:rsid w:val="009F78CB"/>
    <w:rsid w:val="00A00D9D"/>
    <w:rsid w:val="00A01DCD"/>
    <w:rsid w:val="00A10EC6"/>
    <w:rsid w:val="00A10FF0"/>
    <w:rsid w:val="00A11F1A"/>
    <w:rsid w:val="00A12990"/>
    <w:rsid w:val="00A22446"/>
    <w:rsid w:val="00A22AC9"/>
    <w:rsid w:val="00A235F8"/>
    <w:rsid w:val="00A258C7"/>
    <w:rsid w:val="00A261C5"/>
    <w:rsid w:val="00A26BE8"/>
    <w:rsid w:val="00A304E7"/>
    <w:rsid w:val="00A31663"/>
    <w:rsid w:val="00A357E1"/>
    <w:rsid w:val="00A35D0A"/>
    <w:rsid w:val="00A37974"/>
    <w:rsid w:val="00A42A55"/>
    <w:rsid w:val="00A43768"/>
    <w:rsid w:val="00A43883"/>
    <w:rsid w:val="00A43C15"/>
    <w:rsid w:val="00A4596E"/>
    <w:rsid w:val="00A4612F"/>
    <w:rsid w:val="00A46CAE"/>
    <w:rsid w:val="00A46F1A"/>
    <w:rsid w:val="00A52A2E"/>
    <w:rsid w:val="00A55D79"/>
    <w:rsid w:val="00A57D98"/>
    <w:rsid w:val="00A62F2E"/>
    <w:rsid w:val="00A63904"/>
    <w:rsid w:val="00A6493E"/>
    <w:rsid w:val="00A66C8C"/>
    <w:rsid w:val="00A70509"/>
    <w:rsid w:val="00A72887"/>
    <w:rsid w:val="00A72DF7"/>
    <w:rsid w:val="00A824EE"/>
    <w:rsid w:val="00A85F63"/>
    <w:rsid w:val="00A87D6D"/>
    <w:rsid w:val="00A915DC"/>
    <w:rsid w:val="00AA21C9"/>
    <w:rsid w:val="00AA38FD"/>
    <w:rsid w:val="00AA69F7"/>
    <w:rsid w:val="00AA7492"/>
    <w:rsid w:val="00AA7D7D"/>
    <w:rsid w:val="00AB28F3"/>
    <w:rsid w:val="00AB6640"/>
    <w:rsid w:val="00AC0685"/>
    <w:rsid w:val="00AC1015"/>
    <w:rsid w:val="00AC16CD"/>
    <w:rsid w:val="00AC39C7"/>
    <w:rsid w:val="00AD2379"/>
    <w:rsid w:val="00AD24B7"/>
    <w:rsid w:val="00AD319B"/>
    <w:rsid w:val="00AD5F10"/>
    <w:rsid w:val="00AE16A4"/>
    <w:rsid w:val="00AE1CDC"/>
    <w:rsid w:val="00AE4DCD"/>
    <w:rsid w:val="00AE61AC"/>
    <w:rsid w:val="00AF1B4F"/>
    <w:rsid w:val="00AF6C6D"/>
    <w:rsid w:val="00AF7632"/>
    <w:rsid w:val="00B03FCE"/>
    <w:rsid w:val="00B048F1"/>
    <w:rsid w:val="00B06F14"/>
    <w:rsid w:val="00B071FE"/>
    <w:rsid w:val="00B10578"/>
    <w:rsid w:val="00B1338E"/>
    <w:rsid w:val="00B15F73"/>
    <w:rsid w:val="00B16C28"/>
    <w:rsid w:val="00B210B3"/>
    <w:rsid w:val="00B278E1"/>
    <w:rsid w:val="00B31F91"/>
    <w:rsid w:val="00B4008D"/>
    <w:rsid w:val="00B422F6"/>
    <w:rsid w:val="00B44225"/>
    <w:rsid w:val="00B46529"/>
    <w:rsid w:val="00B5057D"/>
    <w:rsid w:val="00B52D99"/>
    <w:rsid w:val="00B57470"/>
    <w:rsid w:val="00B57AB1"/>
    <w:rsid w:val="00B67ED6"/>
    <w:rsid w:val="00B73283"/>
    <w:rsid w:val="00B7562D"/>
    <w:rsid w:val="00B75ED5"/>
    <w:rsid w:val="00B853AE"/>
    <w:rsid w:val="00B86791"/>
    <w:rsid w:val="00B922C5"/>
    <w:rsid w:val="00B92B97"/>
    <w:rsid w:val="00B93E58"/>
    <w:rsid w:val="00B95D23"/>
    <w:rsid w:val="00B9616A"/>
    <w:rsid w:val="00B9700C"/>
    <w:rsid w:val="00BA0299"/>
    <w:rsid w:val="00BA2303"/>
    <w:rsid w:val="00BA2393"/>
    <w:rsid w:val="00BA63BA"/>
    <w:rsid w:val="00BB5EDA"/>
    <w:rsid w:val="00BB6BE6"/>
    <w:rsid w:val="00BC0AEA"/>
    <w:rsid w:val="00BC2342"/>
    <w:rsid w:val="00BC44E8"/>
    <w:rsid w:val="00BC5342"/>
    <w:rsid w:val="00BC539D"/>
    <w:rsid w:val="00BD6056"/>
    <w:rsid w:val="00BD60BD"/>
    <w:rsid w:val="00BD62DE"/>
    <w:rsid w:val="00BE01AF"/>
    <w:rsid w:val="00BE14B8"/>
    <w:rsid w:val="00BE16FF"/>
    <w:rsid w:val="00BE35B6"/>
    <w:rsid w:val="00BE64CC"/>
    <w:rsid w:val="00BF0D3C"/>
    <w:rsid w:val="00C0102F"/>
    <w:rsid w:val="00C011C1"/>
    <w:rsid w:val="00C0139C"/>
    <w:rsid w:val="00C01F7F"/>
    <w:rsid w:val="00C03B03"/>
    <w:rsid w:val="00C048D3"/>
    <w:rsid w:val="00C10713"/>
    <w:rsid w:val="00C112D0"/>
    <w:rsid w:val="00C113B0"/>
    <w:rsid w:val="00C12832"/>
    <w:rsid w:val="00C166FB"/>
    <w:rsid w:val="00C17C1F"/>
    <w:rsid w:val="00C30CF7"/>
    <w:rsid w:val="00C31440"/>
    <w:rsid w:val="00C35236"/>
    <w:rsid w:val="00C416D3"/>
    <w:rsid w:val="00C43834"/>
    <w:rsid w:val="00C5119F"/>
    <w:rsid w:val="00C5121F"/>
    <w:rsid w:val="00C53E86"/>
    <w:rsid w:val="00C56D60"/>
    <w:rsid w:val="00C631A6"/>
    <w:rsid w:val="00C73B56"/>
    <w:rsid w:val="00C7403E"/>
    <w:rsid w:val="00C7446F"/>
    <w:rsid w:val="00C77843"/>
    <w:rsid w:val="00C81450"/>
    <w:rsid w:val="00C820B3"/>
    <w:rsid w:val="00C83C51"/>
    <w:rsid w:val="00C84197"/>
    <w:rsid w:val="00C8481E"/>
    <w:rsid w:val="00C86CF9"/>
    <w:rsid w:val="00C87AB4"/>
    <w:rsid w:val="00C91641"/>
    <w:rsid w:val="00C92665"/>
    <w:rsid w:val="00C92FA2"/>
    <w:rsid w:val="00C937CD"/>
    <w:rsid w:val="00C93923"/>
    <w:rsid w:val="00C94EBC"/>
    <w:rsid w:val="00CA1544"/>
    <w:rsid w:val="00CA2F69"/>
    <w:rsid w:val="00CA3CBA"/>
    <w:rsid w:val="00CA6E04"/>
    <w:rsid w:val="00CB17D5"/>
    <w:rsid w:val="00CB3843"/>
    <w:rsid w:val="00CC017C"/>
    <w:rsid w:val="00CC3F37"/>
    <w:rsid w:val="00CC4B4B"/>
    <w:rsid w:val="00CC5D84"/>
    <w:rsid w:val="00CD45E5"/>
    <w:rsid w:val="00CD75B6"/>
    <w:rsid w:val="00CF04E8"/>
    <w:rsid w:val="00CF35BD"/>
    <w:rsid w:val="00CF5B63"/>
    <w:rsid w:val="00D01BC1"/>
    <w:rsid w:val="00D07042"/>
    <w:rsid w:val="00D114DC"/>
    <w:rsid w:val="00D11EF4"/>
    <w:rsid w:val="00D35CD9"/>
    <w:rsid w:val="00D35EF3"/>
    <w:rsid w:val="00D36334"/>
    <w:rsid w:val="00D36967"/>
    <w:rsid w:val="00D40C10"/>
    <w:rsid w:val="00D4191F"/>
    <w:rsid w:val="00D44029"/>
    <w:rsid w:val="00D516A7"/>
    <w:rsid w:val="00D52C87"/>
    <w:rsid w:val="00D53AE2"/>
    <w:rsid w:val="00D53CBD"/>
    <w:rsid w:val="00D55C7D"/>
    <w:rsid w:val="00D609B1"/>
    <w:rsid w:val="00D64BA8"/>
    <w:rsid w:val="00D67011"/>
    <w:rsid w:val="00D705A5"/>
    <w:rsid w:val="00D73C5B"/>
    <w:rsid w:val="00D74AD1"/>
    <w:rsid w:val="00D75330"/>
    <w:rsid w:val="00D814B0"/>
    <w:rsid w:val="00D84543"/>
    <w:rsid w:val="00D87472"/>
    <w:rsid w:val="00D90B39"/>
    <w:rsid w:val="00D912BA"/>
    <w:rsid w:val="00D91C17"/>
    <w:rsid w:val="00D93501"/>
    <w:rsid w:val="00DA092B"/>
    <w:rsid w:val="00DA27AD"/>
    <w:rsid w:val="00DA3431"/>
    <w:rsid w:val="00DA4DA8"/>
    <w:rsid w:val="00DA5CA8"/>
    <w:rsid w:val="00DA7D7F"/>
    <w:rsid w:val="00DB1D99"/>
    <w:rsid w:val="00DB42AE"/>
    <w:rsid w:val="00DB7E10"/>
    <w:rsid w:val="00DC479F"/>
    <w:rsid w:val="00DC504C"/>
    <w:rsid w:val="00DC54E0"/>
    <w:rsid w:val="00DC5CA7"/>
    <w:rsid w:val="00DD0C42"/>
    <w:rsid w:val="00DE39D3"/>
    <w:rsid w:val="00DE522A"/>
    <w:rsid w:val="00DE53E3"/>
    <w:rsid w:val="00DF28B4"/>
    <w:rsid w:val="00DF52BE"/>
    <w:rsid w:val="00DF6A53"/>
    <w:rsid w:val="00E02706"/>
    <w:rsid w:val="00E02A74"/>
    <w:rsid w:val="00E11134"/>
    <w:rsid w:val="00E13928"/>
    <w:rsid w:val="00E153F5"/>
    <w:rsid w:val="00E20DE7"/>
    <w:rsid w:val="00E2305C"/>
    <w:rsid w:val="00E26663"/>
    <w:rsid w:val="00E279A9"/>
    <w:rsid w:val="00E35080"/>
    <w:rsid w:val="00E3582F"/>
    <w:rsid w:val="00E35FAB"/>
    <w:rsid w:val="00E363C3"/>
    <w:rsid w:val="00E47681"/>
    <w:rsid w:val="00E47F15"/>
    <w:rsid w:val="00E514D9"/>
    <w:rsid w:val="00E527B3"/>
    <w:rsid w:val="00E52DA0"/>
    <w:rsid w:val="00E541E0"/>
    <w:rsid w:val="00E55586"/>
    <w:rsid w:val="00E55896"/>
    <w:rsid w:val="00E56BD0"/>
    <w:rsid w:val="00E617D2"/>
    <w:rsid w:val="00E63B6E"/>
    <w:rsid w:val="00E67688"/>
    <w:rsid w:val="00E67794"/>
    <w:rsid w:val="00E67B9D"/>
    <w:rsid w:val="00E71F7F"/>
    <w:rsid w:val="00E76450"/>
    <w:rsid w:val="00E80646"/>
    <w:rsid w:val="00E87C4E"/>
    <w:rsid w:val="00E91222"/>
    <w:rsid w:val="00E9377D"/>
    <w:rsid w:val="00E943D6"/>
    <w:rsid w:val="00EA6598"/>
    <w:rsid w:val="00EA7A41"/>
    <w:rsid w:val="00EB110A"/>
    <w:rsid w:val="00EB2648"/>
    <w:rsid w:val="00EB3D50"/>
    <w:rsid w:val="00EB51D1"/>
    <w:rsid w:val="00EB5678"/>
    <w:rsid w:val="00EB6673"/>
    <w:rsid w:val="00EB7315"/>
    <w:rsid w:val="00EC011E"/>
    <w:rsid w:val="00EC2BB5"/>
    <w:rsid w:val="00EC4182"/>
    <w:rsid w:val="00EC4E44"/>
    <w:rsid w:val="00EC594C"/>
    <w:rsid w:val="00EC688B"/>
    <w:rsid w:val="00ED093B"/>
    <w:rsid w:val="00ED23C2"/>
    <w:rsid w:val="00ED77F4"/>
    <w:rsid w:val="00EE026C"/>
    <w:rsid w:val="00EE1094"/>
    <w:rsid w:val="00EE228A"/>
    <w:rsid w:val="00EE6E10"/>
    <w:rsid w:val="00EE79AD"/>
    <w:rsid w:val="00EF041E"/>
    <w:rsid w:val="00EF75A9"/>
    <w:rsid w:val="00F00F78"/>
    <w:rsid w:val="00F013E5"/>
    <w:rsid w:val="00F06F40"/>
    <w:rsid w:val="00F07E80"/>
    <w:rsid w:val="00F12226"/>
    <w:rsid w:val="00F14CC6"/>
    <w:rsid w:val="00F15552"/>
    <w:rsid w:val="00F1600A"/>
    <w:rsid w:val="00F200E5"/>
    <w:rsid w:val="00F24164"/>
    <w:rsid w:val="00F30148"/>
    <w:rsid w:val="00F30C84"/>
    <w:rsid w:val="00F33550"/>
    <w:rsid w:val="00F3480F"/>
    <w:rsid w:val="00F34FB2"/>
    <w:rsid w:val="00F45E85"/>
    <w:rsid w:val="00F4733D"/>
    <w:rsid w:val="00F5233F"/>
    <w:rsid w:val="00F5343A"/>
    <w:rsid w:val="00F54C6F"/>
    <w:rsid w:val="00F54C75"/>
    <w:rsid w:val="00F54F6C"/>
    <w:rsid w:val="00F56110"/>
    <w:rsid w:val="00F677FF"/>
    <w:rsid w:val="00F6785D"/>
    <w:rsid w:val="00F67F9E"/>
    <w:rsid w:val="00F76F00"/>
    <w:rsid w:val="00F820E8"/>
    <w:rsid w:val="00F82BB7"/>
    <w:rsid w:val="00F83510"/>
    <w:rsid w:val="00F847C8"/>
    <w:rsid w:val="00F8532F"/>
    <w:rsid w:val="00F9005B"/>
    <w:rsid w:val="00F91865"/>
    <w:rsid w:val="00F93DBC"/>
    <w:rsid w:val="00FA13ED"/>
    <w:rsid w:val="00FA377C"/>
    <w:rsid w:val="00FA57C3"/>
    <w:rsid w:val="00FA7480"/>
    <w:rsid w:val="00FB17EF"/>
    <w:rsid w:val="00FB4858"/>
    <w:rsid w:val="00FC17A1"/>
    <w:rsid w:val="00FC209F"/>
    <w:rsid w:val="00FC2E26"/>
    <w:rsid w:val="00FD3776"/>
    <w:rsid w:val="00FD4103"/>
    <w:rsid w:val="00FD5B7D"/>
    <w:rsid w:val="00FD6CE6"/>
    <w:rsid w:val="00FE01CE"/>
    <w:rsid w:val="00FF14DC"/>
    <w:rsid w:val="00FF39A5"/>
    <w:rsid w:val="00FF3D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63FF36"/>
  <w15:docId w15:val="{1C18AFC3-F778-4C7D-B38B-FB8C013E6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95F18"/>
    <w:pPr>
      <w:spacing w:line="360" w:lineRule="auto"/>
    </w:pPr>
    <w:rPr>
      <w:rFonts w:asciiTheme="majorBidi" w:hAnsiTheme="majorBidi"/>
      <w:noProof/>
      <w:sz w:val="24"/>
      <w:lang w:val="id-ID"/>
    </w:rPr>
  </w:style>
  <w:style w:type="paragraph" w:styleId="Heading1">
    <w:name w:val="heading 1"/>
    <w:basedOn w:val="H1-Bab"/>
    <w:next w:val="Normal"/>
    <w:link w:val="Heading1Char"/>
    <w:uiPriority w:val="9"/>
    <w:qFormat/>
    <w:rsid w:val="003859D8"/>
    <w:pPr>
      <w:numPr>
        <w:numId w:val="3"/>
      </w:numPr>
      <w:contextualSpacing/>
    </w:pPr>
  </w:style>
  <w:style w:type="paragraph" w:styleId="Heading2">
    <w:name w:val="heading 2"/>
    <w:basedOn w:val="Normal"/>
    <w:next w:val="Normal"/>
    <w:link w:val="Heading2Char"/>
    <w:uiPriority w:val="9"/>
    <w:unhideWhenUsed/>
    <w:qFormat/>
    <w:rsid w:val="003859D8"/>
    <w:pPr>
      <w:numPr>
        <w:ilvl w:val="1"/>
        <w:numId w:val="3"/>
      </w:numPr>
      <w:jc w:val="left"/>
      <w:outlineLvl w:val="1"/>
    </w:pPr>
    <w:rPr>
      <w:rFonts w:cstheme="majorBidi"/>
      <w:b/>
      <w:bCs/>
      <w:szCs w:val="28"/>
      <w:lang w:val="en-US"/>
    </w:rPr>
  </w:style>
  <w:style w:type="paragraph" w:styleId="Heading3">
    <w:name w:val="heading 3"/>
    <w:basedOn w:val="Normal"/>
    <w:next w:val="Normal"/>
    <w:link w:val="Heading3Char"/>
    <w:uiPriority w:val="9"/>
    <w:unhideWhenUsed/>
    <w:qFormat/>
    <w:rsid w:val="003859D8"/>
    <w:pPr>
      <w:numPr>
        <w:ilvl w:val="2"/>
        <w:numId w:val="3"/>
      </w:numPr>
      <w:jc w:val="left"/>
      <w:outlineLvl w:val="2"/>
    </w:pPr>
    <w:rPr>
      <w:rFonts w:cstheme="majorBidi"/>
      <w:b/>
      <w:bCs/>
      <w:szCs w:val="28"/>
      <w:lang w:val="en-US"/>
    </w:rPr>
  </w:style>
  <w:style w:type="paragraph" w:styleId="Heading4">
    <w:name w:val="heading 4"/>
    <w:basedOn w:val="Normal"/>
    <w:next w:val="Normal"/>
    <w:link w:val="Heading4Char"/>
    <w:uiPriority w:val="9"/>
    <w:unhideWhenUsed/>
    <w:rsid w:val="003859D8"/>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59D8"/>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859D8"/>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3859D8"/>
    <w:pPr>
      <w:keepNext/>
      <w:keepLines/>
      <w:pageBreakBefore/>
      <w:numPr>
        <w:ilvl w:val="6"/>
        <w:numId w:val="3"/>
      </w:numPr>
      <w:spacing w:before="40"/>
      <w:outlineLvl w:val="6"/>
    </w:pPr>
    <w:rPr>
      <w:rFonts w:asciiTheme="majorHAnsi" w:eastAsiaTheme="majorEastAsia" w:hAnsiTheme="majorHAnsi" w:cstheme="majorBidi"/>
      <w:b/>
      <w:i/>
      <w:iCs/>
      <w:color w:val="243F60" w:themeColor="accent1" w:themeShade="7F"/>
    </w:rPr>
  </w:style>
  <w:style w:type="paragraph" w:styleId="Heading8">
    <w:name w:val="heading 8"/>
    <w:basedOn w:val="Normal"/>
    <w:next w:val="Normal"/>
    <w:link w:val="Heading8Char"/>
    <w:uiPriority w:val="9"/>
    <w:unhideWhenUsed/>
    <w:qFormat/>
    <w:rsid w:val="003859D8"/>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859D8"/>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emplateTASkripsi-ANRI">
    <w:name w:val="Template TA/Skripsi - ANRI"/>
    <w:uiPriority w:val="99"/>
    <w:rsid w:val="003859D8"/>
    <w:pPr>
      <w:numPr>
        <w:numId w:val="1"/>
      </w:numPr>
    </w:pPr>
  </w:style>
  <w:style w:type="paragraph" w:styleId="BalloonText">
    <w:name w:val="Balloon Text"/>
    <w:basedOn w:val="Normal"/>
    <w:link w:val="BalloonTextChar"/>
    <w:uiPriority w:val="99"/>
    <w:semiHidden/>
    <w:unhideWhenUsed/>
    <w:rsid w:val="00B10578"/>
    <w:rPr>
      <w:rFonts w:ascii="Tahoma" w:hAnsi="Tahoma" w:cs="Tahoma"/>
      <w:sz w:val="16"/>
      <w:szCs w:val="16"/>
    </w:rPr>
  </w:style>
  <w:style w:type="character" w:customStyle="1" w:styleId="BalloonTextChar">
    <w:name w:val="Balloon Text Char"/>
    <w:basedOn w:val="DefaultParagraphFont"/>
    <w:link w:val="BalloonText"/>
    <w:uiPriority w:val="99"/>
    <w:semiHidden/>
    <w:rsid w:val="00B10578"/>
    <w:rPr>
      <w:rFonts w:ascii="Tahoma" w:hAnsi="Tahoma" w:cs="Tahoma"/>
      <w:noProof/>
      <w:sz w:val="16"/>
      <w:szCs w:val="16"/>
      <w:lang w:val="id-ID"/>
    </w:rPr>
  </w:style>
  <w:style w:type="paragraph" w:customStyle="1" w:styleId="Head">
    <w:name w:val="Head"/>
    <w:basedOn w:val="Normal"/>
    <w:qFormat/>
    <w:rsid w:val="00673DF2"/>
    <w:pPr>
      <w:pageBreakBefore/>
      <w:spacing w:after="200" w:line="240" w:lineRule="auto"/>
      <w:jc w:val="center"/>
      <w:outlineLvl w:val="0"/>
    </w:pPr>
    <w:rPr>
      <w:rFonts w:cstheme="majorBidi"/>
      <w:b/>
      <w:bCs/>
      <w:sz w:val="28"/>
      <w:szCs w:val="28"/>
      <w:lang w:val="en-US"/>
    </w:rPr>
  </w:style>
  <w:style w:type="paragraph" w:customStyle="1" w:styleId="Ind-judul">
    <w:name w:val="Ind-judul"/>
    <w:basedOn w:val="Normal"/>
    <w:qFormat/>
    <w:rsid w:val="001452EE"/>
    <w:pPr>
      <w:spacing w:line="240" w:lineRule="auto"/>
      <w:jc w:val="center"/>
    </w:pPr>
    <w:rPr>
      <w:rFonts w:cstheme="majorBidi"/>
      <w:b/>
      <w:bCs/>
      <w:sz w:val="32"/>
      <w:szCs w:val="32"/>
      <w:lang w:val="en-US"/>
    </w:rPr>
  </w:style>
  <w:style w:type="paragraph" w:customStyle="1" w:styleId="Eng-judul">
    <w:name w:val="Eng-judul"/>
    <w:basedOn w:val="Normal"/>
    <w:qFormat/>
    <w:rsid w:val="00301F80"/>
    <w:pPr>
      <w:spacing w:line="240" w:lineRule="auto"/>
      <w:jc w:val="center"/>
    </w:pPr>
    <w:rPr>
      <w:rFonts w:cstheme="majorBidi"/>
      <w:b/>
      <w:bCs/>
      <w:i/>
      <w:iCs/>
      <w:sz w:val="28"/>
      <w:szCs w:val="28"/>
      <w:lang w:val="en-US"/>
    </w:rPr>
  </w:style>
  <w:style w:type="paragraph" w:customStyle="1" w:styleId="H1-Bab">
    <w:name w:val="H1-Bab"/>
    <w:basedOn w:val="Head"/>
    <w:next w:val="Normal"/>
    <w:rsid w:val="003F1587"/>
  </w:style>
  <w:style w:type="paragraph" w:customStyle="1" w:styleId="H2-Bagian">
    <w:name w:val="H2-Bagian"/>
    <w:qFormat/>
    <w:rsid w:val="00810586"/>
    <w:pPr>
      <w:spacing w:line="360" w:lineRule="auto"/>
      <w:ind w:left="720" w:hanging="720"/>
      <w:jc w:val="left"/>
      <w:outlineLvl w:val="1"/>
    </w:pPr>
    <w:rPr>
      <w:rFonts w:asciiTheme="majorBidi" w:hAnsiTheme="majorBidi" w:cstheme="majorBidi"/>
      <w:b/>
      <w:bCs/>
      <w:noProof/>
      <w:sz w:val="24"/>
      <w:szCs w:val="28"/>
    </w:rPr>
  </w:style>
  <w:style w:type="paragraph" w:customStyle="1" w:styleId="H3-Bagian">
    <w:name w:val="H3-Bagian"/>
    <w:basedOn w:val="H2-Bagian"/>
    <w:qFormat/>
    <w:rsid w:val="00810586"/>
    <w:pPr>
      <w:outlineLvl w:val="2"/>
    </w:pPr>
  </w:style>
  <w:style w:type="paragraph" w:styleId="ListParagraph">
    <w:name w:val="List Paragraph"/>
    <w:basedOn w:val="Normal"/>
    <w:qFormat/>
    <w:rsid w:val="00A43C15"/>
    <w:pPr>
      <w:ind w:firstLine="720"/>
      <w:contextualSpacing/>
    </w:pPr>
  </w:style>
  <w:style w:type="paragraph" w:styleId="Caption">
    <w:name w:val="caption"/>
    <w:basedOn w:val="Normal"/>
    <w:next w:val="Normal"/>
    <w:uiPriority w:val="35"/>
    <w:unhideWhenUsed/>
    <w:qFormat/>
    <w:rsid w:val="001B4651"/>
    <w:pPr>
      <w:spacing w:after="120" w:line="240" w:lineRule="auto"/>
    </w:pPr>
    <w:rPr>
      <w:b/>
      <w:bCs/>
      <w:color w:val="4F81BD" w:themeColor="accent1"/>
      <w:sz w:val="22"/>
      <w:szCs w:val="18"/>
    </w:rPr>
  </w:style>
  <w:style w:type="character" w:customStyle="1" w:styleId="Heading1Char">
    <w:name w:val="Heading 1 Char"/>
    <w:basedOn w:val="DefaultParagraphFont"/>
    <w:link w:val="Heading1"/>
    <w:uiPriority w:val="9"/>
    <w:rsid w:val="006E5F49"/>
    <w:rPr>
      <w:rFonts w:asciiTheme="majorBidi" w:hAnsiTheme="majorBidi" w:cstheme="majorBidi"/>
      <w:b/>
      <w:bCs/>
      <w:noProof/>
      <w:sz w:val="28"/>
      <w:szCs w:val="28"/>
    </w:rPr>
  </w:style>
  <w:style w:type="character" w:customStyle="1" w:styleId="Heading2Char">
    <w:name w:val="Heading 2 Char"/>
    <w:basedOn w:val="DefaultParagraphFont"/>
    <w:link w:val="Heading2"/>
    <w:uiPriority w:val="9"/>
    <w:rsid w:val="00895F18"/>
    <w:rPr>
      <w:rFonts w:asciiTheme="majorBidi" w:hAnsiTheme="majorBidi" w:cstheme="majorBidi"/>
      <w:b/>
      <w:bCs/>
      <w:noProof/>
      <w:sz w:val="24"/>
      <w:szCs w:val="28"/>
    </w:rPr>
  </w:style>
  <w:style w:type="paragraph" w:customStyle="1" w:styleId="NamaTbl">
    <w:name w:val="NamaTbl"/>
    <w:basedOn w:val="Caption"/>
    <w:rsid w:val="00220F17"/>
  </w:style>
  <w:style w:type="paragraph" w:customStyle="1" w:styleId="NamaGbr">
    <w:name w:val="NamaGbr"/>
    <w:basedOn w:val="Caption"/>
    <w:rsid w:val="00220F17"/>
    <w:pPr>
      <w:jc w:val="center"/>
    </w:pPr>
  </w:style>
  <w:style w:type="character" w:styleId="PlaceholderText">
    <w:name w:val="Placeholder Text"/>
    <w:basedOn w:val="DefaultParagraphFont"/>
    <w:uiPriority w:val="99"/>
    <w:semiHidden/>
    <w:rsid w:val="00316BAF"/>
    <w:rPr>
      <w:color w:val="808080"/>
    </w:rPr>
  </w:style>
  <w:style w:type="table" w:styleId="TableGrid">
    <w:name w:val="Table Grid"/>
    <w:basedOn w:val="TableNormal"/>
    <w:uiPriority w:val="39"/>
    <w:rsid w:val="00316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05A40"/>
    <w:pPr>
      <w:spacing w:before="120" w:after="120" w:line="240" w:lineRule="auto"/>
      <w:ind w:left="1440" w:right="533" w:hanging="1440"/>
    </w:pPr>
  </w:style>
  <w:style w:type="character" w:styleId="Hyperlink">
    <w:name w:val="Hyperlink"/>
    <w:basedOn w:val="DefaultParagraphFont"/>
    <w:uiPriority w:val="99"/>
    <w:unhideWhenUsed/>
    <w:rsid w:val="00420023"/>
    <w:rPr>
      <w:color w:val="0000FF" w:themeColor="hyperlink"/>
      <w:u w:val="single"/>
    </w:rPr>
  </w:style>
  <w:style w:type="paragraph" w:styleId="Header">
    <w:name w:val="header"/>
    <w:basedOn w:val="Normal"/>
    <w:link w:val="HeaderChar"/>
    <w:uiPriority w:val="99"/>
    <w:unhideWhenUsed/>
    <w:rsid w:val="00757448"/>
    <w:pPr>
      <w:tabs>
        <w:tab w:val="center" w:pos="4680"/>
        <w:tab w:val="right" w:pos="9360"/>
      </w:tabs>
      <w:spacing w:line="240" w:lineRule="auto"/>
    </w:pPr>
  </w:style>
  <w:style w:type="character" w:customStyle="1" w:styleId="HeaderChar">
    <w:name w:val="Header Char"/>
    <w:basedOn w:val="DefaultParagraphFont"/>
    <w:link w:val="Header"/>
    <w:uiPriority w:val="99"/>
    <w:rsid w:val="00757448"/>
    <w:rPr>
      <w:rFonts w:asciiTheme="majorBidi" w:hAnsiTheme="majorBidi"/>
      <w:noProof/>
      <w:sz w:val="24"/>
      <w:lang w:val="id-ID"/>
    </w:rPr>
  </w:style>
  <w:style w:type="paragraph" w:styleId="Footer">
    <w:name w:val="footer"/>
    <w:basedOn w:val="Normal"/>
    <w:link w:val="FooterChar"/>
    <w:uiPriority w:val="99"/>
    <w:unhideWhenUsed/>
    <w:rsid w:val="00757448"/>
    <w:pPr>
      <w:tabs>
        <w:tab w:val="center" w:pos="4680"/>
        <w:tab w:val="right" w:pos="9360"/>
      </w:tabs>
      <w:spacing w:line="240" w:lineRule="auto"/>
    </w:pPr>
  </w:style>
  <w:style w:type="character" w:customStyle="1" w:styleId="FooterChar">
    <w:name w:val="Footer Char"/>
    <w:basedOn w:val="DefaultParagraphFont"/>
    <w:link w:val="Footer"/>
    <w:uiPriority w:val="99"/>
    <w:rsid w:val="00757448"/>
    <w:rPr>
      <w:rFonts w:asciiTheme="majorBidi" w:hAnsiTheme="majorBidi"/>
      <w:noProof/>
      <w:sz w:val="24"/>
      <w:lang w:val="id-ID"/>
    </w:rPr>
  </w:style>
  <w:style w:type="paragraph" w:styleId="FootnoteText">
    <w:name w:val="footnote text"/>
    <w:basedOn w:val="Normal"/>
    <w:link w:val="FootnoteTextChar"/>
    <w:uiPriority w:val="99"/>
    <w:semiHidden/>
    <w:unhideWhenUsed/>
    <w:rsid w:val="009944CA"/>
    <w:pPr>
      <w:spacing w:line="240" w:lineRule="auto"/>
    </w:pPr>
    <w:rPr>
      <w:sz w:val="20"/>
      <w:szCs w:val="20"/>
    </w:rPr>
  </w:style>
  <w:style w:type="character" w:customStyle="1" w:styleId="FootnoteTextChar">
    <w:name w:val="Footnote Text Char"/>
    <w:basedOn w:val="DefaultParagraphFont"/>
    <w:link w:val="FootnoteText"/>
    <w:uiPriority w:val="99"/>
    <w:semiHidden/>
    <w:rsid w:val="009944CA"/>
    <w:rPr>
      <w:rFonts w:asciiTheme="majorBidi" w:hAnsiTheme="majorBidi"/>
      <w:noProof/>
      <w:sz w:val="20"/>
      <w:szCs w:val="20"/>
      <w:lang w:val="id-ID"/>
    </w:rPr>
  </w:style>
  <w:style w:type="character" w:styleId="FootnoteReference">
    <w:name w:val="footnote reference"/>
    <w:basedOn w:val="DefaultParagraphFont"/>
    <w:uiPriority w:val="99"/>
    <w:semiHidden/>
    <w:unhideWhenUsed/>
    <w:rsid w:val="009944CA"/>
    <w:rPr>
      <w:vertAlign w:val="superscript"/>
    </w:rPr>
  </w:style>
  <w:style w:type="paragraph" w:styleId="TOC1">
    <w:name w:val="toc 1"/>
    <w:basedOn w:val="Normal"/>
    <w:next w:val="Normal"/>
    <w:autoRedefine/>
    <w:uiPriority w:val="39"/>
    <w:unhideWhenUsed/>
    <w:rsid w:val="00806518"/>
    <w:pPr>
      <w:tabs>
        <w:tab w:val="right" w:leader="dot" w:pos="7928"/>
      </w:tabs>
      <w:spacing w:before="120" w:after="120" w:line="240" w:lineRule="auto"/>
      <w:ind w:right="533"/>
    </w:pPr>
  </w:style>
  <w:style w:type="paragraph" w:styleId="TOC2">
    <w:name w:val="toc 2"/>
    <w:basedOn w:val="Normal"/>
    <w:next w:val="Normal"/>
    <w:autoRedefine/>
    <w:uiPriority w:val="39"/>
    <w:unhideWhenUsed/>
    <w:rsid w:val="001F798D"/>
    <w:pPr>
      <w:tabs>
        <w:tab w:val="left" w:pos="1440"/>
        <w:tab w:val="right" w:leader="dot" w:pos="7928"/>
      </w:tabs>
      <w:spacing w:before="60" w:after="60" w:line="240" w:lineRule="auto"/>
      <w:ind w:left="1440" w:right="533" w:hanging="720"/>
    </w:pPr>
  </w:style>
  <w:style w:type="paragraph" w:styleId="TOC3">
    <w:name w:val="toc 3"/>
    <w:basedOn w:val="Normal"/>
    <w:next w:val="Normal"/>
    <w:autoRedefine/>
    <w:uiPriority w:val="39"/>
    <w:unhideWhenUsed/>
    <w:rsid w:val="008A5CF3"/>
    <w:pPr>
      <w:spacing w:line="240" w:lineRule="auto"/>
      <w:ind w:left="2160" w:right="533" w:hanging="720"/>
    </w:pPr>
  </w:style>
  <w:style w:type="character" w:customStyle="1" w:styleId="Heading3Char">
    <w:name w:val="Heading 3 Char"/>
    <w:basedOn w:val="DefaultParagraphFont"/>
    <w:link w:val="Heading3"/>
    <w:uiPriority w:val="9"/>
    <w:rsid w:val="00895F18"/>
    <w:rPr>
      <w:rFonts w:asciiTheme="majorBidi" w:hAnsiTheme="majorBidi" w:cstheme="majorBidi"/>
      <w:b/>
      <w:bCs/>
      <w:noProof/>
      <w:sz w:val="24"/>
      <w:szCs w:val="28"/>
    </w:rPr>
  </w:style>
  <w:style w:type="paragraph" w:styleId="NoSpacing">
    <w:name w:val="No Spacing"/>
    <w:link w:val="NoSpacingChar"/>
    <w:uiPriority w:val="1"/>
    <w:qFormat/>
    <w:rsid w:val="00D36334"/>
    <w:pPr>
      <w:jc w:val="left"/>
    </w:pPr>
    <w:rPr>
      <w:rFonts w:eastAsiaTheme="minorEastAsia"/>
    </w:rPr>
  </w:style>
  <w:style w:type="character" w:customStyle="1" w:styleId="NoSpacingChar">
    <w:name w:val="No Spacing Char"/>
    <w:basedOn w:val="DefaultParagraphFont"/>
    <w:link w:val="NoSpacing"/>
    <w:uiPriority w:val="1"/>
    <w:rsid w:val="00D36334"/>
    <w:rPr>
      <w:rFonts w:eastAsiaTheme="minorEastAsia"/>
    </w:rPr>
  </w:style>
  <w:style w:type="character" w:styleId="CommentReference">
    <w:name w:val="annotation reference"/>
    <w:basedOn w:val="DefaultParagraphFont"/>
    <w:uiPriority w:val="99"/>
    <w:semiHidden/>
    <w:unhideWhenUsed/>
    <w:rsid w:val="00E63B6E"/>
    <w:rPr>
      <w:sz w:val="16"/>
      <w:szCs w:val="16"/>
    </w:rPr>
  </w:style>
  <w:style w:type="paragraph" w:styleId="CommentText">
    <w:name w:val="annotation text"/>
    <w:basedOn w:val="Normal"/>
    <w:link w:val="CommentTextChar"/>
    <w:uiPriority w:val="99"/>
    <w:unhideWhenUsed/>
    <w:rsid w:val="00E63B6E"/>
    <w:pPr>
      <w:spacing w:line="240" w:lineRule="auto"/>
    </w:pPr>
    <w:rPr>
      <w:sz w:val="20"/>
      <w:szCs w:val="20"/>
    </w:rPr>
  </w:style>
  <w:style w:type="character" w:customStyle="1" w:styleId="CommentTextChar">
    <w:name w:val="Comment Text Char"/>
    <w:basedOn w:val="DefaultParagraphFont"/>
    <w:link w:val="CommentText"/>
    <w:uiPriority w:val="99"/>
    <w:rsid w:val="00E63B6E"/>
    <w:rPr>
      <w:rFonts w:asciiTheme="majorBidi" w:hAnsiTheme="majorBidi"/>
      <w:noProof/>
      <w:sz w:val="20"/>
      <w:szCs w:val="20"/>
      <w:lang w:val="id-ID"/>
    </w:rPr>
  </w:style>
  <w:style w:type="paragraph" w:styleId="CommentSubject">
    <w:name w:val="annotation subject"/>
    <w:basedOn w:val="CommentText"/>
    <w:next w:val="CommentText"/>
    <w:link w:val="CommentSubjectChar"/>
    <w:uiPriority w:val="99"/>
    <w:semiHidden/>
    <w:unhideWhenUsed/>
    <w:rsid w:val="00E63B6E"/>
    <w:rPr>
      <w:b/>
      <w:bCs/>
    </w:rPr>
  </w:style>
  <w:style w:type="character" w:customStyle="1" w:styleId="CommentSubjectChar">
    <w:name w:val="Comment Subject Char"/>
    <w:basedOn w:val="CommentTextChar"/>
    <w:link w:val="CommentSubject"/>
    <w:uiPriority w:val="99"/>
    <w:semiHidden/>
    <w:rsid w:val="00E63B6E"/>
    <w:rPr>
      <w:rFonts w:asciiTheme="majorBidi" w:hAnsiTheme="majorBidi"/>
      <w:b/>
      <w:bCs/>
      <w:noProof/>
      <w:sz w:val="20"/>
      <w:szCs w:val="20"/>
      <w:lang w:val="id-ID"/>
    </w:rPr>
  </w:style>
  <w:style w:type="character" w:customStyle="1" w:styleId="tlid-translation">
    <w:name w:val="tlid-translation"/>
    <w:basedOn w:val="DefaultParagraphFont"/>
    <w:rsid w:val="00965ED2"/>
  </w:style>
  <w:style w:type="paragraph" w:styleId="Revision">
    <w:name w:val="Revision"/>
    <w:hidden/>
    <w:uiPriority w:val="99"/>
    <w:semiHidden/>
    <w:rsid w:val="00E52DA0"/>
    <w:pPr>
      <w:jc w:val="left"/>
    </w:pPr>
    <w:rPr>
      <w:rFonts w:asciiTheme="majorBidi" w:hAnsiTheme="majorBidi"/>
      <w:noProof/>
      <w:sz w:val="24"/>
      <w:lang w:val="id-ID"/>
    </w:rPr>
  </w:style>
  <w:style w:type="character" w:customStyle="1" w:styleId="Heading4Char">
    <w:name w:val="Heading 4 Char"/>
    <w:basedOn w:val="DefaultParagraphFont"/>
    <w:link w:val="Heading4"/>
    <w:uiPriority w:val="9"/>
    <w:rsid w:val="000C11AE"/>
    <w:rPr>
      <w:rFonts w:asciiTheme="majorHAnsi" w:eastAsiaTheme="majorEastAsia" w:hAnsiTheme="majorHAnsi" w:cstheme="majorBidi"/>
      <w:i/>
      <w:iCs/>
      <w:noProof/>
      <w:color w:val="365F91" w:themeColor="accent1" w:themeShade="BF"/>
      <w:sz w:val="24"/>
      <w:lang w:val="id-ID"/>
    </w:rPr>
  </w:style>
  <w:style w:type="character" w:customStyle="1" w:styleId="Heading5Char">
    <w:name w:val="Heading 5 Char"/>
    <w:basedOn w:val="DefaultParagraphFont"/>
    <w:link w:val="Heading5"/>
    <w:uiPriority w:val="9"/>
    <w:rsid w:val="00D93501"/>
    <w:rPr>
      <w:rFonts w:asciiTheme="majorHAnsi" w:eastAsiaTheme="majorEastAsia" w:hAnsiTheme="majorHAnsi" w:cstheme="majorBidi"/>
      <w:noProof/>
      <w:color w:val="365F91" w:themeColor="accent1" w:themeShade="BF"/>
      <w:sz w:val="24"/>
      <w:lang w:val="id-ID"/>
    </w:rPr>
  </w:style>
  <w:style w:type="character" w:customStyle="1" w:styleId="Heading6Char">
    <w:name w:val="Heading 6 Char"/>
    <w:basedOn w:val="DefaultParagraphFont"/>
    <w:link w:val="Heading6"/>
    <w:uiPriority w:val="9"/>
    <w:rsid w:val="00D93501"/>
    <w:rPr>
      <w:rFonts w:asciiTheme="majorHAnsi" w:eastAsiaTheme="majorEastAsia" w:hAnsiTheme="majorHAnsi" w:cstheme="majorBidi"/>
      <w:noProof/>
      <w:color w:val="243F60" w:themeColor="accent1" w:themeShade="7F"/>
      <w:sz w:val="24"/>
      <w:lang w:val="id-ID"/>
    </w:rPr>
  </w:style>
  <w:style w:type="character" w:customStyle="1" w:styleId="Heading7Char">
    <w:name w:val="Heading 7 Char"/>
    <w:basedOn w:val="DefaultParagraphFont"/>
    <w:link w:val="Heading7"/>
    <w:uiPriority w:val="9"/>
    <w:rsid w:val="003A3441"/>
    <w:rPr>
      <w:rFonts w:asciiTheme="majorHAnsi" w:eastAsiaTheme="majorEastAsia" w:hAnsiTheme="majorHAnsi" w:cstheme="majorBidi"/>
      <w:b/>
      <w:i/>
      <w:iCs/>
      <w:noProof/>
      <w:color w:val="243F60" w:themeColor="accent1" w:themeShade="7F"/>
      <w:sz w:val="24"/>
      <w:lang w:val="id-ID"/>
    </w:rPr>
  </w:style>
  <w:style w:type="paragraph" w:styleId="TOC7">
    <w:name w:val="toc 7"/>
    <w:basedOn w:val="Normal"/>
    <w:next w:val="Normal"/>
    <w:autoRedefine/>
    <w:uiPriority w:val="39"/>
    <w:unhideWhenUsed/>
    <w:rsid w:val="00CD75B6"/>
    <w:pPr>
      <w:tabs>
        <w:tab w:val="right" w:leader="dot" w:pos="7928"/>
      </w:tabs>
      <w:spacing w:before="120" w:after="120" w:line="240" w:lineRule="auto"/>
      <w:ind w:left="284" w:right="533"/>
    </w:pPr>
  </w:style>
  <w:style w:type="paragraph" w:styleId="TOC8">
    <w:name w:val="toc 8"/>
    <w:basedOn w:val="Normal"/>
    <w:next w:val="Normal"/>
    <w:autoRedefine/>
    <w:uiPriority w:val="39"/>
    <w:unhideWhenUsed/>
    <w:rsid w:val="00CC017C"/>
    <w:pPr>
      <w:tabs>
        <w:tab w:val="left" w:pos="2160"/>
        <w:tab w:val="right" w:leader="dot" w:pos="7928"/>
      </w:tabs>
      <w:spacing w:after="100" w:line="240" w:lineRule="auto"/>
      <w:ind w:left="1797" w:right="533" w:hanging="1440"/>
    </w:pPr>
    <w:rPr>
      <w:sz w:val="22"/>
    </w:rPr>
  </w:style>
  <w:style w:type="character" w:customStyle="1" w:styleId="Heading8Char">
    <w:name w:val="Heading 8 Char"/>
    <w:basedOn w:val="DefaultParagraphFont"/>
    <w:link w:val="Heading8"/>
    <w:uiPriority w:val="9"/>
    <w:rsid w:val="003859D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rsid w:val="003859D8"/>
    <w:rPr>
      <w:rFonts w:asciiTheme="majorHAnsi" w:eastAsiaTheme="majorEastAsia" w:hAnsiTheme="majorHAnsi" w:cstheme="majorBidi"/>
      <w:i/>
      <w:iCs/>
      <w:noProof/>
      <w:color w:val="272727" w:themeColor="text1" w:themeTint="D8"/>
      <w:sz w:val="21"/>
      <w:szCs w:val="21"/>
      <w:lang w:val="id-ID"/>
    </w:rPr>
  </w:style>
  <w:style w:type="paragraph" w:styleId="TOC9">
    <w:name w:val="toc 9"/>
    <w:basedOn w:val="Normal"/>
    <w:next w:val="Normal"/>
    <w:autoRedefine/>
    <w:uiPriority w:val="39"/>
    <w:unhideWhenUsed/>
    <w:rsid w:val="002D16D5"/>
    <w:pPr>
      <w:tabs>
        <w:tab w:val="right" w:leader="dot" w:pos="7928"/>
      </w:tabs>
      <w:spacing w:after="60" w:line="240" w:lineRule="auto"/>
      <w:ind w:left="2517" w:right="533" w:hanging="1797"/>
    </w:pPr>
    <w:rPr>
      <w:sz w:val="22"/>
    </w:rPr>
  </w:style>
  <w:style w:type="character" w:styleId="UnresolvedMention">
    <w:name w:val="Unresolved Mention"/>
    <w:basedOn w:val="DefaultParagraphFont"/>
    <w:uiPriority w:val="99"/>
    <w:semiHidden/>
    <w:unhideWhenUsed/>
    <w:rsid w:val="00183981"/>
    <w:rPr>
      <w:color w:val="605E5C"/>
      <w:shd w:val="clear" w:color="auto" w:fill="E1DFDD"/>
    </w:rPr>
  </w:style>
  <w:style w:type="paragraph" w:styleId="NormalWeb">
    <w:name w:val="Normal (Web)"/>
    <w:basedOn w:val="Normal"/>
    <w:uiPriority w:val="99"/>
    <w:unhideWhenUsed/>
    <w:rsid w:val="00B03FCE"/>
    <w:pPr>
      <w:spacing w:before="100" w:beforeAutospacing="1" w:after="100" w:afterAutospacing="1" w:line="240" w:lineRule="auto"/>
      <w:jc w:val="left"/>
    </w:pPr>
    <w:rPr>
      <w:rFonts w:ascii="Times New Roman" w:eastAsia="Times New Roman" w:hAnsi="Times New Roman" w:cs="Times New Roman"/>
      <w:noProof w:val="0"/>
      <w:szCs w:val="24"/>
      <w:lang w:val="en-ID" w:eastAsia="en-ID"/>
    </w:rPr>
  </w:style>
  <w:style w:type="character" w:customStyle="1" w:styleId="a">
    <w:name w:val="a"/>
    <w:basedOn w:val="DefaultParagraphFont"/>
    <w:rsid w:val="00B03FCE"/>
  </w:style>
  <w:style w:type="character" w:customStyle="1" w:styleId="l6">
    <w:name w:val="l6"/>
    <w:basedOn w:val="DefaultParagraphFont"/>
    <w:rsid w:val="00B03FCE"/>
  </w:style>
  <w:style w:type="character" w:styleId="Emphasis">
    <w:name w:val="Emphasis"/>
    <w:basedOn w:val="DefaultParagraphFont"/>
    <w:uiPriority w:val="20"/>
    <w:qFormat/>
    <w:rsid w:val="00B03FCE"/>
    <w:rPr>
      <w:i/>
      <w:iCs/>
    </w:rPr>
  </w:style>
  <w:style w:type="character" w:styleId="Strong">
    <w:name w:val="Strong"/>
    <w:basedOn w:val="DefaultParagraphFont"/>
    <w:uiPriority w:val="22"/>
    <w:qFormat/>
    <w:rsid w:val="00B03FCE"/>
    <w:rPr>
      <w:b/>
      <w:bCs/>
    </w:rPr>
  </w:style>
  <w:style w:type="character" w:customStyle="1" w:styleId="wikiword">
    <w:name w:val="wikiword"/>
    <w:basedOn w:val="DefaultParagraphFont"/>
    <w:rsid w:val="00451B8D"/>
  </w:style>
  <w:style w:type="paragraph" w:customStyle="1" w:styleId="big">
    <w:name w:val="big"/>
    <w:basedOn w:val="Normal"/>
    <w:rsid w:val="001E0C25"/>
    <w:pPr>
      <w:spacing w:before="100" w:beforeAutospacing="1" w:after="100" w:afterAutospacing="1" w:line="240" w:lineRule="auto"/>
      <w:jc w:val="left"/>
    </w:pPr>
    <w:rPr>
      <w:rFonts w:ascii="Times New Roman" w:eastAsia="Times New Roman" w:hAnsi="Times New Roman" w:cs="Times New Roman"/>
      <w:noProof w:val="0"/>
      <w:szCs w:val="24"/>
      <w:lang w:val="en-ID" w:eastAsia="en-ID"/>
    </w:rPr>
  </w:style>
  <w:style w:type="paragraph" w:customStyle="1" w:styleId="Default">
    <w:name w:val="Default"/>
    <w:rsid w:val="00ED093B"/>
    <w:pPr>
      <w:autoSpaceDE w:val="0"/>
      <w:autoSpaceDN w:val="0"/>
      <w:adjustRightInd w:val="0"/>
      <w:jc w:val="left"/>
    </w:pPr>
    <w:rPr>
      <w:rFonts w:ascii="Times New Roman" w:hAnsi="Times New Roman" w:cs="Times New Roman"/>
      <w:color w:val="000000"/>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8548">
      <w:bodyDiv w:val="1"/>
      <w:marLeft w:val="0"/>
      <w:marRight w:val="0"/>
      <w:marTop w:val="0"/>
      <w:marBottom w:val="0"/>
      <w:divBdr>
        <w:top w:val="none" w:sz="0" w:space="0" w:color="auto"/>
        <w:left w:val="none" w:sz="0" w:space="0" w:color="auto"/>
        <w:bottom w:val="none" w:sz="0" w:space="0" w:color="auto"/>
        <w:right w:val="none" w:sz="0" w:space="0" w:color="auto"/>
      </w:divBdr>
    </w:div>
    <w:div w:id="61368161">
      <w:bodyDiv w:val="1"/>
      <w:marLeft w:val="0"/>
      <w:marRight w:val="0"/>
      <w:marTop w:val="0"/>
      <w:marBottom w:val="0"/>
      <w:divBdr>
        <w:top w:val="none" w:sz="0" w:space="0" w:color="auto"/>
        <w:left w:val="none" w:sz="0" w:space="0" w:color="auto"/>
        <w:bottom w:val="none" w:sz="0" w:space="0" w:color="auto"/>
        <w:right w:val="none" w:sz="0" w:space="0" w:color="auto"/>
      </w:divBdr>
    </w:div>
    <w:div w:id="66735603">
      <w:bodyDiv w:val="1"/>
      <w:marLeft w:val="0"/>
      <w:marRight w:val="0"/>
      <w:marTop w:val="0"/>
      <w:marBottom w:val="0"/>
      <w:divBdr>
        <w:top w:val="none" w:sz="0" w:space="0" w:color="auto"/>
        <w:left w:val="none" w:sz="0" w:space="0" w:color="auto"/>
        <w:bottom w:val="none" w:sz="0" w:space="0" w:color="auto"/>
        <w:right w:val="none" w:sz="0" w:space="0" w:color="auto"/>
      </w:divBdr>
    </w:div>
    <w:div w:id="182941739">
      <w:bodyDiv w:val="1"/>
      <w:marLeft w:val="0"/>
      <w:marRight w:val="0"/>
      <w:marTop w:val="0"/>
      <w:marBottom w:val="0"/>
      <w:divBdr>
        <w:top w:val="none" w:sz="0" w:space="0" w:color="auto"/>
        <w:left w:val="none" w:sz="0" w:space="0" w:color="auto"/>
        <w:bottom w:val="none" w:sz="0" w:space="0" w:color="auto"/>
        <w:right w:val="none" w:sz="0" w:space="0" w:color="auto"/>
      </w:divBdr>
    </w:div>
    <w:div w:id="235090148">
      <w:bodyDiv w:val="1"/>
      <w:marLeft w:val="0"/>
      <w:marRight w:val="0"/>
      <w:marTop w:val="0"/>
      <w:marBottom w:val="0"/>
      <w:divBdr>
        <w:top w:val="none" w:sz="0" w:space="0" w:color="auto"/>
        <w:left w:val="none" w:sz="0" w:space="0" w:color="auto"/>
        <w:bottom w:val="none" w:sz="0" w:space="0" w:color="auto"/>
        <w:right w:val="none" w:sz="0" w:space="0" w:color="auto"/>
      </w:divBdr>
    </w:div>
    <w:div w:id="271673967">
      <w:bodyDiv w:val="1"/>
      <w:marLeft w:val="0"/>
      <w:marRight w:val="0"/>
      <w:marTop w:val="0"/>
      <w:marBottom w:val="0"/>
      <w:divBdr>
        <w:top w:val="none" w:sz="0" w:space="0" w:color="auto"/>
        <w:left w:val="none" w:sz="0" w:space="0" w:color="auto"/>
        <w:bottom w:val="none" w:sz="0" w:space="0" w:color="auto"/>
        <w:right w:val="none" w:sz="0" w:space="0" w:color="auto"/>
      </w:divBdr>
    </w:div>
    <w:div w:id="294920424">
      <w:bodyDiv w:val="1"/>
      <w:marLeft w:val="0"/>
      <w:marRight w:val="0"/>
      <w:marTop w:val="0"/>
      <w:marBottom w:val="0"/>
      <w:divBdr>
        <w:top w:val="none" w:sz="0" w:space="0" w:color="auto"/>
        <w:left w:val="none" w:sz="0" w:space="0" w:color="auto"/>
        <w:bottom w:val="none" w:sz="0" w:space="0" w:color="auto"/>
        <w:right w:val="none" w:sz="0" w:space="0" w:color="auto"/>
      </w:divBdr>
    </w:div>
    <w:div w:id="389615594">
      <w:bodyDiv w:val="1"/>
      <w:marLeft w:val="0"/>
      <w:marRight w:val="0"/>
      <w:marTop w:val="0"/>
      <w:marBottom w:val="0"/>
      <w:divBdr>
        <w:top w:val="none" w:sz="0" w:space="0" w:color="auto"/>
        <w:left w:val="none" w:sz="0" w:space="0" w:color="auto"/>
        <w:bottom w:val="none" w:sz="0" w:space="0" w:color="auto"/>
        <w:right w:val="none" w:sz="0" w:space="0" w:color="auto"/>
      </w:divBdr>
    </w:div>
    <w:div w:id="406924183">
      <w:bodyDiv w:val="1"/>
      <w:marLeft w:val="0"/>
      <w:marRight w:val="0"/>
      <w:marTop w:val="0"/>
      <w:marBottom w:val="0"/>
      <w:divBdr>
        <w:top w:val="none" w:sz="0" w:space="0" w:color="auto"/>
        <w:left w:val="none" w:sz="0" w:space="0" w:color="auto"/>
        <w:bottom w:val="none" w:sz="0" w:space="0" w:color="auto"/>
        <w:right w:val="none" w:sz="0" w:space="0" w:color="auto"/>
      </w:divBdr>
    </w:div>
    <w:div w:id="423035445">
      <w:bodyDiv w:val="1"/>
      <w:marLeft w:val="0"/>
      <w:marRight w:val="0"/>
      <w:marTop w:val="0"/>
      <w:marBottom w:val="0"/>
      <w:divBdr>
        <w:top w:val="none" w:sz="0" w:space="0" w:color="auto"/>
        <w:left w:val="none" w:sz="0" w:space="0" w:color="auto"/>
        <w:bottom w:val="none" w:sz="0" w:space="0" w:color="auto"/>
        <w:right w:val="none" w:sz="0" w:space="0" w:color="auto"/>
      </w:divBdr>
    </w:div>
    <w:div w:id="486479899">
      <w:bodyDiv w:val="1"/>
      <w:marLeft w:val="0"/>
      <w:marRight w:val="0"/>
      <w:marTop w:val="0"/>
      <w:marBottom w:val="0"/>
      <w:divBdr>
        <w:top w:val="none" w:sz="0" w:space="0" w:color="auto"/>
        <w:left w:val="none" w:sz="0" w:space="0" w:color="auto"/>
        <w:bottom w:val="none" w:sz="0" w:space="0" w:color="auto"/>
        <w:right w:val="none" w:sz="0" w:space="0" w:color="auto"/>
      </w:divBdr>
    </w:div>
    <w:div w:id="699008870">
      <w:bodyDiv w:val="1"/>
      <w:marLeft w:val="0"/>
      <w:marRight w:val="0"/>
      <w:marTop w:val="0"/>
      <w:marBottom w:val="0"/>
      <w:divBdr>
        <w:top w:val="none" w:sz="0" w:space="0" w:color="auto"/>
        <w:left w:val="none" w:sz="0" w:space="0" w:color="auto"/>
        <w:bottom w:val="none" w:sz="0" w:space="0" w:color="auto"/>
        <w:right w:val="none" w:sz="0" w:space="0" w:color="auto"/>
      </w:divBdr>
    </w:div>
    <w:div w:id="852375468">
      <w:bodyDiv w:val="1"/>
      <w:marLeft w:val="0"/>
      <w:marRight w:val="0"/>
      <w:marTop w:val="0"/>
      <w:marBottom w:val="0"/>
      <w:divBdr>
        <w:top w:val="none" w:sz="0" w:space="0" w:color="auto"/>
        <w:left w:val="none" w:sz="0" w:space="0" w:color="auto"/>
        <w:bottom w:val="none" w:sz="0" w:space="0" w:color="auto"/>
        <w:right w:val="none" w:sz="0" w:space="0" w:color="auto"/>
      </w:divBdr>
    </w:div>
    <w:div w:id="895312232">
      <w:bodyDiv w:val="1"/>
      <w:marLeft w:val="0"/>
      <w:marRight w:val="0"/>
      <w:marTop w:val="0"/>
      <w:marBottom w:val="0"/>
      <w:divBdr>
        <w:top w:val="none" w:sz="0" w:space="0" w:color="auto"/>
        <w:left w:val="none" w:sz="0" w:space="0" w:color="auto"/>
        <w:bottom w:val="none" w:sz="0" w:space="0" w:color="auto"/>
        <w:right w:val="none" w:sz="0" w:space="0" w:color="auto"/>
      </w:divBdr>
    </w:div>
    <w:div w:id="895356313">
      <w:bodyDiv w:val="1"/>
      <w:marLeft w:val="0"/>
      <w:marRight w:val="0"/>
      <w:marTop w:val="0"/>
      <w:marBottom w:val="0"/>
      <w:divBdr>
        <w:top w:val="none" w:sz="0" w:space="0" w:color="auto"/>
        <w:left w:val="none" w:sz="0" w:space="0" w:color="auto"/>
        <w:bottom w:val="none" w:sz="0" w:space="0" w:color="auto"/>
        <w:right w:val="none" w:sz="0" w:space="0" w:color="auto"/>
      </w:divBdr>
    </w:div>
    <w:div w:id="906381868">
      <w:bodyDiv w:val="1"/>
      <w:marLeft w:val="0"/>
      <w:marRight w:val="0"/>
      <w:marTop w:val="0"/>
      <w:marBottom w:val="0"/>
      <w:divBdr>
        <w:top w:val="none" w:sz="0" w:space="0" w:color="auto"/>
        <w:left w:val="none" w:sz="0" w:space="0" w:color="auto"/>
        <w:bottom w:val="none" w:sz="0" w:space="0" w:color="auto"/>
        <w:right w:val="none" w:sz="0" w:space="0" w:color="auto"/>
      </w:divBdr>
    </w:div>
    <w:div w:id="908462051">
      <w:bodyDiv w:val="1"/>
      <w:marLeft w:val="0"/>
      <w:marRight w:val="0"/>
      <w:marTop w:val="0"/>
      <w:marBottom w:val="0"/>
      <w:divBdr>
        <w:top w:val="none" w:sz="0" w:space="0" w:color="auto"/>
        <w:left w:val="none" w:sz="0" w:space="0" w:color="auto"/>
        <w:bottom w:val="none" w:sz="0" w:space="0" w:color="auto"/>
        <w:right w:val="none" w:sz="0" w:space="0" w:color="auto"/>
      </w:divBdr>
    </w:div>
    <w:div w:id="947472158">
      <w:bodyDiv w:val="1"/>
      <w:marLeft w:val="0"/>
      <w:marRight w:val="0"/>
      <w:marTop w:val="0"/>
      <w:marBottom w:val="0"/>
      <w:divBdr>
        <w:top w:val="none" w:sz="0" w:space="0" w:color="auto"/>
        <w:left w:val="none" w:sz="0" w:space="0" w:color="auto"/>
        <w:bottom w:val="none" w:sz="0" w:space="0" w:color="auto"/>
        <w:right w:val="none" w:sz="0" w:space="0" w:color="auto"/>
      </w:divBdr>
    </w:div>
    <w:div w:id="1200120725">
      <w:bodyDiv w:val="1"/>
      <w:marLeft w:val="0"/>
      <w:marRight w:val="0"/>
      <w:marTop w:val="0"/>
      <w:marBottom w:val="0"/>
      <w:divBdr>
        <w:top w:val="none" w:sz="0" w:space="0" w:color="auto"/>
        <w:left w:val="none" w:sz="0" w:space="0" w:color="auto"/>
        <w:bottom w:val="none" w:sz="0" w:space="0" w:color="auto"/>
        <w:right w:val="none" w:sz="0" w:space="0" w:color="auto"/>
      </w:divBdr>
    </w:div>
    <w:div w:id="1220046636">
      <w:bodyDiv w:val="1"/>
      <w:marLeft w:val="0"/>
      <w:marRight w:val="0"/>
      <w:marTop w:val="0"/>
      <w:marBottom w:val="0"/>
      <w:divBdr>
        <w:top w:val="none" w:sz="0" w:space="0" w:color="auto"/>
        <w:left w:val="none" w:sz="0" w:space="0" w:color="auto"/>
        <w:bottom w:val="none" w:sz="0" w:space="0" w:color="auto"/>
        <w:right w:val="none" w:sz="0" w:space="0" w:color="auto"/>
      </w:divBdr>
    </w:div>
    <w:div w:id="1319730027">
      <w:bodyDiv w:val="1"/>
      <w:marLeft w:val="0"/>
      <w:marRight w:val="0"/>
      <w:marTop w:val="0"/>
      <w:marBottom w:val="0"/>
      <w:divBdr>
        <w:top w:val="none" w:sz="0" w:space="0" w:color="auto"/>
        <w:left w:val="none" w:sz="0" w:space="0" w:color="auto"/>
        <w:bottom w:val="none" w:sz="0" w:space="0" w:color="auto"/>
        <w:right w:val="none" w:sz="0" w:space="0" w:color="auto"/>
      </w:divBdr>
    </w:div>
    <w:div w:id="1432120254">
      <w:bodyDiv w:val="1"/>
      <w:marLeft w:val="0"/>
      <w:marRight w:val="0"/>
      <w:marTop w:val="0"/>
      <w:marBottom w:val="0"/>
      <w:divBdr>
        <w:top w:val="none" w:sz="0" w:space="0" w:color="auto"/>
        <w:left w:val="none" w:sz="0" w:space="0" w:color="auto"/>
        <w:bottom w:val="none" w:sz="0" w:space="0" w:color="auto"/>
        <w:right w:val="none" w:sz="0" w:space="0" w:color="auto"/>
      </w:divBdr>
    </w:div>
    <w:div w:id="1533499142">
      <w:bodyDiv w:val="1"/>
      <w:marLeft w:val="0"/>
      <w:marRight w:val="0"/>
      <w:marTop w:val="0"/>
      <w:marBottom w:val="0"/>
      <w:divBdr>
        <w:top w:val="none" w:sz="0" w:space="0" w:color="auto"/>
        <w:left w:val="none" w:sz="0" w:space="0" w:color="auto"/>
        <w:bottom w:val="none" w:sz="0" w:space="0" w:color="auto"/>
        <w:right w:val="none" w:sz="0" w:space="0" w:color="auto"/>
      </w:divBdr>
    </w:div>
    <w:div w:id="1561790849">
      <w:bodyDiv w:val="1"/>
      <w:marLeft w:val="0"/>
      <w:marRight w:val="0"/>
      <w:marTop w:val="0"/>
      <w:marBottom w:val="0"/>
      <w:divBdr>
        <w:top w:val="none" w:sz="0" w:space="0" w:color="auto"/>
        <w:left w:val="none" w:sz="0" w:space="0" w:color="auto"/>
        <w:bottom w:val="none" w:sz="0" w:space="0" w:color="auto"/>
        <w:right w:val="none" w:sz="0" w:space="0" w:color="auto"/>
      </w:divBdr>
    </w:div>
    <w:div w:id="1726754250">
      <w:bodyDiv w:val="1"/>
      <w:marLeft w:val="0"/>
      <w:marRight w:val="0"/>
      <w:marTop w:val="0"/>
      <w:marBottom w:val="0"/>
      <w:divBdr>
        <w:top w:val="none" w:sz="0" w:space="0" w:color="auto"/>
        <w:left w:val="none" w:sz="0" w:space="0" w:color="auto"/>
        <w:bottom w:val="none" w:sz="0" w:space="0" w:color="auto"/>
        <w:right w:val="none" w:sz="0" w:space="0" w:color="auto"/>
      </w:divBdr>
    </w:div>
    <w:div w:id="1767770200">
      <w:bodyDiv w:val="1"/>
      <w:marLeft w:val="0"/>
      <w:marRight w:val="0"/>
      <w:marTop w:val="0"/>
      <w:marBottom w:val="0"/>
      <w:divBdr>
        <w:top w:val="none" w:sz="0" w:space="0" w:color="auto"/>
        <w:left w:val="none" w:sz="0" w:space="0" w:color="auto"/>
        <w:bottom w:val="none" w:sz="0" w:space="0" w:color="auto"/>
        <w:right w:val="none" w:sz="0" w:space="0" w:color="auto"/>
      </w:divBdr>
    </w:div>
    <w:div w:id="1773627717">
      <w:bodyDiv w:val="1"/>
      <w:marLeft w:val="0"/>
      <w:marRight w:val="0"/>
      <w:marTop w:val="0"/>
      <w:marBottom w:val="0"/>
      <w:divBdr>
        <w:top w:val="none" w:sz="0" w:space="0" w:color="auto"/>
        <w:left w:val="none" w:sz="0" w:space="0" w:color="auto"/>
        <w:bottom w:val="none" w:sz="0" w:space="0" w:color="auto"/>
        <w:right w:val="none" w:sz="0" w:space="0" w:color="auto"/>
      </w:divBdr>
    </w:div>
    <w:div w:id="1918204772">
      <w:bodyDiv w:val="1"/>
      <w:marLeft w:val="0"/>
      <w:marRight w:val="0"/>
      <w:marTop w:val="0"/>
      <w:marBottom w:val="0"/>
      <w:divBdr>
        <w:top w:val="none" w:sz="0" w:space="0" w:color="auto"/>
        <w:left w:val="none" w:sz="0" w:space="0" w:color="auto"/>
        <w:bottom w:val="none" w:sz="0" w:space="0" w:color="auto"/>
        <w:right w:val="none" w:sz="0" w:space="0" w:color="auto"/>
      </w:divBdr>
    </w:div>
    <w:div w:id="1986003167">
      <w:bodyDiv w:val="1"/>
      <w:marLeft w:val="0"/>
      <w:marRight w:val="0"/>
      <w:marTop w:val="0"/>
      <w:marBottom w:val="0"/>
      <w:divBdr>
        <w:top w:val="none" w:sz="0" w:space="0" w:color="auto"/>
        <w:left w:val="none" w:sz="0" w:space="0" w:color="auto"/>
        <w:bottom w:val="none" w:sz="0" w:space="0" w:color="auto"/>
        <w:right w:val="none" w:sz="0" w:space="0" w:color="auto"/>
      </w:divBdr>
    </w:div>
    <w:div w:id="2003699604">
      <w:bodyDiv w:val="1"/>
      <w:marLeft w:val="0"/>
      <w:marRight w:val="0"/>
      <w:marTop w:val="0"/>
      <w:marBottom w:val="0"/>
      <w:divBdr>
        <w:top w:val="none" w:sz="0" w:space="0" w:color="auto"/>
        <w:left w:val="none" w:sz="0" w:space="0" w:color="auto"/>
        <w:bottom w:val="none" w:sz="0" w:space="0" w:color="auto"/>
        <w:right w:val="none" w:sz="0" w:space="0" w:color="auto"/>
      </w:divBdr>
    </w:div>
    <w:div w:id="2014645182">
      <w:bodyDiv w:val="1"/>
      <w:marLeft w:val="0"/>
      <w:marRight w:val="0"/>
      <w:marTop w:val="0"/>
      <w:marBottom w:val="0"/>
      <w:divBdr>
        <w:top w:val="none" w:sz="0" w:space="0" w:color="auto"/>
        <w:left w:val="none" w:sz="0" w:space="0" w:color="auto"/>
        <w:bottom w:val="none" w:sz="0" w:space="0" w:color="auto"/>
        <w:right w:val="none" w:sz="0" w:space="0" w:color="auto"/>
      </w:divBdr>
    </w:div>
    <w:div w:id="208695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berkerblog.blogspot.com/2013/08/pengertian-mikrokontroller.html" TargetMode="External"/><Relationship Id="rId26" Type="http://schemas.openxmlformats.org/officeDocument/2006/relationships/hyperlink" Target="https://id.wikipedia.org/wiki/Cahaya" TargetMode="External"/><Relationship Id="rId39" Type="http://schemas.openxmlformats.org/officeDocument/2006/relationships/hyperlink" Target="https://processing.org/" TargetMode="External"/><Relationship Id="rId21" Type="http://schemas.openxmlformats.org/officeDocument/2006/relationships/hyperlink" Target="http://www.tobuku.com" TargetMode="External"/><Relationship Id="rId34" Type="http://schemas.openxmlformats.org/officeDocument/2006/relationships/hyperlink" Target="https://id.wikipedia.org/wiki/Optika"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jpeg"/><Relationship Id="rId55" Type="http://schemas.openxmlformats.org/officeDocument/2006/relationships/image" Target="media/image21.jpeg"/><Relationship Id="rId63" Type="http://schemas.openxmlformats.org/officeDocument/2006/relationships/image" Target="media/image29.jpeg"/><Relationship Id="rId68" Type="http://schemas.openxmlformats.org/officeDocument/2006/relationships/hyperlink" Target="https://embeddednesia.com/v1/tutorial-nodemcu-pertemuan-pertama/" TargetMode="External"/><Relationship Id="rId76" Type="http://schemas.openxmlformats.org/officeDocument/2006/relationships/hyperlink" Target="https://www.sinauarduino.com/artikel/mengenal-arduino-software-ide/" TargetMode="External"/><Relationship Id="rId7" Type="http://schemas.openxmlformats.org/officeDocument/2006/relationships/webSettings" Target="webSettings.xml"/><Relationship Id="rId71" Type="http://schemas.openxmlformats.org/officeDocument/2006/relationships/hyperlink" Target="http://tobuku.com/docs/Arduino-Pengenalan.pdf" TargetMode="External"/><Relationship Id="rId2" Type="http://schemas.openxmlformats.org/officeDocument/2006/relationships/customXml" Target="../customXml/item1.xml"/><Relationship Id="rId16" Type="http://schemas.openxmlformats.org/officeDocument/2006/relationships/hyperlink" Target="http://berkerblog.blogspot.com/2013/08/pengertian-mikrokontroller.html" TargetMode="External"/><Relationship Id="rId29" Type="http://schemas.openxmlformats.org/officeDocument/2006/relationships/hyperlink" Target="https://id.wikipedia.org/wiki/Warna" TargetMode="External"/><Relationship Id="rId11" Type="http://schemas.openxmlformats.org/officeDocument/2006/relationships/comments" Target="comments.xml"/><Relationship Id="rId24" Type="http://schemas.openxmlformats.org/officeDocument/2006/relationships/hyperlink" Target="https://id.wikipedia.org/wiki/Radiasi_elektromagnetik" TargetMode="External"/><Relationship Id="rId32" Type="http://schemas.openxmlformats.org/officeDocument/2006/relationships/hyperlink" Target="https://id.wikipedia.org/wiki/Kerajaan" TargetMode="External"/><Relationship Id="rId37" Type="http://schemas.openxmlformats.org/officeDocument/2006/relationships/image" Target="media/image4.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jpeg"/><Relationship Id="rId66" Type="http://schemas.openxmlformats.org/officeDocument/2006/relationships/image" Target="media/image32.jpeg"/><Relationship Id="rId74" Type="http://schemas.openxmlformats.org/officeDocument/2006/relationships/hyperlink" Target="https://id.wikipedia.org/wiki/Telegram_(aplikasi)" TargetMode="External"/><Relationship Id="rId79" Type="http://schemas.microsoft.com/office/2011/relationships/people" Target="people.xml"/><Relationship Id="rId5" Type="http://schemas.openxmlformats.org/officeDocument/2006/relationships/styles" Target="styles.xml"/><Relationship Id="rId61"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hyperlink" Target="http://my.opera.com/robotku12/blog/2013/07/31/pengertian-mikrokontroller" TargetMode="External"/><Relationship Id="rId31" Type="http://schemas.openxmlformats.org/officeDocument/2006/relationships/hyperlink" Target="https://id.wikipedia.org/wiki/Millimeter" TargetMode="External"/><Relationship Id="rId44" Type="http://schemas.openxmlformats.org/officeDocument/2006/relationships/image" Target="media/image10.png"/><Relationship Id="rId52" Type="http://schemas.openxmlformats.org/officeDocument/2006/relationships/image" Target="media/image18.jpeg"/><Relationship Id="rId60" Type="http://schemas.openxmlformats.org/officeDocument/2006/relationships/image" Target="media/image26.jpeg"/><Relationship Id="rId65" Type="http://schemas.openxmlformats.org/officeDocument/2006/relationships/image" Target="media/image31.jpeg"/><Relationship Id="rId73" Type="http://schemas.openxmlformats.org/officeDocument/2006/relationships/hyperlink" Target="https://en.wikipedia.org/wiki/IFTTT" TargetMode="Externa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www.embeddednesia.com" TargetMode="External"/><Relationship Id="rId27" Type="http://schemas.openxmlformats.org/officeDocument/2006/relationships/hyperlink" Target="https://id.wikipedia.org/wiki/Gelombang_radio" TargetMode="External"/><Relationship Id="rId30" Type="http://schemas.openxmlformats.org/officeDocument/2006/relationships/hyperlink" Target="https://id.wikipedia.org/wiki/Nanometer" TargetMode="External"/><Relationship Id="rId35" Type="http://schemas.openxmlformats.org/officeDocument/2006/relationships/hyperlink" Target="https://id.wikipedia.org/wiki/Teleskop" TargetMode="External"/><Relationship Id="rId43" Type="http://schemas.openxmlformats.org/officeDocument/2006/relationships/image" Target="media/image9.png"/><Relationship Id="rId48" Type="http://schemas.openxmlformats.org/officeDocument/2006/relationships/image" Target="media/image14.jpeg"/><Relationship Id="rId56" Type="http://schemas.openxmlformats.org/officeDocument/2006/relationships/image" Target="media/image22.jpeg"/><Relationship Id="rId64" Type="http://schemas.openxmlformats.org/officeDocument/2006/relationships/image" Target="media/image30.png"/><Relationship Id="rId69" Type="http://schemas.openxmlformats.org/officeDocument/2006/relationships/hyperlink" Target="https://www.academia.edu/12418429/PENGERTIAN_INTERNET_OF_THINGS" TargetMode="External"/><Relationship Id="rId77" Type="http://schemas.openxmlformats.org/officeDocument/2006/relationships/footer" Target="footer4.xml"/><Relationship Id="rId8" Type="http://schemas.openxmlformats.org/officeDocument/2006/relationships/footnotes" Target="footnotes.xml"/><Relationship Id="rId51" Type="http://schemas.openxmlformats.org/officeDocument/2006/relationships/image" Target="media/image17.jpeg"/><Relationship Id="rId72" Type="http://schemas.openxmlformats.org/officeDocument/2006/relationships/hyperlink" Target="https://en.wikipedia.org/w/index.php?title=IFTTT&amp;oldid=503953565" TargetMode="External"/><Relationship Id="rId80" Type="http://schemas.openxmlformats.org/officeDocument/2006/relationships/theme" Target="theme/theme1.xml"/><Relationship Id="rId3" Type="http://schemas.openxmlformats.org/officeDocument/2006/relationships/customXml" Target="../customXml/item2.xml"/><Relationship Id="rId12" Type="http://schemas.microsoft.com/office/2011/relationships/commentsExtended" Target="commentsExtended.xml"/><Relationship Id="rId17" Type="http://schemas.openxmlformats.org/officeDocument/2006/relationships/hyperlink" Target="http://berkerblog.blogspot.com/2013/08/pengertian-mikrokontroller.html" TargetMode="External"/><Relationship Id="rId25" Type="http://schemas.openxmlformats.org/officeDocument/2006/relationships/hyperlink" Target="https://id.wikipedia.org/wiki/Panjang_gelombang" TargetMode="External"/><Relationship Id="rId33" Type="http://schemas.openxmlformats.org/officeDocument/2006/relationships/hyperlink" Target="https://id.wikipedia.org/wiki/Inggris" TargetMode="External"/><Relationship Id="rId38" Type="http://schemas.openxmlformats.org/officeDocument/2006/relationships/image" Target="media/image5.png"/><Relationship Id="rId46" Type="http://schemas.openxmlformats.org/officeDocument/2006/relationships/image" Target="media/image12.png"/><Relationship Id="rId59" Type="http://schemas.openxmlformats.org/officeDocument/2006/relationships/image" Target="media/image25.jpeg"/><Relationship Id="rId67" Type="http://schemas.openxmlformats.org/officeDocument/2006/relationships/footer" Target="footer3.xml"/><Relationship Id="rId20" Type="http://schemas.openxmlformats.org/officeDocument/2006/relationships/image" Target="media/image2.jpeg"/><Relationship Id="rId41" Type="http://schemas.openxmlformats.org/officeDocument/2006/relationships/image" Target="media/image7.png"/><Relationship Id="rId54" Type="http://schemas.openxmlformats.org/officeDocument/2006/relationships/image" Target="media/image20.jpeg"/><Relationship Id="rId62" Type="http://schemas.openxmlformats.org/officeDocument/2006/relationships/image" Target="media/image28.png"/><Relationship Id="rId70" Type="http://schemas.openxmlformats.org/officeDocument/2006/relationships/hyperlink" Target="http://www.elangsakti.com/2017/10/buku-arduino.html" TargetMode="External"/><Relationship Id="rId75" Type="http://schemas.openxmlformats.org/officeDocument/2006/relationships/hyperlink" Target="https://belajariot.com/berbagai-macam-kabel-jumper/" TargetMode="Externa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hyperlink" Target="https://id.wikipedia.org/wiki/Merah" TargetMode="External"/><Relationship Id="rId36" Type="http://schemas.openxmlformats.org/officeDocument/2006/relationships/hyperlink" Target="https://id.wikipedia.org/wiki/Tata_surya" TargetMode="External"/><Relationship Id="rId49" Type="http://schemas.openxmlformats.org/officeDocument/2006/relationships/image" Target="media/image15.png"/><Relationship Id="rId5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B095CE-E9CA-48CF-98E2-C4F02618D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11524</TotalTime>
  <Pages>55</Pages>
  <Words>8011</Words>
  <Characters>45665</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Template TA/Skripsi Elektro-Polimdo 2019</vt:lpstr>
    </vt:vector>
  </TitlesOfParts>
  <Company/>
  <LinksUpToDate>false</LinksUpToDate>
  <CharactersWithSpaces>53569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TA/Skripsi Elektro-Polimdo 2019</dc:title>
  <dc:subject/>
  <dc:creator>Anritsu Polii</dc:creator>
  <cp:keywords/>
  <dc:description/>
  <cp:lastModifiedBy>Excel</cp:lastModifiedBy>
  <cp:revision>81</cp:revision>
  <cp:lastPrinted>2019-08-02T02:03:00Z</cp:lastPrinted>
  <dcterms:created xsi:type="dcterms:W3CDTF">2018-11-17T23:02:00Z</dcterms:created>
  <dcterms:modified xsi:type="dcterms:W3CDTF">2019-09-05T02:45:00Z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https://csl.mendeley.com/styles/520091761/Polimdo-TE</vt:lpwstr>
  </property>
  <property fmtid="{D5CDD505-2E9C-101B-9397-08002B2CF9AE}" pid="4" name="Mendeley Unique User Id_1">
    <vt:lpwstr>5f5a69a9-250e-3c70-930e-8ac14a4c46b3</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https://csl.mendeley.com/styles/520091761/JTIB-POLIMDOSAINS</vt:lpwstr>
  </property>
  <property fmtid="{D5CDD505-2E9C-101B-9397-08002B2CF9AE}" pid="16" name="Mendeley Recent Style Name 5_1">
    <vt:lpwstr>JTIB-Polimdosains</vt:lpwstr>
  </property>
  <property fmtid="{D5CDD505-2E9C-101B-9397-08002B2CF9AE}" pid="17" name="Mendeley Recent Style Id 6_1">
    <vt:lpwstr>https://csl.mendeley.com/styles/520091761/Polimdo-TE</vt:lpwstr>
  </property>
  <property fmtid="{D5CDD505-2E9C-101B-9397-08002B2CF9AE}" pid="18" name="Mendeley Recent Style Name 6_1">
    <vt:lpwstr>Politeknik Negeri Manado - Teknik Elektro (Indonesian)</vt:lpwstr>
  </property>
  <property fmtid="{D5CDD505-2E9C-101B-9397-08002B2CF9AE}" pid="19" name="Mendeley Recent Style Id 7_1">
    <vt:lpwstr>http://csl.mendeley.com/styles/520091761/TE-Polimdo</vt:lpwstr>
  </property>
  <property fmtid="{D5CDD505-2E9C-101B-9397-08002B2CF9AE}" pid="20" name="Mendeley Recent Style Name 7_1">
    <vt:lpwstr>TE-Polimdo</vt:lpwstr>
  </property>
  <property fmtid="{D5CDD505-2E9C-101B-9397-08002B2CF9AE}" pid="21" name="Mendeley Recent Style Id 8_1">
    <vt:lpwstr>http://www.zotero.org/styles/universitas-negeri-semarang-fakultas-matematika-dan-ilmu-pengetahuan-alam</vt:lpwstr>
  </property>
  <property fmtid="{D5CDD505-2E9C-101B-9397-08002B2CF9AE}" pid="22" name="Mendeley Recent Style Name 8_1">
    <vt:lpwstr>Universitas Negeri Semarang - Fakultas Matematika dan Ilmu Pengetahuan Alam (Indonesian)</vt:lpwstr>
  </property>
  <property fmtid="{D5CDD505-2E9C-101B-9397-08002B2CF9AE}" pid="23" name="Mendeley Recent Style Id 9_1">
    <vt:lpwstr>http://www.zotero.org/styles/universitas-negeri-yogyakarta-program-pascasarjana</vt:lpwstr>
  </property>
  <property fmtid="{D5CDD505-2E9C-101B-9397-08002B2CF9AE}" pid="24" name="Mendeley Recent Style Name 9_1">
    <vt:lpwstr>Universitas Negeri Yogyakarta - Program Pascasarjana (Indonesian)</vt:lpwstr>
  </property>
  <property fmtid="{D5CDD505-2E9C-101B-9397-08002B2CF9AE}" pid="25" name="I">
    <vt:i4>1</vt:i4>
  </property>
  <property fmtid="{D5CDD505-2E9C-101B-9397-08002B2CF9AE}" pid="26" name="II">
    <vt:i4>2</vt:i4>
  </property>
  <property fmtid="{D5CDD505-2E9C-101B-9397-08002B2CF9AE}" pid="27" name="III">
    <vt:i4>3</vt:i4>
  </property>
  <property fmtid="{D5CDD505-2E9C-101B-9397-08002B2CF9AE}" pid="28" name="IV">
    <vt:i4>4</vt:i4>
  </property>
  <property fmtid="{D5CDD505-2E9C-101B-9397-08002B2CF9AE}" pid="29" name="V">
    <vt:i4>5</vt:i4>
  </property>
  <property fmtid="{D5CDD505-2E9C-101B-9397-08002B2CF9AE}" pid="30" name="VI">
    <vt:i4>6</vt:i4>
  </property>
  <property fmtid="{D5CDD505-2E9C-101B-9397-08002B2CF9AE}" pid="31" name="Rev">
    <vt:bool>true</vt:bool>
  </property>
  <property fmtid="{D5CDD505-2E9C-101B-9397-08002B2CF9AE}" pid="32" name="BAB II">
    <vt:i4>2</vt:i4>
  </property>
</Properties>
</file>