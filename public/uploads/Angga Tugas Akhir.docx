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DD01A" w14:textId="6A5C427D" w:rsidR="001E7D3B" w:rsidRPr="00940D12" w:rsidRDefault="00F1600A" w:rsidP="00940D12">
      <w:pPr>
        <w:jc w:val="center"/>
        <w:rPr>
          <w:b/>
          <w:bCs/>
          <w:sz w:val="28"/>
          <w:szCs w:val="28"/>
        </w:rPr>
      </w:pPr>
      <w:bookmarkStart w:id="0" w:name="Cover"/>
      <w:bookmarkStart w:id="1" w:name="_Toc532959943"/>
      <w:bookmarkEnd w:id="0"/>
      <w:r w:rsidRPr="00940D12">
        <w:rPr>
          <w:b/>
          <w:bCs/>
          <w:sz w:val="28"/>
          <w:szCs w:val="28"/>
        </w:rPr>
        <w:t>TUGAS AKHIR</w:t>
      </w:r>
      <w:bookmarkEnd w:id="1"/>
    </w:p>
    <w:p w14:paraId="24454240" w14:textId="77777777" w:rsidR="00F1600A" w:rsidRDefault="00F1600A" w:rsidP="00FA13ED"/>
    <w:p w14:paraId="100B4BB3" w14:textId="77777777" w:rsidR="00AD5F10" w:rsidRPr="000E404C" w:rsidRDefault="00AD5F10" w:rsidP="00F1600A">
      <w:pPr>
        <w:jc w:val="center"/>
        <w:rPr>
          <w:rFonts w:cstheme="majorBidi"/>
          <w:szCs w:val="24"/>
          <w:lang w:val="en-US"/>
        </w:rPr>
      </w:pPr>
    </w:p>
    <w:p w14:paraId="1C63B938" w14:textId="1D70108F" w:rsidR="00F1600A" w:rsidRPr="000E404C" w:rsidRDefault="00005A6E" w:rsidP="000D7A8C">
      <w:pPr>
        <w:pStyle w:val="Ind-judul"/>
      </w:pPr>
      <w:r>
        <w:t>KONTROL BUKA TUTUP KATUP TERUKUR MENGGUNAKAN ANDROID BERBASIS MIKROKONTROLER ARDUINO</w:t>
      </w:r>
    </w:p>
    <w:p w14:paraId="38C54CBF" w14:textId="4F7C10A2" w:rsidR="00A915DC" w:rsidRDefault="00A915DC" w:rsidP="00A915DC">
      <w:pPr>
        <w:jc w:val="center"/>
        <w:rPr>
          <w:rFonts w:cstheme="majorBidi"/>
          <w:szCs w:val="24"/>
          <w:lang w:val="en-US"/>
        </w:rPr>
      </w:pPr>
    </w:p>
    <w:p w14:paraId="044C83FA" w14:textId="77777777" w:rsidR="00E922AF" w:rsidRPr="000E404C" w:rsidRDefault="00E922AF" w:rsidP="00A915DC">
      <w:pPr>
        <w:jc w:val="center"/>
        <w:rPr>
          <w:rFonts w:cstheme="majorBidi"/>
          <w:szCs w:val="24"/>
          <w:lang w:val="en-US"/>
        </w:rPr>
      </w:pPr>
    </w:p>
    <w:p w14:paraId="041E0618" w14:textId="0BBCE882" w:rsidR="00DC504C" w:rsidRPr="000E404C" w:rsidRDefault="00005A6E" w:rsidP="00005A6E">
      <w:pPr>
        <w:pStyle w:val="Eng-judul"/>
      </w:pPr>
      <w:r>
        <w:t>MEASURED VALVE OPENING AND CLOSING CONTROLS USING ANDROID BASED ON MICROCONTROLLER ARDUINO</w:t>
      </w:r>
    </w:p>
    <w:p w14:paraId="3BD57B80" w14:textId="36E2BA84" w:rsidR="00A915DC" w:rsidRDefault="00A915DC" w:rsidP="00B10578">
      <w:pPr>
        <w:jc w:val="center"/>
        <w:rPr>
          <w:rFonts w:cstheme="majorBidi"/>
          <w:szCs w:val="24"/>
          <w:lang w:val="en-US"/>
        </w:rPr>
      </w:pPr>
    </w:p>
    <w:p w14:paraId="331A39F0" w14:textId="102D79D1" w:rsidR="00C73D2B" w:rsidRDefault="00C73D2B" w:rsidP="00B10578">
      <w:pPr>
        <w:jc w:val="center"/>
        <w:rPr>
          <w:rFonts w:cstheme="majorBidi"/>
          <w:szCs w:val="24"/>
          <w:lang w:val="en-US"/>
        </w:rPr>
      </w:pPr>
    </w:p>
    <w:p w14:paraId="3BA7014C" w14:textId="77777777" w:rsidR="00C73D2B" w:rsidRPr="000E404C" w:rsidRDefault="00C73D2B" w:rsidP="00B10578">
      <w:pPr>
        <w:jc w:val="center"/>
        <w:rPr>
          <w:rFonts w:cstheme="majorBidi"/>
          <w:szCs w:val="24"/>
          <w:lang w:val="en-US"/>
        </w:rPr>
      </w:pPr>
    </w:p>
    <w:p w14:paraId="10C40884" w14:textId="77777777" w:rsidR="00AA7492" w:rsidRPr="000E404C" w:rsidRDefault="00AA7492" w:rsidP="00B10578">
      <w:pPr>
        <w:jc w:val="center"/>
        <w:rPr>
          <w:rFonts w:cstheme="majorBidi"/>
          <w:szCs w:val="24"/>
          <w:lang w:val="en-US"/>
        </w:rPr>
      </w:pPr>
    </w:p>
    <w:p w14:paraId="4B876899" w14:textId="77777777" w:rsidR="00B10578" w:rsidRPr="000E404C" w:rsidRDefault="00B10578" w:rsidP="00005A6E">
      <w:pPr>
        <w:jc w:val="center"/>
        <w:rPr>
          <w:rFonts w:cstheme="majorBidi"/>
          <w:szCs w:val="24"/>
          <w:lang w:val="en-US"/>
        </w:rPr>
      </w:pPr>
      <w:r w:rsidRPr="000E404C">
        <w:rPr>
          <w:rFonts w:cstheme="majorBidi"/>
          <w:szCs w:val="24"/>
          <w:lang w:val="en-US"/>
        </w:rPr>
        <w:drawing>
          <wp:inline distT="0" distB="0" distL="0" distR="0" wp14:anchorId="074317A1" wp14:editId="33EE3A4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25965EB3" w14:textId="77777777" w:rsidR="009861E1" w:rsidRPr="000E404C" w:rsidRDefault="009861E1" w:rsidP="00B10578">
      <w:pPr>
        <w:jc w:val="center"/>
        <w:rPr>
          <w:rFonts w:cstheme="majorBidi"/>
          <w:szCs w:val="24"/>
          <w:lang w:val="en-US"/>
        </w:rPr>
      </w:pPr>
    </w:p>
    <w:p w14:paraId="14BBBABE" w14:textId="77777777" w:rsidR="00A915DC" w:rsidRPr="000E404C" w:rsidRDefault="00A915DC" w:rsidP="00B10578">
      <w:pPr>
        <w:jc w:val="center"/>
        <w:rPr>
          <w:rFonts w:cstheme="majorBidi"/>
          <w:szCs w:val="24"/>
          <w:lang w:val="en-US"/>
        </w:rPr>
      </w:pPr>
    </w:p>
    <w:p w14:paraId="00F7C9F8" w14:textId="77777777" w:rsidR="009861E1" w:rsidRPr="001452EE" w:rsidRDefault="001306E7" w:rsidP="00B10578">
      <w:pPr>
        <w:jc w:val="center"/>
        <w:rPr>
          <w:rFonts w:cstheme="majorBidi"/>
          <w:b/>
          <w:bCs/>
          <w:sz w:val="26"/>
          <w:szCs w:val="26"/>
          <w:lang w:val="en-US"/>
        </w:rPr>
      </w:pPr>
      <w:r w:rsidRPr="001452EE">
        <w:rPr>
          <w:rFonts w:cstheme="majorBidi"/>
          <w:b/>
          <w:bCs/>
          <w:sz w:val="26"/>
          <w:szCs w:val="26"/>
          <w:lang w:val="en-US"/>
        </w:rPr>
        <w:t>Oleh</w:t>
      </w:r>
      <w:r w:rsidR="009861E1" w:rsidRPr="001452EE">
        <w:rPr>
          <w:rFonts w:cstheme="majorBidi"/>
          <w:b/>
          <w:bCs/>
          <w:sz w:val="26"/>
          <w:szCs w:val="26"/>
          <w:lang w:val="en-US"/>
        </w:rPr>
        <w:t>:</w:t>
      </w:r>
    </w:p>
    <w:p w14:paraId="3D0BD263" w14:textId="1BAEBC75" w:rsidR="009861E1" w:rsidRPr="001452EE" w:rsidRDefault="00005A6E" w:rsidP="00D35CD9">
      <w:pPr>
        <w:spacing w:line="240" w:lineRule="auto"/>
        <w:jc w:val="center"/>
        <w:rPr>
          <w:rFonts w:cstheme="majorBidi"/>
          <w:b/>
          <w:bCs/>
          <w:sz w:val="26"/>
          <w:szCs w:val="26"/>
          <w:lang w:val="en-US"/>
        </w:rPr>
      </w:pPr>
      <w:r>
        <w:rPr>
          <w:rFonts w:cstheme="majorBidi"/>
          <w:b/>
          <w:bCs/>
          <w:sz w:val="26"/>
          <w:szCs w:val="26"/>
          <w:lang w:val="en-US"/>
        </w:rPr>
        <w:t>ANGGA DEWA PERDANA MOCHTAR</w:t>
      </w:r>
    </w:p>
    <w:p w14:paraId="0992E8A6" w14:textId="3CFF6F51" w:rsidR="009861E1" w:rsidRPr="001452EE" w:rsidRDefault="00005A6E" w:rsidP="00D35CD9">
      <w:pPr>
        <w:spacing w:line="240" w:lineRule="auto"/>
        <w:jc w:val="center"/>
        <w:rPr>
          <w:rFonts w:cstheme="majorBidi"/>
          <w:b/>
          <w:bCs/>
          <w:sz w:val="26"/>
          <w:szCs w:val="26"/>
          <w:lang w:val="en-US"/>
        </w:rPr>
      </w:pPr>
      <w:r>
        <w:rPr>
          <w:rFonts w:cstheme="majorBidi"/>
          <w:b/>
          <w:bCs/>
          <w:sz w:val="26"/>
          <w:szCs w:val="26"/>
          <w:lang w:val="en-US"/>
        </w:rPr>
        <w:t>16022065</w:t>
      </w:r>
    </w:p>
    <w:p w14:paraId="2014D8DF" w14:textId="77777777" w:rsidR="009861E1" w:rsidRPr="000E404C" w:rsidRDefault="009861E1" w:rsidP="00B10578">
      <w:pPr>
        <w:jc w:val="center"/>
        <w:rPr>
          <w:rFonts w:cstheme="majorBidi"/>
          <w:szCs w:val="24"/>
          <w:lang w:val="en-US"/>
        </w:rPr>
      </w:pPr>
    </w:p>
    <w:p w14:paraId="5AD09776" w14:textId="77777777" w:rsidR="00A915DC" w:rsidRPr="000E404C" w:rsidRDefault="00A915DC" w:rsidP="00B10578">
      <w:pPr>
        <w:jc w:val="center"/>
        <w:rPr>
          <w:rFonts w:cstheme="majorBidi"/>
          <w:szCs w:val="24"/>
          <w:lang w:val="en-US"/>
        </w:rPr>
      </w:pPr>
    </w:p>
    <w:p w14:paraId="3C52CC80" w14:textId="77777777" w:rsidR="00E922AF" w:rsidRDefault="00E922AF" w:rsidP="00B10578">
      <w:pPr>
        <w:jc w:val="center"/>
        <w:rPr>
          <w:rFonts w:cstheme="majorBidi"/>
          <w:szCs w:val="24"/>
          <w:lang w:val="en-US"/>
        </w:rPr>
      </w:pPr>
    </w:p>
    <w:p w14:paraId="69F440AF" w14:textId="77777777" w:rsidR="00C73D2B" w:rsidRPr="000E404C" w:rsidRDefault="00C73D2B" w:rsidP="00B10578">
      <w:pPr>
        <w:jc w:val="center"/>
        <w:rPr>
          <w:rFonts w:cstheme="majorBidi"/>
          <w:szCs w:val="24"/>
          <w:lang w:val="en-US"/>
        </w:rPr>
      </w:pPr>
    </w:p>
    <w:p w14:paraId="748B5E98" w14:textId="77777777" w:rsidR="009861E1" w:rsidRPr="000E404C" w:rsidRDefault="00CA1544" w:rsidP="00CA1544">
      <w:pPr>
        <w:spacing w:line="240" w:lineRule="auto"/>
        <w:jc w:val="center"/>
        <w:rPr>
          <w:rFonts w:cstheme="majorBidi"/>
          <w:b/>
          <w:bCs/>
          <w:sz w:val="28"/>
          <w:szCs w:val="28"/>
          <w:lang w:val="en-US"/>
        </w:rPr>
      </w:pPr>
      <w:r>
        <w:rPr>
          <w:rFonts w:cstheme="majorBidi"/>
          <w:b/>
          <w:bCs/>
          <w:sz w:val="28"/>
          <w:szCs w:val="28"/>
          <w:lang w:val="en-US"/>
        </w:rPr>
        <w:t>POLITEKNIK NEGERI MANADO</w:t>
      </w:r>
    </w:p>
    <w:p w14:paraId="21B8E6AE" w14:textId="77777777" w:rsidR="009861E1" w:rsidRPr="000E404C" w:rsidRDefault="009861E1" w:rsidP="00D35CD9">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4D76659F" w14:textId="1692F6D2" w:rsidR="009861E1" w:rsidRPr="000E404C" w:rsidRDefault="00CA1544" w:rsidP="007F6111">
      <w:pPr>
        <w:spacing w:line="240" w:lineRule="auto"/>
        <w:jc w:val="center"/>
        <w:rPr>
          <w:rFonts w:cstheme="majorBidi"/>
          <w:b/>
          <w:bCs/>
          <w:sz w:val="28"/>
          <w:szCs w:val="28"/>
          <w:lang w:val="en-US"/>
        </w:rPr>
      </w:pPr>
      <w:r>
        <w:rPr>
          <w:rFonts w:cstheme="majorBidi"/>
          <w:b/>
          <w:bCs/>
          <w:sz w:val="28"/>
          <w:szCs w:val="28"/>
          <w:lang w:val="en-US"/>
        </w:rPr>
        <w:t>PROGRAM STUDI</w:t>
      </w:r>
      <w:r w:rsidR="007F6111">
        <w:rPr>
          <w:rFonts w:cstheme="majorBidi"/>
          <w:b/>
          <w:bCs/>
          <w:sz w:val="28"/>
          <w:szCs w:val="28"/>
          <w:lang w:val="en-US"/>
        </w:rPr>
        <w:t xml:space="preserve"> </w:t>
      </w:r>
      <w:r w:rsidR="00005A6E">
        <w:rPr>
          <w:rFonts w:cstheme="majorBidi"/>
          <w:b/>
          <w:bCs/>
          <w:sz w:val="28"/>
          <w:szCs w:val="28"/>
          <w:lang w:val="en-US"/>
        </w:rPr>
        <w:t>D</w:t>
      </w:r>
      <w:r w:rsidR="0097118D">
        <w:rPr>
          <w:rFonts w:cstheme="majorBidi"/>
          <w:b/>
          <w:bCs/>
          <w:sz w:val="28"/>
          <w:szCs w:val="28"/>
          <w:lang w:val="en-US"/>
        </w:rPr>
        <w:t>-III</w:t>
      </w:r>
      <w:r w:rsidR="00005A6E">
        <w:rPr>
          <w:rFonts w:cstheme="majorBidi"/>
          <w:b/>
          <w:bCs/>
          <w:sz w:val="28"/>
          <w:szCs w:val="28"/>
          <w:lang w:val="en-US"/>
        </w:rPr>
        <w:t xml:space="preserve"> TEKNIK KOMPUTER</w:t>
      </w:r>
    </w:p>
    <w:p w14:paraId="421530DD" w14:textId="11FD20DF" w:rsidR="002D047F" w:rsidRPr="00C73D2B" w:rsidRDefault="009861E1" w:rsidP="00C73D2B">
      <w:pPr>
        <w:spacing w:line="240" w:lineRule="auto"/>
        <w:jc w:val="center"/>
        <w:rPr>
          <w:rFonts w:cstheme="majorBidi"/>
          <w:b/>
          <w:bCs/>
          <w:sz w:val="28"/>
          <w:szCs w:val="28"/>
          <w:lang w:val="en-US"/>
        </w:rPr>
      </w:pPr>
      <w:r w:rsidRPr="000E404C">
        <w:rPr>
          <w:rFonts w:cstheme="majorBidi"/>
          <w:b/>
          <w:bCs/>
          <w:sz w:val="28"/>
          <w:szCs w:val="28"/>
          <w:lang w:val="en-US"/>
        </w:rPr>
        <w:t>201</w:t>
      </w:r>
      <w:r w:rsidR="00005A6E">
        <w:rPr>
          <w:rFonts w:cstheme="majorBidi"/>
          <w:b/>
          <w:bCs/>
          <w:sz w:val="28"/>
          <w:szCs w:val="28"/>
          <w:lang w:val="en-US"/>
        </w:rPr>
        <w:t>9</w:t>
      </w:r>
    </w:p>
    <w:p w14:paraId="420063EE" w14:textId="77777777" w:rsidR="00DC504C" w:rsidRPr="000E404C" w:rsidRDefault="00DC504C" w:rsidP="002D047F">
      <w:pPr>
        <w:spacing w:line="240" w:lineRule="auto"/>
        <w:rPr>
          <w:rFonts w:cstheme="majorBidi"/>
          <w:szCs w:val="24"/>
          <w:lang w:val="en-US"/>
        </w:rPr>
        <w:sectPr w:rsidR="00DC504C" w:rsidRPr="000E404C" w:rsidSect="00D36334">
          <w:footerReference w:type="default" r:id="rId11"/>
          <w:pgSz w:w="11907" w:h="16840" w:code="9"/>
          <w:pgMar w:top="2268" w:right="1701" w:bottom="1701" w:left="2268" w:header="720" w:footer="720" w:gutter="0"/>
          <w:pgNumType w:fmt="lowerRoman" w:start="0"/>
          <w:cols w:space="720"/>
          <w:titlePg/>
          <w:docGrid w:linePitch="360"/>
        </w:sectPr>
      </w:pPr>
    </w:p>
    <w:p w14:paraId="24066C8B" w14:textId="77777777" w:rsidR="007C0817" w:rsidRDefault="00E63B6E" w:rsidP="00AE16A4">
      <w:pPr>
        <w:pStyle w:val="Head"/>
      </w:pPr>
      <w:bookmarkStart w:id="2" w:name="_Toc11187722"/>
      <w:bookmarkStart w:id="3" w:name="_Toc532959945"/>
      <w:bookmarkStart w:id="4" w:name="_Toc18403718"/>
      <w:r>
        <w:lastRenderedPageBreak/>
        <w:t>HALAMAN J</w:t>
      </w:r>
      <w:r w:rsidR="00D36334">
        <w:t>UDUL</w:t>
      </w:r>
      <w:bookmarkEnd w:id="2"/>
      <w:bookmarkEnd w:id="4"/>
    </w:p>
    <w:p w14:paraId="0B36B8E0" w14:textId="77777777" w:rsidR="007C0817" w:rsidRDefault="007C0817" w:rsidP="007C0817"/>
    <w:p w14:paraId="4D5F1429" w14:textId="77777777" w:rsidR="00E63B6E" w:rsidRDefault="00E63B6E" w:rsidP="007C0817"/>
    <w:p w14:paraId="539537DE" w14:textId="2CA3ACE7" w:rsidR="00E63B6E" w:rsidRPr="000E404C" w:rsidRDefault="00005A6E" w:rsidP="00E63B6E">
      <w:pPr>
        <w:pStyle w:val="Ind-judul"/>
      </w:pPr>
      <w:r>
        <w:t>KONTROL BUKA TUTUP KATUP TERUKUR MENGGUNAKAN ANDROID BERBASIS MIKROKONTROLER ARDUINO</w:t>
      </w:r>
    </w:p>
    <w:p w14:paraId="28ACC457" w14:textId="77777777" w:rsidR="00E63B6E" w:rsidRDefault="00E63B6E" w:rsidP="007C0817"/>
    <w:p w14:paraId="06F4FBE0" w14:textId="7F9D77FF" w:rsidR="00B5057D" w:rsidRPr="000E404C" w:rsidRDefault="004A39D1" w:rsidP="004A39D1">
      <w:pPr>
        <w:pStyle w:val="Eng-judul"/>
      </w:pPr>
      <w:r>
        <w:t>MEASURED VALVE OPENING AND CLOSING CONTROLS USING ANDROID BASED ON MICROCONTROLLER ARDUINO</w:t>
      </w:r>
    </w:p>
    <w:p w14:paraId="7168E79D" w14:textId="77777777" w:rsidR="00B5057D" w:rsidRDefault="00B5057D" w:rsidP="007C0817"/>
    <w:p w14:paraId="608A7648" w14:textId="77777777" w:rsidR="00D36334" w:rsidRDefault="00D36334" w:rsidP="007C0817"/>
    <w:p w14:paraId="494B0B07" w14:textId="27852580" w:rsidR="00B15F73" w:rsidRPr="00AE16A4" w:rsidRDefault="00B5057D" w:rsidP="00AE16A4">
      <w:pPr>
        <w:jc w:val="center"/>
        <w:rPr>
          <w:b/>
          <w:bCs/>
          <w:sz w:val="28"/>
          <w:szCs w:val="26"/>
        </w:rPr>
      </w:pPr>
      <w:r w:rsidRPr="00AE16A4">
        <w:rPr>
          <w:b/>
          <w:bCs/>
          <w:sz w:val="28"/>
          <w:szCs w:val="26"/>
        </w:rPr>
        <w:t>TUGAS AKHIR</w:t>
      </w:r>
    </w:p>
    <w:p w14:paraId="083F7DBD" w14:textId="629DA3B6" w:rsidR="00D36334" w:rsidRPr="00D36334" w:rsidRDefault="00D36334" w:rsidP="00D36334">
      <w:pPr>
        <w:spacing w:line="240" w:lineRule="auto"/>
        <w:jc w:val="center"/>
        <w:rPr>
          <w:i/>
          <w:iCs/>
          <w:lang w:val="en-US"/>
        </w:rPr>
      </w:pPr>
      <w:r w:rsidRPr="00D36334">
        <w:rPr>
          <w:i/>
          <w:iCs/>
          <w:lang w:val="en-US"/>
        </w:rPr>
        <w:t xml:space="preserve">Disusun untuk melengkapi salah satu syarat kelulusan </w:t>
      </w:r>
      <w:r w:rsidR="00B5057D">
        <w:rPr>
          <w:i/>
          <w:iCs/>
          <w:lang w:val="en-US"/>
        </w:rPr>
        <w:br/>
      </w:r>
      <w:r w:rsidRPr="00D36334">
        <w:rPr>
          <w:i/>
          <w:iCs/>
          <w:lang w:val="en-US"/>
        </w:rPr>
        <w:t xml:space="preserve">Program Diploma III </w:t>
      </w:r>
      <w:r w:rsidR="00B15F73">
        <w:rPr>
          <w:i/>
          <w:iCs/>
          <w:lang w:val="en-US"/>
        </w:rPr>
        <w:t>(D3)</w:t>
      </w:r>
      <w:r w:rsidR="00B5057D">
        <w:rPr>
          <w:i/>
          <w:iCs/>
          <w:lang w:val="en-US"/>
        </w:rPr>
        <w:br/>
      </w:r>
      <w:r w:rsidRPr="00D36334">
        <w:rPr>
          <w:i/>
          <w:iCs/>
          <w:lang w:val="en-US"/>
        </w:rPr>
        <w:t>di Politeknik Negeri Manado</w:t>
      </w:r>
    </w:p>
    <w:p w14:paraId="06C773A3" w14:textId="1AE8F206" w:rsidR="00D36334" w:rsidRDefault="00D36334" w:rsidP="007C0817">
      <w:pPr>
        <w:rPr>
          <w:lang w:val="en-US"/>
        </w:rPr>
      </w:pPr>
    </w:p>
    <w:p w14:paraId="6093E4BE" w14:textId="77777777" w:rsidR="00E922AF" w:rsidRDefault="00E922AF" w:rsidP="007C0817">
      <w:pPr>
        <w:rPr>
          <w:lang w:val="en-US"/>
        </w:rPr>
      </w:pPr>
    </w:p>
    <w:p w14:paraId="2CABDBA1" w14:textId="77777777" w:rsidR="00D36334" w:rsidRPr="001452EE" w:rsidRDefault="00D36334" w:rsidP="00D36334">
      <w:pPr>
        <w:jc w:val="center"/>
        <w:rPr>
          <w:rFonts w:cstheme="majorBidi"/>
          <w:b/>
          <w:bCs/>
          <w:sz w:val="26"/>
          <w:szCs w:val="26"/>
          <w:lang w:val="en-US"/>
        </w:rPr>
      </w:pPr>
      <w:r w:rsidRPr="001452EE">
        <w:rPr>
          <w:rFonts w:cstheme="majorBidi"/>
          <w:b/>
          <w:bCs/>
          <w:sz w:val="26"/>
          <w:szCs w:val="26"/>
          <w:lang w:val="en-US"/>
        </w:rPr>
        <w:t>Oleh:</w:t>
      </w:r>
    </w:p>
    <w:p w14:paraId="581577CB" w14:textId="4767BE41" w:rsidR="00D36334" w:rsidRPr="001452EE" w:rsidRDefault="004A39D1" w:rsidP="00D36334">
      <w:pPr>
        <w:spacing w:line="240" w:lineRule="auto"/>
        <w:jc w:val="center"/>
        <w:rPr>
          <w:rFonts w:cstheme="majorBidi"/>
          <w:b/>
          <w:bCs/>
          <w:sz w:val="26"/>
          <w:szCs w:val="26"/>
          <w:lang w:val="en-US"/>
        </w:rPr>
      </w:pPr>
      <w:r>
        <w:rPr>
          <w:rFonts w:cstheme="majorBidi"/>
          <w:b/>
          <w:bCs/>
          <w:sz w:val="26"/>
          <w:szCs w:val="26"/>
          <w:lang w:val="en-US"/>
        </w:rPr>
        <w:t>ANGGA DEWA PERDANA MOCHTAR</w:t>
      </w:r>
    </w:p>
    <w:p w14:paraId="4AA18B73" w14:textId="4728734A" w:rsidR="00D36334" w:rsidRPr="001452EE" w:rsidRDefault="004A39D1" w:rsidP="00D36334">
      <w:pPr>
        <w:spacing w:line="240" w:lineRule="auto"/>
        <w:jc w:val="center"/>
        <w:rPr>
          <w:rFonts w:cstheme="majorBidi"/>
          <w:b/>
          <w:bCs/>
          <w:sz w:val="26"/>
          <w:szCs w:val="26"/>
          <w:lang w:val="en-US"/>
        </w:rPr>
      </w:pPr>
      <w:r>
        <w:rPr>
          <w:rFonts w:cstheme="majorBidi"/>
          <w:b/>
          <w:bCs/>
          <w:sz w:val="26"/>
          <w:szCs w:val="26"/>
          <w:lang w:val="en-US"/>
        </w:rPr>
        <w:t>16022065</w:t>
      </w:r>
    </w:p>
    <w:p w14:paraId="7E5D3ACA" w14:textId="77777777" w:rsidR="00D36334" w:rsidRDefault="00D36334" w:rsidP="007C0817">
      <w:pPr>
        <w:rPr>
          <w:lang w:val="en-US"/>
        </w:rPr>
      </w:pPr>
    </w:p>
    <w:p w14:paraId="59A55BEE" w14:textId="77777777" w:rsidR="00B5057D" w:rsidRDefault="00B5057D" w:rsidP="007C0817">
      <w:pPr>
        <w:rPr>
          <w:lang w:val="en-US"/>
        </w:rPr>
      </w:pPr>
    </w:p>
    <w:p w14:paraId="37C49FBD" w14:textId="77777777" w:rsidR="00D36334" w:rsidRPr="000E404C" w:rsidRDefault="00D36334" w:rsidP="00D36334">
      <w:pPr>
        <w:jc w:val="center"/>
        <w:rPr>
          <w:rFonts w:cstheme="majorBidi"/>
          <w:szCs w:val="24"/>
          <w:lang w:val="en-US"/>
        </w:rPr>
      </w:pPr>
      <w:r w:rsidRPr="000E404C">
        <w:rPr>
          <w:rFonts w:cstheme="majorBidi"/>
          <w:szCs w:val="24"/>
          <w:lang w:val="en-US"/>
        </w:rPr>
        <w:drawing>
          <wp:inline distT="0" distB="0" distL="0" distR="0" wp14:anchorId="207FFBF9" wp14:editId="68F235B4">
            <wp:extent cx="1260000" cy="12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0D30ED2E" w14:textId="77777777" w:rsidR="00B5057D" w:rsidRDefault="00B5057D" w:rsidP="007C0817">
      <w:pPr>
        <w:rPr>
          <w:lang w:val="en-US"/>
        </w:rPr>
      </w:pPr>
    </w:p>
    <w:p w14:paraId="2907B72F" w14:textId="77777777" w:rsidR="00B5057D" w:rsidRDefault="00B5057D" w:rsidP="007C0817">
      <w:pPr>
        <w:rPr>
          <w:lang w:val="en-US"/>
        </w:rPr>
      </w:pPr>
    </w:p>
    <w:p w14:paraId="280B45C4" w14:textId="77777777" w:rsidR="00D36334" w:rsidRPr="000E404C" w:rsidRDefault="00D36334" w:rsidP="00D36334">
      <w:pPr>
        <w:spacing w:line="240" w:lineRule="auto"/>
        <w:jc w:val="center"/>
        <w:rPr>
          <w:rFonts w:cstheme="majorBidi"/>
          <w:b/>
          <w:bCs/>
          <w:sz w:val="28"/>
          <w:szCs w:val="28"/>
          <w:lang w:val="en-US"/>
        </w:rPr>
      </w:pPr>
      <w:r>
        <w:rPr>
          <w:rFonts w:cstheme="majorBidi"/>
          <w:b/>
          <w:bCs/>
          <w:sz w:val="28"/>
          <w:szCs w:val="28"/>
          <w:lang w:val="en-US"/>
        </w:rPr>
        <w:t>POLITEKNIK NEGERI MANADO</w:t>
      </w:r>
    </w:p>
    <w:p w14:paraId="538032D0"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782A41C1" w14:textId="0710DC52" w:rsidR="00D36334" w:rsidRPr="000E404C" w:rsidRDefault="00D36334" w:rsidP="00D36334">
      <w:pPr>
        <w:spacing w:line="240" w:lineRule="auto"/>
        <w:jc w:val="center"/>
        <w:rPr>
          <w:rFonts w:cstheme="majorBidi"/>
          <w:b/>
          <w:bCs/>
          <w:sz w:val="28"/>
          <w:szCs w:val="28"/>
          <w:lang w:val="en-US"/>
        </w:rPr>
      </w:pPr>
      <w:r>
        <w:rPr>
          <w:rFonts w:cstheme="majorBidi"/>
          <w:b/>
          <w:bCs/>
          <w:sz w:val="28"/>
          <w:szCs w:val="28"/>
          <w:lang w:val="en-US"/>
        </w:rPr>
        <w:t xml:space="preserve">PROGRAM STUDI </w:t>
      </w:r>
      <w:r w:rsidR="004A39D1">
        <w:rPr>
          <w:rFonts w:cstheme="majorBidi"/>
          <w:b/>
          <w:bCs/>
          <w:sz w:val="28"/>
          <w:szCs w:val="28"/>
          <w:lang w:val="en-US"/>
        </w:rPr>
        <w:t>D</w:t>
      </w:r>
      <w:r w:rsidR="0097118D">
        <w:rPr>
          <w:rFonts w:cstheme="majorBidi"/>
          <w:b/>
          <w:bCs/>
          <w:sz w:val="28"/>
          <w:szCs w:val="28"/>
          <w:lang w:val="en-US"/>
        </w:rPr>
        <w:t>-III</w:t>
      </w:r>
      <w:r w:rsidR="004A39D1">
        <w:rPr>
          <w:rFonts w:cstheme="majorBidi"/>
          <w:b/>
          <w:bCs/>
          <w:sz w:val="28"/>
          <w:szCs w:val="28"/>
          <w:lang w:val="en-US"/>
        </w:rPr>
        <w:t xml:space="preserve"> TEKNIK KOMPUTER</w:t>
      </w:r>
    </w:p>
    <w:p w14:paraId="08299469"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2019</w:t>
      </w:r>
    </w:p>
    <w:p w14:paraId="31F94229" w14:textId="77777777" w:rsidR="007C0817" w:rsidRDefault="007C0817" w:rsidP="007C0817"/>
    <w:p w14:paraId="6A9B83BC" w14:textId="689349B3" w:rsidR="00880F6F" w:rsidRDefault="00880F6F" w:rsidP="00880F6F">
      <w:pPr>
        <w:pStyle w:val="Head"/>
      </w:pPr>
      <w:bookmarkStart w:id="5" w:name="_Toc11187723"/>
      <w:bookmarkStart w:id="6" w:name="_Toc18403719"/>
      <w:bookmarkEnd w:id="3"/>
      <w:r>
        <w:t>HALAMAN PENGESAHA</w:t>
      </w:r>
      <w:r w:rsidR="0052274C">
        <w:t>N</w:t>
      </w:r>
      <w:bookmarkEnd w:id="5"/>
      <w:bookmarkEnd w:id="6"/>
    </w:p>
    <w:p w14:paraId="6B19BD81" w14:textId="402916F8" w:rsidR="00880F6F" w:rsidRDefault="00880F6F" w:rsidP="0052274C">
      <w:pPr>
        <w:rPr>
          <w:lang w:val="en-US"/>
        </w:rPr>
      </w:pPr>
    </w:p>
    <w:p w14:paraId="6BB595EF" w14:textId="035960FF" w:rsidR="0052274C" w:rsidRPr="000E404C" w:rsidRDefault="004A39D1" w:rsidP="004A39D1">
      <w:pPr>
        <w:pStyle w:val="Ind-judul"/>
      </w:pPr>
      <w:r>
        <w:t>KONTROL BUKA TUTUP KATUP TERUKUR MENGGUNAKAN ANDROID BERBASIS MIKROKONTROLER ARDUINO</w:t>
      </w:r>
    </w:p>
    <w:p w14:paraId="3045E5AA" w14:textId="77777777" w:rsidR="0052274C" w:rsidRDefault="0052274C" w:rsidP="0052274C"/>
    <w:p w14:paraId="04887DB5" w14:textId="78FA5D26" w:rsidR="0052274C" w:rsidRPr="000E404C" w:rsidRDefault="004A39D1" w:rsidP="0052274C">
      <w:pPr>
        <w:pStyle w:val="Eng-judul"/>
      </w:pPr>
      <w:r>
        <w:t>MEASURED VALVE OPENING AND CLOSING CONTROLS USING ANDROID BASED ON MICROCONTROLLER ARDUINO</w:t>
      </w:r>
    </w:p>
    <w:p w14:paraId="034B3F28" w14:textId="77777777" w:rsidR="0052274C" w:rsidRDefault="0052274C" w:rsidP="0052274C"/>
    <w:p w14:paraId="78C2900F" w14:textId="77777777" w:rsidR="0052274C" w:rsidRDefault="0052274C" w:rsidP="0052274C"/>
    <w:p w14:paraId="5B1D87EF" w14:textId="2BE3592C" w:rsidR="0052274C" w:rsidRPr="00AE16A4" w:rsidRDefault="0052274C" w:rsidP="0052274C">
      <w:pPr>
        <w:jc w:val="center"/>
        <w:rPr>
          <w:b/>
          <w:bCs/>
          <w:sz w:val="28"/>
          <w:szCs w:val="26"/>
        </w:rPr>
      </w:pPr>
      <w:r w:rsidRPr="00AE16A4">
        <w:rPr>
          <w:b/>
          <w:bCs/>
          <w:sz w:val="28"/>
          <w:szCs w:val="26"/>
        </w:rPr>
        <w:t>TUGAS AKHIR</w:t>
      </w:r>
    </w:p>
    <w:p w14:paraId="48D25F6D" w14:textId="05F5D9CD" w:rsidR="0052274C" w:rsidRDefault="0052274C" w:rsidP="0052274C">
      <w:pPr>
        <w:rPr>
          <w:lang w:val="en-US"/>
        </w:rPr>
      </w:pPr>
    </w:p>
    <w:p w14:paraId="49A3A34D" w14:textId="77777777" w:rsidR="0052274C" w:rsidRPr="001452EE" w:rsidRDefault="0052274C" w:rsidP="0052274C">
      <w:pPr>
        <w:jc w:val="center"/>
        <w:rPr>
          <w:rFonts w:cstheme="majorBidi"/>
          <w:b/>
          <w:bCs/>
          <w:sz w:val="26"/>
          <w:szCs w:val="26"/>
          <w:lang w:val="en-US"/>
        </w:rPr>
      </w:pPr>
      <w:r w:rsidRPr="001452EE">
        <w:rPr>
          <w:rFonts w:cstheme="majorBidi"/>
          <w:b/>
          <w:bCs/>
          <w:sz w:val="26"/>
          <w:szCs w:val="26"/>
          <w:lang w:val="en-US"/>
        </w:rPr>
        <w:t>Oleh:</w:t>
      </w:r>
    </w:p>
    <w:p w14:paraId="25BC9E7C" w14:textId="2D650DC4" w:rsidR="0052274C" w:rsidRPr="001452EE" w:rsidRDefault="0052274C" w:rsidP="0052274C">
      <w:pPr>
        <w:spacing w:line="240" w:lineRule="auto"/>
        <w:jc w:val="center"/>
        <w:rPr>
          <w:rFonts w:cstheme="majorBidi"/>
          <w:b/>
          <w:bCs/>
          <w:sz w:val="26"/>
          <w:szCs w:val="26"/>
          <w:lang w:val="en-US"/>
        </w:rPr>
      </w:pPr>
      <w:r w:rsidRPr="001452EE">
        <w:rPr>
          <w:rFonts w:cstheme="majorBidi"/>
          <w:b/>
          <w:bCs/>
          <w:sz w:val="26"/>
          <w:szCs w:val="26"/>
          <w:lang w:val="en-US"/>
        </w:rPr>
        <w:t>A</w:t>
      </w:r>
      <w:r w:rsidR="004A39D1">
        <w:rPr>
          <w:rFonts w:cstheme="majorBidi"/>
          <w:b/>
          <w:bCs/>
          <w:sz w:val="26"/>
          <w:szCs w:val="26"/>
          <w:lang w:val="en-US"/>
        </w:rPr>
        <w:t>NGGA DEWA PERDANA MOCHTAR</w:t>
      </w:r>
    </w:p>
    <w:p w14:paraId="5018C8E6" w14:textId="75BA7E42" w:rsidR="0052274C" w:rsidRPr="001452EE" w:rsidRDefault="004A39D1" w:rsidP="0052274C">
      <w:pPr>
        <w:spacing w:line="240" w:lineRule="auto"/>
        <w:jc w:val="center"/>
        <w:rPr>
          <w:rFonts w:cstheme="majorBidi"/>
          <w:b/>
          <w:bCs/>
          <w:sz w:val="26"/>
          <w:szCs w:val="26"/>
          <w:lang w:val="en-US"/>
        </w:rPr>
      </w:pPr>
      <w:r>
        <w:rPr>
          <w:rFonts w:cstheme="majorBidi"/>
          <w:b/>
          <w:bCs/>
          <w:sz w:val="26"/>
          <w:szCs w:val="26"/>
          <w:lang w:val="en-US"/>
        </w:rPr>
        <w:t>16022065</w:t>
      </w:r>
    </w:p>
    <w:p w14:paraId="61DFEED4" w14:textId="77777777" w:rsidR="0052274C" w:rsidRDefault="0052274C" w:rsidP="0052274C">
      <w:pPr>
        <w:rPr>
          <w:lang w:val="en-US"/>
        </w:rPr>
      </w:pPr>
    </w:p>
    <w:p w14:paraId="43B13EDA" w14:textId="39387960" w:rsidR="0052274C" w:rsidRPr="0052274C" w:rsidRDefault="0052274C" w:rsidP="0000495D">
      <w:pPr>
        <w:spacing w:line="240" w:lineRule="auto"/>
        <w:jc w:val="center"/>
        <w:rPr>
          <w:lang w:val="en-US"/>
        </w:rPr>
      </w:pPr>
      <w:r w:rsidRPr="0052274C">
        <w:rPr>
          <w:lang w:val="en-US"/>
        </w:rPr>
        <w:t xml:space="preserve">Telah dipertahankan dalam Seminar dan Ujian </w:t>
      </w:r>
      <w:r>
        <w:rPr>
          <w:lang w:val="en-US"/>
        </w:rPr>
        <w:t>Tugas Akhir</w:t>
      </w:r>
      <w:r w:rsidRPr="0052274C">
        <w:rPr>
          <w:lang w:val="en-US"/>
        </w:rPr>
        <w:t xml:space="preserve"> di depan Tim Penguji</w:t>
      </w:r>
      <w:r w:rsidR="00F3480F">
        <w:rPr>
          <w:lang w:val="en-US"/>
        </w:rPr>
        <w:t xml:space="preserve"> </w:t>
      </w:r>
      <w:r w:rsidR="0085541C">
        <w:rPr>
          <w:lang w:val="en-US"/>
        </w:rPr>
        <w:t xml:space="preserve">pada </w:t>
      </w:r>
      <w:r w:rsidR="00E922AF">
        <w:rPr>
          <w:lang w:val="en-US"/>
        </w:rPr>
        <w:t>22 Juli 2019</w:t>
      </w:r>
      <w:r w:rsidR="0085541C">
        <w:rPr>
          <w:lang w:val="en-US"/>
        </w:rPr>
        <w:t xml:space="preserve"> </w:t>
      </w:r>
      <w:r w:rsidRPr="0052274C">
        <w:rPr>
          <w:lang w:val="en-US"/>
        </w:rPr>
        <w:t>dan dinyatakan telah memenuhi syarat</w:t>
      </w:r>
    </w:p>
    <w:p w14:paraId="0362F7D2" w14:textId="7473EFFF" w:rsidR="0052274C" w:rsidRDefault="0052274C" w:rsidP="0052274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0" w:type="dxa"/>
          <w:right w:w="0" w:type="dxa"/>
        </w:tblCellMar>
        <w:tblLook w:val="04A0" w:firstRow="1" w:lastRow="0" w:firstColumn="1" w:lastColumn="0" w:noHBand="0" w:noVBand="1"/>
      </w:tblPr>
      <w:tblGrid>
        <w:gridCol w:w="3969"/>
        <w:gridCol w:w="3969"/>
      </w:tblGrid>
      <w:tr w:rsidR="008E07C6" w14:paraId="317269DF" w14:textId="77777777" w:rsidTr="008774BE">
        <w:tc>
          <w:tcPr>
            <w:tcW w:w="7938" w:type="dxa"/>
            <w:gridSpan w:val="2"/>
          </w:tcPr>
          <w:p w14:paraId="7E4829A4" w14:textId="1217B441" w:rsidR="008E07C6" w:rsidRDefault="0085541C" w:rsidP="008E07C6">
            <w:pPr>
              <w:spacing w:line="240" w:lineRule="auto"/>
              <w:jc w:val="center"/>
              <w:rPr>
                <w:rFonts w:cstheme="majorBidi"/>
                <w:szCs w:val="24"/>
                <w:lang w:val="en-US"/>
              </w:rPr>
            </w:pPr>
            <w:r>
              <w:rPr>
                <w:rFonts w:cstheme="majorBidi"/>
                <w:szCs w:val="24"/>
                <w:lang w:val="en-US"/>
              </w:rPr>
              <w:t xml:space="preserve">Disahkan </w:t>
            </w:r>
            <w:r w:rsidR="008E07C6">
              <w:rPr>
                <w:rFonts w:cstheme="majorBidi"/>
                <w:szCs w:val="24"/>
                <w:lang w:val="en-US"/>
              </w:rPr>
              <w:t>oleh:</w:t>
            </w:r>
          </w:p>
        </w:tc>
      </w:tr>
      <w:tr w:rsidR="008E07C6" w14:paraId="2E0C3140" w14:textId="77777777" w:rsidTr="008774BE">
        <w:tc>
          <w:tcPr>
            <w:tcW w:w="3969" w:type="dxa"/>
          </w:tcPr>
          <w:p w14:paraId="252A4F63" w14:textId="24F8263B" w:rsidR="008E07C6" w:rsidRDefault="00E2161D" w:rsidP="0097118D">
            <w:pPr>
              <w:spacing w:line="240" w:lineRule="auto"/>
              <w:ind w:left="-90"/>
              <w:jc w:val="center"/>
              <w:rPr>
                <w:rFonts w:cstheme="majorBidi"/>
                <w:szCs w:val="24"/>
                <w:lang w:val="en-US"/>
              </w:rPr>
            </w:pPr>
            <w:r w:rsidRPr="008774BE">
              <w:rPr>
                <w:rFonts w:cstheme="majorBidi"/>
                <w:b/>
                <w:szCs w:val="24"/>
                <w:lang w:val="en-US"/>
              </w:rPr>
              <w:t>Ketua Panitia Tugas Akhir</w:t>
            </w:r>
            <w:r w:rsidR="008E07C6" w:rsidRPr="009721BB">
              <w:rPr>
                <w:rFonts w:cstheme="majorBidi"/>
                <w:b/>
                <w:szCs w:val="24"/>
                <w:lang w:val="en-US"/>
              </w:rPr>
              <w:t>,</w:t>
            </w:r>
          </w:p>
          <w:p w14:paraId="633441FC" w14:textId="13E2F0D3" w:rsidR="008E07C6" w:rsidRPr="008774BE" w:rsidRDefault="008E07C6" w:rsidP="001A368C">
            <w:pPr>
              <w:spacing w:line="240" w:lineRule="auto"/>
              <w:ind w:left="357"/>
              <w:rPr>
                <w:rFonts w:cstheme="majorBidi"/>
                <w:szCs w:val="24"/>
                <w:lang w:val="en-US"/>
              </w:rPr>
            </w:pPr>
          </w:p>
          <w:p w14:paraId="3740BE04" w14:textId="3AF2E175" w:rsidR="008E07C6" w:rsidRDefault="008E07C6" w:rsidP="001A368C">
            <w:pPr>
              <w:spacing w:line="240" w:lineRule="auto"/>
              <w:ind w:left="357"/>
              <w:rPr>
                <w:rFonts w:cstheme="majorBidi"/>
                <w:szCs w:val="24"/>
                <w:lang w:val="en-US"/>
              </w:rPr>
            </w:pPr>
          </w:p>
          <w:p w14:paraId="12C01408" w14:textId="77777777" w:rsidR="0097118D" w:rsidRPr="008774BE" w:rsidRDefault="0097118D" w:rsidP="001A368C">
            <w:pPr>
              <w:spacing w:line="240" w:lineRule="auto"/>
              <w:ind w:left="357"/>
              <w:rPr>
                <w:rFonts w:cstheme="majorBidi"/>
                <w:szCs w:val="24"/>
                <w:lang w:val="en-US"/>
              </w:rPr>
            </w:pPr>
          </w:p>
          <w:p w14:paraId="78210A81" w14:textId="3B4A92DB" w:rsidR="008E07C6" w:rsidRPr="00151642" w:rsidRDefault="00E2161D" w:rsidP="001A368C">
            <w:pPr>
              <w:spacing w:line="240" w:lineRule="auto"/>
              <w:ind w:left="357"/>
              <w:rPr>
                <w:rFonts w:cstheme="majorBidi"/>
                <w:b/>
                <w:szCs w:val="24"/>
                <w:u w:val="single"/>
                <w:lang w:val="en-US"/>
              </w:rPr>
            </w:pPr>
            <w:r w:rsidRPr="008774BE">
              <w:rPr>
                <w:rFonts w:cstheme="majorBidi"/>
                <w:b/>
                <w:szCs w:val="24"/>
                <w:u w:val="single"/>
                <w:lang w:val="en-US"/>
              </w:rPr>
              <w:t>Anritsu S.Ch. Polii, SST., MT.</w:t>
            </w:r>
          </w:p>
          <w:p w14:paraId="269CE0D0" w14:textId="753EE29A" w:rsidR="008E07C6" w:rsidRDefault="008E07C6" w:rsidP="001A368C">
            <w:pPr>
              <w:spacing w:line="240" w:lineRule="auto"/>
              <w:ind w:left="357"/>
              <w:rPr>
                <w:rFonts w:cstheme="majorBidi"/>
                <w:szCs w:val="24"/>
                <w:lang w:val="en-US"/>
              </w:rPr>
            </w:pPr>
            <w:r>
              <w:rPr>
                <w:rFonts w:cstheme="majorBidi"/>
                <w:szCs w:val="24"/>
                <w:lang w:val="en-US"/>
              </w:rPr>
              <w:t xml:space="preserve">NIP. </w:t>
            </w:r>
            <w:r w:rsidR="00E2161D" w:rsidRPr="008774BE">
              <w:rPr>
                <w:rFonts w:cstheme="majorBidi"/>
                <w:szCs w:val="24"/>
                <w:lang w:val="en-US"/>
              </w:rPr>
              <w:t>19761016 200501 1 001</w:t>
            </w:r>
          </w:p>
        </w:tc>
        <w:tc>
          <w:tcPr>
            <w:tcW w:w="3969" w:type="dxa"/>
          </w:tcPr>
          <w:p w14:paraId="6B695F68" w14:textId="4F1FEEFF" w:rsidR="008E07C6" w:rsidRPr="008774BE" w:rsidRDefault="008E07C6" w:rsidP="0097118D">
            <w:pPr>
              <w:spacing w:line="240" w:lineRule="auto"/>
              <w:ind w:left="-15"/>
              <w:jc w:val="center"/>
              <w:rPr>
                <w:rFonts w:cstheme="majorBidi"/>
                <w:szCs w:val="24"/>
                <w:lang w:val="en-US"/>
              </w:rPr>
            </w:pPr>
            <w:r w:rsidRPr="008774BE">
              <w:rPr>
                <w:rFonts w:cstheme="majorBidi"/>
                <w:szCs w:val="24"/>
                <w:lang w:val="en-US"/>
              </w:rPr>
              <w:br w:type="column"/>
            </w:r>
            <w:r w:rsidRPr="008774BE">
              <w:rPr>
                <w:rFonts w:cstheme="majorBidi"/>
                <w:b/>
                <w:szCs w:val="24"/>
                <w:lang w:val="en-US"/>
              </w:rPr>
              <w:t>Pembimbing,</w:t>
            </w:r>
          </w:p>
          <w:p w14:paraId="60C8E61B" w14:textId="77777777" w:rsidR="00317A07" w:rsidRPr="008774BE" w:rsidRDefault="00317A07" w:rsidP="001A368C">
            <w:pPr>
              <w:spacing w:line="240" w:lineRule="auto"/>
              <w:ind w:left="357"/>
              <w:rPr>
                <w:rFonts w:cstheme="majorBidi"/>
                <w:szCs w:val="24"/>
                <w:lang w:val="en-US"/>
              </w:rPr>
            </w:pPr>
          </w:p>
          <w:p w14:paraId="615B4800" w14:textId="77777777" w:rsidR="0097118D" w:rsidRDefault="0097118D" w:rsidP="0097118D">
            <w:pPr>
              <w:spacing w:line="240" w:lineRule="auto"/>
              <w:rPr>
                <w:rFonts w:cstheme="majorBidi"/>
                <w:szCs w:val="24"/>
                <w:lang w:val="en-US"/>
              </w:rPr>
            </w:pPr>
          </w:p>
          <w:p w14:paraId="2F80CCC6" w14:textId="77777777" w:rsidR="00065775" w:rsidRPr="008774BE" w:rsidRDefault="00065775" w:rsidP="00065775">
            <w:pPr>
              <w:spacing w:line="240" w:lineRule="auto"/>
              <w:rPr>
                <w:rFonts w:cstheme="majorBidi"/>
                <w:szCs w:val="24"/>
                <w:lang w:val="en-US"/>
              </w:rPr>
            </w:pPr>
          </w:p>
          <w:p w14:paraId="26865E22" w14:textId="1E63E561" w:rsidR="008E07C6" w:rsidRPr="008774BE" w:rsidRDefault="004A39D1" w:rsidP="001A368C">
            <w:pPr>
              <w:spacing w:line="240" w:lineRule="auto"/>
              <w:ind w:left="357"/>
              <w:rPr>
                <w:rFonts w:cstheme="majorBidi"/>
                <w:b/>
                <w:szCs w:val="24"/>
                <w:u w:val="single"/>
                <w:lang w:val="en-US"/>
              </w:rPr>
            </w:pPr>
            <w:bookmarkStart w:id="7" w:name="_Hlk13764924"/>
            <w:bookmarkStart w:id="8" w:name="_Hlk13764902"/>
            <w:r>
              <w:rPr>
                <w:rFonts w:cstheme="majorBidi"/>
                <w:b/>
                <w:szCs w:val="24"/>
                <w:u w:val="single"/>
                <w:lang w:val="en-US"/>
              </w:rPr>
              <w:t>Marike A. S. Kondoj, SST., MT.</w:t>
            </w:r>
            <w:bookmarkEnd w:id="7"/>
          </w:p>
          <w:bookmarkEnd w:id="8"/>
          <w:p w14:paraId="0BD60F0E" w14:textId="3626AB20" w:rsidR="008E07C6" w:rsidRDefault="008E07C6" w:rsidP="001A368C">
            <w:pPr>
              <w:spacing w:line="240" w:lineRule="auto"/>
              <w:ind w:left="357"/>
              <w:rPr>
                <w:rFonts w:cstheme="majorBidi"/>
                <w:szCs w:val="24"/>
                <w:lang w:val="en-US"/>
              </w:rPr>
            </w:pPr>
            <w:r w:rsidRPr="008774BE">
              <w:rPr>
                <w:rFonts w:cstheme="majorBidi"/>
                <w:szCs w:val="24"/>
                <w:lang w:val="en-US"/>
              </w:rPr>
              <w:t xml:space="preserve">NIP. </w:t>
            </w:r>
            <w:bookmarkStart w:id="9" w:name="_Hlk13764877"/>
            <w:r w:rsidR="00050E86">
              <w:rPr>
                <w:rFonts w:cstheme="majorBidi"/>
                <w:szCs w:val="24"/>
                <w:lang w:val="en-US"/>
              </w:rPr>
              <w:t>19780406 200312 2 002</w:t>
            </w:r>
            <w:bookmarkEnd w:id="9"/>
          </w:p>
        </w:tc>
      </w:tr>
      <w:tr w:rsidR="008E07C6" w14:paraId="2B246CF8" w14:textId="77777777" w:rsidTr="008774BE">
        <w:tc>
          <w:tcPr>
            <w:tcW w:w="7938" w:type="dxa"/>
            <w:gridSpan w:val="2"/>
          </w:tcPr>
          <w:p w14:paraId="5777D49D" w14:textId="4C3DFF1F" w:rsidR="008E07C6" w:rsidRPr="008774BE" w:rsidRDefault="008E07C6" w:rsidP="00E2161D">
            <w:pPr>
              <w:spacing w:line="240" w:lineRule="auto"/>
              <w:rPr>
                <w:rFonts w:cstheme="majorBidi"/>
                <w:szCs w:val="24"/>
                <w:lang w:val="en-US"/>
              </w:rPr>
            </w:pPr>
          </w:p>
        </w:tc>
      </w:tr>
      <w:tr w:rsidR="008E07C6" w14:paraId="6EC98881" w14:textId="77777777" w:rsidTr="008774BE">
        <w:tc>
          <w:tcPr>
            <w:tcW w:w="7938" w:type="dxa"/>
            <w:gridSpan w:val="2"/>
          </w:tcPr>
          <w:p w14:paraId="679BFCD3" w14:textId="77777777" w:rsidR="008E07C6" w:rsidRDefault="008E07C6" w:rsidP="00E2161D">
            <w:pPr>
              <w:spacing w:line="240" w:lineRule="auto"/>
              <w:rPr>
                <w:rFonts w:cstheme="majorBidi"/>
                <w:bCs/>
                <w:szCs w:val="24"/>
                <w:lang w:val="en-US"/>
              </w:rPr>
            </w:pPr>
          </w:p>
          <w:p w14:paraId="1D5F5EEE" w14:textId="0E763355" w:rsidR="008E07C6" w:rsidRPr="008E07C6" w:rsidRDefault="008E07C6" w:rsidP="008E07C6">
            <w:pPr>
              <w:spacing w:line="240" w:lineRule="auto"/>
              <w:jc w:val="center"/>
              <w:rPr>
                <w:rFonts w:cstheme="majorBidi"/>
                <w:bCs/>
                <w:szCs w:val="24"/>
                <w:lang w:val="en-US"/>
              </w:rPr>
            </w:pPr>
            <w:r w:rsidRPr="008E07C6">
              <w:rPr>
                <w:rFonts w:cstheme="majorBidi"/>
                <w:bCs/>
                <w:szCs w:val="24"/>
                <w:lang w:val="en-US"/>
              </w:rPr>
              <w:t>Mengetahui:</w:t>
            </w:r>
          </w:p>
        </w:tc>
      </w:tr>
      <w:tr w:rsidR="008E07C6" w14:paraId="4E929FE8" w14:textId="77777777" w:rsidTr="008774BE">
        <w:tc>
          <w:tcPr>
            <w:tcW w:w="3969" w:type="dxa"/>
          </w:tcPr>
          <w:p w14:paraId="3399608F" w14:textId="39573923" w:rsidR="008E07C6" w:rsidRPr="008774BE" w:rsidRDefault="008E07C6" w:rsidP="0097118D">
            <w:pPr>
              <w:spacing w:line="240" w:lineRule="auto"/>
              <w:ind w:left="-90"/>
              <w:jc w:val="center"/>
              <w:rPr>
                <w:rFonts w:cstheme="majorBidi"/>
                <w:szCs w:val="24"/>
                <w:lang w:val="en-US"/>
              </w:rPr>
            </w:pPr>
            <w:r w:rsidRPr="008774BE">
              <w:rPr>
                <w:rFonts w:cstheme="majorBidi"/>
                <w:b/>
                <w:szCs w:val="24"/>
                <w:lang w:val="en-US"/>
              </w:rPr>
              <w:t xml:space="preserve">Koordinator Program Studi </w:t>
            </w:r>
            <w:r w:rsidRPr="008774BE">
              <w:rPr>
                <w:rFonts w:cstheme="majorBidi"/>
                <w:b/>
                <w:szCs w:val="24"/>
                <w:lang w:val="en-US"/>
              </w:rPr>
              <w:br/>
            </w:r>
            <w:r w:rsidR="00FE7F8A" w:rsidRPr="00DB1CCC">
              <w:rPr>
                <w:rFonts w:cstheme="majorBidi"/>
                <w:b/>
                <w:bCs/>
                <w:szCs w:val="24"/>
                <w:lang w:val="en-US"/>
              </w:rPr>
              <w:t>D</w:t>
            </w:r>
            <w:r w:rsidR="0097118D">
              <w:rPr>
                <w:rFonts w:cstheme="majorBidi"/>
                <w:b/>
                <w:bCs/>
                <w:szCs w:val="24"/>
                <w:lang w:val="en-US"/>
              </w:rPr>
              <w:t>-III</w:t>
            </w:r>
            <w:r w:rsidR="00FE7F8A" w:rsidRPr="00DB1CCC">
              <w:rPr>
                <w:rFonts w:cstheme="majorBidi"/>
                <w:b/>
                <w:bCs/>
                <w:szCs w:val="24"/>
                <w:lang w:val="en-US"/>
              </w:rPr>
              <w:t xml:space="preserve"> Teknik Komputer,</w:t>
            </w:r>
          </w:p>
          <w:p w14:paraId="6AE2D428" w14:textId="1F139BC0" w:rsidR="008E07C6" w:rsidRDefault="008E07C6" w:rsidP="001A368C">
            <w:pPr>
              <w:spacing w:line="240" w:lineRule="auto"/>
              <w:ind w:left="357"/>
              <w:jc w:val="left"/>
              <w:rPr>
                <w:rFonts w:cstheme="majorBidi"/>
                <w:szCs w:val="24"/>
                <w:lang w:val="en-US"/>
              </w:rPr>
            </w:pPr>
          </w:p>
          <w:p w14:paraId="4E4AD6D6" w14:textId="77777777" w:rsidR="0097118D" w:rsidRPr="008774BE" w:rsidRDefault="0097118D" w:rsidP="001A368C">
            <w:pPr>
              <w:spacing w:line="240" w:lineRule="auto"/>
              <w:ind w:left="357"/>
              <w:jc w:val="left"/>
              <w:rPr>
                <w:rFonts w:cstheme="majorBidi"/>
                <w:szCs w:val="24"/>
                <w:lang w:val="en-US"/>
              </w:rPr>
            </w:pPr>
          </w:p>
          <w:p w14:paraId="09473D19" w14:textId="4FEF49DA" w:rsidR="0097118D" w:rsidRDefault="0097118D" w:rsidP="0097118D">
            <w:pPr>
              <w:spacing w:line="240" w:lineRule="auto"/>
              <w:jc w:val="left"/>
              <w:rPr>
                <w:rFonts w:cstheme="majorBidi"/>
                <w:szCs w:val="24"/>
                <w:lang w:val="en-US"/>
              </w:rPr>
            </w:pPr>
          </w:p>
          <w:p w14:paraId="29F104A4" w14:textId="77777777" w:rsidR="0097118D" w:rsidRPr="008774BE" w:rsidRDefault="0097118D" w:rsidP="0097118D">
            <w:pPr>
              <w:spacing w:line="240" w:lineRule="auto"/>
              <w:jc w:val="left"/>
              <w:rPr>
                <w:rFonts w:cstheme="majorBidi"/>
                <w:szCs w:val="24"/>
                <w:lang w:val="en-US"/>
              </w:rPr>
            </w:pPr>
          </w:p>
          <w:p w14:paraId="1AF203C9" w14:textId="22B4A39D" w:rsidR="008E07C6" w:rsidRPr="008774BE" w:rsidRDefault="00FE7F8A" w:rsidP="00FE7F8A">
            <w:pPr>
              <w:spacing w:line="240" w:lineRule="auto"/>
              <w:ind w:left="357"/>
              <w:jc w:val="left"/>
              <w:rPr>
                <w:rFonts w:cstheme="majorBidi"/>
                <w:b/>
                <w:szCs w:val="24"/>
                <w:u w:val="single"/>
                <w:lang w:val="en-US"/>
              </w:rPr>
            </w:pPr>
            <w:r w:rsidRPr="00A66B28">
              <w:rPr>
                <w:rFonts w:cstheme="majorBidi"/>
                <w:b/>
                <w:szCs w:val="24"/>
                <w:u w:val="single"/>
                <w:lang w:val="en-US"/>
              </w:rPr>
              <w:t>Marson J. Budiman, SST., MT.</w:t>
            </w:r>
          </w:p>
          <w:p w14:paraId="5187F63B" w14:textId="0A8FDB80" w:rsidR="008E07C6" w:rsidRPr="008774BE" w:rsidRDefault="008E07C6" w:rsidP="001A368C">
            <w:pPr>
              <w:spacing w:line="240" w:lineRule="auto"/>
              <w:ind w:left="357"/>
              <w:jc w:val="left"/>
              <w:rPr>
                <w:rFonts w:cstheme="majorBidi"/>
                <w:szCs w:val="24"/>
                <w:lang w:val="en-US"/>
              </w:rPr>
            </w:pPr>
            <w:r w:rsidRPr="008774BE">
              <w:rPr>
                <w:rFonts w:cstheme="majorBidi"/>
                <w:szCs w:val="24"/>
                <w:lang w:val="en-US"/>
              </w:rPr>
              <w:t xml:space="preserve">NIP. </w:t>
            </w:r>
            <w:r w:rsidR="00FE7F8A" w:rsidRPr="00A66B28">
              <w:rPr>
                <w:rFonts w:cstheme="majorBidi"/>
                <w:szCs w:val="24"/>
                <w:lang w:val="en-US"/>
              </w:rPr>
              <w:t>19750305 200312 1 002</w:t>
            </w:r>
          </w:p>
        </w:tc>
        <w:tc>
          <w:tcPr>
            <w:tcW w:w="3969" w:type="dxa"/>
          </w:tcPr>
          <w:p w14:paraId="67FE28D2" w14:textId="2FE1A1BE" w:rsidR="008E07C6" w:rsidRPr="008774BE" w:rsidRDefault="008E07C6" w:rsidP="0097118D">
            <w:pPr>
              <w:spacing w:line="240" w:lineRule="auto"/>
              <w:ind w:left="-15"/>
              <w:jc w:val="center"/>
              <w:rPr>
                <w:rFonts w:cstheme="majorBidi"/>
                <w:szCs w:val="24"/>
                <w:lang w:val="en-US"/>
              </w:rPr>
            </w:pPr>
            <w:r w:rsidRPr="008774BE">
              <w:rPr>
                <w:rFonts w:cstheme="majorBidi"/>
                <w:b/>
                <w:szCs w:val="24"/>
                <w:lang w:val="en-US"/>
              </w:rPr>
              <w:t>Ketua Jurusan</w:t>
            </w:r>
            <w:r w:rsidR="00A235F8">
              <w:rPr>
                <w:rFonts w:cstheme="majorBidi"/>
                <w:b/>
                <w:szCs w:val="24"/>
                <w:lang w:val="en-US"/>
              </w:rPr>
              <w:t xml:space="preserve"> </w:t>
            </w:r>
            <w:r w:rsidRPr="008774BE">
              <w:rPr>
                <w:rFonts w:cstheme="majorBidi"/>
                <w:b/>
                <w:szCs w:val="24"/>
                <w:lang w:val="en-US"/>
              </w:rPr>
              <w:t>Teknik Elektro,</w:t>
            </w:r>
          </w:p>
          <w:p w14:paraId="349A458D" w14:textId="3BADE72D" w:rsidR="008E07C6" w:rsidRDefault="008E07C6" w:rsidP="001A368C">
            <w:pPr>
              <w:spacing w:line="240" w:lineRule="auto"/>
              <w:ind w:left="357"/>
              <w:jc w:val="left"/>
              <w:rPr>
                <w:rFonts w:cstheme="majorBidi"/>
                <w:szCs w:val="24"/>
                <w:lang w:val="en-US"/>
              </w:rPr>
            </w:pPr>
          </w:p>
          <w:p w14:paraId="198A8C7B" w14:textId="77777777" w:rsidR="0097118D" w:rsidRPr="008774BE" w:rsidRDefault="0097118D" w:rsidP="001A368C">
            <w:pPr>
              <w:spacing w:line="240" w:lineRule="auto"/>
              <w:ind w:left="357"/>
              <w:jc w:val="left"/>
              <w:rPr>
                <w:rFonts w:cstheme="majorBidi"/>
                <w:szCs w:val="24"/>
                <w:lang w:val="en-US"/>
              </w:rPr>
            </w:pPr>
          </w:p>
          <w:p w14:paraId="4374DBBD" w14:textId="0CFF8C47" w:rsidR="00317A07" w:rsidRDefault="00317A07" w:rsidP="001A368C">
            <w:pPr>
              <w:spacing w:line="240" w:lineRule="auto"/>
              <w:ind w:left="357"/>
              <w:jc w:val="left"/>
              <w:rPr>
                <w:rFonts w:cstheme="majorBidi"/>
                <w:szCs w:val="24"/>
                <w:lang w:val="en-US"/>
              </w:rPr>
            </w:pPr>
          </w:p>
          <w:p w14:paraId="42B52901" w14:textId="77777777" w:rsidR="0097118D" w:rsidRPr="008774BE" w:rsidRDefault="0097118D" w:rsidP="001A368C">
            <w:pPr>
              <w:spacing w:line="240" w:lineRule="auto"/>
              <w:ind w:left="357"/>
              <w:jc w:val="left"/>
              <w:rPr>
                <w:rFonts w:cstheme="majorBidi"/>
                <w:szCs w:val="24"/>
                <w:lang w:val="en-US"/>
              </w:rPr>
            </w:pPr>
          </w:p>
          <w:p w14:paraId="5CEE3CB2" w14:textId="77777777" w:rsidR="001A368C" w:rsidRPr="008774BE" w:rsidRDefault="001A368C" w:rsidP="001A368C">
            <w:pPr>
              <w:spacing w:line="240" w:lineRule="auto"/>
              <w:ind w:left="357"/>
              <w:jc w:val="left"/>
              <w:rPr>
                <w:rFonts w:cstheme="majorBidi"/>
                <w:szCs w:val="24"/>
                <w:lang w:val="en-US"/>
              </w:rPr>
            </w:pPr>
          </w:p>
          <w:p w14:paraId="1D6B0D1D" w14:textId="7108E9AA" w:rsidR="008E07C6" w:rsidRPr="008774BE" w:rsidRDefault="008E07C6" w:rsidP="001A368C">
            <w:pPr>
              <w:spacing w:line="240" w:lineRule="auto"/>
              <w:ind w:left="357"/>
              <w:jc w:val="left"/>
              <w:rPr>
                <w:rFonts w:cstheme="majorBidi"/>
                <w:b/>
                <w:szCs w:val="24"/>
                <w:u w:val="single"/>
                <w:lang w:val="en-US"/>
              </w:rPr>
            </w:pPr>
            <w:r w:rsidRPr="008774BE">
              <w:rPr>
                <w:rFonts w:cstheme="majorBidi"/>
                <w:b/>
                <w:szCs w:val="24"/>
                <w:u w:val="single"/>
                <w:lang w:val="en-US"/>
              </w:rPr>
              <w:t>Fanny J</w:t>
            </w:r>
            <w:r w:rsidR="001A368C" w:rsidRPr="008774BE">
              <w:rPr>
                <w:rFonts w:cstheme="majorBidi"/>
                <w:b/>
                <w:szCs w:val="24"/>
                <w:u w:val="single"/>
                <w:lang w:val="en-US"/>
              </w:rPr>
              <w:t>ouke</w:t>
            </w:r>
            <w:r w:rsidRPr="008774BE">
              <w:rPr>
                <w:rFonts w:cstheme="majorBidi"/>
                <w:b/>
                <w:szCs w:val="24"/>
                <w:u w:val="single"/>
                <w:lang w:val="en-US"/>
              </w:rPr>
              <w:t xml:space="preserve"> Doringin, ST., MT. </w:t>
            </w:r>
          </w:p>
          <w:p w14:paraId="2EE2D1AD" w14:textId="29B1943A" w:rsidR="008E07C6" w:rsidRPr="008774BE" w:rsidRDefault="008E07C6" w:rsidP="001A368C">
            <w:pPr>
              <w:spacing w:line="240" w:lineRule="auto"/>
              <w:ind w:left="357"/>
              <w:jc w:val="left"/>
              <w:rPr>
                <w:rFonts w:cstheme="majorBidi"/>
                <w:szCs w:val="24"/>
                <w:lang w:val="en-US"/>
              </w:rPr>
            </w:pPr>
            <w:r w:rsidRPr="008774BE">
              <w:rPr>
                <w:rFonts w:cstheme="majorBidi"/>
                <w:szCs w:val="24"/>
                <w:lang w:val="en-US"/>
              </w:rPr>
              <w:t xml:space="preserve">NIP. </w:t>
            </w:r>
            <w:r w:rsidR="00FE7F8A" w:rsidRPr="00A66B28">
              <w:rPr>
                <w:rFonts w:cstheme="majorBidi"/>
                <w:szCs w:val="24"/>
                <w:lang w:val="en-US"/>
              </w:rPr>
              <w:t>19670430 199203 1 003</w:t>
            </w:r>
          </w:p>
        </w:tc>
      </w:tr>
    </w:tbl>
    <w:p w14:paraId="25661F0E" w14:textId="77777777" w:rsidR="0052274C" w:rsidRPr="005612DA" w:rsidRDefault="0052274C" w:rsidP="008774BE">
      <w:pPr>
        <w:spacing w:line="240" w:lineRule="auto"/>
        <w:rPr>
          <w:rFonts w:cstheme="majorBidi"/>
          <w:sz w:val="12"/>
          <w:szCs w:val="12"/>
          <w:lang w:val="en-US"/>
        </w:rPr>
      </w:pPr>
    </w:p>
    <w:p w14:paraId="2E6F54F0" w14:textId="194BE4F6" w:rsidR="00413683" w:rsidRDefault="00413683" w:rsidP="00413683">
      <w:pPr>
        <w:pStyle w:val="Head"/>
      </w:pPr>
      <w:bookmarkStart w:id="10" w:name="_Toc11187724"/>
      <w:bookmarkStart w:id="11" w:name="_Toc18403720"/>
      <w:r>
        <w:t>SURAT PERNYATAAN</w:t>
      </w:r>
      <w:r w:rsidR="007A7F70">
        <w:br/>
      </w:r>
      <w:r>
        <w:t>KEASLIAN TULISA</w:t>
      </w:r>
      <w:r w:rsidR="00944C60">
        <w:t>N TUGAS AKHIR</w:t>
      </w:r>
      <w:bookmarkEnd w:id="10"/>
      <w:bookmarkEnd w:id="11"/>
    </w:p>
    <w:p w14:paraId="001A39FB" w14:textId="5937FE06" w:rsidR="00413683" w:rsidRDefault="00413683" w:rsidP="00C93923">
      <w:pPr>
        <w:rPr>
          <w:lang w:val="en-US"/>
        </w:rPr>
      </w:pPr>
    </w:p>
    <w:p w14:paraId="54191F58" w14:textId="45CBAF54" w:rsidR="00C93923" w:rsidRDefault="00C93923" w:rsidP="00C93923">
      <w:pPr>
        <w:rPr>
          <w:lang w:val="en-US"/>
        </w:rPr>
      </w:pPr>
      <w:r>
        <w:rPr>
          <w:lang w:val="en-US"/>
        </w:rPr>
        <w:t>Yang bertanda tangan dibawah ini,</w:t>
      </w:r>
    </w:p>
    <w:tbl>
      <w:tblPr>
        <w:tblStyle w:val="TableGrid"/>
        <w:tblW w:w="456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28" w:type="dxa"/>
          <w:right w:w="28" w:type="dxa"/>
        </w:tblCellMar>
        <w:tblLook w:val="04A0" w:firstRow="1" w:lastRow="0" w:firstColumn="1" w:lastColumn="0" w:noHBand="0" w:noVBand="1"/>
      </w:tblPr>
      <w:tblGrid>
        <w:gridCol w:w="2217"/>
        <w:gridCol w:w="359"/>
        <w:gridCol w:w="4726"/>
      </w:tblGrid>
      <w:tr w:rsidR="00C93923" w14:paraId="7C6789DF" w14:textId="77777777" w:rsidTr="00444171">
        <w:trPr>
          <w:jc w:val="center"/>
        </w:trPr>
        <w:tc>
          <w:tcPr>
            <w:tcW w:w="1518" w:type="pct"/>
          </w:tcPr>
          <w:p w14:paraId="2110B6DC"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Nama</w:t>
            </w:r>
          </w:p>
        </w:tc>
        <w:tc>
          <w:tcPr>
            <w:tcW w:w="246" w:type="pct"/>
          </w:tcPr>
          <w:p w14:paraId="1943D88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AD6C59A" w14:textId="52131309" w:rsidR="00C93923" w:rsidRPr="008B728E" w:rsidRDefault="008B728E" w:rsidP="00444171">
            <w:pPr>
              <w:spacing w:after="60"/>
              <w:rPr>
                <w:rFonts w:cstheme="majorBidi"/>
                <w:szCs w:val="24"/>
                <w:lang w:val="en-US"/>
              </w:rPr>
            </w:pPr>
            <w:r w:rsidRPr="008B728E">
              <w:rPr>
                <w:rFonts w:cstheme="majorBidi"/>
                <w:szCs w:val="24"/>
                <w:lang w:val="en-US"/>
              </w:rPr>
              <w:t>Angga</w:t>
            </w:r>
            <w:r>
              <w:rPr>
                <w:rFonts w:cstheme="majorBidi"/>
                <w:szCs w:val="24"/>
                <w:lang w:val="en-US"/>
              </w:rPr>
              <w:t xml:space="preserve"> Dewa Perdana Mochtar</w:t>
            </w:r>
          </w:p>
        </w:tc>
      </w:tr>
      <w:tr w:rsidR="00C93923" w14:paraId="1BFF0631" w14:textId="77777777" w:rsidTr="00444171">
        <w:trPr>
          <w:jc w:val="center"/>
        </w:trPr>
        <w:tc>
          <w:tcPr>
            <w:tcW w:w="1518" w:type="pct"/>
          </w:tcPr>
          <w:p w14:paraId="2B21238E"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NIM</w:t>
            </w:r>
          </w:p>
        </w:tc>
        <w:tc>
          <w:tcPr>
            <w:tcW w:w="246" w:type="pct"/>
          </w:tcPr>
          <w:p w14:paraId="315DB5A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30EDB46" w14:textId="0A639E13" w:rsidR="00C93923" w:rsidRPr="00663ECF" w:rsidRDefault="008B728E" w:rsidP="00444171">
            <w:pPr>
              <w:spacing w:after="60"/>
              <w:rPr>
                <w:rFonts w:cstheme="majorBidi"/>
                <w:color w:val="FF0000"/>
                <w:szCs w:val="24"/>
                <w:lang w:val="en-US"/>
              </w:rPr>
            </w:pPr>
            <w:r w:rsidRPr="008B728E">
              <w:rPr>
                <w:rFonts w:cstheme="majorBidi"/>
                <w:szCs w:val="24"/>
                <w:lang w:val="en-US"/>
              </w:rPr>
              <w:t>16022065</w:t>
            </w:r>
          </w:p>
        </w:tc>
      </w:tr>
      <w:tr w:rsidR="00C93923" w14:paraId="2A6E15BF" w14:textId="77777777" w:rsidTr="00444171">
        <w:trPr>
          <w:jc w:val="center"/>
        </w:trPr>
        <w:tc>
          <w:tcPr>
            <w:tcW w:w="1518" w:type="pct"/>
          </w:tcPr>
          <w:p w14:paraId="07F861B3" w14:textId="2DFFAC76" w:rsidR="00C93923" w:rsidRPr="00D8703B" w:rsidRDefault="00C93923" w:rsidP="00444171">
            <w:pPr>
              <w:spacing w:after="60"/>
              <w:rPr>
                <w:rFonts w:cstheme="majorBidi"/>
                <w:b/>
                <w:bCs/>
                <w:szCs w:val="24"/>
                <w:lang w:val="en-US"/>
              </w:rPr>
            </w:pPr>
            <w:r>
              <w:rPr>
                <w:rFonts w:cstheme="majorBidi"/>
                <w:b/>
                <w:bCs/>
                <w:szCs w:val="24"/>
                <w:lang w:val="en-US"/>
              </w:rPr>
              <w:t>Jurusan</w:t>
            </w:r>
          </w:p>
        </w:tc>
        <w:tc>
          <w:tcPr>
            <w:tcW w:w="246" w:type="pct"/>
          </w:tcPr>
          <w:p w14:paraId="5EC8D2DD" w14:textId="4487E742"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94E4306" w14:textId="6194DDBB" w:rsidR="00C93923" w:rsidRDefault="00C93923" w:rsidP="00444171">
            <w:pPr>
              <w:spacing w:after="60"/>
              <w:rPr>
                <w:rFonts w:cstheme="majorBidi"/>
                <w:szCs w:val="24"/>
                <w:lang w:val="en-US"/>
              </w:rPr>
            </w:pPr>
            <w:r>
              <w:rPr>
                <w:rFonts w:cstheme="majorBidi"/>
                <w:szCs w:val="24"/>
                <w:lang w:val="en-US"/>
              </w:rPr>
              <w:t>Teknik Elektro</w:t>
            </w:r>
          </w:p>
        </w:tc>
      </w:tr>
      <w:tr w:rsidR="00C93923" w14:paraId="7826C36C" w14:textId="77777777" w:rsidTr="00444171">
        <w:trPr>
          <w:jc w:val="center"/>
        </w:trPr>
        <w:tc>
          <w:tcPr>
            <w:tcW w:w="1518" w:type="pct"/>
          </w:tcPr>
          <w:p w14:paraId="219D3FB9"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Program Studi</w:t>
            </w:r>
          </w:p>
        </w:tc>
        <w:tc>
          <w:tcPr>
            <w:tcW w:w="246" w:type="pct"/>
          </w:tcPr>
          <w:p w14:paraId="28A25F58"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8308337" w14:textId="688E485F" w:rsidR="00C93923" w:rsidRPr="00663ECF" w:rsidRDefault="00C93923" w:rsidP="00444171">
            <w:pPr>
              <w:spacing w:after="60"/>
              <w:rPr>
                <w:rFonts w:cstheme="majorBidi"/>
                <w:color w:val="FF0000"/>
                <w:szCs w:val="24"/>
                <w:lang w:val="en-US"/>
              </w:rPr>
            </w:pPr>
            <w:r>
              <w:rPr>
                <w:rFonts w:cstheme="majorBidi"/>
                <w:szCs w:val="24"/>
                <w:lang w:val="en-US"/>
              </w:rPr>
              <w:t>D</w:t>
            </w:r>
            <w:r w:rsidR="0097118D">
              <w:rPr>
                <w:rFonts w:cstheme="majorBidi"/>
                <w:szCs w:val="24"/>
                <w:lang w:val="en-US"/>
              </w:rPr>
              <w:t>-III</w:t>
            </w:r>
            <w:r>
              <w:rPr>
                <w:rFonts w:cstheme="majorBidi"/>
                <w:szCs w:val="24"/>
                <w:lang w:val="en-US"/>
              </w:rPr>
              <w:t xml:space="preserve"> </w:t>
            </w:r>
            <w:r w:rsidR="008B728E">
              <w:rPr>
                <w:rFonts w:cstheme="majorBidi"/>
                <w:szCs w:val="24"/>
                <w:lang w:val="en-US"/>
              </w:rPr>
              <w:t>Teknik Komputer</w:t>
            </w:r>
          </w:p>
        </w:tc>
      </w:tr>
      <w:tr w:rsidR="00C93923" w14:paraId="4F2601EA" w14:textId="77777777" w:rsidTr="00444171">
        <w:trPr>
          <w:jc w:val="center"/>
        </w:trPr>
        <w:tc>
          <w:tcPr>
            <w:tcW w:w="1518" w:type="pct"/>
          </w:tcPr>
          <w:p w14:paraId="0223FC8D" w14:textId="1E67DB82" w:rsidR="00C93923" w:rsidRPr="00D8703B" w:rsidRDefault="00C93923" w:rsidP="00444171">
            <w:pPr>
              <w:rPr>
                <w:rFonts w:cstheme="majorBidi"/>
                <w:b/>
                <w:bCs/>
                <w:szCs w:val="24"/>
                <w:lang w:val="en-US"/>
              </w:rPr>
            </w:pPr>
            <w:r w:rsidRPr="00D8703B">
              <w:rPr>
                <w:rFonts w:cstheme="majorBidi"/>
                <w:b/>
                <w:bCs/>
                <w:szCs w:val="24"/>
                <w:lang w:val="en-US"/>
              </w:rPr>
              <w:t>Judul T</w:t>
            </w:r>
            <w:r w:rsidR="00E2161D">
              <w:rPr>
                <w:rFonts w:cstheme="majorBidi"/>
                <w:b/>
                <w:bCs/>
                <w:szCs w:val="24"/>
                <w:lang w:val="en-US"/>
              </w:rPr>
              <w:t xml:space="preserve">ugas </w:t>
            </w:r>
            <w:r w:rsidRPr="00D8703B">
              <w:rPr>
                <w:rFonts w:cstheme="majorBidi"/>
                <w:b/>
                <w:bCs/>
                <w:szCs w:val="24"/>
                <w:lang w:val="en-US"/>
              </w:rPr>
              <w:t>A</w:t>
            </w:r>
            <w:r w:rsidR="00E2161D">
              <w:rPr>
                <w:rFonts w:cstheme="majorBidi"/>
                <w:b/>
                <w:bCs/>
                <w:szCs w:val="24"/>
                <w:lang w:val="en-US"/>
              </w:rPr>
              <w:t>khir</w:t>
            </w:r>
          </w:p>
        </w:tc>
        <w:tc>
          <w:tcPr>
            <w:tcW w:w="246" w:type="pct"/>
          </w:tcPr>
          <w:p w14:paraId="399C5982" w14:textId="77777777" w:rsidR="00C93923" w:rsidRDefault="00C93923" w:rsidP="00444171">
            <w:pPr>
              <w:jc w:val="center"/>
              <w:rPr>
                <w:rFonts w:cstheme="majorBidi"/>
                <w:szCs w:val="24"/>
                <w:lang w:val="en-US"/>
              </w:rPr>
            </w:pPr>
            <w:r>
              <w:rPr>
                <w:rFonts w:cstheme="majorBidi"/>
                <w:szCs w:val="24"/>
                <w:lang w:val="en-US"/>
              </w:rPr>
              <w:t>:</w:t>
            </w:r>
          </w:p>
        </w:tc>
        <w:tc>
          <w:tcPr>
            <w:tcW w:w="3236" w:type="pct"/>
          </w:tcPr>
          <w:p w14:paraId="3E22911E" w14:textId="61AE9973" w:rsidR="00C93923" w:rsidRPr="00663ECF" w:rsidRDefault="008B728E" w:rsidP="00444171">
            <w:pPr>
              <w:jc w:val="left"/>
              <w:rPr>
                <w:rFonts w:cstheme="majorBidi"/>
                <w:color w:val="FF0000"/>
                <w:szCs w:val="24"/>
                <w:lang w:val="en-US"/>
              </w:rPr>
            </w:pPr>
            <w:r>
              <w:rPr>
                <w:rFonts w:cstheme="majorBidi"/>
                <w:szCs w:val="24"/>
                <w:lang w:val="en-US"/>
              </w:rPr>
              <w:t>Kontrol Buka Tutup Katup Terukur Menggunakan Android Berbasis Mikrokontroler Arduino</w:t>
            </w:r>
          </w:p>
        </w:tc>
      </w:tr>
    </w:tbl>
    <w:p w14:paraId="00245BEF" w14:textId="77777777" w:rsidR="00C93923" w:rsidRDefault="00C93923" w:rsidP="00C93923">
      <w:pPr>
        <w:rPr>
          <w:rFonts w:cstheme="majorBidi"/>
          <w:szCs w:val="24"/>
          <w:lang w:val="en-US"/>
        </w:rPr>
      </w:pPr>
    </w:p>
    <w:p w14:paraId="32121424" w14:textId="51ADC48D" w:rsidR="00C93923" w:rsidRDefault="00C93923" w:rsidP="000727DA">
      <w:pPr>
        <w:rPr>
          <w:lang w:val="en-US"/>
        </w:rPr>
      </w:pPr>
      <w:r>
        <w:rPr>
          <w:lang w:val="en-US"/>
        </w:rPr>
        <w:t>Dengan ini menyatakan bahwa tulisan karya ilmiah berupa Tugas Akhir ini adalah asli karya penulis, tidak ada karya / data orang lain yang telah dipublikasikan, dan bukan karya orang lain dalam rangka mendapatkan gelar akademik di perguruan tinggi, selain yang diacu dalam kutipan dan atau dalam daftar pustaka.</w:t>
      </w:r>
    </w:p>
    <w:p w14:paraId="10CB1170" w14:textId="6E23BAB6" w:rsidR="00C93923" w:rsidRDefault="00C93923" w:rsidP="000727DA">
      <w:pPr>
        <w:rPr>
          <w:lang w:val="en-US"/>
        </w:rPr>
      </w:pPr>
      <w:r>
        <w:rPr>
          <w:lang w:val="en-US"/>
        </w:rPr>
        <w:t xml:space="preserve">Demikian surat pernyataan ini </w:t>
      </w:r>
      <w:r w:rsidR="00250671">
        <w:rPr>
          <w:lang w:val="en-US"/>
        </w:rPr>
        <w:t>penulis</w:t>
      </w:r>
      <w:r>
        <w:rPr>
          <w:lang w:val="en-US"/>
        </w:rPr>
        <w:t xml:space="preserve"> buat, jika dikemudian hari terbukti karya ini merupakan karya orang lain</w:t>
      </w:r>
      <w:r w:rsidR="00E541E0">
        <w:rPr>
          <w:lang w:val="en-US"/>
        </w:rPr>
        <w:t>,</w:t>
      </w:r>
      <w:r>
        <w:rPr>
          <w:lang w:val="en-US"/>
        </w:rPr>
        <w:t xml:space="preserve"> baik yang dipublikasikan maupun dalam rangka memperoleh gelar akademik di perguruan tinggi, </w:t>
      </w:r>
      <w:r w:rsidR="00250671">
        <w:rPr>
          <w:lang w:val="en-US"/>
        </w:rPr>
        <w:t>penulis</w:t>
      </w:r>
      <w:r>
        <w:rPr>
          <w:lang w:val="en-US"/>
        </w:rPr>
        <w:t xml:space="preserve"> bersedia ditindak sesuai perundang-undangan yang berlaku</w:t>
      </w:r>
      <w:r w:rsidR="000D064D">
        <w:rPr>
          <w:lang w:val="en-US"/>
        </w:rPr>
        <w:t>.</w:t>
      </w:r>
    </w:p>
    <w:p w14:paraId="5A63441D" w14:textId="77777777" w:rsidR="000D064D" w:rsidRDefault="000D064D" w:rsidP="00C93923">
      <w:pPr>
        <w:rPr>
          <w:lang w:val="en-US"/>
        </w:rPr>
      </w:pPr>
    </w:p>
    <w:p w14:paraId="25D34BE7" w14:textId="61E7990F" w:rsidR="000D064D" w:rsidRDefault="000D064D" w:rsidP="000D064D">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 xml:space="preserve">Manado, </w:t>
      </w:r>
      <w:r w:rsidR="00140FFA">
        <w:rPr>
          <w:rFonts w:cstheme="majorBidi"/>
          <w:szCs w:val="24"/>
          <w:lang w:val="en-US"/>
        </w:rPr>
        <w:t>……</w:t>
      </w:r>
      <w:r>
        <w:rPr>
          <w:rFonts w:cstheme="majorBidi"/>
          <w:szCs w:val="24"/>
          <w:lang w:val="en-US"/>
        </w:rPr>
        <w:t xml:space="preserve"> </w:t>
      </w:r>
      <w:r w:rsidR="00371685">
        <w:rPr>
          <w:rFonts w:cstheme="majorBidi"/>
          <w:szCs w:val="24"/>
          <w:lang w:val="en-US"/>
        </w:rPr>
        <w:t>Juli</w:t>
      </w:r>
      <w:r w:rsidR="000727DA">
        <w:rPr>
          <w:rFonts w:cstheme="majorBidi"/>
          <w:szCs w:val="24"/>
          <w:lang w:val="en-US"/>
        </w:rPr>
        <w:t xml:space="preserve"> 2019</w:t>
      </w:r>
    </w:p>
    <w:p w14:paraId="361399C3" w14:textId="77777777" w:rsidR="000D064D" w:rsidRPr="00E143DE" w:rsidRDefault="000D064D" w:rsidP="000D064D">
      <w:pPr>
        <w:rPr>
          <w:rFonts w:cstheme="majorBidi"/>
          <w:b/>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sidRPr="00E143DE">
        <w:rPr>
          <w:rFonts w:cstheme="majorBidi"/>
          <w:b/>
          <w:szCs w:val="24"/>
          <w:lang w:val="en-US"/>
        </w:rPr>
        <w:t>Yang Membuat Pernyataan,</w:t>
      </w:r>
    </w:p>
    <w:p w14:paraId="28FE9433" w14:textId="221FB9D0" w:rsidR="000D064D" w:rsidRDefault="000D064D" w:rsidP="000D064D">
      <w:pPr>
        <w:jc w:val="center"/>
        <w:rPr>
          <w:rFonts w:cstheme="majorBidi"/>
          <w:szCs w:val="24"/>
          <w:lang w:val="en-US"/>
        </w:rPr>
      </w:pPr>
    </w:p>
    <w:p w14:paraId="16782ADA" w14:textId="77777777" w:rsidR="009D45AC" w:rsidRDefault="009D45AC" w:rsidP="000D064D">
      <w:pPr>
        <w:jc w:val="center"/>
        <w:rPr>
          <w:rFonts w:cstheme="majorBidi"/>
          <w:szCs w:val="24"/>
          <w:lang w:val="en-US"/>
        </w:rPr>
      </w:pPr>
    </w:p>
    <w:p w14:paraId="49883182" w14:textId="77777777" w:rsidR="000D064D" w:rsidRDefault="000D064D" w:rsidP="000D064D">
      <w:pPr>
        <w:jc w:val="center"/>
        <w:rPr>
          <w:rFonts w:cstheme="majorBidi"/>
          <w:szCs w:val="24"/>
          <w:lang w:val="en-US"/>
        </w:rPr>
      </w:pPr>
    </w:p>
    <w:p w14:paraId="08E01EEC" w14:textId="5E8BE11D" w:rsidR="000D064D" w:rsidRPr="009721BB" w:rsidRDefault="00FE7F8A" w:rsidP="000D064D">
      <w:pPr>
        <w:ind w:left="4320"/>
        <w:rPr>
          <w:rFonts w:cstheme="majorBidi"/>
          <w:b/>
          <w:szCs w:val="24"/>
          <w:u w:val="single"/>
          <w:lang w:val="en-US"/>
        </w:rPr>
      </w:pPr>
      <w:r>
        <w:rPr>
          <w:rFonts w:cstheme="majorBidi"/>
          <w:b/>
          <w:szCs w:val="24"/>
          <w:u w:val="single"/>
          <w:lang w:val="en-US"/>
        </w:rPr>
        <w:t>Angga Dewa Perdana Mochtar</w:t>
      </w:r>
    </w:p>
    <w:p w14:paraId="190EFD48" w14:textId="77777777" w:rsidR="000D064D" w:rsidRDefault="000D064D" w:rsidP="000D064D">
      <w:pPr>
        <w:rPr>
          <w:rFonts w:cstheme="majorBidi"/>
          <w:szCs w:val="24"/>
          <w:lang w:val="en-US"/>
        </w:rPr>
      </w:pPr>
    </w:p>
    <w:p w14:paraId="2A0ABEEF" w14:textId="77777777" w:rsidR="00C93923" w:rsidRDefault="00C93923" w:rsidP="00C93923">
      <w:pPr>
        <w:rPr>
          <w:lang w:val="en-US"/>
        </w:rPr>
      </w:pPr>
    </w:p>
    <w:p w14:paraId="451C6D4A" w14:textId="77777777" w:rsidR="00C93923" w:rsidRPr="000E404C" w:rsidRDefault="00C93923" w:rsidP="00413683">
      <w:pPr>
        <w:jc w:val="center"/>
        <w:rPr>
          <w:rFonts w:cstheme="majorBidi"/>
          <w:szCs w:val="24"/>
          <w:lang w:val="en-US"/>
        </w:rPr>
      </w:pPr>
    </w:p>
    <w:p w14:paraId="480B802B" w14:textId="7204DCCD" w:rsidR="00291644" w:rsidRDefault="008C35BD" w:rsidP="00291644">
      <w:pPr>
        <w:pStyle w:val="Head"/>
      </w:pPr>
      <w:bookmarkStart w:id="12" w:name="_Toc11187725"/>
      <w:bookmarkStart w:id="13" w:name="_Toc18403721"/>
      <w:r>
        <w:t>KATA PENGANTAR</w:t>
      </w:r>
      <w:bookmarkEnd w:id="12"/>
      <w:bookmarkEnd w:id="13"/>
    </w:p>
    <w:p w14:paraId="7C40BB6C" w14:textId="4707A040" w:rsidR="00291644" w:rsidRDefault="00291644" w:rsidP="00291644">
      <w:pPr>
        <w:rPr>
          <w:lang w:val="en-US"/>
        </w:rPr>
      </w:pPr>
    </w:p>
    <w:p w14:paraId="0A9B8734" w14:textId="4A883817" w:rsidR="008C35BD" w:rsidRDefault="00250671" w:rsidP="00250671">
      <w:pPr>
        <w:ind w:firstLine="720"/>
        <w:rPr>
          <w:lang w:val="en-US"/>
        </w:rPr>
      </w:pPr>
      <w:r>
        <w:rPr>
          <w:lang w:val="en-US"/>
        </w:rPr>
        <w:t>Assalamualaikum p</w:t>
      </w:r>
      <w:r w:rsidR="006A7A47" w:rsidRPr="006A7A47">
        <w:rPr>
          <w:lang w:val="en-US"/>
        </w:rPr>
        <w:t xml:space="preserve">uji syukur </w:t>
      </w:r>
      <w:r w:rsidR="0018362A">
        <w:rPr>
          <w:lang w:val="en-US"/>
        </w:rPr>
        <w:t xml:space="preserve">patutlah </w:t>
      </w:r>
      <w:r w:rsidR="00151599">
        <w:rPr>
          <w:lang w:val="en-US"/>
        </w:rPr>
        <w:t xml:space="preserve">dipanjatkan </w:t>
      </w:r>
      <w:r w:rsidR="006A7A47" w:rsidRPr="006A7A47">
        <w:rPr>
          <w:lang w:val="en-US"/>
        </w:rPr>
        <w:t xml:space="preserve">kepada Tuhan Yang Maha Kuasa, karena berkat dan rahmat-Nya, </w:t>
      </w:r>
      <w:r>
        <w:rPr>
          <w:lang w:val="en-US"/>
        </w:rPr>
        <w:t>penulis</w:t>
      </w:r>
      <w:r w:rsidR="006A7A47" w:rsidRPr="006A7A47">
        <w:rPr>
          <w:lang w:val="en-US"/>
        </w:rPr>
        <w:t xml:space="preserve"> dapat menyelesaikan </w:t>
      </w:r>
      <w:r w:rsidR="006A7A47">
        <w:rPr>
          <w:lang w:val="en-US"/>
        </w:rPr>
        <w:t>Tugas Akhir</w:t>
      </w:r>
      <w:r w:rsidR="006A7A47" w:rsidRPr="006A7A47">
        <w:rPr>
          <w:lang w:val="en-US"/>
        </w:rPr>
        <w:t xml:space="preserve"> ini. Maksud dari penyusunan </w:t>
      </w:r>
      <w:r w:rsidR="006A7A47">
        <w:rPr>
          <w:lang w:val="en-US"/>
        </w:rPr>
        <w:t>Tugas Akhir</w:t>
      </w:r>
      <w:r w:rsidR="006A7A47" w:rsidRPr="006A7A47">
        <w:rPr>
          <w:lang w:val="en-US"/>
        </w:rPr>
        <w:t xml:space="preserve"> ini adalah untuk melengkapi salah satu syarat kelulusan Program </w:t>
      </w:r>
      <w:r w:rsidR="006A7A47">
        <w:rPr>
          <w:lang w:val="en-US"/>
        </w:rPr>
        <w:t>D</w:t>
      </w:r>
      <w:r w:rsidR="0097118D">
        <w:rPr>
          <w:lang w:val="en-US"/>
        </w:rPr>
        <w:t>-III</w:t>
      </w:r>
      <w:r w:rsidR="006A7A47" w:rsidRPr="006A7A47">
        <w:rPr>
          <w:lang w:val="en-US"/>
        </w:rPr>
        <w:t xml:space="preserve"> Jurusan Teknik </w:t>
      </w:r>
      <w:r w:rsidR="006A7A47">
        <w:rPr>
          <w:lang w:val="en-US"/>
        </w:rPr>
        <w:t xml:space="preserve">Elektro </w:t>
      </w:r>
      <w:r w:rsidR="006A7A47" w:rsidRPr="006A7A47">
        <w:rPr>
          <w:lang w:val="en-US"/>
        </w:rPr>
        <w:t>di Politeknik Negeri Manado.</w:t>
      </w:r>
    </w:p>
    <w:p w14:paraId="794E80A6" w14:textId="661D5F35" w:rsidR="00E55586" w:rsidRDefault="00250671" w:rsidP="00E330FE">
      <w:pPr>
        <w:ind w:firstLine="720"/>
      </w:pPr>
      <w:r>
        <w:rPr>
          <w:lang w:val="en-US"/>
        </w:rPr>
        <w:t>Penulis</w:t>
      </w:r>
      <w:r w:rsidR="00444171">
        <w:t xml:space="preserve"> menyadari bahwa tanpa bantuan dan bimbingan dari berbagai pihak dari masa perkuliahan sampai pada penyusunan </w:t>
      </w:r>
      <w:r w:rsidR="00444171">
        <w:rPr>
          <w:lang w:val="en-US"/>
        </w:rPr>
        <w:t>Tugas Akhir</w:t>
      </w:r>
      <w:r w:rsidR="00444171">
        <w:t xml:space="preserve"> ini, sangatlah sulit bagi </w:t>
      </w:r>
      <w:r>
        <w:rPr>
          <w:lang w:val="en-US"/>
        </w:rPr>
        <w:t>penulis</w:t>
      </w:r>
      <w:r w:rsidR="00444171">
        <w:t xml:space="preserve"> untuk menyelesaikannya. Oleh karena itu, </w:t>
      </w:r>
      <w:r>
        <w:rPr>
          <w:lang w:val="en-US"/>
        </w:rPr>
        <w:t>penulis</w:t>
      </w:r>
      <w:r w:rsidR="00444171">
        <w:t xml:space="preserve"> memberikan penghargaan setinggi tingginya dengan ucapan terima kasih kepada:</w:t>
      </w:r>
    </w:p>
    <w:p w14:paraId="7525AA8E" w14:textId="77777777" w:rsidR="00E330FE" w:rsidRDefault="00E330FE" w:rsidP="00E330FE">
      <w:pPr>
        <w:ind w:firstLine="720"/>
      </w:pPr>
    </w:p>
    <w:p w14:paraId="0E48CF01" w14:textId="4235D54B" w:rsidR="00444171" w:rsidRDefault="00444171" w:rsidP="005C7BC7">
      <w:pPr>
        <w:pStyle w:val="ListParagraph"/>
        <w:numPr>
          <w:ilvl w:val="0"/>
          <w:numId w:val="3"/>
        </w:numPr>
      </w:pPr>
      <w:r w:rsidRPr="00444171">
        <w:t>Ir. Ever N, Slat,</w:t>
      </w:r>
      <w:r w:rsidR="00E2305C">
        <w:rPr>
          <w:lang w:val="en-US"/>
        </w:rPr>
        <w:t xml:space="preserve"> </w:t>
      </w:r>
      <w:r w:rsidRPr="00444171">
        <w:t>MT</w:t>
      </w:r>
      <w:r w:rsidR="00E2305C">
        <w:rPr>
          <w:lang w:val="en-US"/>
        </w:rPr>
        <w:t>.</w:t>
      </w:r>
      <w:r w:rsidRPr="00444171">
        <w:t>, selaku Direktur Politeknik Negeri Manado</w:t>
      </w:r>
      <w:r w:rsidR="00473170">
        <w:rPr>
          <w:lang w:val="en-US"/>
        </w:rPr>
        <w:t>.</w:t>
      </w:r>
    </w:p>
    <w:p w14:paraId="2343EF0A" w14:textId="2B91B7BC" w:rsidR="00444171" w:rsidRPr="00444171" w:rsidRDefault="00444171" w:rsidP="005C7BC7">
      <w:pPr>
        <w:pStyle w:val="ListParagraph"/>
        <w:numPr>
          <w:ilvl w:val="0"/>
          <w:numId w:val="3"/>
        </w:numPr>
      </w:pPr>
      <w:r>
        <w:rPr>
          <w:lang w:val="en-US"/>
        </w:rPr>
        <w:t>Fanny J. Doringin, ST., MT</w:t>
      </w:r>
      <w:r w:rsidR="00E2305C">
        <w:rPr>
          <w:lang w:val="en-US"/>
        </w:rPr>
        <w:t>.</w:t>
      </w:r>
      <w:r>
        <w:rPr>
          <w:lang w:val="en-US"/>
        </w:rPr>
        <w:t>, selaku Ketua Jurusan Teknik Elektro</w:t>
      </w:r>
      <w:r w:rsidR="00473170">
        <w:rPr>
          <w:lang w:val="en-US"/>
        </w:rPr>
        <w:t>.</w:t>
      </w:r>
    </w:p>
    <w:p w14:paraId="6263AA96" w14:textId="27D59726" w:rsidR="00444171" w:rsidRPr="00250671" w:rsidRDefault="00FE7F8A" w:rsidP="005C7BC7">
      <w:pPr>
        <w:pStyle w:val="ListParagraph"/>
        <w:numPr>
          <w:ilvl w:val="0"/>
          <w:numId w:val="3"/>
        </w:numPr>
      </w:pPr>
      <w:r w:rsidRPr="00A66B28">
        <w:rPr>
          <w:lang w:val="en-US"/>
        </w:rPr>
        <w:t>Marson J. Budiman, SST., MT.,</w:t>
      </w:r>
      <w:r>
        <w:rPr>
          <w:lang w:val="en-US"/>
        </w:rPr>
        <w:t xml:space="preserve"> </w:t>
      </w:r>
      <w:r w:rsidR="00444171">
        <w:rPr>
          <w:lang w:val="en-US"/>
        </w:rPr>
        <w:t>selaku Koordinator Program Studi D</w:t>
      </w:r>
      <w:r w:rsidR="0097118D">
        <w:rPr>
          <w:lang w:val="en-US"/>
        </w:rPr>
        <w:t>-III</w:t>
      </w:r>
      <w:r>
        <w:rPr>
          <w:lang w:val="en-US"/>
        </w:rPr>
        <w:t xml:space="preserve"> Teknik Komputer</w:t>
      </w:r>
      <w:r w:rsidR="00473170">
        <w:rPr>
          <w:lang w:val="en-US"/>
        </w:rPr>
        <w:t>.</w:t>
      </w:r>
    </w:p>
    <w:p w14:paraId="48145E07" w14:textId="5068087C" w:rsidR="00250671" w:rsidRPr="00444171" w:rsidRDefault="00250671" w:rsidP="005C7BC7">
      <w:pPr>
        <w:pStyle w:val="ListParagraph"/>
        <w:numPr>
          <w:ilvl w:val="0"/>
          <w:numId w:val="3"/>
        </w:numPr>
      </w:pPr>
      <w:r w:rsidRPr="00FE7F8A">
        <w:rPr>
          <w:rFonts w:cstheme="majorBidi"/>
          <w:bCs/>
          <w:szCs w:val="24"/>
          <w:lang w:val="en-US"/>
        </w:rPr>
        <w:t>Marike A. S. Kondoj, SST., MT</w:t>
      </w:r>
      <w:r>
        <w:rPr>
          <w:rFonts w:cstheme="majorBidi"/>
          <w:bCs/>
          <w:szCs w:val="24"/>
          <w:lang w:val="en-US"/>
        </w:rPr>
        <w:t>.</w:t>
      </w:r>
      <w:r>
        <w:rPr>
          <w:lang w:val="en-US"/>
        </w:rPr>
        <w:t>, selaku Pembimbing Tugas Akhir.</w:t>
      </w:r>
    </w:p>
    <w:p w14:paraId="7CB58849" w14:textId="33FDBA01" w:rsidR="0018362A" w:rsidRPr="0018362A" w:rsidRDefault="00444171" w:rsidP="00250671">
      <w:pPr>
        <w:pStyle w:val="ListParagraph"/>
        <w:numPr>
          <w:ilvl w:val="0"/>
          <w:numId w:val="3"/>
        </w:numPr>
      </w:pPr>
      <w:r>
        <w:rPr>
          <w:lang w:val="en-US"/>
        </w:rPr>
        <w:t>Anritsu S.Ch. Polii, SST., MT</w:t>
      </w:r>
      <w:r w:rsidR="00E2305C">
        <w:rPr>
          <w:lang w:val="en-US"/>
        </w:rPr>
        <w:t>.,</w:t>
      </w:r>
      <w:r>
        <w:rPr>
          <w:lang w:val="en-US"/>
        </w:rPr>
        <w:t xml:space="preserve"> selaku Ketua Panitia Tugas Akhir</w:t>
      </w:r>
      <w:r w:rsidR="00E922AF">
        <w:rPr>
          <w:lang w:val="en-US"/>
        </w:rPr>
        <w:t>.</w:t>
      </w:r>
    </w:p>
    <w:p w14:paraId="26789BF0" w14:textId="1856B00F" w:rsidR="0018362A" w:rsidRDefault="0018362A" w:rsidP="005C7BC7">
      <w:pPr>
        <w:pStyle w:val="ListParagraph"/>
        <w:numPr>
          <w:ilvl w:val="0"/>
          <w:numId w:val="3"/>
        </w:numPr>
      </w:pPr>
      <w:r w:rsidRPr="0018362A">
        <w:t xml:space="preserve">Orang tua dan keluarga </w:t>
      </w:r>
      <w:r w:rsidR="00250671">
        <w:rPr>
          <w:lang w:val="en-US"/>
        </w:rPr>
        <w:t>penulis</w:t>
      </w:r>
      <w:r w:rsidR="00E330FE">
        <w:rPr>
          <w:lang w:val="en-US"/>
        </w:rPr>
        <w:t xml:space="preserve"> serta pihak-pihak</w:t>
      </w:r>
      <w:r w:rsidRPr="0018362A">
        <w:t xml:space="preserve"> yang telah memberikan </w:t>
      </w:r>
      <w:r>
        <w:rPr>
          <w:lang w:val="en-US"/>
        </w:rPr>
        <w:t>dukungan material dan moral</w:t>
      </w:r>
      <w:r w:rsidR="00473170">
        <w:rPr>
          <w:lang w:val="en-US"/>
        </w:rPr>
        <w:t>.</w:t>
      </w:r>
    </w:p>
    <w:p w14:paraId="64B4206E" w14:textId="23463FB9" w:rsidR="00E55586" w:rsidRPr="00FE7F8A" w:rsidRDefault="0018362A" w:rsidP="005C7BC7">
      <w:pPr>
        <w:pStyle w:val="ListParagraph"/>
        <w:numPr>
          <w:ilvl w:val="0"/>
          <w:numId w:val="3"/>
        </w:numPr>
      </w:pPr>
      <w:r w:rsidRPr="0018362A">
        <w:t xml:space="preserve">Sahabat yang telah banyak membantu </w:t>
      </w:r>
      <w:r w:rsidR="00250671">
        <w:rPr>
          <w:lang w:val="en-US"/>
        </w:rPr>
        <w:t>penulis</w:t>
      </w:r>
      <w:r w:rsidRPr="0018362A">
        <w:t xml:space="preserve"> dalam menyelesaikan </w:t>
      </w:r>
      <w:r>
        <w:rPr>
          <w:lang w:val="en-US"/>
        </w:rPr>
        <w:t>Tugas Akhir</w:t>
      </w:r>
      <w:r w:rsidRPr="0018362A">
        <w:t xml:space="preserve"> ini.</w:t>
      </w:r>
    </w:p>
    <w:p w14:paraId="35F9C9ED" w14:textId="0FA2FD20" w:rsidR="00151599" w:rsidRPr="00E330FE" w:rsidRDefault="0018362A" w:rsidP="00E330FE">
      <w:pPr>
        <w:ind w:firstLine="720"/>
        <w:rPr>
          <w:lang w:val="en-US"/>
        </w:rPr>
      </w:pPr>
      <w:r w:rsidRPr="0018362A">
        <w:rPr>
          <w:lang w:val="en-US"/>
        </w:rPr>
        <w:t xml:space="preserve">Akhir kata, dengan segala keterbatasan, </w:t>
      </w:r>
      <w:r w:rsidR="00250671">
        <w:rPr>
          <w:lang w:val="en-US"/>
        </w:rPr>
        <w:t>penulis</w:t>
      </w:r>
      <w:r w:rsidRPr="0018362A">
        <w:rPr>
          <w:lang w:val="en-US"/>
        </w:rPr>
        <w:t xml:space="preserve"> selaku penulis menyadari bahwa penulisan </w:t>
      </w:r>
      <w:r>
        <w:rPr>
          <w:lang w:val="en-US"/>
        </w:rPr>
        <w:t>Tugas Akhir</w:t>
      </w:r>
      <w:r w:rsidRPr="0018362A">
        <w:rPr>
          <w:lang w:val="en-US"/>
        </w:rPr>
        <w:t xml:space="preserve"> ini masih </w:t>
      </w:r>
      <w:r w:rsidR="00963AD1">
        <w:rPr>
          <w:lang w:val="en-US"/>
        </w:rPr>
        <w:t>butuh disempurnakan</w:t>
      </w:r>
      <w:r w:rsidRPr="0018362A">
        <w:rPr>
          <w:lang w:val="en-US"/>
        </w:rPr>
        <w:t xml:space="preserve">, harapan </w:t>
      </w:r>
      <w:r w:rsidR="00250671">
        <w:rPr>
          <w:lang w:val="en-US"/>
        </w:rPr>
        <w:t>penulis</w:t>
      </w:r>
      <w:r w:rsidRPr="0018362A">
        <w:rPr>
          <w:lang w:val="en-US"/>
        </w:rPr>
        <w:t xml:space="preserve"> semoga </w:t>
      </w:r>
      <w:r>
        <w:rPr>
          <w:lang w:val="en-US"/>
        </w:rPr>
        <w:t>Tugas Akhir</w:t>
      </w:r>
      <w:r w:rsidRPr="0018362A">
        <w:rPr>
          <w:lang w:val="en-US"/>
        </w:rPr>
        <w:t xml:space="preserve"> ini dapat</w:t>
      </w:r>
      <w:r w:rsidR="009D1550">
        <w:rPr>
          <w:lang w:val="en-US"/>
        </w:rPr>
        <w:t xml:space="preserve"> </w:t>
      </w:r>
      <w:r w:rsidR="00151599">
        <w:rPr>
          <w:lang w:val="en-US"/>
        </w:rPr>
        <w:t xml:space="preserve">memperkaya referensi ilmiah dan menambah </w:t>
      </w:r>
      <w:r w:rsidRPr="0018362A">
        <w:rPr>
          <w:lang w:val="en-US"/>
        </w:rPr>
        <w:t>wawasan pengetahuan bagi pembaca</w:t>
      </w:r>
      <w:r w:rsidR="00151599">
        <w:rPr>
          <w:lang w:val="en-US"/>
        </w:rPr>
        <w:t>.</w:t>
      </w:r>
    </w:p>
    <w:p w14:paraId="7FD3E1BF" w14:textId="7297B5DC" w:rsidR="00151599" w:rsidRDefault="00151599" w:rsidP="00151599">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 xml:space="preserve">Manado, …… </w:t>
      </w:r>
      <w:r w:rsidR="00371685">
        <w:rPr>
          <w:rFonts w:cstheme="majorBidi"/>
          <w:szCs w:val="24"/>
          <w:lang w:val="en-US"/>
        </w:rPr>
        <w:t>Juli</w:t>
      </w:r>
      <w:r>
        <w:rPr>
          <w:rFonts w:cstheme="majorBidi"/>
          <w:szCs w:val="24"/>
          <w:lang w:val="en-US"/>
        </w:rPr>
        <w:t xml:space="preserve"> 2019</w:t>
      </w:r>
    </w:p>
    <w:p w14:paraId="0478E289" w14:textId="0CF7F6A0" w:rsidR="00151599" w:rsidRDefault="00151599" w:rsidP="00151599">
      <w:pPr>
        <w:rPr>
          <w:rFonts w:cstheme="majorBidi"/>
          <w:b/>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b/>
          <w:szCs w:val="24"/>
          <w:lang w:val="en-US"/>
        </w:rPr>
        <w:t>Penulis</w:t>
      </w:r>
      <w:r w:rsidRPr="00E143DE">
        <w:rPr>
          <w:rFonts w:cstheme="majorBidi"/>
          <w:b/>
          <w:szCs w:val="24"/>
          <w:lang w:val="en-US"/>
        </w:rPr>
        <w:t>,</w:t>
      </w:r>
    </w:p>
    <w:p w14:paraId="69679010" w14:textId="2D5FAEFF" w:rsidR="00FE7F8A" w:rsidRDefault="00FE7F8A" w:rsidP="00151599">
      <w:pPr>
        <w:rPr>
          <w:rFonts w:cstheme="majorBidi"/>
          <w:szCs w:val="24"/>
          <w:lang w:val="en-US"/>
        </w:rPr>
      </w:pPr>
    </w:p>
    <w:p w14:paraId="4AC9256F" w14:textId="77777777" w:rsidR="00E330FE" w:rsidRDefault="00E330FE" w:rsidP="00151599">
      <w:pPr>
        <w:rPr>
          <w:rFonts w:cstheme="majorBidi"/>
          <w:szCs w:val="24"/>
          <w:lang w:val="en-US"/>
        </w:rPr>
      </w:pPr>
    </w:p>
    <w:p w14:paraId="333B4AE3" w14:textId="21ADE107" w:rsidR="00291644" w:rsidRPr="00E330FE" w:rsidRDefault="00FE7F8A" w:rsidP="00E330FE">
      <w:pPr>
        <w:ind w:left="4320"/>
        <w:rPr>
          <w:rFonts w:cstheme="majorBidi"/>
          <w:b/>
          <w:szCs w:val="24"/>
          <w:u w:val="single"/>
          <w:lang w:val="en-US"/>
        </w:rPr>
      </w:pPr>
      <w:r>
        <w:rPr>
          <w:rFonts w:cstheme="majorBidi"/>
          <w:b/>
          <w:szCs w:val="24"/>
          <w:u w:val="single"/>
          <w:lang w:val="en-US"/>
        </w:rPr>
        <w:t>Angga Dewa Perdana Mochtar</w:t>
      </w:r>
    </w:p>
    <w:p w14:paraId="5EE60E1F" w14:textId="1B1A238A" w:rsidR="00CD45E5" w:rsidRDefault="00CD45E5" w:rsidP="00CD45E5">
      <w:pPr>
        <w:pStyle w:val="Head"/>
      </w:pPr>
      <w:bookmarkStart w:id="14" w:name="_Toc11187728"/>
      <w:bookmarkStart w:id="15" w:name="_Toc18403722"/>
      <w:r>
        <w:t>DAFTAR ISI</w:t>
      </w:r>
      <w:bookmarkEnd w:id="14"/>
      <w:bookmarkEnd w:id="15"/>
    </w:p>
    <w:p w14:paraId="3AB8AC41" w14:textId="16A018FC" w:rsidR="00CD45E5" w:rsidRDefault="00CD45E5" w:rsidP="00CD45E5">
      <w:pPr>
        <w:rPr>
          <w:lang w:val="en-US"/>
        </w:rPr>
      </w:pPr>
    </w:p>
    <w:p w14:paraId="56A9FB69" w14:textId="77777777" w:rsidR="009D45AC" w:rsidRDefault="00A46CAE" w:rsidP="0086227E">
      <w:pPr>
        <w:jc w:val="right"/>
      </w:pPr>
      <w:r>
        <w:rPr>
          <w:lang w:val="en-US"/>
        </w:rPr>
        <w:t>Halaman</w:t>
      </w:r>
      <w:r w:rsidR="00E279A9">
        <w:rPr>
          <w:lang w:val="en-US"/>
        </w:rPr>
        <w:fldChar w:fldCharType="begin"/>
      </w:r>
      <w:r w:rsidR="00E279A9">
        <w:rPr>
          <w:lang w:val="en-US"/>
        </w:rPr>
        <w:instrText xml:space="preserve"> TOC \o "0-3" \h \z \u </w:instrText>
      </w:r>
      <w:r w:rsidR="00E279A9">
        <w:rPr>
          <w:lang w:val="en-US"/>
        </w:rPr>
        <w:fldChar w:fldCharType="separate"/>
      </w:r>
    </w:p>
    <w:p w14:paraId="521EC2F6" w14:textId="65921CEB" w:rsidR="009D45AC" w:rsidRDefault="009D45AC">
      <w:pPr>
        <w:pStyle w:val="TOC1"/>
        <w:rPr>
          <w:rFonts w:asciiTheme="minorHAnsi" w:eastAsiaTheme="minorEastAsia" w:hAnsiTheme="minorHAnsi"/>
          <w:sz w:val="22"/>
          <w:lang w:val="en-US"/>
        </w:rPr>
      </w:pPr>
      <w:hyperlink w:anchor="_Toc18403718" w:history="1">
        <w:r w:rsidRPr="001232A1">
          <w:rPr>
            <w:rStyle w:val="Hyperlink"/>
          </w:rPr>
          <w:t>HALAMAN JUDUL</w:t>
        </w:r>
        <w:r>
          <w:rPr>
            <w:webHidden/>
          </w:rPr>
          <w:tab/>
        </w:r>
        <w:r>
          <w:rPr>
            <w:webHidden/>
          </w:rPr>
          <w:fldChar w:fldCharType="begin"/>
        </w:r>
        <w:r>
          <w:rPr>
            <w:webHidden/>
          </w:rPr>
          <w:instrText xml:space="preserve"> PAGEREF _Toc18403718 \h </w:instrText>
        </w:r>
        <w:r>
          <w:rPr>
            <w:webHidden/>
          </w:rPr>
        </w:r>
        <w:r>
          <w:rPr>
            <w:webHidden/>
          </w:rPr>
          <w:fldChar w:fldCharType="separate"/>
        </w:r>
        <w:r>
          <w:rPr>
            <w:webHidden/>
          </w:rPr>
          <w:t>i</w:t>
        </w:r>
        <w:r>
          <w:rPr>
            <w:webHidden/>
          </w:rPr>
          <w:fldChar w:fldCharType="end"/>
        </w:r>
      </w:hyperlink>
    </w:p>
    <w:p w14:paraId="012A2CB7" w14:textId="171CFA4D" w:rsidR="009D45AC" w:rsidRDefault="009D45AC">
      <w:pPr>
        <w:pStyle w:val="TOC1"/>
        <w:rPr>
          <w:rFonts w:asciiTheme="minorHAnsi" w:eastAsiaTheme="minorEastAsia" w:hAnsiTheme="minorHAnsi"/>
          <w:sz w:val="22"/>
          <w:lang w:val="en-US"/>
        </w:rPr>
      </w:pPr>
      <w:hyperlink w:anchor="_Toc18403719" w:history="1">
        <w:r w:rsidRPr="001232A1">
          <w:rPr>
            <w:rStyle w:val="Hyperlink"/>
          </w:rPr>
          <w:t>HALAMAN PENGESAHAN</w:t>
        </w:r>
        <w:r>
          <w:rPr>
            <w:webHidden/>
          </w:rPr>
          <w:tab/>
        </w:r>
        <w:r>
          <w:rPr>
            <w:webHidden/>
          </w:rPr>
          <w:fldChar w:fldCharType="begin"/>
        </w:r>
        <w:r>
          <w:rPr>
            <w:webHidden/>
          </w:rPr>
          <w:instrText xml:space="preserve"> PAGEREF _Toc18403719 \h </w:instrText>
        </w:r>
        <w:r>
          <w:rPr>
            <w:webHidden/>
          </w:rPr>
        </w:r>
        <w:r>
          <w:rPr>
            <w:webHidden/>
          </w:rPr>
          <w:fldChar w:fldCharType="separate"/>
        </w:r>
        <w:r>
          <w:rPr>
            <w:webHidden/>
          </w:rPr>
          <w:t>ii</w:t>
        </w:r>
        <w:r>
          <w:rPr>
            <w:webHidden/>
          </w:rPr>
          <w:fldChar w:fldCharType="end"/>
        </w:r>
      </w:hyperlink>
    </w:p>
    <w:p w14:paraId="4A0217AF" w14:textId="23921D62" w:rsidR="009D45AC" w:rsidRDefault="009D45AC">
      <w:pPr>
        <w:pStyle w:val="TOC1"/>
        <w:rPr>
          <w:rFonts w:asciiTheme="minorHAnsi" w:eastAsiaTheme="minorEastAsia" w:hAnsiTheme="minorHAnsi"/>
          <w:sz w:val="22"/>
          <w:lang w:val="en-US"/>
        </w:rPr>
      </w:pPr>
      <w:hyperlink w:anchor="_Toc18403720" w:history="1">
        <w:r w:rsidRPr="001232A1">
          <w:rPr>
            <w:rStyle w:val="Hyperlink"/>
          </w:rPr>
          <w:t>SURAT PERNYATAAN KEASLIAN TULISAN TUGAS AKHIR</w:t>
        </w:r>
        <w:r>
          <w:rPr>
            <w:webHidden/>
          </w:rPr>
          <w:tab/>
        </w:r>
        <w:r>
          <w:rPr>
            <w:webHidden/>
          </w:rPr>
          <w:fldChar w:fldCharType="begin"/>
        </w:r>
        <w:r>
          <w:rPr>
            <w:webHidden/>
          </w:rPr>
          <w:instrText xml:space="preserve"> PAGEREF _Toc18403720 \h </w:instrText>
        </w:r>
        <w:r>
          <w:rPr>
            <w:webHidden/>
          </w:rPr>
        </w:r>
        <w:r>
          <w:rPr>
            <w:webHidden/>
          </w:rPr>
          <w:fldChar w:fldCharType="separate"/>
        </w:r>
        <w:r>
          <w:rPr>
            <w:webHidden/>
          </w:rPr>
          <w:t>iii</w:t>
        </w:r>
        <w:r>
          <w:rPr>
            <w:webHidden/>
          </w:rPr>
          <w:fldChar w:fldCharType="end"/>
        </w:r>
      </w:hyperlink>
    </w:p>
    <w:p w14:paraId="4D537F0C" w14:textId="56A8FED8" w:rsidR="009D45AC" w:rsidRDefault="009D45AC">
      <w:pPr>
        <w:pStyle w:val="TOC1"/>
        <w:rPr>
          <w:rFonts w:asciiTheme="minorHAnsi" w:eastAsiaTheme="minorEastAsia" w:hAnsiTheme="minorHAnsi"/>
          <w:sz w:val="22"/>
          <w:lang w:val="en-US"/>
        </w:rPr>
      </w:pPr>
      <w:hyperlink w:anchor="_Toc18403721" w:history="1">
        <w:r w:rsidRPr="001232A1">
          <w:rPr>
            <w:rStyle w:val="Hyperlink"/>
          </w:rPr>
          <w:t>KATA PENGANTAR</w:t>
        </w:r>
        <w:r>
          <w:rPr>
            <w:webHidden/>
          </w:rPr>
          <w:tab/>
        </w:r>
        <w:r>
          <w:rPr>
            <w:webHidden/>
          </w:rPr>
          <w:fldChar w:fldCharType="begin"/>
        </w:r>
        <w:r>
          <w:rPr>
            <w:webHidden/>
          </w:rPr>
          <w:instrText xml:space="preserve"> PAGEREF _Toc18403721 \h </w:instrText>
        </w:r>
        <w:r>
          <w:rPr>
            <w:webHidden/>
          </w:rPr>
        </w:r>
        <w:r>
          <w:rPr>
            <w:webHidden/>
          </w:rPr>
          <w:fldChar w:fldCharType="separate"/>
        </w:r>
        <w:r>
          <w:rPr>
            <w:webHidden/>
          </w:rPr>
          <w:t>iv</w:t>
        </w:r>
        <w:r>
          <w:rPr>
            <w:webHidden/>
          </w:rPr>
          <w:fldChar w:fldCharType="end"/>
        </w:r>
      </w:hyperlink>
    </w:p>
    <w:p w14:paraId="173DD8F0" w14:textId="64ADFC6D" w:rsidR="009D45AC" w:rsidRDefault="009D45AC">
      <w:pPr>
        <w:pStyle w:val="TOC1"/>
        <w:rPr>
          <w:rFonts w:asciiTheme="minorHAnsi" w:eastAsiaTheme="minorEastAsia" w:hAnsiTheme="minorHAnsi"/>
          <w:sz w:val="22"/>
          <w:lang w:val="en-US"/>
        </w:rPr>
      </w:pPr>
      <w:hyperlink w:anchor="_Toc18403722" w:history="1">
        <w:r w:rsidRPr="001232A1">
          <w:rPr>
            <w:rStyle w:val="Hyperlink"/>
          </w:rPr>
          <w:t>DAFTAR ISI</w:t>
        </w:r>
        <w:r>
          <w:rPr>
            <w:webHidden/>
          </w:rPr>
          <w:tab/>
        </w:r>
        <w:r>
          <w:rPr>
            <w:webHidden/>
          </w:rPr>
          <w:fldChar w:fldCharType="begin"/>
        </w:r>
        <w:r>
          <w:rPr>
            <w:webHidden/>
          </w:rPr>
          <w:instrText xml:space="preserve"> PAGEREF _Toc18403722 \h </w:instrText>
        </w:r>
        <w:r>
          <w:rPr>
            <w:webHidden/>
          </w:rPr>
        </w:r>
        <w:r>
          <w:rPr>
            <w:webHidden/>
          </w:rPr>
          <w:fldChar w:fldCharType="separate"/>
        </w:r>
        <w:r>
          <w:rPr>
            <w:webHidden/>
          </w:rPr>
          <w:t>v</w:t>
        </w:r>
        <w:r>
          <w:rPr>
            <w:webHidden/>
          </w:rPr>
          <w:fldChar w:fldCharType="end"/>
        </w:r>
      </w:hyperlink>
    </w:p>
    <w:p w14:paraId="3AB8200B" w14:textId="1FED896B" w:rsidR="009D45AC" w:rsidRDefault="009D45AC">
      <w:pPr>
        <w:pStyle w:val="TOC1"/>
        <w:rPr>
          <w:rFonts w:asciiTheme="minorHAnsi" w:eastAsiaTheme="minorEastAsia" w:hAnsiTheme="minorHAnsi"/>
          <w:sz w:val="22"/>
          <w:lang w:val="en-US"/>
        </w:rPr>
      </w:pPr>
      <w:hyperlink w:anchor="_Toc18403723" w:history="1">
        <w:r w:rsidRPr="001232A1">
          <w:rPr>
            <w:rStyle w:val="Hyperlink"/>
          </w:rPr>
          <w:t>DAFTAR TABEL</w:t>
        </w:r>
        <w:r>
          <w:rPr>
            <w:webHidden/>
          </w:rPr>
          <w:tab/>
        </w:r>
        <w:r>
          <w:rPr>
            <w:webHidden/>
          </w:rPr>
          <w:fldChar w:fldCharType="begin"/>
        </w:r>
        <w:r>
          <w:rPr>
            <w:webHidden/>
          </w:rPr>
          <w:instrText xml:space="preserve"> PAGEREF _Toc18403723 \h </w:instrText>
        </w:r>
        <w:r>
          <w:rPr>
            <w:webHidden/>
          </w:rPr>
        </w:r>
        <w:r>
          <w:rPr>
            <w:webHidden/>
          </w:rPr>
          <w:fldChar w:fldCharType="separate"/>
        </w:r>
        <w:r>
          <w:rPr>
            <w:webHidden/>
          </w:rPr>
          <w:t>vii</w:t>
        </w:r>
        <w:r>
          <w:rPr>
            <w:webHidden/>
          </w:rPr>
          <w:fldChar w:fldCharType="end"/>
        </w:r>
      </w:hyperlink>
    </w:p>
    <w:p w14:paraId="44B209F5" w14:textId="094829AC" w:rsidR="009D45AC" w:rsidRDefault="009D45AC">
      <w:pPr>
        <w:pStyle w:val="TOC1"/>
        <w:rPr>
          <w:rFonts w:asciiTheme="minorHAnsi" w:eastAsiaTheme="minorEastAsia" w:hAnsiTheme="minorHAnsi"/>
          <w:sz w:val="22"/>
          <w:lang w:val="en-US"/>
        </w:rPr>
      </w:pPr>
      <w:hyperlink w:anchor="_Toc18403724" w:history="1">
        <w:r w:rsidRPr="001232A1">
          <w:rPr>
            <w:rStyle w:val="Hyperlink"/>
          </w:rPr>
          <w:t>DAFTAR GAMBAR</w:t>
        </w:r>
        <w:r>
          <w:rPr>
            <w:webHidden/>
          </w:rPr>
          <w:tab/>
        </w:r>
        <w:r>
          <w:rPr>
            <w:webHidden/>
          </w:rPr>
          <w:fldChar w:fldCharType="begin"/>
        </w:r>
        <w:r>
          <w:rPr>
            <w:webHidden/>
          </w:rPr>
          <w:instrText xml:space="preserve"> PAGEREF _Toc18403724 \h </w:instrText>
        </w:r>
        <w:r>
          <w:rPr>
            <w:webHidden/>
          </w:rPr>
        </w:r>
        <w:r>
          <w:rPr>
            <w:webHidden/>
          </w:rPr>
          <w:fldChar w:fldCharType="separate"/>
        </w:r>
        <w:r>
          <w:rPr>
            <w:webHidden/>
          </w:rPr>
          <w:t>viii</w:t>
        </w:r>
        <w:r>
          <w:rPr>
            <w:webHidden/>
          </w:rPr>
          <w:fldChar w:fldCharType="end"/>
        </w:r>
      </w:hyperlink>
    </w:p>
    <w:p w14:paraId="7D34CC2C" w14:textId="5AF72189" w:rsidR="009D45AC" w:rsidRDefault="009D45AC">
      <w:pPr>
        <w:pStyle w:val="TOC1"/>
        <w:rPr>
          <w:rFonts w:asciiTheme="minorHAnsi" w:eastAsiaTheme="minorEastAsia" w:hAnsiTheme="minorHAnsi"/>
          <w:sz w:val="22"/>
          <w:lang w:val="en-US"/>
        </w:rPr>
      </w:pPr>
      <w:hyperlink w:anchor="_Toc18403725" w:history="1">
        <w:r w:rsidRPr="001232A1">
          <w:rPr>
            <w:rStyle w:val="Hyperlink"/>
          </w:rPr>
          <w:t>DAFTAR LAMPIRAN</w:t>
        </w:r>
        <w:r>
          <w:rPr>
            <w:webHidden/>
          </w:rPr>
          <w:tab/>
        </w:r>
        <w:r>
          <w:rPr>
            <w:webHidden/>
          </w:rPr>
          <w:fldChar w:fldCharType="begin"/>
        </w:r>
        <w:r>
          <w:rPr>
            <w:webHidden/>
          </w:rPr>
          <w:instrText xml:space="preserve"> PAGEREF _Toc18403725 \h </w:instrText>
        </w:r>
        <w:r>
          <w:rPr>
            <w:webHidden/>
          </w:rPr>
        </w:r>
        <w:r>
          <w:rPr>
            <w:webHidden/>
          </w:rPr>
          <w:fldChar w:fldCharType="separate"/>
        </w:r>
        <w:r>
          <w:rPr>
            <w:webHidden/>
          </w:rPr>
          <w:t>ix</w:t>
        </w:r>
        <w:r>
          <w:rPr>
            <w:webHidden/>
          </w:rPr>
          <w:fldChar w:fldCharType="end"/>
        </w:r>
      </w:hyperlink>
    </w:p>
    <w:p w14:paraId="6D89C1D2" w14:textId="1B761FB3" w:rsidR="009D45AC" w:rsidRDefault="009D45AC">
      <w:pPr>
        <w:pStyle w:val="TOC1"/>
        <w:rPr>
          <w:rFonts w:asciiTheme="minorHAnsi" w:eastAsiaTheme="minorEastAsia" w:hAnsiTheme="minorHAnsi"/>
          <w:sz w:val="22"/>
          <w:lang w:val="en-US"/>
        </w:rPr>
      </w:pPr>
      <w:hyperlink w:anchor="_Toc18403726" w:history="1">
        <w:r w:rsidRPr="001232A1">
          <w:rPr>
            <w:rStyle w:val="Hyperlink"/>
          </w:rPr>
          <w:t>ABSTRAK</w:t>
        </w:r>
        <w:r>
          <w:rPr>
            <w:webHidden/>
          </w:rPr>
          <w:tab/>
        </w:r>
        <w:r>
          <w:rPr>
            <w:webHidden/>
          </w:rPr>
          <w:fldChar w:fldCharType="begin"/>
        </w:r>
        <w:r>
          <w:rPr>
            <w:webHidden/>
          </w:rPr>
          <w:instrText xml:space="preserve"> PAGEREF _Toc18403726 \h </w:instrText>
        </w:r>
        <w:r>
          <w:rPr>
            <w:webHidden/>
          </w:rPr>
        </w:r>
        <w:r>
          <w:rPr>
            <w:webHidden/>
          </w:rPr>
          <w:fldChar w:fldCharType="separate"/>
        </w:r>
        <w:r>
          <w:rPr>
            <w:webHidden/>
          </w:rPr>
          <w:t>x</w:t>
        </w:r>
        <w:r>
          <w:rPr>
            <w:webHidden/>
          </w:rPr>
          <w:fldChar w:fldCharType="end"/>
        </w:r>
      </w:hyperlink>
    </w:p>
    <w:p w14:paraId="58DD8FA5" w14:textId="27569F57" w:rsidR="009D45AC" w:rsidRDefault="009D45AC">
      <w:pPr>
        <w:pStyle w:val="TOC1"/>
        <w:rPr>
          <w:rFonts w:asciiTheme="minorHAnsi" w:eastAsiaTheme="minorEastAsia" w:hAnsiTheme="minorHAnsi"/>
          <w:sz w:val="22"/>
          <w:lang w:val="en-US"/>
        </w:rPr>
      </w:pPr>
      <w:hyperlink w:anchor="_Toc18403727" w:history="1">
        <w:r w:rsidRPr="001232A1">
          <w:rPr>
            <w:rStyle w:val="Hyperlink"/>
          </w:rPr>
          <w:t>ABSTRACT</w:t>
        </w:r>
        <w:r>
          <w:rPr>
            <w:webHidden/>
          </w:rPr>
          <w:tab/>
        </w:r>
        <w:r>
          <w:rPr>
            <w:webHidden/>
          </w:rPr>
          <w:fldChar w:fldCharType="begin"/>
        </w:r>
        <w:r>
          <w:rPr>
            <w:webHidden/>
          </w:rPr>
          <w:instrText xml:space="preserve"> PAGEREF _Toc18403727 \h </w:instrText>
        </w:r>
        <w:r>
          <w:rPr>
            <w:webHidden/>
          </w:rPr>
        </w:r>
        <w:r>
          <w:rPr>
            <w:webHidden/>
          </w:rPr>
          <w:fldChar w:fldCharType="separate"/>
        </w:r>
        <w:r>
          <w:rPr>
            <w:webHidden/>
          </w:rPr>
          <w:t>xi</w:t>
        </w:r>
        <w:r>
          <w:rPr>
            <w:webHidden/>
          </w:rPr>
          <w:fldChar w:fldCharType="end"/>
        </w:r>
      </w:hyperlink>
    </w:p>
    <w:p w14:paraId="46DC9E9C" w14:textId="07919756" w:rsidR="009D45AC" w:rsidRDefault="009D45AC">
      <w:pPr>
        <w:pStyle w:val="TOC1"/>
        <w:rPr>
          <w:rFonts w:asciiTheme="minorHAnsi" w:eastAsiaTheme="minorEastAsia" w:hAnsiTheme="minorHAnsi"/>
          <w:sz w:val="22"/>
          <w:lang w:val="en-US"/>
        </w:rPr>
      </w:pPr>
      <w:hyperlink w:anchor="_Toc18403728" w:history="1">
        <w:r w:rsidRPr="001232A1">
          <w:rPr>
            <w:rStyle w:val="Hyperlink"/>
            <w:rFonts w:ascii="Times New Roman" w:hAnsi="Times New Roman"/>
          </w:rPr>
          <w:t>BAB I</w:t>
        </w:r>
        <w:r w:rsidRPr="001232A1">
          <w:rPr>
            <w:rStyle w:val="Hyperlink"/>
          </w:rPr>
          <w:t xml:space="preserve"> PENDAHULUAN</w:t>
        </w:r>
        <w:r>
          <w:rPr>
            <w:webHidden/>
          </w:rPr>
          <w:tab/>
        </w:r>
        <w:r>
          <w:rPr>
            <w:webHidden/>
          </w:rPr>
          <w:fldChar w:fldCharType="begin"/>
        </w:r>
        <w:r>
          <w:rPr>
            <w:webHidden/>
          </w:rPr>
          <w:instrText xml:space="preserve"> PAGEREF _Toc18403728 \h </w:instrText>
        </w:r>
        <w:r>
          <w:rPr>
            <w:webHidden/>
          </w:rPr>
        </w:r>
        <w:r>
          <w:rPr>
            <w:webHidden/>
          </w:rPr>
          <w:fldChar w:fldCharType="separate"/>
        </w:r>
        <w:r>
          <w:rPr>
            <w:webHidden/>
          </w:rPr>
          <w:t>1</w:t>
        </w:r>
        <w:r>
          <w:rPr>
            <w:webHidden/>
          </w:rPr>
          <w:fldChar w:fldCharType="end"/>
        </w:r>
      </w:hyperlink>
    </w:p>
    <w:p w14:paraId="18BD8F35" w14:textId="124BD977" w:rsidR="009D45AC" w:rsidRDefault="009D45AC">
      <w:pPr>
        <w:pStyle w:val="TOC2"/>
        <w:rPr>
          <w:rFonts w:asciiTheme="minorHAnsi" w:eastAsiaTheme="minorEastAsia" w:hAnsiTheme="minorHAnsi"/>
          <w:sz w:val="22"/>
          <w:lang w:val="en-US"/>
        </w:rPr>
      </w:pPr>
      <w:hyperlink w:anchor="_Toc18403729" w:history="1">
        <w:r w:rsidRPr="001232A1">
          <w:rPr>
            <w:rStyle w:val="Hyperlink"/>
            <w:rFonts w:ascii="Times New Roman" w:hAnsi="Times New Roman"/>
          </w:rPr>
          <w:t>1.1</w:t>
        </w:r>
        <w:r>
          <w:rPr>
            <w:rFonts w:asciiTheme="minorHAnsi" w:eastAsiaTheme="minorEastAsia" w:hAnsiTheme="minorHAnsi"/>
            <w:sz w:val="22"/>
            <w:lang w:val="en-US"/>
          </w:rPr>
          <w:tab/>
        </w:r>
        <w:r w:rsidRPr="001232A1">
          <w:rPr>
            <w:rStyle w:val="Hyperlink"/>
          </w:rPr>
          <w:t>Latar Belakang</w:t>
        </w:r>
        <w:r>
          <w:rPr>
            <w:webHidden/>
          </w:rPr>
          <w:tab/>
        </w:r>
        <w:r>
          <w:rPr>
            <w:webHidden/>
          </w:rPr>
          <w:fldChar w:fldCharType="begin"/>
        </w:r>
        <w:r>
          <w:rPr>
            <w:webHidden/>
          </w:rPr>
          <w:instrText xml:space="preserve"> PAGEREF _Toc18403729 \h </w:instrText>
        </w:r>
        <w:r>
          <w:rPr>
            <w:webHidden/>
          </w:rPr>
        </w:r>
        <w:r>
          <w:rPr>
            <w:webHidden/>
          </w:rPr>
          <w:fldChar w:fldCharType="separate"/>
        </w:r>
        <w:r>
          <w:rPr>
            <w:webHidden/>
          </w:rPr>
          <w:t>1</w:t>
        </w:r>
        <w:r>
          <w:rPr>
            <w:webHidden/>
          </w:rPr>
          <w:fldChar w:fldCharType="end"/>
        </w:r>
      </w:hyperlink>
    </w:p>
    <w:p w14:paraId="3B2B9123" w14:textId="2D5F91E7" w:rsidR="009D45AC" w:rsidRDefault="009D45AC">
      <w:pPr>
        <w:pStyle w:val="TOC2"/>
        <w:rPr>
          <w:rFonts w:asciiTheme="minorHAnsi" w:eastAsiaTheme="minorEastAsia" w:hAnsiTheme="minorHAnsi"/>
          <w:sz w:val="22"/>
          <w:lang w:val="en-US"/>
        </w:rPr>
      </w:pPr>
      <w:hyperlink w:anchor="_Toc18403730" w:history="1">
        <w:r w:rsidRPr="001232A1">
          <w:rPr>
            <w:rStyle w:val="Hyperlink"/>
            <w:rFonts w:ascii="Times New Roman" w:hAnsi="Times New Roman"/>
          </w:rPr>
          <w:t>1.2</w:t>
        </w:r>
        <w:r>
          <w:rPr>
            <w:rFonts w:asciiTheme="minorHAnsi" w:eastAsiaTheme="minorEastAsia" w:hAnsiTheme="minorHAnsi"/>
            <w:sz w:val="22"/>
            <w:lang w:val="en-US"/>
          </w:rPr>
          <w:tab/>
        </w:r>
        <w:r w:rsidRPr="001232A1">
          <w:rPr>
            <w:rStyle w:val="Hyperlink"/>
          </w:rPr>
          <w:t>Perumusan Masalah</w:t>
        </w:r>
        <w:r>
          <w:rPr>
            <w:webHidden/>
          </w:rPr>
          <w:tab/>
        </w:r>
        <w:r>
          <w:rPr>
            <w:webHidden/>
          </w:rPr>
          <w:fldChar w:fldCharType="begin"/>
        </w:r>
        <w:r>
          <w:rPr>
            <w:webHidden/>
          </w:rPr>
          <w:instrText xml:space="preserve"> PAGEREF _Toc18403730 \h </w:instrText>
        </w:r>
        <w:r>
          <w:rPr>
            <w:webHidden/>
          </w:rPr>
        </w:r>
        <w:r>
          <w:rPr>
            <w:webHidden/>
          </w:rPr>
          <w:fldChar w:fldCharType="separate"/>
        </w:r>
        <w:r>
          <w:rPr>
            <w:webHidden/>
          </w:rPr>
          <w:t>1</w:t>
        </w:r>
        <w:r>
          <w:rPr>
            <w:webHidden/>
          </w:rPr>
          <w:fldChar w:fldCharType="end"/>
        </w:r>
      </w:hyperlink>
    </w:p>
    <w:p w14:paraId="116BBDFD" w14:textId="10E45ED6" w:rsidR="009D45AC" w:rsidRDefault="009D45AC">
      <w:pPr>
        <w:pStyle w:val="TOC2"/>
        <w:rPr>
          <w:rFonts w:asciiTheme="minorHAnsi" w:eastAsiaTheme="minorEastAsia" w:hAnsiTheme="minorHAnsi"/>
          <w:sz w:val="22"/>
          <w:lang w:val="en-US"/>
        </w:rPr>
      </w:pPr>
      <w:hyperlink w:anchor="_Toc18403731" w:history="1">
        <w:r w:rsidRPr="001232A1">
          <w:rPr>
            <w:rStyle w:val="Hyperlink"/>
            <w:rFonts w:ascii="Times New Roman" w:hAnsi="Times New Roman"/>
          </w:rPr>
          <w:t>1.3</w:t>
        </w:r>
        <w:r>
          <w:rPr>
            <w:rFonts w:asciiTheme="minorHAnsi" w:eastAsiaTheme="minorEastAsia" w:hAnsiTheme="minorHAnsi"/>
            <w:sz w:val="22"/>
            <w:lang w:val="en-US"/>
          </w:rPr>
          <w:tab/>
        </w:r>
        <w:r w:rsidRPr="001232A1">
          <w:rPr>
            <w:rStyle w:val="Hyperlink"/>
          </w:rPr>
          <w:t>Tujuan</w:t>
        </w:r>
        <w:r>
          <w:rPr>
            <w:webHidden/>
          </w:rPr>
          <w:tab/>
        </w:r>
        <w:r>
          <w:rPr>
            <w:webHidden/>
          </w:rPr>
          <w:fldChar w:fldCharType="begin"/>
        </w:r>
        <w:r>
          <w:rPr>
            <w:webHidden/>
          </w:rPr>
          <w:instrText xml:space="preserve"> PAGEREF _Toc18403731 \h </w:instrText>
        </w:r>
        <w:r>
          <w:rPr>
            <w:webHidden/>
          </w:rPr>
        </w:r>
        <w:r>
          <w:rPr>
            <w:webHidden/>
          </w:rPr>
          <w:fldChar w:fldCharType="separate"/>
        </w:r>
        <w:r>
          <w:rPr>
            <w:webHidden/>
          </w:rPr>
          <w:t>2</w:t>
        </w:r>
        <w:r>
          <w:rPr>
            <w:webHidden/>
          </w:rPr>
          <w:fldChar w:fldCharType="end"/>
        </w:r>
      </w:hyperlink>
    </w:p>
    <w:p w14:paraId="6D645751" w14:textId="63FB2573" w:rsidR="009D45AC" w:rsidRDefault="009D45AC">
      <w:pPr>
        <w:pStyle w:val="TOC2"/>
        <w:rPr>
          <w:rFonts w:asciiTheme="minorHAnsi" w:eastAsiaTheme="minorEastAsia" w:hAnsiTheme="minorHAnsi"/>
          <w:sz w:val="22"/>
          <w:lang w:val="en-US"/>
        </w:rPr>
      </w:pPr>
      <w:hyperlink w:anchor="_Toc18403732" w:history="1">
        <w:r w:rsidRPr="001232A1">
          <w:rPr>
            <w:rStyle w:val="Hyperlink"/>
            <w:rFonts w:ascii="Times New Roman" w:hAnsi="Times New Roman"/>
          </w:rPr>
          <w:t>1.4</w:t>
        </w:r>
        <w:r>
          <w:rPr>
            <w:rFonts w:asciiTheme="minorHAnsi" w:eastAsiaTheme="minorEastAsia" w:hAnsiTheme="minorHAnsi"/>
            <w:sz w:val="22"/>
            <w:lang w:val="en-US"/>
          </w:rPr>
          <w:tab/>
        </w:r>
        <w:r w:rsidRPr="001232A1">
          <w:rPr>
            <w:rStyle w:val="Hyperlink"/>
          </w:rPr>
          <w:t>Manfaat</w:t>
        </w:r>
        <w:r>
          <w:rPr>
            <w:webHidden/>
          </w:rPr>
          <w:tab/>
        </w:r>
        <w:r>
          <w:rPr>
            <w:webHidden/>
          </w:rPr>
          <w:fldChar w:fldCharType="begin"/>
        </w:r>
        <w:r>
          <w:rPr>
            <w:webHidden/>
          </w:rPr>
          <w:instrText xml:space="preserve"> PAGEREF _Toc18403732 \h </w:instrText>
        </w:r>
        <w:r>
          <w:rPr>
            <w:webHidden/>
          </w:rPr>
        </w:r>
        <w:r>
          <w:rPr>
            <w:webHidden/>
          </w:rPr>
          <w:fldChar w:fldCharType="separate"/>
        </w:r>
        <w:r>
          <w:rPr>
            <w:webHidden/>
          </w:rPr>
          <w:t>2</w:t>
        </w:r>
        <w:r>
          <w:rPr>
            <w:webHidden/>
          </w:rPr>
          <w:fldChar w:fldCharType="end"/>
        </w:r>
      </w:hyperlink>
    </w:p>
    <w:p w14:paraId="3D76B869" w14:textId="13DF5306" w:rsidR="009D45AC" w:rsidRDefault="009D45AC">
      <w:pPr>
        <w:pStyle w:val="TOC2"/>
        <w:rPr>
          <w:rFonts w:asciiTheme="minorHAnsi" w:eastAsiaTheme="minorEastAsia" w:hAnsiTheme="minorHAnsi"/>
          <w:sz w:val="22"/>
          <w:lang w:val="en-US"/>
        </w:rPr>
      </w:pPr>
      <w:hyperlink w:anchor="_Toc18403733" w:history="1">
        <w:r w:rsidRPr="001232A1">
          <w:rPr>
            <w:rStyle w:val="Hyperlink"/>
            <w:rFonts w:ascii="Times New Roman" w:hAnsi="Times New Roman"/>
          </w:rPr>
          <w:t>1.5</w:t>
        </w:r>
        <w:r>
          <w:rPr>
            <w:rFonts w:asciiTheme="minorHAnsi" w:eastAsiaTheme="minorEastAsia" w:hAnsiTheme="minorHAnsi"/>
            <w:sz w:val="22"/>
            <w:lang w:val="en-US"/>
          </w:rPr>
          <w:tab/>
        </w:r>
        <w:r w:rsidRPr="001232A1">
          <w:rPr>
            <w:rStyle w:val="Hyperlink"/>
          </w:rPr>
          <w:t>Batasan Masalah</w:t>
        </w:r>
        <w:r>
          <w:rPr>
            <w:webHidden/>
          </w:rPr>
          <w:tab/>
        </w:r>
        <w:r>
          <w:rPr>
            <w:webHidden/>
          </w:rPr>
          <w:fldChar w:fldCharType="begin"/>
        </w:r>
        <w:r>
          <w:rPr>
            <w:webHidden/>
          </w:rPr>
          <w:instrText xml:space="preserve"> PAGEREF _Toc18403733 \h </w:instrText>
        </w:r>
        <w:r>
          <w:rPr>
            <w:webHidden/>
          </w:rPr>
        </w:r>
        <w:r>
          <w:rPr>
            <w:webHidden/>
          </w:rPr>
          <w:fldChar w:fldCharType="separate"/>
        </w:r>
        <w:r>
          <w:rPr>
            <w:webHidden/>
          </w:rPr>
          <w:t>2</w:t>
        </w:r>
        <w:r>
          <w:rPr>
            <w:webHidden/>
          </w:rPr>
          <w:fldChar w:fldCharType="end"/>
        </w:r>
      </w:hyperlink>
    </w:p>
    <w:p w14:paraId="0E8D62E6" w14:textId="3F2ED352" w:rsidR="009D45AC" w:rsidRDefault="009D45AC">
      <w:pPr>
        <w:pStyle w:val="TOC2"/>
        <w:rPr>
          <w:rFonts w:asciiTheme="minorHAnsi" w:eastAsiaTheme="minorEastAsia" w:hAnsiTheme="minorHAnsi"/>
          <w:sz w:val="22"/>
          <w:lang w:val="en-US"/>
        </w:rPr>
      </w:pPr>
      <w:hyperlink w:anchor="_Toc18403734" w:history="1">
        <w:r w:rsidRPr="001232A1">
          <w:rPr>
            <w:rStyle w:val="Hyperlink"/>
            <w:rFonts w:ascii="Times New Roman" w:hAnsi="Times New Roman"/>
          </w:rPr>
          <w:t>1.6</w:t>
        </w:r>
        <w:r>
          <w:rPr>
            <w:rFonts w:asciiTheme="minorHAnsi" w:eastAsiaTheme="minorEastAsia" w:hAnsiTheme="minorHAnsi"/>
            <w:sz w:val="22"/>
            <w:lang w:val="en-US"/>
          </w:rPr>
          <w:tab/>
        </w:r>
        <w:r w:rsidRPr="001232A1">
          <w:rPr>
            <w:rStyle w:val="Hyperlink"/>
          </w:rPr>
          <w:t>Sistematika Penulisan</w:t>
        </w:r>
        <w:r>
          <w:rPr>
            <w:webHidden/>
          </w:rPr>
          <w:tab/>
        </w:r>
        <w:r>
          <w:rPr>
            <w:webHidden/>
          </w:rPr>
          <w:fldChar w:fldCharType="begin"/>
        </w:r>
        <w:r>
          <w:rPr>
            <w:webHidden/>
          </w:rPr>
          <w:instrText xml:space="preserve"> PAGEREF _Toc18403734 \h </w:instrText>
        </w:r>
        <w:r>
          <w:rPr>
            <w:webHidden/>
          </w:rPr>
        </w:r>
        <w:r>
          <w:rPr>
            <w:webHidden/>
          </w:rPr>
          <w:fldChar w:fldCharType="separate"/>
        </w:r>
        <w:r>
          <w:rPr>
            <w:webHidden/>
          </w:rPr>
          <w:t>2</w:t>
        </w:r>
        <w:r>
          <w:rPr>
            <w:webHidden/>
          </w:rPr>
          <w:fldChar w:fldCharType="end"/>
        </w:r>
      </w:hyperlink>
    </w:p>
    <w:p w14:paraId="6117C15B" w14:textId="735B131F" w:rsidR="009D45AC" w:rsidRDefault="009D45AC">
      <w:pPr>
        <w:pStyle w:val="TOC1"/>
        <w:rPr>
          <w:rFonts w:asciiTheme="minorHAnsi" w:eastAsiaTheme="minorEastAsia" w:hAnsiTheme="minorHAnsi"/>
          <w:sz w:val="22"/>
          <w:lang w:val="en-US"/>
        </w:rPr>
      </w:pPr>
      <w:hyperlink w:anchor="_Toc18403735" w:history="1">
        <w:r w:rsidRPr="001232A1">
          <w:rPr>
            <w:rStyle w:val="Hyperlink"/>
            <w:rFonts w:ascii="Times New Roman" w:hAnsi="Times New Roman"/>
          </w:rPr>
          <w:t>BAB II</w:t>
        </w:r>
        <w:r w:rsidRPr="001232A1">
          <w:rPr>
            <w:rStyle w:val="Hyperlink"/>
          </w:rPr>
          <w:t xml:space="preserve"> TINJAUAN PUSTAKA</w:t>
        </w:r>
        <w:r>
          <w:rPr>
            <w:webHidden/>
          </w:rPr>
          <w:tab/>
        </w:r>
        <w:r>
          <w:rPr>
            <w:webHidden/>
          </w:rPr>
          <w:fldChar w:fldCharType="begin"/>
        </w:r>
        <w:r>
          <w:rPr>
            <w:webHidden/>
          </w:rPr>
          <w:instrText xml:space="preserve"> PAGEREF _Toc18403735 \h </w:instrText>
        </w:r>
        <w:r>
          <w:rPr>
            <w:webHidden/>
          </w:rPr>
        </w:r>
        <w:r>
          <w:rPr>
            <w:webHidden/>
          </w:rPr>
          <w:fldChar w:fldCharType="separate"/>
        </w:r>
        <w:r>
          <w:rPr>
            <w:webHidden/>
          </w:rPr>
          <w:t>4</w:t>
        </w:r>
        <w:r>
          <w:rPr>
            <w:webHidden/>
          </w:rPr>
          <w:fldChar w:fldCharType="end"/>
        </w:r>
      </w:hyperlink>
    </w:p>
    <w:p w14:paraId="6761BBEA" w14:textId="6D8C1422" w:rsidR="009D45AC" w:rsidRDefault="009D45AC">
      <w:pPr>
        <w:pStyle w:val="TOC2"/>
        <w:rPr>
          <w:rFonts w:asciiTheme="minorHAnsi" w:eastAsiaTheme="minorEastAsia" w:hAnsiTheme="minorHAnsi"/>
          <w:sz w:val="22"/>
          <w:lang w:val="en-US"/>
        </w:rPr>
      </w:pPr>
      <w:hyperlink w:anchor="_Toc18403736" w:history="1">
        <w:r w:rsidRPr="001232A1">
          <w:rPr>
            <w:rStyle w:val="Hyperlink"/>
            <w:rFonts w:ascii="Times New Roman" w:hAnsi="Times New Roman"/>
          </w:rPr>
          <w:t>2.1</w:t>
        </w:r>
        <w:r>
          <w:rPr>
            <w:rFonts w:asciiTheme="minorHAnsi" w:eastAsiaTheme="minorEastAsia" w:hAnsiTheme="minorHAnsi"/>
            <w:sz w:val="22"/>
            <w:lang w:val="en-US"/>
          </w:rPr>
          <w:tab/>
        </w:r>
        <w:r w:rsidRPr="001232A1">
          <w:rPr>
            <w:rStyle w:val="Hyperlink"/>
          </w:rPr>
          <w:t>Landasan Teori</w:t>
        </w:r>
        <w:r>
          <w:rPr>
            <w:webHidden/>
          </w:rPr>
          <w:tab/>
        </w:r>
        <w:r>
          <w:rPr>
            <w:webHidden/>
          </w:rPr>
          <w:fldChar w:fldCharType="begin"/>
        </w:r>
        <w:r>
          <w:rPr>
            <w:webHidden/>
          </w:rPr>
          <w:instrText xml:space="preserve"> PAGEREF _Toc18403736 \h </w:instrText>
        </w:r>
        <w:r>
          <w:rPr>
            <w:webHidden/>
          </w:rPr>
        </w:r>
        <w:r>
          <w:rPr>
            <w:webHidden/>
          </w:rPr>
          <w:fldChar w:fldCharType="separate"/>
        </w:r>
        <w:r>
          <w:rPr>
            <w:webHidden/>
          </w:rPr>
          <w:t>4</w:t>
        </w:r>
        <w:r>
          <w:rPr>
            <w:webHidden/>
          </w:rPr>
          <w:fldChar w:fldCharType="end"/>
        </w:r>
      </w:hyperlink>
    </w:p>
    <w:p w14:paraId="2B72E384" w14:textId="606BACE6" w:rsidR="009D45AC" w:rsidRDefault="009D45AC">
      <w:pPr>
        <w:pStyle w:val="TOC3"/>
        <w:tabs>
          <w:tab w:val="left" w:pos="2160"/>
          <w:tab w:val="right" w:leader="dot" w:pos="7928"/>
        </w:tabs>
        <w:rPr>
          <w:rFonts w:asciiTheme="minorHAnsi" w:eastAsiaTheme="minorEastAsia" w:hAnsiTheme="minorHAnsi"/>
          <w:sz w:val="22"/>
          <w:lang w:val="en-US"/>
        </w:rPr>
      </w:pPr>
      <w:hyperlink w:anchor="_Toc18403737" w:history="1">
        <w:r w:rsidRPr="001232A1">
          <w:rPr>
            <w:rStyle w:val="Hyperlink"/>
            <w:rFonts w:ascii="Times New Roman" w:hAnsi="Times New Roman"/>
          </w:rPr>
          <w:t>2.1.1</w:t>
        </w:r>
        <w:r>
          <w:rPr>
            <w:rFonts w:asciiTheme="minorHAnsi" w:eastAsiaTheme="minorEastAsia" w:hAnsiTheme="minorHAnsi"/>
            <w:sz w:val="22"/>
            <w:lang w:val="en-US"/>
          </w:rPr>
          <w:tab/>
        </w:r>
        <w:r w:rsidRPr="001232A1">
          <w:rPr>
            <w:rStyle w:val="Hyperlink"/>
          </w:rPr>
          <w:t>Arduino</w:t>
        </w:r>
        <w:r>
          <w:rPr>
            <w:webHidden/>
          </w:rPr>
          <w:tab/>
        </w:r>
        <w:r>
          <w:rPr>
            <w:webHidden/>
          </w:rPr>
          <w:fldChar w:fldCharType="begin"/>
        </w:r>
        <w:r>
          <w:rPr>
            <w:webHidden/>
          </w:rPr>
          <w:instrText xml:space="preserve"> PAGEREF _Toc18403737 \h </w:instrText>
        </w:r>
        <w:r>
          <w:rPr>
            <w:webHidden/>
          </w:rPr>
        </w:r>
        <w:r>
          <w:rPr>
            <w:webHidden/>
          </w:rPr>
          <w:fldChar w:fldCharType="separate"/>
        </w:r>
        <w:r>
          <w:rPr>
            <w:webHidden/>
          </w:rPr>
          <w:t>4</w:t>
        </w:r>
        <w:r>
          <w:rPr>
            <w:webHidden/>
          </w:rPr>
          <w:fldChar w:fldCharType="end"/>
        </w:r>
      </w:hyperlink>
    </w:p>
    <w:p w14:paraId="718EFAD1" w14:textId="7E3944E9" w:rsidR="009D45AC" w:rsidRDefault="009D45AC">
      <w:pPr>
        <w:pStyle w:val="TOC3"/>
        <w:tabs>
          <w:tab w:val="left" w:pos="2160"/>
          <w:tab w:val="right" w:leader="dot" w:pos="7928"/>
        </w:tabs>
        <w:rPr>
          <w:rFonts w:asciiTheme="minorHAnsi" w:eastAsiaTheme="minorEastAsia" w:hAnsiTheme="minorHAnsi"/>
          <w:sz w:val="22"/>
          <w:lang w:val="en-US"/>
        </w:rPr>
      </w:pPr>
      <w:hyperlink w:anchor="_Toc18403738" w:history="1">
        <w:r w:rsidRPr="001232A1">
          <w:rPr>
            <w:rStyle w:val="Hyperlink"/>
            <w:rFonts w:ascii="Times New Roman" w:hAnsi="Times New Roman"/>
          </w:rPr>
          <w:t>2.1.2</w:t>
        </w:r>
        <w:r>
          <w:rPr>
            <w:rFonts w:asciiTheme="minorHAnsi" w:eastAsiaTheme="minorEastAsia" w:hAnsiTheme="minorHAnsi"/>
            <w:sz w:val="22"/>
            <w:lang w:val="en-US"/>
          </w:rPr>
          <w:tab/>
        </w:r>
        <w:r w:rsidRPr="001232A1">
          <w:rPr>
            <w:rStyle w:val="Hyperlink"/>
          </w:rPr>
          <w:t>Arduino Uno</w:t>
        </w:r>
        <w:r>
          <w:rPr>
            <w:webHidden/>
          </w:rPr>
          <w:tab/>
        </w:r>
        <w:r>
          <w:rPr>
            <w:webHidden/>
          </w:rPr>
          <w:fldChar w:fldCharType="begin"/>
        </w:r>
        <w:r>
          <w:rPr>
            <w:webHidden/>
          </w:rPr>
          <w:instrText xml:space="preserve"> PAGEREF _Toc18403738 \h </w:instrText>
        </w:r>
        <w:r>
          <w:rPr>
            <w:webHidden/>
          </w:rPr>
        </w:r>
        <w:r>
          <w:rPr>
            <w:webHidden/>
          </w:rPr>
          <w:fldChar w:fldCharType="separate"/>
        </w:r>
        <w:r>
          <w:rPr>
            <w:webHidden/>
          </w:rPr>
          <w:t>5</w:t>
        </w:r>
        <w:r>
          <w:rPr>
            <w:webHidden/>
          </w:rPr>
          <w:fldChar w:fldCharType="end"/>
        </w:r>
      </w:hyperlink>
    </w:p>
    <w:p w14:paraId="15392927" w14:textId="76A9B8EF" w:rsidR="009D45AC" w:rsidRDefault="009D45AC">
      <w:pPr>
        <w:pStyle w:val="TOC3"/>
        <w:tabs>
          <w:tab w:val="left" w:pos="2160"/>
          <w:tab w:val="right" w:leader="dot" w:pos="7928"/>
        </w:tabs>
        <w:rPr>
          <w:rFonts w:asciiTheme="minorHAnsi" w:eastAsiaTheme="minorEastAsia" w:hAnsiTheme="minorHAnsi"/>
          <w:sz w:val="22"/>
          <w:lang w:val="en-US"/>
        </w:rPr>
      </w:pPr>
      <w:hyperlink w:anchor="_Toc18403739" w:history="1">
        <w:r w:rsidRPr="001232A1">
          <w:rPr>
            <w:rStyle w:val="Hyperlink"/>
            <w:rFonts w:ascii="Times New Roman" w:hAnsi="Times New Roman"/>
          </w:rPr>
          <w:t>2.1.3</w:t>
        </w:r>
        <w:r>
          <w:rPr>
            <w:rFonts w:asciiTheme="minorHAnsi" w:eastAsiaTheme="minorEastAsia" w:hAnsiTheme="minorHAnsi"/>
            <w:sz w:val="22"/>
            <w:lang w:val="en-US"/>
          </w:rPr>
          <w:tab/>
        </w:r>
        <w:r w:rsidRPr="001232A1">
          <w:rPr>
            <w:rStyle w:val="Hyperlink"/>
          </w:rPr>
          <w:t>IDE Arduino</w:t>
        </w:r>
        <w:r>
          <w:rPr>
            <w:webHidden/>
          </w:rPr>
          <w:tab/>
        </w:r>
        <w:r>
          <w:rPr>
            <w:webHidden/>
          </w:rPr>
          <w:fldChar w:fldCharType="begin"/>
        </w:r>
        <w:r>
          <w:rPr>
            <w:webHidden/>
          </w:rPr>
          <w:instrText xml:space="preserve"> PAGEREF _Toc18403739 \h </w:instrText>
        </w:r>
        <w:r>
          <w:rPr>
            <w:webHidden/>
          </w:rPr>
        </w:r>
        <w:r>
          <w:rPr>
            <w:webHidden/>
          </w:rPr>
          <w:fldChar w:fldCharType="separate"/>
        </w:r>
        <w:r>
          <w:rPr>
            <w:webHidden/>
          </w:rPr>
          <w:t>6</w:t>
        </w:r>
        <w:r>
          <w:rPr>
            <w:webHidden/>
          </w:rPr>
          <w:fldChar w:fldCharType="end"/>
        </w:r>
      </w:hyperlink>
    </w:p>
    <w:p w14:paraId="4CEC6F25" w14:textId="033D2592" w:rsidR="009D45AC" w:rsidRDefault="009D45AC">
      <w:pPr>
        <w:pStyle w:val="TOC3"/>
        <w:tabs>
          <w:tab w:val="left" w:pos="2160"/>
          <w:tab w:val="right" w:leader="dot" w:pos="7928"/>
        </w:tabs>
        <w:rPr>
          <w:rFonts w:asciiTheme="minorHAnsi" w:eastAsiaTheme="minorEastAsia" w:hAnsiTheme="minorHAnsi"/>
          <w:sz w:val="22"/>
          <w:lang w:val="en-US"/>
        </w:rPr>
      </w:pPr>
      <w:hyperlink w:anchor="_Toc18403740" w:history="1">
        <w:r w:rsidRPr="001232A1">
          <w:rPr>
            <w:rStyle w:val="Hyperlink"/>
            <w:rFonts w:ascii="Times New Roman" w:hAnsi="Times New Roman"/>
          </w:rPr>
          <w:t>2.1.4</w:t>
        </w:r>
        <w:r>
          <w:rPr>
            <w:rFonts w:asciiTheme="minorHAnsi" w:eastAsiaTheme="minorEastAsia" w:hAnsiTheme="minorHAnsi"/>
            <w:sz w:val="22"/>
            <w:lang w:val="en-US"/>
          </w:rPr>
          <w:tab/>
        </w:r>
        <w:r w:rsidRPr="001232A1">
          <w:rPr>
            <w:rStyle w:val="Hyperlink"/>
          </w:rPr>
          <w:t>Modul Bluetooth</w:t>
        </w:r>
        <w:r>
          <w:rPr>
            <w:webHidden/>
          </w:rPr>
          <w:tab/>
        </w:r>
        <w:r>
          <w:rPr>
            <w:webHidden/>
          </w:rPr>
          <w:fldChar w:fldCharType="begin"/>
        </w:r>
        <w:r>
          <w:rPr>
            <w:webHidden/>
          </w:rPr>
          <w:instrText xml:space="preserve"> PAGEREF _Toc18403740 \h </w:instrText>
        </w:r>
        <w:r>
          <w:rPr>
            <w:webHidden/>
          </w:rPr>
        </w:r>
        <w:r>
          <w:rPr>
            <w:webHidden/>
          </w:rPr>
          <w:fldChar w:fldCharType="separate"/>
        </w:r>
        <w:r>
          <w:rPr>
            <w:webHidden/>
          </w:rPr>
          <w:t>7</w:t>
        </w:r>
        <w:r>
          <w:rPr>
            <w:webHidden/>
          </w:rPr>
          <w:fldChar w:fldCharType="end"/>
        </w:r>
      </w:hyperlink>
    </w:p>
    <w:p w14:paraId="2570BE34" w14:textId="25E74124" w:rsidR="009D45AC" w:rsidRDefault="009D45AC">
      <w:pPr>
        <w:pStyle w:val="TOC3"/>
        <w:tabs>
          <w:tab w:val="left" w:pos="2160"/>
          <w:tab w:val="right" w:leader="dot" w:pos="7928"/>
        </w:tabs>
        <w:rPr>
          <w:rFonts w:asciiTheme="minorHAnsi" w:eastAsiaTheme="minorEastAsia" w:hAnsiTheme="minorHAnsi"/>
          <w:sz w:val="22"/>
          <w:lang w:val="en-US"/>
        </w:rPr>
      </w:pPr>
      <w:hyperlink w:anchor="_Toc18403741" w:history="1">
        <w:r w:rsidRPr="001232A1">
          <w:rPr>
            <w:rStyle w:val="Hyperlink"/>
            <w:rFonts w:ascii="Times New Roman" w:hAnsi="Times New Roman"/>
          </w:rPr>
          <w:t>2.1.5</w:t>
        </w:r>
        <w:r>
          <w:rPr>
            <w:rFonts w:asciiTheme="minorHAnsi" w:eastAsiaTheme="minorEastAsia" w:hAnsiTheme="minorHAnsi"/>
            <w:sz w:val="22"/>
            <w:lang w:val="en-US"/>
          </w:rPr>
          <w:tab/>
        </w:r>
        <w:r w:rsidRPr="001232A1">
          <w:rPr>
            <w:rStyle w:val="Hyperlink"/>
          </w:rPr>
          <w:t>Adaptor</w:t>
        </w:r>
        <w:r>
          <w:rPr>
            <w:webHidden/>
          </w:rPr>
          <w:tab/>
        </w:r>
        <w:r>
          <w:rPr>
            <w:webHidden/>
          </w:rPr>
          <w:fldChar w:fldCharType="begin"/>
        </w:r>
        <w:r>
          <w:rPr>
            <w:webHidden/>
          </w:rPr>
          <w:instrText xml:space="preserve"> PAGEREF _Toc18403741 \h </w:instrText>
        </w:r>
        <w:r>
          <w:rPr>
            <w:webHidden/>
          </w:rPr>
        </w:r>
        <w:r>
          <w:rPr>
            <w:webHidden/>
          </w:rPr>
          <w:fldChar w:fldCharType="separate"/>
        </w:r>
        <w:r>
          <w:rPr>
            <w:webHidden/>
          </w:rPr>
          <w:t>9</w:t>
        </w:r>
        <w:r>
          <w:rPr>
            <w:webHidden/>
          </w:rPr>
          <w:fldChar w:fldCharType="end"/>
        </w:r>
      </w:hyperlink>
    </w:p>
    <w:p w14:paraId="713D899C" w14:textId="5E82D281" w:rsidR="009D45AC" w:rsidRDefault="009D45AC">
      <w:pPr>
        <w:pStyle w:val="TOC3"/>
        <w:tabs>
          <w:tab w:val="left" w:pos="2160"/>
          <w:tab w:val="right" w:leader="dot" w:pos="7928"/>
        </w:tabs>
        <w:rPr>
          <w:rFonts w:asciiTheme="minorHAnsi" w:eastAsiaTheme="minorEastAsia" w:hAnsiTheme="minorHAnsi"/>
          <w:sz w:val="22"/>
          <w:lang w:val="en-US"/>
        </w:rPr>
      </w:pPr>
      <w:hyperlink w:anchor="_Toc18403742" w:history="1">
        <w:r w:rsidRPr="001232A1">
          <w:rPr>
            <w:rStyle w:val="Hyperlink"/>
            <w:rFonts w:ascii="Times New Roman" w:hAnsi="Times New Roman"/>
          </w:rPr>
          <w:t>2.1.6</w:t>
        </w:r>
        <w:r>
          <w:rPr>
            <w:rFonts w:asciiTheme="minorHAnsi" w:eastAsiaTheme="minorEastAsia" w:hAnsiTheme="minorHAnsi"/>
            <w:sz w:val="22"/>
            <w:lang w:val="en-US"/>
          </w:rPr>
          <w:tab/>
        </w:r>
        <w:r w:rsidRPr="001232A1">
          <w:rPr>
            <w:rStyle w:val="Hyperlink"/>
          </w:rPr>
          <w:t>Regulator</w:t>
        </w:r>
        <w:r>
          <w:rPr>
            <w:webHidden/>
          </w:rPr>
          <w:tab/>
        </w:r>
        <w:r>
          <w:rPr>
            <w:webHidden/>
          </w:rPr>
          <w:fldChar w:fldCharType="begin"/>
        </w:r>
        <w:r>
          <w:rPr>
            <w:webHidden/>
          </w:rPr>
          <w:instrText xml:space="preserve"> PAGEREF _Toc18403742 \h </w:instrText>
        </w:r>
        <w:r>
          <w:rPr>
            <w:webHidden/>
          </w:rPr>
        </w:r>
        <w:r>
          <w:rPr>
            <w:webHidden/>
          </w:rPr>
          <w:fldChar w:fldCharType="separate"/>
        </w:r>
        <w:r>
          <w:rPr>
            <w:webHidden/>
          </w:rPr>
          <w:t>11</w:t>
        </w:r>
        <w:r>
          <w:rPr>
            <w:webHidden/>
          </w:rPr>
          <w:fldChar w:fldCharType="end"/>
        </w:r>
      </w:hyperlink>
    </w:p>
    <w:p w14:paraId="60D512C4" w14:textId="10EAD07E" w:rsidR="009D45AC" w:rsidRDefault="009D45AC">
      <w:pPr>
        <w:pStyle w:val="TOC3"/>
        <w:tabs>
          <w:tab w:val="left" w:pos="2160"/>
          <w:tab w:val="right" w:leader="dot" w:pos="7928"/>
        </w:tabs>
        <w:rPr>
          <w:rFonts w:asciiTheme="minorHAnsi" w:eastAsiaTheme="minorEastAsia" w:hAnsiTheme="minorHAnsi"/>
          <w:sz w:val="22"/>
          <w:lang w:val="en-US"/>
        </w:rPr>
      </w:pPr>
      <w:hyperlink w:anchor="_Toc18403743" w:history="1">
        <w:r w:rsidRPr="001232A1">
          <w:rPr>
            <w:rStyle w:val="Hyperlink"/>
            <w:rFonts w:ascii="Times New Roman" w:hAnsi="Times New Roman"/>
          </w:rPr>
          <w:t>2.1.7</w:t>
        </w:r>
        <w:r>
          <w:rPr>
            <w:rFonts w:asciiTheme="minorHAnsi" w:eastAsiaTheme="minorEastAsia" w:hAnsiTheme="minorHAnsi"/>
            <w:sz w:val="22"/>
            <w:lang w:val="en-US"/>
          </w:rPr>
          <w:tab/>
        </w:r>
        <w:r w:rsidRPr="001232A1">
          <w:rPr>
            <w:rStyle w:val="Hyperlink"/>
          </w:rPr>
          <w:t>Motor Servo</w:t>
        </w:r>
        <w:r>
          <w:rPr>
            <w:webHidden/>
          </w:rPr>
          <w:tab/>
        </w:r>
        <w:r>
          <w:rPr>
            <w:webHidden/>
          </w:rPr>
          <w:fldChar w:fldCharType="begin"/>
        </w:r>
        <w:r>
          <w:rPr>
            <w:webHidden/>
          </w:rPr>
          <w:instrText xml:space="preserve"> PAGEREF _Toc18403743 \h </w:instrText>
        </w:r>
        <w:r>
          <w:rPr>
            <w:webHidden/>
          </w:rPr>
        </w:r>
        <w:r>
          <w:rPr>
            <w:webHidden/>
          </w:rPr>
          <w:fldChar w:fldCharType="separate"/>
        </w:r>
        <w:r>
          <w:rPr>
            <w:webHidden/>
          </w:rPr>
          <w:t>12</w:t>
        </w:r>
        <w:r>
          <w:rPr>
            <w:webHidden/>
          </w:rPr>
          <w:fldChar w:fldCharType="end"/>
        </w:r>
      </w:hyperlink>
    </w:p>
    <w:p w14:paraId="693DD506" w14:textId="01D632B0" w:rsidR="009D45AC" w:rsidRDefault="009D45AC">
      <w:pPr>
        <w:pStyle w:val="TOC3"/>
        <w:tabs>
          <w:tab w:val="left" w:pos="2160"/>
          <w:tab w:val="right" w:leader="dot" w:pos="7928"/>
        </w:tabs>
        <w:rPr>
          <w:rFonts w:asciiTheme="minorHAnsi" w:eastAsiaTheme="minorEastAsia" w:hAnsiTheme="minorHAnsi"/>
          <w:sz w:val="22"/>
          <w:lang w:val="en-US"/>
        </w:rPr>
      </w:pPr>
      <w:hyperlink w:anchor="_Toc18403744" w:history="1">
        <w:r w:rsidRPr="001232A1">
          <w:rPr>
            <w:rStyle w:val="Hyperlink"/>
            <w:rFonts w:ascii="Times New Roman" w:hAnsi="Times New Roman"/>
          </w:rPr>
          <w:t>2.1.8</w:t>
        </w:r>
        <w:r>
          <w:rPr>
            <w:rFonts w:asciiTheme="minorHAnsi" w:eastAsiaTheme="minorEastAsia" w:hAnsiTheme="minorHAnsi"/>
            <w:sz w:val="22"/>
            <w:lang w:val="en-US"/>
          </w:rPr>
          <w:tab/>
        </w:r>
        <w:r w:rsidRPr="001232A1">
          <w:rPr>
            <w:rStyle w:val="Hyperlink"/>
          </w:rPr>
          <w:t>Katup Bola/Ball Valve</w:t>
        </w:r>
        <w:r>
          <w:rPr>
            <w:webHidden/>
          </w:rPr>
          <w:tab/>
        </w:r>
        <w:r>
          <w:rPr>
            <w:webHidden/>
          </w:rPr>
          <w:fldChar w:fldCharType="begin"/>
        </w:r>
        <w:r>
          <w:rPr>
            <w:webHidden/>
          </w:rPr>
          <w:instrText xml:space="preserve"> PAGEREF _Toc18403744 \h </w:instrText>
        </w:r>
        <w:r>
          <w:rPr>
            <w:webHidden/>
          </w:rPr>
        </w:r>
        <w:r>
          <w:rPr>
            <w:webHidden/>
          </w:rPr>
          <w:fldChar w:fldCharType="separate"/>
        </w:r>
        <w:r>
          <w:rPr>
            <w:webHidden/>
          </w:rPr>
          <w:t>16</w:t>
        </w:r>
        <w:r>
          <w:rPr>
            <w:webHidden/>
          </w:rPr>
          <w:fldChar w:fldCharType="end"/>
        </w:r>
      </w:hyperlink>
    </w:p>
    <w:p w14:paraId="04222FA2" w14:textId="288A3D0E" w:rsidR="009D45AC" w:rsidRDefault="009D45AC">
      <w:pPr>
        <w:pStyle w:val="TOC3"/>
        <w:tabs>
          <w:tab w:val="left" w:pos="2160"/>
          <w:tab w:val="right" w:leader="dot" w:pos="7928"/>
        </w:tabs>
        <w:rPr>
          <w:rFonts w:asciiTheme="minorHAnsi" w:eastAsiaTheme="minorEastAsia" w:hAnsiTheme="minorHAnsi"/>
          <w:sz w:val="22"/>
          <w:lang w:val="en-US"/>
        </w:rPr>
      </w:pPr>
      <w:hyperlink w:anchor="_Toc18403745" w:history="1">
        <w:r w:rsidRPr="001232A1">
          <w:rPr>
            <w:rStyle w:val="Hyperlink"/>
            <w:rFonts w:ascii="Times New Roman" w:hAnsi="Times New Roman"/>
          </w:rPr>
          <w:t>2.1.9</w:t>
        </w:r>
        <w:r>
          <w:rPr>
            <w:rFonts w:asciiTheme="minorHAnsi" w:eastAsiaTheme="minorEastAsia" w:hAnsiTheme="minorHAnsi"/>
            <w:sz w:val="22"/>
            <w:lang w:val="en-US"/>
          </w:rPr>
          <w:tab/>
        </w:r>
        <w:r w:rsidRPr="001232A1">
          <w:rPr>
            <w:rStyle w:val="Hyperlink"/>
          </w:rPr>
          <w:t>Kabel Jumper</w:t>
        </w:r>
        <w:r>
          <w:rPr>
            <w:webHidden/>
          </w:rPr>
          <w:tab/>
        </w:r>
        <w:r>
          <w:rPr>
            <w:webHidden/>
          </w:rPr>
          <w:fldChar w:fldCharType="begin"/>
        </w:r>
        <w:r>
          <w:rPr>
            <w:webHidden/>
          </w:rPr>
          <w:instrText xml:space="preserve"> PAGEREF _Toc18403745 \h </w:instrText>
        </w:r>
        <w:r>
          <w:rPr>
            <w:webHidden/>
          </w:rPr>
        </w:r>
        <w:r>
          <w:rPr>
            <w:webHidden/>
          </w:rPr>
          <w:fldChar w:fldCharType="separate"/>
        </w:r>
        <w:r>
          <w:rPr>
            <w:webHidden/>
          </w:rPr>
          <w:t>20</w:t>
        </w:r>
        <w:r>
          <w:rPr>
            <w:webHidden/>
          </w:rPr>
          <w:fldChar w:fldCharType="end"/>
        </w:r>
      </w:hyperlink>
    </w:p>
    <w:p w14:paraId="2E8A1545" w14:textId="7F333123" w:rsidR="009D45AC" w:rsidRDefault="009D45AC">
      <w:pPr>
        <w:pStyle w:val="TOC3"/>
        <w:tabs>
          <w:tab w:val="left" w:pos="2517"/>
          <w:tab w:val="right" w:leader="dot" w:pos="7928"/>
        </w:tabs>
        <w:rPr>
          <w:rFonts w:asciiTheme="minorHAnsi" w:eastAsiaTheme="minorEastAsia" w:hAnsiTheme="minorHAnsi"/>
          <w:sz w:val="22"/>
          <w:lang w:val="en-US"/>
        </w:rPr>
      </w:pPr>
      <w:hyperlink w:anchor="_Toc18403746" w:history="1">
        <w:r w:rsidRPr="001232A1">
          <w:rPr>
            <w:rStyle w:val="Hyperlink"/>
            <w:rFonts w:ascii="Times New Roman" w:hAnsi="Times New Roman"/>
          </w:rPr>
          <w:t>2.1.10</w:t>
        </w:r>
        <w:r>
          <w:rPr>
            <w:rFonts w:asciiTheme="minorHAnsi" w:eastAsiaTheme="minorEastAsia" w:hAnsiTheme="minorHAnsi"/>
            <w:sz w:val="22"/>
            <w:lang w:val="en-US"/>
          </w:rPr>
          <w:tab/>
        </w:r>
        <w:r w:rsidRPr="001232A1">
          <w:rPr>
            <w:rStyle w:val="Hyperlink"/>
          </w:rPr>
          <w:t>MIT App Inventor</w:t>
        </w:r>
        <w:r>
          <w:rPr>
            <w:webHidden/>
          </w:rPr>
          <w:tab/>
        </w:r>
        <w:r>
          <w:rPr>
            <w:webHidden/>
          </w:rPr>
          <w:fldChar w:fldCharType="begin"/>
        </w:r>
        <w:r>
          <w:rPr>
            <w:webHidden/>
          </w:rPr>
          <w:instrText xml:space="preserve"> PAGEREF _Toc18403746 \h </w:instrText>
        </w:r>
        <w:r>
          <w:rPr>
            <w:webHidden/>
          </w:rPr>
        </w:r>
        <w:r>
          <w:rPr>
            <w:webHidden/>
          </w:rPr>
          <w:fldChar w:fldCharType="separate"/>
        </w:r>
        <w:r>
          <w:rPr>
            <w:webHidden/>
          </w:rPr>
          <w:t>23</w:t>
        </w:r>
        <w:r>
          <w:rPr>
            <w:webHidden/>
          </w:rPr>
          <w:fldChar w:fldCharType="end"/>
        </w:r>
      </w:hyperlink>
    </w:p>
    <w:p w14:paraId="025ED37C" w14:textId="547C1ADC" w:rsidR="009D45AC" w:rsidRDefault="009D45AC">
      <w:pPr>
        <w:pStyle w:val="TOC1"/>
        <w:rPr>
          <w:rFonts w:asciiTheme="minorHAnsi" w:eastAsiaTheme="minorEastAsia" w:hAnsiTheme="minorHAnsi"/>
          <w:sz w:val="22"/>
          <w:lang w:val="en-US"/>
        </w:rPr>
      </w:pPr>
      <w:hyperlink w:anchor="_Toc18403747" w:history="1">
        <w:r w:rsidRPr="001232A1">
          <w:rPr>
            <w:rStyle w:val="Hyperlink"/>
            <w:rFonts w:ascii="Times New Roman" w:hAnsi="Times New Roman"/>
          </w:rPr>
          <w:t>BAB III</w:t>
        </w:r>
        <w:r w:rsidRPr="001232A1">
          <w:rPr>
            <w:rStyle w:val="Hyperlink"/>
          </w:rPr>
          <w:t xml:space="preserve"> PERANCANGAN SISTEM</w:t>
        </w:r>
        <w:r>
          <w:rPr>
            <w:webHidden/>
          </w:rPr>
          <w:tab/>
        </w:r>
        <w:r>
          <w:rPr>
            <w:webHidden/>
          </w:rPr>
          <w:fldChar w:fldCharType="begin"/>
        </w:r>
        <w:r>
          <w:rPr>
            <w:webHidden/>
          </w:rPr>
          <w:instrText xml:space="preserve"> PAGEREF _Toc18403747 \h </w:instrText>
        </w:r>
        <w:r>
          <w:rPr>
            <w:webHidden/>
          </w:rPr>
        </w:r>
        <w:r>
          <w:rPr>
            <w:webHidden/>
          </w:rPr>
          <w:fldChar w:fldCharType="separate"/>
        </w:r>
        <w:r>
          <w:rPr>
            <w:webHidden/>
          </w:rPr>
          <w:t>24</w:t>
        </w:r>
        <w:r>
          <w:rPr>
            <w:webHidden/>
          </w:rPr>
          <w:fldChar w:fldCharType="end"/>
        </w:r>
      </w:hyperlink>
    </w:p>
    <w:p w14:paraId="0AE3E03E" w14:textId="209F9CBF" w:rsidR="009D45AC" w:rsidRDefault="009D45AC">
      <w:pPr>
        <w:pStyle w:val="TOC2"/>
        <w:rPr>
          <w:rFonts w:asciiTheme="minorHAnsi" w:eastAsiaTheme="minorEastAsia" w:hAnsiTheme="minorHAnsi"/>
          <w:sz w:val="22"/>
          <w:lang w:val="en-US"/>
        </w:rPr>
      </w:pPr>
      <w:hyperlink w:anchor="_Toc18403748" w:history="1">
        <w:r w:rsidRPr="001232A1">
          <w:rPr>
            <w:rStyle w:val="Hyperlink"/>
            <w:rFonts w:ascii="Times New Roman" w:hAnsi="Times New Roman"/>
          </w:rPr>
          <w:t>3.1</w:t>
        </w:r>
        <w:r>
          <w:rPr>
            <w:rFonts w:asciiTheme="minorHAnsi" w:eastAsiaTheme="minorEastAsia" w:hAnsiTheme="minorHAnsi"/>
            <w:sz w:val="22"/>
            <w:lang w:val="en-US"/>
          </w:rPr>
          <w:tab/>
        </w:r>
        <w:r w:rsidRPr="001232A1">
          <w:rPr>
            <w:rStyle w:val="Hyperlink"/>
          </w:rPr>
          <w:t>Tempat dan Waktu</w:t>
        </w:r>
        <w:r>
          <w:rPr>
            <w:webHidden/>
          </w:rPr>
          <w:tab/>
        </w:r>
        <w:r>
          <w:rPr>
            <w:webHidden/>
          </w:rPr>
          <w:fldChar w:fldCharType="begin"/>
        </w:r>
        <w:r>
          <w:rPr>
            <w:webHidden/>
          </w:rPr>
          <w:instrText xml:space="preserve"> PAGEREF _Toc18403748 \h </w:instrText>
        </w:r>
        <w:r>
          <w:rPr>
            <w:webHidden/>
          </w:rPr>
        </w:r>
        <w:r>
          <w:rPr>
            <w:webHidden/>
          </w:rPr>
          <w:fldChar w:fldCharType="separate"/>
        </w:r>
        <w:r>
          <w:rPr>
            <w:webHidden/>
          </w:rPr>
          <w:t>24</w:t>
        </w:r>
        <w:r>
          <w:rPr>
            <w:webHidden/>
          </w:rPr>
          <w:fldChar w:fldCharType="end"/>
        </w:r>
      </w:hyperlink>
    </w:p>
    <w:p w14:paraId="631E53BC" w14:textId="31188E2C" w:rsidR="009D45AC" w:rsidRDefault="009D45AC">
      <w:pPr>
        <w:pStyle w:val="TOC2"/>
        <w:rPr>
          <w:rFonts w:asciiTheme="minorHAnsi" w:eastAsiaTheme="minorEastAsia" w:hAnsiTheme="minorHAnsi"/>
          <w:sz w:val="22"/>
          <w:lang w:val="en-US"/>
        </w:rPr>
      </w:pPr>
      <w:hyperlink w:anchor="_Toc18403749" w:history="1">
        <w:r w:rsidRPr="001232A1">
          <w:rPr>
            <w:rStyle w:val="Hyperlink"/>
            <w:rFonts w:ascii="Times New Roman" w:hAnsi="Times New Roman"/>
          </w:rPr>
          <w:t>3.2</w:t>
        </w:r>
        <w:r>
          <w:rPr>
            <w:rFonts w:asciiTheme="minorHAnsi" w:eastAsiaTheme="minorEastAsia" w:hAnsiTheme="minorHAnsi"/>
            <w:sz w:val="22"/>
            <w:lang w:val="en-US"/>
          </w:rPr>
          <w:tab/>
        </w:r>
        <w:r w:rsidRPr="001232A1">
          <w:rPr>
            <w:rStyle w:val="Hyperlink"/>
          </w:rPr>
          <w:t>Bahan dan Alat</w:t>
        </w:r>
        <w:r>
          <w:rPr>
            <w:webHidden/>
          </w:rPr>
          <w:tab/>
        </w:r>
        <w:r>
          <w:rPr>
            <w:webHidden/>
          </w:rPr>
          <w:fldChar w:fldCharType="begin"/>
        </w:r>
        <w:r>
          <w:rPr>
            <w:webHidden/>
          </w:rPr>
          <w:instrText xml:space="preserve"> PAGEREF _Toc18403749 \h </w:instrText>
        </w:r>
        <w:r>
          <w:rPr>
            <w:webHidden/>
          </w:rPr>
        </w:r>
        <w:r>
          <w:rPr>
            <w:webHidden/>
          </w:rPr>
          <w:fldChar w:fldCharType="separate"/>
        </w:r>
        <w:r>
          <w:rPr>
            <w:webHidden/>
          </w:rPr>
          <w:t>24</w:t>
        </w:r>
        <w:r>
          <w:rPr>
            <w:webHidden/>
          </w:rPr>
          <w:fldChar w:fldCharType="end"/>
        </w:r>
      </w:hyperlink>
    </w:p>
    <w:p w14:paraId="1D7F4063" w14:textId="209414D0" w:rsidR="009D45AC" w:rsidRDefault="009D45AC">
      <w:pPr>
        <w:pStyle w:val="TOC2"/>
        <w:rPr>
          <w:rFonts w:asciiTheme="minorHAnsi" w:eastAsiaTheme="minorEastAsia" w:hAnsiTheme="minorHAnsi"/>
          <w:sz w:val="22"/>
          <w:lang w:val="en-US"/>
        </w:rPr>
      </w:pPr>
      <w:hyperlink w:anchor="_Toc18403750" w:history="1">
        <w:r w:rsidRPr="001232A1">
          <w:rPr>
            <w:rStyle w:val="Hyperlink"/>
            <w:rFonts w:ascii="Times New Roman" w:hAnsi="Times New Roman"/>
          </w:rPr>
          <w:t>3.3</w:t>
        </w:r>
        <w:r>
          <w:rPr>
            <w:rFonts w:asciiTheme="minorHAnsi" w:eastAsiaTheme="minorEastAsia" w:hAnsiTheme="minorHAnsi"/>
            <w:sz w:val="22"/>
            <w:lang w:val="en-US"/>
          </w:rPr>
          <w:tab/>
        </w:r>
        <w:r w:rsidRPr="001232A1">
          <w:rPr>
            <w:rStyle w:val="Hyperlink"/>
          </w:rPr>
          <w:t>Prosedur Penelitian</w:t>
        </w:r>
        <w:r>
          <w:rPr>
            <w:webHidden/>
          </w:rPr>
          <w:tab/>
        </w:r>
        <w:r>
          <w:rPr>
            <w:webHidden/>
          </w:rPr>
          <w:fldChar w:fldCharType="begin"/>
        </w:r>
        <w:r>
          <w:rPr>
            <w:webHidden/>
          </w:rPr>
          <w:instrText xml:space="preserve"> PAGEREF _Toc18403750 \h </w:instrText>
        </w:r>
        <w:r>
          <w:rPr>
            <w:webHidden/>
          </w:rPr>
        </w:r>
        <w:r>
          <w:rPr>
            <w:webHidden/>
          </w:rPr>
          <w:fldChar w:fldCharType="separate"/>
        </w:r>
        <w:r>
          <w:rPr>
            <w:webHidden/>
          </w:rPr>
          <w:t>25</w:t>
        </w:r>
        <w:r>
          <w:rPr>
            <w:webHidden/>
          </w:rPr>
          <w:fldChar w:fldCharType="end"/>
        </w:r>
      </w:hyperlink>
    </w:p>
    <w:p w14:paraId="35D5CC24" w14:textId="4E1CE8DF" w:rsidR="009D45AC" w:rsidRDefault="009D45AC">
      <w:pPr>
        <w:pStyle w:val="TOC3"/>
        <w:tabs>
          <w:tab w:val="left" w:pos="2160"/>
          <w:tab w:val="right" w:leader="dot" w:pos="7928"/>
        </w:tabs>
        <w:rPr>
          <w:rFonts w:asciiTheme="minorHAnsi" w:eastAsiaTheme="minorEastAsia" w:hAnsiTheme="minorHAnsi"/>
          <w:sz w:val="22"/>
          <w:lang w:val="en-US"/>
        </w:rPr>
      </w:pPr>
      <w:hyperlink w:anchor="_Toc18403751" w:history="1">
        <w:r w:rsidRPr="001232A1">
          <w:rPr>
            <w:rStyle w:val="Hyperlink"/>
            <w:rFonts w:ascii="Times New Roman" w:hAnsi="Times New Roman"/>
          </w:rPr>
          <w:t>3.3.1</w:t>
        </w:r>
        <w:r>
          <w:rPr>
            <w:rFonts w:asciiTheme="minorHAnsi" w:eastAsiaTheme="minorEastAsia" w:hAnsiTheme="minorHAnsi"/>
            <w:sz w:val="22"/>
            <w:lang w:val="en-US"/>
          </w:rPr>
          <w:tab/>
        </w:r>
        <w:r w:rsidRPr="001232A1">
          <w:rPr>
            <w:rStyle w:val="Hyperlink"/>
          </w:rPr>
          <w:t>Metode dan Jenis Penelitian</w:t>
        </w:r>
        <w:r>
          <w:rPr>
            <w:webHidden/>
          </w:rPr>
          <w:tab/>
        </w:r>
        <w:r>
          <w:rPr>
            <w:webHidden/>
          </w:rPr>
          <w:fldChar w:fldCharType="begin"/>
        </w:r>
        <w:r>
          <w:rPr>
            <w:webHidden/>
          </w:rPr>
          <w:instrText xml:space="preserve"> PAGEREF _Toc18403751 \h </w:instrText>
        </w:r>
        <w:r>
          <w:rPr>
            <w:webHidden/>
          </w:rPr>
        </w:r>
        <w:r>
          <w:rPr>
            <w:webHidden/>
          </w:rPr>
          <w:fldChar w:fldCharType="separate"/>
        </w:r>
        <w:r>
          <w:rPr>
            <w:webHidden/>
          </w:rPr>
          <w:t>25</w:t>
        </w:r>
        <w:r>
          <w:rPr>
            <w:webHidden/>
          </w:rPr>
          <w:fldChar w:fldCharType="end"/>
        </w:r>
      </w:hyperlink>
    </w:p>
    <w:p w14:paraId="66054111" w14:textId="009C026F" w:rsidR="009D45AC" w:rsidRDefault="009D45AC">
      <w:pPr>
        <w:pStyle w:val="TOC2"/>
        <w:rPr>
          <w:rFonts w:asciiTheme="minorHAnsi" w:eastAsiaTheme="minorEastAsia" w:hAnsiTheme="minorHAnsi"/>
          <w:sz w:val="22"/>
          <w:lang w:val="en-US"/>
        </w:rPr>
      </w:pPr>
      <w:hyperlink w:anchor="_Toc18403752" w:history="1">
        <w:r w:rsidRPr="001232A1">
          <w:rPr>
            <w:rStyle w:val="Hyperlink"/>
            <w:rFonts w:ascii="Times New Roman" w:hAnsi="Times New Roman"/>
          </w:rPr>
          <w:t>3.4</w:t>
        </w:r>
        <w:r>
          <w:rPr>
            <w:rFonts w:asciiTheme="minorHAnsi" w:eastAsiaTheme="minorEastAsia" w:hAnsiTheme="minorHAnsi"/>
            <w:sz w:val="22"/>
            <w:lang w:val="en-US"/>
          </w:rPr>
          <w:tab/>
        </w:r>
        <w:r w:rsidRPr="001232A1">
          <w:rPr>
            <w:rStyle w:val="Hyperlink"/>
          </w:rPr>
          <w:t>Rencana Pengujian</w:t>
        </w:r>
        <w:r>
          <w:rPr>
            <w:webHidden/>
          </w:rPr>
          <w:tab/>
        </w:r>
        <w:r>
          <w:rPr>
            <w:webHidden/>
          </w:rPr>
          <w:fldChar w:fldCharType="begin"/>
        </w:r>
        <w:r>
          <w:rPr>
            <w:webHidden/>
          </w:rPr>
          <w:instrText xml:space="preserve"> PAGEREF _Toc18403752 \h </w:instrText>
        </w:r>
        <w:r>
          <w:rPr>
            <w:webHidden/>
          </w:rPr>
        </w:r>
        <w:r>
          <w:rPr>
            <w:webHidden/>
          </w:rPr>
          <w:fldChar w:fldCharType="separate"/>
        </w:r>
        <w:r>
          <w:rPr>
            <w:webHidden/>
          </w:rPr>
          <w:t>27</w:t>
        </w:r>
        <w:r>
          <w:rPr>
            <w:webHidden/>
          </w:rPr>
          <w:fldChar w:fldCharType="end"/>
        </w:r>
      </w:hyperlink>
    </w:p>
    <w:p w14:paraId="729E07A8" w14:textId="4CCFCC34" w:rsidR="009D45AC" w:rsidRDefault="009D45AC">
      <w:pPr>
        <w:pStyle w:val="TOC2"/>
        <w:rPr>
          <w:rFonts w:asciiTheme="minorHAnsi" w:eastAsiaTheme="minorEastAsia" w:hAnsiTheme="minorHAnsi"/>
          <w:sz w:val="22"/>
          <w:lang w:val="en-US"/>
        </w:rPr>
      </w:pPr>
      <w:hyperlink w:anchor="_Toc18403753" w:history="1">
        <w:r w:rsidRPr="001232A1">
          <w:rPr>
            <w:rStyle w:val="Hyperlink"/>
            <w:rFonts w:ascii="Times New Roman" w:hAnsi="Times New Roman"/>
          </w:rPr>
          <w:t>3.5</w:t>
        </w:r>
        <w:r>
          <w:rPr>
            <w:rFonts w:asciiTheme="minorHAnsi" w:eastAsiaTheme="minorEastAsia" w:hAnsiTheme="minorHAnsi"/>
            <w:sz w:val="22"/>
            <w:lang w:val="en-US"/>
          </w:rPr>
          <w:tab/>
        </w:r>
        <w:r w:rsidRPr="001232A1">
          <w:rPr>
            <w:rStyle w:val="Hyperlink"/>
          </w:rPr>
          <w:t>Kerangka Konseptual Rancangan</w:t>
        </w:r>
        <w:r>
          <w:rPr>
            <w:webHidden/>
          </w:rPr>
          <w:tab/>
        </w:r>
        <w:r>
          <w:rPr>
            <w:webHidden/>
          </w:rPr>
          <w:fldChar w:fldCharType="begin"/>
        </w:r>
        <w:r>
          <w:rPr>
            <w:webHidden/>
          </w:rPr>
          <w:instrText xml:space="preserve"> PAGEREF _Toc18403753 \h </w:instrText>
        </w:r>
        <w:r>
          <w:rPr>
            <w:webHidden/>
          </w:rPr>
        </w:r>
        <w:r>
          <w:rPr>
            <w:webHidden/>
          </w:rPr>
          <w:fldChar w:fldCharType="separate"/>
        </w:r>
        <w:r>
          <w:rPr>
            <w:webHidden/>
          </w:rPr>
          <w:t>27</w:t>
        </w:r>
        <w:r>
          <w:rPr>
            <w:webHidden/>
          </w:rPr>
          <w:fldChar w:fldCharType="end"/>
        </w:r>
      </w:hyperlink>
    </w:p>
    <w:p w14:paraId="3398BA1C" w14:textId="23405A8C" w:rsidR="009D45AC" w:rsidRDefault="009D45AC">
      <w:pPr>
        <w:pStyle w:val="TOC2"/>
        <w:rPr>
          <w:rFonts w:asciiTheme="minorHAnsi" w:eastAsiaTheme="minorEastAsia" w:hAnsiTheme="minorHAnsi"/>
          <w:sz w:val="22"/>
          <w:lang w:val="en-US"/>
        </w:rPr>
      </w:pPr>
      <w:hyperlink w:anchor="_Toc18403754" w:history="1">
        <w:r w:rsidRPr="001232A1">
          <w:rPr>
            <w:rStyle w:val="Hyperlink"/>
            <w:rFonts w:ascii="Times New Roman" w:hAnsi="Times New Roman"/>
          </w:rPr>
          <w:t>3.6</w:t>
        </w:r>
        <w:r>
          <w:rPr>
            <w:rFonts w:asciiTheme="minorHAnsi" w:eastAsiaTheme="minorEastAsia" w:hAnsiTheme="minorHAnsi"/>
            <w:sz w:val="22"/>
            <w:lang w:val="en-US"/>
          </w:rPr>
          <w:tab/>
        </w:r>
        <w:r w:rsidRPr="001232A1">
          <w:rPr>
            <w:rStyle w:val="Hyperlink"/>
          </w:rPr>
          <w:t>Perancangan Sistem</w:t>
        </w:r>
        <w:r>
          <w:rPr>
            <w:webHidden/>
          </w:rPr>
          <w:tab/>
        </w:r>
        <w:r>
          <w:rPr>
            <w:webHidden/>
          </w:rPr>
          <w:fldChar w:fldCharType="begin"/>
        </w:r>
        <w:r>
          <w:rPr>
            <w:webHidden/>
          </w:rPr>
          <w:instrText xml:space="preserve"> PAGEREF _Toc18403754 \h </w:instrText>
        </w:r>
        <w:r>
          <w:rPr>
            <w:webHidden/>
          </w:rPr>
        </w:r>
        <w:r>
          <w:rPr>
            <w:webHidden/>
          </w:rPr>
          <w:fldChar w:fldCharType="separate"/>
        </w:r>
        <w:r>
          <w:rPr>
            <w:webHidden/>
          </w:rPr>
          <w:t>30</w:t>
        </w:r>
        <w:r>
          <w:rPr>
            <w:webHidden/>
          </w:rPr>
          <w:fldChar w:fldCharType="end"/>
        </w:r>
      </w:hyperlink>
    </w:p>
    <w:p w14:paraId="0528843D" w14:textId="60A83B62" w:rsidR="009D45AC" w:rsidRDefault="009D45AC">
      <w:pPr>
        <w:pStyle w:val="TOC3"/>
        <w:tabs>
          <w:tab w:val="left" w:pos="2160"/>
          <w:tab w:val="right" w:leader="dot" w:pos="7928"/>
        </w:tabs>
        <w:rPr>
          <w:rFonts w:asciiTheme="minorHAnsi" w:eastAsiaTheme="minorEastAsia" w:hAnsiTheme="minorHAnsi"/>
          <w:sz w:val="22"/>
          <w:lang w:val="en-US"/>
        </w:rPr>
      </w:pPr>
      <w:hyperlink w:anchor="_Toc18403755" w:history="1">
        <w:r w:rsidRPr="001232A1">
          <w:rPr>
            <w:rStyle w:val="Hyperlink"/>
            <w:rFonts w:ascii="Times New Roman" w:hAnsi="Times New Roman"/>
          </w:rPr>
          <w:t>3.6.1</w:t>
        </w:r>
        <w:r>
          <w:rPr>
            <w:rFonts w:asciiTheme="minorHAnsi" w:eastAsiaTheme="minorEastAsia" w:hAnsiTheme="minorHAnsi"/>
            <w:sz w:val="22"/>
            <w:lang w:val="en-US"/>
          </w:rPr>
          <w:tab/>
        </w:r>
        <w:r w:rsidRPr="001232A1">
          <w:rPr>
            <w:rStyle w:val="Hyperlink"/>
          </w:rPr>
          <w:t>Pembuatan Hardware</w:t>
        </w:r>
        <w:r>
          <w:rPr>
            <w:webHidden/>
          </w:rPr>
          <w:tab/>
        </w:r>
        <w:r>
          <w:rPr>
            <w:webHidden/>
          </w:rPr>
          <w:fldChar w:fldCharType="begin"/>
        </w:r>
        <w:r>
          <w:rPr>
            <w:webHidden/>
          </w:rPr>
          <w:instrText xml:space="preserve"> PAGEREF _Toc18403755 \h </w:instrText>
        </w:r>
        <w:r>
          <w:rPr>
            <w:webHidden/>
          </w:rPr>
        </w:r>
        <w:r>
          <w:rPr>
            <w:webHidden/>
          </w:rPr>
          <w:fldChar w:fldCharType="separate"/>
        </w:r>
        <w:r>
          <w:rPr>
            <w:webHidden/>
          </w:rPr>
          <w:t>30</w:t>
        </w:r>
        <w:r>
          <w:rPr>
            <w:webHidden/>
          </w:rPr>
          <w:fldChar w:fldCharType="end"/>
        </w:r>
      </w:hyperlink>
    </w:p>
    <w:p w14:paraId="7E65D73F" w14:textId="02C37250" w:rsidR="009D45AC" w:rsidRDefault="009D45AC">
      <w:pPr>
        <w:pStyle w:val="TOC3"/>
        <w:tabs>
          <w:tab w:val="left" w:pos="2160"/>
          <w:tab w:val="right" w:leader="dot" w:pos="7928"/>
        </w:tabs>
        <w:rPr>
          <w:rFonts w:asciiTheme="minorHAnsi" w:eastAsiaTheme="minorEastAsia" w:hAnsiTheme="minorHAnsi"/>
          <w:sz w:val="22"/>
          <w:lang w:val="en-US"/>
        </w:rPr>
      </w:pPr>
      <w:hyperlink w:anchor="_Toc18403756" w:history="1">
        <w:r w:rsidRPr="001232A1">
          <w:rPr>
            <w:rStyle w:val="Hyperlink"/>
            <w:rFonts w:ascii="Times New Roman" w:hAnsi="Times New Roman"/>
          </w:rPr>
          <w:t>3.6.2</w:t>
        </w:r>
        <w:r>
          <w:rPr>
            <w:rFonts w:asciiTheme="minorHAnsi" w:eastAsiaTheme="minorEastAsia" w:hAnsiTheme="minorHAnsi"/>
            <w:sz w:val="22"/>
            <w:lang w:val="en-US"/>
          </w:rPr>
          <w:tab/>
        </w:r>
        <w:r w:rsidRPr="001232A1">
          <w:rPr>
            <w:rStyle w:val="Hyperlink"/>
          </w:rPr>
          <w:t>Pembuatan Software</w:t>
        </w:r>
        <w:r>
          <w:rPr>
            <w:webHidden/>
          </w:rPr>
          <w:tab/>
        </w:r>
        <w:r>
          <w:rPr>
            <w:webHidden/>
          </w:rPr>
          <w:fldChar w:fldCharType="begin"/>
        </w:r>
        <w:r>
          <w:rPr>
            <w:webHidden/>
          </w:rPr>
          <w:instrText xml:space="preserve"> PAGEREF _Toc18403756 \h </w:instrText>
        </w:r>
        <w:r>
          <w:rPr>
            <w:webHidden/>
          </w:rPr>
        </w:r>
        <w:r>
          <w:rPr>
            <w:webHidden/>
          </w:rPr>
          <w:fldChar w:fldCharType="separate"/>
        </w:r>
        <w:r>
          <w:rPr>
            <w:webHidden/>
          </w:rPr>
          <w:t>34</w:t>
        </w:r>
        <w:r>
          <w:rPr>
            <w:webHidden/>
          </w:rPr>
          <w:fldChar w:fldCharType="end"/>
        </w:r>
      </w:hyperlink>
    </w:p>
    <w:p w14:paraId="23FF89D8" w14:textId="7571CC90" w:rsidR="009D45AC" w:rsidRDefault="009D45AC">
      <w:pPr>
        <w:pStyle w:val="TOC1"/>
        <w:rPr>
          <w:rFonts w:asciiTheme="minorHAnsi" w:eastAsiaTheme="minorEastAsia" w:hAnsiTheme="minorHAnsi"/>
          <w:sz w:val="22"/>
          <w:lang w:val="en-US"/>
        </w:rPr>
      </w:pPr>
      <w:hyperlink w:anchor="_Toc18403757" w:history="1">
        <w:r w:rsidRPr="001232A1">
          <w:rPr>
            <w:rStyle w:val="Hyperlink"/>
            <w:rFonts w:ascii="Times New Roman" w:hAnsi="Times New Roman"/>
          </w:rPr>
          <w:t>BAB IV</w:t>
        </w:r>
        <w:r w:rsidRPr="001232A1">
          <w:rPr>
            <w:rStyle w:val="Hyperlink"/>
          </w:rPr>
          <w:t xml:space="preserve"> HASIL DAN PEMBAHASAN</w:t>
        </w:r>
        <w:r>
          <w:rPr>
            <w:webHidden/>
          </w:rPr>
          <w:tab/>
        </w:r>
        <w:r>
          <w:rPr>
            <w:webHidden/>
          </w:rPr>
          <w:fldChar w:fldCharType="begin"/>
        </w:r>
        <w:r>
          <w:rPr>
            <w:webHidden/>
          </w:rPr>
          <w:instrText xml:space="preserve"> PAGEREF _Toc18403757 \h </w:instrText>
        </w:r>
        <w:r>
          <w:rPr>
            <w:webHidden/>
          </w:rPr>
        </w:r>
        <w:r>
          <w:rPr>
            <w:webHidden/>
          </w:rPr>
          <w:fldChar w:fldCharType="separate"/>
        </w:r>
        <w:r>
          <w:rPr>
            <w:webHidden/>
          </w:rPr>
          <w:t>37</w:t>
        </w:r>
        <w:r>
          <w:rPr>
            <w:webHidden/>
          </w:rPr>
          <w:fldChar w:fldCharType="end"/>
        </w:r>
      </w:hyperlink>
    </w:p>
    <w:p w14:paraId="1D57E3FC" w14:textId="39FEC3CE" w:rsidR="009D45AC" w:rsidRDefault="009D45AC">
      <w:pPr>
        <w:pStyle w:val="TOC2"/>
        <w:rPr>
          <w:rFonts w:asciiTheme="minorHAnsi" w:eastAsiaTheme="minorEastAsia" w:hAnsiTheme="minorHAnsi"/>
          <w:sz w:val="22"/>
          <w:lang w:val="en-US"/>
        </w:rPr>
      </w:pPr>
      <w:hyperlink w:anchor="_Toc18403758" w:history="1">
        <w:r w:rsidRPr="001232A1">
          <w:rPr>
            <w:rStyle w:val="Hyperlink"/>
            <w:rFonts w:ascii="Times New Roman" w:hAnsi="Times New Roman"/>
          </w:rPr>
          <w:t>4.1</w:t>
        </w:r>
        <w:r>
          <w:rPr>
            <w:rFonts w:asciiTheme="minorHAnsi" w:eastAsiaTheme="minorEastAsia" w:hAnsiTheme="minorHAnsi"/>
            <w:sz w:val="22"/>
            <w:lang w:val="en-US"/>
          </w:rPr>
          <w:tab/>
        </w:r>
        <w:r w:rsidRPr="001232A1">
          <w:rPr>
            <w:rStyle w:val="Hyperlink"/>
          </w:rPr>
          <w:t>Pengujian Software</w:t>
        </w:r>
        <w:r>
          <w:rPr>
            <w:webHidden/>
          </w:rPr>
          <w:tab/>
        </w:r>
        <w:r>
          <w:rPr>
            <w:webHidden/>
          </w:rPr>
          <w:fldChar w:fldCharType="begin"/>
        </w:r>
        <w:r>
          <w:rPr>
            <w:webHidden/>
          </w:rPr>
          <w:instrText xml:space="preserve"> PAGEREF _Toc18403758 \h </w:instrText>
        </w:r>
        <w:r>
          <w:rPr>
            <w:webHidden/>
          </w:rPr>
        </w:r>
        <w:r>
          <w:rPr>
            <w:webHidden/>
          </w:rPr>
          <w:fldChar w:fldCharType="separate"/>
        </w:r>
        <w:r>
          <w:rPr>
            <w:webHidden/>
          </w:rPr>
          <w:t>37</w:t>
        </w:r>
        <w:r>
          <w:rPr>
            <w:webHidden/>
          </w:rPr>
          <w:fldChar w:fldCharType="end"/>
        </w:r>
      </w:hyperlink>
    </w:p>
    <w:p w14:paraId="4FD1FD15" w14:textId="4CD8A3D1" w:rsidR="009D45AC" w:rsidRDefault="009D45AC">
      <w:pPr>
        <w:pStyle w:val="TOC2"/>
        <w:rPr>
          <w:rFonts w:asciiTheme="minorHAnsi" w:eastAsiaTheme="minorEastAsia" w:hAnsiTheme="minorHAnsi"/>
          <w:sz w:val="22"/>
          <w:lang w:val="en-US"/>
        </w:rPr>
      </w:pPr>
      <w:hyperlink w:anchor="_Toc18403759" w:history="1">
        <w:r w:rsidRPr="001232A1">
          <w:rPr>
            <w:rStyle w:val="Hyperlink"/>
            <w:rFonts w:ascii="Times New Roman" w:hAnsi="Times New Roman"/>
          </w:rPr>
          <w:t>4.2</w:t>
        </w:r>
        <w:r>
          <w:rPr>
            <w:rFonts w:asciiTheme="minorHAnsi" w:eastAsiaTheme="minorEastAsia" w:hAnsiTheme="minorHAnsi"/>
            <w:sz w:val="22"/>
            <w:lang w:val="en-US"/>
          </w:rPr>
          <w:tab/>
        </w:r>
        <w:r w:rsidRPr="001232A1">
          <w:rPr>
            <w:rStyle w:val="Hyperlink"/>
          </w:rPr>
          <w:t>Pengujian Hardware</w:t>
        </w:r>
        <w:r>
          <w:rPr>
            <w:webHidden/>
          </w:rPr>
          <w:tab/>
        </w:r>
        <w:r>
          <w:rPr>
            <w:webHidden/>
          </w:rPr>
          <w:fldChar w:fldCharType="begin"/>
        </w:r>
        <w:r>
          <w:rPr>
            <w:webHidden/>
          </w:rPr>
          <w:instrText xml:space="preserve"> PAGEREF _Toc18403759 \h </w:instrText>
        </w:r>
        <w:r>
          <w:rPr>
            <w:webHidden/>
          </w:rPr>
        </w:r>
        <w:r>
          <w:rPr>
            <w:webHidden/>
          </w:rPr>
          <w:fldChar w:fldCharType="separate"/>
        </w:r>
        <w:r>
          <w:rPr>
            <w:webHidden/>
          </w:rPr>
          <w:t>41</w:t>
        </w:r>
        <w:r>
          <w:rPr>
            <w:webHidden/>
          </w:rPr>
          <w:fldChar w:fldCharType="end"/>
        </w:r>
      </w:hyperlink>
    </w:p>
    <w:p w14:paraId="45E6F3DB" w14:textId="64A973C7" w:rsidR="009D45AC" w:rsidRDefault="009D45AC">
      <w:pPr>
        <w:pStyle w:val="TOC3"/>
        <w:tabs>
          <w:tab w:val="left" w:pos="2160"/>
          <w:tab w:val="right" w:leader="dot" w:pos="7928"/>
        </w:tabs>
        <w:rPr>
          <w:rFonts w:asciiTheme="minorHAnsi" w:eastAsiaTheme="minorEastAsia" w:hAnsiTheme="minorHAnsi"/>
          <w:sz w:val="22"/>
          <w:lang w:val="en-US"/>
        </w:rPr>
      </w:pPr>
      <w:hyperlink w:anchor="_Toc18403760" w:history="1">
        <w:r w:rsidRPr="001232A1">
          <w:rPr>
            <w:rStyle w:val="Hyperlink"/>
            <w:rFonts w:ascii="Times New Roman" w:hAnsi="Times New Roman"/>
          </w:rPr>
          <w:t>4.2.1</w:t>
        </w:r>
        <w:r>
          <w:rPr>
            <w:rFonts w:asciiTheme="minorHAnsi" w:eastAsiaTheme="minorEastAsia" w:hAnsiTheme="minorHAnsi"/>
            <w:sz w:val="22"/>
            <w:lang w:val="en-US"/>
          </w:rPr>
          <w:tab/>
        </w:r>
        <w:r w:rsidRPr="001232A1">
          <w:rPr>
            <w:rStyle w:val="Hyperlink"/>
          </w:rPr>
          <w:t>Hasil Pengujian</w:t>
        </w:r>
        <w:r>
          <w:rPr>
            <w:webHidden/>
          </w:rPr>
          <w:tab/>
        </w:r>
        <w:r>
          <w:rPr>
            <w:webHidden/>
          </w:rPr>
          <w:fldChar w:fldCharType="begin"/>
        </w:r>
        <w:r>
          <w:rPr>
            <w:webHidden/>
          </w:rPr>
          <w:instrText xml:space="preserve"> PAGEREF _Toc18403760 \h </w:instrText>
        </w:r>
        <w:r>
          <w:rPr>
            <w:webHidden/>
          </w:rPr>
        </w:r>
        <w:r>
          <w:rPr>
            <w:webHidden/>
          </w:rPr>
          <w:fldChar w:fldCharType="separate"/>
        </w:r>
        <w:r>
          <w:rPr>
            <w:webHidden/>
          </w:rPr>
          <w:t>41</w:t>
        </w:r>
        <w:r>
          <w:rPr>
            <w:webHidden/>
          </w:rPr>
          <w:fldChar w:fldCharType="end"/>
        </w:r>
      </w:hyperlink>
    </w:p>
    <w:p w14:paraId="4826019C" w14:textId="76B235C4" w:rsidR="009D45AC" w:rsidRDefault="009D45AC">
      <w:pPr>
        <w:pStyle w:val="TOC3"/>
        <w:tabs>
          <w:tab w:val="left" w:pos="2160"/>
          <w:tab w:val="right" w:leader="dot" w:pos="7928"/>
        </w:tabs>
        <w:rPr>
          <w:rFonts w:asciiTheme="minorHAnsi" w:eastAsiaTheme="minorEastAsia" w:hAnsiTheme="minorHAnsi"/>
          <w:sz w:val="22"/>
          <w:lang w:val="en-US"/>
        </w:rPr>
      </w:pPr>
      <w:hyperlink w:anchor="_Toc18403761" w:history="1">
        <w:r w:rsidRPr="001232A1">
          <w:rPr>
            <w:rStyle w:val="Hyperlink"/>
            <w:rFonts w:ascii="Times New Roman" w:hAnsi="Times New Roman"/>
          </w:rPr>
          <w:t>4.2.2</w:t>
        </w:r>
        <w:r>
          <w:rPr>
            <w:rFonts w:asciiTheme="minorHAnsi" w:eastAsiaTheme="minorEastAsia" w:hAnsiTheme="minorHAnsi"/>
            <w:sz w:val="22"/>
            <w:lang w:val="en-US"/>
          </w:rPr>
          <w:tab/>
        </w:r>
        <w:r w:rsidRPr="001232A1">
          <w:rPr>
            <w:rStyle w:val="Hyperlink"/>
          </w:rPr>
          <w:t>Tabel Pengujian dan Pengukuran</w:t>
        </w:r>
        <w:r>
          <w:rPr>
            <w:webHidden/>
          </w:rPr>
          <w:tab/>
        </w:r>
        <w:r>
          <w:rPr>
            <w:webHidden/>
          </w:rPr>
          <w:fldChar w:fldCharType="begin"/>
        </w:r>
        <w:r>
          <w:rPr>
            <w:webHidden/>
          </w:rPr>
          <w:instrText xml:space="preserve"> PAGEREF _Toc18403761 \h </w:instrText>
        </w:r>
        <w:r>
          <w:rPr>
            <w:webHidden/>
          </w:rPr>
        </w:r>
        <w:r>
          <w:rPr>
            <w:webHidden/>
          </w:rPr>
          <w:fldChar w:fldCharType="separate"/>
        </w:r>
        <w:r>
          <w:rPr>
            <w:webHidden/>
          </w:rPr>
          <w:t>43</w:t>
        </w:r>
        <w:r>
          <w:rPr>
            <w:webHidden/>
          </w:rPr>
          <w:fldChar w:fldCharType="end"/>
        </w:r>
      </w:hyperlink>
    </w:p>
    <w:p w14:paraId="75188A78" w14:textId="45E719BB" w:rsidR="009D45AC" w:rsidRDefault="009D45AC">
      <w:pPr>
        <w:pStyle w:val="TOC1"/>
        <w:rPr>
          <w:rFonts w:asciiTheme="minorHAnsi" w:eastAsiaTheme="minorEastAsia" w:hAnsiTheme="minorHAnsi"/>
          <w:sz w:val="22"/>
          <w:lang w:val="en-US"/>
        </w:rPr>
      </w:pPr>
      <w:hyperlink w:anchor="_Toc18403762" w:history="1">
        <w:r w:rsidRPr="001232A1">
          <w:rPr>
            <w:rStyle w:val="Hyperlink"/>
            <w:rFonts w:ascii="Times New Roman" w:hAnsi="Times New Roman"/>
          </w:rPr>
          <w:t>BAB V</w:t>
        </w:r>
        <w:r w:rsidRPr="001232A1">
          <w:rPr>
            <w:rStyle w:val="Hyperlink"/>
          </w:rPr>
          <w:t xml:space="preserve"> PENUTUP</w:t>
        </w:r>
        <w:r>
          <w:rPr>
            <w:webHidden/>
          </w:rPr>
          <w:tab/>
        </w:r>
        <w:r>
          <w:rPr>
            <w:webHidden/>
          </w:rPr>
          <w:fldChar w:fldCharType="begin"/>
        </w:r>
        <w:r>
          <w:rPr>
            <w:webHidden/>
          </w:rPr>
          <w:instrText xml:space="preserve"> PAGEREF _Toc18403762 \h </w:instrText>
        </w:r>
        <w:r>
          <w:rPr>
            <w:webHidden/>
          </w:rPr>
        </w:r>
        <w:r>
          <w:rPr>
            <w:webHidden/>
          </w:rPr>
          <w:fldChar w:fldCharType="separate"/>
        </w:r>
        <w:r>
          <w:rPr>
            <w:webHidden/>
          </w:rPr>
          <w:t>45</w:t>
        </w:r>
        <w:r>
          <w:rPr>
            <w:webHidden/>
          </w:rPr>
          <w:fldChar w:fldCharType="end"/>
        </w:r>
      </w:hyperlink>
    </w:p>
    <w:p w14:paraId="498524C4" w14:textId="4C93B6E8" w:rsidR="009D45AC" w:rsidRDefault="009D45AC">
      <w:pPr>
        <w:pStyle w:val="TOC2"/>
        <w:rPr>
          <w:rFonts w:asciiTheme="minorHAnsi" w:eastAsiaTheme="minorEastAsia" w:hAnsiTheme="minorHAnsi"/>
          <w:sz w:val="22"/>
          <w:lang w:val="en-US"/>
        </w:rPr>
      </w:pPr>
      <w:hyperlink w:anchor="_Toc18403763" w:history="1">
        <w:r w:rsidRPr="001232A1">
          <w:rPr>
            <w:rStyle w:val="Hyperlink"/>
            <w:rFonts w:ascii="Times New Roman" w:hAnsi="Times New Roman"/>
          </w:rPr>
          <w:t>5.1</w:t>
        </w:r>
        <w:r>
          <w:rPr>
            <w:rFonts w:asciiTheme="minorHAnsi" w:eastAsiaTheme="minorEastAsia" w:hAnsiTheme="minorHAnsi"/>
            <w:sz w:val="22"/>
            <w:lang w:val="en-US"/>
          </w:rPr>
          <w:tab/>
        </w:r>
        <w:r w:rsidRPr="001232A1">
          <w:rPr>
            <w:rStyle w:val="Hyperlink"/>
          </w:rPr>
          <w:t>Kesimpulan</w:t>
        </w:r>
        <w:r>
          <w:rPr>
            <w:webHidden/>
          </w:rPr>
          <w:tab/>
        </w:r>
        <w:r>
          <w:rPr>
            <w:webHidden/>
          </w:rPr>
          <w:fldChar w:fldCharType="begin"/>
        </w:r>
        <w:r>
          <w:rPr>
            <w:webHidden/>
          </w:rPr>
          <w:instrText xml:space="preserve"> PAGEREF _Toc18403763 \h </w:instrText>
        </w:r>
        <w:r>
          <w:rPr>
            <w:webHidden/>
          </w:rPr>
        </w:r>
        <w:r>
          <w:rPr>
            <w:webHidden/>
          </w:rPr>
          <w:fldChar w:fldCharType="separate"/>
        </w:r>
        <w:r>
          <w:rPr>
            <w:webHidden/>
          </w:rPr>
          <w:t>45</w:t>
        </w:r>
        <w:r>
          <w:rPr>
            <w:webHidden/>
          </w:rPr>
          <w:fldChar w:fldCharType="end"/>
        </w:r>
      </w:hyperlink>
    </w:p>
    <w:p w14:paraId="13E040C2" w14:textId="3C873275" w:rsidR="009D45AC" w:rsidRDefault="009D45AC">
      <w:pPr>
        <w:pStyle w:val="TOC2"/>
        <w:rPr>
          <w:rFonts w:asciiTheme="minorHAnsi" w:eastAsiaTheme="minorEastAsia" w:hAnsiTheme="minorHAnsi"/>
          <w:sz w:val="22"/>
          <w:lang w:val="en-US"/>
        </w:rPr>
      </w:pPr>
      <w:hyperlink w:anchor="_Toc18403764" w:history="1">
        <w:r w:rsidRPr="001232A1">
          <w:rPr>
            <w:rStyle w:val="Hyperlink"/>
            <w:rFonts w:ascii="Times New Roman" w:hAnsi="Times New Roman"/>
          </w:rPr>
          <w:t>5.2</w:t>
        </w:r>
        <w:r>
          <w:rPr>
            <w:rFonts w:asciiTheme="minorHAnsi" w:eastAsiaTheme="minorEastAsia" w:hAnsiTheme="minorHAnsi"/>
            <w:sz w:val="22"/>
            <w:lang w:val="en-US"/>
          </w:rPr>
          <w:tab/>
        </w:r>
        <w:r w:rsidRPr="001232A1">
          <w:rPr>
            <w:rStyle w:val="Hyperlink"/>
          </w:rPr>
          <w:t>Saran</w:t>
        </w:r>
        <w:r>
          <w:rPr>
            <w:webHidden/>
          </w:rPr>
          <w:tab/>
        </w:r>
        <w:r>
          <w:rPr>
            <w:webHidden/>
          </w:rPr>
          <w:fldChar w:fldCharType="begin"/>
        </w:r>
        <w:r>
          <w:rPr>
            <w:webHidden/>
          </w:rPr>
          <w:instrText xml:space="preserve"> PAGEREF _Toc18403764 \h </w:instrText>
        </w:r>
        <w:r>
          <w:rPr>
            <w:webHidden/>
          </w:rPr>
        </w:r>
        <w:r>
          <w:rPr>
            <w:webHidden/>
          </w:rPr>
          <w:fldChar w:fldCharType="separate"/>
        </w:r>
        <w:r>
          <w:rPr>
            <w:webHidden/>
          </w:rPr>
          <w:t>45</w:t>
        </w:r>
        <w:r>
          <w:rPr>
            <w:webHidden/>
          </w:rPr>
          <w:fldChar w:fldCharType="end"/>
        </w:r>
      </w:hyperlink>
    </w:p>
    <w:p w14:paraId="1D2105E1" w14:textId="542F66F5" w:rsidR="009D45AC" w:rsidRDefault="009D45AC">
      <w:pPr>
        <w:pStyle w:val="TOC1"/>
        <w:rPr>
          <w:rFonts w:asciiTheme="minorHAnsi" w:eastAsiaTheme="minorEastAsia" w:hAnsiTheme="minorHAnsi"/>
          <w:sz w:val="22"/>
          <w:lang w:val="en-US"/>
        </w:rPr>
      </w:pPr>
      <w:hyperlink w:anchor="_Toc18403765" w:history="1">
        <w:r w:rsidRPr="001232A1">
          <w:rPr>
            <w:rStyle w:val="Hyperlink"/>
          </w:rPr>
          <w:t>DAFTAR PUSTAKA</w:t>
        </w:r>
        <w:r>
          <w:rPr>
            <w:webHidden/>
          </w:rPr>
          <w:tab/>
        </w:r>
        <w:r>
          <w:rPr>
            <w:webHidden/>
          </w:rPr>
          <w:fldChar w:fldCharType="begin"/>
        </w:r>
        <w:r>
          <w:rPr>
            <w:webHidden/>
          </w:rPr>
          <w:instrText xml:space="preserve"> PAGEREF _Toc18403765 \h </w:instrText>
        </w:r>
        <w:r>
          <w:rPr>
            <w:webHidden/>
          </w:rPr>
        </w:r>
        <w:r>
          <w:rPr>
            <w:webHidden/>
          </w:rPr>
          <w:fldChar w:fldCharType="separate"/>
        </w:r>
        <w:r>
          <w:rPr>
            <w:webHidden/>
          </w:rPr>
          <w:t>46</w:t>
        </w:r>
        <w:r>
          <w:rPr>
            <w:webHidden/>
          </w:rPr>
          <w:fldChar w:fldCharType="end"/>
        </w:r>
      </w:hyperlink>
    </w:p>
    <w:p w14:paraId="16EB5372" w14:textId="67078451" w:rsidR="009D45AC" w:rsidRDefault="009D45AC">
      <w:pPr>
        <w:pStyle w:val="TOC1"/>
        <w:rPr>
          <w:rFonts w:asciiTheme="minorHAnsi" w:eastAsiaTheme="minorEastAsia" w:hAnsiTheme="minorHAnsi"/>
          <w:sz w:val="22"/>
          <w:lang w:val="en-US"/>
        </w:rPr>
      </w:pPr>
      <w:hyperlink w:anchor="_Toc18403766" w:history="1">
        <w:r w:rsidRPr="001232A1">
          <w:rPr>
            <w:rStyle w:val="Hyperlink"/>
          </w:rPr>
          <w:t>LAMPIRAN</w:t>
        </w:r>
        <w:r>
          <w:rPr>
            <w:webHidden/>
          </w:rPr>
          <w:tab/>
        </w:r>
        <w:r>
          <w:rPr>
            <w:webHidden/>
          </w:rPr>
          <w:fldChar w:fldCharType="begin"/>
        </w:r>
        <w:r>
          <w:rPr>
            <w:webHidden/>
          </w:rPr>
          <w:instrText xml:space="preserve"> PAGEREF _Toc18403766 \h </w:instrText>
        </w:r>
        <w:r>
          <w:rPr>
            <w:webHidden/>
          </w:rPr>
        </w:r>
        <w:r>
          <w:rPr>
            <w:webHidden/>
          </w:rPr>
          <w:fldChar w:fldCharType="separate"/>
        </w:r>
        <w:r>
          <w:rPr>
            <w:webHidden/>
          </w:rPr>
          <w:t>47</w:t>
        </w:r>
        <w:r>
          <w:rPr>
            <w:webHidden/>
          </w:rPr>
          <w:fldChar w:fldCharType="end"/>
        </w:r>
      </w:hyperlink>
    </w:p>
    <w:p w14:paraId="7247CCD7" w14:textId="1040AFEF" w:rsidR="00E279A9" w:rsidRDefault="00E279A9" w:rsidP="00E279A9">
      <w:pPr>
        <w:rPr>
          <w:rFonts w:cstheme="majorBidi"/>
          <w:szCs w:val="24"/>
          <w:lang w:val="en-US"/>
        </w:rPr>
      </w:pPr>
      <w:r>
        <w:rPr>
          <w:rFonts w:cstheme="majorBidi"/>
          <w:szCs w:val="24"/>
          <w:lang w:val="en-US"/>
        </w:rPr>
        <w:fldChar w:fldCharType="end"/>
      </w:r>
    </w:p>
    <w:p w14:paraId="7D2D7E8D" w14:textId="77777777" w:rsidR="006759DF" w:rsidRDefault="006759DF" w:rsidP="007C0817">
      <w:pPr>
        <w:rPr>
          <w:rFonts w:cstheme="majorBidi"/>
          <w:szCs w:val="24"/>
          <w:lang w:val="en-US"/>
        </w:rPr>
      </w:pPr>
    </w:p>
    <w:p w14:paraId="3841400A" w14:textId="77777777" w:rsidR="00CD45E5" w:rsidRDefault="00CD45E5" w:rsidP="007C0817">
      <w:pPr>
        <w:rPr>
          <w:rFonts w:cstheme="majorBidi"/>
          <w:szCs w:val="24"/>
          <w:lang w:val="en-US"/>
        </w:rPr>
      </w:pPr>
    </w:p>
    <w:p w14:paraId="5CF8A49E" w14:textId="2475A890" w:rsidR="008800F3" w:rsidRDefault="008800F3" w:rsidP="008800F3">
      <w:pPr>
        <w:pStyle w:val="Head"/>
      </w:pPr>
      <w:bookmarkStart w:id="16" w:name="_Toc11187729"/>
      <w:bookmarkStart w:id="17" w:name="_Toc18403723"/>
      <w:r>
        <w:t>DAFTAR TABEL</w:t>
      </w:r>
      <w:bookmarkEnd w:id="16"/>
      <w:bookmarkEnd w:id="17"/>
    </w:p>
    <w:p w14:paraId="49D03889" w14:textId="77777777" w:rsidR="008800F3" w:rsidRDefault="008800F3" w:rsidP="008800F3">
      <w:pPr>
        <w:rPr>
          <w:lang w:val="en-US"/>
        </w:rPr>
      </w:pPr>
    </w:p>
    <w:p w14:paraId="5415B244" w14:textId="77777777" w:rsidR="008800F3" w:rsidRDefault="008800F3" w:rsidP="008800F3">
      <w:pPr>
        <w:jc w:val="right"/>
        <w:rPr>
          <w:lang w:val="en-US"/>
        </w:rPr>
      </w:pPr>
      <w:r>
        <w:rPr>
          <w:lang w:val="en-US"/>
        </w:rPr>
        <w:t>Halaman</w:t>
      </w:r>
    </w:p>
    <w:p w14:paraId="64747197" w14:textId="1396489F" w:rsidR="009D45AC" w:rsidRDefault="001F798D">
      <w:pPr>
        <w:pStyle w:val="TableofFigures"/>
        <w:tabs>
          <w:tab w:val="right" w:leader="dot" w:pos="7928"/>
        </w:tabs>
        <w:rPr>
          <w:rFonts w:asciiTheme="minorHAnsi" w:eastAsiaTheme="minorEastAsia" w:hAnsiTheme="minorHAnsi"/>
          <w:sz w:val="22"/>
          <w:lang w:val="en-US"/>
        </w:rPr>
      </w:pPr>
      <w:r>
        <w:rPr>
          <w:rFonts w:cstheme="majorBidi"/>
          <w:szCs w:val="24"/>
          <w:lang w:val="en-US"/>
        </w:rPr>
        <w:fldChar w:fldCharType="begin"/>
      </w:r>
      <w:r>
        <w:rPr>
          <w:rFonts w:cstheme="majorBidi"/>
          <w:szCs w:val="24"/>
          <w:lang w:val="en-US"/>
        </w:rPr>
        <w:instrText xml:space="preserve"> TOC \c tabel \h \z \u </w:instrText>
      </w:r>
      <w:r>
        <w:rPr>
          <w:rFonts w:cstheme="majorBidi"/>
          <w:szCs w:val="24"/>
          <w:lang w:val="en-US"/>
        </w:rPr>
        <w:fldChar w:fldCharType="separate"/>
      </w:r>
      <w:hyperlink w:anchor="_Toc18403711" w:history="1">
        <w:r w:rsidR="009D45AC" w:rsidRPr="00131C57">
          <w:rPr>
            <w:rStyle w:val="Hyperlink"/>
          </w:rPr>
          <w:t>Tabel</w:t>
        </w:r>
        <w:r w:rsidR="009D45AC" w:rsidRPr="00131C57">
          <w:rPr>
            <w:rStyle w:val="Hyperlink"/>
            <w:lang w:val="en-US"/>
          </w:rPr>
          <w:t xml:space="preserve"> 2</w:t>
        </w:r>
        <w:r w:rsidR="009D45AC" w:rsidRPr="00131C57">
          <w:rPr>
            <w:rStyle w:val="Hyperlink"/>
          </w:rPr>
          <w:t xml:space="preserve">.1 </w:t>
        </w:r>
        <w:r w:rsidR="009D45AC" w:rsidRPr="00131C57">
          <w:rPr>
            <w:rStyle w:val="Hyperlink"/>
            <w:lang w:val="en-US"/>
          </w:rPr>
          <w:t>Spesifikasi Arduino Uno R3</w:t>
        </w:r>
        <w:r w:rsidR="009D45AC">
          <w:rPr>
            <w:webHidden/>
          </w:rPr>
          <w:tab/>
        </w:r>
        <w:r w:rsidR="009D45AC">
          <w:rPr>
            <w:webHidden/>
          </w:rPr>
          <w:fldChar w:fldCharType="begin"/>
        </w:r>
        <w:r w:rsidR="009D45AC">
          <w:rPr>
            <w:webHidden/>
          </w:rPr>
          <w:instrText xml:space="preserve"> PAGEREF _Toc18403711 \h </w:instrText>
        </w:r>
        <w:r w:rsidR="009D45AC">
          <w:rPr>
            <w:webHidden/>
          </w:rPr>
        </w:r>
        <w:r w:rsidR="009D45AC">
          <w:rPr>
            <w:webHidden/>
          </w:rPr>
          <w:fldChar w:fldCharType="separate"/>
        </w:r>
        <w:r w:rsidR="009D45AC">
          <w:rPr>
            <w:webHidden/>
          </w:rPr>
          <w:t>5</w:t>
        </w:r>
        <w:r w:rsidR="009D45AC">
          <w:rPr>
            <w:webHidden/>
          </w:rPr>
          <w:fldChar w:fldCharType="end"/>
        </w:r>
      </w:hyperlink>
    </w:p>
    <w:p w14:paraId="6236A67D" w14:textId="25BF4FB5" w:rsidR="009D45AC" w:rsidRDefault="009D45AC">
      <w:pPr>
        <w:pStyle w:val="TableofFigures"/>
        <w:tabs>
          <w:tab w:val="right" w:leader="dot" w:pos="7928"/>
        </w:tabs>
        <w:rPr>
          <w:rFonts w:asciiTheme="minorHAnsi" w:eastAsiaTheme="minorEastAsia" w:hAnsiTheme="minorHAnsi"/>
          <w:sz w:val="22"/>
          <w:lang w:val="en-US"/>
        </w:rPr>
      </w:pPr>
      <w:hyperlink w:anchor="_Toc18403712" w:history="1">
        <w:r w:rsidRPr="00131C57">
          <w:rPr>
            <w:rStyle w:val="Hyperlink"/>
          </w:rPr>
          <w:t>Tabel</w:t>
        </w:r>
        <w:r w:rsidRPr="00131C57">
          <w:rPr>
            <w:rStyle w:val="Hyperlink"/>
            <w:lang w:val="en-US"/>
          </w:rPr>
          <w:t xml:space="preserve"> 2</w:t>
        </w:r>
        <w:r w:rsidRPr="00131C57">
          <w:rPr>
            <w:rStyle w:val="Hyperlink"/>
          </w:rPr>
          <w:t xml:space="preserve">.2 </w:t>
        </w:r>
        <w:r w:rsidRPr="00131C57">
          <w:rPr>
            <w:rStyle w:val="Hyperlink"/>
            <w:lang w:val="en-US"/>
          </w:rPr>
          <w:t>Spesifikasi Modul Bluetooth CH-05</w:t>
        </w:r>
        <w:r>
          <w:rPr>
            <w:webHidden/>
          </w:rPr>
          <w:tab/>
        </w:r>
        <w:r>
          <w:rPr>
            <w:webHidden/>
          </w:rPr>
          <w:fldChar w:fldCharType="begin"/>
        </w:r>
        <w:r>
          <w:rPr>
            <w:webHidden/>
          </w:rPr>
          <w:instrText xml:space="preserve"> PAGEREF _Toc18403712 \h </w:instrText>
        </w:r>
        <w:r>
          <w:rPr>
            <w:webHidden/>
          </w:rPr>
        </w:r>
        <w:r>
          <w:rPr>
            <w:webHidden/>
          </w:rPr>
          <w:fldChar w:fldCharType="separate"/>
        </w:r>
        <w:r>
          <w:rPr>
            <w:webHidden/>
          </w:rPr>
          <w:t>8</w:t>
        </w:r>
        <w:r>
          <w:rPr>
            <w:webHidden/>
          </w:rPr>
          <w:fldChar w:fldCharType="end"/>
        </w:r>
      </w:hyperlink>
    </w:p>
    <w:p w14:paraId="659DF42E" w14:textId="57945215" w:rsidR="009D45AC" w:rsidRDefault="009D45AC">
      <w:pPr>
        <w:pStyle w:val="TableofFigures"/>
        <w:tabs>
          <w:tab w:val="right" w:leader="dot" w:pos="7928"/>
        </w:tabs>
        <w:rPr>
          <w:rFonts w:asciiTheme="minorHAnsi" w:eastAsiaTheme="minorEastAsia" w:hAnsiTheme="minorHAnsi"/>
          <w:sz w:val="22"/>
          <w:lang w:val="en-US"/>
        </w:rPr>
      </w:pPr>
      <w:hyperlink w:anchor="_Toc18403713" w:history="1">
        <w:r w:rsidRPr="00131C57">
          <w:rPr>
            <w:rStyle w:val="Hyperlink"/>
          </w:rPr>
          <w:t>Tabel</w:t>
        </w:r>
        <w:r w:rsidRPr="00131C57">
          <w:rPr>
            <w:rStyle w:val="Hyperlink"/>
            <w:lang w:val="en-US"/>
          </w:rPr>
          <w:t xml:space="preserve"> 2</w:t>
        </w:r>
        <w:r w:rsidRPr="00131C57">
          <w:rPr>
            <w:rStyle w:val="Hyperlink"/>
          </w:rPr>
          <w:t xml:space="preserve">.3 </w:t>
        </w:r>
        <w:r w:rsidRPr="00131C57">
          <w:rPr>
            <w:rStyle w:val="Hyperlink"/>
            <w:lang w:val="en-US"/>
          </w:rPr>
          <w:t>Spesifikasi Modul Step-down LM2596</w:t>
        </w:r>
        <w:r>
          <w:rPr>
            <w:webHidden/>
          </w:rPr>
          <w:tab/>
        </w:r>
        <w:r>
          <w:rPr>
            <w:webHidden/>
          </w:rPr>
          <w:fldChar w:fldCharType="begin"/>
        </w:r>
        <w:r>
          <w:rPr>
            <w:webHidden/>
          </w:rPr>
          <w:instrText xml:space="preserve"> PAGEREF _Toc18403713 \h </w:instrText>
        </w:r>
        <w:r>
          <w:rPr>
            <w:webHidden/>
          </w:rPr>
        </w:r>
        <w:r>
          <w:rPr>
            <w:webHidden/>
          </w:rPr>
          <w:fldChar w:fldCharType="separate"/>
        </w:r>
        <w:r>
          <w:rPr>
            <w:webHidden/>
          </w:rPr>
          <w:t>11</w:t>
        </w:r>
        <w:r>
          <w:rPr>
            <w:webHidden/>
          </w:rPr>
          <w:fldChar w:fldCharType="end"/>
        </w:r>
      </w:hyperlink>
    </w:p>
    <w:p w14:paraId="77AD82B1" w14:textId="5CC2D608" w:rsidR="009D45AC" w:rsidRDefault="009D45AC">
      <w:pPr>
        <w:pStyle w:val="TableofFigures"/>
        <w:tabs>
          <w:tab w:val="right" w:leader="dot" w:pos="7928"/>
        </w:tabs>
        <w:rPr>
          <w:rFonts w:asciiTheme="minorHAnsi" w:eastAsiaTheme="minorEastAsia" w:hAnsiTheme="minorHAnsi"/>
          <w:sz w:val="22"/>
          <w:lang w:val="en-US"/>
        </w:rPr>
      </w:pPr>
      <w:hyperlink w:anchor="_Toc18403714" w:history="1">
        <w:r w:rsidRPr="00131C57">
          <w:rPr>
            <w:rStyle w:val="Hyperlink"/>
          </w:rPr>
          <w:t>Tabel</w:t>
        </w:r>
        <w:r w:rsidRPr="00131C57">
          <w:rPr>
            <w:rStyle w:val="Hyperlink"/>
            <w:lang w:val="en-US"/>
          </w:rPr>
          <w:t xml:space="preserve"> 2</w:t>
        </w:r>
        <w:r w:rsidRPr="00131C57">
          <w:rPr>
            <w:rStyle w:val="Hyperlink"/>
          </w:rPr>
          <w:t xml:space="preserve">.3 </w:t>
        </w:r>
        <w:r w:rsidRPr="00131C57">
          <w:rPr>
            <w:rStyle w:val="Hyperlink"/>
            <w:lang w:val="en-US"/>
          </w:rPr>
          <w:t>Spesifikasi Motor Servo MG996R</w:t>
        </w:r>
        <w:r>
          <w:rPr>
            <w:webHidden/>
          </w:rPr>
          <w:tab/>
        </w:r>
        <w:r>
          <w:rPr>
            <w:webHidden/>
          </w:rPr>
          <w:fldChar w:fldCharType="begin"/>
        </w:r>
        <w:r>
          <w:rPr>
            <w:webHidden/>
          </w:rPr>
          <w:instrText xml:space="preserve"> PAGEREF _Toc18403714 \h </w:instrText>
        </w:r>
        <w:r>
          <w:rPr>
            <w:webHidden/>
          </w:rPr>
        </w:r>
        <w:r>
          <w:rPr>
            <w:webHidden/>
          </w:rPr>
          <w:fldChar w:fldCharType="separate"/>
        </w:r>
        <w:r>
          <w:rPr>
            <w:webHidden/>
          </w:rPr>
          <w:t>16</w:t>
        </w:r>
        <w:r>
          <w:rPr>
            <w:webHidden/>
          </w:rPr>
          <w:fldChar w:fldCharType="end"/>
        </w:r>
      </w:hyperlink>
    </w:p>
    <w:p w14:paraId="567BB56A" w14:textId="669D47EE" w:rsidR="009D45AC" w:rsidRDefault="009D45AC">
      <w:pPr>
        <w:pStyle w:val="TableofFigures"/>
        <w:tabs>
          <w:tab w:val="right" w:leader="dot" w:pos="7928"/>
        </w:tabs>
        <w:rPr>
          <w:rFonts w:asciiTheme="minorHAnsi" w:eastAsiaTheme="minorEastAsia" w:hAnsiTheme="minorHAnsi"/>
          <w:sz w:val="22"/>
          <w:lang w:val="en-US"/>
        </w:rPr>
      </w:pPr>
      <w:hyperlink w:anchor="_Toc18403715" w:history="1">
        <w:r w:rsidRPr="00131C57">
          <w:rPr>
            <w:rStyle w:val="Hyperlink"/>
          </w:rPr>
          <w:t>Tabel</w:t>
        </w:r>
        <w:r w:rsidRPr="00131C57">
          <w:rPr>
            <w:rStyle w:val="Hyperlink"/>
            <w:lang w:val="en-US"/>
          </w:rPr>
          <w:t xml:space="preserve"> 3</w:t>
        </w:r>
        <w:r w:rsidRPr="00131C57">
          <w:rPr>
            <w:rStyle w:val="Hyperlink"/>
          </w:rPr>
          <w:t xml:space="preserve">.1 </w:t>
        </w:r>
        <w:r w:rsidRPr="00131C57">
          <w:rPr>
            <w:rStyle w:val="Hyperlink"/>
            <w:lang w:val="en-US"/>
          </w:rPr>
          <w:t>Bahan dan Alat</w:t>
        </w:r>
        <w:r>
          <w:rPr>
            <w:webHidden/>
          </w:rPr>
          <w:tab/>
        </w:r>
        <w:r>
          <w:rPr>
            <w:webHidden/>
          </w:rPr>
          <w:fldChar w:fldCharType="begin"/>
        </w:r>
        <w:r>
          <w:rPr>
            <w:webHidden/>
          </w:rPr>
          <w:instrText xml:space="preserve"> PAGEREF _Toc18403715 \h </w:instrText>
        </w:r>
        <w:r>
          <w:rPr>
            <w:webHidden/>
          </w:rPr>
        </w:r>
        <w:r>
          <w:rPr>
            <w:webHidden/>
          </w:rPr>
          <w:fldChar w:fldCharType="separate"/>
        </w:r>
        <w:r>
          <w:rPr>
            <w:webHidden/>
          </w:rPr>
          <w:t>24</w:t>
        </w:r>
        <w:r>
          <w:rPr>
            <w:webHidden/>
          </w:rPr>
          <w:fldChar w:fldCharType="end"/>
        </w:r>
      </w:hyperlink>
    </w:p>
    <w:p w14:paraId="62EB79C0" w14:textId="5B26924D" w:rsidR="009D45AC" w:rsidRDefault="009D45AC">
      <w:pPr>
        <w:pStyle w:val="TableofFigures"/>
        <w:tabs>
          <w:tab w:val="right" w:leader="dot" w:pos="7928"/>
        </w:tabs>
        <w:rPr>
          <w:rFonts w:asciiTheme="minorHAnsi" w:eastAsiaTheme="minorEastAsia" w:hAnsiTheme="minorHAnsi"/>
          <w:sz w:val="22"/>
          <w:lang w:val="en-US"/>
        </w:rPr>
      </w:pPr>
      <w:hyperlink w:anchor="_Toc18403716" w:history="1">
        <w:r w:rsidRPr="00131C57">
          <w:rPr>
            <w:rStyle w:val="Hyperlink"/>
          </w:rPr>
          <w:t>Tabel</w:t>
        </w:r>
        <w:r w:rsidRPr="00131C57">
          <w:rPr>
            <w:rStyle w:val="Hyperlink"/>
            <w:lang w:val="en-US"/>
          </w:rPr>
          <w:t xml:space="preserve"> 4</w:t>
        </w:r>
        <w:r w:rsidRPr="00131C57">
          <w:rPr>
            <w:rStyle w:val="Hyperlink"/>
          </w:rPr>
          <w:t xml:space="preserve">.1 </w:t>
        </w:r>
        <w:r w:rsidRPr="00131C57">
          <w:rPr>
            <w:rStyle w:val="Hyperlink"/>
            <w:lang w:val="en-US"/>
          </w:rPr>
          <w:t>Pengujian dan Pengukuran Pada Pembukaan Katup 50%</w:t>
        </w:r>
        <w:r>
          <w:rPr>
            <w:webHidden/>
          </w:rPr>
          <w:tab/>
        </w:r>
        <w:r>
          <w:rPr>
            <w:webHidden/>
          </w:rPr>
          <w:fldChar w:fldCharType="begin"/>
        </w:r>
        <w:r>
          <w:rPr>
            <w:webHidden/>
          </w:rPr>
          <w:instrText xml:space="preserve"> PAGEREF _Toc18403716 \h </w:instrText>
        </w:r>
        <w:r>
          <w:rPr>
            <w:webHidden/>
          </w:rPr>
        </w:r>
        <w:r>
          <w:rPr>
            <w:webHidden/>
          </w:rPr>
          <w:fldChar w:fldCharType="separate"/>
        </w:r>
        <w:r>
          <w:rPr>
            <w:webHidden/>
          </w:rPr>
          <w:t>43</w:t>
        </w:r>
        <w:r>
          <w:rPr>
            <w:webHidden/>
          </w:rPr>
          <w:fldChar w:fldCharType="end"/>
        </w:r>
      </w:hyperlink>
    </w:p>
    <w:p w14:paraId="7EAA9735" w14:textId="41D79146" w:rsidR="009D45AC" w:rsidRDefault="009D45AC">
      <w:pPr>
        <w:pStyle w:val="TableofFigures"/>
        <w:tabs>
          <w:tab w:val="right" w:leader="dot" w:pos="7928"/>
        </w:tabs>
        <w:rPr>
          <w:rFonts w:asciiTheme="minorHAnsi" w:eastAsiaTheme="minorEastAsia" w:hAnsiTheme="minorHAnsi"/>
          <w:sz w:val="22"/>
          <w:lang w:val="en-US"/>
        </w:rPr>
      </w:pPr>
      <w:hyperlink w:anchor="_Toc18403717" w:history="1">
        <w:r w:rsidRPr="00131C57">
          <w:rPr>
            <w:rStyle w:val="Hyperlink"/>
          </w:rPr>
          <w:t>Tabel</w:t>
        </w:r>
        <w:r w:rsidRPr="00131C57">
          <w:rPr>
            <w:rStyle w:val="Hyperlink"/>
            <w:lang w:val="en-US"/>
          </w:rPr>
          <w:t xml:space="preserve"> 4</w:t>
        </w:r>
        <w:r w:rsidRPr="00131C57">
          <w:rPr>
            <w:rStyle w:val="Hyperlink"/>
          </w:rPr>
          <w:t xml:space="preserve">.2 </w:t>
        </w:r>
        <w:r w:rsidRPr="00131C57">
          <w:rPr>
            <w:rStyle w:val="Hyperlink"/>
            <w:lang w:val="en-US"/>
          </w:rPr>
          <w:t>Pengujian dan Pengukuran Pada Pembukaan Katup 100%</w:t>
        </w:r>
        <w:r>
          <w:rPr>
            <w:webHidden/>
          </w:rPr>
          <w:tab/>
        </w:r>
        <w:r>
          <w:rPr>
            <w:webHidden/>
          </w:rPr>
          <w:fldChar w:fldCharType="begin"/>
        </w:r>
        <w:r>
          <w:rPr>
            <w:webHidden/>
          </w:rPr>
          <w:instrText xml:space="preserve"> PAGEREF _Toc18403717 \h </w:instrText>
        </w:r>
        <w:r>
          <w:rPr>
            <w:webHidden/>
          </w:rPr>
        </w:r>
        <w:r>
          <w:rPr>
            <w:webHidden/>
          </w:rPr>
          <w:fldChar w:fldCharType="separate"/>
        </w:r>
        <w:r>
          <w:rPr>
            <w:webHidden/>
          </w:rPr>
          <w:t>44</w:t>
        </w:r>
        <w:r>
          <w:rPr>
            <w:webHidden/>
          </w:rPr>
          <w:fldChar w:fldCharType="end"/>
        </w:r>
      </w:hyperlink>
    </w:p>
    <w:p w14:paraId="1399A48B" w14:textId="3B16602D" w:rsidR="003C36AE" w:rsidRDefault="001F798D" w:rsidP="007C0817">
      <w:pPr>
        <w:rPr>
          <w:rFonts w:cstheme="majorBidi"/>
          <w:szCs w:val="24"/>
          <w:lang w:val="en-US"/>
        </w:rPr>
      </w:pPr>
      <w:r>
        <w:rPr>
          <w:rFonts w:cstheme="majorBidi"/>
          <w:szCs w:val="24"/>
          <w:lang w:val="en-US"/>
        </w:rPr>
        <w:fldChar w:fldCharType="end"/>
      </w:r>
    </w:p>
    <w:p w14:paraId="42E9F189" w14:textId="77777777" w:rsidR="00E47681" w:rsidRDefault="00E47681" w:rsidP="007C0817">
      <w:pPr>
        <w:rPr>
          <w:rFonts w:cstheme="majorBidi"/>
          <w:szCs w:val="24"/>
          <w:lang w:val="en-US"/>
        </w:rPr>
      </w:pPr>
    </w:p>
    <w:p w14:paraId="32A51A4F" w14:textId="77777777" w:rsidR="00235848" w:rsidRDefault="00235848" w:rsidP="007C0817">
      <w:pPr>
        <w:rPr>
          <w:rFonts w:cstheme="majorBidi"/>
          <w:szCs w:val="24"/>
          <w:lang w:val="en-US"/>
        </w:rPr>
      </w:pPr>
    </w:p>
    <w:p w14:paraId="1565ED98" w14:textId="77777777" w:rsidR="003E0653" w:rsidRDefault="003E0653" w:rsidP="003E0653">
      <w:pPr>
        <w:pStyle w:val="Head"/>
      </w:pPr>
      <w:bookmarkStart w:id="18" w:name="_Toc11187730"/>
      <w:bookmarkStart w:id="19" w:name="_Toc18403724"/>
      <w:r>
        <w:t>DAFTAR GAMBAR</w:t>
      </w:r>
      <w:bookmarkEnd w:id="18"/>
      <w:bookmarkEnd w:id="19"/>
    </w:p>
    <w:p w14:paraId="0258B03F" w14:textId="77777777" w:rsidR="003E0653" w:rsidRDefault="003E0653" w:rsidP="003E0653">
      <w:pPr>
        <w:rPr>
          <w:lang w:val="en-US"/>
        </w:rPr>
      </w:pPr>
    </w:p>
    <w:p w14:paraId="1F6E1411" w14:textId="6619900B" w:rsidR="003E0653" w:rsidRDefault="003E0653" w:rsidP="003E0653">
      <w:pPr>
        <w:jc w:val="right"/>
        <w:rPr>
          <w:lang w:val="en-US"/>
        </w:rPr>
      </w:pPr>
      <w:r>
        <w:rPr>
          <w:lang w:val="en-US"/>
        </w:rPr>
        <w:t>Halaman</w:t>
      </w:r>
    </w:p>
    <w:p w14:paraId="7C36F51E" w14:textId="66F0343C" w:rsidR="009D45AC" w:rsidRDefault="0083198F">
      <w:pPr>
        <w:pStyle w:val="TableofFigures"/>
        <w:tabs>
          <w:tab w:val="right" w:leader="dot" w:pos="7928"/>
        </w:tabs>
        <w:rPr>
          <w:rFonts w:asciiTheme="minorHAnsi" w:eastAsiaTheme="minorEastAsia" w:hAnsiTheme="minorHAnsi"/>
          <w:sz w:val="22"/>
          <w:lang w:val="en-US"/>
        </w:rPr>
      </w:pP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8403686" w:history="1">
        <w:r w:rsidR="009D45AC" w:rsidRPr="006854FC">
          <w:rPr>
            <w:rStyle w:val="Hyperlink"/>
          </w:rPr>
          <w:t>Gambar</w:t>
        </w:r>
        <w:r w:rsidR="009D45AC" w:rsidRPr="006854FC">
          <w:rPr>
            <w:rStyle w:val="Hyperlink"/>
            <w:lang w:val="en-US"/>
          </w:rPr>
          <w:t xml:space="preserve"> 2</w:t>
        </w:r>
        <w:r w:rsidR="009D45AC" w:rsidRPr="006854FC">
          <w:rPr>
            <w:rStyle w:val="Hyperlink"/>
          </w:rPr>
          <w:t xml:space="preserve">.1 </w:t>
        </w:r>
        <w:r w:rsidR="009D45AC" w:rsidRPr="006854FC">
          <w:rPr>
            <w:rStyle w:val="Hyperlink"/>
            <w:lang w:val="en-US"/>
          </w:rPr>
          <w:t>Bentuk Fisik Arduino R3</w:t>
        </w:r>
        <w:r w:rsidR="009D45AC">
          <w:rPr>
            <w:webHidden/>
          </w:rPr>
          <w:tab/>
        </w:r>
        <w:r w:rsidR="009D45AC">
          <w:rPr>
            <w:webHidden/>
          </w:rPr>
          <w:fldChar w:fldCharType="begin"/>
        </w:r>
        <w:r w:rsidR="009D45AC">
          <w:rPr>
            <w:webHidden/>
          </w:rPr>
          <w:instrText xml:space="preserve"> PAGEREF _Toc18403686 \h </w:instrText>
        </w:r>
        <w:r w:rsidR="009D45AC">
          <w:rPr>
            <w:webHidden/>
          </w:rPr>
        </w:r>
        <w:r w:rsidR="009D45AC">
          <w:rPr>
            <w:webHidden/>
          </w:rPr>
          <w:fldChar w:fldCharType="separate"/>
        </w:r>
        <w:r w:rsidR="009D45AC">
          <w:rPr>
            <w:webHidden/>
          </w:rPr>
          <w:t>6</w:t>
        </w:r>
        <w:r w:rsidR="009D45AC">
          <w:rPr>
            <w:webHidden/>
          </w:rPr>
          <w:fldChar w:fldCharType="end"/>
        </w:r>
      </w:hyperlink>
    </w:p>
    <w:p w14:paraId="636678E8" w14:textId="4AA77B33" w:rsidR="009D45AC" w:rsidRDefault="009D45AC">
      <w:pPr>
        <w:pStyle w:val="TableofFigures"/>
        <w:tabs>
          <w:tab w:val="right" w:leader="dot" w:pos="7928"/>
        </w:tabs>
        <w:rPr>
          <w:rFonts w:asciiTheme="minorHAnsi" w:eastAsiaTheme="minorEastAsia" w:hAnsiTheme="minorHAnsi"/>
          <w:sz w:val="22"/>
          <w:lang w:val="en-US"/>
        </w:rPr>
      </w:pPr>
      <w:hyperlink w:anchor="_Toc18403687" w:history="1">
        <w:r w:rsidRPr="006854FC">
          <w:rPr>
            <w:rStyle w:val="Hyperlink"/>
          </w:rPr>
          <w:t>Gambar</w:t>
        </w:r>
        <w:r w:rsidRPr="006854FC">
          <w:rPr>
            <w:rStyle w:val="Hyperlink"/>
            <w:lang w:val="en-US"/>
          </w:rPr>
          <w:t xml:space="preserve"> 2</w:t>
        </w:r>
        <w:r w:rsidRPr="006854FC">
          <w:rPr>
            <w:rStyle w:val="Hyperlink"/>
          </w:rPr>
          <w:t xml:space="preserve">.2 </w:t>
        </w:r>
        <w:r w:rsidRPr="006854FC">
          <w:rPr>
            <w:rStyle w:val="Hyperlink"/>
            <w:lang w:val="en-US"/>
          </w:rPr>
          <w:t>IDE Arduino</w:t>
        </w:r>
        <w:r>
          <w:rPr>
            <w:webHidden/>
          </w:rPr>
          <w:tab/>
        </w:r>
        <w:r>
          <w:rPr>
            <w:webHidden/>
          </w:rPr>
          <w:fldChar w:fldCharType="begin"/>
        </w:r>
        <w:r>
          <w:rPr>
            <w:webHidden/>
          </w:rPr>
          <w:instrText xml:space="preserve"> PAGEREF _Toc18403687 \h </w:instrText>
        </w:r>
        <w:r>
          <w:rPr>
            <w:webHidden/>
          </w:rPr>
        </w:r>
        <w:r>
          <w:rPr>
            <w:webHidden/>
          </w:rPr>
          <w:fldChar w:fldCharType="separate"/>
        </w:r>
        <w:r>
          <w:rPr>
            <w:webHidden/>
          </w:rPr>
          <w:t>6</w:t>
        </w:r>
        <w:r>
          <w:rPr>
            <w:webHidden/>
          </w:rPr>
          <w:fldChar w:fldCharType="end"/>
        </w:r>
      </w:hyperlink>
    </w:p>
    <w:p w14:paraId="6D39439B" w14:textId="187D22B6" w:rsidR="009D45AC" w:rsidRDefault="009D45AC">
      <w:pPr>
        <w:pStyle w:val="TableofFigures"/>
        <w:tabs>
          <w:tab w:val="right" w:leader="dot" w:pos="7928"/>
        </w:tabs>
        <w:rPr>
          <w:rFonts w:asciiTheme="minorHAnsi" w:eastAsiaTheme="minorEastAsia" w:hAnsiTheme="minorHAnsi"/>
          <w:sz w:val="22"/>
          <w:lang w:val="en-US"/>
        </w:rPr>
      </w:pPr>
      <w:hyperlink w:anchor="_Toc18403688" w:history="1">
        <w:r w:rsidRPr="006854FC">
          <w:rPr>
            <w:rStyle w:val="Hyperlink"/>
          </w:rPr>
          <w:t>Gambar</w:t>
        </w:r>
        <w:r w:rsidRPr="006854FC">
          <w:rPr>
            <w:rStyle w:val="Hyperlink"/>
            <w:lang w:val="en-US"/>
          </w:rPr>
          <w:t xml:space="preserve"> 2</w:t>
        </w:r>
        <w:r w:rsidRPr="006854FC">
          <w:rPr>
            <w:rStyle w:val="Hyperlink"/>
          </w:rPr>
          <w:t>.3</w:t>
        </w:r>
        <w:r w:rsidRPr="006854FC">
          <w:rPr>
            <w:rStyle w:val="Hyperlink"/>
            <w:lang w:val="en-US"/>
          </w:rPr>
          <w:t xml:space="preserve"> Bentuk Fisik Modul Bluetooth HC-05</w:t>
        </w:r>
        <w:r>
          <w:rPr>
            <w:webHidden/>
          </w:rPr>
          <w:tab/>
        </w:r>
        <w:r>
          <w:rPr>
            <w:webHidden/>
          </w:rPr>
          <w:fldChar w:fldCharType="begin"/>
        </w:r>
        <w:r>
          <w:rPr>
            <w:webHidden/>
          </w:rPr>
          <w:instrText xml:space="preserve"> PAGEREF _Toc18403688 \h </w:instrText>
        </w:r>
        <w:r>
          <w:rPr>
            <w:webHidden/>
          </w:rPr>
        </w:r>
        <w:r>
          <w:rPr>
            <w:webHidden/>
          </w:rPr>
          <w:fldChar w:fldCharType="separate"/>
        </w:r>
        <w:r>
          <w:rPr>
            <w:webHidden/>
          </w:rPr>
          <w:t>8</w:t>
        </w:r>
        <w:r>
          <w:rPr>
            <w:webHidden/>
          </w:rPr>
          <w:fldChar w:fldCharType="end"/>
        </w:r>
      </w:hyperlink>
    </w:p>
    <w:p w14:paraId="48E37DA8" w14:textId="7ADBF796" w:rsidR="009D45AC" w:rsidRDefault="009D45AC">
      <w:pPr>
        <w:pStyle w:val="TableofFigures"/>
        <w:tabs>
          <w:tab w:val="right" w:leader="dot" w:pos="7928"/>
        </w:tabs>
        <w:rPr>
          <w:rFonts w:asciiTheme="minorHAnsi" w:eastAsiaTheme="minorEastAsia" w:hAnsiTheme="minorHAnsi"/>
          <w:sz w:val="22"/>
          <w:lang w:val="en-US"/>
        </w:rPr>
      </w:pPr>
      <w:hyperlink w:anchor="_Toc18403689" w:history="1">
        <w:r w:rsidRPr="006854FC">
          <w:rPr>
            <w:rStyle w:val="Hyperlink"/>
          </w:rPr>
          <w:t>Gambar</w:t>
        </w:r>
        <w:r w:rsidRPr="006854FC">
          <w:rPr>
            <w:rStyle w:val="Hyperlink"/>
            <w:lang w:val="en-US"/>
          </w:rPr>
          <w:t xml:space="preserve"> 2</w:t>
        </w:r>
        <w:r w:rsidRPr="006854FC">
          <w:rPr>
            <w:rStyle w:val="Hyperlink"/>
          </w:rPr>
          <w:t>.4</w:t>
        </w:r>
        <w:r w:rsidRPr="006854FC">
          <w:rPr>
            <w:rStyle w:val="Hyperlink"/>
            <w:lang w:val="en-US"/>
          </w:rPr>
          <w:t xml:space="preserve"> Bentuk Fisik Adaptor 12V 2A</w:t>
        </w:r>
        <w:r>
          <w:rPr>
            <w:webHidden/>
          </w:rPr>
          <w:tab/>
        </w:r>
        <w:r>
          <w:rPr>
            <w:webHidden/>
          </w:rPr>
          <w:fldChar w:fldCharType="begin"/>
        </w:r>
        <w:r>
          <w:rPr>
            <w:webHidden/>
          </w:rPr>
          <w:instrText xml:space="preserve"> PAGEREF _Toc18403689 \h </w:instrText>
        </w:r>
        <w:r>
          <w:rPr>
            <w:webHidden/>
          </w:rPr>
        </w:r>
        <w:r>
          <w:rPr>
            <w:webHidden/>
          </w:rPr>
          <w:fldChar w:fldCharType="separate"/>
        </w:r>
        <w:r>
          <w:rPr>
            <w:webHidden/>
          </w:rPr>
          <w:t>11</w:t>
        </w:r>
        <w:r>
          <w:rPr>
            <w:webHidden/>
          </w:rPr>
          <w:fldChar w:fldCharType="end"/>
        </w:r>
      </w:hyperlink>
    </w:p>
    <w:p w14:paraId="5A5862AE" w14:textId="7D46C574" w:rsidR="009D45AC" w:rsidRDefault="009D45AC">
      <w:pPr>
        <w:pStyle w:val="TableofFigures"/>
        <w:tabs>
          <w:tab w:val="right" w:leader="dot" w:pos="7928"/>
        </w:tabs>
        <w:rPr>
          <w:rFonts w:asciiTheme="minorHAnsi" w:eastAsiaTheme="minorEastAsia" w:hAnsiTheme="minorHAnsi"/>
          <w:sz w:val="22"/>
          <w:lang w:val="en-US"/>
        </w:rPr>
      </w:pPr>
      <w:hyperlink w:anchor="_Toc18403690" w:history="1">
        <w:r w:rsidRPr="006854FC">
          <w:rPr>
            <w:rStyle w:val="Hyperlink"/>
          </w:rPr>
          <w:t>Gambar</w:t>
        </w:r>
        <w:r w:rsidRPr="006854FC">
          <w:rPr>
            <w:rStyle w:val="Hyperlink"/>
            <w:lang w:val="en-US"/>
          </w:rPr>
          <w:t xml:space="preserve"> 2</w:t>
        </w:r>
        <w:r w:rsidRPr="006854FC">
          <w:rPr>
            <w:rStyle w:val="Hyperlink"/>
          </w:rPr>
          <w:t>.5</w:t>
        </w:r>
        <w:r w:rsidRPr="006854FC">
          <w:rPr>
            <w:rStyle w:val="Hyperlink"/>
            <w:lang w:val="en-US"/>
          </w:rPr>
          <w:t xml:space="preserve"> Bentuk Fisik Regulator</w:t>
        </w:r>
        <w:r>
          <w:rPr>
            <w:webHidden/>
          </w:rPr>
          <w:tab/>
        </w:r>
        <w:r>
          <w:rPr>
            <w:webHidden/>
          </w:rPr>
          <w:fldChar w:fldCharType="begin"/>
        </w:r>
        <w:r>
          <w:rPr>
            <w:webHidden/>
          </w:rPr>
          <w:instrText xml:space="preserve"> PAGEREF _Toc18403690 \h </w:instrText>
        </w:r>
        <w:r>
          <w:rPr>
            <w:webHidden/>
          </w:rPr>
        </w:r>
        <w:r>
          <w:rPr>
            <w:webHidden/>
          </w:rPr>
          <w:fldChar w:fldCharType="separate"/>
        </w:r>
        <w:r>
          <w:rPr>
            <w:webHidden/>
          </w:rPr>
          <w:t>12</w:t>
        </w:r>
        <w:r>
          <w:rPr>
            <w:webHidden/>
          </w:rPr>
          <w:fldChar w:fldCharType="end"/>
        </w:r>
      </w:hyperlink>
    </w:p>
    <w:p w14:paraId="0BCEA673" w14:textId="498BF3DD" w:rsidR="009D45AC" w:rsidRDefault="009D45AC">
      <w:pPr>
        <w:pStyle w:val="TableofFigures"/>
        <w:tabs>
          <w:tab w:val="right" w:leader="dot" w:pos="7928"/>
        </w:tabs>
        <w:rPr>
          <w:rFonts w:asciiTheme="minorHAnsi" w:eastAsiaTheme="minorEastAsia" w:hAnsiTheme="minorHAnsi"/>
          <w:sz w:val="22"/>
          <w:lang w:val="en-US"/>
        </w:rPr>
      </w:pPr>
      <w:hyperlink w:anchor="_Toc18403691" w:history="1">
        <w:r w:rsidRPr="006854FC">
          <w:rPr>
            <w:rStyle w:val="Hyperlink"/>
          </w:rPr>
          <w:t>Gambar</w:t>
        </w:r>
        <w:r w:rsidRPr="006854FC">
          <w:rPr>
            <w:rStyle w:val="Hyperlink"/>
            <w:lang w:val="en-US"/>
          </w:rPr>
          <w:t xml:space="preserve"> 2</w:t>
        </w:r>
        <w:r w:rsidRPr="006854FC">
          <w:rPr>
            <w:rStyle w:val="Hyperlink"/>
          </w:rPr>
          <w:t>.6</w:t>
        </w:r>
        <w:r w:rsidRPr="006854FC">
          <w:rPr>
            <w:rStyle w:val="Hyperlink"/>
            <w:lang w:val="en-US"/>
          </w:rPr>
          <w:t xml:space="preserve"> Bentuk Fisik </w:t>
        </w:r>
        <w:r w:rsidRPr="006854FC">
          <w:rPr>
            <w:rStyle w:val="Hyperlink"/>
            <w:rFonts w:ascii="Times New Roman" w:hAnsi="Times New Roman" w:cs="Times New Roman"/>
            <w:lang w:val="en-US"/>
          </w:rPr>
          <w:t>Motor Servo MG996R</w:t>
        </w:r>
        <w:r>
          <w:rPr>
            <w:webHidden/>
          </w:rPr>
          <w:tab/>
        </w:r>
        <w:r>
          <w:rPr>
            <w:webHidden/>
          </w:rPr>
          <w:fldChar w:fldCharType="begin"/>
        </w:r>
        <w:r>
          <w:rPr>
            <w:webHidden/>
          </w:rPr>
          <w:instrText xml:space="preserve"> PAGEREF _Toc18403691 \h </w:instrText>
        </w:r>
        <w:r>
          <w:rPr>
            <w:webHidden/>
          </w:rPr>
        </w:r>
        <w:r>
          <w:rPr>
            <w:webHidden/>
          </w:rPr>
          <w:fldChar w:fldCharType="separate"/>
        </w:r>
        <w:r>
          <w:rPr>
            <w:webHidden/>
          </w:rPr>
          <w:t>14</w:t>
        </w:r>
        <w:r>
          <w:rPr>
            <w:webHidden/>
          </w:rPr>
          <w:fldChar w:fldCharType="end"/>
        </w:r>
      </w:hyperlink>
    </w:p>
    <w:p w14:paraId="11D43936" w14:textId="53E096EC" w:rsidR="009D45AC" w:rsidRDefault="009D45AC">
      <w:pPr>
        <w:pStyle w:val="TableofFigures"/>
        <w:tabs>
          <w:tab w:val="right" w:leader="dot" w:pos="7928"/>
        </w:tabs>
        <w:rPr>
          <w:rFonts w:asciiTheme="minorHAnsi" w:eastAsiaTheme="minorEastAsia" w:hAnsiTheme="minorHAnsi"/>
          <w:sz w:val="22"/>
          <w:lang w:val="en-US"/>
        </w:rPr>
      </w:pPr>
      <w:hyperlink w:anchor="_Toc18403692" w:history="1">
        <w:r w:rsidRPr="006854FC">
          <w:rPr>
            <w:rStyle w:val="Hyperlink"/>
          </w:rPr>
          <w:t>Gambar</w:t>
        </w:r>
        <w:r w:rsidRPr="006854FC">
          <w:rPr>
            <w:rStyle w:val="Hyperlink"/>
            <w:lang w:val="en-US"/>
          </w:rPr>
          <w:t xml:space="preserve"> 3</w:t>
        </w:r>
        <w:r w:rsidRPr="006854FC">
          <w:rPr>
            <w:rStyle w:val="Hyperlink"/>
          </w:rPr>
          <w:t>.1</w:t>
        </w:r>
        <w:r w:rsidRPr="006854FC">
          <w:rPr>
            <w:rStyle w:val="Hyperlink"/>
            <w:lang w:val="en-US"/>
          </w:rPr>
          <w:t xml:space="preserve"> Diagram Blok Metode dan Jenis Penelitian</w:t>
        </w:r>
        <w:r>
          <w:rPr>
            <w:webHidden/>
          </w:rPr>
          <w:tab/>
        </w:r>
        <w:r>
          <w:rPr>
            <w:webHidden/>
          </w:rPr>
          <w:fldChar w:fldCharType="begin"/>
        </w:r>
        <w:r>
          <w:rPr>
            <w:webHidden/>
          </w:rPr>
          <w:instrText xml:space="preserve"> PAGEREF _Toc18403692 \h </w:instrText>
        </w:r>
        <w:r>
          <w:rPr>
            <w:webHidden/>
          </w:rPr>
        </w:r>
        <w:r>
          <w:rPr>
            <w:webHidden/>
          </w:rPr>
          <w:fldChar w:fldCharType="separate"/>
        </w:r>
        <w:r>
          <w:rPr>
            <w:webHidden/>
          </w:rPr>
          <w:t>25</w:t>
        </w:r>
        <w:r>
          <w:rPr>
            <w:webHidden/>
          </w:rPr>
          <w:fldChar w:fldCharType="end"/>
        </w:r>
      </w:hyperlink>
    </w:p>
    <w:p w14:paraId="15A37F46" w14:textId="687747D5" w:rsidR="009D45AC" w:rsidRDefault="009D45AC">
      <w:pPr>
        <w:pStyle w:val="TableofFigures"/>
        <w:tabs>
          <w:tab w:val="right" w:leader="dot" w:pos="7928"/>
        </w:tabs>
        <w:rPr>
          <w:rFonts w:asciiTheme="minorHAnsi" w:eastAsiaTheme="minorEastAsia" w:hAnsiTheme="minorHAnsi"/>
          <w:sz w:val="22"/>
          <w:lang w:val="en-US"/>
        </w:rPr>
      </w:pPr>
      <w:hyperlink w:anchor="_Toc18403693" w:history="1">
        <w:r w:rsidRPr="006854FC">
          <w:rPr>
            <w:rStyle w:val="Hyperlink"/>
          </w:rPr>
          <w:t>Gambar</w:t>
        </w:r>
        <w:r w:rsidRPr="006854FC">
          <w:rPr>
            <w:rStyle w:val="Hyperlink"/>
            <w:lang w:val="en-US"/>
          </w:rPr>
          <w:t xml:space="preserve"> 3</w:t>
        </w:r>
        <w:r w:rsidRPr="006854FC">
          <w:rPr>
            <w:rStyle w:val="Hyperlink"/>
          </w:rPr>
          <w:t>.2</w:t>
        </w:r>
        <w:r w:rsidRPr="006854FC">
          <w:rPr>
            <w:rStyle w:val="Hyperlink"/>
            <w:lang w:val="en-US"/>
          </w:rPr>
          <w:t xml:space="preserve"> Blok Diagram Sistem</w:t>
        </w:r>
        <w:r>
          <w:rPr>
            <w:webHidden/>
          </w:rPr>
          <w:tab/>
        </w:r>
        <w:r>
          <w:rPr>
            <w:webHidden/>
          </w:rPr>
          <w:fldChar w:fldCharType="begin"/>
        </w:r>
        <w:r>
          <w:rPr>
            <w:webHidden/>
          </w:rPr>
          <w:instrText xml:space="preserve"> PAGEREF _Toc18403693 \h </w:instrText>
        </w:r>
        <w:r>
          <w:rPr>
            <w:webHidden/>
          </w:rPr>
        </w:r>
        <w:r>
          <w:rPr>
            <w:webHidden/>
          </w:rPr>
          <w:fldChar w:fldCharType="separate"/>
        </w:r>
        <w:r>
          <w:rPr>
            <w:webHidden/>
          </w:rPr>
          <w:t>28</w:t>
        </w:r>
        <w:r>
          <w:rPr>
            <w:webHidden/>
          </w:rPr>
          <w:fldChar w:fldCharType="end"/>
        </w:r>
      </w:hyperlink>
    </w:p>
    <w:p w14:paraId="3C564BD0" w14:textId="62CF8175" w:rsidR="009D45AC" w:rsidRDefault="009D45AC">
      <w:pPr>
        <w:pStyle w:val="TableofFigures"/>
        <w:tabs>
          <w:tab w:val="right" w:leader="dot" w:pos="7928"/>
        </w:tabs>
        <w:rPr>
          <w:rFonts w:asciiTheme="minorHAnsi" w:eastAsiaTheme="minorEastAsia" w:hAnsiTheme="minorHAnsi"/>
          <w:sz w:val="22"/>
          <w:lang w:val="en-US"/>
        </w:rPr>
      </w:pPr>
      <w:hyperlink w:anchor="_Toc18403694" w:history="1">
        <w:r w:rsidRPr="006854FC">
          <w:rPr>
            <w:rStyle w:val="Hyperlink"/>
          </w:rPr>
          <w:t>Gambar</w:t>
        </w:r>
        <w:r w:rsidRPr="006854FC">
          <w:rPr>
            <w:rStyle w:val="Hyperlink"/>
            <w:lang w:val="en-US"/>
          </w:rPr>
          <w:t xml:space="preserve"> 3</w:t>
        </w:r>
        <w:r w:rsidRPr="006854FC">
          <w:rPr>
            <w:rStyle w:val="Hyperlink"/>
          </w:rPr>
          <w:t>.3</w:t>
        </w:r>
        <w:r w:rsidRPr="006854FC">
          <w:rPr>
            <w:rStyle w:val="Hyperlink"/>
            <w:lang w:val="en-US"/>
          </w:rPr>
          <w:t xml:space="preserve"> Diagram Alir/Flowchart Sistem</w:t>
        </w:r>
        <w:r>
          <w:rPr>
            <w:webHidden/>
          </w:rPr>
          <w:tab/>
        </w:r>
        <w:r>
          <w:rPr>
            <w:webHidden/>
          </w:rPr>
          <w:fldChar w:fldCharType="begin"/>
        </w:r>
        <w:r>
          <w:rPr>
            <w:webHidden/>
          </w:rPr>
          <w:instrText xml:space="preserve"> PAGEREF _Toc18403694 \h </w:instrText>
        </w:r>
        <w:r>
          <w:rPr>
            <w:webHidden/>
          </w:rPr>
        </w:r>
        <w:r>
          <w:rPr>
            <w:webHidden/>
          </w:rPr>
          <w:fldChar w:fldCharType="separate"/>
        </w:r>
        <w:r>
          <w:rPr>
            <w:webHidden/>
          </w:rPr>
          <w:t>29</w:t>
        </w:r>
        <w:r>
          <w:rPr>
            <w:webHidden/>
          </w:rPr>
          <w:fldChar w:fldCharType="end"/>
        </w:r>
      </w:hyperlink>
    </w:p>
    <w:p w14:paraId="55A74AEB" w14:textId="37BE08DC" w:rsidR="009D45AC" w:rsidRDefault="009D45AC">
      <w:pPr>
        <w:pStyle w:val="TableofFigures"/>
        <w:tabs>
          <w:tab w:val="right" w:leader="dot" w:pos="7928"/>
        </w:tabs>
        <w:rPr>
          <w:rFonts w:asciiTheme="minorHAnsi" w:eastAsiaTheme="minorEastAsia" w:hAnsiTheme="minorHAnsi"/>
          <w:sz w:val="22"/>
          <w:lang w:val="en-US"/>
        </w:rPr>
      </w:pPr>
      <w:hyperlink w:anchor="_Toc18403695" w:history="1">
        <w:r w:rsidRPr="006854FC">
          <w:rPr>
            <w:rStyle w:val="Hyperlink"/>
          </w:rPr>
          <w:t>Gambar</w:t>
        </w:r>
        <w:r w:rsidRPr="006854FC">
          <w:rPr>
            <w:rStyle w:val="Hyperlink"/>
            <w:lang w:val="en-US"/>
          </w:rPr>
          <w:t xml:space="preserve"> 3</w:t>
        </w:r>
        <w:r w:rsidRPr="006854FC">
          <w:rPr>
            <w:rStyle w:val="Hyperlink"/>
          </w:rPr>
          <w:t>.4</w:t>
        </w:r>
        <w:r w:rsidRPr="006854FC">
          <w:rPr>
            <w:rStyle w:val="Hyperlink"/>
            <w:lang w:val="en-US"/>
          </w:rPr>
          <w:t xml:space="preserve"> Sketsa Rangkaian Arduino dan Modul Bluetooth</w:t>
        </w:r>
        <w:r>
          <w:rPr>
            <w:webHidden/>
          </w:rPr>
          <w:tab/>
        </w:r>
        <w:r>
          <w:rPr>
            <w:webHidden/>
          </w:rPr>
          <w:fldChar w:fldCharType="begin"/>
        </w:r>
        <w:r>
          <w:rPr>
            <w:webHidden/>
          </w:rPr>
          <w:instrText xml:space="preserve"> PAGEREF _Toc18403695 \h </w:instrText>
        </w:r>
        <w:r>
          <w:rPr>
            <w:webHidden/>
          </w:rPr>
        </w:r>
        <w:r>
          <w:rPr>
            <w:webHidden/>
          </w:rPr>
          <w:fldChar w:fldCharType="separate"/>
        </w:r>
        <w:r>
          <w:rPr>
            <w:webHidden/>
          </w:rPr>
          <w:t>31</w:t>
        </w:r>
        <w:r>
          <w:rPr>
            <w:webHidden/>
          </w:rPr>
          <w:fldChar w:fldCharType="end"/>
        </w:r>
      </w:hyperlink>
    </w:p>
    <w:p w14:paraId="0DF209D8" w14:textId="60D14A81" w:rsidR="009D45AC" w:rsidRDefault="009D45AC">
      <w:pPr>
        <w:pStyle w:val="TableofFigures"/>
        <w:tabs>
          <w:tab w:val="right" w:leader="dot" w:pos="7928"/>
        </w:tabs>
        <w:rPr>
          <w:rFonts w:asciiTheme="minorHAnsi" w:eastAsiaTheme="minorEastAsia" w:hAnsiTheme="minorHAnsi"/>
          <w:sz w:val="22"/>
          <w:lang w:val="en-US"/>
        </w:rPr>
      </w:pPr>
      <w:hyperlink w:anchor="_Toc18403696" w:history="1">
        <w:r w:rsidRPr="006854FC">
          <w:rPr>
            <w:rStyle w:val="Hyperlink"/>
          </w:rPr>
          <w:t>Gambar</w:t>
        </w:r>
        <w:r w:rsidRPr="006854FC">
          <w:rPr>
            <w:rStyle w:val="Hyperlink"/>
            <w:lang w:val="en-US"/>
          </w:rPr>
          <w:t xml:space="preserve"> 3</w:t>
        </w:r>
        <w:r w:rsidRPr="006854FC">
          <w:rPr>
            <w:rStyle w:val="Hyperlink"/>
          </w:rPr>
          <w:t>.5</w:t>
        </w:r>
        <w:r w:rsidRPr="006854FC">
          <w:rPr>
            <w:rStyle w:val="Hyperlink"/>
            <w:lang w:val="en-US"/>
          </w:rPr>
          <w:t xml:space="preserve"> Sketsa Rangkaian Arduino dan Servo</w:t>
        </w:r>
        <w:r>
          <w:rPr>
            <w:webHidden/>
          </w:rPr>
          <w:tab/>
        </w:r>
        <w:r>
          <w:rPr>
            <w:webHidden/>
          </w:rPr>
          <w:fldChar w:fldCharType="begin"/>
        </w:r>
        <w:r>
          <w:rPr>
            <w:webHidden/>
          </w:rPr>
          <w:instrText xml:space="preserve"> PAGEREF _Toc18403696 \h </w:instrText>
        </w:r>
        <w:r>
          <w:rPr>
            <w:webHidden/>
          </w:rPr>
        </w:r>
        <w:r>
          <w:rPr>
            <w:webHidden/>
          </w:rPr>
          <w:fldChar w:fldCharType="separate"/>
        </w:r>
        <w:r>
          <w:rPr>
            <w:webHidden/>
          </w:rPr>
          <w:t>32</w:t>
        </w:r>
        <w:r>
          <w:rPr>
            <w:webHidden/>
          </w:rPr>
          <w:fldChar w:fldCharType="end"/>
        </w:r>
      </w:hyperlink>
    </w:p>
    <w:p w14:paraId="1970493C" w14:textId="3F2F0D31" w:rsidR="009D45AC" w:rsidRDefault="009D45AC">
      <w:pPr>
        <w:pStyle w:val="TableofFigures"/>
        <w:tabs>
          <w:tab w:val="right" w:leader="dot" w:pos="7928"/>
        </w:tabs>
        <w:rPr>
          <w:rFonts w:asciiTheme="minorHAnsi" w:eastAsiaTheme="minorEastAsia" w:hAnsiTheme="minorHAnsi"/>
          <w:sz w:val="22"/>
          <w:lang w:val="en-US"/>
        </w:rPr>
      </w:pPr>
      <w:hyperlink w:anchor="_Toc18403697" w:history="1">
        <w:r w:rsidRPr="006854FC">
          <w:rPr>
            <w:rStyle w:val="Hyperlink"/>
          </w:rPr>
          <w:t>Gambar</w:t>
        </w:r>
        <w:r w:rsidRPr="006854FC">
          <w:rPr>
            <w:rStyle w:val="Hyperlink"/>
            <w:lang w:val="en-US"/>
          </w:rPr>
          <w:t xml:space="preserve"> 3</w:t>
        </w:r>
        <w:r w:rsidRPr="006854FC">
          <w:rPr>
            <w:rStyle w:val="Hyperlink"/>
          </w:rPr>
          <w:t>.6</w:t>
        </w:r>
        <w:r w:rsidRPr="006854FC">
          <w:rPr>
            <w:rStyle w:val="Hyperlink"/>
            <w:lang w:val="en-US"/>
          </w:rPr>
          <w:t xml:space="preserve"> Sketsa Rangkaian Adaptor dan Regulator</w:t>
        </w:r>
        <w:r>
          <w:rPr>
            <w:webHidden/>
          </w:rPr>
          <w:tab/>
        </w:r>
        <w:r>
          <w:rPr>
            <w:webHidden/>
          </w:rPr>
          <w:fldChar w:fldCharType="begin"/>
        </w:r>
        <w:r>
          <w:rPr>
            <w:webHidden/>
          </w:rPr>
          <w:instrText xml:space="preserve"> PAGEREF _Toc18403697 \h </w:instrText>
        </w:r>
        <w:r>
          <w:rPr>
            <w:webHidden/>
          </w:rPr>
        </w:r>
        <w:r>
          <w:rPr>
            <w:webHidden/>
          </w:rPr>
          <w:fldChar w:fldCharType="separate"/>
        </w:r>
        <w:r>
          <w:rPr>
            <w:webHidden/>
          </w:rPr>
          <w:t>32</w:t>
        </w:r>
        <w:r>
          <w:rPr>
            <w:webHidden/>
          </w:rPr>
          <w:fldChar w:fldCharType="end"/>
        </w:r>
      </w:hyperlink>
    </w:p>
    <w:p w14:paraId="03B64B42" w14:textId="3CB71EED" w:rsidR="009D45AC" w:rsidRDefault="009D45AC">
      <w:pPr>
        <w:pStyle w:val="TableofFigures"/>
        <w:tabs>
          <w:tab w:val="right" w:leader="dot" w:pos="7928"/>
        </w:tabs>
        <w:rPr>
          <w:rFonts w:asciiTheme="minorHAnsi" w:eastAsiaTheme="minorEastAsia" w:hAnsiTheme="minorHAnsi"/>
          <w:sz w:val="22"/>
          <w:lang w:val="en-US"/>
        </w:rPr>
      </w:pPr>
      <w:hyperlink w:anchor="_Toc18403698" w:history="1">
        <w:r w:rsidRPr="006854FC">
          <w:rPr>
            <w:rStyle w:val="Hyperlink"/>
          </w:rPr>
          <w:t>Gambar</w:t>
        </w:r>
        <w:r w:rsidRPr="006854FC">
          <w:rPr>
            <w:rStyle w:val="Hyperlink"/>
            <w:lang w:val="en-US"/>
          </w:rPr>
          <w:t xml:space="preserve"> 3</w:t>
        </w:r>
        <w:r w:rsidRPr="006854FC">
          <w:rPr>
            <w:rStyle w:val="Hyperlink"/>
          </w:rPr>
          <w:t>.7</w:t>
        </w:r>
        <w:r w:rsidRPr="006854FC">
          <w:rPr>
            <w:rStyle w:val="Hyperlink"/>
            <w:lang w:val="en-US"/>
          </w:rPr>
          <w:t xml:space="preserve"> Sketsa Rangkaian Regulator dan Servo</w:t>
        </w:r>
        <w:r>
          <w:rPr>
            <w:webHidden/>
          </w:rPr>
          <w:tab/>
        </w:r>
        <w:r>
          <w:rPr>
            <w:webHidden/>
          </w:rPr>
          <w:fldChar w:fldCharType="begin"/>
        </w:r>
        <w:r>
          <w:rPr>
            <w:webHidden/>
          </w:rPr>
          <w:instrText xml:space="preserve"> PAGEREF _Toc18403698 \h </w:instrText>
        </w:r>
        <w:r>
          <w:rPr>
            <w:webHidden/>
          </w:rPr>
        </w:r>
        <w:r>
          <w:rPr>
            <w:webHidden/>
          </w:rPr>
          <w:fldChar w:fldCharType="separate"/>
        </w:r>
        <w:r>
          <w:rPr>
            <w:webHidden/>
          </w:rPr>
          <w:t>33</w:t>
        </w:r>
        <w:r>
          <w:rPr>
            <w:webHidden/>
          </w:rPr>
          <w:fldChar w:fldCharType="end"/>
        </w:r>
      </w:hyperlink>
    </w:p>
    <w:p w14:paraId="0371C8E5" w14:textId="7CA996F0" w:rsidR="009D45AC" w:rsidRDefault="009D45AC">
      <w:pPr>
        <w:pStyle w:val="TableofFigures"/>
        <w:tabs>
          <w:tab w:val="right" w:leader="dot" w:pos="7928"/>
        </w:tabs>
        <w:rPr>
          <w:rFonts w:asciiTheme="minorHAnsi" w:eastAsiaTheme="minorEastAsia" w:hAnsiTheme="minorHAnsi"/>
          <w:sz w:val="22"/>
          <w:lang w:val="en-US"/>
        </w:rPr>
      </w:pPr>
      <w:hyperlink w:anchor="_Toc18403699" w:history="1">
        <w:r w:rsidRPr="006854FC">
          <w:rPr>
            <w:rStyle w:val="Hyperlink"/>
          </w:rPr>
          <w:t>Gambar</w:t>
        </w:r>
        <w:r w:rsidRPr="006854FC">
          <w:rPr>
            <w:rStyle w:val="Hyperlink"/>
            <w:lang w:val="en-US"/>
          </w:rPr>
          <w:t xml:space="preserve"> 3</w:t>
        </w:r>
        <w:r w:rsidRPr="006854FC">
          <w:rPr>
            <w:rStyle w:val="Hyperlink"/>
          </w:rPr>
          <w:t>.7</w:t>
        </w:r>
        <w:r w:rsidRPr="006854FC">
          <w:rPr>
            <w:rStyle w:val="Hyperlink"/>
            <w:lang w:val="en-US"/>
          </w:rPr>
          <w:t xml:space="preserve"> Rangkaian Semua Alat Yang Dipakai</w:t>
        </w:r>
        <w:r>
          <w:rPr>
            <w:webHidden/>
          </w:rPr>
          <w:tab/>
        </w:r>
        <w:r>
          <w:rPr>
            <w:webHidden/>
          </w:rPr>
          <w:fldChar w:fldCharType="begin"/>
        </w:r>
        <w:r>
          <w:rPr>
            <w:webHidden/>
          </w:rPr>
          <w:instrText xml:space="preserve"> PAGEREF _Toc18403699 \h </w:instrText>
        </w:r>
        <w:r>
          <w:rPr>
            <w:webHidden/>
          </w:rPr>
        </w:r>
        <w:r>
          <w:rPr>
            <w:webHidden/>
          </w:rPr>
          <w:fldChar w:fldCharType="separate"/>
        </w:r>
        <w:r>
          <w:rPr>
            <w:webHidden/>
          </w:rPr>
          <w:t>33</w:t>
        </w:r>
        <w:r>
          <w:rPr>
            <w:webHidden/>
          </w:rPr>
          <w:fldChar w:fldCharType="end"/>
        </w:r>
      </w:hyperlink>
    </w:p>
    <w:p w14:paraId="3F34A939" w14:textId="7FF11C0A" w:rsidR="009D45AC" w:rsidRDefault="009D45AC">
      <w:pPr>
        <w:pStyle w:val="TableofFigures"/>
        <w:tabs>
          <w:tab w:val="right" w:leader="dot" w:pos="7928"/>
        </w:tabs>
        <w:rPr>
          <w:rFonts w:asciiTheme="minorHAnsi" w:eastAsiaTheme="minorEastAsia" w:hAnsiTheme="minorHAnsi"/>
          <w:sz w:val="22"/>
          <w:lang w:val="en-US"/>
        </w:rPr>
      </w:pPr>
      <w:hyperlink w:anchor="_Toc18403700" w:history="1">
        <w:r w:rsidRPr="006854FC">
          <w:rPr>
            <w:rStyle w:val="Hyperlink"/>
          </w:rPr>
          <w:t>Gambar</w:t>
        </w:r>
        <w:r w:rsidRPr="006854FC">
          <w:rPr>
            <w:rStyle w:val="Hyperlink"/>
            <w:lang w:val="en-US"/>
          </w:rPr>
          <w:t xml:space="preserve"> 3</w:t>
        </w:r>
        <w:r w:rsidRPr="006854FC">
          <w:rPr>
            <w:rStyle w:val="Hyperlink"/>
          </w:rPr>
          <w:t>.8</w:t>
        </w:r>
        <w:r w:rsidRPr="006854FC">
          <w:rPr>
            <w:rStyle w:val="Hyperlink"/>
            <w:lang w:val="en-US"/>
          </w:rPr>
          <w:t xml:space="preserve"> Rangkaian Semua Alat Yang Dipakai</w:t>
        </w:r>
        <w:r>
          <w:rPr>
            <w:webHidden/>
          </w:rPr>
          <w:tab/>
        </w:r>
        <w:r>
          <w:rPr>
            <w:webHidden/>
          </w:rPr>
          <w:fldChar w:fldCharType="begin"/>
        </w:r>
        <w:r>
          <w:rPr>
            <w:webHidden/>
          </w:rPr>
          <w:instrText xml:space="preserve"> PAGEREF _Toc18403700 \h </w:instrText>
        </w:r>
        <w:r>
          <w:rPr>
            <w:webHidden/>
          </w:rPr>
        </w:r>
        <w:r>
          <w:rPr>
            <w:webHidden/>
          </w:rPr>
          <w:fldChar w:fldCharType="separate"/>
        </w:r>
        <w:r>
          <w:rPr>
            <w:webHidden/>
          </w:rPr>
          <w:t>34</w:t>
        </w:r>
        <w:r>
          <w:rPr>
            <w:webHidden/>
          </w:rPr>
          <w:fldChar w:fldCharType="end"/>
        </w:r>
      </w:hyperlink>
    </w:p>
    <w:p w14:paraId="624CB3BD" w14:textId="7240284C" w:rsidR="009D45AC" w:rsidRDefault="009D45AC">
      <w:pPr>
        <w:pStyle w:val="TableofFigures"/>
        <w:tabs>
          <w:tab w:val="right" w:leader="dot" w:pos="7928"/>
        </w:tabs>
        <w:rPr>
          <w:rFonts w:asciiTheme="minorHAnsi" w:eastAsiaTheme="minorEastAsia" w:hAnsiTheme="minorHAnsi"/>
          <w:sz w:val="22"/>
          <w:lang w:val="en-US"/>
        </w:rPr>
      </w:pPr>
      <w:hyperlink w:anchor="_Toc18403701" w:history="1">
        <w:r w:rsidRPr="006854FC">
          <w:rPr>
            <w:rStyle w:val="Hyperlink"/>
          </w:rPr>
          <w:t>Gambar</w:t>
        </w:r>
        <w:r w:rsidRPr="006854FC">
          <w:rPr>
            <w:rStyle w:val="Hyperlink"/>
            <w:lang w:val="en-US"/>
          </w:rPr>
          <w:t xml:space="preserve"> 3</w:t>
        </w:r>
        <w:r w:rsidRPr="006854FC">
          <w:rPr>
            <w:rStyle w:val="Hyperlink"/>
          </w:rPr>
          <w:t>.8</w:t>
        </w:r>
        <w:r w:rsidRPr="006854FC">
          <w:rPr>
            <w:rStyle w:val="Hyperlink"/>
            <w:lang w:val="en-US"/>
          </w:rPr>
          <w:t xml:space="preserve"> Menambahkan Library SoftwareSerial</w:t>
        </w:r>
        <w:r>
          <w:rPr>
            <w:webHidden/>
          </w:rPr>
          <w:tab/>
        </w:r>
        <w:r>
          <w:rPr>
            <w:webHidden/>
          </w:rPr>
          <w:fldChar w:fldCharType="begin"/>
        </w:r>
        <w:r>
          <w:rPr>
            <w:webHidden/>
          </w:rPr>
          <w:instrText xml:space="preserve"> PAGEREF _Toc18403701 \h </w:instrText>
        </w:r>
        <w:r>
          <w:rPr>
            <w:webHidden/>
          </w:rPr>
        </w:r>
        <w:r>
          <w:rPr>
            <w:webHidden/>
          </w:rPr>
          <w:fldChar w:fldCharType="separate"/>
        </w:r>
        <w:r>
          <w:rPr>
            <w:webHidden/>
          </w:rPr>
          <w:t>34</w:t>
        </w:r>
        <w:r>
          <w:rPr>
            <w:webHidden/>
          </w:rPr>
          <w:fldChar w:fldCharType="end"/>
        </w:r>
      </w:hyperlink>
    </w:p>
    <w:p w14:paraId="3398572B" w14:textId="71147E36" w:rsidR="009D45AC" w:rsidRDefault="009D45AC">
      <w:pPr>
        <w:pStyle w:val="TableofFigures"/>
        <w:tabs>
          <w:tab w:val="right" w:leader="dot" w:pos="7928"/>
        </w:tabs>
        <w:rPr>
          <w:rFonts w:asciiTheme="minorHAnsi" w:eastAsiaTheme="minorEastAsia" w:hAnsiTheme="minorHAnsi"/>
          <w:sz w:val="22"/>
          <w:lang w:val="en-US"/>
        </w:rPr>
      </w:pPr>
      <w:hyperlink w:anchor="_Toc18403702" w:history="1">
        <w:r w:rsidRPr="006854FC">
          <w:rPr>
            <w:rStyle w:val="Hyperlink"/>
          </w:rPr>
          <w:t>Gambar</w:t>
        </w:r>
        <w:r w:rsidRPr="006854FC">
          <w:rPr>
            <w:rStyle w:val="Hyperlink"/>
            <w:lang w:val="en-US"/>
          </w:rPr>
          <w:t xml:space="preserve"> 3</w:t>
        </w:r>
        <w:r w:rsidRPr="006854FC">
          <w:rPr>
            <w:rStyle w:val="Hyperlink"/>
          </w:rPr>
          <w:t>.9</w:t>
        </w:r>
        <w:r w:rsidRPr="006854FC">
          <w:rPr>
            <w:rStyle w:val="Hyperlink"/>
            <w:lang w:val="en-US"/>
          </w:rPr>
          <w:t xml:space="preserve"> Void Setup</w:t>
        </w:r>
        <w:r>
          <w:rPr>
            <w:webHidden/>
          </w:rPr>
          <w:tab/>
        </w:r>
        <w:r>
          <w:rPr>
            <w:webHidden/>
          </w:rPr>
          <w:fldChar w:fldCharType="begin"/>
        </w:r>
        <w:r>
          <w:rPr>
            <w:webHidden/>
          </w:rPr>
          <w:instrText xml:space="preserve"> PAGEREF _Toc18403702 \h </w:instrText>
        </w:r>
        <w:r>
          <w:rPr>
            <w:webHidden/>
          </w:rPr>
        </w:r>
        <w:r>
          <w:rPr>
            <w:webHidden/>
          </w:rPr>
          <w:fldChar w:fldCharType="separate"/>
        </w:r>
        <w:r>
          <w:rPr>
            <w:webHidden/>
          </w:rPr>
          <w:t>35</w:t>
        </w:r>
        <w:r>
          <w:rPr>
            <w:webHidden/>
          </w:rPr>
          <w:fldChar w:fldCharType="end"/>
        </w:r>
      </w:hyperlink>
    </w:p>
    <w:p w14:paraId="7654C99C" w14:textId="161CA346" w:rsidR="009D45AC" w:rsidRDefault="009D45AC">
      <w:pPr>
        <w:pStyle w:val="TableofFigures"/>
        <w:tabs>
          <w:tab w:val="right" w:leader="dot" w:pos="7928"/>
        </w:tabs>
        <w:rPr>
          <w:rFonts w:asciiTheme="minorHAnsi" w:eastAsiaTheme="minorEastAsia" w:hAnsiTheme="minorHAnsi"/>
          <w:sz w:val="22"/>
          <w:lang w:val="en-US"/>
        </w:rPr>
      </w:pPr>
      <w:hyperlink w:anchor="_Toc18403703" w:history="1">
        <w:r w:rsidRPr="006854FC">
          <w:rPr>
            <w:rStyle w:val="Hyperlink"/>
          </w:rPr>
          <w:t>Gambar</w:t>
        </w:r>
        <w:r w:rsidRPr="006854FC">
          <w:rPr>
            <w:rStyle w:val="Hyperlink"/>
            <w:lang w:val="en-US"/>
          </w:rPr>
          <w:t xml:space="preserve"> 3</w:t>
        </w:r>
        <w:r w:rsidRPr="006854FC">
          <w:rPr>
            <w:rStyle w:val="Hyperlink"/>
          </w:rPr>
          <w:t>.10</w:t>
        </w:r>
        <w:r w:rsidRPr="006854FC">
          <w:rPr>
            <w:rStyle w:val="Hyperlink"/>
            <w:lang w:val="en-US"/>
          </w:rPr>
          <w:t xml:space="preserve"> Kirim Perintah ke Servo</w:t>
        </w:r>
        <w:r>
          <w:rPr>
            <w:webHidden/>
          </w:rPr>
          <w:tab/>
        </w:r>
        <w:r>
          <w:rPr>
            <w:webHidden/>
          </w:rPr>
          <w:fldChar w:fldCharType="begin"/>
        </w:r>
        <w:r>
          <w:rPr>
            <w:webHidden/>
          </w:rPr>
          <w:instrText xml:space="preserve"> PAGEREF _Toc18403703 \h </w:instrText>
        </w:r>
        <w:r>
          <w:rPr>
            <w:webHidden/>
          </w:rPr>
        </w:r>
        <w:r>
          <w:rPr>
            <w:webHidden/>
          </w:rPr>
          <w:fldChar w:fldCharType="separate"/>
        </w:r>
        <w:r>
          <w:rPr>
            <w:webHidden/>
          </w:rPr>
          <w:t>36</w:t>
        </w:r>
        <w:r>
          <w:rPr>
            <w:webHidden/>
          </w:rPr>
          <w:fldChar w:fldCharType="end"/>
        </w:r>
      </w:hyperlink>
    </w:p>
    <w:p w14:paraId="2DC76055" w14:textId="60D15BAF" w:rsidR="009D45AC" w:rsidRDefault="009D45AC">
      <w:pPr>
        <w:pStyle w:val="TableofFigures"/>
        <w:tabs>
          <w:tab w:val="right" w:leader="dot" w:pos="7928"/>
        </w:tabs>
        <w:rPr>
          <w:rFonts w:asciiTheme="minorHAnsi" w:eastAsiaTheme="minorEastAsia" w:hAnsiTheme="minorHAnsi"/>
          <w:sz w:val="22"/>
          <w:lang w:val="en-US"/>
        </w:rPr>
      </w:pPr>
      <w:hyperlink w:anchor="_Toc18403704" w:history="1">
        <w:r w:rsidRPr="006854FC">
          <w:rPr>
            <w:rStyle w:val="Hyperlink"/>
          </w:rPr>
          <w:t>Gambar</w:t>
        </w:r>
        <w:r w:rsidRPr="006854FC">
          <w:rPr>
            <w:rStyle w:val="Hyperlink"/>
            <w:lang w:val="en-US"/>
          </w:rPr>
          <w:t xml:space="preserve"> 4</w:t>
        </w:r>
        <w:r w:rsidRPr="006854FC">
          <w:rPr>
            <w:rStyle w:val="Hyperlink"/>
          </w:rPr>
          <w:t>.1</w:t>
        </w:r>
        <w:r w:rsidRPr="006854FC">
          <w:rPr>
            <w:rStyle w:val="Hyperlink"/>
            <w:lang w:val="en-US"/>
          </w:rPr>
          <w:t xml:space="preserve"> Contoh Upload Berhasil</w:t>
        </w:r>
        <w:r>
          <w:rPr>
            <w:webHidden/>
          </w:rPr>
          <w:tab/>
        </w:r>
        <w:r>
          <w:rPr>
            <w:webHidden/>
          </w:rPr>
          <w:fldChar w:fldCharType="begin"/>
        </w:r>
        <w:r>
          <w:rPr>
            <w:webHidden/>
          </w:rPr>
          <w:instrText xml:space="preserve"> PAGEREF _Toc18403704 \h </w:instrText>
        </w:r>
        <w:r>
          <w:rPr>
            <w:webHidden/>
          </w:rPr>
        </w:r>
        <w:r>
          <w:rPr>
            <w:webHidden/>
          </w:rPr>
          <w:fldChar w:fldCharType="separate"/>
        </w:r>
        <w:r>
          <w:rPr>
            <w:webHidden/>
          </w:rPr>
          <w:t>37</w:t>
        </w:r>
        <w:r>
          <w:rPr>
            <w:webHidden/>
          </w:rPr>
          <w:fldChar w:fldCharType="end"/>
        </w:r>
      </w:hyperlink>
    </w:p>
    <w:p w14:paraId="54C75DB1" w14:textId="169ADD20" w:rsidR="009D45AC" w:rsidRDefault="009D45AC">
      <w:pPr>
        <w:pStyle w:val="TableofFigures"/>
        <w:tabs>
          <w:tab w:val="right" w:leader="dot" w:pos="7928"/>
        </w:tabs>
        <w:rPr>
          <w:rFonts w:asciiTheme="minorHAnsi" w:eastAsiaTheme="minorEastAsia" w:hAnsiTheme="minorHAnsi"/>
          <w:sz w:val="22"/>
          <w:lang w:val="en-US"/>
        </w:rPr>
      </w:pPr>
      <w:hyperlink w:anchor="_Toc18403705" w:history="1">
        <w:r w:rsidRPr="006854FC">
          <w:rPr>
            <w:rStyle w:val="Hyperlink"/>
          </w:rPr>
          <w:t>Gambar</w:t>
        </w:r>
        <w:r w:rsidRPr="006854FC">
          <w:rPr>
            <w:rStyle w:val="Hyperlink"/>
            <w:lang w:val="en-US"/>
          </w:rPr>
          <w:t xml:space="preserve"> 4</w:t>
        </w:r>
        <w:r w:rsidRPr="006854FC">
          <w:rPr>
            <w:rStyle w:val="Hyperlink"/>
          </w:rPr>
          <w:t>.2</w:t>
        </w:r>
        <w:r w:rsidRPr="006854FC">
          <w:rPr>
            <w:rStyle w:val="Hyperlink"/>
            <w:lang w:val="en-US"/>
          </w:rPr>
          <w:t xml:space="preserve"> Hasil Dari Serial Monitor</w:t>
        </w:r>
        <w:r>
          <w:rPr>
            <w:webHidden/>
          </w:rPr>
          <w:tab/>
        </w:r>
        <w:r>
          <w:rPr>
            <w:webHidden/>
          </w:rPr>
          <w:fldChar w:fldCharType="begin"/>
        </w:r>
        <w:r>
          <w:rPr>
            <w:webHidden/>
          </w:rPr>
          <w:instrText xml:space="preserve"> PAGEREF _Toc18403705 \h </w:instrText>
        </w:r>
        <w:r>
          <w:rPr>
            <w:webHidden/>
          </w:rPr>
        </w:r>
        <w:r>
          <w:rPr>
            <w:webHidden/>
          </w:rPr>
          <w:fldChar w:fldCharType="separate"/>
        </w:r>
        <w:r>
          <w:rPr>
            <w:webHidden/>
          </w:rPr>
          <w:t>38</w:t>
        </w:r>
        <w:r>
          <w:rPr>
            <w:webHidden/>
          </w:rPr>
          <w:fldChar w:fldCharType="end"/>
        </w:r>
      </w:hyperlink>
    </w:p>
    <w:p w14:paraId="7F622DB5" w14:textId="36B1E857" w:rsidR="009D45AC" w:rsidRDefault="009D45AC">
      <w:pPr>
        <w:pStyle w:val="TableofFigures"/>
        <w:tabs>
          <w:tab w:val="right" w:leader="dot" w:pos="7928"/>
        </w:tabs>
        <w:rPr>
          <w:rFonts w:asciiTheme="minorHAnsi" w:eastAsiaTheme="minorEastAsia" w:hAnsiTheme="minorHAnsi"/>
          <w:sz w:val="22"/>
          <w:lang w:val="en-US"/>
        </w:rPr>
      </w:pPr>
      <w:hyperlink w:anchor="_Toc18403706" w:history="1">
        <w:r w:rsidRPr="006854FC">
          <w:rPr>
            <w:rStyle w:val="Hyperlink"/>
          </w:rPr>
          <w:t>Gambar</w:t>
        </w:r>
        <w:r w:rsidRPr="006854FC">
          <w:rPr>
            <w:rStyle w:val="Hyperlink"/>
            <w:lang w:val="en-US"/>
          </w:rPr>
          <w:t xml:space="preserve"> 4</w:t>
        </w:r>
        <w:r w:rsidRPr="006854FC">
          <w:rPr>
            <w:rStyle w:val="Hyperlink"/>
          </w:rPr>
          <w:t>.3</w:t>
        </w:r>
        <w:r w:rsidRPr="006854FC">
          <w:rPr>
            <w:rStyle w:val="Hyperlink"/>
            <w:lang w:val="en-US"/>
          </w:rPr>
          <w:t xml:space="preserve"> Menghubungkan Smartphone Dengan Modul Bluetooth</w:t>
        </w:r>
        <w:r>
          <w:rPr>
            <w:webHidden/>
          </w:rPr>
          <w:tab/>
        </w:r>
        <w:r>
          <w:rPr>
            <w:webHidden/>
          </w:rPr>
          <w:fldChar w:fldCharType="begin"/>
        </w:r>
        <w:r>
          <w:rPr>
            <w:webHidden/>
          </w:rPr>
          <w:instrText xml:space="preserve"> PAGEREF _Toc18403706 \h </w:instrText>
        </w:r>
        <w:r>
          <w:rPr>
            <w:webHidden/>
          </w:rPr>
        </w:r>
        <w:r>
          <w:rPr>
            <w:webHidden/>
          </w:rPr>
          <w:fldChar w:fldCharType="separate"/>
        </w:r>
        <w:r>
          <w:rPr>
            <w:webHidden/>
          </w:rPr>
          <w:t>39</w:t>
        </w:r>
        <w:r>
          <w:rPr>
            <w:webHidden/>
          </w:rPr>
          <w:fldChar w:fldCharType="end"/>
        </w:r>
      </w:hyperlink>
    </w:p>
    <w:p w14:paraId="748073DC" w14:textId="36A2C8E2" w:rsidR="009D45AC" w:rsidRDefault="009D45AC">
      <w:pPr>
        <w:pStyle w:val="TableofFigures"/>
        <w:tabs>
          <w:tab w:val="right" w:leader="dot" w:pos="7928"/>
        </w:tabs>
        <w:rPr>
          <w:rFonts w:asciiTheme="minorHAnsi" w:eastAsiaTheme="minorEastAsia" w:hAnsiTheme="minorHAnsi"/>
          <w:sz w:val="22"/>
          <w:lang w:val="en-US"/>
        </w:rPr>
      </w:pPr>
      <w:hyperlink w:anchor="_Toc18403707" w:history="1">
        <w:r w:rsidRPr="006854FC">
          <w:rPr>
            <w:rStyle w:val="Hyperlink"/>
          </w:rPr>
          <w:t>Gambar</w:t>
        </w:r>
        <w:r w:rsidRPr="006854FC">
          <w:rPr>
            <w:rStyle w:val="Hyperlink"/>
            <w:lang w:val="en-US"/>
          </w:rPr>
          <w:t xml:space="preserve"> 4</w:t>
        </w:r>
        <w:r w:rsidRPr="006854FC">
          <w:rPr>
            <w:rStyle w:val="Hyperlink"/>
          </w:rPr>
          <w:t>.4</w:t>
        </w:r>
        <w:r w:rsidRPr="006854FC">
          <w:rPr>
            <w:rStyle w:val="Hyperlink"/>
            <w:lang w:val="en-US"/>
          </w:rPr>
          <w:t xml:space="preserve"> Tampilan Sudah Terhubung</w:t>
        </w:r>
        <w:r>
          <w:rPr>
            <w:webHidden/>
          </w:rPr>
          <w:tab/>
        </w:r>
        <w:r>
          <w:rPr>
            <w:webHidden/>
          </w:rPr>
          <w:fldChar w:fldCharType="begin"/>
        </w:r>
        <w:r>
          <w:rPr>
            <w:webHidden/>
          </w:rPr>
          <w:instrText xml:space="preserve"> PAGEREF _Toc18403707 \h </w:instrText>
        </w:r>
        <w:r>
          <w:rPr>
            <w:webHidden/>
          </w:rPr>
        </w:r>
        <w:r>
          <w:rPr>
            <w:webHidden/>
          </w:rPr>
          <w:fldChar w:fldCharType="separate"/>
        </w:r>
        <w:r>
          <w:rPr>
            <w:webHidden/>
          </w:rPr>
          <w:t>40</w:t>
        </w:r>
        <w:r>
          <w:rPr>
            <w:webHidden/>
          </w:rPr>
          <w:fldChar w:fldCharType="end"/>
        </w:r>
      </w:hyperlink>
    </w:p>
    <w:p w14:paraId="7EE9A98B" w14:textId="2A4BE2BD" w:rsidR="009D45AC" w:rsidRDefault="009D45AC">
      <w:pPr>
        <w:pStyle w:val="TableofFigures"/>
        <w:tabs>
          <w:tab w:val="right" w:leader="dot" w:pos="7928"/>
        </w:tabs>
        <w:rPr>
          <w:rFonts w:asciiTheme="minorHAnsi" w:eastAsiaTheme="minorEastAsia" w:hAnsiTheme="minorHAnsi"/>
          <w:sz w:val="22"/>
          <w:lang w:val="en-US"/>
        </w:rPr>
      </w:pPr>
      <w:hyperlink w:anchor="_Toc18403708" w:history="1">
        <w:r w:rsidRPr="006854FC">
          <w:rPr>
            <w:rStyle w:val="Hyperlink"/>
          </w:rPr>
          <w:t>Gambar</w:t>
        </w:r>
        <w:r w:rsidRPr="006854FC">
          <w:rPr>
            <w:rStyle w:val="Hyperlink"/>
            <w:lang w:val="en-US"/>
          </w:rPr>
          <w:t xml:space="preserve"> 4</w:t>
        </w:r>
        <w:r w:rsidRPr="006854FC">
          <w:rPr>
            <w:rStyle w:val="Hyperlink"/>
          </w:rPr>
          <w:t>.4</w:t>
        </w:r>
        <w:r w:rsidRPr="006854FC">
          <w:rPr>
            <w:rStyle w:val="Hyperlink"/>
            <w:lang w:val="en-US"/>
          </w:rPr>
          <w:t xml:space="preserve"> Kondisi Katup Setengah Terbuka</w:t>
        </w:r>
        <w:r>
          <w:rPr>
            <w:webHidden/>
          </w:rPr>
          <w:tab/>
        </w:r>
        <w:r>
          <w:rPr>
            <w:webHidden/>
          </w:rPr>
          <w:fldChar w:fldCharType="begin"/>
        </w:r>
        <w:r>
          <w:rPr>
            <w:webHidden/>
          </w:rPr>
          <w:instrText xml:space="preserve"> PAGEREF _Toc18403708 \h </w:instrText>
        </w:r>
        <w:r>
          <w:rPr>
            <w:webHidden/>
          </w:rPr>
        </w:r>
        <w:r>
          <w:rPr>
            <w:webHidden/>
          </w:rPr>
          <w:fldChar w:fldCharType="separate"/>
        </w:r>
        <w:r>
          <w:rPr>
            <w:webHidden/>
          </w:rPr>
          <w:t>41</w:t>
        </w:r>
        <w:r>
          <w:rPr>
            <w:webHidden/>
          </w:rPr>
          <w:fldChar w:fldCharType="end"/>
        </w:r>
      </w:hyperlink>
    </w:p>
    <w:p w14:paraId="651A259E" w14:textId="6DC50677" w:rsidR="009D45AC" w:rsidRDefault="009D45AC">
      <w:pPr>
        <w:pStyle w:val="TableofFigures"/>
        <w:tabs>
          <w:tab w:val="right" w:leader="dot" w:pos="7928"/>
        </w:tabs>
        <w:rPr>
          <w:rFonts w:asciiTheme="minorHAnsi" w:eastAsiaTheme="minorEastAsia" w:hAnsiTheme="minorHAnsi"/>
          <w:sz w:val="22"/>
          <w:lang w:val="en-US"/>
        </w:rPr>
      </w:pPr>
      <w:hyperlink w:anchor="_Toc18403709" w:history="1">
        <w:r w:rsidRPr="006854FC">
          <w:rPr>
            <w:rStyle w:val="Hyperlink"/>
          </w:rPr>
          <w:t>Gambar</w:t>
        </w:r>
        <w:r w:rsidRPr="006854FC">
          <w:rPr>
            <w:rStyle w:val="Hyperlink"/>
            <w:lang w:val="en-US"/>
          </w:rPr>
          <w:t xml:space="preserve"> 4</w:t>
        </w:r>
        <w:r w:rsidRPr="006854FC">
          <w:rPr>
            <w:rStyle w:val="Hyperlink"/>
          </w:rPr>
          <w:t>.3</w:t>
        </w:r>
        <w:r w:rsidRPr="006854FC">
          <w:rPr>
            <w:rStyle w:val="Hyperlink"/>
            <w:lang w:val="en-US"/>
          </w:rPr>
          <w:t xml:space="preserve"> Kondisi Katup Terbuka Sepenuhnya</w:t>
        </w:r>
        <w:r>
          <w:rPr>
            <w:webHidden/>
          </w:rPr>
          <w:tab/>
        </w:r>
        <w:r>
          <w:rPr>
            <w:webHidden/>
          </w:rPr>
          <w:fldChar w:fldCharType="begin"/>
        </w:r>
        <w:r>
          <w:rPr>
            <w:webHidden/>
          </w:rPr>
          <w:instrText xml:space="preserve"> PAGEREF _Toc18403709 \h </w:instrText>
        </w:r>
        <w:r>
          <w:rPr>
            <w:webHidden/>
          </w:rPr>
        </w:r>
        <w:r>
          <w:rPr>
            <w:webHidden/>
          </w:rPr>
          <w:fldChar w:fldCharType="separate"/>
        </w:r>
        <w:r>
          <w:rPr>
            <w:webHidden/>
          </w:rPr>
          <w:t>41</w:t>
        </w:r>
        <w:r>
          <w:rPr>
            <w:webHidden/>
          </w:rPr>
          <w:fldChar w:fldCharType="end"/>
        </w:r>
      </w:hyperlink>
    </w:p>
    <w:p w14:paraId="3721FC6F" w14:textId="4CD49A78" w:rsidR="009D45AC" w:rsidRDefault="009D45AC">
      <w:pPr>
        <w:pStyle w:val="TableofFigures"/>
        <w:tabs>
          <w:tab w:val="right" w:leader="dot" w:pos="7928"/>
        </w:tabs>
        <w:rPr>
          <w:rFonts w:asciiTheme="minorHAnsi" w:eastAsiaTheme="minorEastAsia" w:hAnsiTheme="minorHAnsi"/>
          <w:sz w:val="22"/>
          <w:lang w:val="en-US"/>
        </w:rPr>
      </w:pPr>
      <w:hyperlink w:anchor="_Toc18403710" w:history="1">
        <w:r w:rsidRPr="006854FC">
          <w:rPr>
            <w:rStyle w:val="Hyperlink"/>
          </w:rPr>
          <w:t>Gambar</w:t>
        </w:r>
        <w:r w:rsidRPr="006854FC">
          <w:rPr>
            <w:rStyle w:val="Hyperlink"/>
            <w:lang w:val="en-US"/>
          </w:rPr>
          <w:t xml:space="preserve"> 4</w:t>
        </w:r>
        <w:r w:rsidRPr="006854FC">
          <w:rPr>
            <w:rStyle w:val="Hyperlink"/>
          </w:rPr>
          <w:t>.5</w:t>
        </w:r>
        <w:r w:rsidRPr="006854FC">
          <w:rPr>
            <w:rStyle w:val="Hyperlink"/>
            <w:lang w:val="en-US"/>
          </w:rPr>
          <w:t xml:space="preserve"> Kondisi Katup Tertutup</w:t>
        </w:r>
        <w:r>
          <w:rPr>
            <w:webHidden/>
          </w:rPr>
          <w:tab/>
        </w:r>
        <w:r>
          <w:rPr>
            <w:webHidden/>
          </w:rPr>
          <w:fldChar w:fldCharType="begin"/>
        </w:r>
        <w:r>
          <w:rPr>
            <w:webHidden/>
          </w:rPr>
          <w:instrText xml:space="preserve"> PAGEREF _Toc18403710 \h </w:instrText>
        </w:r>
        <w:r>
          <w:rPr>
            <w:webHidden/>
          </w:rPr>
        </w:r>
        <w:r>
          <w:rPr>
            <w:webHidden/>
          </w:rPr>
          <w:fldChar w:fldCharType="separate"/>
        </w:r>
        <w:r>
          <w:rPr>
            <w:webHidden/>
          </w:rPr>
          <w:t>42</w:t>
        </w:r>
        <w:r>
          <w:rPr>
            <w:webHidden/>
          </w:rPr>
          <w:fldChar w:fldCharType="end"/>
        </w:r>
      </w:hyperlink>
    </w:p>
    <w:p w14:paraId="7DB7DA79" w14:textId="7242800A" w:rsidR="0083198F" w:rsidRDefault="0083198F" w:rsidP="0083198F">
      <w:pPr>
        <w:jc w:val="right"/>
        <w:rPr>
          <w:lang w:val="en-US"/>
        </w:rPr>
      </w:pPr>
      <w:r>
        <w:rPr>
          <w:szCs w:val="24"/>
        </w:rPr>
        <w:fldChar w:fldCharType="end"/>
      </w:r>
    </w:p>
    <w:p w14:paraId="29507660" w14:textId="0ED9F793" w:rsidR="0083198F" w:rsidRDefault="0083198F" w:rsidP="003E0653">
      <w:pPr>
        <w:jc w:val="right"/>
        <w:rPr>
          <w:lang w:val="en-US"/>
        </w:rPr>
      </w:pPr>
    </w:p>
    <w:p w14:paraId="5AFB8CCE" w14:textId="77777777" w:rsidR="0083198F" w:rsidRDefault="0083198F" w:rsidP="003E0653">
      <w:pPr>
        <w:jc w:val="right"/>
        <w:rPr>
          <w:lang w:val="en-US"/>
        </w:rPr>
      </w:pPr>
    </w:p>
    <w:p w14:paraId="64FEDAFD" w14:textId="7B29B590" w:rsidR="003E0653" w:rsidRDefault="003E0653" w:rsidP="003E0653">
      <w:pPr>
        <w:pStyle w:val="Head"/>
      </w:pPr>
      <w:bookmarkStart w:id="20" w:name="_Toc11187731"/>
      <w:bookmarkStart w:id="21" w:name="_Toc18403725"/>
      <w:r>
        <w:t>DAFTAR LAMPIRAN</w:t>
      </w:r>
      <w:bookmarkEnd w:id="20"/>
      <w:bookmarkEnd w:id="21"/>
    </w:p>
    <w:p w14:paraId="2024149F" w14:textId="77777777" w:rsidR="003E0653" w:rsidRDefault="003E0653" w:rsidP="003E0653">
      <w:pPr>
        <w:rPr>
          <w:lang w:val="en-US"/>
        </w:rPr>
      </w:pPr>
    </w:p>
    <w:p w14:paraId="2337E324" w14:textId="77777777" w:rsidR="003E0653" w:rsidRDefault="003E0653" w:rsidP="003E0653">
      <w:pPr>
        <w:jc w:val="right"/>
        <w:rPr>
          <w:lang w:val="en-US"/>
        </w:rPr>
      </w:pPr>
      <w:r>
        <w:rPr>
          <w:lang w:val="en-US"/>
        </w:rPr>
        <w:t>Halaman</w:t>
      </w:r>
    </w:p>
    <w:p w14:paraId="56DE4D35" w14:textId="30FEA5D6" w:rsidR="00D35380" w:rsidRDefault="002D16D5">
      <w:pPr>
        <w:pStyle w:val="TOC7"/>
        <w:rPr>
          <w:rFonts w:asciiTheme="minorHAnsi" w:eastAsiaTheme="minorEastAsia" w:hAnsiTheme="minorHAnsi"/>
          <w:sz w:val="22"/>
          <w:lang w:val="en-US"/>
        </w:rPr>
      </w:pPr>
      <w:r>
        <w:rPr>
          <w:rFonts w:cstheme="majorBidi"/>
          <w:szCs w:val="24"/>
          <w:lang w:val="en-US"/>
        </w:rPr>
        <w:fldChar w:fldCharType="begin"/>
      </w:r>
      <w:r>
        <w:rPr>
          <w:rFonts w:cstheme="majorBidi"/>
          <w:szCs w:val="24"/>
          <w:lang w:val="en-US"/>
        </w:rPr>
        <w:instrText xml:space="preserve"> TOC \o "7-9" \h \z \u </w:instrText>
      </w:r>
      <w:r>
        <w:rPr>
          <w:rFonts w:cstheme="majorBidi"/>
          <w:szCs w:val="24"/>
          <w:lang w:val="en-US"/>
        </w:rPr>
        <w:fldChar w:fldCharType="separate"/>
      </w:r>
      <w:hyperlink w:anchor="_Toc14408480" w:history="1">
        <w:r w:rsidR="00D35380" w:rsidRPr="00E811B5">
          <w:rPr>
            <w:rStyle w:val="Hyperlink"/>
            <w:lang w:val="en-US"/>
          </w:rPr>
          <w:t>Lampiran A.</w:t>
        </w:r>
        <w:r w:rsidR="00D35380">
          <w:rPr>
            <w:rFonts w:asciiTheme="minorHAnsi" w:eastAsiaTheme="minorEastAsia" w:hAnsiTheme="minorHAnsi"/>
            <w:sz w:val="22"/>
            <w:lang w:val="en-US"/>
          </w:rPr>
          <w:tab/>
        </w:r>
        <w:r w:rsidR="00D35380" w:rsidRPr="00E811B5">
          <w:rPr>
            <w:rStyle w:val="Hyperlink"/>
            <w:lang w:val="en-US"/>
          </w:rPr>
          <w:t>Coding</w:t>
        </w:r>
        <w:r w:rsidR="00D35380">
          <w:rPr>
            <w:webHidden/>
          </w:rPr>
          <w:tab/>
        </w:r>
        <w:r w:rsidR="00D35380">
          <w:rPr>
            <w:webHidden/>
          </w:rPr>
          <w:fldChar w:fldCharType="begin"/>
        </w:r>
        <w:r w:rsidR="00D35380">
          <w:rPr>
            <w:webHidden/>
          </w:rPr>
          <w:instrText xml:space="preserve"> PAGEREF _Toc14408480 \h </w:instrText>
        </w:r>
        <w:r w:rsidR="00D35380">
          <w:rPr>
            <w:webHidden/>
          </w:rPr>
        </w:r>
        <w:r w:rsidR="00D35380">
          <w:rPr>
            <w:webHidden/>
          </w:rPr>
          <w:fldChar w:fldCharType="separate"/>
        </w:r>
        <w:r w:rsidR="00D35380">
          <w:rPr>
            <w:webHidden/>
          </w:rPr>
          <w:t>A-1</w:t>
        </w:r>
        <w:r w:rsidR="00D35380">
          <w:rPr>
            <w:webHidden/>
          </w:rPr>
          <w:fldChar w:fldCharType="end"/>
        </w:r>
      </w:hyperlink>
    </w:p>
    <w:p w14:paraId="0B27F65E" w14:textId="4D7D316F" w:rsidR="007778AE" w:rsidRDefault="002D16D5" w:rsidP="007778AE">
      <w:pPr>
        <w:rPr>
          <w:rFonts w:cstheme="majorBidi"/>
          <w:szCs w:val="24"/>
          <w:lang w:val="en-US"/>
        </w:rPr>
      </w:pPr>
      <w:r>
        <w:rPr>
          <w:rFonts w:cstheme="majorBidi"/>
          <w:szCs w:val="24"/>
          <w:lang w:val="en-US"/>
        </w:rPr>
        <w:fldChar w:fldCharType="end"/>
      </w:r>
    </w:p>
    <w:p w14:paraId="56018F25" w14:textId="14DD5F67" w:rsidR="008821D3" w:rsidRDefault="008821D3" w:rsidP="007778AE">
      <w:pPr>
        <w:rPr>
          <w:rFonts w:cstheme="majorBidi"/>
          <w:szCs w:val="24"/>
          <w:lang w:val="en-US"/>
        </w:rPr>
      </w:pPr>
    </w:p>
    <w:p w14:paraId="0247A3AA" w14:textId="77777777" w:rsidR="00503631" w:rsidRDefault="00503631" w:rsidP="00503631">
      <w:pPr>
        <w:pStyle w:val="Head"/>
      </w:pPr>
      <w:bookmarkStart w:id="22" w:name="_Toc11187726"/>
      <w:bookmarkStart w:id="23" w:name="_Toc18403726"/>
      <w:r>
        <w:t>ABSTRAK</w:t>
      </w:r>
      <w:bookmarkEnd w:id="22"/>
      <w:bookmarkEnd w:id="23"/>
    </w:p>
    <w:p w14:paraId="115E54CD" w14:textId="77777777" w:rsidR="00503631" w:rsidRPr="000E404C" w:rsidRDefault="00503631" w:rsidP="00503631">
      <w:pPr>
        <w:jc w:val="center"/>
        <w:rPr>
          <w:rFonts w:cstheme="majorBidi"/>
          <w:szCs w:val="24"/>
          <w:lang w:val="en-US"/>
        </w:rPr>
      </w:pPr>
    </w:p>
    <w:p w14:paraId="6953AEA0" w14:textId="7AD56FAA" w:rsidR="007808CB" w:rsidRDefault="00D14ED8" w:rsidP="00E602FA">
      <w:pPr>
        <w:spacing w:line="240" w:lineRule="auto"/>
        <w:rPr>
          <w:rFonts w:cstheme="majorBidi"/>
          <w:szCs w:val="24"/>
          <w:lang w:val="en-US"/>
        </w:rPr>
      </w:pPr>
      <w:r>
        <w:rPr>
          <w:rFonts w:cstheme="majorBidi"/>
          <w:szCs w:val="24"/>
          <w:lang w:val="en-US"/>
        </w:rPr>
        <w:t>Katup</w:t>
      </w:r>
      <w:r w:rsidR="00FF610A">
        <w:rPr>
          <w:rFonts w:cstheme="majorBidi"/>
          <w:szCs w:val="24"/>
          <w:lang w:val="en-US"/>
        </w:rPr>
        <w:t xml:space="preserve"> yang</w:t>
      </w:r>
      <w:r w:rsidR="00657379">
        <w:rPr>
          <w:rFonts w:cstheme="majorBidi"/>
          <w:szCs w:val="24"/>
          <w:lang w:val="en-US"/>
        </w:rPr>
        <w:t xml:space="preserve"> biasa</w:t>
      </w:r>
      <w:r w:rsidR="00FF610A">
        <w:rPr>
          <w:rFonts w:cstheme="majorBidi"/>
          <w:szCs w:val="24"/>
          <w:lang w:val="en-US"/>
        </w:rPr>
        <w:t xml:space="preserve"> digunakan pada pipa air </w:t>
      </w:r>
      <w:r>
        <w:rPr>
          <w:rFonts w:cstheme="majorBidi"/>
          <w:szCs w:val="24"/>
          <w:lang w:val="en-US"/>
        </w:rPr>
        <w:t xml:space="preserve">saat ini masih banyak yang digerakkan secara langsung untuk mengalirkan atau menghentikan aliran air yang mengalir melewati pipa. Maka dari itu seiring perkembangan jaman dan kemajuan teknologi, kini bukan tidak mungkin katup </w:t>
      </w:r>
      <w:r w:rsidR="00657379">
        <w:rPr>
          <w:rFonts w:cstheme="majorBidi"/>
          <w:szCs w:val="24"/>
          <w:lang w:val="en-US"/>
        </w:rPr>
        <w:t>tersebut</w:t>
      </w:r>
      <w:r>
        <w:rPr>
          <w:rFonts w:cstheme="majorBidi"/>
          <w:szCs w:val="24"/>
          <w:lang w:val="en-US"/>
        </w:rPr>
        <w:t xml:space="preserve"> bisa digerakkan dari jarak jauh atau tanpa menyentuh secara langsung katup itu sendiri dengan menggunakan aplikasi pada smartphone yang sudah terhubung dalam jaringan, maka hanya dengan beberapa sentuhan saja di layar smartphone kita bisa mengontrol katup</w:t>
      </w:r>
      <w:r w:rsidR="00657379">
        <w:rPr>
          <w:rFonts w:cstheme="majorBidi"/>
          <w:szCs w:val="24"/>
          <w:lang w:val="en-US"/>
        </w:rPr>
        <w:t xml:space="preserve"> itu </w:t>
      </w:r>
      <w:r>
        <w:rPr>
          <w:rFonts w:cstheme="majorBidi"/>
          <w:szCs w:val="24"/>
          <w:lang w:val="en-US"/>
        </w:rPr>
        <w:t>baik membuka maupun menutupnya.</w:t>
      </w:r>
      <w:r w:rsidR="00E602FA">
        <w:rPr>
          <w:rFonts w:cstheme="majorBidi"/>
          <w:szCs w:val="24"/>
          <w:lang w:val="en-US"/>
        </w:rPr>
        <w:t xml:space="preserve"> </w:t>
      </w:r>
      <w:r>
        <w:rPr>
          <w:rFonts w:cstheme="majorBidi"/>
          <w:szCs w:val="24"/>
          <w:lang w:val="en-US"/>
        </w:rPr>
        <w:t xml:space="preserve">Tujuan dari </w:t>
      </w:r>
      <w:r w:rsidR="00657379">
        <w:rPr>
          <w:rFonts w:cstheme="majorBidi"/>
          <w:szCs w:val="24"/>
          <w:lang w:val="en-US"/>
        </w:rPr>
        <w:t>t</w:t>
      </w:r>
      <w:r>
        <w:rPr>
          <w:rFonts w:cstheme="majorBidi"/>
          <w:szCs w:val="24"/>
          <w:lang w:val="en-US"/>
        </w:rPr>
        <w:t xml:space="preserve">ugas </w:t>
      </w:r>
      <w:r w:rsidR="00657379">
        <w:rPr>
          <w:rFonts w:cstheme="majorBidi"/>
          <w:szCs w:val="24"/>
          <w:lang w:val="en-US"/>
        </w:rPr>
        <w:t>a</w:t>
      </w:r>
      <w:r>
        <w:rPr>
          <w:rFonts w:cstheme="majorBidi"/>
          <w:szCs w:val="24"/>
          <w:lang w:val="en-US"/>
        </w:rPr>
        <w:t xml:space="preserve">khir ini adalah untuk meningkatkan efisiensi dan mempermudah pekerjaan manusia dengan memanfaatkan perkembangan teknologi dan internet pada masa sekarang ini. Cara kerja dari sistem ini adalah </w:t>
      </w:r>
      <w:r w:rsidR="00657379">
        <w:rPr>
          <w:rFonts w:cstheme="majorBidi"/>
          <w:szCs w:val="24"/>
          <w:lang w:val="en-US"/>
        </w:rPr>
        <w:t>kita bisa mengatur sesuka hati kita untuk membuka</w:t>
      </w:r>
      <w:r w:rsidR="00516151">
        <w:rPr>
          <w:rFonts w:cstheme="majorBidi"/>
          <w:szCs w:val="24"/>
          <w:lang w:val="en-US"/>
        </w:rPr>
        <w:t xml:space="preserve"> atau menutup</w:t>
      </w:r>
      <w:r w:rsidR="00657379">
        <w:rPr>
          <w:rFonts w:cstheme="majorBidi"/>
          <w:szCs w:val="24"/>
          <w:lang w:val="en-US"/>
        </w:rPr>
        <w:t xml:space="preserve"> katup yang biasa berada pada pipa air.</w:t>
      </w:r>
      <w:r w:rsidR="00516151">
        <w:rPr>
          <w:rFonts w:cstheme="majorBidi"/>
          <w:szCs w:val="24"/>
          <w:lang w:val="en-US"/>
        </w:rPr>
        <w:t xml:space="preserve"> C</w:t>
      </w:r>
      <w:r w:rsidR="00657379">
        <w:rPr>
          <w:rFonts w:cstheme="majorBidi"/>
          <w:szCs w:val="24"/>
          <w:lang w:val="en-US"/>
        </w:rPr>
        <w:t>ontoh</w:t>
      </w:r>
      <w:r w:rsidR="00516151">
        <w:rPr>
          <w:rFonts w:cstheme="majorBidi"/>
          <w:szCs w:val="24"/>
          <w:lang w:val="en-US"/>
        </w:rPr>
        <w:t xml:space="preserve">nya </w:t>
      </w:r>
      <w:r>
        <w:rPr>
          <w:rFonts w:cstheme="majorBidi"/>
          <w:szCs w:val="24"/>
          <w:lang w:val="en-US"/>
        </w:rPr>
        <w:t xml:space="preserve">pada saat mengklik tombol ON yang berada pada aplikasi smarthpone, katup yang awalnya berada pada kondisi tertutup akan terbuka, </w:t>
      </w:r>
      <w:r w:rsidR="00657379">
        <w:rPr>
          <w:rFonts w:cstheme="majorBidi"/>
          <w:szCs w:val="24"/>
          <w:lang w:val="en-US"/>
        </w:rPr>
        <w:t>kita juga</w:t>
      </w:r>
      <w:r w:rsidR="00516151">
        <w:rPr>
          <w:rFonts w:cstheme="majorBidi"/>
          <w:szCs w:val="24"/>
          <w:lang w:val="en-US"/>
        </w:rPr>
        <w:t xml:space="preserve"> bisa membuka katupnya setengah </w:t>
      </w:r>
      <w:r w:rsidR="00657379">
        <w:rPr>
          <w:rFonts w:cstheme="majorBidi"/>
          <w:szCs w:val="24"/>
          <w:lang w:val="en-US"/>
        </w:rPr>
        <w:t>jika kita ingin</w:t>
      </w:r>
      <w:r w:rsidR="00516151">
        <w:rPr>
          <w:rFonts w:cstheme="majorBidi"/>
          <w:szCs w:val="24"/>
          <w:lang w:val="en-US"/>
        </w:rPr>
        <w:t>, dengan cara</w:t>
      </w:r>
      <w:r w:rsidR="00657379">
        <w:rPr>
          <w:rFonts w:cstheme="majorBidi"/>
          <w:szCs w:val="24"/>
          <w:lang w:val="en-US"/>
        </w:rPr>
        <w:t xml:space="preserve"> kita bisa mengklik tombol 50%</w:t>
      </w:r>
      <w:r w:rsidR="00516151">
        <w:rPr>
          <w:rFonts w:cstheme="majorBidi"/>
          <w:szCs w:val="24"/>
          <w:lang w:val="en-US"/>
        </w:rPr>
        <w:t xml:space="preserve"> yang berada pada aplikasi kontrolnya,</w:t>
      </w:r>
      <w:r w:rsidR="00657379">
        <w:rPr>
          <w:rFonts w:cstheme="majorBidi"/>
          <w:szCs w:val="24"/>
          <w:lang w:val="en-US"/>
        </w:rPr>
        <w:t xml:space="preserve"> </w:t>
      </w:r>
      <w:r w:rsidR="00516151">
        <w:rPr>
          <w:rFonts w:cstheme="majorBidi"/>
          <w:szCs w:val="24"/>
          <w:lang w:val="en-US"/>
        </w:rPr>
        <w:t>dan sebagaimana mestinya begitu</w:t>
      </w:r>
      <w:r>
        <w:rPr>
          <w:rFonts w:cstheme="majorBidi"/>
          <w:szCs w:val="24"/>
          <w:lang w:val="en-US"/>
        </w:rPr>
        <w:t xml:space="preserve"> kita mengk</w:t>
      </w:r>
      <w:r w:rsidR="00657379">
        <w:rPr>
          <w:rFonts w:cstheme="majorBidi"/>
          <w:szCs w:val="24"/>
          <w:lang w:val="en-US"/>
        </w:rPr>
        <w:t>li</w:t>
      </w:r>
      <w:r>
        <w:rPr>
          <w:rFonts w:cstheme="majorBidi"/>
          <w:szCs w:val="24"/>
          <w:lang w:val="en-US"/>
        </w:rPr>
        <w:t>k tombol OFF maka katup kran air akan kembali lagi ke kondisi awal yaitu tertutup.</w:t>
      </w:r>
    </w:p>
    <w:p w14:paraId="6929D20E" w14:textId="77777777" w:rsidR="00963AD1" w:rsidRDefault="00963AD1" w:rsidP="00E602FA">
      <w:pPr>
        <w:spacing w:line="240" w:lineRule="auto"/>
        <w:rPr>
          <w:rFonts w:cstheme="majorBidi"/>
          <w:szCs w:val="24"/>
          <w:lang w:val="en-US"/>
        </w:rPr>
      </w:pPr>
    </w:p>
    <w:p w14:paraId="610C6D82" w14:textId="7554878A" w:rsidR="00503631" w:rsidRDefault="00503631" w:rsidP="00E602FA">
      <w:pPr>
        <w:spacing w:line="240" w:lineRule="auto"/>
        <w:rPr>
          <w:rFonts w:cstheme="majorBidi"/>
          <w:szCs w:val="24"/>
          <w:lang w:val="en-US"/>
        </w:rPr>
      </w:pPr>
      <w:r w:rsidRPr="007B1F83">
        <w:rPr>
          <w:rFonts w:cstheme="majorBidi"/>
          <w:b/>
          <w:bCs/>
          <w:szCs w:val="24"/>
          <w:lang w:val="en-US"/>
        </w:rPr>
        <w:t>Kata Kunci</w:t>
      </w:r>
      <w:r w:rsidRPr="00927B27">
        <w:rPr>
          <w:rFonts w:cstheme="majorBidi"/>
          <w:szCs w:val="24"/>
          <w:lang w:val="en-US"/>
        </w:rPr>
        <w:t xml:space="preserve"> – </w:t>
      </w:r>
      <w:r w:rsidR="00695637">
        <w:rPr>
          <w:rFonts w:cstheme="majorBidi"/>
          <w:szCs w:val="24"/>
          <w:lang w:val="en-US"/>
        </w:rPr>
        <w:t>Katup</w:t>
      </w:r>
      <w:r w:rsidRPr="00927B27">
        <w:rPr>
          <w:rFonts w:cstheme="majorBidi"/>
          <w:szCs w:val="24"/>
          <w:lang w:val="en-US"/>
        </w:rPr>
        <w:t xml:space="preserve">, </w:t>
      </w:r>
      <w:r w:rsidR="00695637">
        <w:rPr>
          <w:rFonts w:cstheme="majorBidi"/>
          <w:szCs w:val="24"/>
          <w:lang w:val="en-US"/>
        </w:rPr>
        <w:t>pipa air</w:t>
      </w:r>
      <w:r w:rsidRPr="00927B27">
        <w:rPr>
          <w:rFonts w:cstheme="majorBidi"/>
          <w:szCs w:val="24"/>
          <w:lang w:val="en-US"/>
        </w:rPr>
        <w:t xml:space="preserve">, </w:t>
      </w:r>
      <w:r w:rsidR="00695637">
        <w:rPr>
          <w:rFonts w:cstheme="majorBidi"/>
          <w:szCs w:val="24"/>
          <w:lang w:val="en-US"/>
        </w:rPr>
        <w:t>aplikasi kontrol.</w:t>
      </w:r>
    </w:p>
    <w:p w14:paraId="34D1FF73" w14:textId="77777777" w:rsidR="00503631" w:rsidRDefault="00503631" w:rsidP="00503631">
      <w:pPr>
        <w:rPr>
          <w:rFonts w:cstheme="majorBidi"/>
          <w:szCs w:val="24"/>
          <w:lang w:val="en-US"/>
        </w:rPr>
      </w:pPr>
    </w:p>
    <w:p w14:paraId="28FFE112" w14:textId="77777777" w:rsidR="00503631" w:rsidRDefault="00503631" w:rsidP="00503631">
      <w:pPr>
        <w:pStyle w:val="Head"/>
      </w:pPr>
      <w:bookmarkStart w:id="24" w:name="_Toc11187727"/>
      <w:bookmarkStart w:id="25" w:name="_Toc18403727"/>
      <w:r>
        <w:t>ABSTRACT</w:t>
      </w:r>
      <w:bookmarkEnd w:id="24"/>
      <w:bookmarkEnd w:id="25"/>
    </w:p>
    <w:p w14:paraId="7B6A35BE" w14:textId="77777777" w:rsidR="00503631" w:rsidRPr="000339E2" w:rsidRDefault="00503631" w:rsidP="00503631">
      <w:pPr>
        <w:jc w:val="center"/>
        <w:rPr>
          <w:rFonts w:cstheme="majorBidi"/>
          <w:szCs w:val="24"/>
          <w:lang w:val="en-US"/>
        </w:rPr>
      </w:pPr>
    </w:p>
    <w:p w14:paraId="3D0AE383" w14:textId="046C4253" w:rsidR="007808CB" w:rsidRDefault="00516151" w:rsidP="008D689A">
      <w:pPr>
        <w:spacing w:before="120" w:line="240" w:lineRule="auto"/>
        <w:rPr>
          <w:rStyle w:val="tlid-translation"/>
          <w:i/>
          <w:iCs/>
          <w:lang w:val="en"/>
        </w:rPr>
      </w:pPr>
      <w:r w:rsidRPr="00C73D2B">
        <w:rPr>
          <w:rStyle w:val="tlid-translation"/>
          <w:i/>
          <w:iCs/>
          <w:lang w:val="en"/>
        </w:rPr>
        <w:t>Valves commonly used in water pipes are still many that are directly driven to drain or stop the flow of water flowing through the pipe. Therefore, along with the development and advancement of technology, it is now not impossible that the valve can be moved remotely or without directly touching the valve itself by using an application on a smartphone that is already connected to the network, with just a few touches on our smartphone screen can control the valve both open and close it. The purpose of this final project is to improve efficiency and facilitate human work by utilizing technological and internet developments in the present. The workings of this system are that we can regulate as we like to open or close the valves that are usually in the water pipe. For example when clicking the ON button that is on the Smarthpone application, the valve that was initially closed will open, we can also open the valve half if we want, in a way we can click the 50% button that is in the control application, and as it should we click the OFF button then the valve of the water tap will return to the initial condition which is closed.</w:t>
      </w:r>
    </w:p>
    <w:p w14:paraId="48391875" w14:textId="77777777" w:rsidR="00963AD1" w:rsidRDefault="00963AD1" w:rsidP="008D689A">
      <w:pPr>
        <w:spacing w:before="120" w:line="240" w:lineRule="auto"/>
        <w:rPr>
          <w:rStyle w:val="tlid-translation"/>
          <w:i/>
          <w:iCs/>
          <w:lang w:val="en"/>
        </w:rPr>
      </w:pPr>
    </w:p>
    <w:p w14:paraId="7CC367AD" w14:textId="6D2CC24E" w:rsidR="00503631" w:rsidRPr="00C73D2B" w:rsidRDefault="00503631" w:rsidP="008D689A">
      <w:pPr>
        <w:spacing w:before="120" w:line="240" w:lineRule="auto"/>
        <w:rPr>
          <w:i/>
          <w:iCs/>
          <w:lang w:val="en"/>
        </w:rPr>
      </w:pPr>
      <w:r w:rsidRPr="00C73D2B">
        <w:rPr>
          <w:rFonts w:cstheme="majorBidi"/>
          <w:b/>
          <w:bCs/>
          <w:i/>
          <w:iCs/>
          <w:szCs w:val="24"/>
          <w:lang w:val="en-US"/>
        </w:rPr>
        <w:t>Keyword</w:t>
      </w:r>
      <w:r w:rsidRPr="00C73D2B">
        <w:rPr>
          <w:rFonts w:cstheme="majorBidi"/>
          <w:i/>
          <w:iCs/>
          <w:szCs w:val="24"/>
          <w:lang w:val="en-US"/>
        </w:rPr>
        <w:t xml:space="preserve"> – </w:t>
      </w:r>
      <w:r w:rsidR="00695637" w:rsidRPr="00C73D2B">
        <w:rPr>
          <w:rFonts w:cstheme="majorBidi"/>
          <w:i/>
          <w:iCs/>
          <w:szCs w:val="24"/>
          <w:lang w:val="en-US"/>
        </w:rPr>
        <w:t>Valve</w:t>
      </w:r>
      <w:r w:rsidRPr="00C73D2B">
        <w:rPr>
          <w:rFonts w:cstheme="majorBidi"/>
          <w:i/>
          <w:iCs/>
          <w:szCs w:val="24"/>
          <w:lang w:val="en-US"/>
        </w:rPr>
        <w:t xml:space="preserve">, </w:t>
      </w:r>
      <w:r w:rsidR="00695637" w:rsidRPr="00C73D2B">
        <w:rPr>
          <w:rFonts w:cstheme="majorBidi"/>
          <w:i/>
          <w:iCs/>
          <w:szCs w:val="24"/>
          <w:lang w:val="en-US"/>
        </w:rPr>
        <w:t>water pipe</w:t>
      </w:r>
      <w:r w:rsidRPr="00C73D2B">
        <w:rPr>
          <w:rFonts w:cstheme="majorBidi"/>
          <w:i/>
          <w:iCs/>
          <w:szCs w:val="24"/>
          <w:lang w:val="en-US"/>
        </w:rPr>
        <w:t xml:space="preserve">, </w:t>
      </w:r>
      <w:r w:rsidR="00695637" w:rsidRPr="00C73D2B">
        <w:rPr>
          <w:rFonts w:cstheme="majorBidi"/>
          <w:i/>
          <w:iCs/>
          <w:szCs w:val="24"/>
          <w:lang w:val="en-US"/>
        </w:rPr>
        <w:t>control application.</w:t>
      </w:r>
    </w:p>
    <w:p w14:paraId="6F6D5D5E" w14:textId="77777777" w:rsidR="00503631" w:rsidRDefault="00503631" w:rsidP="00503631">
      <w:pPr>
        <w:rPr>
          <w:rFonts w:cstheme="majorBidi"/>
          <w:szCs w:val="24"/>
          <w:lang w:val="en-US"/>
        </w:rPr>
      </w:pPr>
    </w:p>
    <w:p w14:paraId="51A3D35D" w14:textId="77777777" w:rsidR="00503631" w:rsidRDefault="00503631" w:rsidP="00503631">
      <w:pPr>
        <w:rPr>
          <w:rFonts w:cstheme="majorBidi"/>
          <w:szCs w:val="24"/>
          <w:lang w:val="en-US"/>
        </w:rPr>
      </w:pPr>
    </w:p>
    <w:p w14:paraId="14F06623" w14:textId="77777777" w:rsidR="00503631" w:rsidRDefault="00503631" w:rsidP="00503631">
      <w:pPr>
        <w:rPr>
          <w:rFonts w:cstheme="majorBidi"/>
          <w:szCs w:val="24"/>
          <w:lang w:val="en-US"/>
        </w:rPr>
      </w:pPr>
    </w:p>
    <w:p w14:paraId="4DF10466" w14:textId="0FF7B597" w:rsidR="002103F1" w:rsidRDefault="002103F1" w:rsidP="007C0817">
      <w:pPr>
        <w:rPr>
          <w:rFonts w:cstheme="majorBidi"/>
          <w:szCs w:val="24"/>
          <w:lang w:val="en-US"/>
        </w:rPr>
      </w:pPr>
    </w:p>
    <w:p w14:paraId="3F4C323C" w14:textId="77777777" w:rsidR="0064100E" w:rsidRDefault="0064100E" w:rsidP="000E404C">
      <w:pPr>
        <w:rPr>
          <w:rFonts w:cstheme="majorBidi"/>
          <w:szCs w:val="24"/>
          <w:lang w:val="en-US"/>
        </w:rPr>
      </w:pPr>
    </w:p>
    <w:p w14:paraId="692FF80B" w14:textId="77777777" w:rsidR="00757448" w:rsidRDefault="00757448" w:rsidP="000E404C">
      <w:pPr>
        <w:rPr>
          <w:rFonts w:cstheme="majorBidi"/>
          <w:szCs w:val="24"/>
          <w:lang w:val="en-US"/>
        </w:rPr>
        <w:sectPr w:rsidR="00757448" w:rsidSect="00757448">
          <w:footerReference w:type="default" r:id="rId12"/>
          <w:pgSz w:w="11907" w:h="16840" w:code="9"/>
          <w:pgMar w:top="2268" w:right="1701" w:bottom="1701" w:left="2268" w:header="720" w:footer="720" w:gutter="0"/>
          <w:pgNumType w:fmt="lowerRoman"/>
          <w:cols w:space="720"/>
          <w:docGrid w:linePitch="360"/>
        </w:sectPr>
      </w:pPr>
    </w:p>
    <w:p w14:paraId="704BAC70" w14:textId="618BCC0F" w:rsidR="00B210B3" w:rsidRPr="00831E10" w:rsidRDefault="007913E9" w:rsidP="00A00D9D">
      <w:pPr>
        <w:pStyle w:val="Heading1"/>
      </w:pPr>
      <w:r>
        <w:fldChar w:fldCharType="begin"/>
      </w:r>
      <w:r w:rsidRPr="007913E9">
        <w:instrText xml:space="preserve"> Seq chapter \h </w:instrText>
      </w:r>
      <w:r>
        <w:fldChar w:fldCharType="end"/>
      </w:r>
      <w:r>
        <w:br/>
      </w:r>
      <w:bookmarkStart w:id="26" w:name="_Toc532959946"/>
      <w:bookmarkStart w:id="27" w:name="_Toc11187732"/>
      <w:bookmarkStart w:id="28" w:name="_Toc18403728"/>
      <w:r w:rsidR="00E02706">
        <w:t>PENDAHULUAN</w:t>
      </w:r>
      <w:bookmarkEnd w:id="26"/>
      <w:bookmarkEnd w:id="27"/>
      <w:bookmarkEnd w:id="28"/>
    </w:p>
    <w:p w14:paraId="22233ADA" w14:textId="77777777" w:rsidR="006018E4" w:rsidRDefault="006018E4" w:rsidP="007D640F">
      <w:pPr>
        <w:pStyle w:val="ListParagraph"/>
        <w:rPr>
          <w:lang w:val="en-US"/>
        </w:rPr>
      </w:pPr>
    </w:p>
    <w:p w14:paraId="3C9581E8" w14:textId="601BCD78" w:rsidR="00636C98" w:rsidRPr="00895F18" w:rsidRDefault="00636C98" w:rsidP="00895F18">
      <w:pPr>
        <w:pStyle w:val="Heading2"/>
      </w:pPr>
      <w:bookmarkStart w:id="29" w:name="_Toc532959947"/>
      <w:bookmarkStart w:id="30" w:name="_Toc11187733"/>
      <w:bookmarkStart w:id="31" w:name="_Hlk11150024"/>
      <w:bookmarkStart w:id="32" w:name="_Toc18403729"/>
      <w:r w:rsidRPr="00895F18">
        <w:t>Latar Belakang</w:t>
      </w:r>
      <w:bookmarkEnd w:id="29"/>
      <w:bookmarkEnd w:id="30"/>
      <w:bookmarkEnd w:id="32"/>
    </w:p>
    <w:bookmarkEnd w:id="31"/>
    <w:p w14:paraId="2E26B36D" w14:textId="18878C68" w:rsidR="00C4636E" w:rsidRDefault="00C4636E" w:rsidP="00C4636E">
      <w:pPr>
        <w:ind w:firstLine="720"/>
        <w:rPr>
          <w:lang w:val="en-US"/>
        </w:rPr>
      </w:pPr>
      <w:r>
        <w:rPr>
          <w:lang w:val="en-US"/>
        </w:rPr>
        <w:t>Sebagian besar orang memiliki tempat penampungan air dirumah</w:t>
      </w:r>
      <w:r w:rsidR="0062427E">
        <w:rPr>
          <w:lang w:val="en-US"/>
        </w:rPr>
        <w:t>, kos-kosan, kontrakan,</w:t>
      </w:r>
      <w:r>
        <w:rPr>
          <w:lang w:val="en-US"/>
        </w:rPr>
        <w:t xml:space="preserve"> </w:t>
      </w:r>
      <w:r w:rsidR="0062427E">
        <w:rPr>
          <w:lang w:val="en-US"/>
        </w:rPr>
        <w:t>dan sebagainya</w:t>
      </w:r>
      <w:r w:rsidR="00193917">
        <w:rPr>
          <w:lang w:val="en-US"/>
        </w:rPr>
        <w:t>, y</w:t>
      </w:r>
      <w:r>
        <w:rPr>
          <w:lang w:val="en-US"/>
        </w:rPr>
        <w:t>ang mana jika ingin mengalirkan atau menghentikan aliran air dari tempat penampungan</w:t>
      </w:r>
      <w:r w:rsidR="0062427E">
        <w:rPr>
          <w:lang w:val="en-US"/>
        </w:rPr>
        <w:t>ya tersebut</w:t>
      </w:r>
      <w:r>
        <w:rPr>
          <w:lang w:val="en-US"/>
        </w:rPr>
        <w:t xml:space="preserve"> harus pergi menggerakan katup yang ada di pipa airnya secara langsung.</w:t>
      </w:r>
    </w:p>
    <w:p w14:paraId="23222C3A" w14:textId="44B6B3D4" w:rsidR="003D2662" w:rsidRDefault="003D2662" w:rsidP="003D2662">
      <w:pPr>
        <w:ind w:firstLine="720"/>
        <w:rPr>
          <w:lang w:val="en-US"/>
        </w:rPr>
      </w:pPr>
      <w:r>
        <w:rPr>
          <w:lang w:val="en-US"/>
        </w:rPr>
        <w:t>Pada era globalisasi atau pemanasan global menyebabkan kekeringan yang sangat parah, sehingga menyebabkan beberapa tempat di dunia mengalami kekeringan atau kekurangan air bersih, akan tetapi kesadaran masyarakat akan pentingnya air bersih sangat minim, kondisi tersebut sering terjadi karena beberapa alasan, salah satunya lupa mematikan / menutup katup atau keran air yang ada sehingga menyebabkan air terbuang percuma atau pemborosan air.</w:t>
      </w:r>
    </w:p>
    <w:p w14:paraId="0269F143" w14:textId="3AC48943" w:rsidR="00193917" w:rsidRDefault="00C4636E" w:rsidP="00C4636E">
      <w:pPr>
        <w:ind w:firstLine="720"/>
        <w:rPr>
          <w:lang w:val="en-US"/>
        </w:rPr>
      </w:pPr>
      <w:r>
        <w:rPr>
          <w:lang w:val="en-US"/>
        </w:rPr>
        <w:t xml:space="preserve">Mengingat </w:t>
      </w:r>
      <w:r w:rsidR="0062427E">
        <w:rPr>
          <w:lang w:val="en-US"/>
        </w:rPr>
        <w:t>kasus diatas</w:t>
      </w:r>
      <w:r>
        <w:rPr>
          <w:lang w:val="en-US"/>
        </w:rPr>
        <w:t xml:space="preserve">, </w:t>
      </w:r>
      <w:r w:rsidR="0062427E">
        <w:rPr>
          <w:lang w:val="en-US"/>
        </w:rPr>
        <w:t xml:space="preserve">penulis </w:t>
      </w:r>
      <w:r w:rsidR="00193917">
        <w:rPr>
          <w:lang w:val="en-US"/>
        </w:rPr>
        <w:t xml:space="preserve">tercetus ide untuk membuat sebuah alat yang dapat membantu mengatasi hal tersebut dimana alat tersebut bisa </w:t>
      </w:r>
      <w:r w:rsidR="009B729E">
        <w:rPr>
          <w:lang w:val="en-US"/>
        </w:rPr>
        <w:t xml:space="preserve">mengontrol untuk </w:t>
      </w:r>
      <w:r w:rsidR="00193917">
        <w:rPr>
          <w:lang w:val="en-US"/>
        </w:rPr>
        <w:t>membuka dan menutup katup, bahkan bisa mengatur debit air yang ada.</w:t>
      </w:r>
    </w:p>
    <w:p w14:paraId="0FA7A0EF" w14:textId="5BE487C8" w:rsidR="00C4636E" w:rsidRDefault="00C4636E" w:rsidP="00E602FA">
      <w:pPr>
        <w:ind w:firstLine="720"/>
        <w:rPr>
          <w:lang w:val="en-US"/>
        </w:rPr>
      </w:pPr>
      <w:r>
        <w:rPr>
          <w:lang w:val="en-US"/>
        </w:rPr>
        <w:t xml:space="preserve">Kontrol </w:t>
      </w:r>
      <w:r w:rsidR="006A2826">
        <w:rPr>
          <w:lang w:val="en-US"/>
        </w:rPr>
        <w:t xml:space="preserve">buka tutup </w:t>
      </w:r>
      <w:r>
        <w:rPr>
          <w:lang w:val="en-US"/>
        </w:rPr>
        <w:t>katup ini bisa menghemat air secara tidak langsung, karena kita bisa mengukur untuk membuka maupun menutup putaran katupnya semaunya kita sehingga dari situlah kita bisa mencegah debit air yang terbuang percuma pada saat kita sedang memakai air, yang mana jika katupnya masih digerakkan secara langsung akan memakan waktu sehingga debit air yang terbuang percuma sangat besar.</w:t>
      </w:r>
    </w:p>
    <w:p w14:paraId="6939FE03" w14:textId="77777777" w:rsidR="00E602FA" w:rsidRPr="00636C98" w:rsidRDefault="00E602FA" w:rsidP="00E602FA">
      <w:pPr>
        <w:rPr>
          <w:lang w:val="en-US"/>
        </w:rPr>
      </w:pPr>
    </w:p>
    <w:p w14:paraId="4B82D7B7" w14:textId="32A48487" w:rsidR="007808CB" w:rsidRPr="007808CB" w:rsidRDefault="007E62D1" w:rsidP="007808CB">
      <w:pPr>
        <w:pStyle w:val="Heading2"/>
      </w:pPr>
      <w:bookmarkStart w:id="33" w:name="_Toc532959948"/>
      <w:bookmarkStart w:id="34" w:name="_Toc11187734"/>
      <w:bookmarkStart w:id="35" w:name="_Toc18403730"/>
      <w:r>
        <w:t>Perumusan Masalah</w:t>
      </w:r>
      <w:bookmarkEnd w:id="33"/>
      <w:bookmarkEnd w:id="34"/>
      <w:bookmarkEnd w:id="35"/>
    </w:p>
    <w:p w14:paraId="5691ABB7" w14:textId="4485F275" w:rsidR="00C4636E" w:rsidRDefault="00C4636E" w:rsidP="005C7BC7">
      <w:pPr>
        <w:pStyle w:val="ListParagraph"/>
        <w:numPr>
          <w:ilvl w:val="0"/>
          <w:numId w:val="5"/>
        </w:numPr>
        <w:rPr>
          <w:lang w:val="en-US"/>
        </w:rPr>
      </w:pPr>
      <w:r>
        <w:rPr>
          <w:lang w:val="en-US"/>
        </w:rPr>
        <w:t xml:space="preserve">Bagaimana </w:t>
      </w:r>
      <w:r w:rsidR="00E602FA">
        <w:rPr>
          <w:lang w:val="en-US"/>
        </w:rPr>
        <w:t xml:space="preserve">cara </w:t>
      </w:r>
      <w:r w:rsidR="00DF7D01">
        <w:rPr>
          <w:lang w:val="en-US"/>
        </w:rPr>
        <w:t xml:space="preserve">untuk </w:t>
      </w:r>
      <w:r w:rsidR="00E602FA">
        <w:rPr>
          <w:lang w:val="en-US"/>
        </w:rPr>
        <w:t>menggerakan servo</w:t>
      </w:r>
      <w:r>
        <w:rPr>
          <w:lang w:val="en-US"/>
        </w:rPr>
        <w:t>?</w:t>
      </w:r>
    </w:p>
    <w:p w14:paraId="2D757CC6" w14:textId="7079A837" w:rsidR="00C4636E" w:rsidRDefault="00C4636E" w:rsidP="005C7BC7">
      <w:pPr>
        <w:pStyle w:val="ListParagraph"/>
        <w:numPr>
          <w:ilvl w:val="0"/>
          <w:numId w:val="5"/>
        </w:numPr>
        <w:rPr>
          <w:lang w:val="en-US"/>
        </w:rPr>
      </w:pPr>
      <w:r>
        <w:rPr>
          <w:lang w:val="en-US"/>
        </w:rPr>
        <w:t xml:space="preserve">Bagaimana </w:t>
      </w:r>
      <w:r w:rsidR="00DF7D01">
        <w:rPr>
          <w:lang w:val="en-US"/>
        </w:rPr>
        <w:t>cara</w:t>
      </w:r>
      <w:r w:rsidR="007808CB">
        <w:rPr>
          <w:lang w:val="en-US"/>
        </w:rPr>
        <w:t xml:space="preserve"> </w:t>
      </w:r>
      <w:r w:rsidR="00E602FA">
        <w:rPr>
          <w:lang w:val="en-US"/>
        </w:rPr>
        <w:t>mengatur putaran servo</w:t>
      </w:r>
      <w:r>
        <w:rPr>
          <w:lang w:val="en-US"/>
        </w:rPr>
        <w:t>?</w:t>
      </w:r>
    </w:p>
    <w:p w14:paraId="48D5B4AF" w14:textId="41B944E5" w:rsidR="007808CB" w:rsidRPr="007808CB" w:rsidRDefault="00DF7D01" w:rsidP="007808CB">
      <w:pPr>
        <w:pStyle w:val="ListParagraph"/>
        <w:numPr>
          <w:ilvl w:val="0"/>
          <w:numId w:val="5"/>
        </w:numPr>
        <w:rPr>
          <w:lang w:val="en-US"/>
        </w:rPr>
      </w:pPr>
      <w:r>
        <w:rPr>
          <w:lang w:val="en-US"/>
        </w:rPr>
        <w:t xml:space="preserve">Bagaimana menghubungkan servo dengan </w:t>
      </w:r>
      <w:r w:rsidR="007808CB" w:rsidRPr="007808CB">
        <w:rPr>
          <w:i/>
          <w:iCs/>
          <w:lang w:val="en-US"/>
        </w:rPr>
        <w:t>smart</w:t>
      </w:r>
      <w:r w:rsidRPr="007808CB">
        <w:rPr>
          <w:i/>
          <w:iCs/>
          <w:lang w:val="en-US"/>
        </w:rPr>
        <w:t>phone</w:t>
      </w:r>
      <w:r>
        <w:rPr>
          <w:lang w:val="en-US"/>
        </w:rPr>
        <w:t xml:space="preserve"> menggunakan bluetooth</w:t>
      </w:r>
      <w:r w:rsidR="00C4636E">
        <w:rPr>
          <w:lang w:val="en-US"/>
        </w:rPr>
        <w:t>?</w:t>
      </w:r>
    </w:p>
    <w:p w14:paraId="49E55B96" w14:textId="301DB5D1" w:rsidR="009B729E" w:rsidRDefault="009B729E" w:rsidP="007808CB">
      <w:pPr>
        <w:rPr>
          <w:lang w:val="en-US"/>
        </w:rPr>
      </w:pPr>
    </w:p>
    <w:p w14:paraId="7ED4D8AE" w14:textId="77777777" w:rsidR="003D2662" w:rsidRPr="007808CB" w:rsidRDefault="003D2662" w:rsidP="007808CB">
      <w:pPr>
        <w:rPr>
          <w:lang w:val="en-US"/>
        </w:rPr>
      </w:pPr>
    </w:p>
    <w:p w14:paraId="025D15F9" w14:textId="5931AB33" w:rsidR="000B2CF4" w:rsidRDefault="00770616" w:rsidP="00895F18">
      <w:pPr>
        <w:pStyle w:val="Heading2"/>
      </w:pPr>
      <w:bookmarkStart w:id="36" w:name="_Toc532959949"/>
      <w:bookmarkStart w:id="37" w:name="_Toc11187735"/>
      <w:bookmarkStart w:id="38" w:name="_Toc18403731"/>
      <w:r>
        <w:t>Tujuan</w:t>
      </w:r>
      <w:bookmarkEnd w:id="36"/>
      <w:bookmarkEnd w:id="37"/>
      <w:bookmarkEnd w:id="38"/>
    </w:p>
    <w:p w14:paraId="2E5C4A9E" w14:textId="77777777" w:rsidR="007808CB" w:rsidRDefault="007808CB" w:rsidP="005C7BC7">
      <w:pPr>
        <w:pStyle w:val="ListParagraph"/>
        <w:numPr>
          <w:ilvl w:val="0"/>
          <w:numId w:val="6"/>
        </w:numPr>
        <w:rPr>
          <w:lang w:val="en-US"/>
        </w:rPr>
      </w:pPr>
      <w:bookmarkStart w:id="39" w:name="_Hlk13246218"/>
      <w:r>
        <w:rPr>
          <w:lang w:val="en-US"/>
        </w:rPr>
        <w:t>Untuk mengetahui cara menggerakan servo.</w:t>
      </w:r>
    </w:p>
    <w:p w14:paraId="0F2BAD81" w14:textId="19ABEA42" w:rsidR="007808CB" w:rsidRDefault="007808CB" w:rsidP="005C7BC7">
      <w:pPr>
        <w:pStyle w:val="ListParagraph"/>
        <w:numPr>
          <w:ilvl w:val="0"/>
          <w:numId w:val="6"/>
        </w:numPr>
        <w:rPr>
          <w:lang w:val="en-US"/>
        </w:rPr>
      </w:pPr>
      <w:r>
        <w:rPr>
          <w:lang w:val="en-US"/>
        </w:rPr>
        <w:t>Untuk mengetahui cara mengatur putaran servo.</w:t>
      </w:r>
    </w:p>
    <w:bookmarkEnd w:id="39"/>
    <w:p w14:paraId="482097E5" w14:textId="38CF6916" w:rsidR="00770616" w:rsidRPr="00C4636E" w:rsidRDefault="007808CB" w:rsidP="005C7BC7">
      <w:pPr>
        <w:pStyle w:val="ListParagraph"/>
        <w:numPr>
          <w:ilvl w:val="0"/>
          <w:numId w:val="6"/>
        </w:numPr>
        <w:rPr>
          <w:lang w:val="en-US"/>
        </w:rPr>
      </w:pPr>
      <w:r>
        <w:rPr>
          <w:lang w:val="en-US"/>
        </w:rPr>
        <w:t xml:space="preserve">Untuk mengetahui cara menghubungkan servo dengan </w:t>
      </w:r>
      <w:r>
        <w:rPr>
          <w:i/>
          <w:iCs/>
          <w:lang w:val="en-US"/>
        </w:rPr>
        <w:t>smartphone</w:t>
      </w:r>
      <w:r>
        <w:rPr>
          <w:lang w:val="en-US"/>
        </w:rPr>
        <w:t xml:space="preserve"> menggunakan bluetooth.</w:t>
      </w:r>
    </w:p>
    <w:p w14:paraId="25700D01" w14:textId="77777777" w:rsidR="00443CA7" w:rsidRDefault="00443CA7" w:rsidP="00697EED">
      <w:pPr>
        <w:ind w:firstLine="720"/>
        <w:rPr>
          <w:lang w:val="en-US"/>
        </w:rPr>
      </w:pPr>
    </w:p>
    <w:p w14:paraId="56AF9D8D" w14:textId="724EAF72" w:rsidR="00443CA7" w:rsidRDefault="00443CA7" w:rsidP="00895F18">
      <w:pPr>
        <w:pStyle w:val="Heading2"/>
      </w:pPr>
      <w:bookmarkStart w:id="40" w:name="_Toc11187736"/>
      <w:bookmarkStart w:id="41" w:name="_Toc18403732"/>
      <w:r>
        <w:t>Manfaat</w:t>
      </w:r>
      <w:bookmarkEnd w:id="40"/>
      <w:bookmarkEnd w:id="41"/>
    </w:p>
    <w:p w14:paraId="5E123487" w14:textId="77777777" w:rsidR="00C4636E" w:rsidRDefault="00C4636E" w:rsidP="00C4636E">
      <w:pPr>
        <w:ind w:firstLine="720"/>
        <w:rPr>
          <w:lang w:val="en-US"/>
        </w:rPr>
      </w:pPr>
      <w:bookmarkStart w:id="42" w:name="_Hlk13246294"/>
      <w:r>
        <w:rPr>
          <w:lang w:val="en-US"/>
        </w:rPr>
        <w:t>Manfaat dari Penelitian Tugas Akhir ini adalah :</w:t>
      </w:r>
    </w:p>
    <w:p w14:paraId="7CE74D93" w14:textId="00407B06" w:rsidR="00C4636E" w:rsidRDefault="000D3C12" w:rsidP="005C7BC7">
      <w:pPr>
        <w:pStyle w:val="ListParagraph"/>
        <w:numPr>
          <w:ilvl w:val="0"/>
          <w:numId w:val="7"/>
        </w:numPr>
        <w:rPr>
          <w:lang w:val="en-US"/>
        </w:rPr>
      </w:pPr>
      <w:r>
        <w:rPr>
          <w:lang w:val="en-US"/>
        </w:rPr>
        <w:t>Alat ini dapat membantu mengurangi pemborosan air</w:t>
      </w:r>
      <w:r w:rsidR="00C4636E">
        <w:rPr>
          <w:lang w:val="en-US"/>
        </w:rPr>
        <w:t>.</w:t>
      </w:r>
    </w:p>
    <w:p w14:paraId="44BC3925" w14:textId="5985A1CC" w:rsidR="000D3C12" w:rsidRDefault="000D3C12" w:rsidP="005C7BC7">
      <w:pPr>
        <w:pStyle w:val="ListParagraph"/>
        <w:numPr>
          <w:ilvl w:val="0"/>
          <w:numId w:val="7"/>
        </w:numPr>
        <w:rPr>
          <w:lang w:val="en-US"/>
        </w:rPr>
      </w:pPr>
      <w:r>
        <w:rPr>
          <w:lang w:val="en-US"/>
        </w:rPr>
        <w:t>Alat ini dapat membantu mengatur debit air yang mengalir.</w:t>
      </w:r>
    </w:p>
    <w:p w14:paraId="5097F31E" w14:textId="77777777" w:rsidR="00C4636E" w:rsidRDefault="00C4636E" w:rsidP="005C7BC7">
      <w:pPr>
        <w:pStyle w:val="ListParagraph"/>
        <w:numPr>
          <w:ilvl w:val="0"/>
          <w:numId w:val="7"/>
        </w:numPr>
        <w:rPr>
          <w:lang w:val="en-US"/>
        </w:rPr>
      </w:pPr>
      <w:r>
        <w:rPr>
          <w:lang w:val="en-US"/>
        </w:rPr>
        <w:t>Menjadi dasar pengetahuan yang dapat dikembangkan oleh mahasiswa khususnya di Jurusan Teknik Elektro Politeknik Negeri Manado</w:t>
      </w:r>
    </w:p>
    <w:p w14:paraId="2A3C2149" w14:textId="508BF8D9" w:rsidR="00BD62DE" w:rsidRPr="00C4636E" w:rsidRDefault="00C4636E" w:rsidP="005C7BC7">
      <w:pPr>
        <w:pStyle w:val="ListParagraph"/>
        <w:numPr>
          <w:ilvl w:val="0"/>
          <w:numId w:val="7"/>
        </w:numPr>
        <w:rPr>
          <w:lang w:val="en-US"/>
        </w:rPr>
      </w:pPr>
      <w:r>
        <w:rPr>
          <w:lang w:val="en-US"/>
        </w:rPr>
        <w:t>Menambah referensi pengetahuan bagi mahasiswa Jurusan Teknik Elektro Politeknik Negeri Manado</w:t>
      </w:r>
      <w:bookmarkEnd w:id="42"/>
      <w:r w:rsidR="00BD62DE" w:rsidRPr="00C4636E">
        <w:rPr>
          <w:lang w:val="en-US"/>
        </w:rPr>
        <w:t xml:space="preserve">. </w:t>
      </w:r>
    </w:p>
    <w:p w14:paraId="5FD5B90C" w14:textId="77777777" w:rsidR="009139B8" w:rsidRPr="00770616" w:rsidRDefault="009139B8" w:rsidP="009139B8">
      <w:pPr>
        <w:ind w:firstLine="720"/>
        <w:rPr>
          <w:lang w:val="en-US"/>
        </w:rPr>
      </w:pPr>
    </w:p>
    <w:p w14:paraId="2528DECC" w14:textId="3A9A8A35" w:rsidR="00115D2D" w:rsidRDefault="00115D2D" w:rsidP="00895F18">
      <w:pPr>
        <w:pStyle w:val="Heading2"/>
      </w:pPr>
      <w:bookmarkStart w:id="43" w:name="_Toc532959950"/>
      <w:bookmarkStart w:id="44" w:name="_Toc11187737"/>
      <w:bookmarkStart w:id="45" w:name="_Toc18403733"/>
      <w:r>
        <w:t>Batasan Masalah</w:t>
      </w:r>
      <w:bookmarkEnd w:id="43"/>
      <w:bookmarkEnd w:id="44"/>
      <w:bookmarkEnd w:id="45"/>
    </w:p>
    <w:p w14:paraId="2BF7FEFE" w14:textId="6D4EE46F" w:rsidR="00115D2D" w:rsidRDefault="00C4636E" w:rsidP="00C4636E">
      <w:pPr>
        <w:ind w:firstLine="720"/>
        <w:rPr>
          <w:lang w:val="en-US"/>
        </w:rPr>
      </w:pPr>
      <w:r>
        <w:rPr>
          <w:lang w:val="en-US"/>
        </w:rPr>
        <w:t>Agar penulisan lebih terarah, dan tidak menyebar keluar dari topik masalah, maka pembahasan penulisan ini di batasi ruang lingkupnya sebagai berikut :</w:t>
      </w:r>
    </w:p>
    <w:p w14:paraId="601ADFC9" w14:textId="17F07CE0" w:rsidR="00C4636E" w:rsidRDefault="00C4636E" w:rsidP="005C7BC7">
      <w:pPr>
        <w:pStyle w:val="ListParagraph"/>
        <w:numPr>
          <w:ilvl w:val="0"/>
          <w:numId w:val="8"/>
        </w:numPr>
        <w:rPr>
          <w:lang w:val="en-US"/>
        </w:rPr>
      </w:pPr>
      <w:r>
        <w:rPr>
          <w:lang w:val="en-US"/>
        </w:rPr>
        <w:t xml:space="preserve">Sistem yang dirancang berupa kontrol buka tutup katup terukur yang mana katupnya menggunakan </w:t>
      </w:r>
      <w:r w:rsidR="000D0981">
        <w:rPr>
          <w:lang w:val="en-US"/>
        </w:rPr>
        <w:t>K</w:t>
      </w:r>
      <w:r>
        <w:rPr>
          <w:lang w:val="en-US"/>
        </w:rPr>
        <w:t xml:space="preserve">atup </w:t>
      </w:r>
      <w:r w:rsidR="000D0981">
        <w:rPr>
          <w:lang w:val="en-US"/>
        </w:rPr>
        <w:t>B</w:t>
      </w:r>
      <w:r>
        <w:rPr>
          <w:lang w:val="en-US"/>
        </w:rPr>
        <w:t>ola</w:t>
      </w:r>
      <w:r w:rsidR="005B4B44">
        <w:rPr>
          <w:lang w:val="en-US"/>
        </w:rPr>
        <w:t xml:space="preserve"> atau </w:t>
      </w:r>
      <w:r w:rsidR="000D0981">
        <w:rPr>
          <w:lang w:val="en-US"/>
        </w:rPr>
        <w:t>B</w:t>
      </w:r>
      <w:r w:rsidR="005B4B44">
        <w:rPr>
          <w:lang w:val="en-US"/>
        </w:rPr>
        <w:t xml:space="preserve">all </w:t>
      </w:r>
      <w:r w:rsidR="000D0981">
        <w:rPr>
          <w:lang w:val="en-US"/>
        </w:rPr>
        <w:t>V</w:t>
      </w:r>
      <w:r w:rsidR="005B4B44">
        <w:rPr>
          <w:lang w:val="en-US"/>
        </w:rPr>
        <w:t>alve</w:t>
      </w:r>
      <w:r>
        <w:rPr>
          <w:lang w:val="en-US"/>
        </w:rPr>
        <w:t xml:space="preserve"> yang</w:t>
      </w:r>
      <w:r w:rsidR="005B4B44">
        <w:rPr>
          <w:lang w:val="en-US"/>
        </w:rPr>
        <w:t xml:space="preserve"> biasa digunakan pada pipa air</w:t>
      </w:r>
      <w:r w:rsidRPr="007E7286">
        <w:rPr>
          <w:lang w:val="en-US"/>
        </w:rPr>
        <w:t>.</w:t>
      </w:r>
    </w:p>
    <w:p w14:paraId="5220C340" w14:textId="0851080E" w:rsidR="000D0981" w:rsidRDefault="000D0981" w:rsidP="005C7BC7">
      <w:pPr>
        <w:pStyle w:val="ListParagraph"/>
        <w:numPr>
          <w:ilvl w:val="0"/>
          <w:numId w:val="8"/>
        </w:numPr>
        <w:rPr>
          <w:lang w:val="en-US"/>
        </w:rPr>
      </w:pPr>
      <w:r>
        <w:rPr>
          <w:lang w:val="en-US"/>
        </w:rPr>
        <w:t>Menggunakan Modul Bluetooth sebagai perangkat penghubungnya.</w:t>
      </w:r>
    </w:p>
    <w:p w14:paraId="02080A53" w14:textId="7FC01756" w:rsidR="00C4636E" w:rsidRDefault="00C4636E" w:rsidP="005C7BC7">
      <w:pPr>
        <w:pStyle w:val="ListParagraph"/>
        <w:numPr>
          <w:ilvl w:val="0"/>
          <w:numId w:val="8"/>
        </w:numPr>
        <w:rPr>
          <w:lang w:val="en-US"/>
        </w:rPr>
      </w:pPr>
      <w:r>
        <w:rPr>
          <w:lang w:val="en-US"/>
        </w:rPr>
        <w:t>Menggunakan aplikasi yang di</w:t>
      </w:r>
      <w:r w:rsidR="000D0981">
        <w:rPr>
          <w:lang w:val="en-US"/>
        </w:rPr>
        <w:t xml:space="preserve">buat </w:t>
      </w:r>
      <w:r w:rsidR="00F55C4A">
        <w:rPr>
          <w:lang w:val="en-US"/>
        </w:rPr>
        <w:t>pada</w:t>
      </w:r>
      <w:r>
        <w:rPr>
          <w:lang w:val="en-US"/>
        </w:rPr>
        <w:t xml:space="preserve"> android sebagai kontrolnya.</w:t>
      </w:r>
    </w:p>
    <w:p w14:paraId="069E7495" w14:textId="2778DAA6" w:rsidR="00C4636E" w:rsidRPr="005B4B44" w:rsidRDefault="00C4636E" w:rsidP="005C7BC7">
      <w:pPr>
        <w:pStyle w:val="ListParagraph"/>
        <w:numPr>
          <w:ilvl w:val="0"/>
          <w:numId w:val="8"/>
        </w:numPr>
        <w:rPr>
          <w:lang w:val="en-US"/>
        </w:rPr>
      </w:pPr>
      <w:r>
        <w:rPr>
          <w:lang w:val="en-US"/>
        </w:rPr>
        <w:t>Perancangan ini menggunakan mikrokontroler Arduino.</w:t>
      </w:r>
    </w:p>
    <w:p w14:paraId="63FE29AB" w14:textId="77777777" w:rsidR="00132F7A" w:rsidRDefault="00132F7A" w:rsidP="00983BA7">
      <w:pPr>
        <w:ind w:firstLine="720"/>
        <w:rPr>
          <w:lang w:val="en-US"/>
        </w:rPr>
      </w:pPr>
    </w:p>
    <w:p w14:paraId="28916555" w14:textId="1CC79A81" w:rsidR="00132F7A" w:rsidRDefault="00132F7A" w:rsidP="00895F18">
      <w:pPr>
        <w:pStyle w:val="Heading2"/>
      </w:pPr>
      <w:bookmarkStart w:id="46" w:name="_Toc11187738"/>
      <w:bookmarkStart w:id="47" w:name="_Toc18403734"/>
      <w:r>
        <w:t>Sistematika Penulisan</w:t>
      </w:r>
      <w:bookmarkEnd w:id="46"/>
      <w:bookmarkEnd w:id="47"/>
    </w:p>
    <w:p w14:paraId="335C3BF8" w14:textId="4B4E1ADE" w:rsidR="008B728E" w:rsidRDefault="008B728E" w:rsidP="008B728E">
      <w:pPr>
        <w:ind w:firstLine="720"/>
        <w:rPr>
          <w:lang w:val="en-US"/>
        </w:rPr>
      </w:pPr>
      <w:r>
        <w:rPr>
          <w:lang w:val="en-US"/>
        </w:rPr>
        <w:t xml:space="preserve">Sistematika penulisan </w:t>
      </w:r>
      <w:r w:rsidR="00FF610A">
        <w:rPr>
          <w:lang w:val="en-US"/>
        </w:rPr>
        <w:t>T</w:t>
      </w:r>
      <w:r>
        <w:rPr>
          <w:lang w:val="en-US"/>
        </w:rPr>
        <w:t xml:space="preserve">ugas </w:t>
      </w:r>
      <w:r w:rsidR="00FF610A">
        <w:rPr>
          <w:lang w:val="en-US"/>
        </w:rPr>
        <w:t>A</w:t>
      </w:r>
      <w:r>
        <w:rPr>
          <w:lang w:val="en-US"/>
        </w:rPr>
        <w:t>khir ini terdiri atas tiga bab yang secara garis besar dapat di uraikan sebagai berikut :</w:t>
      </w:r>
    </w:p>
    <w:p w14:paraId="747559D4" w14:textId="769CFB9A" w:rsidR="008B728E" w:rsidRDefault="008B728E" w:rsidP="000D3C12">
      <w:pPr>
        <w:rPr>
          <w:lang w:val="en-US"/>
        </w:rPr>
      </w:pPr>
    </w:p>
    <w:p w14:paraId="7F6D43BE" w14:textId="77777777" w:rsidR="000D3C12" w:rsidRDefault="000D3C12" w:rsidP="000D3C12">
      <w:pPr>
        <w:rPr>
          <w:lang w:val="en-US"/>
        </w:rPr>
      </w:pPr>
    </w:p>
    <w:p w14:paraId="550417D2" w14:textId="77777777" w:rsidR="008B728E" w:rsidRDefault="008B728E" w:rsidP="008B728E">
      <w:pPr>
        <w:rPr>
          <w:lang w:val="en-US"/>
        </w:rPr>
      </w:pPr>
      <w:r>
        <w:rPr>
          <w:lang w:val="en-US"/>
        </w:rPr>
        <w:t>BAB I : PENDAHULUAN</w:t>
      </w:r>
    </w:p>
    <w:p w14:paraId="1912AC3B" w14:textId="77777777" w:rsidR="008B728E" w:rsidRDefault="008B728E" w:rsidP="008B728E">
      <w:pPr>
        <w:ind w:left="720" w:firstLine="720"/>
        <w:rPr>
          <w:lang w:val="en-US"/>
        </w:rPr>
      </w:pPr>
      <w:r>
        <w:rPr>
          <w:lang w:val="en-US"/>
        </w:rPr>
        <w:t>Bab ini berisi latar belakang dilaksanakannya Tugas Akhir, rumusan masalah, batasan masalah serta tujuan dan manfaat yang hendak dicapai dari pelaksanaan Tugas Akhir ini.</w:t>
      </w:r>
    </w:p>
    <w:p w14:paraId="7C661E35" w14:textId="77777777" w:rsidR="008B728E" w:rsidRDefault="008B728E" w:rsidP="008B728E">
      <w:pPr>
        <w:ind w:left="720" w:firstLine="720"/>
        <w:rPr>
          <w:lang w:val="en-US"/>
        </w:rPr>
      </w:pPr>
    </w:p>
    <w:p w14:paraId="74A1E218" w14:textId="77777777" w:rsidR="008B728E" w:rsidRDefault="008B728E" w:rsidP="008B728E">
      <w:pPr>
        <w:rPr>
          <w:lang w:val="en-US"/>
        </w:rPr>
      </w:pPr>
      <w:r>
        <w:rPr>
          <w:lang w:val="en-US"/>
        </w:rPr>
        <w:t>BAB II : TINJAUAN PUSTAKA</w:t>
      </w:r>
    </w:p>
    <w:p w14:paraId="016BA2E4" w14:textId="77777777" w:rsidR="008B728E" w:rsidRDefault="008B728E" w:rsidP="008B728E">
      <w:pPr>
        <w:ind w:left="720" w:firstLine="720"/>
        <w:rPr>
          <w:lang w:val="en-US"/>
        </w:rPr>
      </w:pPr>
      <w:r>
        <w:rPr>
          <w:lang w:val="en-US"/>
        </w:rPr>
        <w:t>Bab ini memuat secara garis besar teori dasar yang berhubungan dengan penelitian.</w:t>
      </w:r>
    </w:p>
    <w:p w14:paraId="1954B529" w14:textId="77777777" w:rsidR="008B728E" w:rsidRDefault="008B728E" w:rsidP="008B728E">
      <w:pPr>
        <w:ind w:left="720" w:firstLine="720"/>
        <w:rPr>
          <w:lang w:val="en-US"/>
        </w:rPr>
      </w:pPr>
    </w:p>
    <w:p w14:paraId="61B69F70" w14:textId="153FC1EF" w:rsidR="008B728E" w:rsidRDefault="008B728E" w:rsidP="008B728E">
      <w:pPr>
        <w:rPr>
          <w:lang w:val="en-US"/>
        </w:rPr>
      </w:pPr>
      <w:r>
        <w:rPr>
          <w:lang w:val="en-US"/>
        </w:rPr>
        <w:t xml:space="preserve">BAB III : </w:t>
      </w:r>
      <w:r w:rsidR="00F03BF5">
        <w:rPr>
          <w:lang w:val="en-US"/>
        </w:rPr>
        <w:t>PERANCANGAN SISTEM</w:t>
      </w:r>
    </w:p>
    <w:p w14:paraId="360F8436" w14:textId="5DDAB925" w:rsidR="008B728E" w:rsidRDefault="008B728E" w:rsidP="008B728E">
      <w:pPr>
        <w:ind w:left="720" w:firstLine="720"/>
        <w:rPr>
          <w:lang w:val="en-US"/>
        </w:rPr>
      </w:pPr>
      <w:r>
        <w:rPr>
          <w:lang w:val="en-US"/>
        </w:rPr>
        <w:t>Pada bab ini berisi penjelasan cara kerja alat, metode dan langkah perancangan alat, desain dan implementasi perangkat keras, desain dan implementasi software, pengujian sistem dan analisis hasil kesimpulan.</w:t>
      </w:r>
    </w:p>
    <w:p w14:paraId="11FCD2AC" w14:textId="2B2AC323" w:rsidR="00FE7F8A" w:rsidRDefault="00FE7F8A" w:rsidP="00FE7F8A">
      <w:pPr>
        <w:rPr>
          <w:lang w:val="en-US"/>
        </w:rPr>
      </w:pPr>
    </w:p>
    <w:p w14:paraId="12987A3A" w14:textId="77777777" w:rsidR="00FE7F8A" w:rsidRPr="00A66B28" w:rsidRDefault="00FE7F8A" w:rsidP="00FE7F8A">
      <w:r w:rsidRPr="00A66B28">
        <w:t xml:space="preserve">BAB IV : </w:t>
      </w:r>
      <w:r w:rsidRPr="00A66B28">
        <w:rPr>
          <w:lang w:val="en-US"/>
        </w:rPr>
        <w:t>HASIL DAN PEMBAHASAN</w:t>
      </w:r>
      <w:r w:rsidRPr="00A66B28">
        <w:t> </w:t>
      </w:r>
    </w:p>
    <w:p w14:paraId="53ED0379" w14:textId="1DCCD985" w:rsidR="00FE7F8A" w:rsidRPr="000D3C12" w:rsidRDefault="00FE7F8A" w:rsidP="000D3C12">
      <w:pPr>
        <w:ind w:left="709" w:firstLine="720"/>
        <w:rPr>
          <w:lang w:val="en-US"/>
        </w:rPr>
      </w:pPr>
      <w:r w:rsidRPr="00A66B28">
        <w:rPr>
          <w:lang w:val="en-US"/>
        </w:rPr>
        <w:tab/>
        <w:t>Dalam Bab ini dilaporkan hasil-hasil yang telah di peroleh dalam penelitian dan pembahasan terhadap hasil yang telah di capai maupun masalah-masalah yang di temui selama penelitian,uji coba,termasuk kelemahan dan kelebihan sistem yang telah di buat</w:t>
      </w:r>
      <w:r w:rsidR="00D97E61">
        <w:rPr>
          <w:lang w:val="en-US"/>
        </w:rPr>
        <w:t>.</w:t>
      </w:r>
    </w:p>
    <w:p w14:paraId="326393F2" w14:textId="77777777" w:rsidR="00DC55BF" w:rsidRPr="00A66B28" w:rsidRDefault="00DC55BF" w:rsidP="00FE7F8A">
      <w:pPr>
        <w:ind w:left="720"/>
      </w:pPr>
    </w:p>
    <w:p w14:paraId="46AB27C7" w14:textId="77777777" w:rsidR="00FE7F8A" w:rsidRPr="00A66B28" w:rsidRDefault="00FE7F8A" w:rsidP="00FE7F8A">
      <w:r w:rsidRPr="00A66B28">
        <w:t xml:space="preserve">BAB </w:t>
      </w:r>
      <w:r w:rsidRPr="00A66B28">
        <w:rPr>
          <w:lang w:val="en-US"/>
        </w:rPr>
        <w:t>V</w:t>
      </w:r>
      <w:r w:rsidRPr="00A66B28">
        <w:t xml:space="preserve"> : </w:t>
      </w:r>
      <w:r w:rsidRPr="00A66B28">
        <w:rPr>
          <w:lang w:val="en-US"/>
        </w:rPr>
        <w:t>PENUTUP</w:t>
      </w:r>
      <w:r w:rsidRPr="00A66B28">
        <w:t> </w:t>
      </w:r>
    </w:p>
    <w:p w14:paraId="47FEE2BA" w14:textId="77A0EDF5" w:rsidR="00983BA7" w:rsidRPr="00D97E61" w:rsidRDefault="00FE7F8A" w:rsidP="00D97E61">
      <w:pPr>
        <w:ind w:left="720" w:firstLine="720"/>
        <w:rPr>
          <w:lang w:val="en-US"/>
        </w:rPr>
      </w:pPr>
      <w:r w:rsidRPr="00A66B28">
        <w:rPr>
          <w:lang w:val="en-US"/>
        </w:rPr>
        <w:t>Pada bab ini berisi tentang kesimpulan hasil analisa dan rancangan sistem dalam rangka menjawab tujuan penelitian yang di ajukan ,serta saran-saran untuk lebih memaksimalkan kinerja sistem baru</w:t>
      </w:r>
      <w:r w:rsidR="00D97E61">
        <w:rPr>
          <w:lang w:val="en-US"/>
        </w:rPr>
        <w:t>.</w:t>
      </w:r>
    </w:p>
    <w:p w14:paraId="184CE7CB" w14:textId="307AA918" w:rsidR="00E02706" w:rsidRPr="00831E10" w:rsidRDefault="00E02706" w:rsidP="003C12D8">
      <w:pPr>
        <w:pStyle w:val="Heading1"/>
      </w:pPr>
      <w:r>
        <w:fldChar w:fldCharType="begin"/>
      </w:r>
      <w:r w:rsidRPr="006E5F49">
        <w:instrText xml:space="preserve"> Seq chapter \h </w:instrText>
      </w:r>
      <w:r>
        <w:fldChar w:fldCharType="end"/>
      </w:r>
      <w:r>
        <w:br/>
      </w:r>
      <w:bookmarkStart w:id="48" w:name="_Toc532959951"/>
      <w:bookmarkStart w:id="49" w:name="_Toc11187739"/>
      <w:bookmarkStart w:id="50" w:name="_Toc18403735"/>
      <w:r>
        <w:t>TINJAUAN PUSTAKA</w:t>
      </w:r>
      <w:bookmarkEnd w:id="48"/>
      <w:bookmarkEnd w:id="49"/>
      <w:bookmarkEnd w:id="50"/>
    </w:p>
    <w:p w14:paraId="01779BCF" w14:textId="77777777" w:rsidR="00183D4B" w:rsidRDefault="00183D4B" w:rsidP="00183D4B">
      <w:pPr>
        <w:rPr>
          <w:lang w:val="en-US"/>
        </w:rPr>
      </w:pPr>
    </w:p>
    <w:p w14:paraId="04E73D65" w14:textId="6753CDFE" w:rsidR="00D97E61" w:rsidRPr="008D689A" w:rsidRDefault="007B6F21" w:rsidP="00D97E61">
      <w:pPr>
        <w:pStyle w:val="Heading2"/>
      </w:pPr>
      <w:bookmarkStart w:id="51" w:name="_Toc18403736"/>
      <w:r>
        <w:t>Landasan Teori</w:t>
      </w:r>
      <w:bookmarkEnd w:id="51"/>
    </w:p>
    <w:p w14:paraId="4F644ACE" w14:textId="6B5A1BAE" w:rsidR="007B6F21" w:rsidRPr="007B6F21" w:rsidRDefault="007B6F21" w:rsidP="006336E1">
      <w:pPr>
        <w:pStyle w:val="Heading3"/>
      </w:pPr>
      <w:bookmarkStart w:id="52" w:name="_Toc18403737"/>
      <w:r>
        <w:t>Arduino</w:t>
      </w:r>
      <w:bookmarkEnd w:id="52"/>
    </w:p>
    <w:p w14:paraId="37F1E8B7" w14:textId="77777777" w:rsidR="00D97E61" w:rsidRDefault="007B6F21" w:rsidP="007B6F21">
      <w:pPr>
        <w:spacing w:after="200"/>
        <w:ind w:firstLine="720"/>
      </w:pPr>
      <w:r w:rsidRPr="00EC5C5A">
        <w:rPr>
          <w:bCs/>
        </w:rPr>
        <w:t>Arduino adalah</w:t>
      </w:r>
      <w:r>
        <w:t xml:space="preserve"> kit elektronik atau papan rangkaian elektronik open source yang di dalamnya terdapat komponen utama, yaitu sebuah chip mikrokontroler dengan jenis AVR dari perusahaan Atmel. Mikrokontroler itu sendiri adalah chip atau IC (integrated circuit) yang bisa diprogram menggunakan komputer. Tujuan menanamkan program pada mikrokontroler adalah agar rangkaian elektronik dapat membaca input, memproses input tersebut dan kemudian menghasilkan output sesuai yang diinginkan.</w:t>
      </w:r>
    </w:p>
    <w:p w14:paraId="2EDE041C" w14:textId="6FCD7E51" w:rsidR="007B6F21" w:rsidRDefault="00D97E61" w:rsidP="007B6F21">
      <w:pPr>
        <w:spacing w:after="200"/>
        <w:ind w:firstLine="720"/>
        <w:rPr>
          <w:lang w:val="en-US"/>
        </w:rPr>
      </w:pPr>
      <w:r>
        <w:rPr>
          <w:lang w:val="en-US"/>
        </w:rPr>
        <w:t>J</w:t>
      </w:r>
      <w:r w:rsidR="007B6F21">
        <w:t>adi mikrokontroler bertugas sebagai ‘otak’ yang mengendalikan input, proses dan output sebuah rangkaian elektronik.</w:t>
      </w:r>
      <w:r w:rsidR="000B51B2">
        <w:rPr>
          <w:lang w:val="en-US"/>
        </w:rPr>
        <w:t xml:space="preserve"> </w:t>
      </w:r>
      <w:r w:rsidR="007B6F21">
        <w:t xml:space="preserve">Arduino merupakan sebuah </w:t>
      </w:r>
      <w:r w:rsidR="007B6F21">
        <w:rPr>
          <w:rFonts w:ascii="Times New Roman" w:eastAsia="Times New Roman" w:hAnsi="Times New Roman" w:cs="Times New Roman"/>
          <w:i/>
        </w:rPr>
        <w:t>platform</w:t>
      </w:r>
      <w:r w:rsidR="007B6F21">
        <w:t xml:space="preserve"> komputasi fisik yang bersifat open source dimana Arduino memiliki input/output (I/O) yang sederhana yang dapat dikontrol menggunakan bahasa pemrograman. Arduino dapat dihubungkan keperangkat seperti komputer. Bahasa pemrograman yang digunakan pada Arduino adalah bahasa pemrograman C yang telah disederhanakan dengan fitur-fitur dalam</w:t>
      </w:r>
      <w:r w:rsidR="007B6F21">
        <w:rPr>
          <w:lang w:val="en-US"/>
        </w:rPr>
        <w:t xml:space="preserve"> </w:t>
      </w:r>
      <w:r w:rsidR="007B6F21">
        <w:rPr>
          <w:rFonts w:ascii="Times New Roman" w:eastAsia="Times New Roman" w:hAnsi="Times New Roman" w:cs="Times New Roman"/>
          <w:i/>
        </w:rPr>
        <w:t>library</w:t>
      </w:r>
      <w:r w:rsidR="007B6F21">
        <w:rPr>
          <w:rFonts w:ascii="Times New Roman" w:eastAsia="Times New Roman" w:hAnsi="Times New Roman" w:cs="Times New Roman"/>
          <w:i/>
          <w:lang w:val="en-US"/>
        </w:rPr>
        <w:t xml:space="preserve"> </w:t>
      </w:r>
      <w:r w:rsidR="007B6F21">
        <w:t>sehingga cukup membantu dalam pembuatan program</w:t>
      </w:r>
      <w:r w:rsidR="007B6F21">
        <w:rPr>
          <w:lang w:val="en-US"/>
        </w:rPr>
        <w:t>.</w:t>
      </w:r>
      <w:r w:rsidR="00A0671D" w:rsidRPr="00A0671D">
        <w:rPr>
          <w:b/>
          <w:bCs/>
        </w:rPr>
        <w:t xml:space="preserve"> </w:t>
      </w:r>
      <w:r w:rsidR="00A0671D" w:rsidRPr="00A0671D">
        <w:t>(Pujar, 2013)</w:t>
      </w:r>
      <w:r w:rsidR="00A0671D">
        <w:rPr>
          <w:lang w:val="en-US"/>
        </w:rPr>
        <w:t xml:space="preserve"> </w:t>
      </w:r>
    </w:p>
    <w:p w14:paraId="16507659" w14:textId="77777777" w:rsidR="007B6F21" w:rsidRPr="00EC5C5A" w:rsidRDefault="007B6F21" w:rsidP="007B6F21">
      <w:pPr>
        <w:rPr>
          <w:rFonts w:ascii="Times New Roman" w:eastAsia="Times New Roman" w:hAnsi="Times New Roman" w:cs="Times New Roman"/>
          <w:noProof w:val="0"/>
          <w:szCs w:val="24"/>
          <w:lang w:val="en-US"/>
        </w:rPr>
      </w:pPr>
      <w:proofErr w:type="spellStart"/>
      <w:r w:rsidRPr="00EC5C5A">
        <w:rPr>
          <w:rFonts w:ascii="Times New Roman" w:eastAsia="Times New Roman" w:hAnsi="Times New Roman" w:cs="Times New Roman"/>
          <w:noProof w:val="0"/>
          <w:szCs w:val="24"/>
          <w:lang w:val="en-US"/>
        </w:rPr>
        <w:t>Secara</w:t>
      </w:r>
      <w:proofErr w:type="spellEnd"/>
      <w:r w:rsidRPr="00EC5C5A">
        <w:rPr>
          <w:rFonts w:ascii="Times New Roman" w:eastAsia="Times New Roman" w:hAnsi="Times New Roman" w:cs="Times New Roman"/>
          <w:noProof w:val="0"/>
          <w:szCs w:val="24"/>
          <w:lang w:val="en-US"/>
        </w:rPr>
        <w:t xml:space="preserve"> </w:t>
      </w:r>
      <w:proofErr w:type="spellStart"/>
      <w:r w:rsidRPr="00EC5C5A">
        <w:rPr>
          <w:rFonts w:ascii="Times New Roman" w:eastAsia="Times New Roman" w:hAnsi="Times New Roman" w:cs="Times New Roman"/>
          <w:noProof w:val="0"/>
          <w:szCs w:val="24"/>
          <w:lang w:val="en-US"/>
        </w:rPr>
        <w:t>umum</w:t>
      </w:r>
      <w:proofErr w:type="spellEnd"/>
      <w:r w:rsidRPr="00EC5C5A">
        <w:rPr>
          <w:rFonts w:ascii="Times New Roman" w:eastAsia="Times New Roman" w:hAnsi="Times New Roman" w:cs="Times New Roman"/>
          <w:noProof w:val="0"/>
          <w:szCs w:val="24"/>
          <w:lang w:val="en-US"/>
        </w:rPr>
        <w:t xml:space="preserve">, Arduino </w:t>
      </w:r>
      <w:proofErr w:type="spellStart"/>
      <w:r w:rsidRPr="00EC5C5A">
        <w:rPr>
          <w:rFonts w:ascii="Times New Roman" w:eastAsia="Times New Roman" w:hAnsi="Times New Roman" w:cs="Times New Roman"/>
          <w:noProof w:val="0"/>
          <w:szCs w:val="24"/>
          <w:lang w:val="en-US"/>
        </w:rPr>
        <w:t>terdiri</w:t>
      </w:r>
      <w:proofErr w:type="spellEnd"/>
      <w:r w:rsidRPr="00EC5C5A">
        <w:rPr>
          <w:rFonts w:ascii="Times New Roman" w:eastAsia="Times New Roman" w:hAnsi="Times New Roman" w:cs="Times New Roman"/>
          <w:noProof w:val="0"/>
          <w:szCs w:val="24"/>
          <w:lang w:val="en-US"/>
        </w:rPr>
        <w:t xml:space="preserve"> </w:t>
      </w:r>
      <w:proofErr w:type="spellStart"/>
      <w:r w:rsidRPr="00EC5C5A">
        <w:rPr>
          <w:rFonts w:ascii="Times New Roman" w:eastAsia="Times New Roman" w:hAnsi="Times New Roman" w:cs="Times New Roman"/>
          <w:noProof w:val="0"/>
          <w:szCs w:val="24"/>
          <w:lang w:val="en-US"/>
        </w:rPr>
        <w:t>dari</w:t>
      </w:r>
      <w:proofErr w:type="spellEnd"/>
      <w:r w:rsidRPr="00EC5C5A">
        <w:rPr>
          <w:rFonts w:ascii="Times New Roman" w:eastAsia="Times New Roman" w:hAnsi="Times New Roman" w:cs="Times New Roman"/>
          <w:noProof w:val="0"/>
          <w:szCs w:val="24"/>
          <w:lang w:val="en-US"/>
        </w:rPr>
        <w:t xml:space="preserve"> </w:t>
      </w:r>
      <w:proofErr w:type="spellStart"/>
      <w:r w:rsidRPr="00EC5C5A">
        <w:rPr>
          <w:rFonts w:ascii="Times New Roman" w:eastAsia="Times New Roman" w:hAnsi="Times New Roman" w:cs="Times New Roman"/>
          <w:noProof w:val="0"/>
          <w:szCs w:val="24"/>
          <w:lang w:val="en-US"/>
        </w:rPr>
        <w:t>dua</w:t>
      </w:r>
      <w:proofErr w:type="spellEnd"/>
      <w:r w:rsidRPr="00EC5C5A">
        <w:rPr>
          <w:rFonts w:ascii="Times New Roman" w:eastAsia="Times New Roman" w:hAnsi="Times New Roman" w:cs="Times New Roman"/>
          <w:noProof w:val="0"/>
          <w:szCs w:val="24"/>
          <w:lang w:val="en-US"/>
        </w:rPr>
        <w:t xml:space="preserve"> </w:t>
      </w:r>
      <w:proofErr w:type="spellStart"/>
      <w:r w:rsidRPr="00EC5C5A">
        <w:rPr>
          <w:rFonts w:ascii="Times New Roman" w:eastAsia="Times New Roman" w:hAnsi="Times New Roman" w:cs="Times New Roman"/>
          <w:noProof w:val="0"/>
          <w:szCs w:val="24"/>
          <w:lang w:val="en-US"/>
        </w:rPr>
        <w:t>bagian</w:t>
      </w:r>
      <w:proofErr w:type="spellEnd"/>
      <w:r w:rsidRPr="00EC5C5A">
        <w:rPr>
          <w:rFonts w:ascii="Times New Roman" w:eastAsia="Times New Roman" w:hAnsi="Times New Roman" w:cs="Times New Roman"/>
          <w:noProof w:val="0"/>
          <w:szCs w:val="24"/>
          <w:lang w:val="en-US"/>
        </w:rPr>
        <w:t xml:space="preserve">, </w:t>
      </w:r>
      <w:proofErr w:type="spellStart"/>
      <w:r w:rsidRPr="00EC5C5A">
        <w:rPr>
          <w:rFonts w:ascii="Times New Roman" w:eastAsia="Times New Roman" w:hAnsi="Times New Roman" w:cs="Times New Roman"/>
          <w:noProof w:val="0"/>
          <w:szCs w:val="24"/>
          <w:lang w:val="en-US"/>
        </w:rPr>
        <w:t>yaitu</w:t>
      </w:r>
      <w:proofErr w:type="spellEnd"/>
      <w:r w:rsidRPr="00EC5C5A">
        <w:rPr>
          <w:rFonts w:ascii="Times New Roman" w:eastAsia="Times New Roman" w:hAnsi="Times New Roman" w:cs="Times New Roman"/>
          <w:noProof w:val="0"/>
          <w:szCs w:val="24"/>
          <w:lang w:val="en-US"/>
        </w:rPr>
        <w:t>:</w:t>
      </w:r>
    </w:p>
    <w:p w14:paraId="27D8F572" w14:textId="77777777" w:rsidR="007B6F21" w:rsidRPr="00EC5C5A" w:rsidRDefault="007B6F21" w:rsidP="005C7BC7">
      <w:pPr>
        <w:numPr>
          <w:ilvl w:val="0"/>
          <w:numId w:val="9"/>
        </w:numPr>
        <w:spacing w:before="100" w:beforeAutospacing="1" w:after="100" w:afterAutospacing="1"/>
        <w:rPr>
          <w:rFonts w:ascii="Times New Roman" w:eastAsia="Times New Roman" w:hAnsi="Times New Roman" w:cs="Times New Roman"/>
          <w:noProof w:val="0"/>
          <w:szCs w:val="24"/>
          <w:lang w:val="en-US"/>
        </w:rPr>
      </w:pPr>
      <w:r w:rsidRPr="00EC5C5A">
        <w:rPr>
          <w:rFonts w:ascii="Times New Roman" w:eastAsia="Times New Roman" w:hAnsi="Times New Roman" w:cs="Times New Roman"/>
          <w:noProof w:val="0"/>
          <w:szCs w:val="24"/>
          <w:lang w:val="en-US"/>
        </w:rPr>
        <w:t xml:space="preserve">Hardware </w:t>
      </w:r>
      <w:proofErr w:type="spellStart"/>
      <w:r w:rsidRPr="00EC5C5A">
        <w:rPr>
          <w:rFonts w:ascii="Times New Roman" w:eastAsia="Times New Roman" w:hAnsi="Times New Roman" w:cs="Times New Roman"/>
          <w:noProof w:val="0"/>
          <w:szCs w:val="24"/>
          <w:lang w:val="en-US"/>
        </w:rPr>
        <w:t>papan</w:t>
      </w:r>
      <w:proofErr w:type="spellEnd"/>
      <w:r w:rsidRPr="00EC5C5A">
        <w:rPr>
          <w:rFonts w:ascii="Times New Roman" w:eastAsia="Times New Roman" w:hAnsi="Times New Roman" w:cs="Times New Roman"/>
          <w:noProof w:val="0"/>
          <w:szCs w:val="24"/>
          <w:lang w:val="en-US"/>
        </w:rPr>
        <w:t xml:space="preserve"> PCB input/output (I/ O) yang open source.</w:t>
      </w:r>
    </w:p>
    <w:p w14:paraId="6E06FB3B" w14:textId="1512648A" w:rsidR="000B51B2" w:rsidRDefault="007B6F21" w:rsidP="005C7BC7">
      <w:pPr>
        <w:numPr>
          <w:ilvl w:val="0"/>
          <w:numId w:val="9"/>
        </w:numPr>
        <w:spacing w:before="100" w:beforeAutospacing="1" w:after="100" w:afterAutospacing="1"/>
        <w:rPr>
          <w:rFonts w:ascii="Times New Roman" w:eastAsia="Times New Roman" w:hAnsi="Times New Roman" w:cs="Times New Roman"/>
          <w:noProof w:val="0"/>
          <w:szCs w:val="24"/>
          <w:lang w:val="en-US"/>
        </w:rPr>
      </w:pPr>
      <w:r w:rsidRPr="00EC5C5A">
        <w:rPr>
          <w:rFonts w:ascii="Times New Roman" w:eastAsia="Times New Roman" w:hAnsi="Times New Roman" w:cs="Times New Roman"/>
          <w:noProof w:val="0"/>
          <w:szCs w:val="24"/>
          <w:lang w:val="en-US"/>
        </w:rPr>
        <w:t xml:space="preserve">Software Arduino </w:t>
      </w:r>
      <w:r w:rsidR="009E1F3F">
        <w:rPr>
          <w:rFonts w:ascii="Times New Roman" w:eastAsia="Times New Roman" w:hAnsi="Times New Roman" w:cs="Times New Roman"/>
          <w:noProof w:val="0"/>
          <w:szCs w:val="24"/>
          <w:lang w:val="en-US"/>
        </w:rPr>
        <w:t>y</w:t>
      </w:r>
      <w:r w:rsidRPr="00EC5C5A">
        <w:rPr>
          <w:rFonts w:ascii="Times New Roman" w:eastAsia="Times New Roman" w:hAnsi="Times New Roman" w:cs="Times New Roman"/>
          <w:noProof w:val="0"/>
          <w:szCs w:val="24"/>
          <w:lang w:val="en-US"/>
        </w:rPr>
        <w:t xml:space="preserve">ang juga open source, </w:t>
      </w:r>
      <w:proofErr w:type="spellStart"/>
      <w:r w:rsidRPr="00EC5C5A">
        <w:rPr>
          <w:rFonts w:ascii="Times New Roman" w:eastAsia="Times New Roman" w:hAnsi="Times New Roman" w:cs="Times New Roman"/>
          <w:noProof w:val="0"/>
          <w:szCs w:val="24"/>
          <w:lang w:val="en-US"/>
        </w:rPr>
        <w:t>meliputi</w:t>
      </w:r>
      <w:proofErr w:type="spellEnd"/>
      <w:r w:rsidRPr="00EC5C5A">
        <w:rPr>
          <w:rFonts w:ascii="Times New Roman" w:eastAsia="Times New Roman" w:hAnsi="Times New Roman" w:cs="Times New Roman"/>
          <w:noProof w:val="0"/>
          <w:szCs w:val="24"/>
          <w:lang w:val="en-US"/>
        </w:rPr>
        <w:t xml:space="preserve"> software Arduino IDE </w:t>
      </w:r>
      <w:proofErr w:type="spellStart"/>
      <w:r w:rsidRPr="00EC5C5A">
        <w:rPr>
          <w:rFonts w:ascii="Times New Roman" w:eastAsia="Times New Roman" w:hAnsi="Times New Roman" w:cs="Times New Roman"/>
          <w:noProof w:val="0"/>
          <w:szCs w:val="24"/>
          <w:lang w:val="en-US"/>
        </w:rPr>
        <w:t>untuk</w:t>
      </w:r>
      <w:proofErr w:type="spellEnd"/>
      <w:r w:rsidRPr="00EC5C5A">
        <w:rPr>
          <w:rFonts w:ascii="Times New Roman" w:eastAsia="Times New Roman" w:hAnsi="Times New Roman" w:cs="Times New Roman"/>
          <w:noProof w:val="0"/>
          <w:szCs w:val="24"/>
          <w:lang w:val="en-US"/>
        </w:rPr>
        <w:t xml:space="preserve"> </w:t>
      </w:r>
      <w:proofErr w:type="spellStart"/>
      <w:r w:rsidRPr="00EC5C5A">
        <w:rPr>
          <w:rFonts w:ascii="Times New Roman" w:eastAsia="Times New Roman" w:hAnsi="Times New Roman" w:cs="Times New Roman"/>
          <w:noProof w:val="0"/>
          <w:szCs w:val="24"/>
          <w:lang w:val="en-US"/>
        </w:rPr>
        <w:t>menulis</w:t>
      </w:r>
      <w:proofErr w:type="spellEnd"/>
      <w:r w:rsidRPr="00EC5C5A">
        <w:rPr>
          <w:rFonts w:ascii="Times New Roman" w:eastAsia="Times New Roman" w:hAnsi="Times New Roman" w:cs="Times New Roman"/>
          <w:noProof w:val="0"/>
          <w:szCs w:val="24"/>
          <w:lang w:val="en-US"/>
        </w:rPr>
        <w:t xml:space="preserve"> program dan driver </w:t>
      </w:r>
      <w:proofErr w:type="spellStart"/>
      <w:r w:rsidRPr="00EC5C5A">
        <w:rPr>
          <w:rFonts w:ascii="Times New Roman" w:eastAsia="Times New Roman" w:hAnsi="Times New Roman" w:cs="Times New Roman"/>
          <w:noProof w:val="0"/>
          <w:szCs w:val="24"/>
          <w:lang w:val="en-US"/>
        </w:rPr>
        <w:t>untuk</w:t>
      </w:r>
      <w:proofErr w:type="spellEnd"/>
      <w:r w:rsidRPr="00EC5C5A">
        <w:rPr>
          <w:rFonts w:ascii="Times New Roman" w:eastAsia="Times New Roman" w:hAnsi="Times New Roman" w:cs="Times New Roman"/>
          <w:noProof w:val="0"/>
          <w:szCs w:val="24"/>
          <w:lang w:val="en-US"/>
        </w:rPr>
        <w:t xml:space="preserve"> </w:t>
      </w:r>
      <w:proofErr w:type="spellStart"/>
      <w:r w:rsidRPr="00EC5C5A">
        <w:rPr>
          <w:rFonts w:ascii="Times New Roman" w:eastAsia="Times New Roman" w:hAnsi="Times New Roman" w:cs="Times New Roman"/>
          <w:noProof w:val="0"/>
          <w:szCs w:val="24"/>
          <w:lang w:val="en-US"/>
        </w:rPr>
        <w:t>koneksi</w:t>
      </w:r>
      <w:proofErr w:type="spellEnd"/>
      <w:r w:rsidRPr="00EC5C5A">
        <w:rPr>
          <w:rFonts w:ascii="Times New Roman" w:eastAsia="Times New Roman" w:hAnsi="Times New Roman" w:cs="Times New Roman"/>
          <w:noProof w:val="0"/>
          <w:szCs w:val="24"/>
          <w:lang w:val="en-US"/>
        </w:rPr>
        <w:t xml:space="preserve"> </w:t>
      </w:r>
      <w:proofErr w:type="spellStart"/>
      <w:r w:rsidRPr="00EC5C5A">
        <w:rPr>
          <w:rFonts w:ascii="Times New Roman" w:eastAsia="Times New Roman" w:hAnsi="Times New Roman" w:cs="Times New Roman"/>
          <w:noProof w:val="0"/>
          <w:szCs w:val="24"/>
          <w:lang w:val="en-US"/>
        </w:rPr>
        <w:t>dengan</w:t>
      </w:r>
      <w:proofErr w:type="spellEnd"/>
      <w:r w:rsidRPr="00EC5C5A">
        <w:rPr>
          <w:rFonts w:ascii="Times New Roman" w:eastAsia="Times New Roman" w:hAnsi="Times New Roman" w:cs="Times New Roman"/>
          <w:noProof w:val="0"/>
          <w:szCs w:val="24"/>
          <w:lang w:val="en-US"/>
        </w:rPr>
        <w:t xml:space="preserve"> </w:t>
      </w:r>
      <w:proofErr w:type="spellStart"/>
      <w:r w:rsidRPr="00EC5C5A">
        <w:rPr>
          <w:rFonts w:ascii="Times New Roman" w:eastAsia="Times New Roman" w:hAnsi="Times New Roman" w:cs="Times New Roman"/>
          <w:noProof w:val="0"/>
          <w:szCs w:val="24"/>
          <w:lang w:val="en-US"/>
        </w:rPr>
        <w:t>komputer</w:t>
      </w:r>
      <w:proofErr w:type="spellEnd"/>
      <w:r w:rsidRPr="00EC5C5A">
        <w:rPr>
          <w:rFonts w:ascii="Times New Roman" w:eastAsia="Times New Roman" w:hAnsi="Times New Roman" w:cs="Times New Roman"/>
          <w:noProof w:val="0"/>
          <w:szCs w:val="24"/>
          <w:lang w:val="en-US"/>
        </w:rPr>
        <w:t>.</w:t>
      </w:r>
    </w:p>
    <w:p w14:paraId="7A77FA12" w14:textId="79359FD1" w:rsidR="008D689A" w:rsidRDefault="008D689A" w:rsidP="008D689A">
      <w:pPr>
        <w:spacing w:before="100" w:beforeAutospacing="1" w:after="100" w:afterAutospacing="1"/>
        <w:rPr>
          <w:rFonts w:ascii="Times New Roman" w:eastAsia="Times New Roman" w:hAnsi="Times New Roman" w:cs="Times New Roman"/>
          <w:noProof w:val="0"/>
          <w:szCs w:val="24"/>
          <w:lang w:val="en-US"/>
        </w:rPr>
      </w:pPr>
    </w:p>
    <w:p w14:paraId="19411EDF" w14:textId="77777777" w:rsidR="008D689A" w:rsidRPr="000B51B2" w:rsidRDefault="008D689A" w:rsidP="008D689A">
      <w:pPr>
        <w:spacing w:before="100" w:beforeAutospacing="1" w:after="100" w:afterAutospacing="1"/>
        <w:rPr>
          <w:rFonts w:ascii="Times New Roman" w:eastAsia="Times New Roman" w:hAnsi="Times New Roman" w:cs="Times New Roman"/>
          <w:noProof w:val="0"/>
          <w:szCs w:val="24"/>
          <w:lang w:val="en-US"/>
        </w:rPr>
      </w:pPr>
    </w:p>
    <w:p w14:paraId="5BA97107" w14:textId="26A967EE" w:rsidR="00B932FD" w:rsidRPr="00A66B28" w:rsidRDefault="00B932FD" w:rsidP="005C7BC7">
      <w:pPr>
        <w:pStyle w:val="Heading3"/>
        <w:numPr>
          <w:ilvl w:val="2"/>
          <w:numId w:val="10"/>
        </w:numPr>
      </w:pPr>
      <w:bookmarkStart w:id="53" w:name="_Toc10115849"/>
      <w:bookmarkStart w:id="54" w:name="_Toc18403738"/>
      <w:r>
        <w:t>Arduino Uno</w:t>
      </w:r>
      <w:bookmarkEnd w:id="54"/>
      <w:r w:rsidRPr="00A66B28">
        <w:t xml:space="preserve"> </w:t>
      </w:r>
    </w:p>
    <w:p w14:paraId="1DEE7FE2" w14:textId="414EA50E" w:rsidR="00C17961" w:rsidRPr="00A66B28" w:rsidRDefault="00C17961" w:rsidP="00C6745A">
      <w:pPr>
        <w:ind w:firstLine="720"/>
        <w:rPr>
          <w:rFonts w:ascii="Times New Roman" w:hAnsi="Times New Roman" w:cs="Times New Roman"/>
        </w:rPr>
      </w:pPr>
      <w:r w:rsidRPr="00C17961">
        <w:t xml:space="preserve">Arduino Uno </w:t>
      </w:r>
      <w:r>
        <w:t xml:space="preserve">R3 </w:t>
      </w:r>
      <w:r w:rsidRPr="00C17961">
        <w:t>adalah papan mikrokontroler berbasis ATmega328 yang memiliki 14 pin digital input/output (di mana 6 pin dapat digunakan sebagai output PWM), 6 input analog, clock speed 16 MHZ, koneksi USB, jack listrik, header ICSP, dan tornbol reset. Board ini menggunakan daya yang terhubung ke komputer dengan kabel USB atau daya eksternal dengan adaptor AC-DC atau baterai.</w:t>
      </w:r>
      <w:bookmarkEnd w:id="53"/>
    </w:p>
    <w:p w14:paraId="12E97067" w14:textId="3E2E917F" w:rsidR="000B51B2" w:rsidRPr="008D689A" w:rsidRDefault="00C17961" w:rsidP="008D689A">
      <w:pPr>
        <w:ind w:firstLine="720"/>
        <w:rPr>
          <w:rFonts w:ascii="Times New Roman" w:hAnsi="Times New Roman" w:cs="Times New Roman"/>
        </w:rPr>
      </w:pPr>
      <w:bookmarkStart w:id="55" w:name="_Toc10115850"/>
      <w:r w:rsidRPr="00A66B28">
        <w:rPr>
          <w:rFonts w:ascii="Times New Roman" w:hAnsi="Times New Roman" w:cs="Times New Roman"/>
        </w:rPr>
        <w:t xml:space="preserve">Spesifikasi </w:t>
      </w:r>
      <w:r>
        <w:rPr>
          <w:rFonts w:ascii="Times New Roman" w:hAnsi="Times New Roman" w:cs="Times New Roman"/>
        </w:rPr>
        <w:t xml:space="preserve">dan gambar </w:t>
      </w:r>
      <w:r w:rsidRPr="00A66B28">
        <w:rPr>
          <w:rFonts w:ascii="Times New Roman" w:hAnsi="Times New Roman" w:cs="Times New Roman"/>
        </w:rPr>
        <w:t>arduino uno R3 dapat dilihat pada tabel 2.1 dan</w:t>
      </w:r>
      <w:r>
        <w:rPr>
          <w:rFonts w:ascii="Times New Roman" w:hAnsi="Times New Roman" w:cs="Times New Roman"/>
        </w:rPr>
        <w:t xml:space="preserve"> </w:t>
      </w:r>
      <w:r w:rsidRPr="00A66B28">
        <w:rPr>
          <w:rFonts w:ascii="Times New Roman" w:hAnsi="Times New Roman" w:cs="Times New Roman"/>
        </w:rPr>
        <w:t>pada gambar 2.</w:t>
      </w:r>
      <w:bookmarkEnd w:id="55"/>
      <w:r>
        <w:rPr>
          <w:rFonts w:ascii="Times New Roman" w:hAnsi="Times New Roman" w:cs="Times New Roman"/>
        </w:rPr>
        <w:t>1</w:t>
      </w:r>
      <w:r w:rsidR="00EE5C8B">
        <w:rPr>
          <w:rFonts w:ascii="Times New Roman" w:hAnsi="Times New Roman" w:cs="Times New Roman"/>
        </w:rPr>
        <w:t xml:space="preserve"> dibawah ini :</w:t>
      </w:r>
    </w:p>
    <w:p w14:paraId="4B433B8D" w14:textId="0EB13E62" w:rsidR="00F03BF5" w:rsidRPr="00F03BF5" w:rsidRDefault="00F03BF5" w:rsidP="00F03BF5">
      <w:pPr>
        <w:pStyle w:val="NamaTbl"/>
        <w:jc w:val="left"/>
        <w:rPr>
          <w:lang w:val="en-US"/>
        </w:rPr>
      </w:pPr>
      <w:bookmarkStart w:id="56" w:name="_Toc18403711"/>
      <w:r w:rsidRPr="0044504D">
        <w:t>Tabel</w:t>
      </w:r>
      <w:r w:rsidRPr="0044504D">
        <w:rPr>
          <w:lang w:val="en-US"/>
        </w:rPr>
        <w:t xml:space="preserve"> </w:t>
      </w:r>
      <w:r w:rsidRPr="0044504D">
        <w:rPr>
          <w:lang w:val="en-US"/>
        </w:rPr>
        <w:fldChar w:fldCharType="begin"/>
      </w:r>
      <w:r w:rsidRPr="00EA6598">
        <w:rPr>
          <w:lang w:val="en-US"/>
        </w:rPr>
        <w:instrText xml:space="preserve"> </w:instrText>
      </w:r>
      <w:r>
        <w:rPr>
          <w:lang w:val="en-US"/>
        </w:rPr>
        <w:instrText>SEQ Chapter \c</w:instrText>
      </w:r>
      <w:r w:rsidRPr="00EA6598">
        <w:rPr>
          <w:lang w:val="en-US"/>
        </w:rPr>
        <w:instrText xml:space="preserve"> </w:instrText>
      </w:r>
      <w:r w:rsidRPr="0044504D">
        <w:rPr>
          <w:lang w:val="en-US"/>
        </w:rPr>
        <w:fldChar w:fldCharType="separate"/>
      </w:r>
      <w:r w:rsidR="00CD0E15">
        <w:rPr>
          <w:lang w:val="en-US"/>
        </w:rPr>
        <w:t>2</w:t>
      </w:r>
      <w:r w:rsidRPr="0044504D">
        <w:rPr>
          <w:lang w:val="en-US"/>
        </w:rPr>
        <w:fldChar w:fldCharType="end"/>
      </w:r>
      <w:r>
        <w:t>.</w:t>
      </w:r>
      <w:r>
        <w:fldChar w:fldCharType="begin"/>
      </w:r>
      <w:r>
        <w:instrText xml:space="preserve"> SEQ Tabel \* ARABIC \s 1 </w:instrText>
      </w:r>
      <w:r>
        <w:fldChar w:fldCharType="separate"/>
      </w:r>
      <w:r w:rsidR="00CD0E15">
        <w:t>1</w:t>
      </w:r>
      <w:r>
        <w:fldChar w:fldCharType="end"/>
      </w:r>
      <w:r w:rsidRPr="0044504D">
        <w:t xml:space="preserve"> </w:t>
      </w:r>
      <w:r>
        <w:rPr>
          <w:lang w:val="en-US"/>
        </w:rPr>
        <w:t>Spesifikasi Arduino Uno R3</w:t>
      </w:r>
      <w:bookmarkEnd w:id="56"/>
    </w:p>
    <w:tbl>
      <w:tblPr>
        <w:tblStyle w:val="TableGrid"/>
        <w:tblW w:w="6642" w:type="dxa"/>
        <w:jc w:val="center"/>
        <w:tblLook w:val="04A0" w:firstRow="1" w:lastRow="0" w:firstColumn="1" w:lastColumn="0" w:noHBand="0" w:noVBand="1"/>
      </w:tblPr>
      <w:tblGrid>
        <w:gridCol w:w="3170"/>
        <w:gridCol w:w="3472"/>
      </w:tblGrid>
      <w:tr w:rsidR="00C17961" w14:paraId="1BFC35EA" w14:textId="77777777" w:rsidTr="00BA7CAF">
        <w:trPr>
          <w:trHeight w:val="391"/>
          <w:jc w:val="center"/>
        </w:trPr>
        <w:tc>
          <w:tcPr>
            <w:tcW w:w="3170" w:type="dxa"/>
          </w:tcPr>
          <w:p w14:paraId="66267CA1" w14:textId="77777777" w:rsidR="00C17961" w:rsidRPr="00BA7CAF" w:rsidRDefault="00C17961" w:rsidP="00BA7CAF">
            <w:pPr>
              <w:jc w:val="left"/>
              <w:rPr>
                <w:bCs/>
                <w:lang w:val="en-US"/>
              </w:rPr>
            </w:pPr>
            <w:r w:rsidRPr="00BA7CAF">
              <w:rPr>
                <w:bCs/>
                <w:lang w:val="en-US"/>
              </w:rPr>
              <w:t>Mikrokontroler</w:t>
            </w:r>
          </w:p>
        </w:tc>
        <w:tc>
          <w:tcPr>
            <w:tcW w:w="3472" w:type="dxa"/>
          </w:tcPr>
          <w:p w14:paraId="6D882B90" w14:textId="77777777" w:rsidR="00C17961" w:rsidRPr="00BA7CAF" w:rsidRDefault="00C17961" w:rsidP="00BA7CAF">
            <w:pPr>
              <w:jc w:val="left"/>
              <w:rPr>
                <w:bCs/>
                <w:lang w:val="en-US"/>
              </w:rPr>
            </w:pPr>
            <w:r w:rsidRPr="00BA7CAF">
              <w:rPr>
                <w:bCs/>
                <w:lang w:val="en-US"/>
              </w:rPr>
              <w:t>ATmega328</w:t>
            </w:r>
          </w:p>
        </w:tc>
      </w:tr>
      <w:tr w:rsidR="00C17961" w14:paraId="67F5CD8E" w14:textId="77777777" w:rsidTr="00BA7CAF">
        <w:trPr>
          <w:trHeight w:val="405"/>
          <w:jc w:val="center"/>
        </w:trPr>
        <w:tc>
          <w:tcPr>
            <w:tcW w:w="3170" w:type="dxa"/>
          </w:tcPr>
          <w:p w14:paraId="35AD1C90" w14:textId="77777777" w:rsidR="00C17961" w:rsidRPr="004315C9" w:rsidRDefault="00C17961" w:rsidP="00E80C47">
            <w:r>
              <w:t xml:space="preserve">Operasi dengan </w:t>
            </w:r>
          </w:p>
        </w:tc>
        <w:tc>
          <w:tcPr>
            <w:tcW w:w="3472" w:type="dxa"/>
          </w:tcPr>
          <w:p w14:paraId="4D2D8FE3" w14:textId="15C25249" w:rsidR="00C17961" w:rsidRPr="00BA7CAF" w:rsidRDefault="00C17961" w:rsidP="00E80C47">
            <w:pPr>
              <w:rPr>
                <w:lang w:val="en-US"/>
              </w:rPr>
            </w:pPr>
            <w:r w:rsidRPr="004315C9">
              <w:t>5</w:t>
            </w:r>
            <w:r w:rsidR="00BA7CAF">
              <w:rPr>
                <w:lang w:val="en-US"/>
              </w:rPr>
              <w:t xml:space="preserve"> </w:t>
            </w:r>
            <w:r w:rsidRPr="004315C9">
              <w:t>V</w:t>
            </w:r>
          </w:p>
        </w:tc>
      </w:tr>
      <w:tr w:rsidR="00C17961" w14:paraId="6FE197FC" w14:textId="77777777" w:rsidTr="00BA7CAF">
        <w:trPr>
          <w:trHeight w:val="391"/>
          <w:jc w:val="center"/>
        </w:trPr>
        <w:tc>
          <w:tcPr>
            <w:tcW w:w="3170" w:type="dxa"/>
          </w:tcPr>
          <w:p w14:paraId="5BDBB579" w14:textId="77777777" w:rsidR="00C17961" w:rsidRDefault="00C17961" w:rsidP="00E80C47">
            <w:pPr>
              <w:rPr>
                <w:lang w:val="en-US"/>
              </w:rPr>
            </w:pPr>
            <w:r w:rsidRPr="004315C9">
              <w:t>Input Tegangan (disarankan)</w:t>
            </w:r>
          </w:p>
        </w:tc>
        <w:tc>
          <w:tcPr>
            <w:tcW w:w="3472" w:type="dxa"/>
          </w:tcPr>
          <w:p w14:paraId="16CDCA96" w14:textId="5ADB6EE5" w:rsidR="00C17961" w:rsidRPr="004315C9" w:rsidRDefault="00C17961" w:rsidP="00E80C47">
            <w:r w:rsidRPr="004315C9">
              <w:t>7-12</w:t>
            </w:r>
            <w:r w:rsidR="00B932FD">
              <w:rPr>
                <w:lang w:val="en-US"/>
              </w:rPr>
              <w:t xml:space="preserve"> </w:t>
            </w:r>
            <w:r w:rsidRPr="004315C9">
              <w:t>V</w:t>
            </w:r>
          </w:p>
        </w:tc>
      </w:tr>
      <w:tr w:rsidR="00C17961" w14:paraId="685F3102" w14:textId="77777777" w:rsidTr="00BA7CAF">
        <w:trPr>
          <w:trHeight w:val="391"/>
          <w:jc w:val="center"/>
        </w:trPr>
        <w:tc>
          <w:tcPr>
            <w:tcW w:w="3170" w:type="dxa"/>
          </w:tcPr>
          <w:p w14:paraId="3C9080EE" w14:textId="77777777" w:rsidR="00C17961" w:rsidRDefault="00C17961" w:rsidP="00E80C47">
            <w:pPr>
              <w:rPr>
                <w:lang w:val="en-US"/>
              </w:rPr>
            </w:pPr>
            <w:r w:rsidRPr="004315C9">
              <w:t>Input Tegangan (batas)</w:t>
            </w:r>
          </w:p>
        </w:tc>
        <w:tc>
          <w:tcPr>
            <w:tcW w:w="3472" w:type="dxa"/>
          </w:tcPr>
          <w:p w14:paraId="0EAEF0F9" w14:textId="2F3A1FC2" w:rsidR="00C17961" w:rsidRPr="004315C9" w:rsidRDefault="00C17961" w:rsidP="00E80C47">
            <w:r w:rsidRPr="004315C9">
              <w:t>6-20</w:t>
            </w:r>
            <w:r w:rsidR="00B932FD">
              <w:rPr>
                <w:lang w:val="en-US"/>
              </w:rPr>
              <w:t xml:space="preserve"> </w:t>
            </w:r>
            <w:r w:rsidRPr="004315C9">
              <w:t>V</w:t>
            </w:r>
          </w:p>
        </w:tc>
      </w:tr>
      <w:tr w:rsidR="00C17961" w14:paraId="41F8BF5C" w14:textId="77777777" w:rsidTr="00BA7CAF">
        <w:trPr>
          <w:trHeight w:val="391"/>
          <w:jc w:val="center"/>
        </w:trPr>
        <w:tc>
          <w:tcPr>
            <w:tcW w:w="3170" w:type="dxa"/>
          </w:tcPr>
          <w:p w14:paraId="26E80E8B" w14:textId="77777777" w:rsidR="00C17961" w:rsidRDefault="00C17961" w:rsidP="00E80C47">
            <w:pPr>
              <w:rPr>
                <w:lang w:val="en-US"/>
              </w:rPr>
            </w:pPr>
            <w:r>
              <w:t>Jumlah pin I/O</w:t>
            </w:r>
          </w:p>
        </w:tc>
        <w:tc>
          <w:tcPr>
            <w:tcW w:w="3472" w:type="dxa"/>
          </w:tcPr>
          <w:p w14:paraId="2F82A4CB" w14:textId="77777777" w:rsidR="00C17961" w:rsidRPr="00E45542" w:rsidRDefault="00C17961" w:rsidP="00E80C47">
            <w:r>
              <w:t xml:space="preserve">14 (dimana 6 </w:t>
            </w:r>
            <w:r w:rsidRPr="004315C9">
              <w:t>memberikan output PWM)</w:t>
            </w:r>
          </w:p>
        </w:tc>
      </w:tr>
      <w:tr w:rsidR="00C17961" w14:paraId="665304A2" w14:textId="77777777" w:rsidTr="00BA7CAF">
        <w:trPr>
          <w:trHeight w:val="405"/>
          <w:jc w:val="center"/>
        </w:trPr>
        <w:tc>
          <w:tcPr>
            <w:tcW w:w="3170" w:type="dxa"/>
          </w:tcPr>
          <w:p w14:paraId="7ED20E6D" w14:textId="77777777" w:rsidR="00C17961" w:rsidRDefault="00C17961" w:rsidP="00E80C47">
            <w:pPr>
              <w:rPr>
                <w:lang w:val="en-US"/>
              </w:rPr>
            </w:pPr>
            <w:r>
              <w:rPr>
                <w:lang w:val="en-US"/>
              </w:rPr>
              <w:t>Jumlah pin input analog</w:t>
            </w:r>
          </w:p>
        </w:tc>
        <w:tc>
          <w:tcPr>
            <w:tcW w:w="3472" w:type="dxa"/>
          </w:tcPr>
          <w:p w14:paraId="5B805BEA" w14:textId="77777777" w:rsidR="00C17961" w:rsidRDefault="00C17961" w:rsidP="00E80C47">
            <w:pPr>
              <w:rPr>
                <w:lang w:val="en-US"/>
              </w:rPr>
            </w:pPr>
            <w:r>
              <w:rPr>
                <w:lang w:val="en-US"/>
              </w:rPr>
              <w:t>6</w:t>
            </w:r>
          </w:p>
        </w:tc>
      </w:tr>
      <w:tr w:rsidR="00C17961" w14:paraId="1DC5C20A" w14:textId="77777777" w:rsidTr="00BA7CAF">
        <w:trPr>
          <w:trHeight w:val="391"/>
          <w:jc w:val="center"/>
        </w:trPr>
        <w:tc>
          <w:tcPr>
            <w:tcW w:w="3170" w:type="dxa"/>
          </w:tcPr>
          <w:p w14:paraId="19E5B8E2" w14:textId="77777777" w:rsidR="00C17961" w:rsidRDefault="00C17961" w:rsidP="00E80C47">
            <w:pPr>
              <w:rPr>
                <w:lang w:val="en-US"/>
              </w:rPr>
            </w:pPr>
            <w:r>
              <w:rPr>
                <w:lang w:val="en-US"/>
              </w:rPr>
              <w:t xml:space="preserve">Arus </w:t>
            </w:r>
            <w:r>
              <w:t>DC setiap pin I/</w:t>
            </w:r>
            <w:r w:rsidRPr="004315C9">
              <w:t>O</w:t>
            </w:r>
          </w:p>
        </w:tc>
        <w:tc>
          <w:tcPr>
            <w:tcW w:w="3472" w:type="dxa"/>
          </w:tcPr>
          <w:p w14:paraId="1CF27D83" w14:textId="5E19B1DC" w:rsidR="00C17961" w:rsidRDefault="00BA7CAF" w:rsidP="00E80C47">
            <w:pPr>
              <w:rPr>
                <w:lang w:val="en-US"/>
              </w:rPr>
            </w:pPr>
            <w:r>
              <w:rPr>
                <w:lang w:val="en-US"/>
              </w:rPr>
              <w:t>5</w:t>
            </w:r>
            <w:r w:rsidR="00C17961">
              <w:rPr>
                <w:lang w:val="en-US"/>
              </w:rPr>
              <w:t>0 mA</w:t>
            </w:r>
          </w:p>
        </w:tc>
      </w:tr>
      <w:tr w:rsidR="00C17961" w14:paraId="0A56D4AF" w14:textId="77777777" w:rsidTr="00BA7CAF">
        <w:trPr>
          <w:trHeight w:val="391"/>
          <w:jc w:val="center"/>
        </w:trPr>
        <w:tc>
          <w:tcPr>
            <w:tcW w:w="3170" w:type="dxa"/>
          </w:tcPr>
          <w:p w14:paraId="46B1BCFE" w14:textId="77777777" w:rsidR="00C17961" w:rsidRDefault="00C17961" w:rsidP="00E80C47">
            <w:pPr>
              <w:rPr>
                <w:lang w:val="en-US"/>
              </w:rPr>
            </w:pPr>
            <w:r>
              <w:rPr>
                <w:lang w:val="en-US"/>
              </w:rPr>
              <w:t>Arus DC untuk pin 3,3 V</w:t>
            </w:r>
          </w:p>
        </w:tc>
        <w:tc>
          <w:tcPr>
            <w:tcW w:w="3472" w:type="dxa"/>
          </w:tcPr>
          <w:p w14:paraId="2BAC416E" w14:textId="77777777" w:rsidR="00C17961" w:rsidRDefault="00C17961" w:rsidP="00E80C47">
            <w:pPr>
              <w:rPr>
                <w:lang w:val="en-US"/>
              </w:rPr>
            </w:pPr>
            <w:r>
              <w:rPr>
                <w:lang w:val="en-US"/>
              </w:rPr>
              <w:t>50 mA</w:t>
            </w:r>
          </w:p>
        </w:tc>
      </w:tr>
      <w:tr w:rsidR="00C17961" w14:paraId="04B13019" w14:textId="77777777" w:rsidTr="00BA7CAF">
        <w:trPr>
          <w:trHeight w:val="391"/>
          <w:jc w:val="center"/>
        </w:trPr>
        <w:tc>
          <w:tcPr>
            <w:tcW w:w="3170" w:type="dxa"/>
          </w:tcPr>
          <w:p w14:paraId="4029E822" w14:textId="77777777" w:rsidR="00C17961" w:rsidRPr="00E45542" w:rsidRDefault="00C17961" w:rsidP="00E80C47">
            <w:pPr>
              <w:rPr>
                <w:lang w:val="en-US"/>
              </w:rPr>
            </w:pPr>
            <w:r>
              <w:rPr>
                <w:lang w:val="en-US"/>
              </w:rPr>
              <w:t>Memory flash</w:t>
            </w:r>
          </w:p>
        </w:tc>
        <w:tc>
          <w:tcPr>
            <w:tcW w:w="3472" w:type="dxa"/>
          </w:tcPr>
          <w:p w14:paraId="22BB40C9" w14:textId="0A79C50C" w:rsidR="00C17961" w:rsidRPr="004315C9" w:rsidRDefault="00C17961" w:rsidP="00E80C47">
            <w:pPr>
              <w:rPr>
                <w:lang w:val="en-US"/>
              </w:rPr>
            </w:pPr>
            <w:r>
              <w:rPr>
                <w:lang w:val="en-US"/>
              </w:rPr>
              <w:t xml:space="preserve">32 </w:t>
            </w:r>
            <w:r w:rsidR="005C1470">
              <w:rPr>
                <w:lang w:val="en-US"/>
              </w:rPr>
              <w:t>k</w:t>
            </w:r>
            <w:r>
              <w:rPr>
                <w:lang w:val="en-US"/>
              </w:rPr>
              <w:t>b</w:t>
            </w:r>
          </w:p>
        </w:tc>
      </w:tr>
      <w:tr w:rsidR="00C17961" w14:paraId="0D82902D" w14:textId="77777777" w:rsidTr="00BA7CAF">
        <w:trPr>
          <w:trHeight w:val="405"/>
          <w:jc w:val="center"/>
        </w:trPr>
        <w:tc>
          <w:tcPr>
            <w:tcW w:w="3170" w:type="dxa"/>
          </w:tcPr>
          <w:p w14:paraId="1C8ED0BA" w14:textId="4CC0BCA1" w:rsidR="00C17961" w:rsidRDefault="00C17961" w:rsidP="00E80C47">
            <w:pPr>
              <w:rPr>
                <w:lang w:val="en-US"/>
              </w:rPr>
            </w:pPr>
            <w:r>
              <w:rPr>
                <w:lang w:val="en-US"/>
              </w:rPr>
              <w:t>S</w:t>
            </w:r>
            <w:r w:rsidR="00BA7CAF">
              <w:rPr>
                <w:lang w:val="en-US"/>
              </w:rPr>
              <w:t>RAM</w:t>
            </w:r>
          </w:p>
        </w:tc>
        <w:tc>
          <w:tcPr>
            <w:tcW w:w="3472" w:type="dxa"/>
          </w:tcPr>
          <w:p w14:paraId="2DEA3867" w14:textId="0A1287F1" w:rsidR="00C17961" w:rsidRDefault="00C17961" w:rsidP="00E80C47">
            <w:pPr>
              <w:rPr>
                <w:lang w:val="en-US"/>
              </w:rPr>
            </w:pPr>
            <w:r>
              <w:rPr>
                <w:lang w:val="en-US"/>
              </w:rPr>
              <w:t xml:space="preserve">2 </w:t>
            </w:r>
            <w:r w:rsidR="005C1470">
              <w:rPr>
                <w:lang w:val="en-US"/>
              </w:rPr>
              <w:t>k</w:t>
            </w:r>
            <w:r>
              <w:rPr>
                <w:lang w:val="en-US"/>
              </w:rPr>
              <w:t>b</w:t>
            </w:r>
          </w:p>
        </w:tc>
      </w:tr>
      <w:tr w:rsidR="00C17961" w14:paraId="392483A9" w14:textId="77777777" w:rsidTr="00BA7CAF">
        <w:trPr>
          <w:trHeight w:val="391"/>
          <w:jc w:val="center"/>
        </w:trPr>
        <w:tc>
          <w:tcPr>
            <w:tcW w:w="3170" w:type="dxa"/>
          </w:tcPr>
          <w:p w14:paraId="64E1D022" w14:textId="77777777" w:rsidR="00C17961" w:rsidRDefault="00C17961" w:rsidP="00E80C47">
            <w:pPr>
              <w:rPr>
                <w:lang w:val="en-US"/>
              </w:rPr>
            </w:pPr>
            <w:r>
              <w:rPr>
                <w:lang w:val="en-US"/>
              </w:rPr>
              <w:t>EEPROM</w:t>
            </w:r>
          </w:p>
        </w:tc>
        <w:tc>
          <w:tcPr>
            <w:tcW w:w="3472" w:type="dxa"/>
          </w:tcPr>
          <w:p w14:paraId="45FA949F" w14:textId="58332BA0" w:rsidR="00C17961" w:rsidRDefault="00C17961" w:rsidP="00E80C47">
            <w:pPr>
              <w:rPr>
                <w:lang w:val="en-US"/>
              </w:rPr>
            </w:pPr>
            <w:r>
              <w:rPr>
                <w:lang w:val="en-US"/>
              </w:rPr>
              <w:t xml:space="preserve">1 </w:t>
            </w:r>
            <w:r w:rsidR="005C1470">
              <w:rPr>
                <w:lang w:val="en-US"/>
              </w:rPr>
              <w:t>k</w:t>
            </w:r>
            <w:r>
              <w:rPr>
                <w:lang w:val="en-US"/>
              </w:rPr>
              <w:t>b</w:t>
            </w:r>
          </w:p>
        </w:tc>
      </w:tr>
      <w:tr w:rsidR="00C17961" w14:paraId="61694479" w14:textId="77777777" w:rsidTr="00BA7CAF">
        <w:trPr>
          <w:trHeight w:val="391"/>
          <w:jc w:val="center"/>
        </w:trPr>
        <w:tc>
          <w:tcPr>
            <w:tcW w:w="3170" w:type="dxa"/>
          </w:tcPr>
          <w:p w14:paraId="48DBB373" w14:textId="77777777" w:rsidR="00C17961" w:rsidRDefault="00C17961" w:rsidP="00E80C47">
            <w:pPr>
              <w:rPr>
                <w:lang w:val="en-US"/>
              </w:rPr>
            </w:pPr>
            <w:r>
              <w:rPr>
                <w:lang w:val="en-US"/>
              </w:rPr>
              <w:t>Clock speed</w:t>
            </w:r>
          </w:p>
        </w:tc>
        <w:tc>
          <w:tcPr>
            <w:tcW w:w="3472" w:type="dxa"/>
          </w:tcPr>
          <w:p w14:paraId="2F802070" w14:textId="77777777" w:rsidR="00C17961" w:rsidRDefault="00C17961" w:rsidP="00E80C47">
            <w:pPr>
              <w:rPr>
                <w:lang w:val="en-US"/>
              </w:rPr>
            </w:pPr>
            <w:r>
              <w:rPr>
                <w:lang w:val="en-US"/>
              </w:rPr>
              <w:t>16 MHz</w:t>
            </w:r>
          </w:p>
        </w:tc>
      </w:tr>
    </w:tbl>
    <w:p w14:paraId="24D71EED" w14:textId="17AE8EAA" w:rsidR="00BA7CAF" w:rsidRDefault="00BA7CAF" w:rsidP="00BA7CAF">
      <w:pPr>
        <w:pStyle w:val="NamaTbl"/>
        <w:rPr>
          <w:lang w:val="en-US"/>
        </w:rPr>
      </w:pPr>
    </w:p>
    <w:p w14:paraId="1EA3C209" w14:textId="151FC6E2" w:rsidR="00BA7CAF" w:rsidRDefault="00BA7CAF" w:rsidP="00BA7CAF">
      <w:pPr>
        <w:pStyle w:val="NamaTbl"/>
        <w:jc w:val="center"/>
        <w:rPr>
          <w:lang w:val="en-US"/>
        </w:rPr>
      </w:pPr>
      <w:r>
        <w:rPr>
          <w:lang w:val="en-US"/>
        </w:rPr>
        <w:drawing>
          <wp:inline distT="0" distB="0" distL="0" distR="0" wp14:anchorId="6595E887" wp14:editId="7431B909">
            <wp:extent cx="3200400" cy="2286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ArduinoUno.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6000"/>
                    </a:xfrm>
                    <a:prstGeom prst="rect">
                      <a:avLst/>
                    </a:prstGeom>
                  </pic:spPr>
                </pic:pic>
              </a:graphicData>
            </a:graphic>
          </wp:inline>
        </w:drawing>
      </w:r>
    </w:p>
    <w:p w14:paraId="17C0560A" w14:textId="790E332D" w:rsidR="00D97E61" w:rsidRDefault="00BA7CAF" w:rsidP="00D97E61">
      <w:pPr>
        <w:pStyle w:val="NamaGbr"/>
        <w:rPr>
          <w:lang w:val="en-US"/>
        </w:rPr>
      </w:pPr>
      <w:bookmarkStart w:id="57" w:name="_Toc18403686"/>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2</w:t>
      </w:r>
      <w:r>
        <w:rPr>
          <w:lang w:val="en-US"/>
        </w:rPr>
        <w:fldChar w:fldCharType="end"/>
      </w:r>
      <w:r>
        <w:t>.</w:t>
      </w:r>
      <w:r>
        <w:fldChar w:fldCharType="begin"/>
      </w:r>
      <w:r>
        <w:instrText xml:space="preserve"> SEQ Gambar \* ARABIC \s 1 </w:instrText>
      </w:r>
      <w:r>
        <w:fldChar w:fldCharType="separate"/>
      </w:r>
      <w:r w:rsidR="00CD0E15">
        <w:t>1</w:t>
      </w:r>
      <w:r>
        <w:fldChar w:fldCharType="end"/>
      </w:r>
      <w:r w:rsidRPr="00220F17">
        <w:t xml:space="preserve"> </w:t>
      </w:r>
      <w:r>
        <w:rPr>
          <w:lang w:val="en-US"/>
        </w:rPr>
        <w:t>Bentuk Fisik Arduino R3</w:t>
      </w:r>
      <w:bookmarkEnd w:id="57"/>
    </w:p>
    <w:p w14:paraId="3000BF0D" w14:textId="2FA2E713" w:rsidR="00D97E61" w:rsidRDefault="00D97E61" w:rsidP="00D97E61">
      <w:pPr>
        <w:jc w:val="center"/>
        <w:rPr>
          <w:lang w:val="en-US"/>
        </w:rPr>
      </w:pPr>
      <w:r>
        <w:rPr>
          <w:lang w:val="en-US"/>
        </w:rPr>
        <w:t>Sumber Gambar :</w:t>
      </w:r>
    </w:p>
    <w:p w14:paraId="5B9636F5" w14:textId="2FBBF4E9" w:rsidR="000B51B2" w:rsidRDefault="00D97E61" w:rsidP="008D689A">
      <w:pPr>
        <w:jc w:val="center"/>
        <w:rPr>
          <w:lang w:val="en-US"/>
        </w:rPr>
      </w:pPr>
      <w:r>
        <w:rPr>
          <w:lang w:val="en-US"/>
        </w:rPr>
        <w:t>(</w:t>
      </w:r>
      <w:hyperlink r:id="rId14" w:history="1">
        <w:r w:rsidR="008D689A" w:rsidRPr="008D689A">
          <w:rPr>
            <w:rStyle w:val="Hyperlink"/>
            <w:color w:val="auto"/>
            <w:u w:val="none"/>
            <w:lang w:val="en-US"/>
          </w:rPr>
          <w:t>https://www.controlvoltage.net/arduino-arduino-uno-r3-development-board.html</w:t>
        </w:r>
      </w:hyperlink>
      <w:r>
        <w:rPr>
          <w:lang w:val="en-US"/>
        </w:rPr>
        <w:t>)</w:t>
      </w:r>
    </w:p>
    <w:p w14:paraId="136DBF75" w14:textId="77777777" w:rsidR="008D689A" w:rsidRDefault="008D689A" w:rsidP="008D689A">
      <w:pPr>
        <w:jc w:val="center"/>
        <w:rPr>
          <w:lang w:val="en-US"/>
        </w:rPr>
      </w:pPr>
    </w:p>
    <w:p w14:paraId="0AE65F4B" w14:textId="20359E28" w:rsidR="006D361D" w:rsidRDefault="00863B80" w:rsidP="006336E1">
      <w:pPr>
        <w:pStyle w:val="Heading3"/>
      </w:pPr>
      <w:bookmarkStart w:id="58" w:name="_Toc18403739"/>
      <w:r>
        <w:t>IDE Arduino</w:t>
      </w:r>
      <w:bookmarkEnd w:id="58"/>
    </w:p>
    <w:p w14:paraId="36D9DB72" w14:textId="646EDB8F" w:rsidR="00863B80" w:rsidRPr="00DE6A29" w:rsidRDefault="00863B80" w:rsidP="00863B80">
      <w:pPr>
        <w:ind w:right="20" w:firstLine="720"/>
        <w:rPr>
          <w:rFonts w:ascii="Times New Roman" w:eastAsia="Arial" w:hAnsi="Times New Roman" w:cs="Times New Roman"/>
          <w:lang w:val="en-US"/>
        </w:rPr>
      </w:pPr>
      <w:r w:rsidRPr="00922699">
        <w:rPr>
          <w:rFonts w:ascii="Times New Roman" w:eastAsia="Arial" w:hAnsi="Times New Roman" w:cs="Times New Roman"/>
        </w:rPr>
        <w:t>IDE (</w:t>
      </w:r>
      <w:r w:rsidRPr="00922699">
        <w:rPr>
          <w:rFonts w:ascii="Times New Roman" w:eastAsia="Arial" w:hAnsi="Times New Roman" w:cs="Times New Roman"/>
          <w:i/>
        </w:rPr>
        <w:t>Integrated Development Environment</w:t>
      </w:r>
      <w:r w:rsidRPr="00922699">
        <w:rPr>
          <w:rFonts w:ascii="Times New Roman" w:eastAsia="Arial" w:hAnsi="Times New Roman" w:cs="Times New Roman"/>
        </w:rPr>
        <w:t xml:space="preserve">) adalah sebuah perangkat lunak yang digunakan untuk mengembangkan aplikasi mikrokontroler mulai dari menuliskan </w:t>
      </w:r>
      <w:r w:rsidRPr="00922699">
        <w:rPr>
          <w:rFonts w:ascii="Times New Roman" w:eastAsia="Arial" w:hAnsi="Times New Roman" w:cs="Times New Roman"/>
          <w:i/>
        </w:rPr>
        <w:t>source</w:t>
      </w:r>
      <w:r w:rsidRPr="00922699">
        <w:rPr>
          <w:rFonts w:ascii="Times New Roman" w:eastAsia="Arial" w:hAnsi="Times New Roman" w:cs="Times New Roman"/>
        </w:rPr>
        <w:t xml:space="preserve"> program, kompilasi, </w:t>
      </w:r>
      <w:r w:rsidRPr="00922699">
        <w:rPr>
          <w:rFonts w:ascii="Times New Roman" w:eastAsia="Arial" w:hAnsi="Times New Roman" w:cs="Times New Roman"/>
          <w:i/>
        </w:rPr>
        <w:t xml:space="preserve">upload </w:t>
      </w:r>
      <w:r w:rsidRPr="00922699">
        <w:rPr>
          <w:rFonts w:ascii="Times New Roman" w:eastAsia="Arial" w:hAnsi="Times New Roman" w:cs="Times New Roman"/>
        </w:rPr>
        <w:t>hasil kompilasi dan uji coba secara terminal serial. IDE</w:t>
      </w:r>
      <w:r w:rsidRPr="00922699">
        <w:rPr>
          <w:rFonts w:ascii="Times New Roman" w:eastAsia="Arial" w:hAnsi="Times New Roman" w:cs="Times New Roman"/>
          <w:i/>
        </w:rPr>
        <w:t xml:space="preserve"> </w:t>
      </w:r>
      <w:r w:rsidRPr="00922699">
        <w:rPr>
          <w:rFonts w:ascii="Times New Roman" w:eastAsia="Arial" w:hAnsi="Times New Roman" w:cs="Times New Roman"/>
        </w:rPr>
        <w:t>ardui</w:t>
      </w:r>
      <w:r>
        <w:rPr>
          <w:rFonts w:ascii="Times New Roman" w:eastAsia="Arial" w:hAnsi="Times New Roman" w:cs="Times New Roman"/>
        </w:rPr>
        <w:t>no dapat dilihat pada gambar 2.</w:t>
      </w:r>
      <w:r>
        <w:rPr>
          <w:rFonts w:ascii="Times New Roman" w:eastAsia="Arial" w:hAnsi="Times New Roman" w:cs="Times New Roman"/>
          <w:lang w:val="en-US"/>
        </w:rPr>
        <w:t>2</w:t>
      </w:r>
      <w:r w:rsidR="00EE5C8B">
        <w:rPr>
          <w:rFonts w:ascii="Times New Roman" w:eastAsia="Arial" w:hAnsi="Times New Roman" w:cs="Times New Roman"/>
          <w:lang w:val="en-US"/>
        </w:rPr>
        <w:t xml:space="preserve"> dibawah ini :</w:t>
      </w:r>
    </w:p>
    <w:p w14:paraId="5C0AF396" w14:textId="4BA5AE10" w:rsidR="00863B80" w:rsidRDefault="00863B80" w:rsidP="00863B80">
      <w:pPr>
        <w:pStyle w:val="ListParagraph"/>
        <w:jc w:val="center"/>
        <w:rPr>
          <w:lang w:val="en-US"/>
        </w:rPr>
      </w:pPr>
      <w:r>
        <w:rPr>
          <w:lang w:val="en-US"/>
        </w:rPr>
        <w:drawing>
          <wp:inline distT="0" distB="0" distL="0" distR="0" wp14:anchorId="23D9733D" wp14:editId="5F89A8FE">
            <wp:extent cx="3657600" cy="27432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creenshot (103).png"/>
                    <pic:cNvPicPr/>
                  </pic:nvPicPr>
                  <pic:blipFill>
                    <a:blip r:embed="rId15">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3EDCB394" w14:textId="7482EB9E" w:rsidR="00B932FD" w:rsidRDefault="00B932FD" w:rsidP="00B932FD">
      <w:pPr>
        <w:pStyle w:val="NamaGbr"/>
        <w:rPr>
          <w:lang w:val="en-US"/>
        </w:rPr>
      </w:pPr>
      <w:bookmarkStart w:id="59" w:name="_Toc18403687"/>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2</w:t>
      </w:r>
      <w:r>
        <w:rPr>
          <w:lang w:val="en-US"/>
        </w:rPr>
        <w:fldChar w:fldCharType="end"/>
      </w:r>
      <w:r>
        <w:t>.</w:t>
      </w:r>
      <w:r>
        <w:fldChar w:fldCharType="begin"/>
      </w:r>
      <w:r>
        <w:instrText xml:space="preserve"> SEQ Gambar \* ARABIC \s 1 </w:instrText>
      </w:r>
      <w:r>
        <w:fldChar w:fldCharType="separate"/>
      </w:r>
      <w:r w:rsidR="00CD0E15">
        <w:t>2</w:t>
      </w:r>
      <w:r>
        <w:fldChar w:fldCharType="end"/>
      </w:r>
      <w:r w:rsidRPr="00220F17">
        <w:t xml:space="preserve"> </w:t>
      </w:r>
      <w:r>
        <w:rPr>
          <w:lang w:val="en-US"/>
        </w:rPr>
        <w:t>IDE Arduino</w:t>
      </w:r>
      <w:bookmarkEnd w:id="59"/>
    </w:p>
    <w:p w14:paraId="26A71E20" w14:textId="77777777" w:rsidR="00B932FD" w:rsidRPr="00922699" w:rsidRDefault="00B932FD" w:rsidP="005C7BC7">
      <w:pPr>
        <w:numPr>
          <w:ilvl w:val="0"/>
          <w:numId w:val="11"/>
        </w:numPr>
        <w:ind w:left="1080" w:right="20" w:hanging="352"/>
        <w:rPr>
          <w:rFonts w:ascii="Times New Roman" w:eastAsia="Arial" w:hAnsi="Times New Roman" w:cs="Times New Roman"/>
        </w:rPr>
      </w:pPr>
      <w:r w:rsidRPr="00922699">
        <w:rPr>
          <w:rFonts w:ascii="Times New Roman" w:eastAsia="Arial" w:hAnsi="Times New Roman" w:cs="Times New Roman"/>
        </w:rPr>
        <w:t xml:space="preserve">Icon menu </w:t>
      </w:r>
      <w:r w:rsidRPr="00922699">
        <w:rPr>
          <w:rFonts w:ascii="Times New Roman" w:eastAsia="Arial" w:hAnsi="Times New Roman" w:cs="Times New Roman"/>
          <w:b/>
          <w:i/>
        </w:rPr>
        <w:t>verify</w:t>
      </w:r>
      <w:r w:rsidRPr="00922699">
        <w:rPr>
          <w:rFonts w:ascii="Times New Roman" w:eastAsia="Arial" w:hAnsi="Times New Roman" w:cs="Times New Roman"/>
        </w:rPr>
        <w:t xml:space="preserve"> yang bergambar ceklis berfungsi untuk mengecek program yang ditulis apakah ada yang salah atau error.</w:t>
      </w:r>
    </w:p>
    <w:p w14:paraId="743B77E8" w14:textId="77777777" w:rsidR="00B932FD" w:rsidRPr="00922699" w:rsidRDefault="00B932FD" w:rsidP="005C7BC7">
      <w:pPr>
        <w:numPr>
          <w:ilvl w:val="0"/>
          <w:numId w:val="11"/>
        </w:numPr>
        <w:ind w:left="1080" w:right="20" w:hanging="352"/>
        <w:rPr>
          <w:rFonts w:ascii="Times New Roman" w:eastAsia="Arial" w:hAnsi="Times New Roman" w:cs="Times New Roman"/>
        </w:rPr>
      </w:pPr>
      <w:r w:rsidRPr="00922699">
        <w:rPr>
          <w:rFonts w:ascii="Times New Roman" w:eastAsia="Arial" w:hAnsi="Times New Roman" w:cs="Times New Roman"/>
        </w:rPr>
        <w:t xml:space="preserve">Icon menu </w:t>
      </w:r>
      <w:r w:rsidRPr="00922699">
        <w:rPr>
          <w:rFonts w:ascii="Times New Roman" w:eastAsia="Arial" w:hAnsi="Times New Roman" w:cs="Times New Roman"/>
          <w:b/>
          <w:i/>
        </w:rPr>
        <w:t>upload</w:t>
      </w:r>
      <w:r w:rsidRPr="00922699">
        <w:rPr>
          <w:rFonts w:ascii="Times New Roman" w:eastAsia="Arial" w:hAnsi="Times New Roman" w:cs="Times New Roman"/>
        </w:rPr>
        <w:t xml:space="preserve"> yang bergambar panah ke arah kanan berfungsi untuk memuat / </w:t>
      </w:r>
      <w:r w:rsidRPr="00922699">
        <w:rPr>
          <w:rFonts w:ascii="Times New Roman" w:eastAsia="Arial" w:hAnsi="Times New Roman" w:cs="Times New Roman"/>
          <w:i/>
        </w:rPr>
        <w:t>transfer</w:t>
      </w:r>
      <w:r w:rsidRPr="00922699">
        <w:rPr>
          <w:rFonts w:ascii="Times New Roman" w:eastAsia="Arial" w:hAnsi="Times New Roman" w:cs="Times New Roman"/>
        </w:rPr>
        <w:t xml:space="preserve"> program yang dibuat di </w:t>
      </w:r>
      <w:r w:rsidRPr="00922699">
        <w:rPr>
          <w:rFonts w:ascii="Times New Roman" w:eastAsia="Arial" w:hAnsi="Times New Roman" w:cs="Times New Roman"/>
          <w:i/>
        </w:rPr>
        <w:t xml:space="preserve">software </w:t>
      </w:r>
      <w:r w:rsidRPr="00922699">
        <w:rPr>
          <w:rFonts w:ascii="Times New Roman" w:eastAsia="Arial" w:hAnsi="Times New Roman" w:cs="Times New Roman"/>
        </w:rPr>
        <w:t>arduino ke hardware arduino.</w:t>
      </w:r>
    </w:p>
    <w:p w14:paraId="2873E7A8" w14:textId="77777777" w:rsidR="00B932FD" w:rsidRPr="00922699" w:rsidRDefault="00B932FD" w:rsidP="005C7BC7">
      <w:pPr>
        <w:numPr>
          <w:ilvl w:val="0"/>
          <w:numId w:val="11"/>
        </w:numPr>
        <w:ind w:left="1080" w:right="20" w:hanging="352"/>
        <w:rPr>
          <w:rFonts w:ascii="Times New Roman" w:eastAsia="Arial" w:hAnsi="Times New Roman" w:cs="Times New Roman"/>
        </w:rPr>
      </w:pPr>
      <w:r w:rsidRPr="00922699">
        <w:rPr>
          <w:rFonts w:ascii="Times New Roman" w:eastAsia="Arial" w:hAnsi="Times New Roman" w:cs="Times New Roman"/>
        </w:rPr>
        <w:t xml:space="preserve">Icon menu </w:t>
      </w:r>
      <w:r w:rsidRPr="00922699">
        <w:rPr>
          <w:rFonts w:ascii="Times New Roman" w:eastAsia="Arial" w:hAnsi="Times New Roman" w:cs="Times New Roman"/>
          <w:b/>
          <w:i/>
        </w:rPr>
        <w:t>New</w:t>
      </w:r>
      <w:r w:rsidRPr="00922699">
        <w:rPr>
          <w:rFonts w:ascii="Times New Roman" w:eastAsia="Arial" w:hAnsi="Times New Roman" w:cs="Times New Roman"/>
        </w:rPr>
        <w:t xml:space="preserve"> yang bergambar sehelai kertas berfungsi untuk membuat halaman baru dalam pemrograman.</w:t>
      </w:r>
    </w:p>
    <w:p w14:paraId="018AF2EC" w14:textId="77777777" w:rsidR="00B932FD" w:rsidRDefault="00B932FD" w:rsidP="005C7BC7">
      <w:pPr>
        <w:pStyle w:val="ListParagraph"/>
        <w:numPr>
          <w:ilvl w:val="0"/>
          <w:numId w:val="11"/>
        </w:numPr>
        <w:ind w:left="1080" w:hanging="360"/>
        <w:rPr>
          <w:lang w:val="en-US"/>
        </w:rPr>
      </w:pPr>
      <w:r>
        <w:rPr>
          <w:lang w:val="en-US"/>
        </w:rPr>
        <w:t xml:space="preserve">Icon menu </w:t>
      </w:r>
      <w:r>
        <w:rPr>
          <w:b/>
          <w:i/>
          <w:lang w:val="en-US"/>
        </w:rPr>
        <w:t xml:space="preserve">open </w:t>
      </w:r>
      <w:r>
        <w:rPr>
          <w:lang w:val="en-US"/>
        </w:rPr>
        <w:t xml:space="preserve">yang bergambar panah ke arah atas berfungsi untuk membuka program yang disimpan atau membuka program yang sudah dibuat dari pabrikan </w:t>
      </w:r>
      <w:r>
        <w:rPr>
          <w:i/>
          <w:lang w:val="en-US"/>
        </w:rPr>
        <w:t xml:space="preserve">software </w:t>
      </w:r>
      <w:r>
        <w:rPr>
          <w:lang w:val="en-US"/>
        </w:rPr>
        <w:t>arduino.</w:t>
      </w:r>
    </w:p>
    <w:p w14:paraId="4A9607DF" w14:textId="77777777" w:rsidR="00B932FD" w:rsidRDefault="00B932FD" w:rsidP="005C7BC7">
      <w:pPr>
        <w:pStyle w:val="ListParagraph"/>
        <w:numPr>
          <w:ilvl w:val="0"/>
          <w:numId w:val="11"/>
        </w:numPr>
        <w:ind w:left="1080" w:hanging="360"/>
        <w:rPr>
          <w:lang w:val="en-US"/>
        </w:rPr>
      </w:pPr>
      <w:r>
        <w:rPr>
          <w:lang w:val="en-US"/>
        </w:rPr>
        <w:t xml:space="preserve">Icon menu </w:t>
      </w:r>
      <w:r>
        <w:rPr>
          <w:b/>
          <w:i/>
          <w:lang w:val="en-US"/>
        </w:rPr>
        <w:t xml:space="preserve">save </w:t>
      </w:r>
      <w:r>
        <w:rPr>
          <w:lang w:val="en-US"/>
        </w:rPr>
        <w:t>yang bergambar panah ke arah bawah berfungsi untuk menyimpan program yang telah dibuat atau dimodifikasi.</w:t>
      </w:r>
    </w:p>
    <w:p w14:paraId="5174912D" w14:textId="4155D041" w:rsidR="000B51B2" w:rsidRDefault="00B932FD" w:rsidP="005C7BC7">
      <w:pPr>
        <w:pStyle w:val="ListParagraph"/>
        <w:numPr>
          <w:ilvl w:val="0"/>
          <w:numId w:val="11"/>
        </w:numPr>
        <w:ind w:left="1080" w:hanging="360"/>
        <w:rPr>
          <w:lang w:val="en-US"/>
        </w:rPr>
      </w:pPr>
      <w:r>
        <w:rPr>
          <w:lang w:val="en-US"/>
        </w:rPr>
        <w:t xml:space="preserve">Icon menu </w:t>
      </w:r>
      <w:r>
        <w:rPr>
          <w:b/>
          <w:i/>
          <w:lang w:val="en-US"/>
        </w:rPr>
        <w:t xml:space="preserve">serial monitor </w:t>
      </w:r>
      <w:r>
        <w:rPr>
          <w:lang w:val="en-US"/>
        </w:rPr>
        <w:t xml:space="preserve">yang bergambar kaca pembesar berfungsi untuk mengirim atau menampilkan serial komunikasi data saat dikirim dari </w:t>
      </w:r>
      <w:r>
        <w:rPr>
          <w:i/>
          <w:lang w:val="en-US"/>
        </w:rPr>
        <w:t xml:space="preserve">hardware </w:t>
      </w:r>
      <w:r>
        <w:rPr>
          <w:lang w:val="en-US"/>
        </w:rPr>
        <w:t>arduino.</w:t>
      </w:r>
    </w:p>
    <w:p w14:paraId="14232189" w14:textId="77777777" w:rsidR="009E1F3F" w:rsidRPr="009E1F3F" w:rsidRDefault="009E1F3F" w:rsidP="009E1F3F">
      <w:pPr>
        <w:rPr>
          <w:lang w:val="en-US"/>
        </w:rPr>
      </w:pPr>
    </w:p>
    <w:p w14:paraId="3E589A26" w14:textId="1861BD38" w:rsidR="00B7752A" w:rsidRDefault="00B932FD" w:rsidP="006336E1">
      <w:pPr>
        <w:pStyle w:val="Heading3"/>
      </w:pPr>
      <w:bookmarkStart w:id="60" w:name="_Toc18403740"/>
      <w:r>
        <w:t>Modul Bluetooth</w:t>
      </w:r>
      <w:bookmarkEnd w:id="60"/>
      <w:r>
        <w:t xml:space="preserve"> </w:t>
      </w:r>
    </w:p>
    <w:p w14:paraId="564E3E2B" w14:textId="77777777" w:rsidR="008D689A" w:rsidRDefault="00EE5C8B" w:rsidP="00F03BF5">
      <w:pPr>
        <w:pStyle w:val="ListParagraph"/>
        <w:rPr>
          <w:rFonts w:ascii="Times New Roman" w:hAnsi="Times New Roman" w:cs="Times New Roman"/>
          <w:szCs w:val="24"/>
        </w:rPr>
      </w:pPr>
      <w:r w:rsidRPr="00EE5C8B">
        <w:rPr>
          <w:rFonts w:ascii="Times New Roman" w:hAnsi="Times New Roman" w:cs="Times New Roman"/>
          <w:szCs w:val="24"/>
        </w:rPr>
        <w:t>Bluetooth adalah protokol komunikasi wireless yang bekerja pada frekuensi radio 2.4 GHz untuk pertukaran data pada perangkat bergerak seperti</w:t>
      </w:r>
      <w:r>
        <w:rPr>
          <w:rFonts w:ascii="Times New Roman" w:hAnsi="Times New Roman" w:cs="Times New Roman"/>
          <w:szCs w:val="24"/>
          <w:lang w:val="en-US"/>
        </w:rPr>
        <w:t xml:space="preserve"> </w:t>
      </w:r>
      <w:r w:rsidRPr="00EE5C8B">
        <w:rPr>
          <w:rFonts w:ascii="Times New Roman" w:hAnsi="Times New Roman" w:cs="Times New Roman"/>
          <w:szCs w:val="24"/>
        </w:rPr>
        <w:t xml:space="preserve">PDA, laptop, HP, dan lain-lain. Salah satu hasil contoh modul </w:t>
      </w:r>
      <w:r>
        <w:rPr>
          <w:rFonts w:ascii="Times New Roman" w:hAnsi="Times New Roman" w:cs="Times New Roman"/>
          <w:szCs w:val="24"/>
          <w:lang w:val="en-US"/>
        </w:rPr>
        <w:t>b</w:t>
      </w:r>
      <w:r w:rsidRPr="00EE5C8B">
        <w:rPr>
          <w:rFonts w:ascii="Times New Roman" w:hAnsi="Times New Roman" w:cs="Times New Roman"/>
          <w:szCs w:val="24"/>
        </w:rPr>
        <w:t>luetooth</w:t>
      </w:r>
      <w:r>
        <w:rPr>
          <w:rFonts w:ascii="Times New Roman" w:hAnsi="Times New Roman" w:cs="Times New Roman"/>
          <w:szCs w:val="24"/>
          <w:lang w:val="en-US"/>
        </w:rPr>
        <w:t xml:space="preserve"> </w:t>
      </w:r>
      <w:r w:rsidRPr="00EE5C8B">
        <w:rPr>
          <w:rFonts w:ascii="Times New Roman" w:hAnsi="Times New Roman" w:cs="Times New Roman"/>
          <w:szCs w:val="24"/>
        </w:rPr>
        <w:t>yang paling banyak digunakan adalah tipe HC-05. Modul</w:t>
      </w:r>
      <w:r>
        <w:rPr>
          <w:rFonts w:ascii="Times New Roman" w:hAnsi="Times New Roman" w:cs="Times New Roman"/>
          <w:szCs w:val="24"/>
          <w:lang w:val="en-US"/>
        </w:rPr>
        <w:t xml:space="preserve"> b</w:t>
      </w:r>
      <w:r w:rsidRPr="00EE5C8B">
        <w:rPr>
          <w:rFonts w:ascii="Times New Roman" w:hAnsi="Times New Roman" w:cs="Times New Roman"/>
          <w:szCs w:val="24"/>
        </w:rPr>
        <w:t>luetooth</w:t>
      </w:r>
      <w:r>
        <w:rPr>
          <w:rFonts w:ascii="Times New Roman" w:hAnsi="Times New Roman" w:cs="Times New Roman"/>
          <w:szCs w:val="24"/>
          <w:lang w:val="en-US"/>
        </w:rPr>
        <w:t xml:space="preserve"> </w:t>
      </w:r>
      <w:r w:rsidRPr="00EE5C8B">
        <w:rPr>
          <w:rFonts w:ascii="Times New Roman" w:hAnsi="Times New Roman" w:cs="Times New Roman"/>
          <w:szCs w:val="24"/>
        </w:rPr>
        <w:t xml:space="preserve">HC-05 merupakan salah satu modul </w:t>
      </w:r>
      <w:r>
        <w:rPr>
          <w:rFonts w:ascii="Times New Roman" w:hAnsi="Times New Roman" w:cs="Times New Roman"/>
          <w:szCs w:val="24"/>
          <w:lang w:val="en-US"/>
        </w:rPr>
        <w:t>b</w:t>
      </w:r>
      <w:r w:rsidRPr="00EE5C8B">
        <w:rPr>
          <w:rFonts w:ascii="Times New Roman" w:hAnsi="Times New Roman" w:cs="Times New Roman"/>
          <w:szCs w:val="24"/>
        </w:rPr>
        <w:t>luetooth</w:t>
      </w:r>
      <w:r>
        <w:rPr>
          <w:rFonts w:ascii="Times New Roman" w:hAnsi="Times New Roman" w:cs="Times New Roman"/>
          <w:szCs w:val="24"/>
          <w:lang w:val="en-US"/>
        </w:rPr>
        <w:t xml:space="preserve"> </w:t>
      </w:r>
      <w:r w:rsidRPr="00EE5C8B">
        <w:rPr>
          <w:rFonts w:ascii="Times New Roman" w:hAnsi="Times New Roman" w:cs="Times New Roman"/>
          <w:szCs w:val="24"/>
        </w:rPr>
        <w:t>yang</w:t>
      </w:r>
      <w:r>
        <w:rPr>
          <w:rFonts w:ascii="Times New Roman" w:hAnsi="Times New Roman" w:cs="Times New Roman"/>
          <w:szCs w:val="24"/>
          <w:lang w:val="en-US"/>
        </w:rPr>
        <w:t xml:space="preserve"> </w:t>
      </w:r>
      <w:r w:rsidRPr="00EE5C8B">
        <w:rPr>
          <w:rFonts w:ascii="Times New Roman" w:hAnsi="Times New Roman" w:cs="Times New Roman"/>
          <w:szCs w:val="24"/>
        </w:rPr>
        <w:t>dapat ditemukan dipasaran dengan harga yang relatif murah. Modul</w:t>
      </w:r>
      <w:r>
        <w:rPr>
          <w:rFonts w:ascii="Times New Roman" w:hAnsi="Times New Roman" w:cs="Times New Roman"/>
          <w:szCs w:val="24"/>
          <w:lang w:val="en-US"/>
        </w:rPr>
        <w:t xml:space="preserve"> b</w:t>
      </w:r>
      <w:r w:rsidRPr="00EE5C8B">
        <w:rPr>
          <w:rFonts w:ascii="Times New Roman" w:hAnsi="Times New Roman" w:cs="Times New Roman"/>
          <w:szCs w:val="24"/>
        </w:rPr>
        <w:t>luetooth</w:t>
      </w:r>
      <w:r>
        <w:rPr>
          <w:rFonts w:ascii="Times New Roman" w:hAnsi="Times New Roman" w:cs="Times New Roman"/>
          <w:szCs w:val="24"/>
          <w:lang w:val="en-US"/>
        </w:rPr>
        <w:t xml:space="preserve"> </w:t>
      </w:r>
      <w:r w:rsidRPr="00EE5C8B">
        <w:rPr>
          <w:rFonts w:ascii="Times New Roman" w:hAnsi="Times New Roman" w:cs="Times New Roman"/>
          <w:szCs w:val="24"/>
        </w:rPr>
        <w:t>HC-05 terdiri dari 6 pin konektor, yang setiap pin konektor memiliki fungsi yang</w:t>
      </w:r>
      <w:r>
        <w:rPr>
          <w:rFonts w:ascii="Times New Roman" w:hAnsi="Times New Roman" w:cs="Times New Roman"/>
          <w:szCs w:val="24"/>
          <w:lang w:val="en-US"/>
        </w:rPr>
        <w:t xml:space="preserve"> </w:t>
      </w:r>
      <w:r w:rsidRPr="00EE5C8B">
        <w:rPr>
          <w:rFonts w:ascii="Times New Roman" w:hAnsi="Times New Roman" w:cs="Times New Roman"/>
          <w:szCs w:val="24"/>
        </w:rPr>
        <w:t>berbeda-beda.</w:t>
      </w:r>
    </w:p>
    <w:p w14:paraId="3A26CAB1" w14:textId="12B3DEBA" w:rsidR="00F03BF5" w:rsidRDefault="00EE5C8B" w:rsidP="00F03BF5">
      <w:pPr>
        <w:pStyle w:val="ListParagraph"/>
        <w:rPr>
          <w:rFonts w:ascii="Times New Roman" w:hAnsi="Times New Roman" w:cs="Times New Roman"/>
          <w:szCs w:val="24"/>
        </w:rPr>
      </w:pPr>
      <w:r>
        <w:rPr>
          <w:rFonts w:ascii="Times New Roman" w:hAnsi="Times New Roman" w:cs="Times New Roman"/>
          <w:szCs w:val="24"/>
          <w:lang w:val="en-US"/>
        </w:rPr>
        <w:t>Untuk spesifikasi dan gambar m</w:t>
      </w:r>
      <w:r w:rsidRPr="00EE5C8B">
        <w:rPr>
          <w:rFonts w:ascii="Times New Roman" w:hAnsi="Times New Roman" w:cs="Times New Roman"/>
          <w:szCs w:val="24"/>
        </w:rPr>
        <w:t>odul bluetooth</w:t>
      </w:r>
      <w:r>
        <w:rPr>
          <w:rFonts w:ascii="Times New Roman" w:hAnsi="Times New Roman" w:cs="Times New Roman"/>
          <w:szCs w:val="24"/>
          <w:lang w:val="en-US"/>
        </w:rPr>
        <w:t xml:space="preserve"> </w:t>
      </w:r>
      <w:r w:rsidRPr="00EE5C8B">
        <w:rPr>
          <w:rFonts w:ascii="Times New Roman" w:hAnsi="Times New Roman" w:cs="Times New Roman"/>
          <w:szCs w:val="24"/>
        </w:rPr>
        <w:t xml:space="preserve">dapat dilihat pada </w:t>
      </w:r>
      <w:r>
        <w:rPr>
          <w:rFonts w:ascii="Times New Roman" w:hAnsi="Times New Roman" w:cs="Times New Roman"/>
          <w:szCs w:val="24"/>
          <w:lang w:val="en-US"/>
        </w:rPr>
        <w:t xml:space="preserve">tabel 2.2 dan pada </w:t>
      </w:r>
      <w:r w:rsidRPr="00EE5C8B">
        <w:rPr>
          <w:rFonts w:ascii="Times New Roman" w:hAnsi="Times New Roman" w:cs="Times New Roman"/>
          <w:szCs w:val="24"/>
        </w:rPr>
        <w:t>gambar 2.</w:t>
      </w:r>
      <w:r>
        <w:rPr>
          <w:rFonts w:ascii="Times New Roman" w:hAnsi="Times New Roman" w:cs="Times New Roman"/>
          <w:szCs w:val="24"/>
          <w:lang w:val="en-US"/>
        </w:rPr>
        <w:t>3</w:t>
      </w:r>
      <w:r w:rsidRPr="00EE5C8B">
        <w:rPr>
          <w:rFonts w:ascii="Times New Roman" w:hAnsi="Times New Roman" w:cs="Times New Roman"/>
          <w:szCs w:val="24"/>
        </w:rPr>
        <w:t xml:space="preserve"> dibawah ini</w:t>
      </w:r>
      <w:r>
        <w:rPr>
          <w:rFonts w:ascii="Times New Roman" w:hAnsi="Times New Roman" w:cs="Times New Roman"/>
          <w:szCs w:val="24"/>
          <w:lang w:val="en-US"/>
        </w:rPr>
        <w:t xml:space="preserve"> </w:t>
      </w:r>
      <w:r w:rsidRPr="00EE5C8B">
        <w:rPr>
          <w:rFonts w:ascii="Times New Roman" w:hAnsi="Times New Roman" w:cs="Times New Roman"/>
          <w:szCs w:val="24"/>
        </w:rPr>
        <w:t>:</w:t>
      </w:r>
    </w:p>
    <w:p w14:paraId="197436A7" w14:textId="1A61572C" w:rsidR="008D689A" w:rsidRPr="008D689A" w:rsidRDefault="008D689A" w:rsidP="008D689A">
      <w:pPr>
        <w:rPr>
          <w:rFonts w:ascii="Times New Roman" w:hAnsi="Times New Roman" w:cs="Times New Roman"/>
          <w:szCs w:val="24"/>
        </w:rPr>
      </w:pPr>
    </w:p>
    <w:p w14:paraId="2359F6CC" w14:textId="672A5579" w:rsidR="008D689A" w:rsidRPr="008D689A" w:rsidRDefault="008D689A" w:rsidP="008D689A">
      <w:pPr>
        <w:rPr>
          <w:rFonts w:ascii="Times New Roman" w:hAnsi="Times New Roman" w:cs="Times New Roman"/>
          <w:szCs w:val="24"/>
        </w:rPr>
      </w:pPr>
    </w:p>
    <w:p w14:paraId="60980BEE" w14:textId="1E0F39C4" w:rsidR="008D689A" w:rsidRDefault="008D689A" w:rsidP="008D689A">
      <w:pPr>
        <w:rPr>
          <w:rFonts w:ascii="Times New Roman" w:hAnsi="Times New Roman" w:cs="Times New Roman"/>
          <w:szCs w:val="24"/>
        </w:rPr>
      </w:pPr>
    </w:p>
    <w:p w14:paraId="4927D53E" w14:textId="77777777" w:rsidR="008D689A" w:rsidRPr="008D689A" w:rsidRDefault="008D689A" w:rsidP="008D689A">
      <w:pPr>
        <w:rPr>
          <w:rFonts w:ascii="Times New Roman" w:hAnsi="Times New Roman" w:cs="Times New Roman"/>
          <w:szCs w:val="24"/>
        </w:rPr>
      </w:pPr>
    </w:p>
    <w:p w14:paraId="0602FDFD" w14:textId="77777777" w:rsidR="008D689A" w:rsidRPr="00F03BF5" w:rsidRDefault="008D689A" w:rsidP="00F03BF5">
      <w:pPr>
        <w:pStyle w:val="ListParagraph"/>
        <w:rPr>
          <w:rFonts w:ascii="Times New Roman" w:hAnsi="Times New Roman" w:cs="Times New Roman"/>
          <w:szCs w:val="24"/>
        </w:rPr>
      </w:pPr>
    </w:p>
    <w:p w14:paraId="0C5245E8" w14:textId="46F99315" w:rsidR="00F03BF5" w:rsidRPr="00F03BF5" w:rsidRDefault="000339E2" w:rsidP="00F03BF5">
      <w:pPr>
        <w:pStyle w:val="NamaTbl"/>
        <w:spacing w:line="360" w:lineRule="auto"/>
        <w:jc w:val="left"/>
        <w:rPr>
          <w:lang w:val="en-US"/>
        </w:rPr>
      </w:pPr>
      <w:bookmarkStart w:id="61" w:name="_Toc18403712"/>
      <w:r w:rsidRPr="0044504D">
        <w:t>Tabel</w:t>
      </w:r>
      <w:r w:rsidRPr="0044504D">
        <w:rPr>
          <w:lang w:val="en-US"/>
        </w:rPr>
        <w:t xml:space="preserve"> </w:t>
      </w:r>
      <w:r w:rsidRPr="0044504D">
        <w:rPr>
          <w:lang w:val="en-US"/>
        </w:rPr>
        <w:fldChar w:fldCharType="begin"/>
      </w:r>
      <w:r w:rsidRPr="00EA6598">
        <w:rPr>
          <w:lang w:val="en-US"/>
        </w:rPr>
        <w:instrText xml:space="preserve"> </w:instrText>
      </w:r>
      <w:r>
        <w:rPr>
          <w:lang w:val="en-US"/>
        </w:rPr>
        <w:instrText>SEQ Chapter \c</w:instrText>
      </w:r>
      <w:r w:rsidRPr="00EA6598">
        <w:rPr>
          <w:lang w:val="en-US"/>
        </w:rPr>
        <w:instrText xml:space="preserve"> </w:instrText>
      </w:r>
      <w:r w:rsidRPr="0044504D">
        <w:rPr>
          <w:lang w:val="en-US"/>
        </w:rPr>
        <w:fldChar w:fldCharType="separate"/>
      </w:r>
      <w:r w:rsidR="00CD0E15">
        <w:rPr>
          <w:lang w:val="en-US"/>
        </w:rPr>
        <w:t>2</w:t>
      </w:r>
      <w:r w:rsidRPr="0044504D">
        <w:rPr>
          <w:lang w:val="en-US"/>
        </w:rPr>
        <w:fldChar w:fldCharType="end"/>
      </w:r>
      <w:r>
        <w:t>.</w:t>
      </w:r>
      <w:r>
        <w:fldChar w:fldCharType="begin"/>
      </w:r>
      <w:r>
        <w:instrText xml:space="preserve"> SEQ Tabel \* ARABIC \s 1 </w:instrText>
      </w:r>
      <w:r>
        <w:fldChar w:fldCharType="separate"/>
      </w:r>
      <w:r w:rsidR="00CD0E15">
        <w:t>2</w:t>
      </w:r>
      <w:r>
        <w:fldChar w:fldCharType="end"/>
      </w:r>
      <w:r w:rsidRPr="0044504D">
        <w:t xml:space="preserve"> </w:t>
      </w:r>
      <w:r w:rsidR="00F03BF5">
        <w:rPr>
          <w:lang w:val="en-US"/>
        </w:rPr>
        <w:t>Spesifikasi Modul Bluetooth CH-05</w:t>
      </w:r>
      <w:bookmarkEnd w:id="61"/>
    </w:p>
    <w:tbl>
      <w:tblPr>
        <w:tblStyle w:val="TableGrid"/>
        <w:tblW w:w="6642" w:type="dxa"/>
        <w:jc w:val="center"/>
        <w:tblLook w:val="04A0" w:firstRow="1" w:lastRow="0" w:firstColumn="1" w:lastColumn="0" w:noHBand="0" w:noVBand="1"/>
      </w:tblPr>
      <w:tblGrid>
        <w:gridCol w:w="3170"/>
        <w:gridCol w:w="3472"/>
      </w:tblGrid>
      <w:tr w:rsidR="00EE5C8B" w14:paraId="77307205" w14:textId="77777777" w:rsidTr="00E80C47">
        <w:trPr>
          <w:trHeight w:val="391"/>
          <w:jc w:val="center"/>
        </w:trPr>
        <w:tc>
          <w:tcPr>
            <w:tcW w:w="3170" w:type="dxa"/>
          </w:tcPr>
          <w:p w14:paraId="0998262A" w14:textId="206BA496" w:rsidR="00EE5C8B" w:rsidRPr="005C1470" w:rsidRDefault="00EE5C8B" w:rsidP="005C1470">
            <w:pPr>
              <w:jc w:val="left"/>
              <w:rPr>
                <w:rFonts w:ascii="Times New Roman" w:hAnsi="Times New Roman" w:cs="Times New Roman"/>
                <w:bCs/>
                <w:szCs w:val="24"/>
                <w:lang w:val="en-US"/>
              </w:rPr>
            </w:pPr>
            <w:r w:rsidRPr="005C1470">
              <w:rPr>
                <w:rFonts w:ascii="Times New Roman" w:hAnsi="Times New Roman" w:cs="Times New Roman"/>
                <w:szCs w:val="24"/>
              </w:rPr>
              <w:t>Protokol Bluetooth</w:t>
            </w:r>
          </w:p>
        </w:tc>
        <w:tc>
          <w:tcPr>
            <w:tcW w:w="3472" w:type="dxa"/>
          </w:tcPr>
          <w:p w14:paraId="2CFCBECC" w14:textId="35192281" w:rsidR="00EE5C8B" w:rsidRPr="00EE5C8B" w:rsidRDefault="00EE5C8B" w:rsidP="005C1470">
            <w:pPr>
              <w:jc w:val="left"/>
              <w:rPr>
                <w:rFonts w:ascii="Times New Roman" w:hAnsi="Times New Roman" w:cs="Times New Roman"/>
                <w:bCs/>
                <w:szCs w:val="24"/>
                <w:lang w:val="en-US"/>
              </w:rPr>
            </w:pPr>
            <w:r w:rsidRPr="00EE5C8B">
              <w:rPr>
                <w:rFonts w:ascii="Times New Roman" w:hAnsi="Times New Roman" w:cs="Times New Roman"/>
                <w:szCs w:val="24"/>
              </w:rPr>
              <w:t>Spesifikasi Bluetooth</w:t>
            </w:r>
            <w:r w:rsidR="005C1470">
              <w:rPr>
                <w:rFonts w:ascii="Times New Roman" w:hAnsi="Times New Roman" w:cs="Times New Roman"/>
                <w:szCs w:val="24"/>
                <w:lang w:val="en-US"/>
              </w:rPr>
              <w:t xml:space="preserve"> </w:t>
            </w:r>
            <w:r w:rsidRPr="00EE5C8B">
              <w:rPr>
                <w:rFonts w:ascii="Times New Roman" w:hAnsi="Times New Roman" w:cs="Times New Roman"/>
                <w:szCs w:val="24"/>
              </w:rPr>
              <w:t>v2.0+EDR</w:t>
            </w:r>
          </w:p>
        </w:tc>
      </w:tr>
      <w:tr w:rsidR="00EE5C8B" w14:paraId="55BD7D6B" w14:textId="77777777" w:rsidTr="00E80C47">
        <w:trPr>
          <w:trHeight w:val="405"/>
          <w:jc w:val="center"/>
        </w:trPr>
        <w:tc>
          <w:tcPr>
            <w:tcW w:w="3170" w:type="dxa"/>
          </w:tcPr>
          <w:p w14:paraId="189328D3" w14:textId="54799045" w:rsidR="00EE5C8B" w:rsidRPr="005C1470" w:rsidRDefault="005C1470" w:rsidP="005C1470">
            <w:pPr>
              <w:rPr>
                <w:lang w:val="en-US"/>
              </w:rPr>
            </w:pPr>
            <w:r>
              <w:rPr>
                <w:lang w:val="en-US"/>
              </w:rPr>
              <w:t>Frekuensi</w:t>
            </w:r>
          </w:p>
        </w:tc>
        <w:tc>
          <w:tcPr>
            <w:tcW w:w="3472" w:type="dxa"/>
          </w:tcPr>
          <w:p w14:paraId="6091D5A1" w14:textId="1ACAA965" w:rsidR="00EE5C8B" w:rsidRPr="00EE5C8B" w:rsidRDefault="00EE5C8B" w:rsidP="005C1470">
            <w:pPr>
              <w:rPr>
                <w:rFonts w:ascii="Times New Roman" w:hAnsi="Times New Roman" w:cs="Times New Roman"/>
                <w:szCs w:val="24"/>
                <w:lang w:val="en-US"/>
              </w:rPr>
            </w:pPr>
            <w:r w:rsidRPr="00EE5C8B">
              <w:rPr>
                <w:rFonts w:ascii="Times New Roman" w:hAnsi="Times New Roman" w:cs="Times New Roman"/>
                <w:szCs w:val="24"/>
              </w:rPr>
              <w:t>2.4</w:t>
            </w:r>
            <w:r w:rsidR="005C1470">
              <w:rPr>
                <w:rFonts w:ascii="Times New Roman" w:hAnsi="Times New Roman" w:cs="Times New Roman"/>
                <w:szCs w:val="24"/>
                <w:lang w:val="en-US"/>
              </w:rPr>
              <w:t xml:space="preserve"> </w:t>
            </w:r>
            <w:r w:rsidRPr="00EE5C8B">
              <w:rPr>
                <w:rFonts w:ascii="Times New Roman" w:hAnsi="Times New Roman" w:cs="Times New Roman"/>
                <w:szCs w:val="24"/>
              </w:rPr>
              <w:t>GHz</w:t>
            </w:r>
          </w:p>
        </w:tc>
      </w:tr>
      <w:tr w:rsidR="00EE5C8B" w14:paraId="05183081" w14:textId="77777777" w:rsidTr="00E80C47">
        <w:trPr>
          <w:trHeight w:val="391"/>
          <w:jc w:val="center"/>
        </w:trPr>
        <w:tc>
          <w:tcPr>
            <w:tcW w:w="3170" w:type="dxa"/>
          </w:tcPr>
          <w:p w14:paraId="61815C58" w14:textId="6180E129" w:rsidR="00EE5C8B" w:rsidRPr="005C1470" w:rsidRDefault="005C1470" w:rsidP="005C1470">
            <w:pPr>
              <w:rPr>
                <w:lang w:val="en-US"/>
              </w:rPr>
            </w:pPr>
            <w:r>
              <w:rPr>
                <w:lang w:val="en-US"/>
              </w:rPr>
              <w:t>Modulasi</w:t>
            </w:r>
          </w:p>
        </w:tc>
        <w:tc>
          <w:tcPr>
            <w:tcW w:w="3472" w:type="dxa"/>
          </w:tcPr>
          <w:p w14:paraId="3AC07A14" w14:textId="499957D0" w:rsidR="00EE5C8B" w:rsidRPr="00EE5C8B" w:rsidRDefault="00EE5C8B" w:rsidP="005C1470">
            <w:pPr>
              <w:rPr>
                <w:rFonts w:ascii="Times New Roman" w:hAnsi="Times New Roman" w:cs="Times New Roman"/>
                <w:szCs w:val="24"/>
              </w:rPr>
            </w:pPr>
            <w:r w:rsidRPr="00EE5C8B">
              <w:rPr>
                <w:rFonts w:ascii="Times New Roman" w:hAnsi="Times New Roman" w:cs="Times New Roman"/>
                <w:szCs w:val="24"/>
              </w:rPr>
              <w:t>GFSK</w:t>
            </w:r>
            <w:r w:rsidR="005C1470">
              <w:rPr>
                <w:rFonts w:ascii="Times New Roman" w:hAnsi="Times New Roman" w:cs="Times New Roman"/>
                <w:szCs w:val="24"/>
                <w:lang w:val="en-US"/>
              </w:rPr>
              <w:t xml:space="preserve"> </w:t>
            </w:r>
            <w:r w:rsidRPr="00EE5C8B">
              <w:rPr>
                <w:rFonts w:ascii="Times New Roman" w:hAnsi="Times New Roman" w:cs="Times New Roman"/>
                <w:szCs w:val="24"/>
              </w:rPr>
              <w:t>(Gaussian Frequency Shift</w:t>
            </w:r>
            <w:r w:rsidR="005C1470">
              <w:rPr>
                <w:rFonts w:ascii="Times New Roman" w:hAnsi="Times New Roman" w:cs="Times New Roman"/>
                <w:szCs w:val="24"/>
                <w:lang w:val="en-US"/>
              </w:rPr>
              <w:t xml:space="preserve"> </w:t>
            </w:r>
            <w:r w:rsidRPr="00EE5C8B">
              <w:rPr>
                <w:rFonts w:ascii="Times New Roman" w:hAnsi="Times New Roman" w:cs="Times New Roman"/>
                <w:szCs w:val="24"/>
              </w:rPr>
              <w:t>Keying)</w:t>
            </w:r>
          </w:p>
        </w:tc>
      </w:tr>
      <w:tr w:rsidR="00EE5C8B" w14:paraId="0A0AB9BB" w14:textId="77777777" w:rsidTr="00E80C47">
        <w:trPr>
          <w:trHeight w:val="391"/>
          <w:jc w:val="center"/>
        </w:trPr>
        <w:tc>
          <w:tcPr>
            <w:tcW w:w="3170" w:type="dxa"/>
          </w:tcPr>
          <w:p w14:paraId="0C09732C" w14:textId="5ED0302E" w:rsidR="00EE5C8B" w:rsidRPr="005C1470" w:rsidRDefault="005C1470" w:rsidP="005C1470">
            <w:pPr>
              <w:rPr>
                <w:lang w:val="en-US"/>
              </w:rPr>
            </w:pPr>
            <w:r>
              <w:rPr>
                <w:lang w:val="en-US"/>
              </w:rPr>
              <w:t>Emisi daya</w:t>
            </w:r>
          </w:p>
        </w:tc>
        <w:tc>
          <w:tcPr>
            <w:tcW w:w="3472" w:type="dxa"/>
          </w:tcPr>
          <w:p w14:paraId="61941C33" w14:textId="763E2834" w:rsidR="00EE5C8B" w:rsidRPr="00EE5C8B" w:rsidRDefault="00EE5C8B" w:rsidP="005C1470">
            <w:pPr>
              <w:rPr>
                <w:rFonts w:ascii="Times New Roman" w:hAnsi="Times New Roman" w:cs="Times New Roman"/>
                <w:szCs w:val="24"/>
              </w:rPr>
            </w:pPr>
            <w:r w:rsidRPr="00EE5C8B">
              <w:rPr>
                <w:rFonts w:ascii="Times New Roman" w:hAnsi="Times New Roman" w:cs="Times New Roman"/>
                <w:szCs w:val="24"/>
              </w:rPr>
              <w:t>4</w:t>
            </w:r>
            <w:r w:rsidR="005C1470">
              <w:rPr>
                <w:rFonts w:ascii="Times New Roman" w:hAnsi="Times New Roman" w:cs="Times New Roman"/>
                <w:szCs w:val="24"/>
                <w:lang w:val="en-US"/>
              </w:rPr>
              <w:t xml:space="preserve"> </w:t>
            </w:r>
            <w:r w:rsidRPr="00EE5C8B">
              <w:rPr>
                <w:rFonts w:ascii="Times New Roman" w:hAnsi="Times New Roman" w:cs="Times New Roman"/>
                <w:szCs w:val="24"/>
              </w:rPr>
              <w:t>dBm, Class 2</w:t>
            </w:r>
          </w:p>
        </w:tc>
      </w:tr>
      <w:tr w:rsidR="00EE5C8B" w14:paraId="55123901" w14:textId="77777777" w:rsidTr="00E80C47">
        <w:trPr>
          <w:trHeight w:val="391"/>
          <w:jc w:val="center"/>
        </w:trPr>
        <w:tc>
          <w:tcPr>
            <w:tcW w:w="3170" w:type="dxa"/>
          </w:tcPr>
          <w:p w14:paraId="5883EF4F" w14:textId="1A5070C4" w:rsidR="00EE5C8B" w:rsidRPr="005C1470" w:rsidRDefault="005C1470" w:rsidP="005C1470">
            <w:pPr>
              <w:rPr>
                <w:lang w:val="en-US"/>
              </w:rPr>
            </w:pPr>
            <w:r>
              <w:rPr>
                <w:lang w:val="en-US"/>
              </w:rPr>
              <w:t>Sensitivitas</w:t>
            </w:r>
          </w:p>
        </w:tc>
        <w:tc>
          <w:tcPr>
            <w:tcW w:w="3472" w:type="dxa"/>
          </w:tcPr>
          <w:p w14:paraId="58808243" w14:textId="51A30686" w:rsidR="00EE5C8B" w:rsidRPr="00EE5C8B" w:rsidRDefault="00EE5C8B" w:rsidP="005C1470">
            <w:pPr>
              <w:rPr>
                <w:rFonts w:ascii="Times New Roman" w:hAnsi="Times New Roman" w:cs="Times New Roman"/>
                <w:szCs w:val="24"/>
              </w:rPr>
            </w:pPr>
            <w:r w:rsidRPr="00EE5C8B">
              <w:rPr>
                <w:rFonts w:ascii="Times New Roman" w:hAnsi="Times New Roman" w:cs="Times New Roman"/>
                <w:szCs w:val="24"/>
              </w:rPr>
              <w:t>0-84</w:t>
            </w:r>
            <w:r w:rsidR="005C1470">
              <w:rPr>
                <w:rFonts w:ascii="Times New Roman" w:hAnsi="Times New Roman" w:cs="Times New Roman"/>
                <w:szCs w:val="24"/>
                <w:lang w:val="en-US"/>
              </w:rPr>
              <w:t xml:space="preserve"> </w:t>
            </w:r>
            <w:r w:rsidRPr="00EE5C8B">
              <w:rPr>
                <w:rFonts w:ascii="Times New Roman" w:hAnsi="Times New Roman" w:cs="Times New Roman"/>
                <w:szCs w:val="24"/>
              </w:rPr>
              <w:t>dBm at 0.1% BER</w:t>
            </w:r>
          </w:p>
        </w:tc>
      </w:tr>
      <w:tr w:rsidR="00EE5C8B" w14:paraId="4BBDEB17" w14:textId="77777777" w:rsidTr="00E80C47">
        <w:trPr>
          <w:trHeight w:val="405"/>
          <w:jc w:val="center"/>
        </w:trPr>
        <w:tc>
          <w:tcPr>
            <w:tcW w:w="3170" w:type="dxa"/>
          </w:tcPr>
          <w:p w14:paraId="3721AE16" w14:textId="585D816E" w:rsidR="00EE5C8B" w:rsidRPr="005C1470" w:rsidRDefault="005C1470" w:rsidP="005C1470">
            <w:pPr>
              <w:rPr>
                <w:rFonts w:ascii="Times New Roman" w:hAnsi="Times New Roman" w:cs="Times New Roman"/>
                <w:szCs w:val="24"/>
                <w:lang w:val="en-US"/>
              </w:rPr>
            </w:pPr>
            <w:r w:rsidRPr="005C1470">
              <w:rPr>
                <w:rFonts w:ascii="Times New Roman" w:hAnsi="Times New Roman" w:cs="Times New Roman"/>
                <w:szCs w:val="24"/>
              </w:rPr>
              <w:t xml:space="preserve">Kecepatan </w:t>
            </w:r>
            <w:r>
              <w:rPr>
                <w:rFonts w:ascii="Times New Roman" w:hAnsi="Times New Roman" w:cs="Times New Roman"/>
                <w:szCs w:val="24"/>
                <w:lang w:val="en-US"/>
              </w:rPr>
              <w:t>a</w:t>
            </w:r>
            <w:r w:rsidRPr="005C1470">
              <w:rPr>
                <w:rFonts w:ascii="Times New Roman" w:hAnsi="Times New Roman" w:cs="Times New Roman"/>
                <w:szCs w:val="24"/>
              </w:rPr>
              <w:t>sinkronus</w:t>
            </w:r>
          </w:p>
        </w:tc>
        <w:tc>
          <w:tcPr>
            <w:tcW w:w="3472" w:type="dxa"/>
          </w:tcPr>
          <w:p w14:paraId="222049DA" w14:textId="2FADB952" w:rsidR="00EE5C8B" w:rsidRPr="00EE5C8B" w:rsidRDefault="00EE5C8B" w:rsidP="005C1470">
            <w:pPr>
              <w:rPr>
                <w:rFonts w:ascii="Times New Roman" w:hAnsi="Times New Roman" w:cs="Times New Roman"/>
                <w:szCs w:val="24"/>
                <w:lang w:val="en-US"/>
              </w:rPr>
            </w:pPr>
            <w:r w:rsidRPr="00EE5C8B">
              <w:rPr>
                <w:rFonts w:ascii="Times New Roman" w:hAnsi="Times New Roman" w:cs="Times New Roman"/>
                <w:szCs w:val="24"/>
              </w:rPr>
              <w:t>2.1</w:t>
            </w:r>
            <w:r w:rsidR="005C1470">
              <w:rPr>
                <w:rFonts w:ascii="Times New Roman" w:hAnsi="Times New Roman" w:cs="Times New Roman"/>
                <w:szCs w:val="24"/>
                <w:lang w:val="en-US"/>
              </w:rPr>
              <w:t xml:space="preserve"> </w:t>
            </w:r>
            <w:r w:rsidRPr="00EE5C8B">
              <w:rPr>
                <w:rFonts w:ascii="Times New Roman" w:hAnsi="Times New Roman" w:cs="Times New Roman"/>
                <w:szCs w:val="24"/>
              </w:rPr>
              <w:t>Mbps</w:t>
            </w:r>
            <w:r w:rsidR="005C1470">
              <w:rPr>
                <w:rFonts w:ascii="Times New Roman" w:hAnsi="Times New Roman" w:cs="Times New Roman"/>
                <w:szCs w:val="24"/>
                <w:lang w:val="en-US"/>
              </w:rPr>
              <w:t xml:space="preserve"> </w:t>
            </w:r>
            <w:r w:rsidRPr="00EE5C8B">
              <w:rPr>
                <w:rFonts w:ascii="Times New Roman" w:hAnsi="Times New Roman" w:cs="Times New Roman"/>
                <w:szCs w:val="24"/>
              </w:rPr>
              <w:t>(Max) / 160 kbps</w:t>
            </w:r>
          </w:p>
        </w:tc>
      </w:tr>
      <w:tr w:rsidR="00EE5C8B" w14:paraId="28081209" w14:textId="77777777" w:rsidTr="00E80C47">
        <w:trPr>
          <w:trHeight w:val="391"/>
          <w:jc w:val="center"/>
        </w:trPr>
        <w:tc>
          <w:tcPr>
            <w:tcW w:w="3170" w:type="dxa"/>
          </w:tcPr>
          <w:p w14:paraId="4FF0A25A" w14:textId="5B27436D" w:rsidR="00EE5C8B" w:rsidRPr="005C1470" w:rsidRDefault="005C1470" w:rsidP="005C1470">
            <w:pPr>
              <w:rPr>
                <w:rFonts w:ascii="Times New Roman" w:hAnsi="Times New Roman" w:cs="Times New Roman"/>
                <w:szCs w:val="24"/>
                <w:lang w:val="en-US"/>
              </w:rPr>
            </w:pPr>
            <w:r w:rsidRPr="005C1470">
              <w:rPr>
                <w:rFonts w:ascii="Times New Roman" w:hAnsi="Times New Roman" w:cs="Times New Roman"/>
                <w:szCs w:val="24"/>
              </w:rPr>
              <w:t xml:space="preserve">Kecepatan </w:t>
            </w:r>
            <w:r>
              <w:rPr>
                <w:rFonts w:ascii="Times New Roman" w:hAnsi="Times New Roman" w:cs="Times New Roman"/>
                <w:szCs w:val="24"/>
                <w:lang w:val="en-US"/>
              </w:rPr>
              <w:t>s</w:t>
            </w:r>
            <w:r w:rsidRPr="005C1470">
              <w:rPr>
                <w:rFonts w:ascii="Times New Roman" w:hAnsi="Times New Roman" w:cs="Times New Roman"/>
                <w:szCs w:val="24"/>
              </w:rPr>
              <w:t>inkronus</w:t>
            </w:r>
          </w:p>
        </w:tc>
        <w:tc>
          <w:tcPr>
            <w:tcW w:w="3472" w:type="dxa"/>
          </w:tcPr>
          <w:p w14:paraId="5D913E18" w14:textId="59E0A7F6" w:rsidR="00EE5C8B" w:rsidRPr="00EE5C8B" w:rsidRDefault="00EE5C8B" w:rsidP="005C1470">
            <w:pPr>
              <w:rPr>
                <w:rFonts w:ascii="Times New Roman" w:hAnsi="Times New Roman" w:cs="Times New Roman"/>
                <w:szCs w:val="24"/>
                <w:lang w:val="en-US"/>
              </w:rPr>
            </w:pPr>
            <w:r w:rsidRPr="00EE5C8B">
              <w:rPr>
                <w:rFonts w:ascii="Times New Roman" w:hAnsi="Times New Roman" w:cs="Times New Roman"/>
                <w:szCs w:val="24"/>
              </w:rPr>
              <w:t>1</w:t>
            </w:r>
            <w:r w:rsidR="005C1470">
              <w:rPr>
                <w:rFonts w:ascii="Times New Roman" w:hAnsi="Times New Roman" w:cs="Times New Roman"/>
                <w:szCs w:val="24"/>
                <w:lang w:val="en-US"/>
              </w:rPr>
              <w:t xml:space="preserve"> </w:t>
            </w:r>
            <w:r w:rsidRPr="00EE5C8B">
              <w:rPr>
                <w:rFonts w:ascii="Times New Roman" w:hAnsi="Times New Roman" w:cs="Times New Roman"/>
                <w:szCs w:val="24"/>
              </w:rPr>
              <w:t>Mbps</w:t>
            </w:r>
            <w:r w:rsidR="005C1470">
              <w:rPr>
                <w:rFonts w:ascii="Times New Roman" w:hAnsi="Times New Roman" w:cs="Times New Roman"/>
                <w:szCs w:val="24"/>
                <w:lang w:val="en-US"/>
              </w:rPr>
              <w:t xml:space="preserve"> </w:t>
            </w:r>
            <w:r w:rsidRPr="00EE5C8B">
              <w:rPr>
                <w:rFonts w:ascii="Times New Roman" w:hAnsi="Times New Roman" w:cs="Times New Roman"/>
                <w:szCs w:val="24"/>
              </w:rPr>
              <w:t>/</w:t>
            </w:r>
            <w:r w:rsidR="005C1470">
              <w:rPr>
                <w:rFonts w:ascii="Times New Roman" w:hAnsi="Times New Roman" w:cs="Times New Roman"/>
                <w:szCs w:val="24"/>
                <w:lang w:val="en-US"/>
              </w:rPr>
              <w:t xml:space="preserve"> </w:t>
            </w:r>
            <w:r w:rsidRPr="00EE5C8B">
              <w:rPr>
                <w:rFonts w:ascii="Times New Roman" w:hAnsi="Times New Roman" w:cs="Times New Roman"/>
                <w:szCs w:val="24"/>
              </w:rPr>
              <w:t>1</w:t>
            </w:r>
            <w:r w:rsidR="005C1470">
              <w:rPr>
                <w:rFonts w:ascii="Times New Roman" w:hAnsi="Times New Roman" w:cs="Times New Roman"/>
                <w:szCs w:val="24"/>
                <w:lang w:val="en-US"/>
              </w:rPr>
              <w:t xml:space="preserve"> </w:t>
            </w:r>
            <w:r w:rsidRPr="00EE5C8B">
              <w:rPr>
                <w:rFonts w:ascii="Times New Roman" w:hAnsi="Times New Roman" w:cs="Times New Roman"/>
                <w:szCs w:val="24"/>
              </w:rPr>
              <w:t>Mbps</w:t>
            </w:r>
          </w:p>
        </w:tc>
      </w:tr>
      <w:tr w:rsidR="00EE5C8B" w14:paraId="4BBC5355" w14:textId="77777777" w:rsidTr="00E80C47">
        <w:trPr>
          <w:trHeight w:val="391"/>
          <w:jc w:val="center"/>
        </w:trPr>
        <w:tc>
          <w:tcPr>
            <w:tcW w:w="3170" w:type="dxa"/>
          </w:tcPr>
          <w:p w14:paraId="58A8ABA6" w14:textId="39F865A0" w:rsidR="00EE5C8B" w:rsidRDefault="005C1470" w:rsidP="005C1470">
            <w:pPr>
              <w:rPr>
                <w:lang w:val="en-US"/>
              </w:rPr>
            </w:pPr>
            <w:r>
              <w:rPr>
                <w:lang w:val="en-US"/>
              </w:rPr>
              <w:t>Security</w:t>
            </w:r>
          </w:p>
        </w:tc>
        <w:tc>
          <w:tcPr>
            <w:tcW w:w="3472" w:type="dxa"/>
          </w:tcPr>
          <w:p w14:paraId="59CDEAFA" w14:textId="4ECCB6D1" w:rsidR="00EE5C8B" w:rsidRPr="00EE5C8B" w:rsidRDefault="00EE5C8B" w:rsidP="005C1470">
            <w:pPr>
              <w:rPr>
                <w:rFonts w:ascii="Times New Roman" w:hAnsi="Times New Roman" w:cs="Times New Roman"/>
                <w:szCs w:val="24"/>
                <w:lang w:val="en-US"/>
              </w:rPr>
            </w:pPr>
            <w:r w:rsidRPr="00EE5C8B">
              <w:rPr>
                <w:rFonts w:ascii="Times New Roman" w:hAnsi="Times New Roman" w:cs="Times New Roman"/>
                <w:szCs w:val="24"/>
              </w:rPr>
              <w:t>Authentication andencryption</w:t>
            </w:r>
          </w:p>
        </w:tc>
      </w:tr>
      <w:tr w:rsidR="00EE5C8B" w14:paraId="1C68B2BA" w14:textId="77777777" w:rsidTr="00E80C47">
        <w:trPr>
          <w:trHeight w:val="391"/>
          <w:jc w:val="center"/>
        </w:trPr>
        <w:tc>
          <w:tcPr>
            <w:tcW w:w="3170" w:type="dxa"/>
          </w:tcPr>
          <w:p w14:paraId="12D5CDE8" w14:textId="65A99254" w:rsidR="00EE5C8B" w:rsidRPr="00E45542" w:rsidRDefault="005C1470" w:rsidP="005C1470">
            <w:pPr>
              <w:rPr>
                <w:lang w:val="en-US"/>
              </w:rPr>
            </w:pPr>
            <w:r>
              <w:rPr>
                <w:lang w:val="en-US"/>
              </w:rPr>
              <w:t>Profil</w:t>
            </w:r>
          </w:p>
        </w:tc>
        <w:tc>
          <w:tcPr>
            <w:tcW w:w="3472" w:type="dxa"/>
          </w:tcPr>
          <w:p w14:paraId="2F48F195" w14:textId="77696086" w:rsidR="00EE5C8B" w:rsidRPr="00EE5C8B" w:rsidRDefault="00EE5C8B" w:rsidP="005C1470">
            <w:pPr>
              <w:rPr>
                <w:rFonts w:ascii="Times New Roman" w:hAnsi="Times New Roman" w:cs="Times New Roman"/>
                <w:szCs w:val="24"/>
                <w:lang w:val="en-US"/>
              </w:rPr>
            </w:pPr>
            <w:r w:rsidRPr="00EE5C8B">
              <w:rPr>
                <w:rFonts w:ascii="Times New Roman" w:hAnsi="Times New Roman" w:cs="Times New Roman"/>
                <w:szCs w:val="24"/>
              </w:rPr>
              <w:t>Bluetooth serialport</w:t>
            </w:r>
          </w:p>
        </w:tc>
      </w:tr>
      <w:tr w:rsidR="00EE5C8B" w14:paraId="05E82C38" w14:textId="77777777" w:rsidTr="00E80C47">
        <w:trPr>
          <w:trHeight w:val="405"/>
          <w:jc w:val="center"/>
        </w:trPr>
        <w:tc>
          <w:tcPr>
            <w:tcW w:w="3170" w:type="dxa"/>
          </w:tcPr>
          <w:p w14:paraId="779D5BFD" w14:textId="3790D7E4" w:rsidR="00EE5C8B" w:rsidRDefault="005C1470" w:rsidP="005C1470">
            <w:pPr>
              <w:rPr>
                <w:lang w:val="en-US"/>
              </w:rPr>
            </w:pPr>
            <w:r>
              <w:rPr>
                <w:lang w:val="en-US"/>
              </w:rPr>
              <w:t>Power supply</w:t>
            </w:r>
          </w:p>
        </w:tc>
        <w:tc>
          <w:tcPr>
            <w:tcW w:w="3472" w:type="dxa"/>
          </w:tcPr>
          <w:p w14:paraId="6ADEF19E" w14:textId="740F9901" w:rsidR="00EE5C8B" w:rsidRPr="00EE5C8B" w:rsidRDefault="00EE5C8B" w:rsidP="005C1470">
            <w:pPr>
              <w:rPr>
                <w:rFonts w:ascii="Times New Roman" w:hAnsi="Times New Roman" w:cs="Times New Roman"/>
                <w:szCs w:val="24"/>
                <w:lang w:val="en-US"/>
              </w:rPr>
            </w:pPr>
            <w:r w:rsidRPr="00EE5C8B">
              <w:rPr>
                <w:rFonts w:ascii="Times New Roman" w:hAnsi="Times New Roman" w:cs="Times New Roman"/>
                <w:szCs w:val="24"/>
              </w:rPr>
              <w:t>+3.3</w:t>
            </w:r>
            <w:r w:rsidR="005C1470">
              <w:rPr>
                <w:rFonts w:ascii="Times New Roman" w:hAnsi="Times New Roman" w:cs="Times New Roman"/>
                <w:szCs w:val="24"/>
                <w:lang w:val="en-US"/>
              </w:rPr>
              <w:t xml:space="preserve"> </w:t>
            </w:r>
            <w:r w:rsidRPr="00EE5C8B">
              <w:rPr>
                <w:rFonts w:ascii="Times New Roman" w:hAnsi="Times New Roman" w:cs="Times New Roman"/>
                <w:szCs w:val="24"/>
              </w:rPr>
              <w:t>V</w:t>
            </w:r>
            <w:r w:rsidR="005C1470">
              <w:rPr>
                <w:rFonts w:ascii="Times New Roman" w:hAnsi="Times New Roman" w:cs="Times New Roman"/>
                <w:szCs w:val="24"/>
                <w:lang w:val="en-US"/>
              </w:rPr>
              <w:t xml:space="preserve">olt </w:t>
            </w:r>
            <w:r w:rsidRPr="00EE5C8B">
              <w:rPr>
                <w:rFonts w:ascii="Times New Roman" w:hAnsi="Times New Roman" w:cs="Times New Roman"/>
                <w:szCs w:val="24"/>
              </w:rPr>
              <w:t>DC 50mA</w:t>
            </w:r>
          </w:p>
        </w:tc>
      </w:tr>
      <w:tr w:rsidR="00EE5C8B" w14:paraId="5B76F391" w14:textId="77777777" w:rsidTr="00E80C47">
        <w:trPr>
          <w:trHeight w:val="391"/>
          <w:jc w:val="center"/>
        </w:trPr>
        <w:tc>
          <w:tcPr>
            <w:tcW w:w="3170" w:type="dxa"/>
          </w:tcPr>
          <w:p w14:paraId="36F51086" w14:textId="36DBE23F" w:rsidR="00EE5C8B" w:rsidRDefault="005C1470" w:rsidP="005C1470">
            <w:pPr>
              <w:rPr>
                <w:lang w:val="en-US"/>
              </w:rPr>
            </w:pPr>
            <w:r>
              <w:rPr>
                <w:lang w:val="en-US"/>
              </w:rPr>
              <w:t>Working temprature</w:t>
            </w:r>
          </w:p>
        </w:tc>
        <w:tc>
          <w:tcPr>
            <w:tcW w:w="3472" w:type="dxa"/>
          </w:tcPr>
          <w:p w14:paraId="7287B6A6" w14:textId="21671484" w:rsidR="00EE5C8B" w:rsidRPr="00EE5C8B" w:rsidRDefault="00EE5C8B" w:rsidP="005C1470">
            <w:pPr>
              <w:rPr>
                <w:rFonts w:ascii="Times New Roman" w:hAnsi="Times New Roman" w:cs="Times New Roman"/>
                <w:szCs w:val="24"/>
                <w:lang w:val="en-US"/>
              </w:rPr>
            </w:pPr>
            <w:r w:rsidRPr="00EE5C8B">
              <w:rPr>
                <w:rFonts w:ascii="Times New Roman" w:hAnsi="Times New Roman" w:cs="Times New Roman"/>
                <w:szCs w:val="24"/>
              </w:rPr>
              <w:t>-20 ~ +75 Centigrade</w:t>
            </w:r>
          </w:p>
        </w:tc>
      </w:tr>
      <w:tr w:rsidR="00EE5C8B" w14:paraId="003C706E" w14:textId="77777777" w:rsidTr="00E80C47">
        <w:trPr>
          <w:trHeight w:val="391"/>
          <w:jc w:val="center"/>
        </w:trPr>
        <w:tc>
          <w:tcPr>
            <w:tcW w:w="3170" w:type="dxa"/>
          </w:tcPr>
          <w:p w14:paraId="7D6AE5DA" w14:textId="29B07490" w:rsidR="00EE5C8B" w:rsidRDefault="005C1470" w:rsidP="005C1470">
            <w:pPr>
              <w:rPr>
                <w:lang w:val="en-US"/>
              </w:rPr>
            </w:pPr>
            <w:r>
              <w:rPr>
                <w:lang w:val="en-US"/>
              </w:rPr>
              <w:t>Dimensi</w:t>
            </w:r>
          </w:p>
        </w:tc>
        <w:tc>
          <w:tcPr>
            <w:tcW w:w="3472" w:type="dxa"/>
          </w:tcPr>
          <w:p w14:paraId="0900D6C8" w14:textId="4B853DDC" w:rsidR="00EE5C8B" w:rsidRPr="00EE5C8B" w:rsidRDefault="00EE5C8B" w:rsidP="005C1470">
            <w:pPr>
              <w:rPr>
                <w:rFonts w:ascii="Times New Roman" w:hAnsi="Times New Roman" w:cs="Times New Roman"/>
                <w:szCs w:val="24"/>
                <w:lang w:val="en-US"/>
              </w:rPr>
            </w:pPr>
            <w:r w:rsidRPr="00EE5C8B">
              <w:rPr>
                <w:rFonts w:ascii="Times New Roman" w:hAnsi="Times New Roman" w:cs="Times New Roman"/>
                <w:szCs w:val="24"/>
              </w:rPr>
              <w:t>3.57cm x</w:t>
            </w:r>
            <w:r w:rsidR="005C1470">
              <w:rPr>
                <w:rFonts w:ascii="Times New Roman" w:hAnsi="Times New Roman" w:cs="Times New Roman"/>
                <w:szCs w:val="24"/>
                <w:lang w:val="en-US"/>
              </w:rPr>
              <w:t xml:space="preserve"> </w:t>
            </w:r>
            <w:r w:rsidRPr="00EE5C8B">
              <w:rPr>
                <w:rFonts w:ascii="Times New Roman" w:hAnsi="Times New Roman" w:cs="Times New Roman"/>
                <w:szCs w:val="24"/>
              </w:rPr>
              <w:t>1.52cm</w:t>
            </w:r>
          </w:p>
        </w:tc>
      </w:tr>
    </w:tbl>
    <w:p w14:paraId="1650A8ED" w14:textId="77777777" w:rsidR="00F03BF5" w:rsidRDefault="00F03BF5" w:rsidP="00B013B8">
      <w:pPr>
        <w:jc w:val="center"/>
        <w:rPr>
          <w:rFonts w:ascii="Times New Roman" w:hAnsi="Times New Roman" w:cs="Times New Roman"/>
          <w:szCs w:val="24"/>
        </w:rPr>
      </w:pPr>
    </w:p>
    <w:p w14:paraId="47A8ACFF" w14:textId="5A875EE7" w:rsidR="00EE5C8B" w:rsidRDefault="005C1470" w:rsidP="00B013B8">
      <w:pPr>
        <w:jc w:val="center"/>
        <w:rPr>
          <w:rFonts w:ascii="Times New Roman" w:hAnsi="Times New Roman" w:cs="Times New Roman"/>
          <w:szCs w:val="24"/>
        </w:rPr>
      </w:pPr>
      <w:r>
        <w:rPr>
          <w:rFonts w:ascii="Times New Roman" w:hAnsi="Times New Roman" w:cs="Times New Roman"/>
          <w:szCs w:val="24"/>
        </w:rPr>
        <w:drawing>
          <wp:inline distT="0" distB="0" distL="0" distR="0" wp14:anchorId="7D241BC3" wp14:editId="23E14D37">
            <wp:extent cx="3200400" cy="2286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shot (105).png"/>
                    <pic:cNvPicPr/>
                  </pic:nvPicPr>
                  <pic:blipFill>
                    <a:blip r:embed="rId16">
                      <a:extLst>
                        <a:ext uri="{28A0092B-C50C-407E-A947-70E740481C1C}">
                          <a14:useLocalDpi xmlns:a14="http://schemas.microsoft.com/office/drawing/2010/main" val="0"/>
                        </a:ext>
                      </a:extLst>
                    </a:blip>
                    <a:stretch>
                      <a:fillRect/>
                    </a:stretch>
                  </pic:blipFill>
                  <pic:spPr>
                    <a:xfrm>
                      <a:off x="0" y="0"/>
                      <a:ext cx="3200400" cy="2286000"/>
                    </a:xfrm>
                    <a:prstGeom prst="rect">
                      <a:avLst/>
                    </a:prstGeom>
                  </pic:spPr>
                </pic:pic>
              </a:graphicData>
            </a:graphic>
          </wp:inline>
        </w:drawing>
      </w:r>
    </w:p>
    <w:p w14:paraId="27EF9F4A" w14:textId="641CFA83" w:rsidR="00FC5C2F" w:rsidRDefault="00EA6306" w:rsidP="00FC5C2F">
      <w:pPr>
        <w:pStyle w:val="Caption"/>
        <w:jc w:val="center"/>
        <w:rPr>
          <w:lang w:val="en-US"/>
        </w:rPr>
      </w:pPr>
      <w:bookmarkStart w:id="62" w:name="_Toc18403688"/>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2</w:t>
      </w:r>
      <w:r>
        <w:rPr>
          <w:lang w:val="en-US"/>
        </w:rPr>
        <w:fldChar w:fldCharType="end"/>
      </w:r>
      <w:r>
        <w:t>.</w:t>
      </w:r>
      <w:r>
        <w:fldChar w:fldCharType="begin"/>
      </w:r>
      <w:r>
        <w:instrText xml:space="preserve"> SEQ Gambar \* ARABIC \s 1 </w:instrText>
      </w:r>
      <w:r>
        <w:fldChar w:fldCharType="separate"/>
      </w:r>
      <w:r w:rsidR="00CD0E15">
        <w:t>3</w:t>
      </w:r>
      <w:r>
        <w:fldChar w:fldCharType="end"/>
      </w:r>
      <w:r>
        <w:rPr>
          <w:lang w:val="en-US"/>
        </w:rPr>
        <w:t xml:space="preserve"> </w:t>
      </w:r>
      <w:r w:rsidR="00FC5C2F">
        <w:rPr>
          <w:lang w:val="en-US"/>
        </w:rPr>
        <w:t>Bentuk Fisik Modul Bluetooth HC-05</w:t>
      </w:r>
      <w:bookmarkEnd w:id="62"/>
    </w:p>
    <w:p w14:paraId="4B68B565" w14:textId="47ED3673" w:rsidR="000B51B2" w:rsidRDefault="000B51B2" w:rsidP="000B51B2">
      <w:pPr>
        <w:jc w:val="center"/>
        <w:rPr>
          <w:lang w:val="en-US"/>
        </w:rPr>
      </w:pPr>
      <w:r>
        <w:rPr>
          <w:lang w:val="en-US"/>
        </w:rPr>
        <w:t>Sumber Gambar :</w:t>
      </w:r>
    </w:p>
    <w:p w14:paraId="724EC11A" w14:textId="472F350F" w:rsidR="000B51B2" w:rsidRPr="008D689A" w:rsidRDefault="000B51B2" w:rsidP="000B51B2">
      <w:pPr>
        <w:jc w:val="center"/>
        <w:rPr>
          <w:lang w:val="en-US"/>
        </w:rPr>
      </w:pPr>
      <w:r>
        <w:rPr>
          <w:lang w:val="en-US"/>
        </w:rPr>
        <w:t>(</w:t>
      </w:r>
      <w:hyperlink r:id="rId17" w:history="1">
        <w:r w:rsidR="008D689A" w:rsidRPr="008D689A">
          <w:rPr>
            <w:rStyle w:val="Hyperlink"/>
            <w:color w:val="auto"/>
            <w:u w:val="none"/>
            <w:lang w:val="en-US"/>
          </w:rPr>
          <w:t>https://www.nyebarilmu.com/tutorial-arduino-module-bluetooth-hc-05/</w:t>
        </w:r>
      </w:hyperlink>
      <w:r w:rsidRPr="008D689A">
        <w:rPr>
          <w:lang w:val="en-US"/>
        </w:rPr>
        <w:t>)</w:t>
      </w:r>
    </w:p>
    <w:p w14:paraId="103172F7" w14:textId="791368F9" w:rsidR="008D689A" w:rsidRDefault="008D689A" w:rsidP="000B51B2">
      <w:pPr>
        <w:jc w:val="center"/>
        <w:rPr>
          <w:lang w:val="en-US"/>
        </w:rPr>
      </w:pPr>
    </w:p>
    <w:p w14:paraId="78AF0134" w14:textId="6CCE25B1" w:rsidR="008D689A" w:rsidRDefault="008D689A" w:rsidP="000B51B2">
      <w:pPr>
        <w:jc w:val="center"/>
        <w:rPr>
          <w:lang w:val="en-US"/>
        </w:rPr>
      </w:pPr>
    </w:p>
    <w:p w14:paraId="3B88F69B" w14:textId="77777777" w:rsidR="008D689A" w:rsidRPr="000B51B2" w:rsidRDefault="008D689A" w:rsidP="000B51B2">
      <w:pPr>
        <w:jc w:val="center"/>
        <w:rPr>
          <w:lang w:val="en-US"/>
        </w:rPr>
      </w:pPr>
    </w:p>
    <w:p w14:paraId="07A0E93F" w14:textId="0186B58D" w:rsidR="00690FD5" w:rsidRDefault="00690FD5" w:rsidP="00B013B8">
      <w:pPr>
        <w:rPr>
          <w:rFonts w:ascii="Times New Roman" w:eastAsia="Times New Roman" w:hAnsi="Times New Roman" w:cs="Times New Roman"/>
          <w:noProof w:val="0"/>
          <w:szCs w:val="24"/>
          <w:lang w:val="en-US"/>
        </w:rPr>
      </w:pPr>
      <w:proofErr w:type="spellStart"/>
      <w:r w:rsidRPr="00690FD5">
        <w:rPr>
          <w:rFonts w:ascii="Times New Roman" w:eastAsia="Times New Roman" w:hAnsi="Times New Roman" w:cs="Times New Roman"/>
          <w:noProof w:val="0"/>
          <w:szCs w:val="24"/>
          <w:lang w:val="en-US"/>
        </w:rPr>
        <w:t>Keterangan</w:t>
      </w:r>
      <w:proofErr w:type="spellEnd"/>
      <w:r w:rsidRPr="00690FD5">
        <w:rPr>
          <w:rFonts w:ascii="Times New Roman" w:eastAsia="Times New Roman" w:hAnsi="Times New Roman" w:cs="Times New Roman"/>
          <w:noProof w:val="0"/>
          <w:szCs w:val="24"/>
          <w:lang w:val="en-US"/>
        </w:rPr>
        <w:t xml:space="preserve"> pinout di </w:t>
      </w:r>
      <w:proofErr w:type="spellStart"/>
      <w:r w:rsidRPr="00690FD5">
        <w:rPr>
          <w:rFonts w:ascii="Times New Roman" w:eastAsia="Times New Roman" w:hAnsi="Times New Roman" w:cs="Times New Roman"/>
          <w:noProof w:val="0"/>
          <w:szCs w:val="24"/>
          <w:lang w:val="en-US"/>
        </w:rPr>
        <w:t>atas</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adalah</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sebagai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berikut</w:t>
      </w:r>
      <w:proofErr w:type="spellEnd"/>
      <w:r w:rsidRPr="00690FD5">
        <w:rPr>
          <w:rFonts w:ascii="Times New Roman" w:eastAsia="Times New Roman" w:hAnsi="Times New Roman" w:cs="Times New Roman"/>
          <w:noProof w:val="0"/>
          <w:szCs w:val="24"/>
          <w:lang w:val="en-US"/>
        </w:rPr>
        <w:t>:</w:t>
      </w:r>
    </w:p>
    <w:p w14:paraId="737BF8BB" w14:textId="033B3012" w:rsidR="00690FD5" w:rsidRDefault="00B013B8" w:rsidP="00B013B8">
      <w:pPr>
        <w:ind w:left="1080" w:hanging="360"/>
        <w:rPr>
          <w:rFonts w:ascii="Times New Roman" w:eastAsia="Times New Roman" w:hAnsi="Times New Roman" w:cs="Times New Roman"/>
          <w:noProof w:val="0"/>
          <w:szCs w:val="24"/>
          <w:lang w:val="en-US"/>
        </w:rPr>
      </w:pPr>
      <w:r>
        <w:rPr>
          <w:rFonts w:ascii="Times New Roman" w:eastAsia="Times New Roman" w:hAnsi="Times New Roman" w:cs="Times New Roman"/>
          <w:noProof w:val="0"/>
          <w:szCs w:val="24"/>
          <w:lang w:val="en-US"/>
        </w:rPr>
        <w:t>1.</w:t>
      </w:r>
      <w:r>
        <w:rPr>
          <w:rFonts w:ascii="Times New Roman" w:eastAsia="Times New Roman" w:hAnsi="Times New Roman" w:cs="Times New Roman"/>
          <w:noProof w:val="0"/>
          <w:szCs w:val="24"/>
          <w:lang w:val="en-US"/>
        </w:rPr>
        <w:tab/>
      </w:r>
      <w:r w:rsidR="00690FD5" w:rsidRPr="00690FD5">
        <w:rPr>
          <w:rFonts w:ascii="Times New Roman" w:eastAsia="Times New Roman" w:hAnsi="Times New Roman" w:cs="Times New Roman"/>
          <w:noProof w:val="0"/>
          <w:szCs w:val="24"/>
          <w:lang w:val="en-US"/>
        </w:rPr>
        <w:t>EN</w:t>
      </w:r>
      <w:r w:rsidR="00690FD5">
        <w:rPr>
          <w:rFonts w:ascii="Times New Roman" w:eastAsia="Times New Roman" w:hAnsi="Times New Roman" w:cs="Times New Roman"/>
          <w:noProof w:val="0"/>
          <w:szCs w:val="24"/>
          <w:lang w:val="en-US"/>
        </w:rPr>
        <w:t xml:space="preserve"> </w:t>
      </w:r>
      <w:proofErr w:type="spellStart"/>
      <w:r w:rsidR="00690FD5">
        <w:rPr>
          <w:rFonts w:ascii="Times New Roman" w:eastAsia="Times New Roman" w:hAnsi="Times New Roman" w:cs="Times New Roman"/>
          <w:noProof w:val="0"/>
          <w:szCs w:val="24"/>
          <w:lang w:val="en-US"/>
        </w:rPr>
        <w:t>f</w:t>
      </w:r>
      <w:r w:rsidR="00690FD5" w:rsidRPr="00690FD5">
        <w:rPr>
          <w:rFonts w:ascii="Times New Roman" w:eastAsia="Times New Roman" w:hAnsi="Times New Roman" w:cs="Times New Roman"/>
          <w:noProof w:val="0"/>
          <w:szCs w:val="24"/>
          <w:lang w:val="en-US"/>
        </w:rPr>
        <w:t>ungsinya</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untuk</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mengaktifkan</w:t>
      </w:r>
      <w:proofErr w:type="spellEnd"/>
      <w:r w:rsidR="00690FD5" w:rsidRPr="00690FD5">
        <w:rPr>
          <w:rFonts w:ascii="Times New Roman" w:eastAsia="Times New Roman" w:hAnsi="Times New Roman" w:cs="Times New Roman"/>
          <w:noProof w:val="0"/>
          <w:szCs w:val="24"/>
          <w:lang w:val="en-US"/>
        </w:rPr>
        <w:t xml:space="preserve"> mode AT Command Setup pada</w:t>
      </w:r>
      <w:r>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modul</w:t>
      </w:r>
      <w:proofErr w:type="spellEnd"/>
      <w:r w:rsidR="00690FD5" w:rsidRPr="00690FD5">
        <w:rPr>
          <w:rFonts w:ascii="Times New Roman" w:eastAsia="Times New Roman" w:hAnsi="Times New Roman" w:cs="Times New Roman"/>
          <w:noProof w:val="0"/>
          <w:szCs w:val="24"/>
          <w:lang w:val="en-US"/>
        </w:rPr>
        <w:t xml:space="preserve"> HC-05. </w:t>
      </w:r>
      <w:proofErr w:type="spellStart"/>
      <w:r w:rsidR="00690FD5" w:rsidRPr="00690FD5">
        <w:rPr>
          <w:rFonts w:ascii="Times New Roman" w:eastAsia="Times New Roman" w:hAnsi="Times New Roman" w:cs="Times New Roman"/>
          <w:noProof w:val="0"/>
          <w:szCs w:val="24"/>
          <w:lang w:val="en-US"/>
        </w:rPr>
        <w:t>Jika</w:t>
      </w:r>
      <w:proofErr w:type="spellEnd"/>
      <w:r w:rsidR="00690FD5" w:rsidRPr="00690FD5">
        <w:rPr>
          <w:rFonts w:ascii="Times New Roman" w:eastAsia="Times New Roman" w:hAnsi="Times New Roman" w:cs="Times New Roman"/>
          <w:noProof w:val="0"/>
          <w:szCs w:val="24"/>
          <w:lang w:val="en-US"/>
        </w:rPr>
        <w:t xml:space="preserve"> pin </w:t>
      </w:r>
      <w:proofErr w:type="spellStart"/>
      <w:r w:rsidR="00690FD5" w:rsidRPr="00690FD5">
        <w:rPr>
          <w:rFonts w:ascii="Times New Roman" w:eastAsia="Times New Roman" w:hAnsi="Times New Roman" w:cs="Times New Roman"/>
          <w:noProof w:val="0"/>
          <w:szCs w:val="24"/>
          <w:lang w:val="en-US"/>
        </w:rPr>
        <w:t>ini</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ditekan</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sambil</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ditahan</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sebelum</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memberikan</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tegangan</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ke</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modul</w:t>
      </w:r>
      <w:proofErr w:type="spellEnd"/>
      <w:r w:rsidR="00690FD5" w:rsidRPr="00690FD5">
        <w:rPr>
          <w:rFonts w:ascii="Times New Roman" w:eastAsia="Times New Roman" w:hAnsi="Times New Roman" w:cs="Times New Roman"/>
          <w:noProof w:val="0"/>
          <w:szCs w:val="24"/>
          <w:lang w:val="en-US"/>
        </w:rPr>
        <w:t xml:space="preserve"> HC-05, </w:t>
      </w:r>
      <w:proofErr w:type="spellStart"/>
      <w:r w:rsidR="00690FD5" w:rsidRPr="00690FD5">
        <w:rPr>
          <w:rFonts w:ascii="Times New Roman" w:eastAsia="Times New Roman" w:hAnsi="Times New Roman" w:cs="Times New Roman"/>
          <w:noProof w:val="0"/>
          <w:szCs w:val="24"/>
          <w:lang w:val="en-US"/>
        </w:rPr>
        <w:t>maka</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modul</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akan</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mengaktifkan</w:t>
      </w:r>
      <w:proofErr w:type="spellEnd"/>
      <w:r w:rsidR="00690FD5" w:rsidRPr="00690FD5">
        <w:rPr>
          <w:rFonts w:ascii="Times New Roman" w:eastAsia="Times New Roman" w:hAnsi="Times New Roman" w:cs="Times New Roman"/>
          <w:noProof w:val="0"/>
          <w:szCs w:val="24"/>
          <w:lang w:val="en-US"/>
        </w:rPr>
        <w:t xml:space="preserve"> mode AT Command Setup. </w:t>
      </w:r>
      <w:proofErr w:type="spellStart"/>
      <w:r w:rsidR="00690FD5" w:rsidRPr="00690FD5">
        <w:rPr>
          <w:rFonts w:ascii="Times New Roman" w:eastAsia="Times New Roman" w:hAnsi="Times New Roman" w:cs="Times New Roman"/>
          <w:noProof w:val="0"/>
          <w:szCs w:val="24"/>
          <w:lang w:val="en-US"/>
        </w:rPr>
        <w:t>Secara</w:t>
      </w:r>
      <w:proofErr w:type="spellEnd"/>
      <w:r w:rsidR="00690FD5" w:rsidRPr="00690FD5">
        <w:rPr>
          <w:rFonts w:ascii="Times New Roman" w:eastAsia="Times New Roman" w:hAnsi="Times New Roman" w:cs="Times New Roman"/>
          <w:noProof w:val="0"/>
          <w:szCs w:val="24"/>
          <w:lang w:val="en-US"/>
        </w:rPr>
        <w:t xml:space="preserve"> default, </w:t>
      </w:r>
      <w:proofErr w:type="spellStart"/>
      <w:r w:rsidR="00690FD5" w:rsidRPr="00690FD5">
        <w:rPr>
          <w:rFonts w:ascii="Times New Roman" w:eastAsia="Times New Roman" w:hAnsi="Times New Roman" w:cs="Times New Roman"/>
          <w:noProof w:val="0"/>
          <w:szCs w:val="24"/>
          <w:lang w:val="en-US"/>
        </w:rPr>
        <w:t>modul</w:t>
      </w:r>
      <w:proofErr w:type="spellEnd"/>
      <w:r w:rsidR="00690FD5" w:rsidRPr="00690FD5">
        <w:rPr>
          <w:rFonts w:ascii="Times New Roman" w:eastAsia="Times New Roman" w:hAnsi="Times New Roman" w:cs="Times New Roman"/>
          <w:noProof w:val="0"/>
          <w:szCs w:val="24"/>
          <w:lang w:val="en-US"/>
        </w:rPr>
        <w:t xml:space="preserve"> HC-05 </w:t>
      </w:r>
      <w:proofErr w:type="spellStart"/>
      <w:r w:rsidR="00690FD5" w:rsidRPr="00690FD5">
        <w:rPr>
          <w:rFonts w:ascii="Times New Roman" w:eastAsia="Times New Roman" w:hAnsi="Times New Roman" w:cs="Times New Roman"/>
          <w:noProof w:val="0"/>
          <w:szCs w:val="24"/>
          <w:lang w:val="en-US"/>
        </w:rPr>
        <w:t>aktif</w:t>
      </w:r>
      <w:proofErr w:type="spellEnd"/>
      <w:r w:rsidR="00690FD5" w:rsidRPr="00690FD5">
        <w:rPr>
          <w:rFonts w:ascii="Times New Roman" w:eastAsia="Times New Roman" w:hAnsi="Times New Roman" w:cs="Times New Roman"/>
          <w:noProof w:val="0"/>
          <w:szCs w:val="24"/>
          <w:lang w:val="en-US"/>
        </w:rPr>
        <w:t xml:space="preserve"> </w:t>
      </w:r>
      <w:proofErr w:type="spellStart"/>
      <w:r w:rsidR="00690FD5" w:rsidRPr="00690FD5">
        <w:rPr>
          <w:rFonts w:ascii="Times New Roman" w:eastAsia="Times New Roman" w:hAnsi="Times New Roman" w:cs="Times New Roman"/>
          <w:noProof w:val="0"/>
          <w:szCs w:val="24"/>
          <w:lang w:val="en-US"/>
        </w:rPr>
        <w:t>dalam</w:t>
      </w:r>
      <w:proofErr w:type="spellEnd"/>
      <w:r w:rsidR="00690FD5" w:rsidRPr="00690FD5">
        <w:rPr>
          <w:rFonts w:ascii="Times New Roman" w:eastAsia="Times New Roman" w:hAnsi="Times New Roman" w:cs="Times New Roman"/>
          <w:noProof w:val="0"/>
          <w:szCs w:val="24"/>
          <w:lang w:val="en-US"/>
        </w:rPr>
        <w:t xml:space="preserve"> mode Data.</w:t>
      </w:r>
    </w:p>
    <w:p w14:paraId="2B113C6D" w14:textId="46B4B1FA" w:rsidR="00690FD5" w:rsidRDefault="00690FD5" w:rsidP="00B013B8">
      <w:pPr>
        <w:ind w:left="1080" w:hanging="360"/>
        <w:rPr>
          <w:rFonts w:ascii="Times New Roman" w:eastAsia="Times New Roman" w:hAnsi="Times New Roman" w:cs="Times New Roman"/>
          <w:noProof w:val="0"/>
          <w:szCs w:val="24"/>
          <w:lang w:val="en-US"/>
        </w:rPr>
      </w:pPr>
      <w:r w:rsidRPr="00690FD5">
        <w:rPr>
          <w:rFonts w:ascii="Times New Roman" w:eastAsia="Times New Roman" w:hAnsi="Times New Roman" w:cs="Times New Roman"/>
          <w:noProof w:val="0"/>
          <w:szCs w:val="24"/>
          <w:lang w:val="en-US"/>
        </w:rPr>
        <w:t>2.</w:t>
      </w:r>
      <w:r w:rsidR="00B013B8">
        <w:rPr>
          <w:rFonts w:ascii="Times New Roman" w:eastAsia="Times New Roman" w:hAnsi="Times New Roman" w:cs="Times New Roman"/>
          <w:noProof w:val="0"/>
          <w:szCs w:val="24"/>
          <w:lang w:val="en-US"/>
        </w:rPr>
        <w:tab/>
      </w:r>
      <w:r w:rsidRPr="00690FD5">
        <w:rPr>
          <w:rFonts w:ascii="Times New Roman" w:eastAsia="Times New Roman" w:hAnsi="Times New Roman" w:cs="Times New Roman"/>
          <w:noProof w:val="0"/>
          <w:szCs w:val="24"/>
          <w:lang w:val="en-US"/>
        </w:rPr>
        <w:t>V</w:t>
      </w:r>
      <w:r>
        <w:rPr>
          <w:rFonts w:ascii="Times New Roman" w:eastAsia="Times New Roman" w:hAnsi="Times New Roman" w:cs="Times New Roman"/>
          <w:noProof w:val="0"/>
          <w:szCs w:val="24"/>
          <w:lang w:val="en-US"/>
        </w:rPr>
        <w:t>CC</w:t>
      </w:r>
      <w:r w:rsidR="000028EA">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adalah</w:t>
      </w:r>
      <w:proofErr w:type="spellEnd"/>
      <w:r w:rsidRPr="00690FD5">
        <w:rPr>
          <w:rFonts w:ascii="Times New Roman" w:eastAsia="Times New Roman" w:hAnsi="Times New Roman" w:cs="Times New Roman"/>
          <w:noProof w:val="0"/>
          <w:szCs w:val="24"/>
          <w:lang w:val="en-US"/>
        </w:rPr>
        <w:t xml:space="preserve"> pin yang </w:t>
      </w:r>
      <w:proofErr w:type="spellStart"/>
      <w:r w:rsidRPr="00690FD5">
        <w:rPr>
          <w:rFonts w:ascii="Times New Roman" w:eastAsia="Times New Roman" w:hAnsi="Times New Roman" w:cs="Times New Roman"/>
          <w:noProof w:val="0"/>
          <w:szCs w:val="24"/>
          <w:lang w:val="en-US"/>
        </w:rPr>
        <w:t>berfungsi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sebagai</w:t>
      </w:r>
      <w:proofErr w:type="spellEnd"/>
      <w:r w:rsidRPr="00690FD5">
        <w:rPr>
          <w:rFonts w:ascii="Times New Roman" w:eastAsia="Times New Roman" w:hAnsi="Times New Roman" w:cs="Times New Roman"/>
          <w:noProof w:val="0"/>
          <w:szCs w:val="24"/>
          <w:lang w:val="en-US"/>
        </w:rPr>
        <w:t xml:space="preserve"> input </w:t>
      </w:r>
      <w:proofErr w:type="spellStart"/>
      <w:r w:rsidRPr="00690FD5">
        <w:rPr>
          <w:rFonts w:ascii="Times New Roman" w:eastAsia="Times New Roman" w:hAnsi="Times New Roman" w:cs="Times New Roman"/>
          <w:noProof w:val="0"/>
          <w:szCs w:val="24"/>
          <w:lang w:val="en-US"/>
        </w:rPr>
        <w:t>tegangan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Hubungkan</w:t>
      </w:r>
      <w:proofErr w:type="spellEnd"/>
      <w:r w:rsidRPr="00690FD5">
        <w:rPr>
          <w:rFonts w:ascii="Times New Roman" w:eastAsia="Times New Roman" w:hAnsi="Times New Roman" w:cs="Times New Roman"/>
          <w:noProof w:val="0"/>
          <w:szCs w:val="24"/>
          <w:lang w:val="en-US"/>
        </w:rPr>
        <w:t xml:space="preserve"> pin </w:t>
      </w:r>
      <w:proofErr w:type="spellStart"/>
      <w:r w:rsidRPr="00690FD5">
        <w:rPr>
          <w:rFonts w:ascii="Times New Roman" w:eastAsia="Times New Roman" w:hAnsi="Times New Roman" w:cs="Times New Roman"/>
          <w:noProof w:val="0"/>
          <w:szCs w:val="24"/>
          <w:lang w:val="en-US"/>
        </w:rPr>
        <w:t>ini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dengan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sumber</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tegangan</w:t>
      </w:r>
      <w:proofErr w:type="spellEnd"/>
      <w:r w:rsidRPr="00690FD5">
        <w:rPr>
          <w:rFonts w:ascii="Times New Roman" w:eastAsia="Times New Roman" w:hAnsi="Times New Roman" w:cs="Times New Roman"/>
          <w:noProof w:val="0"/>
          <w:szCs w:val="24"/>
          <w:lang w:val="en-US"/>
        </w:rPr>
        <w:t xml:space="preserve"> 5V.</w:t>
      </w:r>
    </w:p>
    <w:p w14:paraId="575CCE3B" w14:textId="6FEA1645" w:rsidR="00690FD5" w:rsidRDefault="00690FD5" w:rsidP="00B013B8">
      <w:pPr>
        <w:ind w:left="1080" w:hanging="360"/>
        <w:rPr>
          <w:rFonts w:ascii="Times New Roman" w:eastAsia="Times New Roman" w:hAnsi="Times New Roman" w:cs="Times New Roman"/>
          <w:noProof w:val="0"/>
          <w:szCs w:val="24"/>
          <w:lang w:val="en-US"/>
        </w:rPr>
      </w:pPr>
      <w:r w:rsidRPr="00690FD5">
        <w:rPr>
          <w:rFonts w:ascii="Times New Roman" w:eastAsia="Times New Roman" w:hAnsi="Times New Roman" w:cs="Times New Roman"/>
          <w:noProof w:val="0"/>
          <w:szCs w:val="24"/>
          <w:lang w:val="en-US"/>
        </w:rPr>
        <w:t>3.</w:t>
      </w:r>
      <w:r w:rsidR="00B013B8">
        <w:rPr>
          <w:rFonts w:ascii="Times New Roman" w:eastAsia="Times New Roman" w:hAnsi="Times New Roman" w:cs="Times New Roman"/>
          <w:noProof w:val="0"/>
          <w:szCs w:val="24"/>
          <w:lang w:val="en-US"/>
        </w:rPr>
        <w:tab/>
      </w:r>
      <w:r w:rsidRPr="00690FD5">
        <w:rPr>
          <w:rFonts w:ascii="Times New Roman" w:eastAsia="Times New Roman" w:hAnsi="Times New Roman" w:cs="Times New Roman"/>
          <w:noProof w:val="0"/>
          <w:szCs w:val="24"/>
          <w:lang w:val="en-US"/>
        </w:rPr>
        <w:t>GND</w:t>
      </w:r>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a</w:t>
      </w:r>
      <w:r w:rsidRPr="00690FD5">
        <w:rPr>
          <w:rFonts w:ascii="Times New Roman" w:eastAsia="Times New Roman" w:hAnsi="Times New Roman" w:cs="Times New Roman"/>
          <w:noProof w:val="0"/>
          <w:szCs w:val="24"/>
          <w:lang w:val="en-US"/>
        </w:rPr>
        <w:t>dalah</w:t>
      </w:r>
      <w:proofErr w:type="spellEnd"/>
      <w:r w:rsidRPr="00690FD5">
        <w:rPr>
          <w:rFonts w:ascii="Times New Roman" w:eastAsia="Times New Roman" w:hAnsi="Times New Roman" w:cs="Times New Roman"/>
          <w:noProof w:val="0"/>
          <w:szCs w:val="24"/>
          <w:lang w:val="en-US"/>
        </w:rPr>
        <w:t xml:space="preserve"> pin yang </w:t>
      </w:r>
      <w:proofErr w:type="spellStart"/>
      <w:r w:rsidRPr="00690FD5">
        <w:rPr>
          <w:rFonts w:ascii="Times New Roman" w:eastAsia="Times New Roman" w:hAnsi="Times New Roman" w:cs="Times New Roman"/>
          <w:noProof w:val="0"/>
          <w:szCs w:val="24"/>
          <w:lang w:val="en-US"/>
        </w:rPr>
        <w:t>berfungsi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sebagai</w:t>
      </w:r>
      <w:proofErr w:type="spellEnd"/>
      <w:r w:rsidRPr="00690FD5">
        <w:rPr>
          <w:rFonts w:ascii="Times New Roman" w:eastAsia="Times New Roman" w:hAnsi="Times New Roman" w:cs="Times New Roman"/>
          <w:noProof w:val="0"/>
          <w:szCs w:val="24"/>
          <w:lang w:val="en-US"/>
        </w:rPr>
        <w:t xml:space="preserve"> ground. </w:t>
      </w:r>
      <w:proofErr w:type="spellStart"/>
      <w:r w:rsidRPr="00690FD5">
        <w:rPr>
          <w:rFonts w:ascii="Times New Roman" w:eastAsia="Times New Roman" w:hAnsi="Times New Roman" w:cs="Times New Roman"/>
          <w:noProof w:val="0"/>
          <w:szCs w:val="24"/>
          <w:lang w:val="en-US"/>
        </w:rPr>
        <w:t>Hubungkan</w:t>
      </w:r>
      <w:proofErr w:type="spellEnd"/>
      <w:r w:rsidRPr="00690FD5">
        <w:rPr>
          <w:rFonts w:ascii="Times New Roman" w:eastAsia="Times New Roman" w:hAnsi="Times New Roman" w:cs="Times New Roman"/>
          <w:noProof w:val="0"/>
          <w:szCs w:val="24"/>
          <w:lang w:val="en-US"/>
        </w:rPr>
        <w:t xml:space="preserve"> pin </w:t>
      </w:r>
      <w:proofErr w:type="spellStart"/>
      <w:r w:rsidRPr="00690FD5">
        <w:rPr>
          <w:rFonts w:ascii="Times New Roman" w:eastAsia="Times New Roman" w:hAnsi="Times New Roman" w:cs="Times New Roman"/>
          <w:noProof w:val="0"/>
          <w:szCs w:val="24"/>
          <w:lang w:val="en-US"/>
        </w:rPr>
        <w:t>ini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dengan</w:t>
      </w:r>
      <w:proofErr w:type="spellEnd"/>
      <w:r w:rsidRPr="00690FD5">
        <w:rPr>
          <w:rFonts w:ascii="Times New Roman" w:eastAsia="Times New Roman" w:hAnsi="Times New Roman" w:cs="Times New Roman"/>
          <w:noProof w:val="0"/>
          <w:szCs w:val="24"/>
          <w:lang w:val="en-US"/>
        </w:rPr>
        <w:t xml:space="preserve"> ground pada </w:t>
      </w:r>
      <w:proofErr w:type="spellStart"/>
      <w:r w:rsidRPr="00690FD5">
        <w:rPr>
          <w:rFonts w:ascii="Times New Roman" w:eastAsia="Times New Roman" w:hAnsi="Times New Roman" w:cs="Times New Roman"/>
          <w:noProof w:val="0"/>
          <w:szCs w:val="24"/>
          <w:lang w:val="en-US"/>
        </w:rPr>
        <w:t>sumber</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tegangan</w:t>
      </w:r>
      <w:proofErr w:type="spellEnd"/>
      <w:r w:rsidRPr="00690FD5">
        <w:rPr>
          <w:rFonts w:ascii="Times New Roman" w:eastAsia="Times New Roman" w:hAnsi="Times New Roman" w:cs="Times New Roman"/>
          <w:noProof w:val="0"/>
          <w:szCs w:val="24"/>
          <w:lang w:val="en-US"/>
        </w:rPr>
        <w:t>.</w:t>
      </w:r>
    </w:p>
    <w:p w14:paraId="2F03DBE6" w14:textId="178C62E1" w:rsidR="00690FD5" w:rsidRDefault="00690FD5" w:rsidP="00B013B8">
      <w:pPr>
        <w:ind w:left="1080" w:hanging="360"/>
        <w:rPr>
          <w:rFonts w:ascii="Times New Roman" w:eastAsia="Times New Roman" w:hAnsi="Times New Roman" w:cs="Times New Roman"/>
          <w:noProof w:val="0"/>
          <w:szCs w:val="24"/>
          <w:lang w:val="en-US"/>
        </w:rPr>
      </w:pPr>
      <w:r w:rsidRPr="00690FD5">
        <w:rPr>
          <w:rFonts w:ascii="Times New Roman" w:eastAsia="Times New Roman" w:hAnsi="Times New Roman" w:cs="Times New Roman"/>
          <w:noProof w:val="0"/>
          <w:szCs w:val="24"/>
          <w:lang w:val="en-US"/>
        </w:rPr>
        <w:t>4.</w:t>
      </w:r>
      <w:r w:rsidR="00B013B8">
        <w:rPr>
          <w:rFonts w:ascii="Times New Roman" w:eastAsia="Times New Roman" w:hAnsi="Times New Roman" w:cs="Times New Roman"/>
          <w:noProof w:val="0"/>
          <w:szCs w:val="24"/>
          <w:lang w:val="en-US"/>
        </w:rPr>
        <w:tab/>
      </w:r>
      <w:r w:rsidRPr="00690FD5">
        <w:rPr>
          <w:rFonts w:ascii="Times New Roman" w:eastAsia="Times New Roman" w:hAnsi="Times New Roman" w:cs="Times New Roman"/>
          <w:noProof w:val="0"/>
          <w:szCs w:val="24"/>
          <w:lang w:val="en-US"/>
        </w:rPr>
        <w:t>TX</w:t>
      </w:r>
      <w:r w:rsidR="00B013B8">
        <w:rPr>
          <w:rFonts w:ascii="Times New Roman" w:eastAsia="Times New Roman" w:hAnsi="Times New Roman" w:cs="Times New Roman"/>
          <w:noProof w:val="0"/>
          <w:szCs w:val="24"/>
          <w:lang w:val="en-US"/>
        </w:rPr>
        <w:t>D</w:t>
      </w:r>
      <w:r>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adalah</w:t>
      </w:r>
      <w:proofErr w:type="spellEnd"/>
      <w:r w:rsidRPr="00690FD5">
        <w:rPr>
          <w:rFonts w:ascii="Times New Roman" w:eastAsia="Times New Roman" w:hAnsi="Times New Roman" w:cs="Times New Roman"/>
          <w:noProof w:val="0"/>
          <w:szCs w:val="24"/>
          <w:lang w:val="en-US"/>
        </w:rPr>
        <w:t xml:space="preserve"> pin yang </w:t>
      </w:r>
      <w:proofErr w:type="spellStart"/>
      <w:r w:rsidRPr="00690FD5">
        <w:rPr>
          <w:rFonts w:ascii="Times New Roman" w:eastAsia="Times New Roman" w:hAnsi="Times New Roman" w:cs="Times New Roman"/>
          <w:noProof w:val="0"/>
          <w:szCs w:val="24"/>
          <w:lang w:val="en-US"/>
        </w:rPr>
        <w:t>berfungsi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untuk</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mengirimkan</w:t>
      </w:r>
      <w:proofErr w:type="spellEnd"/>
      <w:r w:rsidRPr="00690FD5">
        <w:rPr>
          <w:rFonts w:ascii="Times New Roman" w:eastAsia="Times New Roman" w:hAnsi="Times New Roman" w:cs="Times New Roman"/>
          <w:noProof w:val="0"/>
          <w:szCs w:val="24"/>
          <w:lang w:val="en-US"/>
        </w:rPr>
        <w:t xml:space="preserve"> data </w:t>
      </w:r>
      <w:proofErr w:type="spellStart"/>
      <w:r w:rsidRPr="00690FD5">
        <w:rPr>
          <w:rFonts w:ascii="Times New Roman" w:eastAsia="Times New Roman" w:hAnsi="Times New Roman" w:cs="Times New Roman"/>
          <w:noProof w:val="0"/>
          <w:szCs w:val="24"/>
          <w:lang w:val="en-US"/>
        </w:rPr>
        <w:t>dari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modul</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ke</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perangkat</w:t>
      </w:r>
      <w:proofErr w:type="spellEnd"/>
      <w:r w:rsidRPr="00690FD5">
        <w:rPr>
          <w:rFonts w:ascii="Times New Roman" w:eastAsia="Times New Roman" w:hAnsi="Times New Roman" w:cs="Times New Roman"/>
          <w:noProof w:val="0"/>
          <w:szCs w:val="24"/>
          <w:lang w:val="en-US"/>
        </w:rPr>
        <w:t xml:space="preserve"> lain (</w:t>
      </w:r>
      <w:proofErr w:type="spellStart"/>
      <w:r w:rsidRPr="00690FD5">
        <w:rPr>
          <w:rFonts w:ascii="Times New Roman" w:eastAsia="Times New Roman" w:hAnsi="Times New Roman" w:cs="Times New Roman"/>
          <w:noProof w:val="0"/>
          <w:szCs w:val="24"/>
          <w:lang w:val="en-US"/>
        </w:rPr>
        <w:t>mikrokontroler</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Tegangan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sinyal</w:t>
      </w:r>
      <w:proofErr w:type="spellEnd"/>
      <w:r w:rsidRPr="00690FD5">
        <w:rPr>
          <w:rFonts w:ascii="Times New Roman" w:eastAsia="Times New Roman" w:hAnsi="Times New Roman" w:cs="Times New Roman"/>
          <w:noProof w:val="0"/>
          <w:szCs w:val="24"/>
          <w:lang w:val="en-US"/>
        </w:rPr>
        <w:t xml:space="preserve"> pada pin </w:t>
      </w:r>
      <w:proofErr w:type="spellStart"/>
      <w:r w:rsidRPr="00690FD5">
        <w:rPr>
          <w:rFonts w:ascii="Times New Roman" w:eastAsia="Times New Roman" w:hAnsi="Times New Roman" w:cs="Times New Roman"/>
          <w:noProof w:val="0"/>
          <w:szCs w:val="24"/>
          <w:lang w:val="en-US"/>
        </w:rPr>
        <w:t>ini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adalah</w:t>
      </w:r>
      <w:proofErr w:type="spellEnd"/>
      <w:r w:rsidRPr="00690FD5">
        <w:rPr>
          <w:rFonts w:ascii="Times New Roman" w:eastAsia="Times New Roman" w:hAnsi="Times New Roman" w:cs="Times New Roman"/>
          <w:noProof w:val="0"/>
          <w:szCs w:val="24"/>
          <w:lang w:val="en-US"/>
        </w:rPr>
        <w:t xml:space="preserve"> 3.3V </w:t>
      </w:r>
      <w:proofErr w:type="spellStart"/>
      <w:r w:rsidRPr="00690FD5">
        <w:rPr>
          <w:rFonts w:ascii="Times New Roman" w:eastAsia="Times New Roman" w:hAnsi="Times New Roman" w:cs="Times New Roman"/>
          <w:noProof w:val="0"/>
          <w:szCs w:val="24"/>
          <w:lang w:val="en-US"/>
        </w:rPr>
        <w:t>sehingga</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dapat</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langsung</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dihubungkan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dengan</w:t>
      </w:r>
      <w:proofErr w:type="spellEnd"/>
      <w:r w:rsidRPr="00690FD5">
        <w:rPr>
          <w:rFonts w:ascii="Times New Roman" w:eastAsia="Times New Roman" w:hAnsi="Times New Roman" w:cs="Times New Roman"/>
          <w:noProof w:val="0"/>
          <w:szCs w:val="24"/>
          <w:lang w:val="en-US"/>
        </w:rPr>
        <w:t xml:space="preserve"> pin RX</w:t>
      </w:r>
      <w:r w:rsidR="00B013B8">
        <w:rPr>
          <w:rFonts w:ascii="Times New Roman" w:eastAsia="Times New Roman" w:hAnsi="Times New Roman" w:cs="Times New Roman"/>
          <w:noProof w:val="0"/>
          <w:szCs w:val="24"/>
          <w:lang w:val="en-US"/>
        </w:rPr>
        <w:t>D</w:t>
      </w:r>
      <w:r w:rsidRPr="00690FD5">
        <w:rPr>
          <w:rFonts w:ascii="Times New Roman" w:eastAsia="Times New Roman" w:hAnsi="Times New Roman" w:cs="Times New Roman"/>
          <w:noProof w:val="0"/>
          <w:szCs w:val="24"/>
          <w:lang w:val="en-US"/>
        </w:rPr>
        <w:t xml:space="preserve"> pada </w:t>
      </w:r>
      <w:proofErr w:type="spellStart"/>
      <w:r w:rsidRPr="00690FD5">
        <w:rPr>
          <w:rFonts w:ascii="Times New Roman" w:eastAsia="Times New Roman" w:hAnsi="Times New Roman" w:cs="Times New Roman"/>
          <w:noProof w:val="0"/>
          <w:szCs w:val="24"/>
          <w:lang w:val="en-US"/>
        </w:rPr>
        <w:t>arduino</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karena</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tegangan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sinyal</w:t>
      </w:r>
      <w:proofErr w:type="spellEnd"/>
      <w:r w:rsidRPr="00690FD5">
        <w:rPr>
          <w:rFonts w:ascii="Times New Roman" w:eastAsia="Times New Roman" w:hAnsi="Times New Roman" w:cs="Times New Roman"/>
          <w:noProof w:val="0"/>
          <w:szCs w:val="24"/>
          <w:lang w:val="en-US"/>
        </w:rPr>
        <w:t xml:space="preserve"> 3.3V </w:t>
      </w:r>
      <w:proofErr w:type="spellStart"/>
      <w:r w:rsidRPr="00690FD5">
        <w:rPr>
          <w:rFonts w:ascii="Times New Roman" w:eastAsia="Times New Roman" w:hAnsi="Times New Roman" w:cs="Times New Roman"/>
          <w:noProof w:val="0"/>
          <w:szCs w:val="24"/>
          <w:lang w:val="en-US"/>
        </w:rPr>
        <w:t>dianggap</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sebagai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sinyal</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bernilai</w:t>
      </w:r>
      <w:proofErr w:type="spellEnd"/>
      <w:r w:rsidRPr="00690FD5">
        <w:rPr>
          <w:rFonts w:ascii="Times New Roman" w:eastAsia="Times New Roman" w:hAnsi="Times New Roman" w:cs="Times New Roman"/>
          <w:noProof w:val="0"/>
          <w:szCs w:val="24"/>
          <w:lang w:val="en-US"/>
        </w:rPr>
        <w:t xml:space="preserve"> HIGH pada </w:t>
      </w:r>
      <w:proofErr w:type="spellStart"/>
      <w:r w:rsidRPr="00690FD5">
        <w:rPr>
          <w:rFonts w:ascii="Times New Roman" w:eastAsia="Times New Roman" w:hAnsi="Times New Roman" w:cs="Times New Roman"/>
          <w:noProof w:val="0"/>
          <w:szCs w:val="24"/>
          <w:lang w:val="en-US"/>
        </w:rPr>
        <w:t>arduino</w:t>
      </w:r>
      <w:proofErr w:type="spellEnd"/>
      <w:r w:rsidRPr="00690FD5">
        <w:rPr>
          <w:rFonts w:ascii="Times New Roman" w:eastAsia="Times New Roman" w:hAnsi="Times New Roman" w:cs="Times New Roman"/>
          <w:noProof w:val="0"/>
          <w:szCs w:val="24"/>
          <w:lang w:val="en-US"/>
        </w:rPr>
        <w:t>.</w:t>
      </w:r>
    </w:p>
    <w:p w14:paraId="1ABBB152" w14:textId="5021814D" w:rsidR="00690FD5" w:rsidRDefault="00690FD5" w:rsidP="00B013B8">
      <w:pPr>
        <w:ind w:left="1080" w:hanging="360"/>
        <w:rPr>
          <w:rFonts w:ascii="Times New Roman" w:eastAsia="Times New Roman" w:hAnsi="Times New Roman" w:cs="Times New Roman"/>
          <w:noProof w:val="0"/>
          <w:szCs w:val="24"/>
          <w:lang w:val="en-US"/>
        </w:rPr>
      </w:pPr>
      <w:r w:rsidRPr="00690FD5">
        <w:rPr>
          <w:rFonts w:ascii="Times New Roman" w:eastAsia="Times New Roman" w:hAnsi="Times New Roman" w:cs="Times New Roman"/>
          <w:noProof w:val="0"/>
          <w:szCs w:val="24"/>
          <w:lang w:val="en-US"/>
        </w:rPr>
        <w:t>5.</w:t>
      </w:r>
      <w:r w:rsidR="00B013B8">
        <w:rPr>
          <w:rFonts w:ascii="Times New Roman" w:eastAsia="Times New Roman" w:hAnsi="Times New Roman" w:cs="Times New Roman"/>
          <w:noProof w:val="0"/>
          <w:szCs w:val="24"/>
          <w:lang w:val="en-US"/>
        </w:rPr>
        <w:tab/>
      </w:r>
      <w:r>
        <w:rPr>
          <w:rFonts w:ascii="Times New Roman" w:eastAsia="Times New Roman" w:hAnsi="Times New Roman" w:cs="Times New Roman"/>
          <w:noProof w:val="0"/>
          <w:szCs w:val="24"/>
          <w:lang w:val="en-US"/>
        </w:rPr>
        <w:t>RX</w:t>
      </w:r>
      <w:r w:rsidR="00B013B8">
        <w:rPr>
          <w:rFonts w:ascii="Times New Roman" w:eastAsia="Times New Roman" w:hAnsi="Times New Roman" w:cs="Times New Roman"/>
          <w:noProof w:val="0"/>
          <w:szCs w:val="24"/>
          <w:lang w:val="en-US"/>
        </w:rPr>
        <w:t>D</w:t>
      </w:r>
      <w:r>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adalah</w:t>
      </w:r>
      <w:proofErr w:type="spellEnd"/>
      <w:r w:rsidRPr="00690FD5">
        <w:rPr>
          <w:rFonts w:ascii="Times New Roman" w:eastAsia="Times New Roman" w:hAnsi="Times New Roman" w:cs="Times New Roman"/>
          <w:noProof w:val="0"/>
          <w:szCs w:val="24"/>
          <w:lang w:val="en-US"/>
        </w:rPr>
        <w:t xml:space="preserve"> pin yang </w:t>
      </w:r>
      <w:proofErr w:type="spellStart"/>
      <w:r w:rsidRPr="00690FD5">
        <w:rPr>
          <w:rFonts w:ascii="Times New Roman" w:eastAsia="Times New Roman" w:hAnsi="Times New Roman" w:cs="Times New Roman"/>
          <w:noProof w:val="0"/>
          <w:szCs w:val="24"/>
          <w:lang w:val="en-US"/>
        </w:rPr>
        <w:t>berfungsi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untuk</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menerima</w:t>
      </w:r>
      <w:proofErr w:type="spellEnd"/>
      <w:r w:rsidRPr="00690FD5">
        <w:rPr>
          <w:rFonts w:ascii="Times New Roman" w:eastAsia="Times New Roman" w:hAnsi="Times New Roman" w:cs="Times New Roman"/>
          <w:noProof w:val="0"/>
          <w:szCs w:val="24"/>
          <w:lang w:val="en-US"/>
        </w:rPr>
        <w:t xml:space="preserve"> data yang </w:t>
      </w:r>
      <w:proofErr w:type="spellStart"/>
      <w:r w:rsidRPr="00690FD5">
        <w:rPr>
          <w:rFonts w:ascii="Times New Roman" w:eastAsia="Times New Roman" w:hAnsi="Times New Roman" w:cs="Times New Roman"/>
          <w:noProof w:val="0"/>
          <w:szCs w:val="24"/>
          <w:lang w:val="en-US"/>
        </w:rPr>
        <w:t>dikirim</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ke</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modul</w:t>
      </w:r>
      <w:proofErr w:type="spellEnd"/>
      <w:r w:rsidRPr="00690FD5">
        <w:rPr>
          <w:rFonts w:ascii="Times New Roman" w:eastAsia="Times New Roman" w:hAnsi="Times New Roman" w:cs="Times New Roman"/>
          <w:noProof w:val="0"/>
          <w:szCs w:val="24"/>
          <w:lang w:val="en-US"/>
        </w:rPr>
        <w:t xml:space="preserve"> HC-05. </w:t>
      </w:r>
      <w:proofErr w:type="spellStart"/>
      <w:r w:rsidRPr="00690FD5">
        <w:rPr>
          <w:rFonts w:ascii="Times New Roman" w:eastAsia="Times New Roman" w:hAnsi="Times New Roman" w:cs="Times New Roman"/>
          <w:noProof w:val="0"/>
          <w:szCs w:val="24"/>
          <w:lang w:val="en-US"/>
        </w:rPr>
        <w:t>Tegangan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sinyal</w:t>
      </w:r>
      <w:proofErr w:type="spellEnd"/>
      <w:r w:rsidRPr="00690FD5">
        <w:rPr>
          <w:rFonts w:ascii="Times New Roman" w:eastAsia="Times New Roman" w:hAnsi="Times New Roman" w:cs="Times New Roman"/>
          <w:noProof w:val="0"/>
          <w:szCs w:val="24"/>
          <w:lang w:val="en-US"/>
        </w:rPr>
        <w:t xml:space="preserve"> pada pin </w:t>
      </w:r>
      <w:r w:rsidR="00136EE3">
        <w:rPr>
          <w:rFonts w:ascii="Times New Roman" w:eastAsia="Times New Roman" w:hAnsi="Times New Roman" w:cs="Times New Roman"/>
          <w:noProof w:val="0"/>
          <w:szCs w:val="24"/>
          <w:lang w:val="en-US"/>
        </w:rPr>
        <w:t xml:space="preserve">RXD </w:t>
      </w:r>
      <w:proofErr w:type="spellStart"/>
      <w:r w:rsidRPr="00690FD5">
        <w:rPr>
          <w:rFonts w:ascii="Times New Roman" w:eastAsia="Times New Roman" w:hAnsi="Times New Roman" w:cs="Times New Roman"/>
          <w:noProof w:val="0"/>
          <w:szCs w:val="24"/>
          <w:lang w:val="en-US"/>
        </w:rPr>
        <w:t>sama</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dengan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tegangan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sinyal</w:t>
      </w:r>
      <w:proofErr w:type="spellEnd"/>
      <w:r w:rsidRPr="00690FD5">
        <w:rPr>
          <w:rFonts w:ascii="Times New Roman" w:eastAsia="Times New Roman" w:hAnsi="Times New Roman" w:cs="Times New Roman"/>
          <w:noProof w:val="0"/>
          <w:szCs w:val="24"/>
          <w:lang w:val="en-US"/>
        </w:rPr>
        <w:t xml:space="preserve"> pada pin TX</w:t>
      </w:r>
      <w:r w:rsidR="00B013B8">
        <w:rPr>
          <w:rFonts w:ascii="Times New Roman" w:eastAsia="Times New Roman" w:hAnsi="Times New Roman" w:cs="Times New Roman"/>
          <w:noProof w:val="0"/>
          <w:szCs w:val="24"/>
          <w:lang w:val="en-US"/>
        </w:rPr>
        <w:t>D</w:t>
      </w:r>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yaitu</w:t>
      </w:r>
      <w:proofErr w:type="spellEnd"/>
      <w:r w:rsidRPr="00690FD5">
        <w:rPr>
          <w:rFonts w:ascii="Times New Roman" w:eastAsia="Times New Roman" w:hAnsi="Times New Roman" w:cs="Times New Roman"/>
          <w:noProof w:val="0"/>
          <w:szCs w:val="24"/>
          <w:lang w:val="en-US"/>
        </w:rPr>
        <w:t xml:space="preserve"> 3.3V. </w:t>
      </w:r>
    </w:p>
    <w:p w14:paraId="26E43262" w14:textId="40E65BF1" w:rsidR="00EE5C8B" w:rsidRDefault="00690FD5" w:rsidP="00B013B8">
      <w:pPr>
        <w:ind w:left="1080" w:hanging="360"/>
        <w:rPr>
          <w:rFonts w:ascii="Times New Roman" w:eastAsia="Times New Roman" w:hAnsi="Times New Roman" w:cs="Times New Roman"/>
          <w:noProof w:val="0"/>
          <w:szCs w:val="24"/>
          <w:lang w:val="en-US"/>
        </w:rPr>
      </w:pPr>
      <w:r w:rsidRPr="00690FD5">
        <w:rPr>
          <w:rFonts w:ascii="Times New Roman" w:eastAsia="Times New Roman" w:hAnsi="Times New Roman" w:cs="Times New Roman"/>
          <w:noProof w:val="0"/>
          <w:szCs w:val="24"/>
          <w:lang w:val="en-US"/>
        </w:rPr>
        <w:t>6.</w:t>
      </w:r>
      <w:r w:rsidR="00B013B8">
        <w:rPr>
          <w:rFonts w:ascii="Times New Roman" w:eastAsia="Times New Roman" w:hAnsi="Times New Roman" w:cs="Times New Roman"/>
          <w:noProof w:val="0"/>
          <w:szCs w:val="24"/>
          <w:lang w:val="en-US"/>
        </w:rPr>
        <w:tab/>
      </w:r>
      <w:r>
        <w:rPr>
          <w:rFonts w:ascii="Times New Roman" w:eastAsia="Times New Roman" w:hAnsi="Times New Roman" w:cs="Times New Roman"/>
          <w:noProof w:val="0"/>
          <w:szCs w:val="24"/>
          <w:lang w:val="en-US"/>
        </w:rPr>
        <w:t xml:space="preserve">STATE </w:t>
      </w:r>
      <w:proofErr w:type="spellStart"/>
      <w:r w:rsidRPr="00690FD5">
        <w:rPr>
          <w:rFonts w:ascii="Times New Roman" w:eastAsia="Times New Roman" w:hAnsi="Times New Roman" w:cs="Times New Roman"/>
          <w:noProof w:val="0"/>
          <w:szCs w:val="24"/>
          <w:lang w:val="en-US"/>
        </w:rPr>
        <w:t>adalah</w:t>
      </w:r>
      <w:proofErr w:type="spellEnd"/>
      <w:r w:rsidRPr="00690FD5">
        <w:rPr>
          <w:rFonts w:ascii="Times New Roman" w:eastAsia="Times New Roman" w:hAnsi="Times New Roman" w:cs="Times New Roman"/>
          <w:noProof w:val="0"/>
          <w:szCs w:val="24"/>
          <w:lang w:val="en-US"/>
        </w:rPr>
        <w:t xml:space="preserve"> pin yang </w:t>
      </w:r>
      <w:proofErr w:type="spellStart"/>
      <w:r w:rsidRPr="00690FD5">
        <w:rPr>
          <w:rFonts w:ascii="Times New Roman" w:eastAsia="Times New Roman" w:hAnsi="Times New Roman" w:cs="Times New Roman"/>
          <w:noProof w:val="0"/>
          <w:szCs w:val="24"/>
          <w:lang w:val="en-US"/>
        </w:rPr>
        <w:t>berfungsi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untuk</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memberikan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informasi</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apakah</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modul</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terhubung</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atau</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tidak</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dengan</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perangkat</w:t>
      </w:r>
      <w:proofErr w:type="spellEnd"/>
      <w:r w:rsidRPr="00690FD5">
        <w:rPr>
          <w:rFonts w:ascii="Times New Roman" w:eastAsia="Times New Roman" w:hAnsi="Times New Roman" w:cs="Times New Roman"/>
          <w:noProof w:val="0"/>
          <w:szCs w:val="24"/>
          <w:lang w:val="en-US"/>
        </w:rPr>
        <w:t xml:space="preserve"> </w:t>
      </w:r>
      <w:proofErr w:type="spellStart"/>
      <w:r w:rsidRPr="00690FD5">
        <w:rPr>
          <w:rFonts w:ascii="Times New Roman" w:eastAsia="Times New Roman" w:hAnsi="Times New Roman" w:cs="Times New Roman"/>
          <w:noProof w:val="0"/>
          <w:szCs w:val="24"/>
          <w:lang w:val="en-US"/>
        </w:rPr>
        <w:t>lain</w:t>
      </w:r>
      <w:proofErr w:type="spellEnd"/>
      <w:r w:rsidRPr="00690FD5">
        <w:rPr>
          <w:rFonts w:ascii="Times New Roman" w:eastAsia="Times New Roman" w:hAnsi="Times New Roman" w:cs="Times New Roman"/>
          <w:noProof w:val="0"/>
          <w:szCs w:val="24"/>
          <w:lang w:val="en-US"/>
        </w:rPr>
        <w:t>.</w:t>
      </w:r>
    </w:p>
    <w:p w14:paraId="606206D6" w14:textId="77777777" w:rsidR="00B7752A" w:rsidRDefault="00B7752A" w:rsidP="00B013B8">
      <w:pPr>
        <w:ind w:left="1080" w:hanging="360"/>
        <w:rPr>
          <w:rFonts w:ascii="Times New Roman" w:eastAsia="Times New Roman" w:hAnsi="Times New Roman" w:cs="Times New Roman"/>
          <w:noProof w:val="0"/>
          <w:szCs w:val="24"/>
          <w:lang w:val="en-US"/>
        </w:rPr>
      </w:pPr>
    </w:p>
    <w:p w14:paraId="4732CE8D" w14:textId="2EC44F7C" w:rsidR="00B7752A" w:rsidRDefault="00B7752A" w:rsidP="006336E1">
      <w:pPr>
        <w:pStyle w:val="Heading3"/>
      </w:pPr>
      <w:bookmarkStart w:id="63" w:name="_Toc18403741"/>
      <w:r>
        <w:t>Adaptor</w:t>
      </w:r>
      <w:bookmarkEnd w:id="63"/>
    </w:p>
    <w:p w14:paraId="1E61E8B6" w14:textId="77777777" w:rsidR="008C1315" w:rsidRDefault="008C1315" w:rsidP="008C1315">
      <w:pPr>
        <w:ind w:firstLine="720"/>
        <w:rPr>
          <w:rFonts w:ascii="Times New Roman" w:eastAsia="Times New Roman" w:hAnsi="Times New Roman" w:cs="Times New Roman"/>
          <w:noProof w:val="0"/>
          <w:szCs w:val="24"/>
          <w:lang w:val="en-US"/>
        </w:rPr>
      </w:pPr>
      <w:r w:rsidRPr="008C1315">
        <w:rPr>
          <w:rFonts w:ascii="Times New Roman" w:eastAsia="Times New Roman" w:hAnsi="Times New Roman" w:cs="Times New Roman"/>
          <w:noProof w:val="0"/>
          <w:szCs w:val="24"/>
          <w:lang w:val="en-US"/>
        </w:rPr>
        <w:t xml:space="preserve">Adaptor </w:t>
      </w:r>
      <w:proofErr w:type="spellStart"/>
      <w:r w:rsidRPr="008C1315">
        <w:rPr>
          <w:rFonts w:ascii="Times New Roman" w:eastAsia="Times New Roman" w:hAnsi="Times New Roman" w:cs="Times New Roman"/>
          <w:noProof w:val="0"/>
          <w:szCs w:val="24"/>
          <w:lang w:val="en-US"/>
        </w:rPr>
        <w:t>adalah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sebuah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perangkat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berupa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rangkaian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elektronika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untuk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mengubah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listrik</w:t>
      </w:r>
      <w:proofErr w:type="spellEnd"/>
      <w:r w:rsidRPr="008C1315">
        <w:rPr>
          <w:rFonts w:ascii="Times New Roman" w:eastAsia="Times New Roman" w:hAnsi="Times New Roman" w:cs="Times New Roman"/>
          <w:noProof w:val="0"/>
          <w:szCs w:val="24"/>
          <w:lang w:val="en-US"/>
        </w:rPr>
        <w:t xml:space="preserve"> yang </w:t>
      </w:r>
      <w:proofErr w:type="spellStart"/>
      <w:r w:rsidRPr="008C1315">
        <w:rPr>
          <w:rFonts w:ascii="Times New Roman" w:eastAsia="Times New Roman" w:hAnsi="Times New Roman" w:cs="Times New Roman"/>
          <w:noProof w:val="0"/>
          <w:szCs w:val="24"/>
          <w:lang w:val="en-US"/>
        </w:rPr>
        <w:t>besar</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listrik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lebih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kecil</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atau</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rangkaian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untuk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mengubah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arus</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bolak-balik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arus</w:t>
      </w:r>
      <w:proofErr w:type="spellEnd"/>
      <w:r w:rsidRPr="008C1315">
        <w:rPr>
          <w:rFonts w:ascii="Times New Roman" w:eastAsia="Times New Roman" w:hAnsi="Times New Roman" w:cs="Times New Roman"/>
          <w:noProof w:val="0"/>
          <w:szCs w:val="24"/>
          <w:lang w:val="en-US"/>
        </w:rPr>
        <w:t xml:space="preserve"> AC)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arus</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searah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arus</w:t>
      </w:r>
      <w:proofErr w:type="spellEnd"/>
      <w:r w:rsidRPr="008C1315">
        <w:rPr>
          <w:rFonts w:ascii="Times New Roman" w:eastAsia="Times New Roman" w:hAnsi="Times New Roman" w:cs="Times New Roman"/>
          <w:noProof w:val="0"/>
          <w:szCs w:val="24"/>
          <w:lang w:val="en-US"/>
        </w:rPr>
        <w:t xml:space="preserve"> DC). Adaptor / power</w:t>
      </w:r>
      <w:r>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supplay</w:t>
      </w:r>
      <w:proofErr w:type="spellEnd"/>
      <w:r>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merupakan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komponen</w:t>
      </w:r>
      <w:proofErr w:type="spellEnd"/>
      <w:r w:rsidRPr="008C1315">
        <w:rPr>
          <w:rFonts w:ascii="Times New Roman" w:eastAsia="Times New Roman" w:hAnsi="Times New Roman" w:cs="Times New Roman"/>
          <w:noProof w:val="0"/>
          <w:szCs w:val="24"/>
          <w:lang w:val="en-US"/>
        </w:rPr>
        <w:t xml:space="preserve"> inti </w:t>
      </w:r>
      <w:proofErr w:type="spellStart"/>
      <w:r w:rsidRPr="008C1315">
        <w:rPr>
          <w:rFonts w:ascii="Times New Roman" w:eastAsia="Times New Roman" w:hAnsi="Times New Roman" w:cs="Times New Roman"/>
          <w:noProof w:val="0"/>
          <w:szCs w:val="24"/>
          <w:lang w:val="en-US"/>
        </w:rPr>
        <w:t>dari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peralatan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elektronik</w:t>
      </w:r>
      <w:proofErr w:type="spellEnd"/>
      <w:r w:rsidRPr="008C1315">
        <w:rPr>
          <w:rFonts w:ascii="Times New Roman" w:eastAsia="Times New Roman" w:hAnsi="Times New Roman" w:cs="Times New Roman"/>
          <w:noProof w:val="0"/>
          <w:szCs w:val="24"/>
          <w:lang w:val="en-US"/>
        </w:rPr>
        <w:t xml:space="preserve">. Adaptor </w:t>
      </w:r>
      <w:proofErr w:type="spellStart"/>
      <w:r w:rsidRPr="008C1315">
        <w:rPr>
          <w:rFonts w:ascii="Times New Roman" w:eastAsia="Times New Roman" w:hAnsi="Times New Roman" w:cs="Times New Roman"/>
          <w:noProof w:val="0"/>
          <w:szCs w:val="24"/>
          <w:lang w:val="en-US"/>
        </w:rPr>
        <w:t>digunakan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untuk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menurunkan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AC 22 Volt</w:t>
      </w:r>
      <w:r>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kecil</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antara</w:t>
      </w:r>
      <w:proofErr w:type="spellEnd"/>
      <w:r w:rsidRPr="008C1315">
        <w:rPr>
          <w:rFonts w:ascii="Times New Roman" w:eastAsia="Times New Roman" w:hAnsi="Times New Roman" w:cs="Times New Roman"/>
          <w:noProof w:val="0"/>
          <w:szCs w:val="24"/>
          <w:lang w:val="en-US"/>
        </w:rPr>
        <w:t xml:space="preserve"> </w:t>
      </w:r>
      <w:proofErr w:type="gramStart"/>
      <w:r w:rsidRPr="008C1315">
        <w:rPr>
          <w:rFonts w:ascii="Times New Roman" w:eastAsia="Times New Roman" w:hAnsi="Times New Roman" w:cs="Times New Roman"/>
          <w:noProof w:val="0"/>
          <w:szCs w:val="24"/>
          <w:lang w:val="en-US"/>
        </w:rPr>
        <w:t>3 volt</w:t>
      </w:r>
      <w:proofErr w:type="gram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sampai</w:t>
      </w:r>
      <w:proofErr w:type="spellEnd"/>
      <w:r w:rsidRPr="008C1315">
        <w:rPr>
          <w:rFonts w:ascii="Times New Roman" w:eastAsia="Times New Roman" w:hAnsi="Times New Roman" w:cs="Times New Roman"/>
          <w:noProof w:val="0"/>
          <w:szCs w:val="24"/>
          <w:lang w:val="en-US"/>
        </w:rPr>
        <w:t xml:space="preserve"> 12 volt </w:t>
      </w:r>
      <w:proofErr w:type="spellStart"/>
      <w:r w:rsidRPr="008C1315">
        <w:rPr>
          <w:rFonts w:ascii="Times New Roman" w:eastAsia="Times New Roman" w:hAnsi="Times New Roman" w:cs="Times New Roman"/>
          <w:noProof w:val="0"/>
          <w:szCs w:val="24"/>
          <w:lang w:val="en-US"/>
        </w:rPr>
        <w:t>sesuai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kebutuhan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alat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elektronika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Terdapat</w:t>
      </w:r>
      <w:proofErr w:type="spellEnd"/>
      <w:r w:rsidRPr="008C1315">
        <w:rPr>
          <w:rFonts w:ascii="Times New Roman" w:eastAsia="Times New Roman" w:hAnsi="Times New Roman" w:cs="Times New Roman"/>
          <w:noProof w:val="0"/>
          <w:szCs w:val="24"/>
          <w:lang w:val="en-US"/>
        </w:rPr>
        <w:t xml:space="preserve"> 2 </w:t>
      </w:r>
      <w:proofErr w:type="spellStart"/>
      <w:r w:rsidRPr="008C1315">
        <w:rPr>
          <w:rFonts w:ascii="Times New Roman" w:eastAsia="Times New Roman" w:hAnsi="Times New Roman" w:cs="Times New Roman"/>
          <w:noProof w:val="0"/>
          <w:szCs w:val="24"/>
          <w:lang w:val="en-US"/>
        </w:rPr>
        <w:t>jenis</w:t>
      </w:r>
      <w:proofErr w:type="spellEnd"/>
      <w:r w:rsidRPr="008C1315">
        <w:rPr>
          <w:rFonts w:ascii="Times New Roman" w:eastAsia="Times New Roman" w:hAnsi="Times New Roman" w:cs="Times New Roman"/>
          <w:noProof w:val="0"/>
          <w:szCs w:val="24"/>
          <w:lang w:val="en-US"/>
        </w:rPr>
        <w:t xml:space="preserve"> adaptor </w:t>
      </w:r>
      <w:proofErr w:type="spellStart"/>
      <w:r w:rsidRPr="008C1315">
        <w:rPr>
          <w:rFonts w:ascii="Times New Roman" w:eastAsia="Times New Roman" w:hAnsi="Times New Roman" w:cs="Times New Roman"/>
          <w:noProof w:val="0"/>
          <w:szCs w:val="24"/>
          <w:lang w:val="en-US"/>
        </w:rPr>
        <w:t>berdasarkan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sistem</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kerjanya</w:t>
      </w:r>
      <w:proofErr w:type="spellEnd"/>
      <w:r w:rsidRPr="008C1315">
        <w:rPr>
          <w:rFonts w:ascii="Times New Roman" w:eastAsia="Times New Roman" w:hAnsi="Times New Roman" w:cs="Times New Roman"/>
          <w:noProof w:val="0"/>
          <w:szCs w:val="24"/>
          <w:lang w:val="en-US"/>
        </w:rPr>
        <w:t xml:space="preserve">, adaptor </w:t>
      </w:r>
      <w:proofErr w:type="spellStart"/>
      <w:r w:rsidRPr="008C1315">
        <w:rPr>
          <w:rFonts w:ascii="Times New Roman" w:eastAsia="Times New Roman" w:hAnsi="Times New Roman" w:cs="Times New Roman"/>
          <w:noProof w:val="0"/>
          <w:szCs w:val="24"/>
          <w:lang w:val="en-US"/>
        </w:rPr>
        <w:t>sistem</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trafo</w:t>
      </w:r>
      <w:proofErr w:type="spellEnd"/>
      <w:r>
        <w:rPr>
          <w:rFonts w:ascii="Times New Roman" w:eastAsia="Times New Roman" w:hAnsi="Times New Roman" w:cs="Times New Roman"/>
          <w:noProof w:val="0"/>
          <w:szCs w:val="24"/>
          <w:lang w:val="en-US"/>
        </w:rPr>
        <w:t xml:space="preserve"> </w:t>
      </w:r>
      <w:r w:rsidRPr="008C1315">
        <w:rPr>
          <w:rFonts w:ascii="Times New Roman" w:eastAsia="Times New Roman" w:hAnsi="Times New Roman" w:cs="Times New Roman"/>
          <w:noProof w:val="0"/>
          <w:szCs w:val="24"/>
          <w:lang w:val="en-US"/>
        </w:rPr>
        <w:t>step</w:t>
      </w:r>
      <w:r>
        <w:rPr>
          <w:rFonts w:ascii="Times New Roman" w:eastAsia="Times New Roman" w:hAnsi="Times New Roman" w:cs="Times New Roman"/>
          <w:noProof w:val="0"/>
          <w:szCs w:val="24"/>
          <w:lang w:val="en-US"/>
        </w:rPr>
        <w:t>-</w:t>
      </w:r>
      <w:r w:rsidRPr="008C1315">
        <w:rPr>
          <w:rFonts w:ascii="Times New Roman" w:eastAsia="Times New Roman" w:hAnsi="Times New Roman" w:cs="Times New Roman"/>
          <w:noProof w:val="0"/>
          <w:szCs w:val="24"/>
          <w:lang w:val="en-US"/>
        </w:rPr>
        <w:t>down</w:t>
      </w:r>
      <w:r>
        <w:rPr>
          <w:rFonts w:ascii="Times New Roman" w:eastAsia="Times New Roman" w:hAnsi="Times New Roman" w:cs="Times New Roman"/>
          <w:noProof w:val="0"/>
          <w:szCs w:val="24"/>
          <w:lang w:val="en-US"/>
        </w:rPr>
        <w:t xml:space="preserve"> </w:t>
      </w:r>
      <w:r w:rsidRPr="008C1315">
        <w:rPr>
          <w:rFonts w:ascii="Times New Roman" w:eastAsia="Times New Roman" w:hAnsi="Times New Roman" w:cs="Times New Roman"/>
          <w:noProof w:val="0"/>
          <w:szCs w:val="24"/>
          <w:lang w:val="en-US"/>
        </w:rPr>
        <w:t xml:space="preserve">dan adaptor </w:t>
      </w:r>
      <w:proofErr w:type="spellStart"/>
      <w:r w:rsidRPr="008C1315">
        <w:rPr>
          <w:rFonts w:ascii="Times New Roman" w:eastAsia="Times New Roman" w:hAnsi="Times New Roman" w:cs="Times New Roman"/>
          <w:noProof w:val="0"/>
          <w:szCs w:val="24"/>
          <w:lang w:val="en-US"/>
        </w:rPr>
        <w:t>sistem</w:t>
      </w:r>
      <w:proofErr w:type="spellEnd"/>
      <w:r w:rsidRPr="008C1315">
        <w:rPr>
          <w:rFonts w:ascii="Times New Roman" w:eastAsia="Times New Roman" w:hAnsi="Times New Roman" w:cs="Times New Roman"/>
          <w:noProof w:val="0"/>
          <w:szCs w:val="24"/>
          <w:lang w:val="en-US"/>
        </w:rPr>
        <w:t xml:space="preserve"> switching.</w:t>
      </w:r>
    </w:p>
    <w:p w14:paraId="5EAC7077" w14:textId="77777777" w:rsidR="008C1315" w:rsidRDefault="008C1315" w:rsidP="008C1315">
      <w:pPr>
        <w:ind w:firstLine="720"/>
        <w:rPr>
          <w:rFonts w:ascii="Times New Roman" w:eastAsia="Times New Roman" w:hAnsi="Times New Roman" w:cs="Times New Roman"/>
          <w:noProof w:val="0"/>
          <w:szCs w:val="24"/>
          <w:lang w:val="en-US"/>
        </w:rPr>
      </w:pPr>
      <w:proofErr w:type="spellStart"/>
      <w:r w:rsidRPr="008C1315">
        <w:rPr>
          <w:rFonts w:ascii="Times New Roman" w:eastAsia="Times New Roman" w:hAnsi="Times New Roman" w:cs="Times New Roman"/>
          <w:noProof w:val="0"/>
          <w:szCs w:val="24"/>
          <w:lang w:val="en-US"/>
        </w:rPr>
        <w:t>Dalam</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prinsip</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kerjanya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kedua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sistem</w:t>
      </w:r>
      <w:proofErr w:type="spellEnd"/>
      <w:r w:rsidRPr="008C1315">
        <w:rPr>
          <w:rFonts w:ascii="Times New Roman" w:eastAsia="Times New Roman" w:hAnsi="Times New Roman" w:cs="Times New Roman"/>
          <w:noProof w:val="0"/>
          <w:szCs w:val="24"/>
          <w:lang w:val="en-US"/>
        </w:rPr>
        <w:t xml:space="preserve"> adaptor</w:t>
      </w:r>
      <w:r>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tersebut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berbeda</w:t>
      </w:r>
      <w:proofErr w:type="spellEnd"/>
      <w:r w:rsidRPr="008C1315">
        <w:rPr>
          <w:rFonts w:ascii="Times New Roman" w:eastAsia="Times New Roman" w:hAnsi="Times New Roman" w:cs="Times New Roman"/>
          <w:noProof w:val="0"/>
          <w:szCs w:val="24"/>
          <w:lang w:val="en-US"/>
        </w:rPr>
        <w:t>,</w:t>
      </w:r>
      <w:r>
        <w:rPr>
          <w:rFonts w:ascii="Times New Roman" w:eastAsia="Times New Roman" w:hAnsi="Times New Roman" w:cs="Times New Roman"/>
          <w:noProof w:val="0"/>
          <w:szCs w:val="24"/>
          <w:lang w:val="en-US"/>
        </w:rPr>
        <w:t xml:space="preserve"> </w:t>
      </w:r>
      <w:r w:rsidRPr="008C1315">
        <w:rPr>
          <w:rFonts w:ascii="Times New Roman" w:eastAsia="Times New Roman" w:hAnsi="Times New Roman" w:cs="Times New Roman"/>
          <w:noProof w:val="0"/>
          <w:szCs w:val="24"/>
          <w:lang w:val="en-US"/>
        </w:rPr>
        <w:t>adaptor step-down</w:t>
      </w:r>
      <w:r>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menggunakan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teknik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induksi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medan</w:t>
      </w:r>
      <w:proofErr w:type="spellEnd"/>
      <w:r w:rsidRPr="008C1315">
        <w:rPr>
          <w:rFonts w:ascii="Times New Roman" w:eastAsia="Times New Roman" w:hAnsi="Times New Roman" w:cs="Times New Roman"/>
          <w:noProof w:val="0"/>
          <w:szCs w:val="24"/>
          <w:lang w:val="en-US"/>
        </w:rPr>
        <w:t xml:space="preserve"> magnet, </w:t>
      </w:r>
      <w:proofErr w:type="spellStart"/>
      <w:r w:rsidRPr="008C1315">
        <w:rPr>
          <w:rFonts w:ascii="Times New Roman" w:eastAsia="Times New Roman" w:hAnsi="Times New Roman" w:cs="Times New Roman"/>
          <w:noProof w:val="0"/>
          <w:szCs w:val="24"/>
          <w:lang w:val="en-US"/>
        </w:rPr>
        <w:t>komponen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utamanya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adalah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kawat</w:t>
      </w:r>
      <w:proofErr w:type="spellEnd"/>
      <w:r w:rsidRPr="008C1315">
        <w:rPr>
          <w:rFonts w:ascii="Times New Roman" w:eastAsia="Times New Roman" w:hAnsi="Times New Roman" w:cs="Times New Roman"/>
          <w:noProof w:val="0"/>
          <w:szCs w:val="24"/>
          <w:lang w:val="en-US"/>
        </w:rPr>
        <w:t xml:space="preserve"> email yang di </w:t>
      </w:r>
      <w:proofErr w:type="spellStart"/>
      <w:r w:rsidRPr="008C1315">
        <w:rPr>
          <w:rFonts w:ascii="Times New Roman" w:eastAsia="Times New Roman" w:hAnsi="Times New Roman" w:cs="Times New Roman"/>
          <w:noProof w:val="0"/>
          <w:szCs w:val="24"/>
          <w:lang w:val="en-US"/>
        </w:rPr>
        <w:t>lilit</w:t>
      </w:r>
      <w:proofErr w:type="spellEnd"/>
      <w:r w:rsidRPr="008C1315">
        <w:rPr>
          <w:rFonts w:ascii="Times New Roman" w:eastAsia="Times New Roman" w:hAnsi="Times New Roman" w:cs="Times New Roman"/>
          <w:noProof w:val="0"/>
          <w:szCs w:val="24"/>
          <w:lang w:val="en-US"/>
        </w:rPr>
        <w:t xml:space="preserve"> pada </w:t>
      </w:r>
      <w:proofErr w:type="spellStart"/>
      <w:r w:rsidRPr="008C1315">
        <w:rPr>
          <w:rFonts w:ascii="Times New Roman" w:eastAsia="Times New Roman" w:hAnsi="Times New Roman" w:cs="Times New Roman"/>
          <w:noProof w:val="0"/>
          <w:szCs w:val="24"/>
          <w:lang w:val="en-US"/>
        </w:rPr>
        <w:t>teras</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besi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terdapat</w:t>
      </w:r>
      <w:proofErr w:type="spellEnd"/>
      <w:r w:rsidRPr="008C1315">
        <w:rPr>
          <w:rFonts w:ascii="Times New Roman" w:eastAsia="Times New Roman" w:hAnsi="Times New Roman" w:cs="Times New Roman"/>
          <w:noProof w:val="0"/>
          <w:szCs w:val="24"/>
          <w:lang w:val="en-US"/>
        </w:rPr>
        <w:t xml:space="preserve"> 2 </w:t>
      </w:r>
      <w:proofErr w:type="spellStart"/>
      <w:r w:rsidRPr="008C1315">
        <w:rPr>
          <w:rFonts w:ascii="Times New Roman" w:eastAsia="Times New Roman" w:hAnsi="Times New Roman" w:cs="Times New Roman"/>
          <w:noProof w:val="0"/>
          <w:szCs w:val="24"/>
          <w:lang w:val="en-US"/>
        </w:rPr>
        <w:t>lilitan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yaitu</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lilitan</w:t>
      </w:r>
      <w:proofErr w:type="spellEnd"/>
      <w:r w:rsidRPr="008C1315">
        <w:rPr>
          <w:rFonts w:ascii="Times New Roman" w:eastAsia="Times New Roman" w:hAnsi="Times New Roman" w:cs="Times New Roman"/>
          <w:noProof w:val="0"/>
          <w:szCs w:val="24"/>
          <w:lang w:val="en-US"/>
        </w:rPr>
        <w:t xml:space="preserve"> primer dan </w:t>
      </w:r>
      <w:proofErr w:type="spellStart"/>
      <w:r w:rsidRPr="008C1315">
        <w:rPr>
          <w:rFonts w:ascii="Times New Roman" w:eastAsia="Times New Roman" w:hAnsi="Times New Roman" w:cs="Times New Roman"/>
          <w:noProof w:val="0"/>
          <w:szCs w:val="24"/>
          <w:lang w:val="en-US"/>
        </w:rPr>
        <w:t>lilitan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skunder</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ketika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listrik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masuk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kelilitan</w:t>
      </w:r>
      <w:proofErr w:type="spellEnd"/>
      <w:r w:rsidRPr="008C1315">
        <w:rPr>
          <w:rFonts w:ascii="Times New Roman" w:eastAsia="Times New Roman" w:hAnsi="Times New Roman" w:cs="Times New Roman"/>
          <w:noProof w:val="0"/>
          <w:szCs w:val="24"/>
          <w:lang w:val="en-US"/>
        </w:rPr>
        <w:t xml:space="preserve"> primer </w:t>
      </w:r>
      <w:proofErr w:type="spellStart"/>
      <w:r w:rsidRPr="008C1315">
        <w:rPr>
          <w:rFonts w:ascii="Times New Roman" w:eastAsia="Times New Roman" w:hAnsi="Times New Roman" w:cs="Times New Roman"/>
          <w:noProof w:val="0"/>
          <w:szCs w:val="24"/>
          <w:lang w:val="en-US"/>
        </w:rPr>
        <w:t>maka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terjadi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induksi</w:t>
      </w:r>
      <w:proofErr w:type="spellEnd"/>
      <w:r w:rsidRPr="008C1315">
        <w:rPr>
          <w:rFonts w:ascii="Times New Roman" w:eastAsia="Times New Roman" w:hAnsi="Times New Roman" w:cs="Times New Roman"/>
          <w:noProof w:val="0"/>
          <w:szCs w:val="24"/>
          <w:lang w:val="en-US"/>
        </w:rPr>
        <w:t xml:space="preserve"> pada </w:t>
      </w:r>
      <w:proofErr w:type="spellStart"/>
      <w:r w:rsidRPr="008C1315">
        <w:rPr>
          <w:rFonts w:ascii="Times New Roman" w:eastAsia="Times New Roman" w:hAnsi="Times New Roman" w:cs="Times New Roman"/>
          <w:noProof w:val="0"/>
          <w:szCs w:val="24"/>
          <w:lang w:val="en-US"/>
        </w:rPr>
        <w:t>kawat</w:t>
      </w:r>
      <w:proofErr w:type="spellEnd"/>
      <w:r w:rsidRPr="008C1315">
        <w:rPr>
          <w:rFonts w:ascii="Times New Roman" w:eastAsia="Times New Roman" w:hAnsi="Times New Roman" w:cs="Times New Roman"/>
          <w:noProof w:val="0"/>
          <w:szCs w:val="24"/>
          <w:lang w:val="en-US"/>
        </w:rPr>
        <w:t xml:space="preserve"> email </w:t>
      </w:r>
      <w:proofErr w:type="spellStart"/>
      <w:r w:rsidRPr="008C1315">
        <w:rPr>
          <w:rFonts w:ascii="Times New Roman" w:eastAsia="Times New Roman" w:hAnsi="Times New Roman" w:cs="Times New Roman"/>
          <w:noProof w:val="0"/>
          <w:szCs w:val="24"/>
          <w:lang w:val="en-US"/>
        </w:rPr>
        <w:t>sehingga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teerjadi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gaya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medan</w:t>
      </w:r>
      <w:proofErr w:type="spellEnd"/>
      <w:r w:rsidRPr="008C1315">
        <w:rPr>
          <w:rFonts w:ascii="Times New Roman" w:eastAsia="Times New Roman" w:hAnsi="Times New Roman" w:cs="Times New Roman"/>
          <w:noProof w:val="0"/>
          <w:szCs w:val="24"/>
          <w:lang w:val="en-US"/>
        </w:rPr>
        <w:t xml:space="preserve"> magnet pada </w:t>
      </w:r>
      <w:proofErr w:type="spellStart"/>
      <w:r w:rsidRPr="008C1315">
        <w:rPr>
          <w:rFonts w:ascii="Times New Roman" w:eastAsia="Times New Roman" w:hAnsi="Times New Roman" w:cs="Times New Roman"/>
          <w:noProof w:val="0"/>
          <w:szCs w:val="24"/>
          <w:lang w:val="en-US"/>
        </w:rPr>
        <w:t>teras</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besi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kemudian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menginduksi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lilitan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skunder</w:t>
      </w:r>
      <w:proofErr w:type="spellEnd"/>
      <w:r w:rsidRPr="008C1315">
        <w:rPr>
          <w:rFonts w:ascii="Times New Roman" w:eastAsia="Times New Roman" w:hAnsi="Times New Roman" w:cs="Times New Roman"/>
          <w:noProof w:val="0"/>
          <w:szCs w:val="24"/>
          <w:lang w:val="en-US"/>
        </w:rPr>
        <w:t>.</w:t>
      </w:r>
    </w:p>
    <w:p w14:paraId="0E2D4C4D" w14:textId="77777777" w:rsidR="008C1315" w:rsidRDefault="008C1315" w:rsidP="008C1315">
      <w:pPr>
        <w:ind w:firstLine="720"/>
        <w:rPr>
          <w:rFonts w:ascii="Times New Roman" w:eastAsia="Times New Roman" w:hAnsi="Times New Roman" w:cs="Times New Roman"/>
          <w:noProof w:val="0"/>
          <w:szCs w:val="24"/>
          <w:lang w:val="en-US"/>
        </w:rPr>
      </w:pPr>
      <w:proofErr w:type="spellStart"/>
      <w:r w:rsidRPr="008C1315">
        <w:rPr>
          <w:rFonts w:ascii="Times New Roman" w:eastAsia="Times New Roman" w:hAnsi="Times New Roman" w:cs="Times New Roman"/>
          <w:noProof w:val="0"/>
          <w:szCs w:val="24"/>
          <w:lang w:val="en-US"/>
        </w:rPr>
        <w:t>Sedangkan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sistem</w:t>
      </w:r>
      <w:proofErr w:type="spellEnd"/>
      <w:r w:rsidRPr="008C1315">
        <w:rPr>
          <w:rFonts w:ascii="Times New Roman" w:eastAsia="Times New Roman" w:hAnsi="Times New Roman" w:cs="Times New Roman"/>
          <w:noProof w:val="0"/>
          <w:szCs w:val="24"/>
          <w:lang w:val="en-US"/>
        </w:rPr>
        <w:t xml:space="preserve"> switching</w:t>
      </w:r>
      <w:r>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menggunakan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teknik</w:t>
      </w:r>
      <w:proofErr w:type="spellEnd"/>
      <w:r w:rsidRPr="008C1315">
        <w:rPr>
          <w:rFonts w:ascii="Times New Roman" w:eastAsia="Times New Roman" w:hAnsi="Times New Roman" w:cs="Times New Roman"/>
          <w:noProof w:val="0"/>
          <w:szCs w:val="24"/>
          <w:lang w:val="en-US"/>
        </w:rPr>
        <w:t xml:space="preserve"> transistor </w:t>
      </w:r>
      <w:proofErr w:type="spellStart"/>
      <w:r w:rsidRPr="008C1315">
        <w:rPr>
          <w:rFonts w:ascii="Times New Roman" w:eastAsia="Times New Roman" w:hAnsi="Times New Roman" w:cs="Times New Roman"/>
          <w:noProof w:val="0"/>
          <w:szCs w:val="24"/>
          <w:lang w:val="en-US"/>
        </w:rPr>
        <w:t>maupun</w:t>
      </w:r>
      <w:proofErr w:type="spellEnd"/>
      <w:r w:rsidRPr="008C1315">
        <w:rPr>
          <w:rFonts w:ascii="Times New Roman" w:eastAsia="Times New Roman" w:hAnsi="Times New Roman" w:cs="Times New Roman"/>
          <w:noProof w:val="0"/>
          <w:szCs w:val="24"/>
          <w:lang w:val="en-US"/>
        </w:rPr>
        <w:t xml:space="preserve"> IC switching, adaptor </w:t>
      </w:r>
      <w:proofErr w:type="spellStart"/>
      <w:r w:rsidRPr="008C1315">
        <w:rPr>
          <w:rFonts w:ascii="Times New Roman" w:eastAsia="Times New Roman" w:hAnsi="Times New Roman" w:cs="Times New Roman"/>
          <w:noProof w:val="0"/>
          <w:szCs w:val="24"/>
          <w:lang w:val="en-US"/>
        </w:rPr>
        <w:t>ini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lebih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baik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dari</w:t>
      </w:r>
      <w:proofErr w:type="spellEnd"/>
      <w:r w:rsidRPr="008C1315">
        <w:rPr>
          <w:rFonts w:ascii="Times New Roman" w:eastAsia="Times New Roman" w:hAnsi="Times New Roman" w:cs="Times New Roman"/>
          <w:noProof w:val="0"/>
          <w:szCs w:val="24"/>
          <w:lang w:val="en-US"/>
        </w:rPr>
        <w:t xml:space="preserve"> pada adaptor </w:t>
      </w:r>
      <w:proofErr w:type="spellStart"/>
      <w:r w:rsidRPr="008C1315">
        <w:rPr>
          <w:rFonts w:ascii="Times New Roman" w:eastAsia="Times New Roman" w:hAnsi="Times New Roman" w:cs="Times New Roman"/>
          <w:noProof w:val="0"/>
          <w:szCs w:val="24"/>
          <w:lang w:val="en-US"/>
        </w:rPr>
        <w:t>teknik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induksi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yang di </w:t>
      </w:r>
      <w:proofErr w:type="spellStart"/>
      <w:r w:rsidRPr="008C1315">
        <w:rPr>
          <w:rFonts w:ascii="Times New Roman" w:eastAsia="Times New Roman" w:hAnsi="Times New Roman" w:cs="Times New Roman"/>
          <w:noProof w:val="0"/>
          <w:szCs w:val="24"/>
          <w:lang w:val="en-US"/>
        </w:rPr>
        <w:t>keluarkan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lebih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stabil</w:t>
      </w:r>
      <w:proofErr w:type="spellEnd"/>
      <w:r w:rsidRPr="008C1315">
        <w:rPr>
          <w:rFonts w:ascii="Times New Roman" w:eastAsia="Times New Roman" w:hAnsi="Times New Roman" w:cs="Times New Roman"/>
          <w:noProof w:val="0"/>
          <w:szCs w:val="24"/>
          <w:lang w:val="en-US"/>
        </w:rPr>
        <w:t xml:space="preserve"> dan </w:t>
      </w:r>
      <w:proofErr w:type="spellStart"/>
      <w:r w:rsidRPr="008C1315">
        <w:rPr>
          <w:rFonts w:ascii="Times New Roman" w:eastAsia="Times New Roman" w:hAnsi="Times New Roman" w:cs="Times New Roman"/>
          <w:noProof w:val="0"/>
          <w:szCs w:val="24"/>
          <w:lang w:val="en-US"/>
        </w:rPr>
        <w:t>komponennya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suhunya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tidak</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terlalu</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panas</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sehingga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mengurangi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tingkat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resiko</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kerusakan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karena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suhu</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berlebih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biasanya</w:t>
      </w:r>
      <w:proofErr w:type="spellEnd"/>
      <w:r w:rsidRPr="008C1315">
        <w:rPr>
          <w:rFonts w:ascii="Times New Roman" w:eastAsia="Times New Roman" w:hAnsi="Times New Roman" w:cs="Times New Roman"/>
          <w:noProof w:val="0"/>
          <w:szCs w:val="24"/>
          <w:lang w:val="en-US"/>
        </w:rPr>
        <w:t xml:space="preserve"> regulator </w:t>
      </w:r>
      <w:proofErr w:type="spellStart"/>
      <w:r w:rsidRPr="008C1315">
        <w:rPr>
          <w:rFonts w:ascii="Times New Roman" w:eastAsia="Times New Roman" w:hAnsi="Times New Roman" w:cs="Times New Roman"/>
          <w:noProof w:val="0"/>
          <w:szCs w:val="24"/>
          <w:lang w:val="en-US"/>
        </w:rPr>
        <w:t>ini</w:t>
      </w:r>
      <w:proofErr w:type="spellEnd"/>
      <w:r w:rsidRPr="008C1315">
        <w:rPr>
          <w:rFonts w:ascii="Times New Roman" w:eastAsia="Times New Roman" w:hAnsi="Times New Roman" w:cs="Times New Roman"/>
          <w:noProof w:val="0"/>
          <w:szCs w:val="24"/>
          <w:lang w:val="en-US"/>
        </w:rPr>
        <w:t xml:space="preserve"> di </w:t>
      </w:r>
      <w:proofErr w:type="spellStart"/>
      <w:r w:rsidRPr="008C1315">
        <w:rPr>
          <w:rFonts w:ascii="Times New Roman" w:eastAsia="Times New Roman" w:hAnsi="Times New Roman" w:cs="Times New Roman"/>
          <w:noProof w:val="0"/>
          <w:szCs w:val="24"/>
          <w:lang w:val="en-US"/>
        </w:rPr>
        <w:t>gunkan</w:t>
      </w:r>
      <w:proofErr w:type="spellEnd"/>
      <w:r w:rsidRPr="008C1315">
        <w:rPr>
          <w:rFonts w:ascii="Times New Roman" w:eastAsia="Times New Roman" w:hAnsi="Times New Roman" w:cs="Times New Roman"/>
          <w:noProof w:val="0"/>
          <w:szCs w:val="24"/>
          <w:lang w:val="en-US"/>
        </w:rPr>
        <w:t xml:space="preserve"> pada </w:t>
      </w:r>
      <w:proofErr w:type="spellStart"/>
      <w:r w:rsidRPr="008C1315">
        <w:rPr>
          <w:rFonts w:ascii="Times New Roman" w:eastAsia="Times New Roman" w:hAnsi="Times New Roman" w:cs="Times New Roman"/>
          <w:noProof w:val="0"/>
          <w:szCs w:val="24"/>
          <w:lang w:val="en-US"/>
        </w:rPr>
        <w:t>peralatan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elektronik</w:t>
      </w:r>
      <w:proofErr w:type="spellEnd"/>
      <w:r w:rsidRPr="008C1315">
        <w:rPr>
          <w:rFonts w:ascii="Times New Roman" w:eastAsia="Times New Roman" w:hAnsi="Times New Roman" w:cs="Times New Roman"/>
          <w:noProof w:val="0"/>
          <w:szCs w:val="24"/>
          <w:lang w:val="en-US"/>
        </w:rPr>
        <w:t xml:space="preserve"> digital.</w:t>
      </w:r>
    </w:p>
    <w:p w14:paraId="540B5269" w14:textId="77777777" w:rsidR="008C1315" w:rsidRDefault="008C1315" w:rsidP="008C1315">
      <w:pPr>
        <w:ind w:firstLine="720"/>
        <w:rPr>
          <w:rFonts w:ascii="Times New Roman" w:eastAsia="Times New Roman" w:hAnsi="Times New Roman" w:cs="Times New Roman"/>
          <w:noProof w:val="0"/>
          <w:szCs w:val="24"/>
          <w:lang w:val="en-US"/>
        </w:rPr>
      </w:pPr>
      <w:r w:rsidRPr="008C1315">
        <w:rPr>
          <w:rFonts w:ascii="Times New Roman" w:eastAsia="Times New Roman" w:hAnsi="Times New Roman" w:cs="Times New Roman"/>
          <w:noProof w:val="0"/>
          <w:szCs w:val="24"/>
          <w:lang w:val="en-US"/>
        </w:rPr>
        <w:t xml:space="preserve">Adaptor </w:t>
      </w:r>
      <w:proofErr w:type="spellStart"/>
      <w:r w:rsidRPr="008C1315">
        <w:rPr>
          <w:rFonts w:ascii="Times New Roman" w:eastAsia="Times New Roman" w:hAnsi="Times New Roman" w:cs="Times New Roman"/>
          <w:noProof w:val="0"/>
          <w:szCs w:val="24"/>
          <w:lang w:val="en-US"/>
        </w:rPr>
        <w:t>dapat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dibagi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empat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macam</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diantaranya</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adalah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sebagai</w:t>
      </w:r>
      <w:proofErr w:type="spellEnd"/>
      <w:r w:rsidRPr="008C1315">
        <w:rPr>
          <w:rFonts w:ascii="Times New Roman" w:eastAsia="Times New Roman" w:hAnsi="Times New Roman" w:cs="Times New Roman"/>
          <w:noProof w:val="0"/>
          <w:szCs w:val="24"/>
          <w:lang w:val="en-US"/>
        </w:rPr>
        <w:t xml:space="preserve"> </w:t>
      </w:r>
      <w:proofErr w:type="spellStart"/>
      <w:proofErr w:type="gramStart"/>
      <w:r w:rsidRPr="008C1315">
        <w:rPr>
          <w:rFonts w:ascii="Times New Roman" w:eastAsia="Times New Roman" w:hAnsi="Times New Roman" w:cs="Times New Roman"/>
          <w:noProof w:val="0"/>
          <w:szCs w:val="24"/>
          <w:lang w:val="en-US"/>
        </w:rPr>
        <w:t>berikut</w:t>
      </w:r>
      <w:proofErr w:type="spellEnd"/>
      <w:r w:rsidRPr="008C1315">
        <w:rPr>
          <w:rFonts w:ascii="Times New Roman" w:eastAsia="Times New Roman" w:hAnsi="Times New Roman" w:cs="Times New Roman"/>
          <w:noProof w:val="0"/>
          <w:szCs w:val="24"/>
          <w:lang w:val="en-US"/>
        </w:rPr>
        <w:t xml:space="preserve"> :</w:t>
      </w:r>
      <w:proofErr w:type="gramEnd"/>
    </w:p>
    <w:p w14:paraId="6E5AEB14" w14:textId="7239E499" w:rsidR="008C1315" w:rsidRDefault="008C1315" w:rsidP="00E35833">
      <w:pPr>
        <w:ind w:left="1080" w:hanging="360"/>
        <w:rPr>
          <w:rFonts w:ascii="Times New Roman" w:eastAsia="Times New Roman" w:hAnsi="Times New Roman" w:cs="Times New Roman"/>
          <w:noProof w:val="0"/>
          <w:szCs w:val="24"/>
          <w:lang w:val="en-US"/>
        </w:rPr>
      </w:pPr>
      <w:r w:rsidRPr="008C1315">
        <w:rPr>
          <w:rFonts w:ascii="Times New Roman" w:eastAsia="Times New Roman" w:hAnsi="Times New Roman" w:cs="Times New Roman"/>
          <w:noProof w:val="0"/>
          <w:szCs w:val="24"/>
          <w:lang w:val="en-US"/>
        </w:rPr>
        <w:t>1.</w:t>
      </w:r>
      <w:r w:rsidR="00E35833">
        <w:rPr>
          <w:rFonts w:ascii="Times New Roman" w:eastAsia="Times New Roman" w:hAnsi="Times New Roman" w:cs="Times New Roman"/>
          <w:noProof w:val="0"/>
          <w:szCs w:val="24"/>
          <w:lang w:val="en-US"/>
        </w:rPr>
        <w:tab/>
      </w:r>
      <w:r w:rsidRPr="008C1315">
        <w:rPr>
          <w:rFonts w:ascii="Times New Roman" w:eastAsia="Times New Roman" w:hAnsi="Times New Roman" w:cs="Times New Roman"/>
          <w:noProof w:val="0"/>
          <w:szCs w:val="24"/>
          <w:lang w:val="en-US"/>
        </w:rPr>
        <w:t>Adaptor DC Converter,</w:t>
      </w:r>
      <w:r w:rsidR="00E35833">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adalah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sebuah</w:t>
      </w:r>
      <w:proofErr w:type="spellEnd"/>
      <w:r w:rsidRPr="008C1315">
        <w:rPr>
          <w:rFonts w:ascii="Times New Roman" w:eastAsia="Times New Roman" w:hAnsi="Times New Roman" w:cs="Times New Roman"/>
          <w:noProof w:val="0"/>
          <w:szCs w:val="24"/>
          <w:lang w:val="en-US"/>
        </w:rPr>
        <w:t xml:space="preserve"> adaptor yang </w:t>
      </w:r>
      <w:proofErr w:type="spellStart"/>
      <w:r w:rsidRPr="008C1315">
        <w:rPr>
          <w:rFonts w:ascii="Times New Roman" w:eastAsia="Times New Roman" w:hAnsi="Times New Roman" w:cs="Times New Roman"/>
          <w:noProof w:val="0"/>
          <w:szCs w:val="24"/>
          <w:lang w:val="en-US"/>
        </w:rPr>
        <w:t>dapat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mengubah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DC yang </w:t>
      </w:r>
      <w:proofErr w:type="spellStart"/>
      <w:r w:rsidRPr="008C1315">
        <w:rPr>
          <w:rFonts w:ascii="Times New Roman" w:eastAsia="Times New Roman" w:hAnsi="Times New Roman" w:cs="Times New Roman"/>
          <w:noProof w:val="0"/>
          <w:szCs w:val="24"/>
          <w:lang w:val="en-US"/>
        </w:rPr>
        <w:t>besar</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DC yang </w:t>
      </w:r>
      <w:proofErr w:type="spellStart"/>
      <w:r w:rsidRPr="008C1315">
        <w:rPr>
          <w:rFonts w:ascii="Times New Roman" w:eastAsia="Times New Roman" w:hAnsi="Times New Roman" w:cs="Times New Roman"/>
          <w:noProof w:val="0"/>
          <w:szCs w:val="24"/>
          <w:lang w:val="en-US"/>
        </w:rPr>
        <w:t>kecil</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Misalnya</w:t>
      </w:r>
      <w:proofErr w:type="spellEnd"/>
      <w:r w:rsidR="00E35833">
        <w:rPr>
          <w:rFonts w:ascii="Times New Roman" w:eastAsia="Times New Roman" w:hAnsi="Times New Roman" w:cs="Times New Roman"/>
          <w:noProof w:val="0"/>
          <w:szCs w:val="24"/>
          <w:lang w:val="en-US"/>
        </w:rPr>
        <w:t>,</w:t>
      </w:r>
      <w:r w:rsidRPr="008C1315">
        <w:rPr>
          <w:rFonts w:ascii="Times New Roman" w:eastAsia="Times New Roman" w:hAnsi="Times New Roman" w:cs="Times New Roman"/>
          <w:noProof w:val="0"/>
          <w:szCs w:val="24"/>
          <w:lang w:val="en-US"/>
        </w:rPr>
        <w:t xml:space="preserve"> </w:t>
      </w:r>
      <w:proofErr w:type="spellStart"/>
      <w:r w:rsidR="00E35833">
        <w:rPr>
          <w:rFonts w:ascii="Times New Roman" w:eastAsia="Times New Roman" w:hAnsi="Times New Roman" w:cs="Times New Roman"/>
          <w:noProof w:val="0"/>
          <w:szCs w:val="24"/>
          <w:lang w:val="en-US"/>
        </w:rPr>
        <w:t>d</w:t>
      </w:r>
      <w:r w:rsidRPr="008C1315">
        <w:rPr>
          <w:rFonts w:ascii="Times New Roman" w:eastAsia="Times New Roman" w:hAnsi="Times New Roman" w:cs="Times New Roman"/>
          <w:noProof w:val="0"/>
          <w:szCs w:val="24"/>
          <w:lang w:val="en-US"/>
        </w:rPr>
        <w:t>ari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12</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6</w:t>
      </w:r>
      <w:r w:rsidR="00E35833">
        <w:rPr>
          <w:rFonts w:ascii="Times New Roman" w:eastAsia="Times New Roman" w:hAnsi="Times New Roman" w:cs="Times New Roman"/>
          <w:noProof w:val="0"/>
          <w:szCs w:val="24"/>
          <w:lang w:val="en-US"/>
        </w:rPr>
        <w:t>V</w:t>
      </w:r>
      <w:r w:rsidR="00E922AF">
        <w:rPr>
          <w:rFonts w:ascii="Times New Roman" w:eastAsia="Times New Roman" w:hAnsi="Times New Roman" w:cs="Times New Roman"/>
          <w:noProof w:val="0"/>
          <w:szCs w:val="24"/>
          <w:lang w:val="en-US"/>
        </w:rPr>
        <w:t>.</w:t>
      </w:r>
    </w:p>
    <w:p w14:paraId="24E4C6FF" w14:textId="77777777" w:rsidR="000B51B2" w:rsidRDefault="008C1315" w:rsidP="00E35833">
      <w:pPr>
        <w:ind w:left="1080" w:hanging="360"/>
        <w:rPr>
          <w:rFonts w:ascii="Times New Roman" w:eastAsia="Times New Roman" w:hAnsi="Times New Roman" w:cs="Times New Roman"/>
          <w:noProof w:val="0"/>
          <w:szCs w:val="24"/>
          <w:lang w:val="en-US"/>
        </w:rPr>
      </w:pPr>
      <w:r w:rsidRPr="008C1315">
        <w:rPr>
          <w:rFonts w:ascii="Times New Roman" w:eastAsia="Times New Roman" w:hAnsi="Times New Roman" w:cs="Times New Roman"/>
          <w:noProof w:val="0"/>
          <w:szCs w:val="24"/>
          <w:lang w:val="en-US"/>
        </w:rPr>
        <w:t>2.</w:t>
      </w:r>
      <w:r w:rsidR="00E35833">
        <w:rPr>
          <w:rFonts w:ascii="Times New Roman" w:eastAsia="Times New Roman" w:hAnsi="Times New Roman" w:cs="Times New Roman"/>
          <w:noProof w:val="0"/>
          <w:szCs w:val="24"/>
          <w:lang w:val="en-US"/>
        </w:rPr>
        <w:tab/>
      </w:r>
      <w:r w:rsidRPr="008C1315">
        <w:rPr>
          <w:rFonts w:ascii="Times New Roman" w:eastAsia="Times New Roman" w:hAnsi="Times New Roman" w:cs="Times New Roman"/>
          <w:noProof w:val="0"/>
          <w:szCs w:val="24"/>
          <w:lang w:val="en-US"/>
        </w:rPr>
        <w:t>Adaptor Step Up</w:t>
      </w:r>
      <w:r w:rsidR="00E35833">
        <w:rPr>
          <w:rFonts w:ascii="Times New Roman" w:eastAsia="Times New Roman" w:hAnsi="Times New Roman" w:cs="Times New Roman"/>
          <w:noProof w:val="0"/>
          <w:szCs w:val="24"/>
          <w:lang w:val="en-US"/>
        </w:rPr>
        <w:t xml:space="preserve"> </w:t>
      </w:r>
      <w:r w:rsidRPr="008C1315">
        <w:rPr>
          <w:rFonts w:ascii="Times New Roman" w:eastAsia="Times New Roman" w:hAnsi="Times New Roman" w:cs="Times New Roman"/>
          <w:noProof w:val="0"/>
          <w:szCs w:val="24"/>
          <w:lang w:val="en-US"/>
        </w:rPr>
        <w:t xml:space="preserve">dan Step Down. Adaptor Step Up </w:t>
      </w:r>
      <w:proofErr w:type="spellStart"/>
      <w:r w:rsidRPr="008C1315">
        <w:rPr>
          <w:rFonts w:ascii="Times New Roman" w:eastAsia="Times New Roman" w:hAnsi="Times New Roman" w:cs="Times New Roman"/>
          <w:noProof w:val="0"/>
          <w:szCs w:val="24"/>
          <w:lang w:val="en-US"/>
        </w:rPr>
        <w:t>adalah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sebuah</w:t>
      </w:r>
      <w:proofErr w:type="spellEnd"/>
      <w:r w:rsidRPr="008C1315">
        <w:rPr>
          <w:rFonts w:ascii="Times New Roman" w:eastAsia="Times New Roman" w:hAnsi="Times New Roman" w:cs="Times New Roman"/>
          <w:noProof w:val="0"/>
          <w:szCs w:val="24"/>
          <w:lang w:val="en-US"/>
        </w:rPr>
        <w:t xml:space="preserve"> adaptor yang</w:t>
      </w:r>
      <w:r w:rsidR="00E35833">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dapat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mengubah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AC yang </w:t>
      </w:r>
      <w:proofErr w:type="spellStart"/>
      <w:r w:rsidRPr="008C1315">
        <w:rPr>
          <w:rFonts w:ascii="Times New Roman" w:eastAsia="Times New Roman" w:hAnsi="Times New Roman" w:cs="Times New Roman"/>
          <w:noProof w:val="0"/>
          <w:szCs w:val="24"/>
          <w:lang w:val="en-US"/>
        </w:rPr>
        <w:t>kecil</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AC yang </w:t>
      </w:r>
      <w:proofErr w:type="spellStart"/>
      <w:r w:rsidRPr="008C1315">
        <w:rPr>
          <w:rFonts w:ascii="Times New Roman" w:eastAsia="Times New Roman" w:hAnsi="Times New Roman" w:cs="Times New Roman"/>
          <w:noProof w:val="0"/>
          <w:szCs w:val="24"/>
          <w:lang w:val="en-US"/>
        </w:rPr>
        <w:t>besar</w:t>
      </w:r>
      <w:proofErr w:type="spellEnd"/>
      <w:r w:rsidRPr="008C1315">
        <w:rPr>
          <w:rFonts w:ascii="Times New Roman" w:eastAsia="Times New Roman" w:hAnsi="Times New Roman" w:cs="Times New Roman"/>
          <w:noProof w:val="0"/>
          <w:szCs w:val="24"/>
          <w:lang w:val="en-US"/>
        </w:rPr>
        <w:t>.</w:t>
      </w:r>
    </w:p>
    <w:p w14:paraId="5E6B54CA" w14:textId="50FAFE22" w:rsidR="00E35833" w:rsidRDefault="008C1315" w:rsidP="000B51B2">
      <w:pPr>
        <w:ind w:left="1080"/>
        <w:rPr>
          <w:rFonts w:ascii="Times New Roman" w:eastAsia="Times New Roman" w:hAnsi="Times New Roman" w:cs="Times New Roman"/>
          <w:noProof w:val="0"/>
          <w:szCs w:val="24"/>
          <w:lang w:val="en-US"/>
        </w:rPr>
      </w:pPr>
      <w:proofErr w:type="spellStart"/>
      <w:r w:rsidRPr="008C1315">
        <w:rPr>
          <w:rFonts w:ascii="Times New Roman" w:eastAsia="Times New Roman" w:hAnsi="Times New Roman" w:cs="Times New Roman"/>
          <w:noProof w:val="0"/>
          <w:szCs w:val="24"/>
          <w:lang w:val="en-US"/>
        </w:rPr>
        <w:t>Misalnya</w:t>
      </w:r>
      <w:proofErr w:type="spellEnd"/>
      <w:r w:rsidR="00E35833">
        <w:rPr>
          <w:rFonts w:ascii="Times New Roman" w:eastAsia="Times New Roman" w:hAnsi="Times New Roman" w:cs="Times New Roman"/>
          <w:noProof w:val="0"/>
          <w:szCs w:val="24"/>
          <w:lang w:val="en-US"/>
        </w:rPr>
        <w:t>,</w:t>
      </w:r>
      <w:r w:rsidRPr="008C1315">
        <w:rPr>
          <w:rFonts w:ascii="Times New Roman" w:eastAsia="Times New Roman" w:hAnsi="Times New Roman" w:cs="Times New Roman"/>
          <w:noProof w:val="0"/>
          <w:szCs w:val="24"/>
          <w:lang w:val="en-US"/>
        </w:rPr>
        <w:t xml:space="preserve"> </w:t>
      </w:r>
      <w:proofErr w:type="spellStart"/>
      <w:r w:rsidR="00E35833">
        <w:rPr>
          <w:rFonts w:ascii="Times New Roman" w:eastAsia="Times New Roman" w:hAnsi="Times New Roman" w:cs="Times New Roman"/>
          <w:noProof w:val="0"/>
          <w:szCs w:val="24"/>
          <w:lang w:val="en-US"/>
        </w:rPr>
        <w:t>d</w:t>
      </w:r>
      <w:r w:rsidRPr="008C1315">
        <w:rPr>
          <w:rFonts w:ascii="Times New Roman" w:eastAsia="Times New Roman" w:hAnsi="Times New Roman" w:cs="Times New Roman"/>
          <w:noProof w:val="0"/>
          <w:szCs w:val="24"/>
          <w:lang w:val="en-US"/>
        </w:rPr>
        <w:t>ari</w:t>
      </w:r>
      <w:proofErr w:type="spellEnd"/>
      <w:r w:rsidRPr="008C1315">
        <w:rPr>
          <w:rFonts w:ascii="Times New Roman" w:eastAsia="Times New Roman" w:hAnsi="Times New Roman" w:cs="Times New Roman"/>
          <w:noProof w:val="0"/>
          <w:szCs w:val="24"/>
          <w:lang w:val="en-US"/>
        </w:rPr>
        <w:t xml:space="preserve"> </w:t>
      </w:r>
      <w:proofErr w:type="spellStart"/>
      <w:r w:rsidR="00E35833">
        <w:rPr>
          <w:rFonts w:ascii="Times New Roman" w:eastAsia="Times New Roman" w:hAnsi="Times New Roman" w:cs="Times New Roman"/>
          <w:noProof w:val="0"/>
          <w:szCs w:val="24"/>
          <w:lang w:val="en-US"/>
        </w:rPr>
        <w:t>t</w:t>
      </w:r>
      <w:r w:rsidRPr="008C1315">
        <w:rPr>
          <w:rFonts w:ascii="Times New Roman" w:eastAsia="Times New Roman" w:hAnsi="Times New Roman" w:cs="Times New Roman"/>
          <w:noProof w:val="0"/>
          <w:szCs w:val="24"/>
          <w:lang w:val="en-US"/>
        </w:rPr>
        <w:t>egangan</w:t>
      </w:r>
      <w:proofErr w:type="spellEnd"/>
      <w:r w:rsidRPr="008C1315">
        <w:rPr>
          <w:rFonts w:ascii="Times New Roman" w:eastAsia="Times New Roman" w:hAnsi="Times New Roman" w:cs="Times New Roman"/>
          <w:noProof w:val="0"/>
          <w:szCs w:val="24"/>
          <w:lang w:val="en-US"/>
        </w:rPr>
        <w:t xml:space="preserve"> 110</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220</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Sedangkan</w:t>
      </w:r>
      <w:proofErr w:type="spellEnd"/>
      <w:r w:rsidRPr="008C1315">
        <w:rPr>
          <w:rFonts w:ascii="Times New Roman" w:eastAsia="Times New Roman" w:hAnsi="Times New Roman" w:cs="Times New Roman"/>
          <w:noProof w:val="0"/>
          <w:szCs w:val="24"/>
          <w:lang w:val="en-US"/>
        </w:rPr>
        <w:t xml:space="preserve"> Adaptor Step Down</w:t>
      </w:r>
      <w:r w:rsidR="00E35833">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adalah</w:t>
      </w:r>
      <w:proofErr w:type="spellEnd"/>
      <w:r w:rsidRPr="008C1315">
        <w:rPr>
          <w:rFonts w:ascii="Times New Roman" w:eastAsia="Times New Roman" w:hAnsi="Times New Roman" w:cs="Times New Roman"/>
          <w:noProof w:val="0"/>
          <w:szCs w:val="24"/>
          <w:lang w:val="en-US"/>
        </w:rPr>
        <w:t xml:space="preserve"> adaptor yang </w:t>
      </w:r>
      <w:proofErr w:type="spellStart"/>
      <w:r w:rsidRPr="008C1315">
        <w:rPr>
          <w:rFonts w:ascii="Times New Roman" w:eastAsia="Times New Roman" w:hAnsi="Times New Roman" w:cs="Times New Roman"/>
          <w:noProof w:val="0"/>
          <w:szCs w:val="24"/>
          <w:lang w:val="en-US"/>
        </w:rPr>
        <w:t>dapat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mengubah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AC yang </w:t>
      </w:r>
      <w:proofErr w:type="spellStart"/>
      <w:r w:rsidRPr="008C1315">
        <w:rPr>
          <w:rFonts w:ascii="Times New Roman" w:eastAsia="Times New Roman" w:hAnsi="Times New Roman" w:cs="Times New Roman"/>
          <w:noProof w:val="0"/>
          <w:szCs w:val="24"/>
          <w:lang w:val="en-US"/>
        </w:rPr>
        <w:t>besar</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AC yang </w:t>
      </w:r>
      <w:proofErr w:type="spellStart"/>
      <w:r w:rsidRPr="008C1315">
        <w:rPr>
          <w:rFonts w:ascii="Times New Roman" w:eastAsia="Times New Roman" w:hAnsi="Times New Roman" w:cs="Times New Roman"/>
          <w:noProof w:val="0"/>
          <w:szCs w:val="24"/>
          <w:lang w:val="en-US"/>
        </w:rPr>
        <w:t>kecil</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Misalnya</w:t>
      </w:r>
      <w:proofErr w:type="spellEnd"/>
      <w:r w:rsidR="00E35833">
        <w:rPr>
          <w:rFonts w:ascii="Times New Roman" w:eastAsia="Times New Roman" w:hAnsi="Times New Roman" w:cs="Times New Roman"/>
          <w:noProof w:val="0"/>
          <w:szCs w:val="24"/>
          <w:lang w:val="en-US"/>
        </w:rPr>
        <w:t>,</w:t>
      </w:r>
      <w:r w:rsidRPr="008C1315">
        <w:rPr>
          <w:rFonts w:ascii="Times New Roman" w:eastAsia="Times New Roman" w:hAnsi="Times New Roman" w:cs="Times New Roman"/>
          <w:noProof w:val="0"/>
          <w:szCs w:val="24"/>
          <w:lang w:val="en-US"/>
        </w:rPr>
        <w:t xml:space="preserve"> </w:t>
      </w:r>
      <w:proofErr w:type="spellStart"/>
      <w:r w:rsidR="00E35833">
        <w:rPr>
          <w:rFonts w:ascii="Times New Roman" w:eastAsia="Times New Roman" w:hAnsi="Times New Roman" w:cs="Times New Roman"/>
          <w:noProof w:val="0"/>
          <w:szCs w:val="24"/>
          <w:lang w:val="en-US"/>
        </w:rPr>
        <w:t>d</w:t>
      </w:r>
      <w:r w:rsidRPr="008C1315">
        <w:rPr>
          <w:rFonts w:ascii="Times New Roman" w:eastAsia="Times New Roman" w:hAnsi="Times New Roman" w:cs="Times New Roman"/>
          <w:noProof w:val="0"/>
          <w:szCs w:val="24"/>
          <w:lang w:val="en-US"/>
        </w:rPr>
        <w:t>ari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220</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110</w:t>
      </w:r>
      <w:r w:rsidR="00E35833">
        <w:rPr>
          <w:rFonts w:ascii="Times New Roman" w:eastAsia="Times New Roman" w:hAnsi="Times New Roman" w:cs="Times New Roman"/>
          <w:noProof w:val="0"/>
          <w:szCs w:val="24"/>
          <w:lang w:val="en-US"/>
        </w:rPr>
        <w:t>V</w:t>
      </w:r>
      <w:r w:rsidR="00E922AF">
        <w:rPr>
          <w:rFonts w:ascii="Times New Roman" w:eastAsia="Times New Roman" w:hAnsi="Times New Roman" w:cs="Times New Roman"/>
          <w:noProof w:val="0"/>
          <w:szCs w:val="24"/>
          <w:lang w:val="en-US"/>
        </w:rPr>
        <w:t>.</w:t>
      </w:r>
    </w:p>
    <w:p w14:paraId="6830E621" w14:textId="01194A96" w:rsidR="00E35833" w:rsidRDefault="008C1315" w:rsidP="00E35833">
      <w:pPr>
        <w:ind w:left="1080" w:hanging="360"/>
        <w:rPr>
          <w:rFonts w:ascii="Times New Roman" w:eastAsia="Times New Roman" w:hAnsi="Times New Roman" w:cs="Times New Roman"/>
          <w:noProof w:val="0"/>
          <w:szCs w:val="24"/>
          <w:lang w:val="en-US"/>
        </w:rPr>
      </w:pPr>
      <w:r w:rsidRPr="008C1315">
        <w:rPr>
          <w:rFonts w:ascii="Times New Roman" w:eastAsia="Times New Roman" w:hAnsi="Times New Roman" w:cs="Times New Roman"/>
          <w:noProof w:val="0"/>
          <w:szCs w:val="24"/>
          <w:lang w:val="en-US"/>
        </w:rPr>
        <w:t>3.</w:t>
      </w:r>
      <w:r w:rsidR="00E35833">
        <w:rPr>
          <w:rFonts w:ascii="Times New Roman" w:eastAsia="Times New Roman" w:hAnsi="Times New Roman" w:cs="Times New Roman"/>
          <w:noProof w:val="0"/>
          <w:szCs w:val="24"/>
          <w:lang w:val="en-US"/>
        </w:rPr>
        <w:tab/>
      </w:r>
      <w:r w:rsidRPr="008C1315">
        <w:rPr>
          <w:rFonts w:ascii="Times New Roman" w:eastAsia="Times New Roman" w:hAnsi="Times New Roman" w:cs="Times New Roman"/>
          <w:noProof w:val="0"/>
          <w:szCs w:val="24"/>
          <w:lang w:val="en-US"/>
        </w:rPr>
        <w:t xml:space="preserve">Adaptor Inverter, </w:t>
      </w:r>
      <w:proofErr w:type="spellStart"/>
      <w:r w:rsidRPr="008C1315">
        <w:rPr>
          <w:rFonts w:ascii="Times New Roman" w:eastAsia="Times New Roman" w:hAnsi="Times New Roman" w:cs="Times New Roman"/>
          <w:noProof w:val="0"/>
          <w:szCs w:val="24"/>
          <w:lang w:val="en-US"/>
        </w:rPr>
        <w:t>adalah</w:t>
      </w:r>
      <w:proofErr w:type="spellEnd"/>
      <w:r w:rsidRPr="008C1315">
        <w:rPr>
          <w:rFonts w:ascii="Times New Roman" w:eastAsia="Times New Roman" w:hAnsi="Times New Roman" w:cs="Times New Roman"/>
          <w:noProof w:val="0"/>
          <w:szCs w:val="24"/>
          <w:lang w:val="en-US"/>
        </w:rPr>
        <w:t xml:space="preserve"> adaptor yang </w:t>
      </w:r>
      <w:proofErr w:type="spellStart"/>
      <w:r w:rsidRPr="008C1315">
        <w:rPr>
          <w:rFonts w:ascii="Times New Roman" w:eastAsia="Times New Roman" w:hAnsi="Times New Roman" w:cs="Times New Roman"/>
          <w:noProof w:val="0"/>
          <w:szCs w:val="24"/>
          <w:lang w:val="en-US"/>
        </w:rPr>
        <w:t>dapat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mengubah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DC yang </w:t>
      </w:r>
      <w:proofErr w:type="spellStart"/>
      <w:r w:rsidRPr="008C1315">
        <w:rPr>
          <w:rFonts w:ascii="Times New Roman" w:eastAsia="Times New Roman" w:hAnsi="Times New Roman" w:cs="Times New Roman"/>
          <w:noProof w:val="0"/>
          <w:szCs w:val="24"/>
          <w:lang w:val="en-US"/>
        </w:rPr>
        <w:t>kecil</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AC yang </w:t>
      </w:r>
      <w:proofErr w:type="spellStart"/>
      <w:r w:rsidRPr="008C1315">
        <w:rPr>
          <w:rFonts w:ascii="Times New Roman" w:eastAsia="Times New Roman" w:hAnsi="Times New Roman" w:cs="Times New Roman"/>
          <w:noProof w:val="0"/>
          <w:szCs w:val="24"/>
          <w:lang w:val="en-US"/>
        </w:rPr>
        <w:t>besar</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Misalnya</w:t>
      </w:r>
      <w:proofErr w:type="spellEnd"/>
      <w:r w:rsidR="00E35833">
        <w:rPr>
          <w:rFonts w:ascii="Times New Roman" w:eastAsia="Times New Roman" w:hAnsi="Times New Roman" w:cs="Times New Roman"/>
          <w:noProof w:val="0"/>
          <w:szCs w:val="24"/>
          <w:lang w:val="en-US"/>
        </w:rPr>
        <w:t>,</w:t>
      </w:r>
      <w:r w:rsidRPr="008C1315">
        <w:rPr>
          <w:rFonts w:ascii="Times New Roman" w:eastAsia="Times New Roman" w:hAnsi="Times New Roman" w:cs="Times New Roman"/>
          <w:noProof w:val="0"/>
          <w:szCs w:val="24"/>
          <w:lang w:val="en-US"/>
        </w:rPr>
        <w:t xml:space="preserve"> </w:t>
      </w:r>
      <w:proofErr w:type="spellStart"/>
      <w:r w:rsidR="00E35833">
        <w:rPr>
          <w:rFonts w:ascii="Times New Roman" w:eastAsia="Times New Roman" w:hAnsi="Times New Roman" w:cs="Times New Roman"/>
          <w:noProof w:val="0"/>
          <w:szCs w:val="24"/>
          <w:lang w:val="en-US"/>
        </w:rPr>
        <w:t>d</w:t>
      </w:r>
      <w:r w:rsidRPr="008C1315">
        <w:rPr>
          <w:rFonts w:ascii="Times New Roman" w:eastAsia="Times New Roman" w:hAnsi="Times New Roman" w:cs="Times New Roman"/>
          <w:noProof w:val="0"/>
          <w:szCs w:val="24"/>
          <w:lang w:val="en-US"/>
        </w:rPr>
        <w:t>ari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12</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xml:space="preserve"> DC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220</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xml:space="preserve"> AC</w:t>
      </w:r>
      <w:r w:rsidR="00E922AF">
        <w:rPr>
          <w:rFonts w:ascii="Times New Roman" w:eastAsia="Times New Roman" w:hAnsi="Times New Roman" w:cs="Times New Roman"/>
          <w:noProof w:val="0"/>
          <w:szCs w:val="24"/>
          <w:lang w:val="en-US"/>
        </w:rPr>
        <w:t>.</w:t>
      </w:r>
    </w:p>
    <w:p w14:paraId="3C2A03EA" w14:textId="3923FFDD" w:rsidR="008C1315" w:rsidRDefault="008C1315" w:rsidP="00E35833">
      <w:pPr>
        <w:ind w:left="1080" w:hanging="360"/>
        <w:rPr>
          <w:rFonts w:ascii="Times New Roman" w:eastAsia="Times New Roman" w:hAnsi="Times New Roman" w:cs="Times New Roman"/>
          <w:noProof w:val="0"/>
          <w:szCs w:val="24"/>
          <w:lang w:val="en-US"/>
        </w:rPr>
      </w:pPr>
      <w:r w:rsidRPr="008C1315">
        <w:rPr>
          <w:rFonts w:ascii="Times New Roman" w:eastAsia="Times New Roman" w:hAnsi="Times New Roman" w:cs="Times New Roman"/>
          <w:noProof w:val="0"/>
          <w:szCs w:val="24"/>
          <w:lang w:val="en-US"/>
        </w:rPr>
        <w:t>4.</w:t>
      </w:r>
      <w:r w:rsidR="00E35833">
        <w:rPr>
          <w:rFonts w:ascii="Times New Roman" w:eastAsia="Times New Roman" w:hAnsi="Times New Roman" w:cs="Times New Roman"/>
          <w:noProof w:val="0"/>
          <w:szCs w:val="24"/>
          <w:lang w:val="en-US"/>
        </w:rPr>
        <w:tab/>
      </w:r>
      <w:r w:rsidRPr="008C1315">
        <w:rPr>
          <w:rFonts w:ascii="Times New Roman" w:eastAsia="Times New Roman" w:hAnsi="Times New Roman" w:cs="Times New Roman"/>
          <w:noProof w:val="0"/>
          <w:szCs w:val="24"/>
          <w:lang w:val="en-US"/>
        </w:rPr>
        <w:t xml:space="preserve">Adaptor Power Supply, </w:t>
      </w:r>
      <w:proofErr w:type="spellStart"/>
      <w:r w:rsidRPr="008C1315">
        <w:rPr>
          <w:rFonts w:ascii="Times New Roman" w:eastAsia="Times New Roman" w:hAnsi="Times New Roman" w:cs="Times New Roman"/>
          <w:noProof w:val="0"/>
          <w:szCs w:val="24"/>
          <w:lang w:val="en-US"/>
        </w:rPr>
        <w:t>adalah</w:t>
      </w:r>
      <w:proofErr w:type="spellEnd"/>
      <w:r w:rsidRPr="008C1315">
        <w:rPr>
          <w:rFonts w:ascii="Times New Roman" w:eastAsia="Times New Roman" w:hAnsi="Times New Roman" w:cs="Times New Roman"/>
          <w:noProof w:val="0"/>
          <w:szCs w:val="24"/>
          <w:lang w:val="en-US"/>
        </w:rPr>
        <w:t xml:space="preserve"> adaptor yang </w:t>
      </w:r>
      <w:proofErr w:type="spellStart"/>
      <w:r w:rsidRPr="008C1315">
        <w:rPr>
          <w:rFonts w:ascii="Times New Roman" w:eastAsia="Times New Roman" w:hAnsi="Times New Roman" w:cs="Times New Roman"/>
          <w:noProof w:val="0"/>
          <w:szCs w:val="24"/>
          <w:lang w:val="en-US"/>
        </w:rPr>
        <w:t>dapat</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mengubah</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listrik</w:t>
      </w:r>
      <w:proofErr w:type="spellEnd"/>
      <w:r w:rsidRPr="008C1315">
        <w:rPr>
          <w:rFonts w:ascii="Times New Roman" w:eastAsia="Times New Roman" w:hAnsi="Times New Roman" w:cs="Times New Roman"/>
          <w:noProof w:val="0"/>
          <w:szCs w:val="24"/>
          <w:lang w:val="en-US"/>
        </w:rPr>
        <w:t xml:space="preserve"> AC yang </w:t>
      </w:r>
      <w:proofErr w:type="spellStart"/>
      <w:r w:rsidRPr="008C1315">
        <w:rPr>
          <w:rFonts w:ascii="Times New Roman" w:eastAsia="Times New Roman" w:hAnsi="Times New Roman" w:cs="Times New Roman"/>
          <w:noProof w:val="0"/>
          <w:szCs w:val="24"/>
          <w:lang w:val="en-US"/>
        </w:rPr>
        <w:t>besar</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DC yang </w:t>
      </w:r>
      <w:proofErr w:type="spellStart"/>
      <w:r w:rsidRPr="008C1315">
        <w:rPr>
          <w:rFonts w:ascii="Times New Roman" w:eastAsia="Times New Roman" w:hAnsi="Times New Roman" w:cs="Times New Roman"/>
          <w:noProof w:val="0"/>
          <w:szCs w:val="24"/>
          <w:lang w:val="en-US"/>
        </w:rPr>
        <w:t>kecil</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Misalnya</w:t>
      </w:r>
      <w:proofErr w:type="spellEnd"/>
      <w:r w:rsidR="00E35833">
        <w:rPr>
          <w:rFonts w:ascii="Times New Roman" w:eastAsia="Times New Roman" w:hAnsi="Times New Roman" w:cs="Times New Roman"/>
          <w:noProof w:val="0"/>
          <w:szCs w:val="24"/>
          <w:lang w:val="en-US"/>
        </w:rPr>
        <w:t xml:space="preserve">, </w:t>
      </w:r>
      <w:proofErr w:type="spellStart"/>
      <w:r w:rsidR="00E35833">
        <w:rPr>
          <w:rFonts w:ascii="Times New Roman" w:eastAsia="Times New Roman" w:hAnsi="Times New Roman" w:cs="Times New Roman"/>
          <w:noProof w:val="0"/>
          <w:szCs w:val="24"/>
          <w:lang w:val="en-US"/>
        </w:rPr>
        <w:t>d</w:t>
      </w:r>
      <w:r w:rsidRPr="008C1315">
        <w:rPr>
          <w:rFonts w:ascii="Times New Roman" w:eastAsia="Times New Roman" w:hAnsi="Times New Roman" w:cs="Times New Roman"/>
          <w:noProof w:val="0"/>
          <w:szCs w:val="24"/>
          <w:lang w:val="en-US"/>
        </w:rPr>
        <w:t>ari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220</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xml:space="preserve"> AC </w:t>
      </w:r>
      <w:proofErr w:type="spellStart"/>
      <w:r w:rsidRPr="008C1315">
        <w:rPr>
          <w:rFonts w:ascii="Times New Roman" w:eastAsia="Times New Roman" w:hAnsi="Times New Roman" w:cs="Times New Roman"/>
          <w:noProof w:val="0"/>
          <w:szCs w:val="24"/>
          <w:lang w:val="en-US"/>
        </w:rPr>
        <w:t>menjadi</w:t>
      </w:r>
      <w:proofErr w:type="spellEnd"/>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tegangan</w:t>
      </w:r>
      <w:proofErr w:type="spellEnd"/>
      <w:r w:rsidRPr="008C1315">
        <w:rPr>
          <w:rFonts w:ascii="Times New Roman" w:eastAsia="Times New Roman" w:hAnsi="Times New Roman" w:cs="Times New Roman"/>
          <w:noProof w:val="0"/>
          <w:szCs w:val="24"/>
          <w:lang w:val="en-US"/>
        </w:rPr>
        <w:t xml:space="preserve"> 6</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9</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xml:space="preserve">, </w:t>
      </w:r>
      <w:proofErr w:type="spellStart"/>
      <w:r w:rsidRPr="008C1315">
        <w:rPr>
          <w:rFonts w:ascii="Times New Roman" w:eastAsia="Times New Roman" w:hAnsi="Times New Roman" w:cs="Times New Roman"/>
          <w:noProof w:val="0"/>
          <w:szCs w:val="24"/>
          <w:lang w:val="en-US"/>
        </w:rPr>
        <w:t>atau</w:t>
      </w:r>
      <w:proofErr w:type="spellEnd"/>
      <w:r w:rsidRPr="008C1315">
        <w:rPr>
          <w:rFonts w:ascii="Times New Roman" w:eastAsia="Times New Roman" w:hAnsi="Times New Roman" w:cs="Times New Roman"/>
          <w:noProof w:val="0"/>
          <w:szCs w:val="24"/>
          <w:lang w:val="en-US"/>
        </w:rPr>
        <w:t xml:space="preserve"> 12</w:t>
      </w:r>
      <w:r w:rsidR="00E35833">
        <w:rPr>
          <w:rFonts w:ascii="Times New Roman" w:eastAsia="Times New Roman" w:hAnsi="Times New Roman" w:cs="Times New Roman"/>
          <w:noProof w:val="0"/>
          <w:szCs w:val="24"/>
          <w:lang w:val="en-US"/>
        </w:rPr>
        <w:t>V</w:t>
      </w:r>
      <w:r w:rsidRPr="008C1315">
        <w:rPr>
          <w:rFonts w:ascii="Times New Roman" w:eastAsia="Times New Roman" w:hAnsi="Times New Roman" w:cs="Times New Roman"/>
          <w:noProof w:val="0"/>
          <w:szCs w:val="24"/>
          <w:lang w:val="en-US"/>
        </w:rPr>
        <w:t xml:space="preserve"> DC.</w:t>
      </w:r>
    </w:p>
    <w:p w14:paraId="351BA637" w14:textId="6A083435" w:rsidR="00E35833" w:rsidRDefault="00634612" w:rsidP="00E35833">
      <w:pPr>
        <w:jc w:val="center"/>
        <w:rPr>
          <w:rFonts w:ascii="Times New Roman" w:eastAsia="Times New Roman" w:hAnsi="Times New Roman" w:cs="Times New Roman"/>
          <w:noProof w:val="0"/>
          <w:szCs w:val="24"/>
          <w:lang w:val="en-US"/>
        </w:rPr>
      </w:pPr>
      <w:r>
        <w:rPr>
          <w:rFonts w:ascii="Times New Roman" w:eastAsia="Times New Roman" w:hAnsi="Times New Roman" w:cs="Times New Roman"/>
          <w:szCs w:val="24"/>
          <w:lang w:val="en-US"/>
        </w:rPr>
        <w:drawing>
          <wp:inline distT="0" distB="0" distL="0" distR="0" wp14:anchorId="46B051C9" wp14:editId="3F91D95E">
            <wp:extent cx="2834640" cy="2560320"/>
            <wp:effectExtent l="0" t="0" r="381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Adapto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2560320"/>
                    </a:xfrm>
                    <a:prstGeom prst="rect">
                      <a:avLst/>
                    </a:prstGeom>
                  </pic:spPr>
                </pic:pic>
              </a:graphicData>
            </a:graphic>
          </wp:inline>
        </w:drawing>
      </w:r>
    </w:p>
    <w:p w14:paraId="57C7CD96" w14:textId="0EB980F9" w:rsidR="00634612" w:rsidRPr="00E35833" w:rsidRDefault="00EA6306" w:rsidP="00512AF6">
      <w:pPr>
        <w:pStyle w:val="Caption"/>
        <w:jc w:val="center"/>
        <w:rPr>
          <w:lang w:val="en-US"/>
        </w:rPr>
      </w:pPr>
      <w:bookmarkStart w:id="64" w:name="_Toc18403689"/>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2</w:t>
      </w:r>
      <w:r>
        <w:rPr>
          <w:lang w:val="en-US"/>
        </w:rPr>
        <w:fldChar w:fldCharType="end"/>
      </w:r>
      <w:r>
        <w:t>.</w:t>
      </w:r>
      <w:r>
        <w:fldChar w:fldCharType="begin"/>
      </w:r>
      <w:r>
        <w:instrText xml:space="preserve"> SEQ Gambar \* ARABIC \s 1 </w:instrText>
      </w:r>
      <w:r>
        <w:fldChar w:fldCharType="separate"/>
      </w:r>
      <w:r w:rsidR="00CD0E15">
        <w:t>4</w:t>
      </w:r>
      <w:r>
        <w:fldChar w:fldCharType="end"/>
      </w:r>
      <w:r>
        <w:rPr>
          <w:lang w:val="en-US"/>
        </w:rPr>
        <w:t xml:space="preserve"> </w:t>
      </w:r>
      <w:r w:rsidR="00512AF6">
        <w:rPr>
          <w:lang w:val="en-US"/>
        </w:rPr>
        <w:t>Bentuk Fisik Adaptor 12V 2A</w:t>
      </w:r>
      <w:bookmarkEnd w:id="64"/>
    </w:p>
    <w:p w14:paraId="623641F6" w14:textId="0E4A5EAF" w:rsidR="00B7752A" w:rsidRDefault="000B51B2" w:rsidP="000B51B2">
      <w:pPr>
        <w:jc w:val="center"/>
        <w:rPr>
          <w:lang w:val="en-US"/>
        </w:rPr>
      </w:pPr>
      <w:r>
        <w:rPr>
          <w:lang w:val="en-US"/>
        </w:rPr>
        <w:t>Sumber Gambar :</w:t>
      </w:r>
    </w:p>
    <w:p w14:paraId="561F0736" w14:textId="2D1CA97D" w:rsidR="000B51B2" w:rsidRDefault="000B51B2" w:rsidP="000B51B2">
      <w:pPr>
        <w:jc w:val="center"/>
        <w:rPr>
          <w:lang w:val="en-US"/>
        </w:rPr>
      </w:pPr>
      <w:r>
        <w:rPr>
          <w:lang w:val="en-US"/>
        </w:rPr>
        <w:t>(</w:t>
      </w:r>
      <w:hyperlink r:id="rId19" w:history="1">
        <w:r w:rsidRPr="009E1F3F">
          <w:rPr>
            <w:rStyle w:val="Hyperlink"/>
            <w:color w:val="auto"/>
            <w:u w:val="none"/>
            <w:lang w:val="en-US"/>
          </w:rPr>
          <w:t>http://www.jogjarobotika.com/psu-dc-12v/1730-adaptor-12v-2a.html</w:t>
        </w:r>
      </w:hyperlink>
      <w:r>
        <w:rPr>
          <w:lang w:val="en-US"/>
        </w:rPr>
        <w:t>)</w:t>
      </w:r>
    </w:p>
    <w:p w14:paraId="2FD2F642" w14:textId="77777777" w:rsidR="000B51B2" w:rsidRPr="00B7752A" w:rsidRDefault="000B51B2" w:rsidP="000B51B2">
      <w:pPr>
        <w:jc w:val="center"/>
        <w:rPr>
          <w:lang w:val="en-US"/>
        </w:rPr>
      </w:pPr>
    </w:p>
    <w:p w14:paraId="2BAD3B3A" w14:textId="2F1DE43B" w:rsidR="00B7752A" w:rsidRDefault="00B7752A" w:rsidP="006336E1">
      <w:pPr>
        <w:pStyle w:val="Heading3"/>
      </w:pPr>
      <w:bookmarkStart w:id="65" w:name="_Toc18403742"/>
      <w:r>
        <w:t>Regulator</w:t>
      </w:r>
      <w:bookmarkEnd w:id="65"/>
    </w:p>
    <w:p w14:paraId="78A00D7C" w14:textId="30325C1D" w:rsidR="00BF10C3" w:rsidRDefault="001E33E0" w:rsidP="00BF10C3">
      <w:pPr>
        <w:ind w:firstLine="720"/>
        <w:rPr>
          <w:lang w:val="en-US"/>
        </w:rPr>
      </w:pPr>
      <w:r>
        <w:rPr>
          <w:lang w:val="en-US"/>
        </w:rPr>
        <w:t xml:space="preserve">Regulator atau Modul Stepdown LM2596 adalah Regulator tegangan DC yang berfungsi untuk </w:t>
      </w:r>
      <w:r w:rsidR="00EB6D3D">
        <w:rPr>
          <w:lang w:val="en-US"/>
        </w:rPr>
        <w:t>menurunkan</w:t>
      </w:r>
      <w:r>
        <w:rPr>
          <w:lang w:val="en-US"/>
        </w:rPr>
        <w:t xml:space="preserve"> tegangan dari Adaptor/Power Supply </w:t>
      </w:r>
      <w:r w:rsidR="00BF10C3">
        <w:rPr>
          <w:lang w:val="en-US"/>
        </w:rPr>
        <w:t>agar</w:t>
      </w:r>
      <w:r>
        <w:rPr>
          <w:lang w:val="en-US"/>
        </w:rPr>
        <w:t xml:space="preserve"> tegangan yang di</w:t>
      </w:r>
      <w:r w:rsidR="00BF10C3">
        <w:rPr>
          <w:lang w:val="en-US"/>
        </w:rPr>
        <w:t>hasilkan</w:t>
      </w:r>
      <w:r>
        <w:rPr>
          <w:lang w:val="en-US"/>
        </w:rPr>
        <w:t xml:space="preserve"> adaptor dapat diatur sesuai kebutuhan</w:t>
      </w:r>
      <w:r w:rsidR="00BF10C3">
        <w:rPr>
          <w:lang w:val="en-US"/>
        </w:rPr>
        <w:t xml:space="preserve">. Sehingga aman untuk </w:t>
      </w:r>
      <w:r>
        <w:rPr>
          <w:lang w:val="en-US"/>
        </w:rPr>
        <w:t xml:space="preserve">perangkat lain yang </w:t>
      </w:r>
      <w:r w:rsidR="00BF10C3">
        <w:rPr>
          <w:lang w:val="en-US"/>
        </w:rPr>
        <w:t xml:space="preserve">hanya mengonsumsi sedikit tegangan dan bisa terhindar dari korsleting karna tegangan yang dihasilkan adaptor besar. Untuk </w:t>
      </w:r>
      <w:r w:rsidR="003C632F">
        <w:rPr>
          <w:lang w:val="en-US"/>
        </w:rPr>
        <w:t xml:space="preserve">spesifikasi dan </w:t>
      </w:r>
      <w:r w:rsidR="00BF10C3">
        <w:rPr>
          <w:lang w:val="en-US"/>
        </w:rPr>
        <w:t>gambar Regulator bisa dilihat pada</w:t>
      </w:r>
      <w:r w:rsidR="003C632F">
        <w:rPr>
          <w:lang w:val="en-US"/>
        </w:rPr>
        <w:t xml:space="preserve"> tabel</w:t>
      </w:r>
      <w:r w:rsidR="00BF10C3">
        <w:rPr>
          <w:lang w:val="en-US"/>
        </w:rPr>
        <w:t xml:space="preserve"> </w:t>
      </w:r>
      <w:r w:rsidR="003C632F">
        <w:rPr>
          <w:lang w:val="en-US"/>
        </w:rPr>
        <w:t xml:space="preserve">dan </w:t>
      </w:r>
      <w:r w:rsidR="00BF10C3">
        <w:rPr>
          <w:lang w:val="en-US"/>
        </w:rPr>
        <w:t>gambar</w:t>
      </w:r>
      <w:r w:rsidR="003C632F">
        <w:rPr>
          <w:lang w:val="en-US"/>
        </w:rPr>
        <w:t xml:space="preserve"> </w:t>
      </w:r>
      <w:r w:rsidR="00BF10C3">
        <w:rPr>
          <w:lang w:val="en-US"/>
        </w:rPr>
        <w:t>dibawah ini.</w:t>
      </w:r>
    </w:p>
    <w:p w14:paraId="1ABE24F8" w14:textId="77777777" w:rsidR="003C632F" w:rsidRDefault="003C632F" w:rsidP="003C632F">
      <w:pPr>
        <w:pStyle w:val="Caption"/>
        <w:rPr>
          <w:lang w:val="en-US"/>
        </w:rPr>
      </w:pPr>
      <w:bookmarkStart w:id="66" w:name="_Toc18403713"/>
      <w:r w:rsidRPr="0044504D">
        <w:t>Tabel</w:t>
      </w:r>
      <w:r w:rsidRPr="0044504D">
        <w:rPr>
          <w:lang w:val="en-US"/>
        </w:rPr>
        <w:t xml:space="preserve"> </w:t>
      </w:r>
      <w:r w:rsidRPr="0044504D">
        <w:rPr>
          <w:lang w:val="en-US"/>
        </w:rPr>
        <w:fldChar w:fldCharType="begin"/>
      </w:r>
      <w:r w:rsidRPr="00EA6598">
        <w:rPr>
          <w:lang w:val="en-US"/>
        </w:rPr>
        <w:instrText xml:space="preserve"> </w:instrText>
      </w:r>
      <w:r>
        <w:rPr>
          <w:lang w:val="en-US"/>
        </w:rPr>
        <w:instrText>SEQ Chapter \c</w:instrText>
      </w:r>
      <w:r w:rsidRPr="00EA6598">
        <w:rPr>
          <w:lang w:val="en-US"/>
        </w:rPr>
        <w:instrText xml:space="preserve"> </w:instrText>
      </w:r>
      <w:r w:rsidRPr="0044504D">
        <w:rPr>
          <w:lang w:val="en-US"/>
        </w:rPr>
        <w:fldChar w:fldCharType="separate"/>
      </w:r>
      <w:r>
        <w:rPr>
          <w:lang w:val="en-US"/>
        </w:rPr>
        <w:t>2</w:t>
      </w:r>
      <w:r w:rsidRPr="0044504D">
        <w:rPr>
          <w:lang w:val="en-US"/>
        </w:rPr>
        <w:fldChar w:fldCharType="end"/>
      </w:r>
      <w:r>
        <w:t>.</w:t>
      </w:r>
      <w:r>
        <w:fldChar w:fldCharType="begin"/>
      </w:r>
      <w:r>
        <w:instrText xml:space="preserve"> SEQ Tabel \* ARABIC \s 1 </w:instrText>
      </w:r>
      <w:r>
        <w:fldChar w:fldCharType="separate"/>
      </w:r>
      <w:r>
        <w:t>3</w:t>
      </w:r>
      <w:r>
        <w:fldChar w:fldCharType="end"/>
      </w:r>
      <w:r w:rsidRPr="0044504D">
        <w:t xml:space="preserve"> </w:t>
      </w:r>
      <w:r>
        <w:rPr>
          <w:lang w:val="en-US"/>
        </w:rPr>
        <w:t>Spesifikasi Modul Step-down LM2596</w:t>
      </w:r>
      <w:bookmarkEnd w:id="66"/>
    </w:p>
    <w:tbl>
      <w:tblPr>
        <w:tblStyle w:val="TableGrid"/>
        <w:tblW w:w="0" w:type="auto"/>
        <w:tblInd w:w="738" w:type="dxa"/>
        <w:tblLook w:val="04A0" w:firstRow="1" w:lastRow="0" w:firstColumn="1" w:lastColumn="0" w:noHBand="0" w:noVBand="1"/>
      </w:tblPr>
      <w:tblGrid>
        <w:gridCol w:w="3339"/>
        <w:gridCol w:w="3321"/>
      </w:tblGrid>
      <w:tr w:rsidR="003C632F" w14:paraId="3492AFD1" w14:textId="77777777" w:rsidTr="003C632F">
        <w:tc>
          <w:tcPr>
            <w:tcW w:w="3339" w:type="dxa"/>
          </w:tcPr>
          <w:p w14:paraId="0B9D07FA" w14:textId="77777777" w:rsidR="003C632F" w:rsidRPr="003C632F" w:rsidRDefault="003C632F" w:rsidP="003C632F">
            <w:pPr>
              <w:spacing w:before="100" w:beforeAutospacing="1" w:after="100" w:afterAutospacing="1" w:line="240" w:lineRule="auto"/>
              <w:jc w:val="left"/>
              <w:rPr>
                <w:rFonts w:ascii="Times New Roman" w:eastAsia="Times New Roman" w:hAnsi="Times New Roman" w:cs="Times New Roman"/>
                <w:noProof w:val="0"/>
                <w:szCs w:val="24"/>
                <w:lang w:val="en-US"/>
              </w:rPr>
            </w:pPr>
            <w:r w:rsidRPr="003C632F">
              <w:rPr>
                <w:rFonts w:ascii="Times New Roman" w:eastAsia="Times New Roman" w:hAnsi="Times New Roman" w:cs="Times New Roman"/>
                <w:noProof w:val="0"/>
                <w:szCs w:val="24"/>
                <w:lang w:val="en-US"/>
              </w:rPr>
              <w:t xml:space="preserve">Input voltage </w:t>
            </w:r>
            <w:r>
              <w:rPr>
                <w:rFonts w:ascii="Times New Roman" w:eastAsia="Times New Roman" w:hAnsi="Times New Roman" w:cs="Times New Roman"/>
                <w:noProof w:val="0"/>
                <w:szCs w:val="24"/>
                <w:lang w:val="en-US"/>
              </w:rPr>
              <w:t>DC</w:t>
            </w:r>
          </w:p>
        </w:tc>
        <w:tc>
          <w:tcPr>
            <w:tcW w:w="3321" w:type="dxa"/>
          </w:tcPr>
          <w:p w14:paraId="2247B90B" w14:textId="77777777" w:rsidR="003C632F" w:rsidRDefault="003C632F" w:rsidP="003C632F">
            <w:pPr>
              <w:jc w:val="left"/>
              <w:rPr>
                <w:lang w:val="en-US"/>
              </w:rPr>
            </w:pPr>
            <w:r w:rsidRPr="003C632F">
              <w:rPr>
                <w:rFonts w:ascii="Times New Roman" w:eastAsia="Times New Roman" w:hAnsi="Times New Roman" w:cs="Times New Roman"/>
                <w:noProof w:val="0"/>
                <w:szCs w:val="24"/>
                <w:lang w:val="en-US"/>
              </w:rPr>
              <w:t>3V - 40V</w:t>
            </w:r>
          </w:p>
        </w:tc>
      </w:tr>
      <w:tr w:rsidR="003C632F" w14:paraId="31BAF658" w14:textId="77777777" w:rsidTr="003C632F">
        <w:tc>
          <w:tcPr>
            <w:tcW w:w="3339" w:type="dxa"/>
          </w:tcPr>
          <w:p w14:paraId="7A6FB013" w14:textId="77777777" w:rsidR="003C632F" w:rsidRPr="003C632F" w:rsidRDefault="003C632F" w:rsidP="003C632F">
            <w:pPr>
              <w:spacing w:before="100" w:beforeAutospacing="1" w:after="100" w:afterAutospacing="1" w:line="240" w:lineRule="auto"/>
              <w:jc w:val="left"/>
              <w:rPr>
                <w:rFonts w:ascii="Times New Roman" w:eastAsia="Times New Roman" w:hAnsi="Times New Roman" w:cs="Times New Roman"/>
                <w:noProof w:val="0"/>
                <w:szCs w:val="24"/>
                <w:lang w:val="en-US"/>
              </w:rPr>
            </w:pPr>
            <w:r w:rsidRPr="003C632F">
              <w:rPr>
                <w:rFonts w:ascii="Times New Roman" w:eastAsia="Times New Roman" w:hAnsi="Times New Roman" w:cs="Times New Roman"/>
                <w:noProof w:val="0"/>
                <w:szCs w:val="24"/>
                <w:lang w:val="en-US"/>
              </w:rPr>
              <w:t xml:space="preserve">Output voltage </w:t>
            </w:r>
            <w:r>
              <w:rPr>
                <w:rFonts w:ascii="Times New Roman" w:eastAsia="Times New Roman" w:hAnsi="Times New Roman" w:cs="Times New Roman"/>
                <w:noProof w:val="0"/>
                <w:szCs w:val="24"/>
                <w:lang w:val="en-US"/>
              </w:rPr>
              <w:t>DC</w:t>
            </w:r>
          </w:p>
        </w:tc>
        <w:tc>
          <w:tcPr>
            <w:tcW w:w="3321" w:type="dxa"/>
          </w:tcPr>
          <w:p w14:paraId="29C2D039" w14:textId="77777777" w:rsidR="003C632F" w:rsidRDefault="003C632F" w:rsidP="003C632F">
            <w:pPr>
              <w:jc w:val="left"/>
              <w:rPr>
                <w:lang w:val="en-US"/>
              </w:rPr>
            </w:pPr>
            <w:r w:rsidRPr="003C632F">
              <w:rPr>
                <w:rFonts w:ascii="Times New Roman" w:eastAsia="Times New Roman" w:hAnsi="Times New Roman" w:cs="Times New Roman"/>
                <w:noProof w:val="0"/>
                <w:szCs w:val="24"/>
                <w:lang w:val="en-US"/>
              </w:rPr>
              <w:t>1.5V - 35V (</w:t>
            </w:r>
            <w:proofErr w:type="spellStart"/>
            <w:r w:rsidRPr="003C632F">
              <w:rPr>
                <w:rFonts w:ascii="Times New Roman" w:eastAsia="Times New Roman" w:hAnsi="Times New Roman" w:cs="Times New Roman"/>
                <w:noProof w:val="0"/>
                <w:szCs w:val="24"/>
                <w:lang w:val="en-US"/>
              </w:rPr>
              <w:t>tegangan</w:t>
            </w:r>
            <w:proofErr w:type="spellEnd"/>
            <w:r w:rsidRPr="003C632F">
              <w:rPr>
                <w:rFonts w:ascii="Times New Roman" w:eastAsia="Times New Roman" w:hAnsi="Times New Roman" w:cs="Times New Roman"/>
                <w:noProof w:val="0"/>
                <w:szCs w:val="24"/>
                <w:lang w:val="en-US"/>
              </w:rPr>
              <w:t xml:space="preserve"> output </w:t>
            </w:r>
            <w:proofErr w:type="spellStart"/>
            <w:r w:rsidRPr="003C632F">
              <w:rPr>
                <w:rFonts w:ascii="Times New Roman" w:eastAsia="Times New Roman" w:hAnsi="Times New Roman" w:cs="Times New Roman"/>
                <w:noProof w:val="0"/>
                <w:szCs w:val="24"/>
                <w:lang w:val="en-US"/>
              </w:rPr>
              <w:t>harus</w:t>
            </w:r>
            <w:proofErr w:type="spellEnd"/>
            <w:r w:rsidRPr="003C632F">
              <w:rPr>
                <w:rFonts w:ascii="Times New Roman" w:eastAsia="Times New Roman" w:hAnsi="Times New Roman" w:cs="Times New Roman"/>
                <w:noProof w:val="0"/>
                <w:szCs w:val="24"/>
                <w:lang w:val="en-US"/>
              </w:rPr>
              <w:t xml:space="preserve"> </w:t>
            </w:r>
            <w:proofErr w:type="spellStart"/>
            <w:r w:rsidRPr="003C632F">
              <w:rPr>
                <w:rFonts w:ascii="Times New Roman" w:eastAsia="Times New Roman" w:hAnsi="Times New Roman" w:cs="Times New Roman"/>
                <w:noProof w:val="0"/>
                <w:szCs w:val="24"/>
                <w:lang w:val="en-US"/>
              </w:rPr>
              <w:t>lebih</w:t>
            </w:r>
            <w:proofErr w:type="spellEnd"/>
            <w:r w:rsidRPr="003C632F">
              <w:rPr>
                <w:rFonts w:ascii="Times New Roman" w:eastAsia="Times New Roman" w:hAnsi="Times New Roman" w:cs="Times New Roman"/>
                <w:noProof w:val="0"/>
                <w:szCs w:val="24"/>
                <w:lang w:val="en-US"/>
              </w:rPr>
              <w:t xml:space="preserve"> </w:t>
            </w:r>
            <w:proofErr w:type="spellStart"/>
            <w:r w:rsidRPr="003C632F">
              <w:rPr>
                <w:rFonts w:ascii="Times New Roman" w:eastAsia="Times New Roman" w:hAnsi="Times New Roman" w:cs="Times New Roman"/>
                <w:noProof w:val="0"/>
                <w:szCs w:val="24"/>
                <w:lang w:val="en-US"/>
              </w:rPr>
              <w:t>rendah</w:t>
            </w:r>
            <w:proofErr w:type="spellEnd"/>
            <w:r w:rsidRPr="003C632F">
              <w:rPr>
                <w:rFonts w:ascii="Times New Roman" w:eastAsia="Times New Roman" w:hAnsi="Times New Roman" w:cs="Times New Roman"/>
                <w:noProof w:val="0"/>
                <w:szCs w:val="24"/>
                <w:lang w:val="en-US"/>
              </w:rPr>
              <w:t xml:space="preserve"> </w:t>
            </w:r>
            <w:proofErr w:type="spellStart"/>
            <w:r w:rsidRPr="003C632F">
              <w:rPr>
                <w:rFonts w:ascii="Times New Roman" w:eastAsia="Times New Roman" w:hAnsi="Times New Roman" w:cs="Times New Roman"/>
                <w:noProof w:val="0"/>
                <w:szCs w:val="24"/>
                <w:lang w:val="en-US"/>
              </w:rPr>
              <w:t>dengan</w:t>
            </w:r>
            <w:proofErr w:type="spellEnd"/>
            <w:r w:rsidRPr="003C632F">
              <w:rPr>
                <w:rFonts w:ascii="Times New Roman" w:eastAsia="Times New Roman" w:hAnsi="Times New Roman" w:cs="Times New Roman"/>
                <w:noProof w:val="0"/>
                <w:szCs w:val="24"/>
                <w:lang w:val="en-US"/>
              </w:rPr>
              <w:t xml:space="preserve"> </w:t>
            </w:r>
            <w:proofErr w:type="spellStart"/>
            <w:r w:rsidRPr="003C632F">
              <w:rPr>
                <w:rFonts w:ascii="Times New Roman" w:eastAsia="Times New Roman" w:hAnsi="Times New Roman" w:cs="Times New Roman"/>
                <w:noProof w:val="0"/>
                <w:szCs w:val="24"/>
                <w:lang w:val="en-US"/>
              </w:rPr>
              <w:t>selisih</w:t>
            </w:r>
            <w:proofErr w:type="spellEnd"/>
            <w:r w:rsidRPr="003C632F">
              <w:rPr>
                <w:rFonts w:ascii="Times New Roman" w:eastAsia="Times New Roman" w:hAnsi="Times New Roman" w:cs="Times New Roman"/>
                <w:noProof w:val="0"/>
                <w:szCs w:val="24"/>
                <w:lang w:val="en-US"/>
              </w:rPr>
              <w:t xml:space="preserve"> minimal 1.5 V)</w:t>
            </w:r>
          </w:p>
        </w:tc>
      </w:tr>
      <w:tr w:rsidR="003C632F" w14:paraId="4C6CE747" w14:textId="77777777" w:rsidTr="003C632F">
        <w:tc>
          <w:tcPr>
            <w:tcW w:w="3339" w:type="dxa"/>
          </w:tcPr>
          <w:p w14:paraId="6C896D6D" w14:textId="52B5837D" w:rsidR="003C632F" w:rsidRPr="003C632F" w:rsidRDefault="003C632F" w:rsidP="003C632F">
            <w:pPr>
              <w:spacing w:before="100" w:beforeAutospacing="1" w:after="100" w:afterAutospacing="1" w:line="240" w:lineRule="auto"/>
              <w:jc w:val="left"/>
              <w:rPr>
                <w:rFonts w:ascii="Times New Roman" w:eastAsia="Times New Roman" w:hAnsi="Times New Roman" w:cs="Times New Roman"/>
                <w:noProof w:val="0"/>
                <w:szCs w:val="24"/>
                <w:lang w:val="en-US"/>
              </w:rPr>
            </w:pPr>
            <w:proofErr w:type="spellStart"/>
            <w:r w:rsidRPr="003C632F">
              <w:rPr>
                <w:rFonts w:ascii="Times New Roman" w:eastAsia="Times New Roman" w:hAnsi="Times New Roman" w:cs="Times New Roman"/>
                <w:noProof w:val="0"/>
                <w:szCs w:val="24"/>
                <w:lang w:val="en-US"/>
              </w:rPr>
              <w:t>Arus</w:t>
            </w:r>
            <w:proofErr w:type="spellEnd"/>
            <w:r w:rsidRPr="003C632F">
              <w:rPr>
                <w:rFonts w:ascii="Times New Roman" w:eastAsia="Times New Roman" w:hAnsi="Times New Roman" w:cs="Times New Roman"/>
                <w:noProof w:val="0"/>
                <w:szCs w:val="24"/>
                <w:lang w:val="en-US"/>
              </w:rPr>
              <w:t xml:space="preserve"> </w:t>
            </w:r>
            <w:proofErr w:type="spellStart"/>
            <w:r w:rsidRPr="003C632F">
              <w:rPr>
                <w:rFonts w:ascii="Times New Roman" w:eastAsia="Times New Roman" w:hAnsi="Times New Roman" w:cs="Times New Roman"/>
                <w:noProof w:val="0"/>
                <w:szCs w:val="24"/>
                <w:lang w:val="en-US"/>
              </w:rPr>
              <w:t>ma</w:t>
            </w:r>
            <w:r w:rsidR="008250C8">
              <w:rPr>
                <w:rFonts w:ascii="Times New Roman" w:eastAsia="Times New Roman" w:hAnsi="Times New Roman" w:cs="Times New Roman"/>
                <w:noProof w:val="0"/>
                <w:szCs w:val="24"/>
                <w:lang w:val="en-US"/>
              </w:rPr>
              <w:t>ksimal</w:t>
            </w:r>
            <w:proofErr w:type="spellEnd"/>
          </w:p>
        </w:tc>
        <w:tc>
          <w:tcPr>
            <w:tcW w:w="3321" w:type="dxa"/>
          </w:tcPr>
          <w:p w14:paraId="6F37D82B" w14:textId="77777777" w:rsidR="003C632F" w:rsidRDefault="003C632F" w:rsidP="003C632F">
            <w:pPr>
              <w:jc w:val="left"/>
              <w:rPr>
                <w:lang w:val="en-US"/>
              </w:rPr>
            </w:pPr>
            <w:r w:rsidRPr="003C632F">
              <w:rPr>
                <w:rFonts w:ascii="Times New Roman" w:eastAsia="Times New Roman" w:hAnsi="Times New Roman" w:cs="Times New Roman"/>
                <w:noProof w:val="0"/>
                <w:szCs w:val="24"/>
                <w:lang w:val="en-US"/>
              </w:rPr>
              <w:t>3A</w:t>
            </w:r>
          </w:p>
        </w:tc>
      </w:tr>
      <w:tr w:rsidR="003C632F" w14:paraId="060767B9" w14:textId="77777777" w:rsidTr="003C632F">
        <w:tc>
          <w:tcPr>
            <w:tcW w:w="3339" w:type="dxa"/>
          </w:tcPr>
          <w:p w14:paraId="08F159CD" w14:textId="77777777" w:rsidR="003C632F" w:rsidRDefault="003C632F" w:rsidP="003C632F">
            <w:pPr>
              <w:jc w:val="left"/>
              <w:rPr>
                <w:lang w:val="en-US"/>
              </w:rPr>
            </w:pPr>
            <w:proofErr w:type="spellStart"/>
            <w:r w:rsidRPr="003C632F">
              <w:rPr>
                <w:rFonts w:ascii="Times New Roman" w:eastAsia="Times New Roman" w:hAnsi="Times New Roman" w:cs="Times New Roman"/>
                <w:noProof w:val="0"/>
                <w:szCs w:val="24"/>
                <w:lang w:val="en-US"/>
              </w:rPr>
              <w:t>Ukuran</w:t>
            </w:r>
            <w:proofErr w:type="spellEnd"/>
            <w:r w:rsidRPr="003C632F">
              <w:rPr>
                <w:rFonts w:ascii="Times New Roman" w:eastAsia="Times New Roman" w:hAnsi="Times New Roman" w:cs="Times New Roman"/>
                <w:noProof w:val="0"/>
                <w:szCs w:val="24"/>
                <w:lang w:val="en-US"/>
              </w:rPr>
              <w:t xml:space="preserve"> board </w:t>
            </w:r>
          </w:p>
        </w:tc>
        <w:tc>
          <w:tcPr>
            <w:tcW w:w="3321" w:type="dxa"/>
          </w:tcPr>
          <w:p w14:paraId="2E0EBA22" w14:textId="77777777" w:rsidR="003C632F" w:rsidRDefault="003C632F" w:rsidP="003C632F">
            <w:pPr>
              <w:jc w:val="left"/>
              <w:rPr>
                <w:lang w:val="en-US"/>
              </w:rPr>
            </w:pPr>
            <w:r w:rsidRPr="003C632F">
              <w:rPr>
                <w:rFonts w:ascii="Times New Roman" w:eastAsia="Times New Roman" w:hAnsi="Times New Roman" w:cs="Times New Roman"/>
                <w:noProof w:val="0"/>
                <w:szCs w:val="24"/>
                <w:lang w:val="en-US"/>
              </w:rPr>
              <w:t>42 mm x 20 mm x 14 mm</w:t>
            </w:r>
          </w:p>
        </w:tc>
      </w:tr>
    </w:tbl>
    <w:p w14:paraId="347F8280" w14:textId="77777777" w:rsidR="003C632F" w:rsidRDefault="003C632F" w:rsidP="003C632F">
      <w:pPr>
        <w:rPr>
          <w:lang w:val="en-US"/>
        </w:rPr>
      </w:pPr>
    </w:p>
    <w:p w14:paraId="783FFD5E" w14:textId="75883CA7" w:rsidR="00690FD5" w:rsidRDefault="00BF10C3" w:rsidP="00BF10C3">
      <w:pPr>
        <w:jc w:val="center"/>
        <w:rPr>
          <w:lang w:val="en-US"/>
        </w:rPr>
      </w:pPr>
      <w:r>
        <w:rPr>
          <w:lang w:val="en-US"/>
        </w:rPr>
        <w:drawing>
          <wp:inline distT="0" distB="0" distL="0" distR="0" wp14:anchorId="710DC0B7" wp14:editId="7CFB3A23">
            <wp:extent cx="4389120" cy="2286000"/>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Regulator.jpg"/>
                    <pic:cNvPicPr/>
                  </pic:nvPicPr>
                  <pic:blipFill>
                    <a:blip r:embed="rId20">
                      <a:extLst>
                        <a:ext uri="{28A0092B-C50C-407E-A947-70E740481C1C}">
                          <a14:useLocalDpi xmlns:a14="http://schemas.microsoft.com/office/drawing/2010/main" val="0"/>
                        </a:ext>
                      </a:extLst>
                    </a:blip>
                    <a:stretch>
                      <a:fillRect/>
                    </a:stretch>
                  </pic:blipFill>
                  <pic:spPr>
                    <a:xfrm>
                      <a:off x="0" y="0"/>
                      <a:ext cx="4389120" cy="2286000"/>
                    </a:xfrm>
                    <a:prstGeom prst="rect">
                      <a:avLst/>
                    </a:prstGeom>
                  </pic:spPr>
                </pic:pic>
              </a:graphicData>
            </a:graphic>
          </wp:inline>
        </w:drawing>
      </w:r>
    </w:p>
    <w:p w14:paraId="068BBEDE" w14:textId="5F544181" w:rsidR="00F038BF" w:rsidRPr="00F038BF" w:rsidRDefault="00F038BF" w:rsidP="00F038BF">
      <w:pPr>
        <w:pStyle w:val="Caption"/>
        <w:jc w:val="center"/>
        <w:rPr>
          <w:lang w:val="en-US"/>
        </w:rPr>
      </w:pPr>
      <w:bookmarkStart w:id="67" w:name="_Hlk13999435"/>
      <w:bookmarkStart w:id="68" w:name="_Toc18403690"/>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2</w:t>
      </w:r>
      <w:r>
        <w:rPr>
          <w:lang w:val="en-US"/>
        </w:rPr>
        <w:fldChar w:fldCharType="end"/>
      </w:r>
      <w:r>
        <w:t>.</w:t>
      </w:r>
      <w:r>
        <w:fldChar w:fldCharType="begin"/>
      </w:r>
      <w:r>
        <w:instrText xml:space="preserve"> SEQ Gambar \* ARABIC \s 1 </w:instrText>
      </w:r>
      <w:r>
        <w:fldChar w:fldCharType="separate"/>
      </w:r>
      <w:r w:rsidR="00CD0E15">
        <w:t>5</w:t>
      </w:r>
      <w:r>
        <w:fldChar w:fldCharType="end"/>
      </w:r>
      <w:r>
        <w:rPr>
          <w:lang w:val="en-US"/>
        </w:rPr>
        <w:t xml:space="preserve"> </w:t>
      </w:r>
      <w:bookmarkEnd w:id="67"/>
      <w:r>
        <w:rPr>
          <w:lang w:val="en-US"/>
        </w:rPr>
        <w:t>Bentuk Fisik Regulator</w:t>
      </w:r>
      <w:bookmarkEnd w:id="68"/>
    </w:p>
    <w:p w14:paraId="14B21615" w14:textId="60CE6CBC" w:rsidR="00BF10C3" w:rsidRDefault="00BF10C3" w:rsidP="00BF10C3">
      <w:pPr>
        <w:jc w:val="center"/>
        <w:rPr>
          <w:lang w:val="en-US"/>
        </w:rPr>
      </w:pPr>
      <w:r>
        <w:rPr>
          <w:lang w:val="en-US"/>
        </w:rPr>
        <w:t>Sumber Gambar :</w:t>
      </w:r>
    </w:p>
    <w:p w14:paraId="4EA50DC7" w14:textId="1B2103DF" w:rsidR="003C632F" w:rsidRDefault="00BF10C3" w:rsidP="003C632F">
      <w:pPr>
        <w:jc w:val="center"/>
        <w:rPr>
          <w:lang w:val="en-US"/>
        </w:rPr>
      </w:pPr>
      <w:r w:rsidRPr="003C632F">
        <w:rPr>
          <w:lang w:val="en-US"/>
        </w:rPr>
        <w:t>(</w:t>
      </w:r>
      <w:hyperlink r:id="rId21" w:history="1">
        <w:r w:rsidR="003C632F" w:rsidRPr="003C632F">
          <w:rPr>
            <w:rStyle w:val="Hyperlink"/>
            <w:color w:val="auto"/>
            <w:u w:val="none"/>
            <w:lang w:val="en-US"/>
          </w:rPr>
          <w:t>http://www.jogjarobotika.com/dc-dc-converter/638-lm2596-adjustable-dc-dc-step-down-module-ultra-compact-input-3-40v-output-15-35v.html</w:t>
        </w:r>
      </w:hyperlink>
      <w:r w:rsidRPr="003C632F">
        <w:rPr>
          <w:lang w:val="en-US"/>
        </w:rPr>
        <w:t>)</w:t>
      </w:r>
    </w:p>
    <w:p w14:paraId="43FB7A02" w14:textId="77777777" w:rsidR="00BF10C3" w:rsidRPr="00BF10C3" w:rsidRDefault="00BF10C3" w:rsidP="00932652">
      <w:pPr>
        <w:rPr>
          <w:lang w:val="en-US"/>
        </w:rPr>
      </w:pPr>
    </w:p>
    <w:p w14:paraId="379A8DB4" w14:textId="3CBA6A1D" w:rsidR="00757448" w:rsidRDefault="000028EA" w:rsidP="006336E1">
      <w:pPr>
        <w:pStyle w:val="Heading3"/>
      </w:pPr>
      <w:bookmarkStart w:id="69" w:name="_Toc18403743"/>
      <w:r>
        <w:t>Motor Servo</w:t>
      </w:r>
      <w:bookmarkEnd w:id="69"/>
    </w:p>
    <w:p w14:paraId="515FCC91" w14:textId="1093A82E" w:rsidR="000028EA" w:rsidRPr="00A66B28" w:rsidRDefault="000028EA" w:rsidP="00B013B8">
      <w:pPr>
        <w:shd w:val="clear" w:color="auto" w:fill="FFFFFF"/>
        <w:ind w:firstLine="720"/>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Motor Servo </w:t>
      </w:r>
      <w:proofErr w:type="spellStart"/>
      <w:r w:rsidRPr="00A66B28">
        <w:rPr>
          <w:rFonts w:ascii="Times New Roman" w:eastAsia="Times New Roman" w:hAnsi="Times New Roman" w:cs="Times New Roman"/>
          <w:noProof w:val="0"/>
          <w:szCs w:val="24"/>
          <w:bdr w:val="none" w:sz="0" w:space="0" w:color="auto" w:frame="1"/>
          <w:lang w:val="en-US"/>
        </w:rPr>
        <w:t>adalah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sebuah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perangkat</w:t>
      </w:r>
      <w:proofErr w:type="spellEnd"/>
      <w:r w:rsidR="00136EE3">
        <w:rPr>
          <w:rFonts w:ascii="Times New Roman" w:eastAsia="Times New Roman" w:hAnsi="Times New Roman" w:cs="Times New Roman"/>
          <w:noProof w:val="0"/>
          <w:szCs w:val="24"/>
          <w:bdr w:val="none" w:sz="0" w:space="0" w:color="auto" w:frame="1"/>
          <w:lang w:val="en-US"/>
        </w:rPr>
        <w:t xml:space="preserve"> </w:t>
      </w:r>
      <w:proofErr w:type="spellStart"/>
      <w:r w:rsidR="00136EE3">
        <w:rPr>
          <w:rFonts w:ascii="Times New Roman" w:eastAsia="Times New Roman" w:hAnsi="Times New Roman" w:cs="Times New Roman"/>
          <w:noProof w:val="0"/>
          <w:szCs w:val="24"/>
          <w:bdr w:val="none" w:sz="0" w:space="0" w:color="auto" w:frame="1"/>
          <w:lang w:val="en-US"/>
        </w:rPr>
        <w:t>atau</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aktuator</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putar</w:t>
      </w:r>
      <w:proofErr w:type="spellEnd"/>
      <w:r w:rsidRPr="00A66B28">
        <w:rPr>
          <w:rFonts w:ascii="Times New Roman" w:eastAsia="Times New Roman" w:hAnsi="Times New Roman" w:cs="Times New Roman"/>
          <w:noProof w:val="0"/>
          <w:szCs w:val="24"/>
          <w:bdr w:val="none" w:sz="0" w:space="0" w:color="auto" w:frame="1"/>
          <w:lang w:val="en-US"/>
        </w:rPr>
        <w:t xml:space="preserve"> (motor) yang </w:t>
      </w:r>
      <w:proofErr w:type="spellStart"/>
      <w:r w:rsidRPr="00A66B28">
        <w:rPr>
          <w:rFonts w:ascii="Times New Roman" w:eastAsia="Times New Roman" w:hAnsi="Times New Roman" w:cs="Times New Roman"/>
          <w:noProof w:val="0"/>
          <w:szCs w:val="24"/>
          <w:bdr w:val="none" w:sz="0" w:space="0" w:color="auto" w:frame="1"/>
          <w:lang w:val="en-US"/>
        </w:rPr>
        <w:t>dirancang</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sistem</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kontrol</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umpan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balik</w:t>
      </w:r>
      <w:proofErr w:type="spellEnd"/>
      <w:r w:rsidRPr="00A66B28">
        <w:rPr>
          <w:rFonts w:ascii="Times New Roman" w:eastAsia="Times New Roman" w:hAnsi="Times New Roman" w:cs="Times New Roman"/>
          <w:noProof w:val="0"/>
          <w:szCs w:val="24"/>
          <w:bdr w:val="none" w:sz="0" w:space="0" w:color="auto" w:frame="1"/>
          <w:lang w:val="en-US"/>
        </w:rPr>
        <w:t xml:space="preserve"> loop </w:t>
      </w:r>
      <w:proofErr w:type="spellStart"/>
      <w:r w:rsidRPr="00A66B28">
        <w:rPr>
          <w:rFonts w:ascii="Times New Roman" w:eastAsia="Times New Roman" w:hAnsi="Times New Roman" w:cs="Times New Roman"/>
          <w:noProof w:val="0"/>
          <w:szCs w:val="24"/>
          <w:bdr w:val="none" w:sz="0" w:space="0" w:color="auto" w:frame="1"/>
          <w:lang w:val="en-US"/>
        </w:rPr>
        <w:t>tertutup</w:t>
      </w:r>
      <w:proofErr w:type="spellEnd"/>
      <w:r w:rsidRPr="00A66B28">
        <w:rPr>
          <w:rFonts w:ascii="Times New Roman" w:eastAsia="Times New Roman" w:hAnsi="Times New Roman" w:cs="Times New Roman"/>
          <w:noProof w:val="0"/>
          <w:szCs w:val="24"/>
          <w:bdr w:val="none" w:sz="0" w:space="0" w:color="auto" w:frame="1"/>
          <w:lang w:val="en-US"/>
        </w:rPr>
        <w:t xml:space="preserve"> (servo), </w:t>
      </w:r>
      <w:proofErr w:type="spellStart"/>
      <w:r w:rsidRPr="00A66B28">
        <w:rPr>
          <w:rFonts w:ascii="Times New Roman" w:eastAsia="Times New Roman" w:hAnsi="Times New Roman" w:cs="Times New Roman"/>
          <w:noProof w:val="0"/>
          <w:szCs w:val="24"/>
          <w:bdr w:val="none" w:sz="0" w:space="0" w:color="auto" w:frame="1"/>
          <w:lang w:val="en-US"/>
        </w:rPr>
        <w:t>sehingga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dapat</w:t>
      </w:r>
      <w:proofErr w:type="spellEnd"/>
      <w:r w:rsidRPr="00A66B28">
        <w:rPr>
          <w:rFonts w:ascii="Times New Roman" w:eastAsia="Times New Roman" w:hAnsi="Times New Roman" w:cs="Times New Roman"/>
          <w:noProof w:val="0"/>
          <w:szCs w:val="24"/>
          <w:bdr w:val="none" w:sz="0" w:space="0" w:color="auto" w:frame="1"/>
          <w:lang w:val="en-US"/>
        </w:rPr>
        <w:t xml:space="preserve"> di set-up </w:t>
      </w:r>
      <w:proofErr w:type="spellStart"/>
      <w:r w:rsidRPr="00A66B28">
        <w:rPr>
          <w:rFonts w:ascii="Times New Roman" w:eastAsia="Times New Roman" w:hAnsi="Times New Roman" w:cs="Times New Roman"/>
          <w:noProof w:val="0"/>
          <w:szCs w:val="24"/>
          <w:bdr w:val="none" w:sz="0" w:space="0" w:color="auto" w:frame="1"/>
          <w:lang w:val="en-US"/>
        </w:rPr>
        <w:t>atau</w:t>
      </w:r>
      <w:proofErr w:type="spellEnd"/>
      <w:r w:rsidRPr="00A66B28">
        <w:rPr>
          <w:rFonts w:ascii="Times New Roman" w:eastAsia="Times New Roman" w:hAnsi="Times New Roman" w:cs="Times New Roman"/>
          <w:noProof w:val="0"/>
          <w:szCs w:val="24"/>
          <w:bdr w:val="none" w:sz="0" w:space="0" w:color="auto" w:frame="1"/>
          <w:lang w:val="en-US"/>
        </w:rPr>
        <w:t xml:space="preserve"> di </w:t>
      </w:r>
      <w:proofErr w:type="spellStart"/>
      <w:r w:rsidRPr="00A66B28">
        <w:rPr>
          <w:rFonts w:ascii="Times New Roman" w:eastAsia="Times New Roman" w:hAnsi="Times New Roman" w:cs="Times New Roman"/>
          <w:noProof w:val="0"/>
          <w:szCs w:val="24"/>
          <w:bdr w:val="none" w:sz="0" w:space="0" w:color="auto" w:frame="1"/>
          <w:lang w:val="en-US"/>
        </w:rPr>
        <w:t>atur</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menentukan</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memastikan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posisi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sudut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dari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poros</w:t>
      </w:r>
      <w:proofErr w:type="spellEnd"/>
      <w:r w:rsidRPr="00A66B28">
        <w:rPr>
          <w:rFonts w:ascii="Times New Roman" w:eastAsia="Times New Roman" w:hAnsi="Times New Roman" w:cs="Times New Roman"/>
          <w:noProof w:val="0"/>
          <w:szCs w:val="24"/>
          <w:bdr w:val="none" w:sz="0" w:space="0" w:color="auto" w:frame="1"/>
          <w:lang w:val="en-US"/>
        </w:rPr>
        <w:t xml:space="preserve"> output motor. Motor servo </w:t>
      </w:r>
      <w:proofErr w:type="spellStart"/>
      <w:r w:rsidRPr="00A66B28">
        <w:rPr>
          <w:rFonts w:ascii="Times New Roman" w:eastAsia="Times New Roman" w:hAnsi="Times New Roman" w:cs="Times New Roman"/>
          <w:noProof w:val="0"/>
          <w:szCs w:val="24"/>
          <w:bdr w:val="none" w:sz="0" w:space="0" w:color="auto" w:frame="1"/>
          <w:lang w:val="en-US"/>
        </w:rPr>
        <w:t>merupakan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perangkat</w:t>
      </w:r>
      <w:proofErr w:type="spellEnd"/>
      <w:r w:rsidRPr="00A66B28">
        <w:rPr>
          <w:rFonts w:ascii="Times New Roman" w:eastAsia="Times New Roman" w:hAnsi="Times New Roman" w:cs="Times New Roman"/>
          <w:noProof w:val="0"/>
          <w:szCs w:val="24"/>
          <w:bdr w:val="none" w:sz="0" w:space="0" w:color="auto" w:frame="1"/>
          <w:lang w:val="en-US"/>
        </w:rPr>
        <w:t xml:space="preserve"> yang </w:t>
      </w:r>
      <w:proofErr w:type="spellStart"/>
      <w:r w:rsidRPr="00A66B28">
        <w:rPr>
          <w:rFonts w:ascii="Times New Roman" w:eastAsia="Times New Roman" w:hAnsi="Times New Roman" w:cs="Times New Roman"/>
          <w:noProof w:val="0"/>
          <w:szCs w:val="24"/>
          <w:bdr w:val="none" w:sz="0" w:space="0" w:color="auto" w:frame="1"/>
          <w:lang w:val="en-US"/>
        </w:rPr>
        <w:t>terdiri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dari</w:t>
      </w:r>
      <w:proofErr w:type="spellEnd"/>
      <w:r w:rsidRPr="00A66B28">
        <w:rPr>
          <w:rFonts w:ascii="Times New Roman" w:eastAsia="Times New Roman" w:hAnsi="Times New Roman" w:cs="Times New Roman"/>
          <w:noProof w:val="0"/>
          <w:szCs w:val="24"/>
          <w:bdr w:val="none" w:sz="0" w:space="0" w:color="auto" w:frame="1"/>
          <w:lang w:val="en-US"/>
        </w:rPr>
        <w:t xml:space="preserve"> motor DC, </w:t>
      </w:r>
      <w:proofErr w:type="spellStart"/>
      <w:r w:rsidRPr="00A66B28">
        <w:rPr>
          <w:rFonts w:ascii="Times New Roman" w:eastAsia="Times New Roman" w:hAnsi="Times New Roman" w:cs="Times New Roman"/>
          <w:noProof w:val="0"/>
          <w:szCs w:val="24"/>
          <w:bdr w:val="none" w:sz="0" w:space="0" w:color="auto" w:frame="1"/>
          <w:lang w:val="en-US"/>
        </w:rPr>
        <w:t>serangkaian</w:t>
      </w:r>
      <w:proofErr w:type="spellEnd"/>
      <w:r w:rsidRPr="00A66B28">
        <w:rPr>
          <w:rFonts w:ascii="Times New Roman" w:eastAsia="Times New Roman" w:hAnsi="Times New Roman" w:cs="Times New Roman"/>
          <w:noProof w:val="0"/>
          <w:szCs w:val="24"/>
          <w:bdr w:val="none" w:sz="0" w:space="0" w:color="auto" w:frame="1"/>
          <w:lang w:val="en-US"/>
        </w:rPr>
        <w:t xml:space="preserve"> gear, </w:t>
      </w:r>
      <w:proofErr w:type="spellStart"/>
      <w:r w:rsidRPr="00A66B28">
        <w:rPr>
          <w:rFonts w:ascii="Times New Roman" w:eastAsia="Times New Roman" w:hAnsi="Times New Roman" w:cs="Times New Roman"/>
          <w:noProof w:val="0"/>
          <w:szCs w:val="24"/>
          <w:bdr w:val="none" w:sz="0" w:space="0" w:color="auto" w:frame="1"/>
          <w:lang w:val="en-US"/>
        </w:rPr>
        <w:t>rangkaian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kontrol</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potensio</w:t>
      </w:r>
      <w:proofErr w:type="spellEnd"/>
      <w:r w:rsidR="000B3E8E">
        <w:rPr>
          <w:rFonts w:ascii="Times New Roman" w:eastAsia="Times New Roman" w:hAnsi="Times New Roman" w:cs="Times New Roman"/>
          <w:noProof w:val="0"/>
          <w:szCs w:val="24"/>
          <w:bdr w:val="none" w:sz="0" w:space="0" w:color="auto" w:frame="1"/>
          <w:lang w:val="en-US"/>
        </w:rPr>
        <w:t xml:space="preserve"> </w:t>
      </w:r>
      <w:r w:rsidRPr="00A66B28">
        <w:rPr>
          <w:rFonts w:ascii="Times New Roman" w:eastAsia="Times New Roman" w:hAnsi="Times New Roman" w:cs="Times New Roman"/>
          <w:noProof w:val="0"/>
          <w:szCs w:val="24"/>
          <w:bdr w:val="none" w:sz="0" w:space="0" w:color="auto" w:frame="1"/>
          <w:lang w:val="en-US"/>
        </w:rPr>
        <w:t xml:space="preserve">meter. </w:t>
      </w:r>
      <w:proofErr w:type="spellStart"/>
      <w:r w:rsidRPr="00A66B28">
        <w:rPr>
          <w:rFonts w:ascii="Times New Roman" w:eastAsia="Times New Roman" w:hAnsi="Times New Roman" w:cs="Times New Roman"/>
          <w:noProof w:val="0"/>
          <w:szCs w:val="24"/>
          <w:bdr w:val="none" w:sz="0" w:space="0" w:color="auto" w:frame="1"/>
          <w:lang w:val="en-US"/>
        </w:rPr>
        <w:t>Serangkaian</w:t>
      </w:r>
      <w:proofErr w:type="spellEnd"/>
      <w:r w:rsidRPr="00A66B28">
        <w:rPr>
          <w:rFonts w:ascii="Times New Roman" w:eastAsia="Times New Roman" w:hAnsi="Times New Roman" w:cs="Times New Roman"/>
          <w:noProof w:val="0"/>
          <w:szCs w:val="24"/>
          <w:bdr w:val="none" w:sz="0" w:space="0" w:color="auto" w:frame="1"/>
          <w:lang w:val="en-US"/>
        </w:rPr>
        <w:t xml:space="preserve"> gear yang </w:t>
      </w:r>
      <w:proofErr w:type="spellStart"/>
      <w:r w:rsidRPr="00A66B28">
        <w:rPr>
          <w:rFonts w:ascii="Times New Roman" w:eastAsia="Times New Roman" w:hAnsi="Times New Roman" w:cs="Times New Roman"/>
          <w:noProof w:val="0"/>
          <w:szCs w:val="24"/>
          <w:bdr w:val="none" w:sz="0" w:space="0" w:color="auto" w:frame="1"/>
          <w:lang w:val="en-US"/>
        </w:rPr>
        <w:t>melekat</w:t>
      </w:r>
      <w:proofErr w:type="spellEnd"/>
      <w:r w:rsidRPr="00A66B28">
        <w:rPr>
          <w:rFonts w:ascii="Times New Roman" w:eastAsia="Times New Roman" w:hAnsi="Times New Roman" w:cs="Times New Roman"/>
          <w:noProof w:val="0"/>
          <w:szCs w:val="24"/>
          <w:bdr w:val="none" w:sz="0" w:space="0" w:color="auto" w:frame="1"/>
          <w:lang w:val="en-US"/>
        </w:rPr>
        <w:t xml:space="preserve"> pada </w:t>
      </w:r>
      <w:proofErr w:type="spellStart"/>
      <w:r w:rsidRPr="00A66B28">
        <w:rPr>
          <w:rFonts w:ascii="Times New Roman" w:eastAsia="Times New Roman" w:hAnsi="Times New Roman" w:cs="Times New Roman"/>
          <w:noProof w:val="0"/>
          <w:szCs w:val="24"/>
          <w:bdr w:val="none" w:sz="0" w:space="0" w:color="auto" w:frame="1"/>
          <w:lang w:val="en-US"/>
        </w:rPr>
        <w:t>poros</w:t>
      </w:r>
      <w:proofErr w:type="spellEnd"/>
      <w:r w:rsidRPr="00A66B28">
        <w:rPr>
          <w:rFonts w:ascii="Times New Roman" w:eastAsia="Times New Roman" w:hAnsi="Times New Roman" w:cs="Times New Roman"/>
          <w:noProof w:val="0"/>
          <w:szCs w:val="24"/>
          <w:bdr w:val="none" w:sz="0" w:space="0" w:color="auto" w:frame="1"/>
          <w:lang w:val="en-US"/>
        </w:rPr>
        <w:t xml:space="preserve"> motor DC </w:t>
      </w:r>
      <w:proofErr w:type="spellStart"/>
      <w:r w:rsidRPr="00A66B28">
        <w:rPr>
          <w:rFonts w:ascii="Times New Roman" w:eastAsia="Times New Roman" w:hAnsi="Times New Roman" w:cs="Times New Roman"/>
          <w:noProof w:val="0"/>
          <w:szCs w:val="24"/>
          <w:bdr w:val="none" w:sz="0" w:space="0" w:color="auto" w:frame="1"/>
          <w:lang w:val="en-US"/>
        </w:rPr>
        <w:t>akan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memperlambat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putaran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poros</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meningkatkan</w:t>
      </w:r>
      <w:proofErr w:type="spellEnd"/>
      <w:r w:rsidRPr="00A66B28">
        <w:rPr>
          <w:rFonts w:ascii="Times New Roman" w:eastAsia="Times New Roman" w:hAnsi="Times New Roman" w:cs="Times New Roman"/>
          <w:noProof w:val="0"/>
          <w:szCs w:val="24"/>
          <w:bdr w:val="none" w:sz="0" w:space="0" w:color="auto" w:frame="1"/>
          <w:lang w:val="en-US"/>
        </w:rPr>
        <w:t xml:space="preserve"> torsi motor servo, </w:t>
      </w:r>
      <w:proofErr w:type="spellStart"/>
      <w:r w:rsidRPr="00A66B28">
        <w:rPr>
          <w:rFonts w:ascii="Times New Roman" w:eastAsia="Times New Roman" w:hAnsi="Times New Roman" w:cs="Times New Roman"/>
          <w:noProof w:val="0"/>
          <w:szCs w:val="24"/>
          <w:bdr w:val="none" w:sz="0" w:space="0" w:color="auto" w:frame="1"/>
          <w:lang w:val="en-US"/>
        </w:rPr>
        <w:t>sedangkan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potensiometer</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perubahan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resistansinya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saat</w:t>
      </w:r>
      <w:proofErr w:type="spellEnd"/>
      <w:r w:rsidRPr="00A66B28">
        <w:rPr>
          <w:rFonts w:ascii="Times New Roman" w:eastAsia="Times New Roman" w:hAnsi="Times New Roman" w:cs="Times New Roman"/>
          <w:noProof w:val="0"/>
          <w:szCs w:val="24"/>
          <w:bdr w:val="none" w:sz="0" w:space="0" w:color="auto" w:frame="1"/>
          <w:lang w:val="en-US"/>
        </w:rPr>
        <w:t xml:space="preserve"> motor </w:t>
      </w:r>
      <w:proofErr w:type="spellStart"/>
      <w:r w:rsidRPr="00A66B28">
        <w:rPr>
          <w:rFonts w:ascii="Times New Roman" w:eastAsia="Times New Roman" w:hAnsi="Times New Roman" w:cs="Times New Roman"/>
          <w:noProof w:val="0"/>
          <w:szCs w:val="24"/>
          <w:bdr w:val="none" w:sz="0" w:space="0" w:color="auto" w:frame="1"/>
          <w:lang w:val="en-US"/>
        </w:rPr>
        <w:t>berputar</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berfungsi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sebagai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penentu</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batas</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posisi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putaran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poros</w:t>
      </w:r>
      <w:proofErr w:type="spellEnd"/>
      <w:r w:rsidRPr="00A66B28">
        <w:rPr>
          <w:rFonts w:ascii="Times New Roman" w:eastAsia="Times New Roman" w:hAnsi="Times New Roman" w:cs="Times New Roman"/>
          <w:noProof w:val="0"/>
          <w:szCs w:val="24"/>
          <w:bdr w:val="none" w:sz="0" w:space="0" w:color="auto" w:frame="1"/>
          <w:lang w:val="en-US"/>
        </w:rPr>
        <w:t xml:space="preserve"> motor servo. </w:t>
      </w:r>
    </w:p>
    <w:p w14:paraId="6337B6F5" w14:textId="184BBEBE" w:rsidR="000028EA" w:rsidRPr="00A66B28" w:rsidRDefault="000028EA" w:rsidP="00B013B8">
      <w:pPr>
        <w:shd w:val="clear" w:color="auto" w:fill="FFFFFF"/>
        <w:ind w:firstLine="720"/>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Penggunaan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sistem</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kontrol</w:t>
      </w:r>
      <w:proofErr w:type="spellEnd"/>
      <w:r w:rsidRPr="00A66B28">
        <w:rPr>
          <w:rFonts w:ascii="Times New Roman" w:eastAsia="Times New Roman" w:hAnsi="Times New Roman" w:cs="Times New Roman"/>
          <w:noProof w:val="0"/>
          <w:szCs w:val="24"/>
          <w:bdr w:val="none" w:sz="0" w:space="0" w:color="auto" w:frame="1"/>
          <w:lang w:val="en-US"/>
        </w:rPr>
        <w:t xml:space="preserve"> loop </w:t>
      </w:r>
      <w:proofErr w:type="spellStart"/>
      <w:r w:rsidRPr="00A66B28">
        <w:rPr>
          <w:rFonts w:ascii="Times New Roman" w:eastAsia="Times New Roman" w:hAnsi="Times New Roman" w:cs="Times New Roman"/>
          <w:noProof w:val="0"/>
          <w:szCs w:val="24"/>
          <w:bdr w:val="none" w:sz="0" w:space="0" w:color="auto" w:frame="1"/>
          <w:lang w:val="en-US"/>
        </w:rPr>
        <w:t>tertutup</w:t>
      </w:r>
      <w:proofErr w:type="spellEnd"/>
      <w:r w:rsidRPr="00A66B28">
        <w:rPr>
          <w:rFonts w:ascii="Times New Roman" w:eastAsia="Times New Roman" w:hAnsi="Times New Roman" w:cs="Times New Roman"/>
          <w:noProof w:val="0"/>
          <w:szCs w:val="24"/>
          <w:bdr w:val="none" w:sz="0" w:space="0" w:color="auto" w:frame="1"/>
          <w:lang w:val="en-US"/>
        </w:rPr>
        <w:t xml:space="preserve"> pada motor servo </w:t>
      </w:r>
      <w:proofErr w:type="spellStart"/>
      <w:r w:rsidRPr="00A66B28">
        <w:rPr>
          <w:rFonts w:ascii="Times New Roman" w:eastAsia="Times New Roman" w:hAnsi="Times New Roman" w:cs="Times New Roman"/>
          <w:noProof w:val="0"/>
          <w:szCs w:val="24"/>
          <w:bdr w:val="none" w:sz="0" w:space="0" w:color="auto" w:frame="1"/>
          <w:lang w:val="en-US"/>
        </w:rPr>
        <w:t>berguna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mengontrol</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gerakan</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posisi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akhir</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dari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poros</w:t>
      </w:r>
      <w:proofErr w:type="spellEnd"/>
      <w:r w:rsidRPr="00A66B28">
        <w:rPr>
          <w:rFonts w:ascii="Times New Roman" w:eastAsia="Times New Roman" w:hAnsi="Times New Roman" w:cs="Times New Roman"/>
          <w:noProof w:val="0"/>
          <w:szCs w:val="24"/>
          <w:bdr w:val="none" w:sz="0" w:space="0" w:color="auto" w:frame="1"/>
          <w:lang w:val="en-US"/>
        </w:rPr>
        <w:t xml:space="preserve"> motor servo. </w:t>
      </w:r>
      <w:proofErr w:type="spellStart"/>
      <w:r w:rsidRPr="00A66B28">
        <w:rPr>
          <w:rFonts w:ascii="Times New Roman" w:eastAsia="Times New Roman" w:hAnsi="Times New Roman" w:cs="Times New Roman"/>
          <w:noProof w:val="0"/>
          <w:szCs w:val="24"/>
          <w:bdr w:val="none" w:sz="0" w:space="0" w:color="auto" w:frame="1"/>
          <w:lang w:val="en-US"/>
        </w:rPr>
        <w:t>Posisi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poros</w:t>
      </w:r>
      <w:proofErr w:type="spellEnd"/>
      <w:r w:rsidRPr="00A66B28">
        <w:rPr>
          <w:rFonts w:ascii="Times New Roman" w:eastAsia="Times New Roman" w:hAnsi="Times New Roman" w:cs="Times New Roman"/>
          <w:noProof w:val="0"/>
          <w:szCs w:val="24"/>
          <w:bdr w:val="none" w:sz="0" w:space="0" w:color="auto" w:frame="1"/>
          <w:lang w:val="en-US"/>
        </w:rPr>
        <w:t xml:space="preserve"> output </w:t>
      </w:r>
      <w:proofErr w:type="spellStart"/>
      <w:r w:rsidRPr="00A66B28">
        <w:rPr>
          <w:rFonts w:ascii="Times New Roman" w:eastAsia="Times New Roman" w:hAnsi="Times New Roman" w:cs="Times New Roman"/>
          <w:noProof w:val="0"/>
          <w:szCs w:val="24"/>
          <w:bdr w:val="none" w:sz="0" w:space="0" w:color="auto" w:frame="1"/>
          <w:lang w:val="en-US"/>
        </w:rPr>
        <w:t>akan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dihasilkan</w:t>
      </w:r>
      <w:proofErr w:type="spellEnd"/>
      <w:r w:rsidRPr="00A66B28">
        <w:rPr>
          <w:rFonts w:ascii="Times New Roman" w:eastAsia="Times New Roman" w:hAnsi="Times New Roman" w:cs="Times New Roman"/>
          <w:noProof w:val="0"/>
          <w:szCs w:val="24"/>
          <w:bdr w:val="none" w:sz="0" w:space="0" w:color="auto" w:frame="1"/>
          <w:lang w:val="en-US"/>
        </w:rPr>
        <w:t xml:space="preserve"> oleh sensor,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mengetahui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posisi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poros</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sudah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tepat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seperti</w:t>
      </w:r>
      <w:proofErr w:type="spellEnd"/>
      <w:r w:rsidRPr="00A66B28">
        <w:rPr>
          <w:rFonts w:ascii="Times New Roman" w:eastAsia="Times New Roman" w:hAnsi="Times New Roman" w:cs="Times New Roman"/>
          <w:noProof w:val="0"/>
          <w:szCs w:val="24"/>
          <w:bdr w:val="none" w:sz="0" w:space="0" w:color="auto" w:frame="1"/>
          <w:lang w:val="en-US"/>
        </w:rPr>
        <w:t xml:space="preserve"> yang di </w:t>
      </w:r>
      <w:proofErr w:type="spellStart"/>
      <w:r w:rsidRPr="00A66B28">
        <w:rPr>
          <w:rFonts w:ascii="Times New Roman" w:eastAsia="Times New Roman" w:hAnsi="Times New Roman" w:cs="Times New Roman"/>
          <w:noProof w:val="0"/>
          <w:szCs w:val="24"/>
          <w:bdr w:val="none" w:sz="0" w:space="0" w:color="auto" w:frame="1"/>
          <w:lang w:val="en-US"/>
        </w:rPr>
        <w:t>inginkan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atau</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belum</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jika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belum</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maka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kontrol</w:t>
      </w:r>
      <w:proofErr w:type="spellEnd"/>
      <w:r w:rsidRPr="00A66B28">
        <w:rPr>
          <w:rFonts w:ascii="Times New Roman" w:eastAsia="Times New Roman" w:hAnsi="Times New Roman" w:cs="Times New Roman"/>
          <w:noProof w:val="0"/>
          <w:szCs w:val="24"/>
          <w:bdr w:val="none" w:sz="0" w:space="0" w:color="auto" w:frame="1"/>
          <w:lang w:val="en-US"/>
        </w:rPr>
        <w:t xml:space="preserve"> input </w:t>
      </w:r>
      <w:proofErr w:type="spellStart"/>
      <w:r w:rsidRPr="00A66B28">
        <w:rPr>
          <w:rFonts w:ascii="Times New Roman" w:eastAsia="Times New Roman" w:hAnsi="Times New Roman" w:cs="Times New Roman"/>
          <w:noProof w:val="0"/>
          <w:szCs w:val="24"/>
          <w:bdr w:val="none" w:sz="0" w:space="0" w:color="auto" w:frame="1"/>
          <w:lang w:val="en-US"/>
        </w:rPr>
        <w:t>akan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mengirim</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sinyal</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kendali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membuat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posisi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poros</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tersebut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tepat</w:t>
      </w:r>
      <w:proofErr w:type="spellEnd"/>
      <w:r w:rsidRPr="00A66B28">
        <w:rPr>
          <w:rFonts w:ascii="Times New Roman" w:eastAsia="Times New Roman" w:hAnsi="Times New Roman" w:cs="Times New Roman"/>
          <w:noProof w:val="0"/>
          <w:szCs w:val="24"/>
          <w:bdr w:val="none" w:sz="0" w:space="0" w:color="auto" w:frame="1"/>
          <w:lang w:val="en-US"/>
        </w:rPr>
        <w:t xml:space="preserve"> pada </w:t>
      </w:r>
      <w:proofErr w:type="spellStart"/>
      <w:r w:rsidRPr="00A66B28">
        <w:rPr>
          <w:rFonts w:ascii="Times New Roman" w:eastAsia="Times New Roman" w:hAnsi="Times New Roman" w:cs="Times New Roman"/>
          <w:noProof w:val="0"/>
          <w:szCs w:val="24"/>
          <w:bdr w:val="none" w:sz="0" w:space="0" w:color="auto" w:frame="1"/>
          <w:lang w:val="en-US"/>
        </w:rPr>
        <w:t>posisi</w:t>
      </w:r>
      <w:proofErr w:type="spellEnd"/>
      <w:r w:rsidRPr="00A66B28">
        <w:rPr>
          <w:rFonts w:ascii="Times New Roman" w:eastAsia="Times New Roman" w:hAnsi="Times New Roman" w:cs="Times New Roman"/>
          <w:noProof w:val="0"/>
          <w:szCs w:val="24"/>
          <w:bdr w:val="none" w:sz="0" w:space="0" w:color="auto" w:frame="1"/>
          <w:lang w:val="en-US"/>
        </w:rPr>
        <w:t xml:space="preserve"> yang </w:t>
      </w:r>
      <w:proofErr w:type="spellStart"/>
      <w:r w:rsidRPr="00A66B28">
        <w:rPr>
          <w:rFonts w:ascii="Times New Roman" w:eastAsia="Times New Roman" w:hAnsi="Times New Roman" w:cs="Times New Roman"/>
          <w:noProof w:val="0"/>
          <w:szCs w:val="24"/>
          <w:bdr w:val="none" w:sz="0" w:space="0" w:color="auto" w:frame="1"/>
          <w:lang w:val="en-US"/>
        </w:rPr>
        <w:t>diinginkan</w:t>
      </w:r>
      <w:proofErr w:type="spellEnd"/>
      <w:r w:rsidR="000B3E8E">
        <w:rPr>
          <w:rFonts w:ascii="Times New Roman" w:eastAsia="Times New Roman" w:hAnsi="Times New Roman" w:cs="Times New Roman"/>
          <w:noProof w:val="0"/>
          <w:szCs w:val="24"/>
          <w:bdr w:val="none" w:sz="0" w:space="0" w:color="auto" w:frame="1"/>
          <w:lang w:val="en-US"/>
        </w:rPr>
        <w:t>.</w:t>
      </w:r>
      <w:r w:rsidRPr="00A66B28">
        <w:rPr>
          <w:rFonts w:ascii="Times New Roman" w:eastAsia="Times New Roman" w:hAnsi="Times New Roman" w:cs="Times New Roman"/>
          <w:noProof w:val="0"/>
          <w:szCs w:val="24"/>
          <w:bdr w:val="none" w:sz="0" w:space="0" w:color="auto" w:frame="1"/>
          <w:lang w:val="en-US"/>
        </w:rPr>
        <w:t xml:space="preserve">  </w:t>
      </w:r>
    </w:p>
    <w:p w14:paraId="6B72BE80" w14:textId="77777777" w:rsidR="000028EA" w:rsidRPr="00A66B28" w:rsidRDefault="000028EA" w:rsidP="00B013B8">
      <w:pPr>
        <w:shd w:val="clear" w:color="auto" w:fill="FFFFFF"/>
        <w:ind w:firstLine="720"/>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Motor servo </w:t>
      </w:r>
      <w:proofErr w:type="spellStart"/>
      <w:r w:rsidRPr="00A66B28">
        <w:rPr>
          <w:rFonts w:ascii="Times New Roman" w:eastAsia="Times New Roman" w:hAnsi="Times New Roman" w:cs="Times New Roman"/>
          <w:noProof w:val="0"/>
          <w:szCs w:val="24"/>
          <w:bdr w:val="none" w:sz="0" w:space="0" w:color="auto" w:frame="1"/>
          <w:lang w:val="en-US"/>
        </w:rPr>
        <w:t>biasa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digunakan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dalam</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aplikasi-aplikasi</w:t>
      </w:r>
      <w:proofErr w:type="spellEnd"/>
      <w:r w:rsidRPr="00A66B28">
        <w:rPr>
          <w:rFonts w:ascii="Times New Roman" w:eastAsia="Times New Roman" w:hAnsi="Times New Roman" w:cs="Times New Roman"/>
          <w:noProof w:val="0"/>
          <w:szCs w:val="24"/>
          <w:bdr w:val="none" w:sz="0" w:space="0" w:color="auto" w:frame="1"/>
          <w:lang w:val="en-US"/>
        </w:rPr>
        <w:t xml:space="preserve"> di </w:t>
      </w:r>
      <w:proofErr w:type="spellStart"/>
      <w:r w:rsidRPr="00A66B28">
        <w:rPr>
          <w:rFonts w:ascii="Times New Roman" w:eastAsia="Times New Roman" w:hAnsi="Times New Roman" w:cs="Times New Roman"/>
          <w:noProof w:val="0"/>
          <w:szCs w:val="24"/>
          <w:bdr w:val="none" w:sz="0" w:space="0" w:color="auto" w:frame="1"/>
          <w:lang w:val="en-US"/>
        </w:rPr>
        <w:t>industri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selain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itu</w:t>
      </w:r>
      <w:proofErr w:type="spellEnd"/>
      <w:r w:rsidRPr="00A66B28">
        <w:rPr>
          <w:rFonts w:ascii="Times New Roman" w:eastAsia="Times New Roman" w:hAnsi="Times New Roman" w:cs="Times New Roman"/>
          <w:noProof w:val="0"/>
          <w:szCs w:val="24"/>
          <w:bdr w:val="none" w:sz="0" w:space="0" w:color="auto" w:frame="1"/>
          <w:lang w:val="en-US"/>
        </w:rPr>
        <w:t xml:space="preserve"> juga </w:t>
      </w:r>
      <w:proofErr w:type="spellStart"/>
      <w:r w:rsidRPr="00A66B28">
        <w:rPr>
          <w:rFonts w:ascii="Times New Roman" w:eastAsia="Times New Roman" w:hAnsi="Times New Roman" w:cs="Times New Roman"/>
          <w:noProof w:val="0"/>
          <w:szCs w:val="24"/>
          <w:bdr w:val="none" w:sz="0" w:space="0" w:color="auto" w:frame="1"/>
          <w:lang w:val="en-US"/>
        </w:rPr>
        <w:t>digunakan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dalam</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berbagai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aplikasi</w:t>
      </w:r>
      <w:proofErr w:type="spellEnd"/>
      <w:r w:rsidRPr="00A66B28">
        <w:rPr>
          <w:rFonts w:ascii="Times New Roman" w:eastAsia="Times New Roman" w:hAnsi="Times New Roman" w:cs="Times New Roman"/>
          <w:noProof w:val="0"/>
          <w:szCs w:val="24"/>
          <w:bdr w:val="none" w:sz="0" w:space="0" w:color="auto" w:frame="1"/>
          <w:lang w:val="en-US"/>
        </w:rPr>
        <w:t xml:space="preserve"> lain </w:t>
      </w:r>
      <w:proofErr w:type="spellStart"/>
      <w:r w:rsidRPr="00A66B28">
        <w:rPr>
          <w:rFonts w:ascii="Times New Roman" w:eastAsia="Times New Roman" w:hAnsi="Times New Roman" w:cs="Times New Roman"/>
          <w:noProof w:val="0"/>
          <w:szCs w:val="24"/>
          <w:bdr w:val="none" w:sz="0" w:space="0" w:color="auto" w:frame="1"/>
          <w:lang w:val="en-US"/>
        </w:rPr>
        <w:t>seperti</w:t>
      </w:r>
      <w:proofErr w:type="spellEnd"/>
      <w:r w:rsidRPr="00A66B28">
        <w:rPr>
          <w:rFonts w:ascii="Times New Roman" w:eastAsia="Times New Roman" w:hAnsi="Times New Roman" w:cs="Times New Roman"/>
          <w:noProof w:val="0"/>
          <w:szCs w:val="24"/>
          <w:bdr w:val="none" w:sz="0" w:space="0" w:color="auto" w:frame="1"/>
          <w:lang w:val="en-US"/>
        </w:rPr>
        <w:t xml:space="preserve"> pada </w:t>
      </w:r>
      <w:proofErr w:type="spellStart"/>
      <w:r w:rsidRPr="00A66B28">
        <w:rPr>
          <w:rFonts w:ascii="Times New Roman" w:eastAsia="Times New Roman" w:hAnsi="Times New Roman" w:cs="Times New Roman"/>
          <w:noProof w:val="0"/>
          <w:szCs w:val="24"/>
          <w:bdr w:val="none" w:sz="0" w:space="0" w:color="auto" w:frame="1"/>
          <w:lang w:val="en-US"/>
        </w:rPr>
        <w:t>mobil</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mainan</w:t>
      </w:r>
      <w:proofErr w:type="spellEnd"/>
      <w:r w:rsidRPr="00A66B28">
        <w:rPr>
          <w:rFonts w:ascii="Times New Roman" w:eastAsia="Times New Roman" w:hAnsi="Times New Roman" w:cs="Times New Roman"/>
          <w:noProof w:val="0"/>
          <w:szCs w:val="24"/>
          <w:bdr w:val="none" w:sz="0" w:space="0" w:color="auto" w:frame="1"/>
          <w:lang w:val="en-US"/>
        </w:rPr>
        <w:t xml:space="preserve"> radio </w:t>
      </w:r>
      <w:proofErr w:type="spellStart"/>
      <w:r w:rsidRPr="00A66B28">
        <w:rPr>
          <w:rFonts w:ascii="Times New Roman" w:eastAsia="Times New Roman" w:hAnsi="Times New Roman" w:cs="Times New Roman"/>
          <w:noProof w:val="0"/>
          <w:szCs w:val="24"/>
          <w:bdr w:val="none" w:sz="0" w:space="0" w:color="auto" w:frame="1"/>
          <w:lang w:val="en-US"/>
        </w:rPr>
        <w:t>kontrol</w:t>
      </w:r>
      <w:proofErr w:type="spellEnd"/>
      <w:r w:rsidRPr="00A66B28">
        <w:rPr>
          <w:rFonts w:ascii="Times New Roman" w:eastAsia="Times New Roman" w:hAnsi="Times New Roman" w:cs="Times New Roman"/>
          <w:noProof w:val="0"/>
          <w:szCs w:val="24"/>
          <w:bdr w:val="none" w:sz="0" w:space="0" w:color="auto" w:frame="1"/>
          <w:lang w:val="en-US"/>
        </w:rPr>
        <w:t xml:space="preserve">, robot, </w:t>
      </w:r>
      <w:proofErr w:type="spellStart"/>
      <w:r w:rsidRPr="00A66B28">
        <w:rPr>
          <w:rFonts w:ascii="Times New Roman" w:eastAsia="Times New Roman" w:hAnsi="Times New Roman" w:cs="Times New Roman"/>
          <w:noProof w:val="0"/>
          <w:szCs w:val="24"/>
          <w:bdr w:val="none" w:sz="0" w:space="0" w:color="auto" w:frame="1"/>
          <w:lang w:val="en-US"/>
        </w:rPr>
        <w:t>pesawat</w:t>
      </w:r>
      <w:proofErr w:type="spellEnd"/>
      <w:r w:rsidRPr="00A66B28">
        <w:rPr>
          <w:rFonts w:ascii="Times New Roman" w:eastAsia="Times New Roman" w:hAnsi="Times New Roman" w:cs="Times New Roman"/>
          <w:noProof w:val="0"/>
          <w:szCs w:val="24"/>
          <w:bdr w:val="none" w:sz="0" w:space="0" w:color="auto" w:frame="1"/>
          <w:lang w:val="en-US"/>
        </w:rPr>
        <w:t xml:space="preserve">, dan lain </w:t>
      </w:r>
      <w:proofErr w:type="spellStart"/>
      <w:r w:rsidRPr="00A66B28">
        <w:rPr>
          <w:rFonts w:ascii="Times New Roman" w:eastAsia="Times New Roman" w:hAnsi="Times New Roman" w:cs="Times New Roman"/>
          <w:noProof w:val="0"/>
          <w:szCs w:val="24"/>
          <w:bdr w:val="none" w:sz="0" w:space="0" w:color="auto" w:frame="1"/>
          <w:lang w:val="en-US"/>
        </w:rPr>
        <w:t>sebagainya</w:t>
      </w:r>
      <w:proofErr w:type="spellEnd"/>
      <w:r w:rsidRPr="00A66B28">
        <w:rPr>
          <w:rFonts w:ascii="Times New Roman" w:eastAsia="Times New Roman" w:hAnsi="Times New Roman" w:cs="Times New Roman"/>
          <w:noProof w:val="0"/>
          <w:szCs w:val="24"/>
          <w:bdr w:val="none" w:sz="0" w:space="0" w:color="auto" w:frame="1"/>
          <w:lang w:val="en-US"/>
        </w:rPr>
        <w:t xml:space="preserve">. </w:t>
      </w:r>
    </w:p>
    <w:p w14:paraId="7C660E98" w14:textId="77777777" w:rsidR="00E810F9" w:rsidRDefault="000028EA" w:rsidP="00E810F9">
      <w:pPr>
        <w:shd w:val="clear" w:color="auto" w:fill="FFFFFF"/>
        <w:ind w:firstLine="720"/>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Ada </w:t>
      </w:r>
      <w:proofErr w:type="spellStart"/>
      <w:r w:rsidRPr="00A66B28">
        <w:rPr>
          <w:rFonts w:ascii="Times New Roman" w:eastAsia="Times New Roman" w:hAnsi="Times New Roman" w:cs="Times New Roman"/>
          <w:noProof w:val="0"/>
          <w:szCs w:val="24"/>
          <w:bdr w:val="none" w:sz="0" w:space="0" w:color="auto" w:frame="1"/>
          <w:lang w:val="en-US"/>
        </w:rPr>
        <w:t>dua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jenis</w:t>
      </w:r>
      <w:proofErr w:type="spellEnd"/>
      <w:r w:rsidRPr="00A66B28">
        <w:rPr>
          <w:rFonts w:ascii="Times New Roman" w:eastAsia="Times New Roman" w:hAnsi="Times New Roman" w:cs="Times New Roman"/>
          <w:noProof w:val="0"/>
          <w:szCs w:val="24"/>
          <w:bdr w:val="none" w:sz="0" w:space="0" w:color="auto" w:frame="1"/>
          <w:lang w:val="en-US"/>
        </w:rPr>
        <w:t xml:space="preserve"> motor servo, </w:t>
      </w:r>
      <w:proofErr w:type="spellStart"/>
      <w:r w:rsidRPr="00A66B28">
        <w:rPr>
          <w:rFonts w:ascii="Times New Roman" w:eastAsia="Times New Roman" w:hAnsi="Times New Roman" w:cs="Times New Roman"/>
          <w:noProof w:val="0"/>
          <w:szCs w:val="24"/>
          <w:bdr w:val="none" w:sz="0" w:space="0" w:color="auto" w:frame="1"/>
          <w:lang w:val="en-US"/>
        </w:rPr>
        <w:t>yaitu</w:t>
      </w:r>
      <w:proofErr w:type="spellEnd"/>
      <w:r w:rsidRPr="00A66B28">
        <w:rPr>
          <w:rFonts w:ascii="Times New Roman" w:eastAsia="Times New Roman" w:hAnsi="Times New Roman" w:cs="Times New Roman"/>
          <w:noProof w:val="0"/>
          <w:szCs w:val="24"/>
          <w:bdr w:val="none" w:sz="0" w:space="0" w:color="auto" w:frame="1"/>
          <w:lang w:val="en-US"/>
        </w:rPr>
        <w:t xml:space="preserve"> motor servo AC dan DC. Motor servo AC </w:t>
      </w:r>
      <w:proofErr w:type="spellStart"/>
      <w:r w:rsidRPr="00A66B28">
        <w:rPr>
          <w:rFonts w:ascii="Times New Roman" w:eastAsia="Times New Roman" w:hAnsi="Times New Roman" w:cs="Times New Roman"/>
          <w:noProof w:val="0"/>
          <w:szCs w:val="24"/>
          <w:bdr w:val="none" w:sz="0" w:space="0" w:color="auto" w:frame="1"/>
          <w:lang w:val="en-US"/>
        </w:rPr>
        <w:t>lebih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dapat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menangani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arus</w:t>
      </w:r>
      <w:proofErr w:type="spellEnd"/>
      <w:r w:rsidRPr="00A66B28">
        <w:rPr>
          <w:rFonts w:ascii="Times New Roman" w:eastAsia="Times New Roman" w:hAnsi="Times New Roman" w:cs="Times New Roman"/>
          <w:noProof w:val="0"/>
          <w:szCs w:val="24"/>
          <w:bdr w:val="none" w:sz="0" w:space="0" w:color="auto" w:frame="1"/>
          <w:lang w:val="en-US"/>
        </w:rPr>
        <w:t xml:space="preserve"> yang </w:t>
      </w:r>
      <w:proofErr w:type="spellStart"/>
      <w:r w:rsidRPr="00A66B28">
        <w:rPr>
          <w:rFonts w:ascii="Times New Roman" w:eastAsia="Times New Roman" w:hAnsi="Times New Roman" w:cs="Times New Roman"/>
          <w:noProof w:val="0"/>
          <w:szCs w:val="24"/>
          <w:bdr w:val="none" w:sz="0" w:space="0" w:color="auto" w:frame="1"/>
          <w:lang w:val="en-US"/>
        </w:rPr>
        <w:t>tinggi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atau</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beban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sehingga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sering</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diaplikasikan</w:t>
      </w:r>
      <w:proofErr w:type="spellEnd"/>
      <w:r w:rsidRPr="00A66B28">
        <w:rPr>
          <w:rFonts w:ascii="Times New Roman" w:eastAsia="Times New Roman" w:hAnsi="Times New Roman" w:cs="Times New Roman"/>
          <w:noProof w:val="0"/>
          <w:szCs w:val="24"/>
          <w:bdr w:val="none" w:sz="0" w:space="0" w:color="auto" w:frame="1"/>
          <w:lang w:val="en-US"/>
        </w:rPr>
        <w:t xml:space="preserve"> pada </w:t>
      </w:r>
      <w:proofErr w:type="spellStart"/>
      <w:r w:rsidRPr="00A66B28">
        <w:rPr>
          <w:rFonts w:ascii="Times New Roman" w:eastAsia="Times New Roman" w:hAnsi="Times New Roman" w:cs="Times New Roman"/>
          <w:noProof w:val="0"/>
          <w:szCs w:val="24"/>
          <w:bdr w:val="none" w:sz="0" w:space="0" w:color="auto" w:frame="1"/>
          <w:lang w:val="en-US"/>
        </w:rPr>
        <w:t>mesin-mesin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industri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Sedangkan</w:t>
      </w:r>
      <w:proofErr w:type="spellEnd"/>
      <w:r w:rsidRPr="00A66B28">
        <w:rPr>
          <w:rFonts w:ascii="Times New Roman" w:eastAsia="Times New Roman" w:hAnsi="Times New Roman" w:cs="Times New Roman"/>
          <w:noProof w:val="0"/>
          <w:szCs w:val="24"/>
          <w:bdr w:val="none" w:sz="0" w:space="0" w:color="auto" w:frame="1"/>
          <w:lang w:val="en-US"/>
        </w:rPr>
        <w:t xml:space="preserve"> motor servo DC </w:t>
      </w:r>
      <w:proofErr w:type="spellStart"/>
      <w:r w:rsidRPr="00A66B28">
        <w:rPr>
          <w:rFonts w:ascii="Times New Roman" w:eastAsia="Times New Roman" w:hAnsi="Times New Roman" w:cs="Times New Roman"/>
          <w:noProof w:val="0"/>
          <w:szCs w:val="24"/>
          <w:bdr w:val="none" w:sz="0" w:space="0" w:color="auto" w:frame="1"/>
          <w:lang w:val="en-US"/>
        </w:rPr>
        <w:t>biasanya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lebih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cocok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digunakan</w:t>
      </w:r>
      <w:proofErr w:type="spellEnd"/>
      <w:r w:rsidRPr="00A66B28">
        <w:rPr>
          <w:rFonts w:ascii="Times New Roman" w:eastAsia="Times New Roman" w:hAnsi="Times New Roman" w:cs="Times New Roman"/>
          <w:noProof w:val="0"/>
          <w:szCs w:val="24"/>
          <w:bdr w:val="none" w:sz="0" w:space="0" w:color="auto" w:frame="1"/>
          <w:lang w:val="en-US"/>
        </w:rPr>
        <w:t xml:space="preserve"> pada </w:t>
      </w:r>
      <w:proofErr w:type="spellStart"/>
      <w:r w:rsidRPr="00A66B28">
        <w:rPr>
          <w:rFonts w:ascii="Times New Roman" w:eastAsia="Times New Roman" w:hAnsi="Times New Roman" w:cs="Times New Roman"/>
          <w:noProof w:val="0"/>
          <w:szCs w:val="24"/>
          <w:bdr w:val="none" w:sz="0" w:space="0" w:color="auto" w:frame="1"/>
          <w:lang w:val="en-US"/>
        </w:rPr>
        <w:t>aplikasi-aplikasi</w:t>
      </w:r>
      <w:proofErr w:type="spellEnd"/>
      <w:r w:rsidRPr="00A66B28">
        <w:rPr>
          <w:rFonts w:ascii="Times New Roman" w:eastAsia="Times New Roman" w:hAnsi="Times New Roman" w:cs="Times New Roman"/>
          <w:noProof w:val="0"/>
          <w:szCs w:val="24"/>
          <w:bdr w:val="none" w:sz="0" w:space="0" w:color="auto" w:frame="1"/>
          <w:lang w:val="en-US"/>
        </w:rPr>
        <w:t xml:space="preserve"> yang </w:t>
      </w:r>
      <w:proofErr w:type="spellStart"/>
      <w:r w:rsidRPr="00A66B28">
        <w:rPr>
          <w:rFonts w:ascii="Times New Roman" w:eastAsia="Times New Roman" w:hAnsi="Times New Roman" w:cs="Times New Roman"/>
          <w:noProof w:val="0"/>
          <w:szCs w:val="24"/>
          <w:bdr w:val="none" w:sz="0" w:space="0" w:color="auto" w:frame="1"/>
          <w:lang w:val="en-US"/>
        </w:rPr>
        <w:t>lebih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kecil</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bila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dibedakan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menurut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rotasinya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umumnya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terdapat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dua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jenis</w:t>
      </w:r>
      <w:proofErr w:type="spellEnd"/>
      <w:r w:rsidRPr="00A66B28">
        <w:rPr>
          <w:rFonts w:ascii="Times New Roman" w:eastAsia="Times New Roman" w:hAnsi="Times New Roman" w:cs="Times New Roman"/>
          <w:noProof w:val="0"/>
          <w:szCs w:val="24"/>
          <w:bdr w:val="none" w:sz="0" w:space="0" w:color="auto" w:frame="1"/>
          <w:lang w:val="en-US"/>
        </w:rPr>
        <w:t xml:space="preserve"> motor servo yang dan </w:t>
      </w:r>
      <w:proofErr w:type="spellStart"/>
      <w:r w:rsidRPr="00A66B28">
        <w:rPr>
          <w:rFonts w:ascii="Times New Roman" w:eastAsia="Times New Roman" w:hAnsi="Times New Roman" w:cs="Times New Roman"/>
          <w:noProof w:val="0"/>
          <w:szCs w:val="24"/>
          <w:bdr w:val="none" w:sz="0" w:space="0" w:color="auto" w:frame="1"/>
          <w:lang w:val="en-US"/>
        </w:rPr>
        <w:t>terdapat</w:t>
      </w:r>
      <w:proofErr w:type="spellEnd"/>
      <w:r w:rsidRPr="00A66B28">
        <w:rPr>
          <w:rFonts w:ascii="Times New Roman" w:eastAsia="Times New Roman" w:hAnsi="Times New Roman" w:cs="Times New Roman"/>
          <w:noProof w:val="0"/>
          <w:szCs w:val="24"/>
          <w:bdr w:val="none" w:sz="0" w:space="0" w:color="auto" w:frame="1"/>
          <w:lang w:val="en-US"/>
        </w:rPr>
        <w:t xml:space="preserve"> di </w:t>
      </w:r>
      <w:proofErr w:type="spellStart"/>
      <w:r w:rsidRPr="00A66B28">
        <w:rPr>
          <w:rFonts w:ascii="Times New Roman" w:eastAsia="Times New Roman" w:hAnsi="Times New Roman" w:cs="Times New Roman"/>
          <w:noProof w:val="0"/>
          <w:szCs w:val="24"/>
          <w:bdr w:val="none" w:sz="0" w:space="0" w:color="auto" w:frame="1"/>
          <w:lang w:val="en-US"/>
        </w:rPr>
        <w:t>pasaran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yaitu</w:t>
      </w:r>
      <w:proofErr w:type="spellEnd"/>
      <w:r w:rsidRPr="00A66B28">
        <w:rPr>
          <w:rFonts w:ascii="Times New Roman" w:eastAsia="Times New Roman" w:hAnsi="Times New Roman" w:cs="Times New Roman"/>
          <w:noProof w:val="0"/>
          <w:szCs w:val="24"/>
          <w:bdr w:val="none" w:sz="0" w:space="0" w:color="auto" w:frame="1"/>
          <w:lang w:val="en-US"/>
        </w:rPr>
        <w:t xml:space="preserve"> motor servo rotation 180⁰ dan servo rotation continuous 360⁰.</w:t>
      </w:r>
    </w:p>
    <w:p w14:paraId="0213B820" w14:textId="3221848A" w:rsidR="00E810F9" w:rsidRDefault="002D439E" w:rsidP="002D439E">
      <w:pPr>
        <w:shd w:val="clear" w:color="auto" w:fill="FFFFFF"/>
        <w:ind w:left="1080" w:hanging="360"/>
        <w:textAlignment w:val="baseline"/>
        <w:rPr>
          <w:rFonts w:ascii="Times New Roman" w:eastAsia="Times New Roman" w:hAnsi="Times New Roman" w:cs="Times New Roman"/>
          <w:noProof w:val="0"/>
          <w:szCs w:val="24"/>
          <w:bdr w:val="none" w:sz="0" w:space="0" w:color="auto" w:frame="1"/>
          <w:lang w:val="en-US"/>
        </w:rPr>
      </w:pPr>
      <w:r>
        <w:rPr>
          <w:rFonts w:ascii="Times New Roman" w:eastAsia="Times New Roman" w:hAnsi="Times New Roman" w:cs="Times New Roman"/>
          <w:noProof w:val="0"/>
          <w:szCs w:val="24"/>
          <w:bdr w:val="none" w:sz="0" w:space="0" w:color="auto" w:frame="1"/>
          <w:lang w:val="en-US"/>
        </w:rPr>
        <w:t>a.</w:t>
      </w:r>
      <w:r>
        <w:rPr>
          <w:rFonts w:ascii="Times New Roman" w:eastAsia="Times New Roman" w:hAnsi="Times New Roman" w:cs="Times New Roman"/>
          <w:noProof w:val="0"/>
          <w:szCs w:val="24"/>
          <w:bdr w:val="none" w:sz="0" w:space="0" w:color="auto" w:frame="1"/>
          <w:lang w:val="en-US"/>
        </w:rPr>
        <w:tab/>
      </w:r>
      <w:r w:rsidR="000028EA" w:rsidRPr="00A66B28">
        <w:rPr>
          <w:rFonts w:ascii="Times New Roman" w:eastAsia="Times New Roman" w:hAnsi="Times New Roman" w:cs="Times New Roman"/>
          <w:noProof w:val="0"/>
          <w:szCs w:val="24"/>
          <w:bdr w:val="none" w:sz="0" w:space="0" w:color="auto" w:frame="1"/>
          <w:lang w:val="en-US"/>
        </w:rPr>
        <w:t xml:space="preserve">Motor servo standard (servo rotation 180⁰) </w:t>
      </w:r>
      <w:proofErr w:type="spellStart"/>
      <w:r w:rsidR="000028EA" w:rsidRPr="00A66B28">
        <w:rPr>
          <w:rFonts w:ascii="Times New Roman" w:eastAsia="Times New Roman" w:hAnsi="Times New Roman" w:cs="Times New Roman"/>
          <w:noProof w:val="0"/>
          <w:szCs w:val="24"/>
          <w:bdr w:val="none" w:sz="0" w:space="0" w:color="auto" w:frame="1"/>
          <w:lang w:val="en-US"/>
        </w:rPr>
        <w:t>adalah</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jenis</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yang paling </w:t>
      </w:r>
      <w:proofErr w:type="spellStart"/>
      <w:r w:rsidR="000028EA" w:rsidRPr="00A66B28">
        <w:rPr>
          <w:rFonts w:ascii="Times New Roman" w:eastAsia="Times New Roman" w:hAnsi="Times New Roman" w:cs="Times New Roman"/>
          <w:noProof w:val="0"/>
          <w:szCs w:val="24"/>
          <w:bdr w:val="none" w:sz="0" w:space="0" w:color="auto" w:frame="1"/>
          <w:lang w:val="en-US"/>
        </w:rPr>
        <w:t>umum</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dari</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motor servo, </w:t>
      </w:r>
      <w:proofErr w:type="spellStart"/>
      <w:r w:rsidR="000028EA" w:rsidRPr="00A66B28">
        <w:rPr>
          <w:rFonts w:ascii="Times New Roman" w:eastAsia="Times New Roman" w:hAnsi="Times New Roman" w:cs="Times New Roman"/>
          <w:noProof w:val="0"/>
          <w:szCs w:val="24"/>
          <w:bdr w:val="none" w:sz="0" w:space="0" w:color="auto" w:frame="1"/>
          <w:lang w:val="en-US"/>
        </w:rPr>
        <w:t>dimana</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proofErr w:type="gramStart"/>
      <w:r w:rsidR="000028EA" w:rsidRPr="00A66B28">
        <w:rPr>
          <w:rFonts w:ascii="Times New Roman" w:eastAsia="Times New Roman" w:hAnsi="Times New Roman" w:cs="Times New Roman"/>
          <w:noProof w:val="0"/>
          <w:szCs w:val="24"/>
          <w:bdr w:val="none" w:sz="0" w:space="0" w:color="auto" w:frame="1"/>
          <w:lang w:val="en-US"/>
        </w:rPr>
        <w:t>putaran</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poros</w:t>
      </w:r>
      <w:proofErr w:type="spellEnd"/>
      <w:proofErr w:type="gram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outputnya</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terbatas</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hanya</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90⁰ </w:t>
      </w:r>
      <w:proofErr w:type="spellStart"/>
      <w:r w:rsidR="000028EA" w:rsidRPr="00A66B28">
        <w:rPr>
          <w:rFonts w:ascii="Times New Roman" w:eastAsia="Times New Roman" w:hAnsi="Times New Roman" w:cs="Times New Roman"/>
          <w:noProof w:val="0"/>
          <w:szCs w:val="24"/>
          <w:bdr w:val="none" w:sz="0" w:space="0" w:color="auto" w:frame="1"/>
          <w:lang w:val="en-US"/>
        </w:rPr>
        <w:t>kearah</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kanan</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dan 90⁰ </w:t>
      </w:r>
      <w:proofErr w:type="spellStart"/>
      <w:r w:rsidR="000028EA" w:rsidRPr="00A66B28">
        <w:rPr>
          <w:rFonts w:ascii="Times New Roman" w:eastAsia="Times New Roman" w:hAnsi="Times New Roman" w:cs="Times New Roman"/>
          <w:noProof w:val="0"/>
          <w:szCs w:val="24"/>
          <w:bdr w:val="none" w:sz="0" w:space="0" w:color="auto" w:frame="1"/>
          <w:lang w:val="en-US"/>
        </w:rPr>
        <w:t>kearah</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kiri</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Dengan</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kata lain total </w:t>
      </w:r>
      <w:proofErr w:type="spellStart"/>
      <w:r w:rsidR="000028EA" w:rsidRPr="00A66B28">
        <w:rPr>
          <w:rFonts w:ascii="Times New Roman" w:eastAsia="Times New Roman" w:hAnsi="Times New Roman" w:cs="Times New Roman"/>
          <w:noProof w:val="0"/>
          <w:szCs w:val="24"/>
          <w:bdr w:val="none" w:sz="0" w:space="0" w:color="auto" w:frame="1"/>
          <w:lang w:val="en-US"/>
        </w:rPr>
        <w:t>putarannya</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hanya</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setengah</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lingkaran</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w:t>
      </w:r>
      <w:proofErr w:type="spellStart"/>
      <w:r w:rsidR="000028EA" w:rsidRPr="00A66B28">
        <w:rPr>
          <w:rFonts w:ascii="Times New Roman" w:eastAsia="Times New Roman" w:hAnsi="Times New Roman" w:cs="Times New Roman"/>
          <w:noProof w:val="0"/>
          <w:szCs w:val="24"/>
          <w:bdr w:val="none" w:sz="0" w:space="0" w:color="auto" w:frame="1"/>
          <w:lang w:val="en-US"/>
        </w:rPr>
        <w:t>atau</w:t>
      </w:r>
      <w:proofErr w:type="spellEnd"/>
      <w:r w:rsidR="000028EA" w:rsidRPr="00A66B28">
        <w:rPr>
          <w:rFonts w:ascii="Times New Roman" w:eastAsia="Times New Roman" w:hAnsi="Times New Roman" w:cs="Times New Roman"/>
          <w:noProof w:val="0"/>
          <w:szCs w:val="24"/>
          <w:bdr w:val="none" w:sz="0" w:space="0" w:color="auto" w:frame="1"/>
          <w:lang w:val="en-US"/>
        </w:rPr>
        <w:t xml:space="preserve"> 180⁰.</w:t>
      </w:r>
    </w:p>
    <w:p w14:paraId="0FFC3C5C" w14:textId="318B8C91" w:rsidR="00E810F9" w:rsidRDefault="002D439E" w:rsidP="002D439E">
      <w:pPr>
        <w:shd w:val="clear" w:color="auto" w:fill="FFFFFF"/>
        <w:ind w:left="1080" w:hanging="360"/>
        <w:textAlignment w:val="baseline"/>
        <w:rPr>
          <w:rFonts w:ascii="Times New Roman" w:eastAsia="Times New Roman" w:hAnsi="Times New Roman" w:cs="Times New Roman"/>
          <w:szCs w:val="24"/>
          <w:bdr w:val="none" w:sz="0" w:space="0" w:color="auto" w:frame="1"/>
          <w:lang w:val="en-US"/>
        </w:rPr>
      </w:pPr>
      <w:r>
        <w:rPr>
          <w:rFonts w:ascii="Times New Roman" w:eastAsia="Times New Roman" w:hAnsi="Times New Roman" w:cs="Times New Roman"/>
          <w:szCs w:val="24"/>
          <w:bdr w:val="none" w:sz="0" w:space="0" w:color="auto" w:frame="1"/>
          <w:lang w:val="en-US"/>
        </w:rPr>
        <w:t>b.</w:t>
      </w:r>
      <w:r>
        <w:rPr>
          <w:rFonts w:ascii="Times New Roman" w:eastAsia="Times New Roman" w:hAnsi="Times New Roman" w:cs="Times New Roman"/>
          <w:szCs w:val="24"/>
          <w:bdr w:val="none" w:sz="0" w:space="0" w:color="auto" w:frame="1"/>
          <w:lang w:val="en-US"/>
        </w:rPr>
        <w:tab/>
      </w:r>
      <w:r w:rsidR="000028EA" w:rsidRPr="00E810F9">
        <w:rPr>
          <w:rFonts w:ascii="Times New Roman" w:eastAsia="Times New Roman" w:hAnsi="Times New Roman" w:cs="Times New Roman"/>
          <w:szCs w:val="24"/>
          <w:bdr w:val="none" w:sz="0" w:space="0" w:color="auto" w:frame="1"/>
          <w:lang w:val="en-US"/>
        </w:rPr>
        <w:t>Motor servo rotation continuous 360⁰ merupakan jenis motor servo yang sebenarnya sama dengan jenis servo standard, hanya saja perputaran porosnya tanpa batasan atau dengan kata lain dapat berputar terus, baik ke arah kanan maupun kiri.</w:t>
      </w:r>
    </w:p>
    <w:p w14:paraId="6944BE83" w14:textId="0FF8AF4E" w:rsidR="00E810F9" w:rsidRPr="00E810F9" w:rsidRDefault="00E810F9" w:rsidP="00E810F9">
      <w:pPr>
        <w:rPr>
          <w:rFonts w:ascii="Times New Roman" w:eastAsia="Times New Roman" w:hAnsi="Times New Roman" w:cs="Times New Roman"/>
          <w:noProof w:val="0"/>
          <w:szCs w:val="24"/>
          <w:lang w:val="en-US"/>
        </w:rPr>
      </w:pPr>
      <w:bookmarkStart w:id="70" w:name="_Toc13087538"/>
      <w:proofErr w:type="spellStart"/>
      <w:r w:rsidRPr="00E810F9">
        <w:rPr>
          <w:rFonts w:ascii="Times New Roman" w:eastAsia="Times New Roman" w:hAnsi="Times New Roman" w:cs="Times New Roman"/>
          <w:noProof w:val="0"/>
          <w:szCs w:val="24"/>
          <w:lang w:val="en-US"/>
        </w:rPr>
        <w:t>Prinsip</w:t>
      </w:r>
      <w:proofErr w:type="spellEnd"/>
      <w:r w:rsidRPr="00E810F9">
        <w:rPr>
          <w:rFonts w:ascii="Times New Roman" w:eastAsia="Times New Roman" w:hAnsi="Times New Roman" w:cs="Times New Roman"/>
          <w:noProof w:val="0"/>
          <w:szCs w:val="24"/>
          <w:lang w:val="en-US"/>
        </w:rPr>
        <w:t xml:space="preserve"> </w:t>
      </w:r>
      <w:proofErr w:type="spellStart"/>
      <w:r w:rsidRPr="00E810F9">
        <w:rPr>
          <w:rFonts w:ascii="Times New Roman" w:eastAsia="Times New Roman" w:hAnsi="Times New Roman" w:cs="Times New Roman"/>
          <w:noProof w:val="0"/>
          <w:szCs w:val="24"/>
          <w:lang w:val="en-US"/>
        </w:rPr>
        <w:t>kerja</w:t>
      </w:r>
      <w:proofErr w:type="spellEnd"/>
      <w:r w:rsidRPr="00E810F9">
        <w:rPr>
          <w:rFonts w:ascii="Times New Roman" w:eastAsia="Times New Roman" w:hAnsi="Times New Roman" w:cs="Times New Roman"/>
          <w:noProof w:val="0"/>
          <w:szCs w:val="24"/>
          <w:lang w:val="en-US"/>
        </w:rPr>
        <w:t xml:space="preserve"> motor </w:t>
      </w:r>
      <w:proofErr w:type="gramStart"/>
      <w:r w:rsidRPr="00E810F9">
        <w:rPr>
          <w:rFonts w:ascii="Times New Roman" w:eastAsia="Times New Roman" w:hAnsi="Times New Roman" w:cs="Times New Roman"/>
          <w:noProof w:val="0"/>
          <w:szCs w:val="24"/>
          <w:lang w:val="en-US"/>
        </w:rPr>
        <w:t>servo</w:t>
      </w:r>
      <w:r w:rsidR="002D439E">
        <w:rPr>
          <w:rFonts w:ascii="Times New Roman" w:eastAsia="Times New Roman" w:hAnsi="Times New Roman" w:cs="Times New Roman"/>
          <w:noProof w:val="0"/>
          <w:szCs w:val="24"/>
          <w:lang w:val="en-US"/>
        </w:rPr>
        <w:t xml:space="preserve"> :</w:t>
      </w:r>
      <w:proofErr w:type="gramEnd"/>
    </w:p>
    <w:p w14:paraId="583CADB3" w14:textId="77777777" w:rsidR="00F038BF" w:rsidRDefault="000B3E8E" w:rsidP="00F038BF">
      <w:pPr>
        <w:ind w:firstLine="720"/>
        <w:rPr>
          <w:rFonts w:ascii="Times New Roman" w:hAnsi="Times New Roman" w:cs="Times New Roman"/>
        </w:rPr>
      </w:pPr>
      <w:r>
        <w:rPr>
          <w:rFonts w:ascii="Times New Roman" w:eastAsia="Times New Roman" w:hAnsi="Times New Roman" w:cs="Times New Roman"/>
          <w:noProof w:val="0"/>
          <w:szCs w:val="24"/>
          <w:bdr w:val="none" w:sz="0" w:space="0" w:color="auto" w:frame="1"/>
          <w:lang w:val="en-US"/>
        </w:rPr>
        <w:t xml:space="preserve">Motor servo </w:t>
      </w:r>
      <w:proofErr w:type="spellStart"/>
      <w:r>
        <w:rPr>
          <w:rFonts w:ascii="Times New Roman" w:eastAsia="Times New Roman" w:hAnsi="Times New Roman" w:cs="Times New Roman"/>
          <w:noProof w:val="0"/>
          <w:szCs w:val="24"/>
          <w:bdr w:val="none" w:sz="0" w:space="0" w:color="auto" w:frame="1"/>
          <w:lang w:val="en-US"/>
        </w:rPr>
        <w:t>memiliki</w:t>
      </w:r>
      <w:proofErr w:type="spellEnd"/>
      <w:r>
        <w:rPr>
          <w:rFonts w:ascii="Times New Roman" w:eastAsia="Times New Roman" w:hAnsi="Times New Roman" w:cs="Times New Roman"/>
          <w:noProof w:val="0"/>
          <w:szCs w:val="24"/>
          <w:bdr w:val="none" w:sz="0" w:space="0" w:color="auto" w:frame="1"/>
          <w:lang w:val="en-US"/>
        </w:rPr>
        <w:t xml:space="preserve"> 3 </w:t>
      </w:r>
      <w:proofErr w:type="spellStart"/>
      <w:r>
        <w:rPr>
          <w:rFonts w:ascii="Times New Roman" w:eastAsia="Times New Roman" w:hAnsi="Times New Roman" w:cs="Times New Roman"/>
          <w:noProof w:val="0"/>
          <w:szCs w:val="24"/>
          <w:bdr w:val="none" w:sz="0" w:space="0" w:color="auto" w:frame="1"/>
          <w:lang w:val="en-US"/>
        </w:rPr>
        <w:t>jalur</w:t>
      </w:r>
      <w:proofErr w:type="spellEnd"/>
      <w:r>
        <w:rPr>
          <w:rFonts w:ascii="Times New Roman" w:eastAsia="Times New Roman" w:hAnsi="Times New Roman" w:cs="Times New Roman"/>
          <w:noProof w:val="0"/>
          <w:szCs w:val="24"/>
          <w:bdr w:val="none" w:sz="0" w:space="0" w:color="auto" w:frame="1"/>
          <w:lang w:val="en-US"/>
        </w:rPr>
        <w:t xml:space="preserve"> </w:t>
      </w:r>
      <w:proofErr w:type="spellStart"/>
      <w:r>
        <w:rPr>
          <w:rFonts w:ascii="Times New Roman" w:eastAsia="Times New Roman" w:hAnsi="Times New Roman" w:cs="Times New Roman"/>
          <w:noProof w:val="0"/>
          <w:szCs w:val="24"/>
          <w:bdr w:val="none" w:sz="0" w:space="0" w:color="auto" w:frame="1"/>
          <w:lang w:val="en-US"/>
        </w:rPr>
        <w:t>kabel</w:t>
      </w:r>
      <w:proofErr w:type="spellEnd"/>
      <w:r>
        <w:rPr>
          <w:rFonts w:ascii="Times New Roman" w:eastAsia="Times New Roman" w:hAnsi="Times New Roman" w:cs="Times New Roman"/>
          <w:noProof w:val="0"/>
          <w:szCs w:val="24"/>
          <w:bdr w:val="none" w:sz="0" w:space="0" w:color="auto" w:frame="1"/>
          <w:lang w:val="en-US"/>
        </w:rPr>
        <w:t xml:space="preserve"> </w:t>
      </w:r>
      <w:proofErr w:type="spellStart"/>
      <w:proofErr w:type="gramStart"/>
      <w:r>
        <w:rPr>
          <w:rFonts w:ascii="Times New Roman" w:eastAsia="Times New Roman" w:hAnsi="Times New Roman" w:cs="Times New Roman"/>
          <w:noProof w:val="0"/>
          <w:szCs w:val="24"/>
          <w:bdr w:val="none" w:sz="0" w:space="0" w:color="auto" w:frame="1"/>
          <w:lang w:val="en-US"/>
        </w:rPr>
        <w:t>yaitu</w:t>
      </w:r>
      <w:proofErr w:type="spellEnd"/>
      <w:r>
        <w:rPr>
          <w:rFonts w:ascii="Times New Roman" w:eastAsia="Times New Roman" w:hAnsi="Times New Roman" w:cs="Times New Roman"/>
          <w:noProof w:val="0"/>
          <w:szCs w:val="24"/>
          <w:bdr w:val="none" w:sz="0" w:space="0" w:color="auto" w:frame="1"/>
          <w:lang w:val="en-US"/>
        </w:rPr>
        <w:t xml:space="preserve"> :</w:t>
      </w:r>
      <w:proofErr w:type="gramEnd"/>
      <w:r>
        <w:rPr>
          <w:rFonts w:ascii="Times New Roman" w:eastAsia="Times New Roman" w:hAnsi="Times New Roman" w:cs="Times New Roman"/>
          <w:noProof w:val="0"/>
          <w:szCs w:val="24"/>
          <w:bdr w:val="none" w:sz="0" w:space="0" w:color="auto" w:frame="1"/>
          <w:lang w:val="en-US"/>
        </w:rPr>
        <w:t xml:space="preserve"> control, power dan ground</w:t>
      </w:r>
      <w:r>
        <w:rPr>
          <w:rFonts w:ascii="Times New Roman" w:eastAsia="Times New Roman" w:hAnsi="Times New Roman" w:cs="Times New Roman"/>
          <w:noProof w:val="0"/>
          <w:szCs w:val="24"/>
          <w:lang w:val="en-US"/>
        </w:rPr>
        <w:t xml:space="preserve">. </w:t>
      </w:r>
      <w:r w:rsidR="00E810F9" w:rsidRPr="00E810F9">
        <w:rPr>
          <w:rFonts w:ascii="Times New Roman" w:eastAsia="Times New Roman" w:hAnsi="Times New Roman" w:cs="Times New Roman"/>
          <w:noProof w:val="0"/>
          <w:szCs w:val="24"/>
          <w:lang w:val="en-US"/>
        </w:rPr>
        <w:t xml:space="preserve">Motor servo </w:t>
      </w:r>
      <w:proofErr w:type="spellStart"/>
      <w:r w:rsidR="00E810F9" w:rsidRPr="00E810F9">
        <w:rPr>
          <w:rFonts w:ascii="Times New Roman" w:eastAsia="Times New Roman" w:hAnsi="Times New Roman" w:cs="Times New Roman"/>
          <w:noProof w:val="0"/>
          <w:szCs w:val="24"/>
          <w:lang w:val="en-US"/>
        </w:rPr>
        <w:t>dikendalikan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dengan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memberikan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sinyal</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modulasi</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lebar</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pulsa</w:t>
      </w:r>
      <w:proofErr w:type="spellEnd"/>
      <w:r w:rsidR="00E810F9" w:rsidRPr="00E810F9">
        <w:rPr>
          <w:rFonts w:ascii="Times New Roman" w:eastAsia="Times New Roman" w:hAnsi="Times New Roman" w:cs="Times New Roman"/>
          <w:noProof w:val="0"/>
          <w:szCs w:val="24"/>
          <w:lang w:val="en-US"/>
        </w:rPr>
        <w:t xml:space="preserve"> (Pulse Wide Modulation / PWM) </w:t>
      </w:r>
      <w:proofErr w:type="spellStart"/>
      <w:r w:rsidR="00E810F9" w:rsidRPr="00E810F9">
        <w:rPr>
          <w:rFonts w:ascii="Times New Roman" w:eastAsia="Times New Roman" w:hAnsi="Times New Roman" w:cs="Times New Roman"/>
          <w:noProof w:val="0"/>
          <w:szCs w:val="24"/>
          <w:lang w:val="en-US"/>
        </w:rPr>
        <w:t>melalui</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kabel</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kontrol</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Lebar</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pulsa</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sinyal</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kontrol</w:t>
      </w:r>
      <w:proofErr w:type="spellEnd"/>
      <w:r w:rsidR="00E810F9" w:rsidRPr="00E810F9">
        <w:rPr>
          <w:rFonts w:ascii="Times New Roman" w:eastAsia="Times New Roman" w:hAnsi="Times New Roman" w:cs="Times New Roman"/>
          <w:noProof w:val="0"/>
          <w:szCs w:val="24"/>
          <w:lang w:val="en-US"/>
        </w:rPr>
        <w:t xml:space="preserve"> yang </w:t>
      </w:r>
      <w:proofErr w:type="spellStart"/>
      <w:r w:rsidR="00E810F9" w:rsidRPr="00E810F9">
        <w:rPr>
          <w:rFonts w:ascii="Times New Roman" w:eastAsia="Times New Roman" w:hAnsi="Times New Roman" w:cs="Times New Roman"/>
          <w:noProof w:val="0"/>
          <w:szCs w:val="24"/>
          <w:lang w:val="en-US"/>
        </w:rPr>
        <w:t>diberikan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akan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menentukan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posisi</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sudut</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putaran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dari</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poros</w:t>
      </w:r>
      <w:proofErr w:type="spellEnd"/>
      <w:r w:rsidR="00E810F9" w:rsidRPr="00E810F9">
        <w:rPr>
          <w:rFonts w:ascii="Times New Roman" w:eastAsia="Times New Roman" w:hAnsi="Times New Roman" w:cs="Times New Roman"/>
          <w:noProof w:val="0"/>
          <w:szCs w:val="24"/>
          <w:lang w:val="en-US"/>
        </w:rPr>
        <w:t xml:space="preserve"> motor servo. </w:t>
      </w:r>
      <w:proofErr w:type="spellStart"/>
      <w:r w:rsidR="00E810F9" w:rsidRPr="00E810F9">
        <w:rPr>
          <w:rFonts w:ascii="Times New Roman" w:eastAsia="Times New Roman" w:hAnsi="Times New Roman" w:cs="Times New Roman"/>
          <w:noProof w:val="0"/>
          <w:szCs w:val="24"/>
          <w:lang w:val="en-US"/>
        </w:rPr>
        <w:t>Sebagai</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contoh</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lebar</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pulsa</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dengan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waktu</w:t>
      </w:r>
      <w:proofErr w:type="spellEnd"/>
      <w:r w:rsidR="00E810F9" w:rsidRPr="00E810F9">
        <w:rPr>
          <w:rFonts w:ascii="Times New Roman" w:eastAsia="Times New Roman" w:hAnsi="Times New Roman" w:cs="Times New Roman"/>
          <w:noProof w:val="0"/>
          <w:szCs w:val="24"/>
          <w:lang w:val="en-US"/>
        </w:rPr>
        <w:t xml:space="preserve"> 1,5 </w:t>
      </w:r>
      <w:proofErr w:type="spellStart"/>
      <w:r w:rsidR="00E810F9" w:rsidRPr="00E810F9">
        <w:rPr>
          <w:rFonts w:ascii="Times New Roman" w:eastAsia="Times New Roman" w:hAnsi="Times New Roman" w:cs="Times New Roman"/>
          <w:noProof w:val="0"/>
          <w:szCs w:val="24"/>
          <w:lang w:val="en-US"/>
        </w:rPr>
        <w:t>ms</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mili</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detik</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akan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memutar</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poros</w:t>
      </w:r>
      <w:proofErr w:type="spellEnd"/>
      <w:r w:rsidR="00E810F9" w:rsidRPr="00E810F9">
        <w:rPr>
          <w:rFonts w:ascii="Times New Roman" w:eastAsia="Times New Roman" w:hAnsi="Times New Roman" w:cs="Times New Roman"/>
          <w:noProof w:val="0"/>
          <w:szCs w:val="24"/>
          <w:lang w:val="en-US"/>
        </w:rPr>
        <w:t xml:space="preserve"> motor servo </w:t>
      </w:r>
      <w:proofErr w:type="spellStart"/>
      <w:r w:rsidR="00E810F9" w:rsidRPr="00E810F9">
        <w:rPr>
          <w:rFonts w:ascii="Times New Roman" w:eastAsia="Times New Roman" w:hAnsi="Times New Roman" w:cs="Times New Roman"/>
          <w:noProof w:val="0"/>
          <w:szCs w:val="24"/>
          <w:lang w:val="en-US"/>
        </w:rPr>
        <w:t>ke</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posisi</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sudut</w:t>
      </w:r>
      <w:proofErr w:type="spellEnd"/>
      <w:r w:rsidR="00E810F9" w:rsidRPr="00E810F9">
        <w:rPr>
          <w:rFonts w:ascii="Times New Roman" w:eastAsia="Times New Roman" w:hAnsi="Times New Roman" w:cs="Times New Roman"/>
          <w:noProof w:val="0"/>
          <w:szCs w:val="24"/>
          <w:lang w:val="en-US"/>
        </w:rPr>
        <w:t xml:space="preserve"> 90⁰. </w:t>
      </w:r>
      <w:proofErr w:type="spellStart"/>
      <w:r w:rsidR="00E810F9" w:rsidRPr="00E810F9">
        <w:rPr>
          <w:rFonts w:ascii="Times New Roman" w:eastAsia="Times New Roman" w:hAnsi="Times New Roman" w:cs="Times New Roman"/>
          <w:noProof w:val="0"/>
          <w:szCs w:val="24"/>
          <w:lang w:val="en-US"/>
        </w:rPr>
        <w:t>Bila</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pulsa</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lebih</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pendek</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dari</w:t>
      </w:r>
      <w:proofErr w:type="spellEnd"/>
      <w:r w:rsidR="00E810F9" w:rsidRPr="00E810F9">
        <w:rPr>
          <w:rFonts w:ascii="Times New Roman" w:eastAsia="Times New Roman" w:hAnsi="Times New Roman" w:cs="Times New Roman"/>
          <w:noProof w:val="0"/>
          <w:szCs w:val="24"/>
          <w:lang w:val="en-US"/>
        </w:rPr>
        <w:t xml:space="preserve"> 1,5 </w:t>
      </w:r>
      <w:proofErr w:type="spellStart"/>
      <w:r w:rsidR="00E810F9" w:rsidRPr="00E810F9">
        <w:rPr>
          <w:rFonts w:ascii="Times New Roman" w:eastAsia="Times New Roman" w:hAnsi="Times New Roman" w:cs="Times New Roman"/>
          <w:noProof w:val="0"/>
          <w:szCs w:val="24"/>
          <w:lang w:val="en-US"/>
        </w:rPr>
        <w:t>ms</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maka</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akan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berputar</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ke</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arah</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posisi</w:t>
      </w:r>
      <w:proofErr w:type="spellEnd"/>
      <w:r w:rsidR="00E810F9" w:rsidRPr="00E810F9">
        <w:rPr>
          <w:rFonts w:ascii="Times New Roman" w:eastAsia="Times New Roman" w:hAnsi="Times New Roman" w:cs="Times New Roman"/>
          <w:noProof w:val="0"/>
          <w:szCs w:val="24"/>
          <w:lang w:val="en-US"/>
        </w:rPr>
        <w:t xml:space="preserve"> 0⁰ </w:t>
      </w:r>
      <w:proofErr w:type="spellStart"/>
      <w:r w:rsidR="00E810F9" w:rsidRPr="00E810F9">
        <w:rPr>
          <w:rFonts w:ascii="Times New Roman" w:eastAsia="Times New Roman" w:hAnsi="Times New Roman" w:cs="Times New Roman"/>
          <w:noProof w:val="0"/>
          <w:szCs w:val="24"/>
          <w:lang w:val="en-US"/>
        </w:rPr>
        <w:t>atau</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ke</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kiri</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berlawanan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dengan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arah</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jarum</w:t>
      </w:r>
      <w:proofErr w:type="spellEnd"/>
      <w:r w:rsidR="00E810F9" w:rsidRPr="00E810F9">
        <w:rPr>
          <w:rFonts w:ascii="Times New Roman" w:eastAsia="Times New Roman" w:hAnsi="Times New Roman" w:cs="Times New Roman"/>
          <w:noProof w:val="0"/>
          <w:szCs w:val="24"/>
          <w:lang w:val="en-US"/>
        </w:rPr>
        <w:t xml:space="preserve"> jam), </w:t>
      </w:r>
      <w:proofErr w:type="spellStart"/>
      <w:r w:rsidR="00E810F9" w:rsidRPr="00E810F9">
        <w:rPr>
          <w:rFonts w:ascii="Times New Roman" w:eastAsia="Times New Roman" w:hAnsi="Times New Roman" w:cs="Times New Roman"/>
          <w:noProof w:val="0"/>
          <w:szCs w:val="24"/>
          <w:lang w:val="en-US"/>
        </w:rPr>
        <w:t>sedangkan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bila</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pulsa</w:t>
      </w:r>
      <w:proofErr w:type="spellEnd"/>
      <w:r w:rsidR="00E810F9" w:rsidRPr="00E810F9">
        <w:rPr>
          <w:rFonts w:ascii="Times New Roman" w:eastAsia="Times New Roman" w:hAnsi="Times New Roman" w:cs="Times New Roman"/>
          <w:noProof w:val="0"/>
          <w:szCs w:val="24"/>
          <w:lang w:val="en-US"/>
        </w:rPr>
        <w:t xml:space="preserve"> yang </w:t>
      </w:r>
      <w:proofErr w:type="spellStart"/>
      <w:r w:rsidR="00E810F9" w:rsidRPr="00E810F9">
        <w:rPr>
          <w:rFonts w:ascii="Times New Roman" w:eastAsia="Times New Roman" w:hAnsi="Times New Roman" w:cs="Times New Roman"/>
          <w:noProof w:val="0"/>
          <w:szCs w:val="24"/>
          <w:lang w:val="en-US"/>
        </w:rPr>
        <w:t>diberikan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lebih</w:t>
      </w:r>
      <w:proofErr w:type="spellEnd"/>
      <w:r w:rsidR="00E810F9" w:rsidRPr="00E810F9">
        <w:rPr>
          <w:rFonts w:ascii="Times New Roman" w:eastAsia="Times New Roman" w:hAnsi="Times New Roman" w:cs="Times New Roman"/>
          <w:noProof w:val="0"/>
          <w:szCs w:val="24"/>
          <w:lang w:val="en-US"/>
        </w:rPr>
        <w:t xml:space="preserve"> lama </w:t>
      </w:r>
      <w:proofErr w:type="spellStart"/>
      <w:r w:rsidR="00E810F9" w:rsidRPr="00E810F9">
        <w:rPr>
          <w:rFonts w:ascii="Times New Roman" w:eastAsia="Times New Roman" w:hAnsi="Times New Roman" w:cs="Times New Roman"/>
          <w:noProof w:val="0"/>
          <w:szCs w:val="24"/>
          <w:lang w:val="en-US"/>
        </w:rPr>
        <w:t>dari</w:t>
      </w:r>
      <w:proofErr w:type="spellEnd"/>
      <w:r w:rsidR="00E810F9" w:rsidRPr="00E810F9">
        <w:rPr>
          <w:rFonts w:ascii="Times New Roman" w:eastAsia="Times New Roman" w:hAnsi="Times New Roman" w:cs="Times New Roman"/>
          <w:noProof w:val="0"/>
          <w:szCs w:val="24"/>
          <w:lang w:val="en-US"/>
        </w:rPr>
        <w:t xml:space="preserve"> 1,5 </w:t>
      </w:r>
      <w:proofErr w:type="spellStart"/>
      <w:r w:rsidR="00E810F9" w:rsidRPr="00E810F9">
        <w:rPr>
          <w:rFonts w:ascii="Times New Roman" w:eastAsia="Times New Roman" w:hAnsi="Times New Roman" w:cs="Times New Roman"/>
          <w:noProof w:val="0"/>
          <w:szCs w:val="24"/>
          <w:lang w:val="en-US"/>
        </w:rPr>
        <w:t>ms</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maka</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poros</w:t>
      </w:r>
      <w:proofErr w:type="spellEnd"/>
      <w:r w:rsidR="00E810F9" w:rsidRPr="00E810F9">
        <w:rPr>
          <w:rFonts w:ascii="Times New Roman" w:eastAsia="Times New Roman" w:hAnsi="Times New Roman" w:cs="Times New Roman"/>
          <w:noProof w:val="0"/>
          <w:szCs w:val="24"/>
          <w:lang w:val="en-US"/>
        </w:rPr>
        <w:t xml:space="preserve"> motor servo </w:t>
      </w:r>
      <w:proofErr w:type="spellStart"/>
      <w:r w:rsidR="00E810F9" w:rsidRPr="00E810F9">
        <w:rPr>
          <w:rFonts w:ascii="Times New Roman" w:eastAsia="Times New Roman" w:hAnsi="Times New Roman" w:cs="Times New Roman"/>
          <w:noProof w:val="0"/>
          <w:szCs w:val="24"/>
          <w:lang w:val="en-US"/>
        </w:rPr>
        <w:t>akan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berputar</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ke</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arah</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posisi</w:t>
      </w:r>
      <w:proofErr w:type="spellEnd"/>
      <w:r w:rsidR="00E810F9" w:rsidRPr="00E810F9">
        <w:rPr>
          <w:rFonts w:ascii="Times New Roman" w:eastAsia="Times New Roman" w:hAnsi="Times New Roman" w:cs="Times New Roman"/>
          <w:noProof w:val="0"/>
          <w:szCs w:val="24"/>
          <w:lang w:val="en-US"/>
        </w:rPr>
        <w:t xml:space="preserve"> 180⁰ </w:t>
      </w:r>
      <w:proofErr w:type="spellStart"/>
      <w:r w:rsidR="00E810F9" w:rsidRPr="00E810F9">
        <w:rPr>
          <w:rFonts w:ascii="Times New Roman" w:eastAsia="Times New Roman" w:hAnsi="Times New Roman" w:cs="Times New Roman"/>
          <w:noProof w:val="0"/>
          <w:szCs w:val="24"/>
          <w:lang w:val="en-US"/>
        </w:rPr>
        <w:t>atau</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ke</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kanan</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searah</w:t>
      </w:r>
      <w:proofErr w:type="spellEnd"/>
      <w:r w:rsidR="00E810F9" w:rsidRPr="00E810F9">
        <w:rPr>
          <w:rFonts w:ascii="Times New Roman" w:eastAsia="Times New Roman" w:hAnsi="Times New Roman" w:cs="Times New Roman"/>
          <w:noProof w:val="0"/>
          <w:szCs w:val="24"/>
          <w:lang w:val="en-US"/>
        </w:rPr>
        <w:t xml:space="preserve"> </w:t>
      </w:r>
      <w:proofErr w:type="spellStart"/>
      <w:r w:rsidR="00E810F9" w:rsidRPr="00E810F9">
        <w:rPr>
          <w:rFonts w:ascii="Times New Roman" w:eastAsia="Times New Roman" w:hAnsi="Times New Roman" w:cs="Times New Roman"/>
          <w:noProof w:val="0"/>
          <w:szCs w:val="24"/>
          <w:lang w:val="en-US"/>
        </w:rPr>
        <w:t>jarum</w:t>
      </w:r>
      <w:proofErr w:type="spellEnd"/>
      <w:r w:rsidR="00E810F9" w:rsidRPr="00E810F9">
        <w:rPr>
          <w:rFonts w:ascii="Times New Roman" w:eastAsia="Times New Roman" w:hAnsi="Times New Roman" w:cs="Times New Roman"/>
          <w:noProof w:val="0"/>
          <w:szCs w:val="24"/>
          <w:lang w:val="en-US"/>
        </w:rPr>
        <w:t xml:space="preserve"> jam).</w:t>
      </w:r>
      <w:r w:rsidR="00F038BF">
        <w:rPr>
          <w:rFonts w:ascii="Times New Roman" w:eastAsia="Times New Roman" w:hAnsi="Times New Roman" w:cs="Times New Roman"/>
          <w:noProof w:val="0"/>
          <w:szCs w:val="24"/>
          <w:lang w:val="en-US"/>
        </w:rPr>
        <w:t xml:space="preserve"> </w:t>
      </w:r>
      <w:r w:rsidR="00E810F9" w:rsidRPr="00E810F9">
        <w:rPr>
          <w:rFonts w:ascii="Times New Roman" w:hAnsi="Times New Roman" w:cs="Times New Roman"/>
        </w:rPr>
        <w:t>Ketika lebar pulsa kendali telah diberikan, maka poros motor servo akan bergerak atau berputar ke posisi yang telah diperintahkan, dan berhenti pada posisi tersebut dan akan tetap bertahan pada posisi tersebut.</w:t>
      </w:r>
    </w:p>
    <w:p w14:paraId="0D4D9896" w14:textId="1E7DB95C" w:rsidR="00E810F9" w:rsidRPr="00F038BF" w:rsidRDefault="00E810F9" w:rsidP="00F038BF">
      <w:pPr>
        <w:ind w:firstLine="720"/>
        <w:rPr>
          <w:rFonts w:ascii="Times New Roman" w:eastAsia="Times New Roman" w:hAnsi="Times New Roman" w:cs="Times New Roman"/>
          <w:noProof w:val="0"/>
          <w:szCs w:val="24"/>
          <w:lang w:val="en-US"/>
        </w:rPr>
      </w:pPr>
      <w:r w:rsidRPr="00E810F9">
        <w:rPr>
          <w:rFonts w:ascii="Times New Roman" w:hAnsi="Times New Roman" w:cs="Times New Roman"/>
        </w:rPr>
        <w:t>Jika ada kekuatan eksternal yang mencoba memutar atau mengubah posisi tersebut, maka motor servo akan mencoba menahan atau melawan dengan besarnya kekuatan torsi yang dimilikinya (rating torsi servo). Namun motor servo tidak akan mempertahankan posisinya untuk selamanya, sinyal lebar pulsa kendali harus diulang setiap 20 ms (mili detik) untuk menginstruksikan agar posisi poros motor servo tetap bertahan pada posisinya.</w:t>
      </w:r>
      <w:r w:rsidR="00C147A7">
        <w:rPr>
          <w:rFonts w:ascii="Times New Roman" w:hAnsi="Times New Roman" w:cs="Times New Roman"/>
          <w:lang w:val="en-US"/>
        </w:rPr>
        <w:t xml:space="preserve"> Untuk gambar motor servo bisa dilihat pada gambar 2.4 dibawah ini :</w:t>
      </w:r>
    </w:p>
    <w:p w14:paraId="62655F6B" w14:textId="312F7399" w:rsidR="00E810F9" w:rsidRPr="00E810F9" w:rsidRDefault="00A976C8" w:rsidP="00DC55BF">
      <w:pPr>
        <w:ind w:firstLine="720"/>
        <w:jc w:val="center"/>
        <w:rPr>
          <w:rFonts w:ascii="Times New Roman" w:eastAsia="Times New Roman" w:hAnsi="Times New Roman" w:cs="Times New Roman"/>
          <w:noProof w:val="0"/>
          <w:szCs w:val="24"/>
          <w:lang w:val="en-US"/>
        </w:rPr>
      </w:pPr>
      <w:r>
        <w:rPr>
          <w:rFonts w:ascii="Times New Roman" w:eastAsia="Times New Roman" w:hAnsi="Times New Roman" w:cs="Times New Roman"/>
          <w:szCs w:val="24"/>
          <w:lang w:val="en-US"/>
        </w:rPr>
        <w:drawing>
          <wp:inline distT="0" distB="0" distL="0" distR="0" wp14:anchorId="26454D33" wp14:editId="188B9BC4">
            <wp:extent cx="2194560" cy="2011680"/>
            <wp:effectExtent l="0" t="0" r="0" b="762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mg996r.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4560" cy="2011680"/>
                    </a:xfrm>
                    <a:prstGeom prst="rect">
                      <a:avLst/>
                    </a:prstGeom>
                  </pic:spPr>
                </pic:pic>
              </a:graphicData>
            </a:graphic>
          </wp:inline>
        </w:drawing>
      </w:r>
    </w:p>
    <w:p w14:paraId="50E232DC" w14:textId="75FEA7C9" w:rsidR="000028EA" w:rsidRDefault="00F038BF" w:rsidP="00A145E9">
      <w:pPr>
        <w:pStyle w:val="Caption"/>
        <w:jc w:val="center"/>
        <w:rPr>
          <w:rFonts w:ascii="Times New Roman" w:hAnsi="Times New Roman" w:cs="Times New Roman"/>
          <w:lang w:val="en-US"/>
        </w:rPr>
      </w:pPr>
      <w:bookmarkStart w:id="71" w:name="_Toc18403691"/>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2</w:t>
      </w:r>
      <w:r>
        <w:rPr>
          <w:lang w:val="en-US"/>
        </w:rPr>
        <w:fldChar w:fldCharType="end"/>
      </w:r>
      <w:r>
        <w:t>.</w:t>
      </w:r>
      <w:r>
        <w:fldChar w:fldCharType="begin"/>
      </w:r>
      <w:r>
        <w:instrText xml:space="preserve"> SEQ Gambar \* ARABIC \s 1 </w:instrText>
      </w:r>
      <w:r>
        <w:fldChar w:fldCharType="separate"/>
      </w:r>
      <w:r w:rsidR="00CD0E15">
        <w:t>6</w:t>
      </w:r>
      <w:r>
        <w:fldChar w:fldCharType="end"/>
      </w:r>
      <w:r>
        <w:rPr>
          <w:lang w:val="en-US"/>
        </w:rPr>
        <w:t xml:space="preserve"> </w:t>
      </w:r>
      <w:r w:rsidR="001F09EB">
        <w:rPr>
          <w:lang w:val="en-US"/>
        </w:rPr>
        <w:t xml:space="preserve">Bentuk Fisik </w:t>
      </w:r>
      <w:r w:rsidR="000028EA" w:rsidRPr="007E6EB7">
        <w:rPr>
          <w:rFonts w:ascii="Times New Roman" w:hAnsi="Times New Roman" w:cs="Times New Roman"/>
          <w:lang w:val="en-US"/>
        </w:rPr>
        <w:t>Motor</w:t>
      </w:r>
      <w:r w:rsidR="00A976C8">
        <w:rPr>
          <w:rFonts w:ascii="Times New Roman" w:hAnsi="Times New Roman" w:cs="Times New Roman"/>
          <w:lang w:val="en-US"/>
        </w:rPr>
        <w:t xml:space="preserve"> </w:t>
      </w:r>
      <w:r w:rsidR="000028EA" w:rsidRPr="007E6EB7">
        <w:rPr>
          <w:rFonts w:ascii="Times New Roman" w:hAnsi="Times New Roman" w:cs="Times New Roman"/>
          <w:lang w:val="en-US"/>
        </w:rPr>
        <w:t>Servo MG99</w:t>
      </w:r>
      <w:bookmarkEnd w:id="70"/>
      <w:r w:rsidR="00A976C8">
        <w:rPr>
          <w:rFonts w:ascii="Times New Roman" w:hAnsi="Times New Roman" w:cs="Times New Roman"/>
          <w:lang w:val="en-US"/>
        </w:rPr>
        <w:t>6R</w:t>
      </w:r>
      <w:bookmarkEnd w:id="71"/>
    </w:p>
    <w:p w14:paraId="3D891DEE" w14:textId="2E2DBE19" w:rsidR="009E1F3F" w:rsidRDefault="009E1F3F" w:rsidP="009E1F3F">
      <w:pPr>
        <w:jc w:val="center"/>
        <w:rPr>
          <w:lang w:val="en-US"/>
        </w:rPr>
      </w:pPr>
      <w:r>
        <w:rPr>
          <w:lang w:val="en-US"/>
        </w:rPr>
        <w:t>Sumber Gambar :</w:t>
      </w:r>
    </w:p>
    <w:p w14:paraId="36E50538" w14:textId="56FC6661" w:rsidR="009E1F3F" w:rsidRPr="009E1F3F" w:rsidRDefault="009E1F3F" w:rsidP="00BF10C3">
      <w:pPr>
        <w:jc w:val="center"/>
        <w:rPr>
          <w:lang w:val="en-US"/>
        </w:rPr>
      </w:pPr>
      <w:r>
        <w:rPr>
          <w:lang w:val="en-US"/>
        </w:rPr>
        <w:t>(</w:t>
      </w:r>
      <w:hyperlink r:id="rId23" w:history="1">
        <w:r w:rsidRPr="009E1F3F">
          <w:rPr>
            <w:rStyle w:val="Hyperlink"/>
            <w:color w:val="auto"/>
            <w:u w:val="none"/>
            <w:lang w:val="en-US"/>
          </w:rPr>
          <w:t>https://www.inventelectronics.com/product/towerpro-mg996r-metal-gear-servo-motor/</w:t>
        </w:r>
      </w:hyperlink>
      <w:r>
        <w:rPr>
          <w:lang w:val="en-US"/>
        </w:rPr>
        <w:t>)</w:t>
      </w:r>
    </w:p>
    <w:p w14:paraId="10C606DA" w14:textId="77777777" w:rsidR="000028EA" w:rsidRPr="00A66B28" w:rsidRDefault="000028EA" w:rsidP="00B013B8">
      <w:pPr>
        <w:shd w:val="clear" w:color="auto" w:fill="FFFFFF"/>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Keunggulan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dari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penggunaan</w:t>
      </w:r>
      <w:proofErr w:type="spellEnd"/>
      <w:r w:rsidRPr="00A66B28">
        <w:rPr>
          <w:rFonts w:ascii="Times New Roman" w:eastAsia="Times New Roman" w:hAnsi="Times New Roman" w:cs="Times New Roman"/>
          <w:noProof w:val="0"/>
          <w:szCs w:val="24"/>
          <w:bdr w:val="none" w:sz="0" w:space="0" w:color="auto" w:frame="1"/>
          <w:lang w:val="en-US"/>
        </w:rPr>
        <w:t xml:space="preserve"> motor servo </w:t>
      </w:r>
      <w:proofErr w:type="spellStart"/>
      <w:proofErr w:type="gramStart"/>
      <w:r w:rsidRPr="00A66B28">
        <w:rPr>
          <w:rFonts w:ascii="Times New Roman" w:eastAsia="Times New Roman" w:hAnsi="Times New Roman" w:cs="Times New Roman"/>
          <w:noProof w:val="0"/>
          <w:szCs w:val="24"/>
          <w:bdr w:val="none" w:sz="0" w:space="0" w:color="auto" w:frame="1"/>
          <w:lang w:val="en-US"/>
        </w:rPr>
        <w:t>adalah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gramEnd"/>
      <w:r w:rsidRPr="00A66B28">
        <w:rPr>
          <w:rFonts w:ascii="Times New Roman" w:eastAsia="Times New Roman" w:hAnsi="Times New Roman" w:cs="Times New Roman"/>
          <w:noProof w:val="0"/>
          <w:szCs w:val="24"/>
          <w:bdr w:val="none" w:sz="0" w:space="0" w:color="auto" w:frame="1"/>
          <w:lang w:val="en-US"/>
        </w:rPr>
        <w:t xml:space="preserve"> </w:t>
      </w:r>
    </w:p>
    <w:p w14:paraId="1801A660" w14:textId="77777777" w:rsidR="000028EA" w:rsidRPr="00A66B28" w:rsidRDefault="000028EA" w:rsidP="005C7BC7">
      <w:pPr>
        <w:pStyle w:val="ListParagraph"/>
        <w:numPr>
          <w:ilvl w:val="0"/>
          <w:numId w:val="12"/>
        </w:numPr>
        <w:shd w:val="clear" w:color="auto" w:fill="FFFFFF"/>
        <w:ind w:left="1080"/>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Tidak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bergetar</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tidak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ber-resonansi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saat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beroperasi</w:t>
      </w:r>
      <w:proofErr w:type="spellEnd"/>
      <w:r w:rsidRPr="00A66B28">
        <w:rPr>
          <w:rFonts w:ascii="Times New Roman" w:eastAsia="Times New Roman" w:hAnsi="Times New Roman" w:cs="Times New Roman"/>
          <w:noProof w:val="0"/>
          <w:szCs w:val="24"/>
          <w:bdr w:val="none" w:sz="0" w:space="0" w:color="auto" w:frame="1"/>
          <w:lang w:val="en-US"/>
        </w:rPr>
        <w:t>.</w:t>
      </w:r>
    </w:p>
    <w:p w14:paraId="125867CD" w14:textId="77777777" w:rsidR="000028EA" w:rsidRPr="00A66B28" w:rsidRDefault="000028EA" w:rsidP="005C7BC7">
      <w:pPr>
        <w:pStyle w:val="ListParagraph"/>
        <w:numPr>
          <w:ilvl w:val="0"/>
          <w:numId w:val="12"/>
        </w:numPr>
        <w:shd w:val="clear" w:color="auto" w:fill="FFFFFF"/>
        <w:ind w:left="1080"/>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Daya</w:t>
      </w:r>
      <w:proofErr w:type="spellEnd"/>
      <w:r w:rsidRPr="00A66B28">
        <w:rPr>
          <w:rFonts w:ascii="Times New Roman" w:eastAsia="Times New Roman" w:hAnsi="Times New Roman" w:cs="Times New Roman"/>
          <w:noProof w:val="0"/>
          <w:szCs w:val="24"/>
          <w:bdr w:val="none" w:sz="0" w:space="0" w:color="auto" w:frame="1"/>
          <w:lang w:val="en-US"/>
        </w:rPr>
        <w:t xml:space="preserve"> yang </w:t>
      </w:r>
      <w:proofErr w:type="spellStart"/>
      <w:r w:rsidRPr="00A66B28">
        <w:rPr>
          <w:rFonts w:ascii="Times New Roman" w:eastAsia="Times New Roman" w:hAnsi="Times New Roman" w:cs="Times New Roman"/>
          <w:noProof w:val="0"/>
          <w:szCs w:val="24"/>
          <w:bdr w:val="none" w:sz="0" w:space="0" w:color="auto" w:frame="1"/>
          <w:lang w:val="en-US"/>
        </w:rPr>
        <w:t>dihasilkan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sebanding</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ukuran</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berat</w:t>
      </w:r>
      <w:proofErr w:type="spellEnd"/>
      <w:r w:rsidRPr="00A66B28">
        <w:rPr>
          <w:rFonts w:ascii="Times New Roman" w:eastAsia="Times New Roman" w:hAnsi="Times New Roman" w:cs="Times New Roman"/>
          <w:noProof w:val="0"/>
          <w:szCs w:val="24"/>
          <w:bdr w:val="none" w:sz="0" w:space="0" w:color="auto" w:frame="1"/>
          <w:lang w:val="en-US"/>
        </w:rPr>
        <w:t xml:space="preserve"> motor. </w:t>
      </w:r>
    </w:p>
    <w:p w14:paraId="6492DC6B" w14:textId="77777777" w:rsidR="000028EA" w:rsidRPr="00A66B28" w:rsidRDefault="000028EA" w:rsidP="005C7BC7">
      <w:pPr>
        <w:pStyle w:val="ListParagraph"/>
        <w:numPr>
          <w:ilvl w:val="0"/>
          <w:numId w:val="12"/>
        </w:numPr>
        <w:shd w:val="clear" w:color="auto" w:fill="FFFFFF"/>
        <w:ind w:left="1080"/>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Penggunaan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arus</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listik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sebanding</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beban</w:t>
      </w:r>
      <w:proofErr w:type="spellEnd"/>
      <w:r w:rsidRPr="00A66B28">
        <w:rPr>
          <w:rFonts w:ascii="Times New Roman" w:eastAsia="Times New Roman" w:hAnsi="Times New Roman" w:cs="Times New Roman"/>
          <w:noProof w:val="0"/>
          <w:szCs w:val="24"/>
          <w:bdr w:val="none" w:sz="0" w:space="0" w:color="auto" w:frame="1"/>
          <w:lang w:val="en-US"/>
        </w:rPr>
        <w:t xml:space="preserve"> yang </w:t>
      </w:r>
      <w:proofErr w:type="spellStart"/>
      <w:r w:rsidRPr="00A66B28">
        <w:rPr>
          <w:rFonts w:ascii="Times New Roman" w:eastAsia="Times New Roman" w:hAnsi="Times New Roman" w:cs="Times New Roman"/>
          <w:noProof w:val="0"/>
          <w:szCs w:val="24"/>
          <w:bdr w:val="none" w:sz="0" w:space="0" w:color="auto" w:frame="1"/>
          <w:lang w:val="en-US"/>
        </w:rPr>
        <w:t>diberikan</w:t>
      </w:r>
      <w:proofErr w:type="spellEnd"/>
      <w:r w:rsidRPr="00A66B28">
        <w:rPr>
          <w:rFonts w:ascii="Times New Roman" w:eastAsia="Times New Roman" w:hAnsi="Times New Roman" w:cs="Times New Roman"/>
          <w:noProof w:val="0"/>
          <w:szCs w:val="24"/>
          <w:bdr w:val="none" w:sz="0" w:space="0" w:color="auto" w:frame="1"/>
          <w:lang w:val="en-US"/>
        </w:rPr>
        <w:t>.</w:t>
      </w:r>
      <w:r w:rsidRPr="00A66B28">
        <w:t xml:space="preserve"> </w:t>
      </w:r>
    </w:p>
    <w:p w14:paraId="711ED081" w14:textId="77777777" w:rsidR="000028EA" w:rsidRPr="00A66B28" w:rsidRDefault="000028EA" w:rsidP="005C7BC7">
      <w:pPr>
        <w:pStyle w:val="ListParagraph"/>
        <w:numPr>
          <w:ilvl w:val="0"/>
          <w:numId w:val="12"/>
        </w:numPr>
        <w:shd w:val="clear" w:color="auto" w:fill="FFFFFF"/>
        <w:ind w:left="1080"/>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Resolusi</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akurasi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dapat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diubah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hanya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mengganti</w:t>
      </w:r>
      <w:proofErr w:type="spellEnd"/>
      <w:r w:rsidRPr="00A66B28">
        <w:rPr>
          <w:rFonts w:ascii="Times New Roman" w:eastAsia="Times New Roman" w:hAnsi="Times New Roman" w:cs="Times New Roman"/>
          <w:noProof w:val="0"/>
          <w:szCs w:val="24"/>
          <w:bdr w:val="none" w:sz="0" w:space="0" w:color="auto" w:frame="1"/>
          <w:lang w:val="en-US"/>
        </w:rPr>
        <w:t xml:space="preserve"> encoder yang </w:t>
      </w:r>
      <w:proofErr w:type="spellStart"/>
      <w:r w:rsidRPr="00A66B28">
        <w:rPr>
          <w:rFonts w:ascii="Times New Roman" w:eastAsia="Times New Roman" w:hAnsi="Times New Roman" w:cs="Times New Roman"/>
          <w:noProof w:val="0"/>
          <w:szCs w:val="24"/>
          <w:bdr w:val="none" w:sz="0" w:space="0" w:color="auto" w:frame="1"/>
          <w:lang w:val="en-US"/>
        </w:rPr>
        <w:t>dipakai</w:t>
      </w:r>
      <w:proofErr w:type="spellEnd"/>
      <w:r w:rsidRPr="00A66B28">
        <w:rPr>
          <w:rFonts w:ascii="Times New Roman" w:eastAsia="Times New Roman" w:hAnsi="Times New Roman" w:cs="Times New Roman"/>
          <w:noProof w:val="0"/>
          <w:szCs w:val="24"/>
          <w:bdr w:val="none" w:sz="0" w:space="0" w:color="auto" w:frame="1"/>
          <w:lang w:val="en-US"/>
        </w:rPr>
        <w:t>.</w:t>
      </w:r>
    </w:p>
    <w:p w14:paraId="4631EAAF" w14:textId="5E71A96C" w:rsidR="000028EA" w:rsidRPr="00A66B28" w:rsidRDefault="000028EA" w:rsidP="005C7BC7">
      <w:pPr>
        <w:pStyle w:val="ListParagraph"/>
        <w:numPr>
          <w:ilvl w:val="0"/>
          <w:numId w:val="12"/>
        </w:numPr>
        <w:shd w:val="clear" w:color="auto" w:fill="FFFFFF"/>
        <w:ind w:left="1080"/>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Tidak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berisik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saat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beroperasi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kecepatan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tinggi</w:t>
      </w:r>
      <w:proofErr w:type="spellEnd"/>
      <w:r w:rsidRPr="00A66B28">
        <w:rPr>
          <w:rFonts w:ascii="Times New Roman" w:eastAsia="Times New Roman" w:hAnsi="Times New Roman" w:cs="Times New Roman"/>
          <w:noProof w:val="0"/>
          <w:szCs w:val="24"/>
          <w:bdr w:val="none" w:sz="0" w:space="0" w:color="auto" w:frame="1"/>
          <w:lang w:val="en-US"/>
        </w:rPr>
        <w:t>.</w:t>
      </w:r>
    </w:p>
    <w:p w14:paraId="39E0263C" w14:textId="77777777" w:rsidR="00F038BF" w:rsidRDefault="000028EA" w:rsidP="00E810F9">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Motor servo pada </w:t>
      </w:r>
      <w:proofErr w:type="spellStart"/>
      <w:r w:rsidRPr="00A66B28">
        <w:rPr>
          <w:rFonts w:ascii="Times New Roman" w:eastAsia="Times New Roman" w:hAnsi="Times New Roman" w:cs="Times New Roman"/>
          <w:noProof w:val="0"/>
          <w:szCs w:val="24"/>
          <w:bdr w:val="none" w:sz="0" w:space="0" w:color="auto" w:frame="1"/>
          <w:lang w:val="en-US"/>
        </w:rPr>
        <w:t>dasarnya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dibuat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menggunakan</w:t>
      </w:r>
      <w:proofErr w:type="spellEnd"/>
      <w:r w:rsidRPr="00A66B28">
        <w:rPr>
          <w:rFonts w:ascii="Times New Roman" w:eastAsia="Times New Roman" w:hAnsi="Times New Roman" w:cs="Times New Roman"/>
          <w:noProof w:val="0"/>
          <w:szCs w:val="24"/>
          <w:bdr w:val="none" w:sz="0" w:space="0" w:color="auto" w:frame="1"/>
          <w:lang w:val="en-US"/>
        </w:rPr>
        <w:t xml:space="preserve"> motor DC yang </w:t>
      </w:r>
      <w:proofErr w:type="spellStart"/>
      <w:r w:rsidRPr="00A66B28">
        <w:rPr>
          <w:rFonts w:ascii="Times New Roman" w:eastAsia="Times New Roman" w:hAnsi="Times New Roman" w:cs="Times New Roman"/>
          <w:noProof w:val="0"/>
          <w:szCs w:val="24"/>
          <w:bdr w:val="none" w:sz="0" w:space="0" w:color="auto" w:frame="1"/>
          <w:lang w:val="en-US"/>
        </w:rPr>
        <w:t>dilengkapi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00E810F9">
        <w:rPr>
          <w:rFonts w:ascii="Times New Roman" w:eastAsia="Times New Roman" w:hAnsi="Times New Roman" w:cs="Times New Roman"/>
          <w:noProof w:val="0"/>
          <w:szCs w:val="24"/>
          <w:bdr w:val="none" w:sz="0" w:space="0" w:color="auto" w:frame="1"/>
          <w:lang w:val="en-US"/>
        </w:rPr>
        <w:t>c</w:t>
      </w:r>
      <w:r w:rsidRPr="00A66B28">
        <w:rPr>
          <w:rFonts w:ascii="Times New Roman" w:eastAsia="Times New Roman" w:hAnsi="Times New Roman" w:cs="Times New Roman"/>
          <w:noProof w:val="0"/>
          <w:szCs w:val="24"/>
          <w:bdr w:val="none" w:sz="0" w:space="0" w:color="auto" w:frame="1"/>
          <w:lang w:val="en-US"/>
        </w:rPr>
        <w:t>ontroler</w:t>
      </w:r>
      <w:proofErr w:type="spellEnd"/>
      <w:r w:rsidRPr="00A66B28">
        <w:rPr>
          <w:rFonts w:ascii="Times New Roman" w:eastAsia="Times New Roman" w:hAnsi="Times New Roman" w:cs="Times New Roman"/>
          <w:noProof w:val="0"/>
          <w:szCs w:val="24"/>
          <w:bdr w:val="none" w:sz="0" w:space="0" w:color="auto" w:frame="1"/>
          <w:lang w:val="en-US"/>
        </w:rPr>
        <w:t xml:space="preserve"> dan sensor </w:t>
      </w:r>
      <w:proofErr w:type="spellStart"/>
      <w:r w:rsidRPr="00A66B28">
        <w:rPr>
          <w:rFonts w:ascii="Times New Roman" w:eastAsia="Times New Roman" w:hAnsi="Times New Roman" w:cs="Times New Roman"/>
          <w:noProof w:val="0"/>
          <w:szCs w:val="24"/>
          <w:bdr w:val="none" w:sz="0" w:space="0" w:color="auto" w:frame="1"/>
          <w:lang w:val="en-US"/>
        </w:rPr>
        <w:t>posisi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sehingga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dapat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memiliki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gerakan</w:t>
      </w:r>
      <w:proofErr w:type="spellEnd"/>
      <w:r w:rsidRPr="00A66B28">
        <w:rPr>
          <w:rFonts w:ascii="Times New Roman" w:eastAsia="Times New Roman" w:hAnsi="Times New Roman" w:cs="Times New Roman"/>
          <w:noProof w:val="0"/>
          <w:szCs w:val="24"/>
          <w:bdr w:val="none" w:sz="0" w:space="0" w:color="auto" w:frame="1"/>
          <w:lang w:val="en-US"/>
        </w:rPr>
        <w:t xml:space="preserve"> 0°, 90°, 120°, 180° </w:t>
      </w:r>
      <w:proofErr w:type="spellStart"/>
      <w:r w:rsidRPr="00A66B28">
        <w:rPr>
          <w:rFonts w:ascii="Times New Roman" w:eastAsia="Times New Roman" w:hAnsi="Times New Roman" w:cs="Times New Roman"/>
          <w:noProof w:val="0"/>
          <w:szCs w:val="24"/>
          <w:bdr w:val="none" w:sz="0" w:space="0" w:color="auto" w:frame="1"/>
          <w:lang w:val="en-US"/>
        </w:rPr>
        <w:t>atau</w:t>
      </w:r>
      <w:proofErr w:type="spellEnd"/>
      <w:r w:rsidRPr="00A66B28">
        <w:rPr>
          <w:rFonts w:ascii="Times New Roman" w:eastAsia="Times New Roman" w:hAnsi="Times New Roman" w:cs="Times New Roman"/>
          <w:noProof w:val="0"/>
          <w:szCs w:val="24"/>
          <w:bdr w:val="none" w:sz="0" w:space="0" w:color="auto" w:frame="1"/>
          <w:lang w:val="en-US"/>
        </w:rPr>
        <w:t xml:space="preserve"> 360°. </w:t>
      </w:r>
      <w:proofErr w:type="spellStart"/>
      <w:r w:rsidRPr="00A66B28">
        <w:rPr>
          <w:rFonts w:ascii="Times New Roman" w:eastAsia="Times New Roman" w:hAnsi="Times New Roman" w:cs="Times New Roman"/>
          <w:noProof w:val="0"/>
          <w:szCs w:val="24"/>
          <w:bdr w:val="none" w:sz="0" w:space="0" w:color="auto" w:frame="1"/>
          <w:lang w:val="en-US"/>
        </w:rPr>
        <w:t>Tiap</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komponen</w:t>
      </w:r>
      <w:proofErr w:type="spellEnd"/>
      <w:r w:rsidRPr="00A66B28">
        <w:rPr>
          <w:rFonts w:ascii="Times New Roman" w:eastAsia="Times New Roman" w:hAnsi="Times New Roman" w:cs="Times New Roman"/>
          <w:noProof w:val="0"/>
          <w:szCs w:val="24"/>
          <w:bdr w:val="none" w:sz="0" w:space="0" w:color="auto" w:frame="1"/>
          <w:lang w:val="en-US"/>
        </w:rPr>
        <w:t xml:space="preserve"> pada motor servo </w:t>
      </w:r>
      <w:proofErr w:type="spellStart"/>
      <w:r w:rsidRPr="00A66B28">
        <w:rPr>
          <w:rFonts w:ascii="Times New Roman" w:eastAsia="Times New Roman" w:hAnsi="Times New Roman" w:cs="Times New Roman"/>
          <w:noProof w:val="0"/>
          <w:szCs w:val="24"/>
          <w:bdr w:val="none" w:sz="0" w:space="0" w:color="auto" w:frame="1"/>
          <w:lang w:val="en-US"/>
        </w:rPr>
        <w:t>masing-masing</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memiliki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fungsi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sebagai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controler</w:t>
      </w:r>
      <w:proofErr w:type="spellEnd"/>
      <w:r w:rsidRPr="00A66B28">
        <w:rPr>
          <w:rFonts w:ascii="Times New Roman" w:eastAsia="Times New Roman" w:hAnsi="Times New Roman" w:cs="Times New Roman"/>
          <w:noProof w:val="0"/>
          <w:szCs w:val="24"/>
          <w:bdr w:val="none" w:sz="0" w:space="0" w:color="auto" w:frame="1"/>
          <w:lang w:val="en-US"/>
        </w:rPr>
        <w:t xml:space="preserve">, driver, sensor, gearbox dan </w:t>
      </w:r>
      <w:proofErr w:type="spellStart"/>
      <w:r w:rsidRPr="00A66B28">
        <w:rPr>
          <w:rFonts w:ascii="Times New Roman" w:eastAsia="Times New Roman" w:hAnsi="Times New Roman" w:cs="Times New Roman"/>
          <w:noProof w:val="0"/>
          <w:szCs w:val="24"/>
          <w:bdr w:val="none" w:sz="0" w:space="0" w:color="auto" w:frame="1"/>
          <w:lang w:val="en-US"/>
        </w:rPr>
        <w:t>aktuator</w:t>
      </w:r>
      <w:proofErr w:type="spellEnd"/>
      <w:r w:rsidRPr="00A66B28">
        <w:rPr>
          <w:rFonts w:ascii="Times New Roman" w:eastAsia="Times New Roman" w:hAnsi="Times New Roman" w:cs="Times New Roman"/>
          <w:noProof w:val="0"/>
          <w:szCs w:val="24"/>
          <w:bdr w:val="none" w:sz="0" w:space="0" w:color="auto" w:frame="1"/>
          <w:lang w:val="en-US"/>
        </w:rPr>
        <w:t>.</w:t>
      </w:r>
    </w:p>
    <w:p w14:paraId="1D074FEC" w14:textId="289A1338" w:rsidR="000028EA" w:rsidRPr="00A66B28" w:rsidRDefault="000028EA" w:rsidP="00E810F9">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Motor pada </w:t>
      </w:r>
      <w:proofErr w:type="spellStart"/>
      <w:r w:rsidRPr="00A66B28">
        <w:rPr>
          <w:rFonts w:ascii="Times New Roman" w:eastAsia="Times New Roman" w:hAnsi="Times New Roman" w:cs="Times New Roman"/>
          <w:noProof w:val="0"/>
          <w:szCs w:val="24"/>
          <w:bdr w:val="none" w:sz="0" w:space="0" w:color="auto" w:frame="1"/>
          <w:lang w:val="en-US"/>
        </w:rPr>
        <w:t>sebuah</w:t>
      </w:r>
      <w:proofErr w:type="spellEnd"/>
      <w:r w:rsidRPr="00A66B28">
        <w:rPr>
          <w:rFonts w:ascii="Times New Roman" w:eastAsia="Times New Roman" w:hAnsi="Times New Roman" w:cs="Times New Roman"/>
          <w:noProof w:val="0"/>
          <w:szCs w:val="24"/>
          <w:bdr w:val="none" w:sz="0" w:space="0" w:color="auto" w:frame="1"/>
          <w:lang w:val="en-US"/>
        </w:rPr>
        <w:t xml:space="preserve"> motor servo </w:t>
      </w:r>
      <w:proofErr w:type="spellStart"/>
      <w:r w:rsidRPr="00A66B28">
        <w:rPr>
          <w:rFonts w:ascii="Times New Roman" w:eastAsia="Times New Roman" w:hAnsi="Times New Roman" w:cs="Times New Roman"/>
          <w:noProof w:val="0"/>
          <w:szCs w:val="24"/>
          <w:bdr w:val="none" w:sz="0" w:space="0" w:color="auto" w:frame="1"/>
          <w:lang w:val="en-US"/>
        </w:rPr>
        <w:t>adalah</w:t>
      </w:r>
      <w:proofErr w:type="spellEnd"/>
      <w:r w:rsidRPr="00A66B28">
        <w:rPr>
          <w:rFonts w:ascii="Times New Roman" w:eastAsia="Times New Roman" w:hAnsi="Times New Roman" w:cs="Times New Roman"/>
          <w:noProof w:val="0"/>
          <w:szCs w:val="24"/>
          <w:bdr w:val="none" w:sz="0" w:space="0" w:color="auto" w:frame="1"/>
          <w:lang w:val="en-US"/>
        </w:rPr>
        <w:t xml:space="preserve"> motor DC yang </w:t>
      </w:r>
      <w:proofErr w:type="spellStart"/>
      <w:r w:rsidRPr="00A66B28">
        <w:rPr>
          <w:rFonts w:ascii="Times New Roman" w:eastAsia="Times New Roman" w:hAnsi="Times New Roman" w:cs="Times New Roman"/>
          <w:noProof w:val="0"/>
          <w:szCs w:val="24"/>
          <w:bdr w:val="none" w:sz="0" w:space="0" w:color="auto" w:frame="1"/>
          <w:lang w:val="en-US"/>
        </w:rPr>
        <w:t>dikendalikan</w:t>
      </w:r>
      <w:proofErr w:type="spellEnd"/>
      <w:r w:rsidRPr="00A66B28">
        <w:rPr>
          <w:rFonts w:ascii="Times New Roman" w:eastAsia="Times New Roman" w:hAnsi="Times New Roman" w:cs="Times New Roman"/>
          <w:noProof w:val="0"/>
          <w:szCs w:val="24"/>
          <w:bdr w:val="none" w:sz="0" w:space="0" w:color="auto" w:frame="1"/>
          <w:lang w:val="en-US"/>
        </w:rPr>
        <w:t xml:space="preserve"> oleh </w:t>
      </w:r>
      <w:proofErr w:type="spellStart"/>
      <w:r w:rsidRPr="00A66B28">
        <w:rPr>
          <w:rFonts w:ascii="Times New Roman" w:eastAsia="Times New Roman" w:hAnsi="Times New Roman" w:cs="Times New Roman"/>
          <w:noProof w:val="0"/>
          <w:szCs w:val="24"/>
          <w:bdr w:val="none" w:sz="0" w:space="0" w:color="auto" w:frame="1"/>
          <w:lang w:val="en-US"/>
        </w:rPr>
        <w:t>bagian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controler</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kemudian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komponen</w:t>
      </w:r>
      <w:proofErr w:type="spellEnd"/>
      <w:r w:rsidRPr="00A66B28">
        <w:rPr>
          <w:rFonts w:ascii="Times New Roman" w:eastAsia="Times New Roman" w:hAnsi="Times New Roman" w:cs="Times New Roman"/>
          <w:noProof w:val="0"/>
          <w:szCs w:val="24"/>
          <w:bdr w:val="none" w:sz="0" w:space="0" w:color="auto" w:frame="1"/>
          <w:lang w:val="en-US"/>
        </w:rPr>
        <w:t xml:space="preserve"> yang </w:t>
      </w:r>
      <w:proofErr w:type="spellStart"/>
      <w:r w:rsidRPr="00A66B28">
        <w:rPr>
          <w:rFonts w:ascii="Times New Roman" w:eastAsia="Times New Roman" w:hAnsi="Times New Roman" w:cs="Times New Roman"/>
          <w:noProof w:val="0"/>
          <w:szCs w:val="24"/>
          <w:bdr w:val="none" w:sz="0" w:space="0" w:color="auto" w:frame="1"/>
          <w:lang w:val="en-US"/>
        </w:rPr>
        <w:t>berfungsi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sebagai</w:t>
      </w:r>
      <w:proofErr w:type="spellEnd"/>
      <w:r w:rsidRPr="00A66B28">
        <w:rPr>
          <w:rFonts w:ascii="Times New Roman" w:eastAsia="Times New Roman" w:hAnsi="Times New Roman" w:cs="Times New Roman"/>
          <w:noProof w:val="0"/>
          <w:szCs w:val="24"/>
          <w:bdr w:val="none" w:sz="0" w:space="0" w:color="auto" w:frame="1"/>
          <w:lang w:val="en-US"/>
        </w:rPr>
        <w:t xml:space="preserve"> sensor </w:t>
      </w:r>
      <w:proofErr w:type="spellStart"/>
      <w:r w:rsidRPr="00A66B28">
        <w:rPr>
          <w:rFonts w:ascii="Times New Roman" w:eastAsia="Times New Roman" w:hAnsi="Times New Roman" w:cs="Times New Roman"/>
          <w:noProof w:val="0"/>
          <w:szCs w:val="24"/>
          <w:bdr w:val="none" w:sz="0" w:space="0" w:color="auto" w:frame="1"/>
          <w:lang w:val="en-US"/>
        </w:rPr>
        <w:t>adalah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potensiometer</w:t>
      </w:r>
      <w:proofErr w:type="spellEnd"/>
      <w:r w:rsidRPr="00A66B28">
        <w:rPr>
          <w:rFonts w:ascii="Times New Roman" w:eastAsia="Times New Roman" w:hAnsi="Times New Roman" w:cs="Times New Roman"/>
          <w:noProof w:val="0"/>
          <w:szCs w:val="24"/>
          <w:bdr w:val="none" w:sz="0" w:space="0" w:color="auto" w:frame="1"/>
          <w:lang w:val="en-US"/>
        </w:rPr>
        <w:t xml:space="preserve"> yang </w:t>
      </w:r>
      <w:proofErr w:type="spellStart"/>
      <w:r w:rsidRPr="00A66B28">
        <w:rPr>
          <w:rFonts w:ascii="Times New Roman" w:eastAsia="Times New Roman" w:hAnsi="Times New Roman" w:cs="Times New Roman"/>
          <w:noProof w:val="0"/>
          <w:szCs w:val="24"/>
          <w:bdr w:val="none" w:sz="0" w:space="0" w:color="auto" w:frame="1"/>
          <w:lang w:val="en-US"/>
        </w:rPr>
        <w:t>terhubung</w:t>
      </w:r>
      <w:proofErr w:type="spellEnd"/>
      <w:r w:rsidRPr="00A66B28">
        <w:rPr>
          <w:rFonts w:ascii="Times New Roman" w:eastAsia="Times New Roman" w:hAnsi="Times New Roman" w:cs="Times New Roman"/>
          <w:noProof w:val="0"/>
          <w:szCs w:val="24"/>
          <w:bdr w:val="none" w:sz="0" w:space="0" w:color="auto" w:frame="1"/>
          <w:lang w:val="en-US"/>
        </w:rPr>
        <w:t xml:space="preserve"> pada </w:t>
      </w:r>
      <w:proofErr w:type="spellStart"/>
      <w:r w:rsidRPr="00A66B28">
        <w:rPr>
          <w:rFonts w:ascii="Times New Roman" w:eastAsia="Times New Roman" w:hAnsi="Times New Roman" w:cs="Times New Roman"/>
          <w:noProof w:val="0"/>
          <w:szCs w:val="24"/>
          <w:bdr w:val="none" w:sz="0" w:space="0" w:color="auto" w:frame="1"/>
          <w:lang w:val="en-US"/>
        </w:rPr>
        <w:t>sistem</w:t>
      </w:r>
      <w:proofErr w:type="spellEnd"/>
      <w:r w:rsidRPr="00A66B28">
        <w:rPr>
          <w:rFonts w:ascii="Times New Roman" w:eastAsia="Times New Roman" w:hAnsi="Times New Roman" w:cs="Times New Roman"/>
          <w:noProof w:val="0"/>
          <w:szCs w:val="24"/>
          <w:bdr w:val="none" w:sz="0" w:space="0" w:color="auto" w:frame="1"/>
          <w:lang w:val="en-US"/>
        </w:rPr>
        <w:t xml:space="preserve"> gearbox pada motor servo</w:t>
      </w:r>
      <w:proofErr w:type="gramStart"/>
      <w:r w:rsidRPr="00A66B28">
        <w:rPr>
          <w:rFonts w:ascii="Times New Roman" w:eastAsia="Times New Roman" w:hAnsi="Times New Roman" w:cs="Times New Roman"/>
          <w:noProof w:val="0"/>
          <w:szCs w:val="24"/>
          <w:bdr w:val="none" w:sz="0" w:space="0" w:color="auto" w:frame="1"/>
          <w:lang w:val="en-US"/>
        </w:rPr>
        <w:t>. .</w:t>
      </w:r>
      <w:proofErr w:type="gramEnd"/>
      <w:r w:rsidRPr="00A66B28">
        <w:rPr>
          <w:rFonts w:ascii="Times New Roman" w:eastAsia="Times New Roman" w:hAnsi="Times New Roman" w:cs="Times New Roman"/>
          <w:noProof w:val="0"/>
          <w:szCs w:val="24"/>
          <w:bdr w:val="none" w:sz="0" w:space="0" w:color="auto" w:frame="1"/>
          <w:lang w:val="en-US"/>
        </w:rPr>
        <w:t xml:space="preserve"> </w:t>
      </w:r>
    </w:p>
    <w:p w14:paraId="3C91E1A8" w14:textId="26E06EF5" w:rsidR="000028EA" w:rsidRPr="00A66B28" w:rsidRDefault="000028EA"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Motor servo MG996</w:t>
      </w:r>
      <w:r w:rsidR="00E810F9">
        <w:rPr>
          <w:rFonts w:ascii="Times New Roman" w:eastAsia="Times New Roman" w:hAnsi="Times New Roman" w:cs="Times New Roman"/>
          <w:noProof w:val="0"/>
          <w:szCs w:val="24"/>
          <w:bdr w:val="none" w:sz="0" w:space="0" w:color="auto" w:frame="1"/>
          <w:lang w:val="en-US"/>
        </w:rPr>
        <w:t xml:space="preserve">R </w:t>
      </w:r>
      <w:proofErr w:type="spellStart"/>
      <w:r w:rsidRPr="00A66B28">
        <w:rPr>
          <w:rFonts w:ascii="Times New Roman" w:eastAsia="Times New Roman" w:hAnsi="Times New Roman" w:cs="Times New Roman"/>
          <w:noProof w:val="0"/>
          <w:szCs w:val="24"/>
          <w:bdr w:val="none" w:sz="0" w:space="0" w:color="auto" w:frame="1"/>
          <w:lang w:val="en-US"/>
        </w:rPr>
        <w:t>ini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adalah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versi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lebih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baru</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dari</w:t>
      </w:r>
      <w:proofErr w:type="spellEnd"/>
      <w:r w:rsidRPr="00A66B28">
        <w:rPr>
          <w:rFonts w:ascii="Times New Roman" w:eastAsia="Times New Roman" w:hAnsi="Times New Roman" w:cs="Times New Roman"/>
          <w:noProof w:val="0"/>
          <w:szCs w:val="24"/>
          <w:bdr w:val="none" w:sz="0" w:space="0" w:color="auto" w:frame="1"/>
          <w:lang w:val="en-US"/>
        </w:rPr>
        <w:t xml:space="preserve"> servo motor </w:t>
      </w:r>
      <w:proofErr w:type="spellStart"/>
      <w:r w:rsidRPr="00A66B28">
        <w:rPr>
          <w:rFonts w:ascii="Times New Roman" w:eastAsia="Times New Roman" w:hAnsi="Times New Roman" w:cs="Times New Roman"/>
          <w:noProof w:val="0"/>
          <w:szCs w:val="24"/>
          <w:bdr w:val="none" w:sz="0" w:space="0" w:color="auto" w:frame="1"/>
          <w:lang w:val="en-US"/>
        </w:rPr>
        <w:t>seri</w:t>
      </w:r>
      <w:proofErr w:type="spellEnd"/>
      <w:r w:rsidRPr="00A66B28">
        <w:rPr>
          <w:rFonts w:ascii="Times New Roman" w:eastAsia="Times New Roman" w:hAnsi="Times New Roman" w:cs="Times New Roman"/>
          <w:noProof w:val="0"/>
          <w:szCs w:val="24"/>
          <w:bdr w:val="none" w:sz="0" w:space="0" w:color="auto" w:frame="1"/>
          <w:lang w:val="en-US"/>
        </w:rPr>
        <w:t xml:space="preserve"> MG946 dan MG995, servo motor </w:t>
      </w:r>
      <w:proofErr w:type="spellStart"/>
      <w:r w:rsidRPr="00A66B28">
        <w:rPr>
          <w:rFonts w:ascii="Times New Roman" w:eastAsia="Times New Roman" w:hAnsi="Times New Roman" w:cs="Times New Roman"/>
          <w:noProof w:val="0"/>
          <w:szCs w:val="24"/>
          <w:bdr w:val="none" w:sz="0" w:space="0" w:color="auto" w:frame="1"/>
          <w:lang w:val="en-US"/>
        </w:rPr>
        <w:t>berkinerja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tinggi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gear </w:t>
      </w:r>
      <w:proofErr w:type="spellStart"/>
      <w:r w:rsidRPr="00A66B28">
        <w:rPr>
          <w:rFonts w:ascii="Times New Roman" w:eastAsia="Times New Roman" w:hAnsi="Times New Roman" w:cs="Times New Roman"/>
          <w:noProof w:val="0"/>
          <w:szCs w:val="24"/>
          <w:bdr w:val="none" w:sz="0" w:space="0" w:color="auto" w:frame="1"/>
          <w:lang w:val="en-US"/>
        </w:rPr>
        <w:t>logam</w:t>
      </w:r>
      <w:proofErr w:type="spellEnd"/>
      <w:r w:rsidRPr="00A66B28">
        <w:rPr>
          <w:rFonts w:ascii="Times New Roman" w:eastAsia="Times New Roman" w:hAnsi="Times New Roman" w:cs="Times New Roman"/>
          <w:noProof w:val="0"/>
          <w:szCs w:val="24"/>
          <w:bdr w:val="none" w:sz="0" w:space="0" w:color="auto" w:frame="1"/>
          <w:lang w:val="en-US"/>
        </w:rPr>
        <w:t xml:space="preserve"> (metal gear), ball bearing </w:t>
      </w:r>
      <w:proofErr w:type="spellStart"/>
      <w:r w:rsidRPr="00A66B28">
        <w:rPr>
          <w:rFonts w:ascii="Times New Roman" w:eastAsia="Times New Roman" w:hAnsi="Times New Roman" w:cs="Times New Roman"/>
          <w:noProof w:val="0"/>
          <w:szCs w:val="24"/>
          <w:bdr w:val="none" w:sz="0" w:space="0" w:color="auto" w:frame="1"/>
          <w:lang w:val="en-US"/>
        </w:rPr>
        <w:t>ganda</w:t>
      </w:r>
      <w:proofErr w:type="spellEnd"/>
      <w:r w:rsidRPr="00A66B28">
        <w:rPr>
          <w:rFonts w:ascii="Times New Roman" w:eastAsia="Times New Roman" w:hAnsi="Times New Roman" w:cs="Times New Roman"/>
          <w:noProof w:val="0"/>
          <w:szCs w:val="24"/>
          <w:bdr w:val="none" w:sz="0" w:space="0" w:color="auto" w:frame="1"/>
          <w:lang w:val="en-US"/>
        </w:rPr>
        <w:t xml:space="preserve">, 180° </w:t>
      </w:r>
      <w:proofErr w:type="spellStart"/>
      <w:r w:rsidRPr="00A66B28">
        <w:rPr>
          <w:rFonts w:ascii="Times New Roman" w:eastAsia="Times New Roman" w:hAnsi="Times New Roman" w:cs="Times New Roman"/>
          <w:noProof w:val="0"/>
          <w:szCs w:val="24"/>
          <w:bdr w:val="none" w:sz="0" w:space="0" w:color="auto" w:frame="1"/>
          <w:lang w:val="en-US"/>
        </w:rPr>
        <w:t>rotasi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kabel</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koneksi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sepanjang</w:t>
      </w:r>
      <w:proofErr w:type="spellEnd"/>
      <w:r w:rsidRPr="00A66B28">
        <w:rPr>
          <w:rFonts w:ascii="Times New Roman" w:eastAsia="Times New Roman" w:hAnsi="Times New Roman" w:cs="Times New Roman"/>
          <w:noProof w:val="0"/>
          <w:szCs w:val="24"/>
          <w:bdr w:val="none" w:sz="0" w:space="0" w:color="auto" w:frame="1"/>
          <w:lang w:val="en-US"/>
        </w:rPr>
        <w:t xml:space="preserve"> 30 cm, dan </w:t>
      </w:r>
      <w:proofErr w:type="spellStart"/>
      <w:r w:rsidRPr="00A66B28">
        <w:rPr>
          <w:rFonts w:ascii="Times New Roman" w:eastAsia="Times New Roman" w:hAnsi="Times New Roman" w:cs="Times New Roman"/>
          <w:noProof w:val="0"/>
          <w:szCs w:val="24"/>
          <w:bdr w:val="none" w:sz="0" w:space="0" w:color="auto" w:frame="1"/>
          <w:lang w:val="en-US"/>
        </w:rPr>
        <w:t>dilengkapi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proofErr w:type="gramStart"/>
      <w:r w:rsidRPr="00A66B28">
        <w:rPr>
          <w:rFonts w:ascii="Times New Roman" w:eastAsia="Times New Roman" w:hAnsi="Times New Roman" w:cs="Times New Roman"/>
          <w:noProof w:val="0"/>
          <w:szCs w:val="24"/>
          <w:bdr w:val="none" w:sz="0" w:space="0" w:color="auto" w:frame="1"/>
          <w:lang w:val="en-US"/>
        </w:rPr>
        <w:t>aksesoris</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proofErr w:type="gram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digunakan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sesuai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kebutuhan</w:t>
      </w:r>
      <w:proofErr w:type="spellEnd"/>
      <w:r w:rsidRPr="00A66B28">
        <w:rPr>
          <w:rFonts w:ascii="Times New Roman" w:eastAsia="Times New Roman" w:hAnsi="Times New Roman" w:cs="Times New Roman"/>
          <w:noProof w:val="0"/>
          <w:szCs w:val="24"/>
          <w:bdr w:val="none" w:sz="0" w:space="0" w:color="auto" w:frame="1"/>
          <w:lang w:val="en-US"/>
        </w:rPr>
        <w:t xml:space="preserve">. </w:t>
      </w:r>
    </w:p>
    <w:p w14:paraId="438ACA77" w14:textId="77777777" w:rsidR="000028EA" w:rsidRPr="00A66B28" w:rsidRDefault="000028EA"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Servo motor </w:t>
      </w:r>
      <w:proofErr w:type="spellStart"/>
      <w:r w:rsidRPr="00A66B28">
        <w:rPr>
          <w:rFonts w:ascii="Times New Roman" w:eastAsia="Times New Roman" w:hAnsi="Times New Roman" w:cs="Times New Roman"/>
          <w:noProof w:val="0"/>
          <w:szCs w:val="24"/>
          <w:bdr w:val="none" w:sz="0" w:space="0" w:color="auto" w:frame="1"/>
          <w:lang w:val="en-US"/>
        </w:rPr>
        <w:t>ini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cocok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aplikasi</w:t>
      </w:r>
      <w:proofErr w:type="spellEnd"/>
      <w:r w:rsidRPr="00A66B28">
        <w:rPr>
          <w:rFonts w:ascii="Times New Roman" w:eastAsia="Times New Roman" w:hAnsi="Times New Roman" w:cs="Times New Roman"/>
          <w:noProof w:val="0"/>
          <w:szCs w:val="24"/>
          <w:bdr w:val="none" w:sz="0" w:space="0" w:color="auto" w:frame="1"/>
          <w:lang w:val="en-US"/>
        </w:rPr>
        <w:t xml:space="preserve"> yang </w:t>
      </w:r>
      <w:proofErr w:type="spellStart"/>
      <w:r w:rsidRPr="00A66B28">
        <w:rPr>
          <w:rFonts w:ascii="Times New Roman" w:eastAsia="Times New Roman" w:hAnsi="Times New Roman" w:cs="Times New Roman"/>
          <w:noProof w:val="0"/>
          <w:szCs w:val="24"/>
          <w:bdr w:val="none" w:sz="0" w:space="0" w:color="auto" w:frame="1"/>
          <w:lang w:val="en-US"/>
        </w:rPr>
        <w:t>membutuhkan</w:t>
      </w:r>
      <w:proofErr w:type="spellEnd"/>
      <w:r w:rsidRPr="00A66B28">
        <w:rPr>
          <w:rFonts w:ascii="Times New Roman" w:eastAsia="Times New Roman" w:hAnsi="Times New Roman" w:cs="Times New Roman"/>
          <w:noProof w:val="0"/>
          <w:szCs w:val="24"/>
          <w:bdr w:val="none" w:sz="0" w:space="0" w:color="auto" w:frame="1"/>
          <w:lang w:val="en-US"/>
        </w:rPr>
        <w:t xml:space="preserve"> motor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torsi yang </w:t>
      </w:r>
      <w:proofErr w:type="spellStart"/>
      <w:r w:rsidRPr="00A66B28">
        <w:rPr>
          <w:rFonts w:ascii="Times New Roman" w:eastAsia="Times New Roman" w:hAnsi="Times New Roman" w:cs="Times New Roman"/>
          <w:noProof w:val="0"/>
          <w:szCs w:val="24"/>
          <w:bdr w:val="none" w:sz="0" w:space="0" w:color="auto" w:frame="1"/>
          <w:lang w:val="en-US"/>
        </w:rPr>
        <w:t>memadai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hingga</w:t>
      </w:r>
      <w:proofErr w:type="spellEnd"/>
      <w:r w:rsidRPr="00A66B28">
        <w:rPr>
          <w:rFonts w:ascii="Times New Roman" w:eastAsia="Times New Roman" w:hAnsi="Times New Roman" w:cs="Times New Roman"/>
          <w:noProof w:val="0"/>
          <w:szCs w:val="24"/>
          <w:bdr w:val="none" w:sz="0" w:space="0" w:color="auto" w:frame="1"/>
          <w:lang w:val="en-US"/>
        </w:rPr>
        <w:t xml:space="preserve"> 13 kg.cm (</w:t>
      </w:r>
      <w:proofErr w:type="spellStart"/>
      <w:r w:rsidRPr="00A66B28">
        <w:rPr>
          <w:rFonts w:ascii="Times New Roman" w:eastAsia="Times New Roman" w:hAnsi="Times New Roman" w:cs="Times New Roman"/>
          <w:noProof w:val="0"/>
          <w:szCs w:val="24"/>
          <w:bdr w:val="none" w:sz="0" w:space="0" w:color="auto" w:frame="1"/>
          <w:lang w:val="en-US"/>
        </w:rPr>
        <w:t>batas</w:t>
      </w:r>
      <w:proofErr w:type="spellEnd"/>
      <w:r w:rsidRPr="00A66B28">
        <w:rPr>
          <w:rFonts w:ascii="Times New Roman" w:eastAsia="Times New Roman" w:hAnsi="Times New Roman" w:cs="Times New Roman"/>
          <w:noProof w:val="0"/>
          <w:szCs w:val="24"/>
          <w:bdr w:val="none" w:sz="0" w:space="0" w:color="auto" w:frame="1"/>
          <w:lang w:val="en-US"/>
        </w:rPr>
        <w:t xml:space="preserve"> stall torque pada 7,2 Volt). </w:t>
      </w:r>
      <w:proofErr w:type="spellStart"/>
      <w:r w:rsidRPr="00A66B28">
        <w:rPr>
          <w:rFonts w:ascii="Times New Roman" w:eastAsia="Times New Roman" w:hAnsi="Times New Roman" w:cs="Times New Roman"/>
          <w:noProof w:val="0"/>
          <w:szCs w:val="24"/>
          <w:bdr w:val="none" w:sz="0" w:space="0" w:color="auto" w:frame="1"/>
          <w:lang w:val="en-US"/>
        </w:rPr>
        <w:t>Dibanding</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pendahulunya</w:t>
      </w:r>
      <w:proofErr w:type="spellEnd"/>
      <w:r w:rsidRPr="00A66B28">
        <w:rPr>
          <w:rFonts w:ascii="Times New Roman" w:eastAsia="Times New Roman" w:hAnsi="Times New Roman" w:cs="Times New Roman"/>
          <w:noProof w:val="0"/>
          <w:szCs w:val="24"/>
          <w:bdr w:val="none" w:sz="0" w:space="0" w:color="auto" w:frame="1"/>
          <w:lang w:val="en-US"/>
        </w:rPr>
        <w:t xml:space="preserve"> (MG995), servo </w:t>
      </w:r>
      <w:proofErr w:type="spellStart"/>
      <w:r w:rsidRPr="00A66B28">
        <w:rPr>
          <w:rFonts w:ascii="Times New Roman" w:eastAsia="Times New Roman" w:hAnsi="Times New Roman" w:cs="Times New Roman"/>
          <w:noProof w:val="0"/>
          <w:szCs w:val="24"/>
          <w:bdr w:val="none" w:sz="0" w:space="0" w:color="auto" w:frame="1"/>
          <w:lang w:val="en-US"/>
        </w:rPr>
        <w:t>ini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bekerja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lebih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akurat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lebih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cepat</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responsif</w:t>
      </w:r>
      <w:proofErr w:type="spellEnd"/>
      <w:r w:rsidRPr="00A66B28">
        <w:rPr>
          <w:rFonts w:ascii="Times New Roman" w:eastAsia="Times New Roman" w:hAnsi="Times New Roman" w:cs="Times New Roman"/>
          <w:noProof w:val="0"/>
          <w:szCs w:val="24"/>
          <w:bdr w:val="none" w:sz="0" w:space="0" w:color="auto" w:frame="1"/>
          <w:lang w:val="en-US"/>
        </w:rPr>
        <w:t xml:space="preserve">, dan </w:t>
      </w:r>
      <w:proofErr w:type="spellStart"/>
      <w:r w:rsidRPr="00A66B28">
        <w:rPr>
          <w:rFonts w:ascii="Times New Roman" w:eastAsia="Times New Roman" w:hAnsi="Times New Roman" w:cs="Times New Roman"/>
          <w:noProof w:val="0"/>
          <w:szCs w:val="24"/>
          <w:bdr w:val="none" w:sz="0" w:space="0" w:color="auto" w:frame="1"/>
          <w:lang w:val="en-US"/>
        </w:rPr>
        <w:t>berdaya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lebih</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kuat</w:t>
      </w:r>
      <w:proofErr w:type="spellEnd"/>
      <w:r w:rsidRPr="00A66B28">
        <w:rPr>
          <w:rFonts w:ascii="Times New Roman" w:eastAsia="Times New Roman" w:hAnsi="Times New Roman" w:cs="Times New Roman"/>
          <w:noProof w:val="0"/>
          <w:szCs w:val="24"/>
          <w:bdr w:val="none" w:sz="0" w:space="0" w:color="auto" w:frame="1"/>
          <w:lang w:val="en-US"/>
        </w:rPr>
        <w:t xml:space="preserve">. </w:t>
      </w:r>
    </w:p>
    <w:p w14:paraId="3E86084E" w14:textId="77777777" w:rsidR="000028EA" w:rsidRPr="00A66B28" w:rsidRDefault="000028EA"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Pada </w:t>
      </w:r>
      <w:proofErr w:type="spellStart"/>
      <w:r w:rsidRPr="00A66B28">
        <w:rPr>
          <w:rFonts w:ascii="Times New Roman" w:eastAsia="Times New Roman" w:hAnsi="Times New Roman" w:cs="Times New Roman"/>
          <w:noProof w:val="0"/>
          <w:szCs w:val="24"/>
          <w:bdr w:val="none" w:sz="0" w:space="0" w:color="auto" w:frame="1"/>
          <w:lang w:val="en-US"/>
        </w:rPr>
        <w:t>catu</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daya</w:t>
      </w:r>
      <w:proofErr w:type="spellEnd"/>
      <w:r w:rsidRPr="00A66B28">
        <w:rPr>
          <w:rFonts w:ascii="Times New Roman" w:eastAsia="Times New Roman" w:hAnsi="Times New Roman" w:cs="Times New Roman"/>
          <w:noProof w:val="0"/>
          <w:szCs w:val="24"/>
          <w:bdr w:val="none" w:sz="0" w:space="0" w:color="auto" w:frame="1"/>
          <w:lang w:val="en-US"/>
        </w:rPr>
        <w:t xml:space="preserve"> 4,8 Volt yang </w:t>
      </w:r>
      <w:proofErr w:type="spellStart"/>
      <w:r w:rsidRPr="00A66B28">
        <w:rPr>
          <w:rFonts w:ascii="Times New Roman" w:eastAsia="Times New Roman" w:hAnsi="Times New Roman" w:cs="Times New Roman"/>
          <w:noProof w:val="0"/>
          <w:szCs w:val="24"/>
          <w:bdr w:val="none" w:sz="0" w:space="0" w:color="auto" w:frame="1"/>
          <w:lang w:val="en-US"/>
        </w:rPr>
        <w:t>merupakan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tegangan</w:t>
      </w:r>
      <w:proofErr w:type="spellEnd"/>
      <w:r w:rsidRPr="00A66B28">
        <w:rPr>
          <w:rFonts w:ascii="Times New Roman" w:eastAsia="Times New Roman" w:hAnsi="Times New Roman" w:cs="Times New Roman"/>
          <w:noProof w:val="0"/>
          <w:szCs w:val="24"/>
          <w:bdr w:val="none" w:sz="0" w:space="0" w:color="auto" w:frame="1"/>
          <w:lang w:val="en-US"/>
        </w:rPr>
        <w:t xml:space="preserve"> minimum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mengoperasikan</w:t>
      </w:r>
      <w:proofErr w:type="spellEnd"/>
      <w:r w:rsidRPr="00A66B28">
        <w:rPr>
          <w:rFonts w:ascii="Times New Roman" w:eastAsia="Times New Roman" w:hAnsi="Times New Roman" w:cs="Times New Roman"/>
          <w:noProof w:val="0"/>
          <w:szCs w:val="24"/>
          <w:bdr w:val="none" w:sz="0" w:space="0" w:color="auto" w:frame="1"/>
          <w:lang w:val="en-US"/>
        </w:rPr>
        <w:t xml:space="preserve"> motor </w:t>
      </w:r>
      <w:proofErr w:type="spellStart"/>
      <w:r w:rsidRPr="00A66B28">
        <w:rPr>
          <w:rFonts w:ascii="Times New Roman" w:eastAsia="Times New Roman" w:hAnsi="Times New Roman" w:cs="Times New Roman"/>
          <w:noProof w:val="0"/>
          <w:szCs w:val="24"/>
          <w:bdr w:val="none" w:sz="0" w:space="0" w:color="auto" w:frame="1"/>
          <w:lang w:val="en-US"/>
        </w:rPr>
        <w:t>ini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kecepatan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operasi</w:t>
      </w:r>
      <w:proofErr w:type="spellEnd"/>
      <w:r w:rsidRPr="00A66B28">
        <w:rPr>
          <w:rFonts w:ascii="Times New Roman" w:eastAsia="Times New Roman" w:hAnsi="Times New Roman" w:cs="Times New Roman"/>
          <w:noProof w:val="0"/>
          <w:szCs w:val="24"/>
          <w:bdr w:val="none" w:sz="0" w:space="0" w:color="auto" w:frame="1"/>
          <w:lang w:val="en-US"/>
        </w:rPr>
        <w:t xml:space="preserve"> motor </w:t>
      </w:r>
      <w:proofErr w:type="spellStart"/>
      <w:r w:rsidRPr="00A66B28">
        <w:rPr>
          <w:rFonts w:ascii="Times New Roman" w:eastAsia="Times New Roman" w:hAnsi="Times New Roman" w:cs="Times New Roman"/>
          <w:noProof w:val="0"/>
          <w:szCs w:val="24"/>
          <w:bdr w:val="none" w:sz="0" w:space="0" w:color="auto" w:frame="1"/>
          <w:lang w:val="en-US"/>
        </w:rPr>
        <w:t>ini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mencapai</w:t>
      </w:r>
      <w:proofErr w:type="spellEnd"/>
      <w:r w:rsidRPr="00A66B28">
        <w:rPr>
          <w:rFonts w:ascii="Times New Roman" w:eastAsia="Times New Roman" w:hAnsi="Times New Roman" w:cs="Times New Roman"/>
          <w:noProof w:val="0"/>
          <w:szCs w:val="24"/>
          <w:bdr w:val="none" w:sz="0" w:space="0" w:color="auto" w:frame="1"/>
          <w:lang w:val="en-US"/>
        </w:rPr>
        <w:t xml:space="preserve"> 0,17 </w:t>
      </w:r>
      <w:proofErr w:type="spellStart"/>
      <w:r w:rsidRPr="00A66B28">
        <w:rPr>
          <w:rFonts w:ascii="Times New Roman" w:eastAsia="Times New Roman" w:hAnsi="Times New Roman" w:cs="Times New Roman"/>
          <w:noProof w:val="0"/>
          <w:szCs w:val="24"/>
          <w:bdr w:val="none" w:sz="0" w:space="0" w:color="auto" w:frame="1"/>
          <w:lang w:val="en-US"/>
        </w:rPr>
        <w:t>detik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rotasi</w:t>
      </w:r>
      <w:proofErr w:type="spellEnd"/>
      <w:r w:rsidRPr="00A66B28">
        <w:rPr>
          <w:rFonts w:ascii="Times New Roman" w:eastAsia="Times New Roman" w:hAnsi="Times New Roman" w:cs="Times New Roman"/>
          <w:noProof w:val="0"/>
          <w:szCs w:val="24"/>
          <w:bdr w:val="none" w:sz="0" w:space="0" w:color="auto" w:frame="1"/>
          <w:lang w:val="en-US"/>
        </w:rPr>
        <w:t xml:space="preserve"> 60° (pada </w:t>
      </w:r>
      <w:proofErr w:type="spellStart"/>
      <w:r w:rsidRPr="00A66B28">
        <w:rPr>
          <w:rFonts w:ascii="Times New Roman" w:eastAsia="Times New Roman" w:hAnsi="Times New Roman" w:cs="Times New Roman"/>
          <w:noProof w:val="0"/>
          <w:szCs w:val="24"/>
          <w:bdr w:val="none" w:sz="0" w:space="0" w:color="auto" w:frame="1"/>
          <w:lang w:val="en-US"/>
        </w:rPr>
        <w:t>catu</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daya</w:t>
      </w:r>
      <w:proofErr w:type="spellEnd"/>
      <w:r w:rsidRPr="00A66B28">
        <w:rPr>
          <w:rFonts w:ascii="Times New Roman" w:eastAsia="Times New Roman" w:hAnsi="Times New Roman" w:cs="Times New Roman"/>
          <w:noProof w:val="0"/>
          <w:szCs w:val="24"/>
          <w:bdr w:val="none" w:sz="0" w:space="0" w:color="auto" w:frame="1"/>
          <w:lang w:val="en-US"/>
        </w:rPr>
        <w:t xml:space="preserve"> 4,8 Volt </w:t>
      </w:r>
      <w:proofErr w:type="spellStart"/>
      <w:r w:rsidRPr="00A66B28">
        <w:rPr>
          <w:rFonts w:ascii="Times New Roman" w:eastAsia="Times New Roman" w:hAnsi="Times New Roman" w:cs="Times New Roman"/>
          <w:noProof w:val="0"/>
          <w:szCs w:val="24"/>
          <w:bdr w:val="none" w:sz="0" w:space="0" w:color="auto" w:frame="1"/>
          <w:lang w:val="en-US"/>
        </w:rPr>
        <w:t>tanpa</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beban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batas</w:t>
      </w:r>
      <w:proofErr w:type="spellEnd"/>
      <w:r w:rsidRPr="00A66B28">
        <w:rPr>
          <w:rFonts w:ascii="Times New Roman" w:eastAsia="Times New Roman" w:hAnsi="Times New Roman" w:cs="Times New Roman"/>
          <w:noProof w:val="0"/>
          <w:szCs w:val="24"/>
          <w:bdr w:val="none" w:sz="0" w:space="0" w:color="auto" w:frame="1"/>
          <w:lang w:val="en-US"/>
        </w:rPr>
        <w:t xml:space="preserve"> stall torque </w:t>
      </w:r>
      <w:proofErr w:type="spellStart"/>
      <w:r w:rsidRPr="00A66B28">
        <w:rPr>
          <w:rFonts w:ascii="Times New Roman" w:eastAsia="Times New Roman" w:hAnsi="Times New Roman" w:cs="Times New Roman"/>
          <w:noProof w:val="0"/>
          <w:szCs w:val="24"/>
          <w:bdr w:val="none" w:sz="0" w:space="0" w:color="auto" w:frame="1"/>
          <w:lang w:val="en-US"/>
        </w:rPr>
        <w:t>sebesar</w:t>
      </w:r>
      <w:proofErr w:type="spellEnd"/>
      <w:r w:rsidRPr="00A66B28">
        <w:rPr>
          <w:rFonts w:ascii="Times New Roman" w:eastAsia="Times New Roman" w:hAnsi="Times New Roman" w:cs="Times New Roman"/>
          <w:noProof w:val="0"/>
          <w:szCs w:val="24"/>
          <w:bdr w:val="none" w:sz="0" w:space="0" w:color="auto" w:frame="1"/>
          <w:lang w:val="en-US"/>
        </w:rPr>
        <w:t xml:space="preserve"> 9,4 kg.cm. </w:t>
      </w:r>
    </w:p>
    <w:p w14:paraId="36F96058" w14:textId="73303C3E" w:rsidR="000028EA" w:rsidRPr="00A66B28" w:rsidRDefault="000028EA"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Batas </w:t>
      </w:r>
      <w:proofErr w:type="spellStart"/>
      <w:r w:rsidRPr="00A66B28">
        <w:rPr>
          <w:rFonts w:ascii="Times New Roman" w:eastAsia="Times New Roman" w:hAnsi="Times New Roman" w:cs="Times New Roman"/>
          <w:noProof w:val="0"/>
          <w:szCs w:val="24"/>
          <w:bdr w:val="none" w:sz="0" w:space="0" w:color="auto" w:frame="1"/>
          <w:lang w:val="en-US"/>
        </w:rPr>
        <w:t>tegangan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maksimum</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sebesar</w:t>
      </w:r>
      <w:proofErr w:type="spellEnd"/>
      <w:r w:rsidRPr="00A66B28">
        <w:rPr>
          <w:rFonts w:ascii="Times New Roman" w:eastAsia="Times New Roman" w:hAnsi="Times New Roman" w:cs="Times New Roman"/>
          <w:noProof w:val="0"/>
          <w:szCs w:val="24"/>
          <w:bdr w:val="none" w:sz="0" w:space="0" w:color="auto" w:frame="1"/>
          <w:lang w:val="en-US"/>
        </w:rPr>
        <w:t xml:space="preserve"> 7,2 Volt, </w:t>
      </w:r>
      <w:proofErr w:type="spellStart"/>
      <w:r w:rsidRPr="00A66B28">
        <w:rPr>
          <w:rFonts w:ascii="Times New Roman" w:eastAsia="Times New Roman" w:hAnsi="Times New Roman" w:cs="Times New Roman"/>
          <w:noProof w:val="0"/>
          <w:szCs w:val="24"/>
          <w:bdr w:val="none" w:sz="0" w:space="0" w:color="auto" w:frame="1"/>
          <w:lang w:val="en-US"/>
        </w:rPr>
        <w:t>namun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dianjurkan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membatasi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tegangan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catu</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daya</w:t>
      </w:r>
      <w:proofErr w:type="spellEnd"/>
      <w:r w:rsidRPr="00A66B28">
        <w:rPr>
          <w:rFonts w:ascii="Times New Roman" w:eastAsia="Times New Roman" w:hAnsi="Times New Roman" w:cs="Times New Roman"/>
          <w:noProof w:val="0"/>
          <w:szCs w:val="24"/>
          <w:bdr w:val="none" w:sz="0" w:space="0" w:color="auto" w:frame="1"/>
          <w:lang w:val="en-US"/>
        </w:rPr>
        <w:t xml:space="preserve"> pada </w:t>
      </w:r>
      <w:proofErr w:type="spellStart"/>
      <w:r w:rsidRPr="00A66B28">
        <w:rPr>
          <w:rFonts w:ascii="Times New Roman" w:eastAsia="Times New Roman" w:hAnsi="Times New Roman" w:cs="Times New Roman"/>
          <w:noProof w:val="0"/>
          <w:szCs w:val="24"/>
          <w:bdr w:val="none" w:sz="0" w:space="0" w:color="auto" w:frame="1"/>
          <w:lang w:val="en-US"/>
        </w:rPr>
        <w:t>tingkat</w:t>
      </w:r>
      <w:proofErr w:type="spellEnd"/>
      <w:r w:rsidRPr="00A66B28">
        <w:rPr>
          <w:rFonts w:ascii="Times New Roman" w:eastAsia="Times New Roman" w:hAnsi="Times New Roman" w:cs="Times New Roman"/>
          <w:noProof w:val="0"/>
          <w:szCs w:val="24"/>
          <w:bdr w:val="none" w:sz="0" w:space="0" w:color="auto" w:frame="1"/>
          <w:lang w:val="en-US"/>
        </w:rPr>
        <w:t xml:space="preserve"> 6 Volt. Pada </w:t>
      </w:r>
      <w:proofErr w:type="spellStart"/>
      <w:r w:rsidRPr="00A66B28">
        <w:rPr>
          <w:rFonts w:ascii="Times New Roman" w:eastAsia="Times New Roman" w:hAnsi="Times New Roman" w:cs="Times New Roman"/>
          <w:noProof w:val="0"/>
          <w:szCs w:val="24"/>
          <w:bdr w:val="none" w:sz="0" w:space="0" w:color="auto" w:frame="1"/>
          <w:lang w:val="en-US"/>
        </w:rPr>
        <w:t>tegangan</w:t>
      </w:r>
      <w:proofErr w:type="spellEnd"/>
      <w:r w:rsidRPr="00A66B28">
        <w:rPr>
          <w:rFonts w:ascii="Times New Roman" w:eastAsia="Times New Roman" w:hAnsi="Times New Roman" w:cs="Times New Roman"/>
          <w:noProof w:val="0"/>
          <w:szCs w:val="24"/>
          <w:bdr w:val="none" w:sz="0" w:space="0" w:color="auto" w:frame="1"/>
          <w:lang w:val="en-US"/>
        </w:rPr>
        <w:t xml:space="preserve"> 6 VDC, motor </w:t>
      </w:r>
      <w:proofErr w:type="spellStart"/>
      <w:r w:rsidRPr="00A66B28">
        <w:rPr>
          <w:rFonts w:ascii="Times New Roman" w:eastAsia="Times New Roman" w:hAnsi="Times New Roman" w:cs="Times New Roman"/>
          <w:noProof w:val="0"/>
          <w:szCs w:val="24"/>
          <w:bdr w:val="none" w:sz="0" w:space="0" w:color="auto" w:frame="1"/>
          <w:lang w:val="en-US"/>
        </w:rPr>
        <w:t>ini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mampu</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beroperasi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kecepatan</w:t>
      </w:r>
      <w:proofErr w:type="spellEnd"/>
      <w:r w:rsidRPr="00A66B28">
        <w:rPr>
          <w:rFonts w:ascii="Times New Roman" w:eastAsia="Times New Roman" w:hAnsi="Times New Roman" w:cs="Times New Roman"/>
          <w:noProof w:val="0"/>
          <w:szCs w:val="24"/>
          <w:bdr w:val="none" w:sz="0" w:space="0" w:color="auto" w:frame="1"/>
          <w:lang w:val="en-US"/>
        </w:rPr>
        <w:t xml:space="preserve"> 0,14 </w:t>
      </w:r>
      <w:proofErr w:type="spellStart"/>
      <w:r w:rsidRPr="00A66B28">
        <w:rPr>
          <w:rFonts w:ascii="Times New Roman" w:eastAsia="Times New Roman" w:hAnsi="Times New Roman" w:cs="Times New Roman"/>
          <w:noProof w:val="0"/>
          <w:szCs w:val="24"/>
          <w:bdr w:val="none" w:sz="0" w:space="0" w:color="auto" w:frame="1"/>
          <w:lang w:val="en-US"/>
        </w:rPr>
        <w:t>detik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gramStart"/>
      <w:r w:rsidRPr="00A66B28">
        <w:rPr>
          <w:rFonts w:ascii="Times New Roman" w:eastAsia="Times New Roman" w:hAnsi="Times New Roman" w:cs="Times New Roman"/>
          <w:noProof w:val="0"/>
          <w:szCs w:val="24"/>
          <w:bdr w:val="none" w:sz="0" w:space="0" w:color="auto" w:frame="1"/>
          <w:lang w:val="en-US"/>
        </w:rPr>
        <w:t>per  60</w:t>
      </w:r>
      <w:proofErr w:type="gramEnd"/>
      <w:r w:rsidRPr="00A66B28">
        <w:rPr>
          <w:rFonts w:ascii="Times New Roman" w:eastAsia="Times New Roman" w:hAnsi="Times New Roman" w:cs="Times New Roman"/>
          <w:noProof w:val="0"/>
          <w:szCs w:val="24"/>
          <w:bdr w:val="none" w:sz="0" w:space="0" w:color="auto" w:frame="1"/>
          <w:lang w:val="en-US"/>
        </w:rPr>
        <w:t>° (</w:t>
      </w:r>
      <w:proofErr w:type="spellStart"/>
      <w:r w:rsidRPr="00A66B28">
        <w:rPr>
          <w:rFonts w:ascii="Times New Roman" w:eastAsia="Times New Roman" w:hAnsi="Times New Roman" w:cs="Times New Roman"/>
          <w:noProof w:val="0"/>
          <w:szCs w:val="24"/>
          <w:bdr w:val="none" w:sz="0" w:space="0" w:color="auto" w:frame="1"/>
          <w:lang w:val="en-US"/>
        </w:rPr>
        <w:t>konsumsi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arus</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tipikal</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antara</w:t>
      </w:r>
      <w:proofErr w:type="spellEnd"/>
      <w:r w:rsidRPr="00A66B28">
        <w:rPr>
          <w:rFonts w:ascii="Times New Roman" w:eastAsia="Times New Roman" w:hAnsi="Times New Roman" w:cs="Times New Roman"/>
          <w:noProof w:val="0"/>
          <w:szCs w:val="24"/>
          <w:bdr w:val="none" w:sz="0" w:space="0" w:color="auto" w:frame="1"/>
          <w:lang w:val="en-US"/>
        </w:rPr>
        <w:t xml:space="preserve"> 500 mA ~ 900 mA) </w:t>
      </w:r>
      <w:proofErr w:type="spellStart"/>
      <w:r w:rsidRPr="00A66B28">
        <w:rPr>
          <w:rFonts w:ascii="Times New Roman" w:eastAsia="Times New Roman" w:hAnsi="Times New Roman" w:cs="Times New Roman"/>
          <w:noProof w:val="0"/>
          <w:szCs w:val="24"/>
          <w:bdr w:val="none" w:sz="0" w:space="0" w:color="auto" w:frame="1"/>
          <w:lang w:val="en-US"/>
        </w:rPr>
        <w:t>dengan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batas</w:t>
      </w:r>
      <w:proofErr w:type="spellEnd"/>
      <w:r w:rsidRPr="00A66B28">
        <w:rPr>
          <w:rFonts w:ascii="Times New Roman" w:eastAsia="Times New Roman" w:hAnsi="Times New Roman" w:cs="Times New Roman"/>
          <w:noProof w:val="0"/>
          <w:szCs w:val="24"/>
          <w:bdr w:val="none" w:sz="0" w:space="0" w:color="auto" w:frame="1"/>
          <w:lang w:val="en-US"/>
        </w:rPr>
        <w:t xml:space="preserve"> stall torque </w:t>
      </w:r>
      <w:proofErr w:type="spellStart"/>
      <w:r w:rsidRPr="00A66B28">
        <w:rPr>
          <w:rFonts w:ascii="Times New Roman" w:eastAsia="Times New Roman" w:hAnsi="Times New Roman" w:cs="Times New Roman"/>
          <w:noProof w:val="0"/>
          <w:szCs w:val="24"/>
          <w:bdr w:val="none" w:sz="0" w:space="0" w:color="auto" w:frame="1"/>
          <w:lang w:val="en-US"/>
        </w:rPr>
        <w:t>sebesar</w:t>
      </w:r>
      <w:proofErr w:type="spellEnd"/>
      <w:r w:rsidRPr="00A66B28">
        <w:rPr>
          <w:rFonts w:ascii="Times New Roman" w:eastAsia="Times New Roman" w:hAnsi="Times New Roman" w:cs="Times New Roman"/>
          <w:noProof w:val="0"/>
          <w:szCs w:val="24"/>
          <w:bdr w:val="none" w:sz="0" w:space="0" w:color="auto" w:frame="1"/>
          <w:lang w:val="en-US"/>
        </w:rPr>
        <w:t xml:space="preserve"> 11 kg.cm (</w:t>
      </w:r>
      <w:proofErr w:type="spellStart"/>
      <w:r w:rsidRPr="00A66B28">
        <w:rPr>
          <w:rFonts w:ascii="Times New Roman" w:eastAsia="Times New Roman" w:hAnsi="Times New Roman" w:cs="Times New Roman"/>
          <w:noProof w:val="0"/>
          <w:szCs w:val="24"/>
          <w:bdr w:val="none" w:sz="0" w:space="0" w:color="auto" w:frame="1"/>
          <w:lang w:val="en-US"/>
        </w:rPr>
        <w:t>konsumsi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arus</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maksimum</w:t>
      </w:r>
      <w:proofErr w:type="spellEnd"/>
      <w:r w:rsidRPr="00A66B28">
        <w:rPr>
          <w:rFonts w:ascii="Times New Roman" w:eastAsia="Times New Roman" w:hAnsi="Times New Roman" w:cs="Times New Roman"/>
          <w:noProof w:val="0"/>
          <w:szCs w:val="24"/>
          <w:bdr w:val="none" w:sz="0" w:space="0" w:color="auto" w:frame="1"/>
          <w:lang w:val="en-US"/>
        </w:rPr>
        <w:t xml:space="preserve"> / stall current 2,5 A)</w:t>
      </w:r>
      <w:r w:rsidR="00F038BF">
        <w:rPr>
          <w:rFonts w:ascii="Times New Roman" w:eastAsia="Times New Roman" w:hAnsi="Times New Roman" w:cs="Times New Roman"/>
          <w:noProof w:val="0"/>
          <w:szCs w:val="24"/>
          <w:bdr w:val="none" w:sz="0" w:space="0" w:color="auto" w:frame="1"/>
          <w:lang w:val="en-US"/>
        </w:rPr>
        <w:t>.</w:t>
      </w:r>
    </w:p>
    <w:p w14:paraId="43EF9ACB" w14:textId="1C84105C" w:rsidR="000028EA" w:rsidRDefault="000028EA"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Untuk</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spesifikasi</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dapat</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dilihat</w:t>
      </w:r>
      <w:proofErr w:type="spellEnd"/>
      <w:r w:rsidRPr="00A66B28">
        <w:rPr>
          <w:rFonts w:ascii="Times New Roman" w:eastAsia="Times New Roman" w:hAnsi="Times New Roman" w:cs="Times New Roman"/>
          <w:noProof w:val="0"/>
          <w:szCs w:val="24"/>
          <w:bdr w:val="none" w:sz="0" w:space="0" w:color="auto" w:frame="1"/>
          <w:lang w:val="en-US"/>
        </w:rPr>
        <w:t xml:space="preserve"> pada </w:t>
      </w:r>
      <w:proofErr w:type="spellStart"/>
      <w:r w:rsidRPr="00A66B28">
        <w:rPr>
          <w:rFonts w:ascii="Times New Roman" w:eastAsia="Times New Roman" w:hAnsi="Times New Roman" w:cs="Times New Roman"/>
          <w:noProof w:val="0"/>
          <w:szCs w:val="24"/>
          <w:bdr w:val="none" w:sz="0" w:space="0" w:color="auto" w:frame="1"/>
          <w:lang w:val="en-US"/>
        </w:rPr>
        <w:t>tabel</w:t>
      </w:r>
      <w:proofErr w:type="spellEnd"/>
      <w:r w:rsidRPr="00A66B28">
        <w:rPr>
          <w:rFonts w:ascii="Times New Roman" w:eastAsia="Times New Roman" w:hAnsi="Times New Roman" w:cs="Times New Roman"/>
          <w:noProof w:val="0"/>
          <w:szCs w:val="24"/>
          <w:bdr w:val="none" w:sz="0" w:space="0" w:color="auto" w:frame="1"/>
          <w:lang w:val="en-US"/>
        </w:rPr>
        <w:t xml:space="preserve"> 2.2 </w:t>
      </w:r>
      <w:proofErr w:type="spellStart"/>
      <w:r w:rsidRPr="00A66B28">
        <w:rPr>
          <w:rFonts w:ascii="Times New Roman" w:eastAsia="Times New Roman" w:hAnsi="Times New Roman" w:cs="Times New Roman"/>
          <w:noProof w:val="0"/>
          <w:szCs w:val="24"/>
          <w:bdr w:val="none" w:sz="0" w:space="0" w:color="auto" w:frame="1"/>
          <w:lang w:val="en-US"/>
        </w:rPr>
        <w:t>spesifikasi</w:t>
      </w:r>
      <w:proofErr w:type="spellEnd"/>
      <w:r w:rsidRPr="00A66B28">
        <w:rPr>
          <w:rFonts w:ascii="Times New Roman" w:eastAsia="Times New Roman" w:hAnsi="Times New Roman" w:cs="Times New Roman"/>
          <w:noProof w:val="0"/>
          <w:szCs w:val="24"/>
          <w:bdr w:val="none" w:sz="0" w:space="0" w:color="auto" w:frame="1"/>
          <w:lang w:val="en-US"/>
        </w:rPr>
        <w:t xml:space="preserve"> motor servo </w:t>
      </w:r>
      <w:r w:rsidR="00A976C8">
        <w:rPr>
          <w:rFonts w:ascii="Times New Roman" w:eastAsia="Times New Roman" w:hAnsi="Times New Roman" w:cs="Times New Roman"/>
          <w:noProof w:val="0"/>
          <w:szCs w:val="24"/>
          <w:bdr w:val="none" w:sz="0" w:space="0" w:color="auto" w:frame="1"/>
          <w:lang w:val="en-US"/>
        </w:rPr>
        <w:t>MG</w:t>
      </w:r>
      <w:r w:rsidRPr="00A66B28">
        <w:rPr>
          <w:rFonts w:ascii="Times New Roman" w:eastAsia="Times New Roman" w:hAnsi="Times New Roman" w:cs="Times New Roman"/>
          <w:noProof w:val="0"/>
          <w:szCs w:val="24"/>
          <w:bdr w:val="none" w:sz="0" w:space="0" w:color="auto" w:frame="1"/>
          <w:lang w:val="en-US"/>
        </w:rPr>
        <w:t>996R.</w:t>
      </w:r>
    </w:p>
    <w:p w14:paraId="11745A63" w14:textId="37BC4DF3" w:rsidR="00F038BF" w:rsidRDefault="00F038BF"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
    <w:p w14:paraId="4E072FC7" w14:textId="00BB1919" w:rsidR="00F038BF" w:rsidRDefault="00F038BF"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
    <w:p w14:paraId="24BE86A9" w14:textId="30D01326" w:rsidR="00F038BF" w:rsidRDefault="00F038BF"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
    <w:p w14:paraId="397B592B" w14:textId="3FCBDBE2" w:rsidR="00F038BF" w:rsidRDefault="00F038BF"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
    <w:p w14:paraId="0ABF40F3" w14:textId="381FD616" w:rsidR="00F038BF" w:rsidRDefault="00F038BF"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
    <w:p w14:paraId="3864E2EF" w14:textId="5F1F5453" w:rsidR="00F038BF" w:rsidRDefault="00F038BF"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
    <w:p w14:paraId="4FF2EA2A" w14:textId="1F497DCE" w:rsidR="00F038BF" w:rsidRDefault="00F038BF"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
    <w:p w14:paraId="616BFFCE" w14:textId="42727054" w:rsidR="00F038BF" w:rsidRDefault="00F038BF"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
    <w:p w14:paraId="3B4C2527" w14:textId="77777777" w:rsidR="00F038BF" w:rsidRDefault="00F038BF" w:rsidP="00B013B8">
      <w:pPr>
        <w:shd w:val="clear" w:color="auto" w:fill="FFFFFF"/>
        <w:ind w:firstLine="709"/>
        <w:textAlignment w:val="baseline"/>
        <w:rPr>
          <w:rFonts w:ascii="Times New Roman" w:eastAsia="Times New Roman" w:hAnsi="Times New Roman" w:cs="Times New Roman"/>
          <w:noProof w:val="0"/>
          <w:szCs w:val="24"/>
          <w:bdr w:val="none" w:sz="0" w:space="0" w:color="auto" w:frame="1"/>
          <w:lang w:val="en-US"/>
        </w:rPr>
      </w:pPr>
    </w:p>
    <w:p w14:paraId="0B9EBC90" w14:textId="2E0C5EF2" w:rsidR="00F03BF5" w:rsidRPr="00F03BF5" w:rsidRDefault="000339E2" w:rsidP="000339E2">
      <w:pPr>
        <w:pStyle w:val="Caption"/>
        <w:rPr>
          <w:rFonts w:ascii="Times New Roman" w:eastAsia="Times New Roman" w:hAnsi="Times New Roman" w:cs="Times New Roman"/>
          <w:noProof w:val="0"/>
          <w:szCs w:val="24"/>
          <w:lang w:val="en-US"/>
        </w:rPr>
      </w:pPr>
      <w:bookmarkStart w:id="72" w:name="_Toc13087425"/>
      <w:bookmarkStart w:id="73" w:name="_Toc18403714"/>
      <w:r w:rsidRPr="0044504D">
        <w:t>Tabel</w:t>
      </w:r>
      <w:r w:rsidRPr="0044504D">
        <w:rPr>
          <w:lang w:val="en-US"/>
        </w:rPr>
        <w:t xml:space="preserve"> </w:t>
      </w:r>
      <w:r w:rsidRPr="0044504D">
        <w:rPr>
          <w:lang w:val="en-US"/>
        </w:rPr>
        <w:fldChar w:fldCharType="begin"/>
      </w:r>
      <w:r w:rsidRPr="00EA6598">
        <w:rPr>
          <w:lang w:val="en-US"/>
        </w:rPr>
        <w:instrText xml:space="preserve"> </w:instrText>
      </w:r>
      <w:r>
        <w:rPr>
          <w:lang w:val="en-US"/>
        </w:rPr>
        <w:instrText>SEQ Chapter \c</w:instrText>
      </w:r>
      <w:r w:rsidRPr="00EA6598">
        <w:rPr>
          <w:lang w:val="en-US"/>
        </w:rPr>
        <w:instrText xml:space="preserve"> </w:instrText>
      </w:r>
      <w:r w:rsidRPr="0044504D">
        <w:rPr>
          <w:lang w:val="en-US"/>
        </w:rPr>
        <w:fldChar w:fldCharType="separate"/>
      </w:r>
      <w:r w:rsidR="00CD0E15">
        <w:rPr>
          <w:lang w:val="en-US"/>
        </w:rPr>
        <w:t>2</w:t>
      </w:r>
      <w:r w:rsidRPr="0044504D">
        <w:rPr>
          <w:lang w:val="en-US"/>
        </w:rPr>
        <w:fldChar w:fldCharType="end"/>
      </w:r>
      <w:r>
        <w:t>.</w:t>
      </w:r>
      <w:r>
        <w:fldChar w:fldCharType="begin"/>
      </w:r>
      <w:r>
        <w:instrText xml:space="preserve"> SEQ Tabel \* ARABIC \s 1 </w:instrText>
      </w:r>
      <w:r>
        <w:fldChar w:fldCharType="separate"/>
      </w:r>
      <w:r w:rsidR="00CD0E15">
        <w:t>3</w:t>
      </w:r>
      <w:r>
        <w:fldChar w:fldCharType="end"/>
      </w:r>
      <w:r w:rsidRPr="0044504D">
        <w:t xml:space="preserve"> </w:t>
      </w:r>
      <w:r w:rsidR="00F03BF5" w:rsidRPr="004408C2">
        <w:rPr>
          <w:lang w:val="en-US"/>
        </w:rPr>
        <w:t>Spesifikasi Motor Servo MG996R</w:t>
      </w:r>
      <w:bookmarkEnd w:id="72"/>
      <w:bookmarkEnd w:id="73"/>
    </w:p>
    <w:tbl>
      <w:tblPr>
        <w:tblStyle w:val="TableGrid"/>
        <w:tblW w:w="0" w:type="auto"/>
        <w:jc w:val="center"/>
        <w:tblLook w:val="04A0" w:firstRow="1" w:lastRow="0" w:firstColumn="1" w:lastColumn="0" w:noHBand="0" w:noVBand="1"/>
      </w:tblPr>
      <w:tblGrid>
        <w:gridCol w:w="2587"/>
        <w:gridCol w:w="2560"/>
      </w:tblGrid>
      <w:tr w:rsidR="00B013B8" w:rsidRPr="00A66B28" w14:paraId="0B70F249" w14:textId="77777777" w:rsidTr="00A976C8">
        <w:trPr>
          <w:trHeight w:val="371"/>
          <w:jc w:val="center"/>
        </w:trPr>
        <w:tc>
          <w:tcPr>
            <w:tcW w:w="2587" w:type="dxa"/>
          </w:tcPr>
          <w:p w14:paraId="23BE96F6"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Berat</w:t>
            </w:r>
            <w:proofErr w:type="spellEnd"/>
          </w:p>
        </w:tc>
        <w:tc>
          <w:tcPr>
            <w:tcW w:w="2560" w:type="dxa"/>
          </w:tcPr>
          <w:p w14:paraId="61B22CE3"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E810F9">
              <w:rPr>
                <w:rFonts w:ascii="Times New Roman" w:eastAsia="Times New Roman" w:hAnsi="Times New Roman" w:cs="Times New Roman"/>
                <w:noProof w:val="0"/>
                <w:szCs w:val="24"/>
                <w:bdr w:val="none" w:sz="0" w:space="0" w:color="auto" w:frame="1"/>
                <w:lang w:val="en-US"/>
              </w:rPr>
              <w:t>55</w:t>
            </w:r>
          </w:p>
        </w:tc>
      </w:tr>
      <w:tr w:rsidR="00B013B8" w:rsidRPr="00A66B28" w14:paraId="6F9CB002" w14:textId="77777777" w:rsidTr="00A976C8">
        <w:trPr>
          <w:trHeight w:val="385"/>
          <w:jc w:val="center"/>
        </w:trPr>
        <w:tc>
          <w:tcPr>
            <w:tcW w:w="2587" w:type="dxa"/>
          </w:tcPr>
          <w:p w14:paraId="070B8AA1"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Dimensi</w:t>
            </w:r>
            <w:proofErr w:type="spellEnd"/>
          </w:p>
        </w:tc>
        <w:tc>
          <w:tcPr>
            <w:tcW w:w="2560" w:type="dxa"/>
          </w:tcPr>
          <w:p w14:paraId="60D1E720"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40.7 X 19.7 X42.9 Mm</w:t>
            </w:r>
          </w:p>
        </w:tc>
      </w:tr>
      <w:tr w:rsidR="00B013B8" w:rsidRPr="00A66B28" w14:paraId="67B0CB28" w14:textId="77777777" w:rsidTr="00A976C8">
        <w:trPr>
          <w:trHeight w:val="743"/>
          <w:jc w:val="center"/>
        </w:trPr>
        <w:tc>
          <w:tcPr>
            <w:tcW w:w="2587" w:type="dxa"/>
          </w:tcPr>
          <w:p w14:paraId="69192074"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Torsi Stall</w:t>
            </w:r>
          </w:p>
        </w:tc>
        <w:tc>
          <w:tcPr>
            <w:tcW w:w="2560" w:type="dxa"/>
          </w:tcPr>
          <w:p w14:paraId="03FEF95B"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9.4 </w:t>
            </w:r>
            <w:proofErr w:type="spellStart"/>
            <w:r w:rsidRPr="00A66B28">
              <w:rPr>
                <w:rFonts w:ascii="Times New Roman" w:eastAsia="Times New Roman" w:hAnsi="Times New Roman" w:cs="Times New Roman"/>
                <w:noProof w:val="0"/>
                <w:szCs w:val="24"/>
                <w:bdr w:val="none" w:sz="0" w:space="0" w:color="auto" w:frame="1"/>
                <w:lang w:val="en-US"/>
              </w:rPr>
              <w:t>Kgf·Cm</w:t>
            </w:r>
            <w:proofErr w:type="spellEnd"/>
            <w:r w:rsidRPr="00A66B28">
              <w:rPr>
                <w:rFonts w:ascii="Times New Roman" w:eastAsia="Times New Roman" w:hAnsi="Times New Roman" w:cs="Times New Roman"/>
                <w:noProof w:val="0"/>
                <w:szCs w:val="24"/>
                <w:bdr w:val="none" w:sz="0" w:space="0" w:color="auto" w:frame="1"/>
                <w:lang w:val="en-US"/>
              </w:rPr>
              <w:t xml:space="preserve"> (4.8 </w:t>
            </w:r>
            <w:proofErr w:type="gramStart"/>
            <w:r w:rsidRPr="00A66B28">
              <w:rPr>
                <w:rFonts w:ascii="Times New Roman" w:eastAsia="Times New Roman" w:hAnsi="Times New Roman" w:cs="Times New Roman"/>
                <w:noProof w:val="0"/>
                <w:szCs w:val="24"/>
                <w:bdr w:val="none" w:sz="0" w:space="0" w:color="auto" w:frame="1"/>
                <w:lang w:val="en-US"/>
              </w:rPr>
              <w:t>V )</w:t>
            </w:r>
            <w:proofErr w:type="gramEnd"/>
            <w:r w:rsidRPr="00A66B28">
              <w:rPr>
                <w:rFonts w:ascii="Times New Roman" w:eastAsia="Times New Roman" w:hAnsi="Times New Roman" w:cs="Times New Roman"/>
                <w:noProof w:val="0"/>
                <w:szCs w:val="24"/>
                <w:bdr w:val="none" w:sz="0" w:space="0" w:color="auto" w:frame="1"/>
                <w:lang w:val="en-US"/>
              </w:rPr>
              <w:t xml:space="preserve">, 11 </w:t>
            </w:r>
            <w:proofErr w:type="spellStart"/>
            <w:r w:rsidRPr="00A66B28">
              <w:rPr>
                <w:rFonts w:ascii="Times New Roman" w:eastAsia="Times New Roman" w:hAnsi="Times New Roman" w:cs="Times New Roman"/>
                <w:noProof w:val="0"/>
                <w:szCs w:val="24"/>
                <w:bdr w:val="none" w:sz="0" w:space="0" w:color="auto" w:frame="1"/>
                <w:lang w:val="en-US"/>
              </w:rPr>
              <w:t>Kgf·Cm</w:t>
            </w:r>
            <w:proofErr w:type="spellEnd"/>
            <w:r w:rsidRPr="00A66B28">
              <w:rPr>
                <w:rFonts w:ascii="Times New Roman" w:eastAsia="Times New Roman" w:hAnsi="Times New Roman" w:cs="Times New Roman"/>
                <w:noProof w:val="0"/>
                <w:szCs w:val="24"/>
                <w:bdr w:val="none" w:sz="0" w:space="0" w:color="auto" w:frame="1"/>
                <w:lang w:val="en-US"/>
              </w:rPr>
              <w:t xml:space="preserve"> (6 V)</w:t>
            </w:r>
          </w:p>
        </w:tc>
      </w:tr>
      <w:tr w:rsidR="00B013B8" w:rsidRPr="00A66B28" w14:paraId="1911AC44" w14:textId="77777777" w:rsidTr="00A976C8">
        <w:trPr>
          <w:trHeight w:val="385"/>
          <w:jc w:val="center"/>
        </w:trPr>
        <w:tc>
          <w:tcPr>
            <w:tcW w:w="2587" w:type="dxa"/>
          </w:tcPr>
          <w:p w14:paraId="046EB918"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Kecepatan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Operasi</w:t>
            </w:r>
            <w:proofErr w:type="spellEnd"/>
          </w:p>
        </w:tc>
        <w:tc>
          <w:tcPr>
            <w:tcW w:w="2560" w:type="dxa"/>
          </w:tcPr>
          <w:p w14:paraId="26BF6EFD"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 xml:space="preserve">0.17 S/60º (4.8 V), 0.14 S/60º (6 V)  </w:t>
            </w:r>
          </w:p>
        </w:tc>
      </w:tr>
      <w:tr w:rsidR="00B013B8" w:rsidRPr="00A66B28" w14:paraId="743B77D9" w14:textId="77777777" w:rsidTr="00A976C8">
        <w:trPr>
          <w:trHeight w:val="371"/>
          <w:jc w:val="center"/>
        </w:trPr>
        <w:tc>
          <w:tcPr>
            <w:tcW w:w="2587" w:type="dxa"/>
          </w:tcPr>
          <w:p w14:paraId="560A63B3"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Tegangan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Pengoperasian</w:t>
            </w:r>
            <w:proofErr w:type="spellEnd"/>
          </w:p>
        </w:tc>
        <w:tc>
          <w:tcPr>
            <w:tcW w:w="2560" w:type="dxa"/>
          </w:tcPr>
          <w:p w14:paraId="679FB04D"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4.8 V A 7.2 V</w:t>
            </w:r>
          </w:p>
        </w:tc>
      </w:tr>
      <w:tr w:rsidR="00B013B8" w:rsidRPr="00A66B28" w14:paraId="7BA5F010" w14:textId="77777777" w:rsidTr="00A976C8">
        <w:trPr>
          <w:trHeight w:val="371"/>
          <w:jc w:val="center"/>
        </w:trPr>
        <w:tc>
          <w:tcPr>
            <w:tcW w:w="2587" w:type="dxa"/>
          </w:tcPr>
          <w:p w14:paraId="2871C608"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Arus</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Berjalan</w:t>
            </w:r>
            <w:proofErr w:type="spellEnd"/>
          </w:p>
        </w:tc>
        <w:tc>
          <w:tcPr>
            <w:tcW w:w="2560" w:type="dxa"/>
          </w:tcPr>
          <w:p w14:paraId="2FC6E0AC"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500 Ma- 900ma</w:t>
            </w:r>
          </w:p>
        </w:tc>
      </w:tr>
      <w:tr w:rsidR="00B013B8" w:rsidRPr="00A66B28" w14:paraId="4D67F917" w14:textId="77777777" w:rsidTr="00A976C8">
        <w:trPr>
          <w:trHeight w:val="371"/>
          <w:jc w:val="center"/>
        </w:trPr>
        <w:tc>
          <w:tcPr>
            <w:tcW w:w="2587" w:type="dxa"/>
          </w:tcPr>
          <w:p w14:paraId="27F77DE4"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Arus</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Kios</w:t>
            </w:r>
            <w:proofErr w:type="spellEnd"/>
          </w:p>
        </w:tc>
        <w:tc>
          <w:tcPr>
            <w:tcW w:w="2560" w:type="dxa"/>
          </w:tcPr>
          <w:p w14:paraId="5CA552D7"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2.5 A (6V)</w:t>
            </w:r>
          </w:p>
        </w:tc>
      </w:tr>
      <w:tr w:rsidR="00B013B8" w:rsidRPr="00A66B28" w14:paraId="20757635" w14:textId="77777777" w:rsidTr="00A976C8">
        <w:trPr>
          <w:trHeight w:val="385"/>
          <w:jc w:val="center"/>
        </w:trPr>
        <w:tc>
          <w:tcPr>
            <w:tcW w:w="2587" w:type="dxa"/>
          </w:tcPr>
          <w:p w14:paraId="28CBD248"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Lebar</w:t>
            </w:r>
            <w:proofErr w:type="spellEnd"/>
            <w:r w:rsidRPr="00A66B28">
              <w:rPr>
                <w:rFonts w:ascii="Times New Roman" w:eastAsia="Times New Roman" w:hAnsi="Times New Roman" w:cs="Times New Roman"/>
                <w:noProof w:val="0"/>
                <w:szCs w:val="24"/>
                <w:bdr w:val="none" w:sz="0" w:space="0" w:color="auto" w:frame="1"/>
                <w:lang w:val="en-US"/>
              </w:rPr>
              <w:t xml:space="preserve"> Pita</w:t>
            </w:r>
          </w:p>
        </w:tc>
        <w:tc>
          <w:tcPr>
            <w:tcW w:w="2560" w:type="dxa"/>
          </w:tcPr>
          <w:p w14:paraId="2E4ECF5A"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5 µs</w:t>
            </w:r>
          </w:p>
        </w:tc>
      </w:tr>
      <w:tr w:rsidR="00B013B8" w:rsidRPr="00A66B28" w14:paraId="40EE1EF6" w14:textId="77777777" w:rsidTr="00A976C8">
        <w:trPr>
          <w:trHeight w:val="371"/>
          <w:jc w:val="center"/>
        </w:trPr>
        <w:tc>
          <w:tcPr>
            <w:tcW w:w="2587" w:type="dxa"/>
          </w:tcPr>
          <w:p w14:paraId="55447FCE"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proofErr w:type="spellStart"/>
            <w:r w:rsidRPr="00A66B28">
              <w:rPr>
                <w:rFonts w:ascii="Times New Roman" w:eastAsia="Times New Roman" w:hAnsi="Times New Roman" w:cs="Times New Roman"/>
                <w:noProof w:val="0"/>
                <w:szCs w:val="24"/>
                <w:bdr w:val="none" w:sz="0" w:space="0" w:color="auto" w:frame="1"/>
                <w:lang w:val="en-US"/>
              </w:rPr>
              <w:t>Kisaran</w:t>
            </w:r>
            <w:proofErr w:type="spellEnd"/>
            <w:r w:rsidRPr="00A66B28">
              <w:rPr>
                <w:rFonts w:ascii="Times New Roman" w:eastAsia="Times New Roman" w:hAnsi="Times New Roman" w:cs="Times New Roman"/>
                <w:noProof w:val="0"/>
                <w:szCs w:val="24"/>
                <w:bdr w:val="none" w:sz="0" w:space="0" w:color="auto" w:frame="1"/>
                <w:lang w:val="en-US"/>
              </w:rPr>
              <w:t xml:space="preserve"> </w:t>
            </w:r>
            <w:proofErr w:type="spellStart"/>
            <w:r w:rsidRPr="00A66B28">
              <w:rPr>
                <w:rFonts w:ascii="Times New Roman" w:eastAsia="Times New Roman" w:hAnsi="Times New Roman" w:cs="Times New Roman"/>
                <w:noProof w:val="0"/>
                <w:szCs w:val="24"/>
                <w:bdr w:val="none" w:sz="0" w:space="0" w:color="auto" w:frame="1"/>
                <w:lang w:val="en-US"/>
              </w:rPr>
              <w:t>Suhu</w:t>
            </w:r>
            <w:proofErr w:type="spellEnd"/>
          </w:p>
        </w:tc>
        <w:tc>
          <w:tcPr>
            <w:tcW w:w="2560" w:type="dxa"/>
          </w:tcPr>
          <w:p w14:paraId="3FE7F6A6" w14:textId="77777777" w:rsidR="00B013B8" w:rsidRPr="00A66B28" w:rsidRDefault="00B013B8" w:rsidP="00B013B8">
            <w:pPr>
              <w:jc w:val="left"/>
              <w:textAlignment w:val="baseline"/>
              <w:rPr>
                <w:rFonts w:ascii="Times New Roman" w:eastAsia="Times New Roman" w:hAnsi="Times New Roman" w:cs="Times New Roman"/>
                <w:noProof w:val="0"/>
                <w:szCs w:val="24"/>
                <w:bdr w:val="none" w:sz="0" w:space="0" w:color="auto" w:frame="1"/>
                <w:lang w:val="en-US"/>
              </w:rPr>
            </w:pPr>
            <w:r w:rsidRPr="00A66B28">
              <w:rPr>
                <w:rFonts w:ascii="Times New Roman" w:eastAsia="Times New Roman" w:hAnsi="Times New Roman" w:cs="Times New Roman"/>
                <w:noProof w:val="0"/>
                <w:szCs w:val="24"/>
                <w:bdr w:val="none" w:sz="0" w:space="0" w:color="auto" w:frame="1"/>
                <w:lang w:val="en-US"/>
              </w:rPr>
              <w:t>0 ºc- 55 ºc</w:t>
            </w:r>
          </w:p>
        </w:tc>
      </w:tr>
    </w:tbl>
    <w:p w14:paraId="32E008EB" w14:textId="187A9BB3" w:rsidR="00BF10C3" w:rsidRDefault="00BF10C3" w:rsidP="00F038BF">
      <w:pPr>
        <w:shd w:val="clear" w:color="auto" w:fill="FFFFFF"/>
        <w:textAlignment w:val="baseline"/>
        <w:rPr>
          <w:rFonts w:ascii="Times New Roman" w:eastAsia="Times New Roman" w:hAnsi="Times New Roman" w:cs="Times New Roman"/>
          <w:noProof w:val="0"/>
          <w:szCs w:val="24"/>
          <w:bdr w:val="none" w:sz="0" w:space="0" w:color="auto" w:frame="1"/>
          <w:lang w:val="en-US"/>
        </w:rPr>
      </w:pPr>
    </w:p>
    <w:p w14:paraId="14D54A75" w14:textId="77777777" w:rsidR="00F038BF" w:rsidRDefault="00A64FF5" w:rsidP="00F038BF">
      <w:pPr>
        <w:pStyle w:val="Heading3"/>
      </w:pPr>
      <w:bookmarkStart w:id="74" w:name="_Toc18403744"/>
      <w:r>
        <w:t>Katup Bola/Ball Valve</w:t>
      </w:r>
      <w:bookmarkEnd w:id="74"/>
    </w:p>
    <w:p w14:paraId="11503F83" w14:textId="53699711" w:rsidR="00DC55BF" w:rsidRPr="00DC55BF" w:rsidRDefault="00DC55BF" w:rsidP="00F038BF">
      <w:pPr>
        <w:ind w:firstLine="720"/>
      </w:pPr>
      <w:r w:rsidRPr="00F038BF">
        <w:rPr>
          <w:rStyle w:val="Strong"/>
          <w:b w:val="0"/>
          <w:bCs w:val="0"/>
        </w:rPr>
        <w:t>Valve (Katup)</w:t>
      </w:r>
      <w:r>
        <w:t xml:space="preserve"> adalah sebuah perangkat yang mengatur, mengarahkan atau mengontrol aliran dari suatu cairan (gas, cairan, padatan terfluidisasi) dengan membuka, menutup, atau menutup sebagian dari jalan alirannya. Katup dalam kehidupan sehari-hari, paling nyata adalah pada pipa air, seperti keran untuk air. Contoh akrab lainnya termasuk katup kontrol gas di kompor, katup kecil yang dipasang di kamar mandi dan masih banyak lagi.</w:t>
      </w:r>
    </w:p>
    <w:p w14:paraId="1DC8F7DB" w14:textId="100ADE95" w:rsidR="00820B25" w:rsidRDefault="00A976C8" w:rsidP="00F038BF">
      <w:pPr>
        <w:ind w:firstLine="720"/>
      </w:pPr>
      <w:r>
        <w:t>Katup memainkan peran penting dalam aplikasi industri mulai dari transportasi air minum juga untuk mengontrol pengapian di mesin roket.</w:t>
      </w:r>
      <w:r w:rsidR="00820B25">
        <w:t xml:space="preserve"> </w:t>
      </w:r>
      <w:r>
        <w:t>Katup dapat dioperasikan secara manual, baik oleh pegangan , tuas pedal dan lain-lain. Selain dapat dioperasikan secara manual katup juga dapat dioperasikan secara otomatis dengan menggunakan prinsip perubahan aliran tekanan, suhu d</w:t>
      </w:r>
      <w:r w:rsidR="00820B25">
        <w:t xml:space="preserve">an </w:t>
      </w:r>
      <w:r>
        <w:t>l</w:t>
      </w:r>
      <w:r w:rsidR="00820B25">
        <w:t>ain-</w:t>
      </w:r>
      <w:r>
        <w:t>l</w:t>
      </w:r>
      <w:r w:rsidR="00820B25">
        <w:t>ain</w:t>
      </w:r>
      <w:r>
        <w:t>. Perubahan</w:t>
      </w:r>
      <w:r w:rsidR="00820B25">
        <w:t>-perubahan</w:t>
      </w:r>
      <w:r>
        <w:t xml:space="preserve"> ini dapat mempengaruhi diafragma, pegas atau piston yang pada gilirannya mengaktifkan katup secara otomatis.</w:t>
      </w:r>
      <w:r w:rsidR="00820B25">
        <w:t xml:space="preserve"> Berikut berbagai macam jenis valve dengan dengan karakteristik dan cara kerja masing-masing :</w:t>
      </w:r>
    </w:p>
    <w:p w14:paraId="0C09B34D" w14:textId="77777777" w:rsidR="00932652" w:rsidRDefault="00932652" w:rsidP="00F038BF">
      <w:pPr>
        <w:ind w:firstLine="720"/>
      </w:pPr>
    </w:p>
    <w:p w14:paraId="61D0E728" w14:textId="54EA8D17" w:rsidR="00820B25" w:rsidRDefault="00820B25" w:rsidP="005C7BC7">
      <w:pPr>
        <w:pStyle w:val="ListParagraph"/>
        <w:numPr>
          <w:ilvl w:val="1"/>
          <w:numId w:val="9"/>
        </w:numPr>
        <w:ind w:left="1080"/>
      </w:pPr>
      <w:r w:rsidRPr="00F038BF">
        <w:rPr>
          <w:rStyle w:val="Strong"/>
          <w:b w:val="0"/>
          <w:bCs w:val="0"/>
        </w:rPr>
        <w:t>Gate Valve</w:t>
      </w:r>
      <w:r>
        <w:t>, j</w:t>
      </w:r>
      <w:r w:rsidRPr="00820B25">
        <w:t>enis ini didesain untuk membuka dan menutup aliran dengan cara tertutup rapat dan terbuka penuh sehingga valve ini tidak cocok untuk mengatur debit aliran karena kurang akurat dalam hal mengontrol jumlah aliran.</w:t>
      </w:r>
    </w:p>
    <w:p w14:paraId="303B71CA" w14:textId="1C26D74E" w:rsidR="00820B25" w:rsidRDefault="00820B25" w:rsidP="005C7BC7">
      <w:pPr>
        <w:pStyle w:val="ListParagraph"/>
        <w:numPr>
          <w:ilvl w:val="1"/>
          <w:numId w:val="9"/>
        </w:numPr>
        <w:ind w:left="1080"/>
      </w:pPr>
      <w:r w:rsidRPr="00F038BF">
        <w:rPr>
          <w:rStyle w:val="Strong"/>
          <w:b w:val="0"/>
          <w:bCs w:val="0"/>
        </w:rPr>
        <w:t>Plug Valve,</w:t>
      </w:r>
      <w:r>
        <w:t xml:space="preserve"> m</w:t>
      </w:r>
      <w:r w:rsidRPr="00820B25">
        <w:t>emiliki fungsi yang sama dengan gate valve yaitu dengan menutup atau membuka aliran secara keseluruhan. Namun beberapa pengaplikasian valve ini digunakan untuk mengontrol aliran seperti pada pengaliran gas.</w:t>
      </w:r>
    </w:p>
    <w:p w14:paraId="4F032BDE" w14:textId="68793252" w:rsidR="00820B25" w:rsidRDefault="00820B25" w:rsidP="005C7BC7">
      <w:pPr>
        <w:pStyle w:val="ListParagraph"/>
        <w:numPr>
          <w:ilvl w:val="1"/>
          <w:numId w:val="9"/>
        </w:numPr>
        <w:ind w:left="1080"/>
      </w:pPr>
      <w:r w:rsidRPr="00F038BF">
        <w:rPr>
          <w:rStyle w:val="Strong"/>
          <w:b w:val="0"/>
          <w:bCs w:val="0"/>
        </w:rPr>
        <w:t>Ball Valve</w:t>
      </w:r>
      <w:r>
        <w:t>, j</w:t>
      </w:r>
      <w:r w:rsidRPr="00820B25">
        <w:t>enis ini dapat dioperasikan pada fluida bertemperatur -450°F hingga -500°F, ball valve merupakan tipe quick opening valve yang hanya memerlukan 1/4 putaran dari posisi tertutup penuh ke terbuka penuh.</w:t>
      </w:r>
    </w:p>
    <w:p w14:paraId="611D9534" w14:textId="7A1F3C77" w:rsidR="00820B25" w:rsidRDefault="00820B25" w:rsidP="005C7BC7">
      <w:pPr>
        <w:pStyle w:val="ListParagraph"/>
        <w:numPr>
          <w:ilvl w:val="1"/>
          <w:numId w:val="9"/>
        </w:numPr>
        <w:ind w:left="1080"/>
      </w:pPr>
      <w:r w:rsidRPr="00F038BF">
        <w:rPr>
          <w:rStyle w:val="Strong"/>
          <w:b w:val="0"/>
          <w:bCs w:val="0"/>
        </w:rPr>
        <w:t>Globe valve,</w:t>
      </w:r>
      <w:r>
        <w:t xml:space="preserve"> a</w:t>
      </w:r>
      <w:r w:rsidRPr="00820B25">
        <w:t>liran dalam valve berubah arah sehingga menghasilkan friksi yang cukup besar meskipun dalam keadaan terbuka lebar. Jenis valve ini cukup penting bila digunakan untuk penutupan yang rapat terutama pada aliran gas.</w:t>
      </w:r>
    </w:p>
    <w:p w14:paraId="7F16B515" w14:textId="350A51D8" w:rsidR="00820B25" w:rsidRDefault="00820B25" w:rsidP="005C7BC7">
      <w:pPr>
        <w:pStyle w:val="ListParagraph"/>
        <w:numPr>
          <w:ilvl w:val="1"/>
          <w:numId w:val="9"/>
        </w:numPr>
        <w:ind w:left="1080"/>
      </w:pPr>
      <w:r w:rsidRPr="00F038BF">
        <w:rPr>
          <w:rStyle w:val="Strong"/>
          <w:b w:val="0"/>
          <w:bCs w:val="0"/>
        </w:rPr>
        <w:t>Needle Valve,</w:t>
      </w:r>
      <w:r>
        <w:t xml:space="preserve"> p</w:t>
      </w:r>
      <w:r w:rsidRPr="00820B25">
        <w:t>ada dasarnya, jenis ini digunakan pada instrument, gage dan meter line service. Valve ini dapat digunakan untuk throtling dengan sangat akurat serta dapat juga digunakan pada tekanan tinggi dan temperatur tinggi.</w:t>
      </w:r>
    </w:p>
    <w:p w14:paraId="128B6C4A" w14:textId="0F83200C" w:rsidR="00820B25" w:rsidRDefault="00820B25" w:rsidP="005C7BC7">
      <w:pPr>
        <w:pStyle w:val="ListParagraph"/>
        <w:numPr>
          <w:ilvl w:val="1"/>
          <w:numId w:val="9"/>
        </w:numPr>
        <w:ind w:left="1080"/>
      </w:pPr>
      <w:r w:rsidRPr="00F038BF">
        <w:rPr>
          <w:rStyle w:val="Strong"/>
          <w:b w:val="0"/>
          <w:bCs w:val="0"/>
        </w:rPr>
        <w:t>Diaphragm Valve</w:t>
      </w:r>
      <w:r>
        <w:t>, v</w:t>
      </w:r>
      <w:r w:rsidRPr="00820B25">
        <w:t>alve ini memiliki kelebihan yaitu memiliki aliran yang tenang dan fluida akan mengalir tanpa hambatan, jenis ini sangat baik untuk flow control dan penutupan aliran yang sangat rapat walaupun di dalam pipeline terkandung suspended solid. Diaphragm valve cocok digunakan untuk fluida yang korosif, viscous material, fibrous materials, sludges, solids in suspension, gas dan udara bertekanan.</w:t>
      </w:r>
    </w:p>
    <w:p w14:paraId="19E8E446" w14:textId="21192EBD" w:rsidR="00820B25" w:rsidRDefault="00820B25" w:rsidP="005C7BC7">
      <w:pPr>
        <w:pStyle w:val="ListParagraph"/>
        <w:numPr>
          <w:ilvl w:val="1"/>
          <w:numId w:val="9"/>
        </w:numPr>
        <w:ind w:left="1080"/>
      </w:pPr>
      <w:r w:rsidRPr="00F038BF">
        <w:rPr>
          <w:rStyle w:val="Strong"/>
          <w:b w:val="0"/>
          <w:bCs w:val="0"/>
        </w:rPr>
        <w:t>Butterfly Valve</w:t>
      </w:r>
      <w:r>
        <w:t>, m</w:t>
      </w:r>
      <w:r w:rsidRPr="00820B25">
        <w:t>erupakan valve untuk tekanan rendah dengan desain sangat sederhanan yang digunakan untuk mengontrol dan mengatur aliran, untuk terbuka penuh dan tertutup penuh hanya diperlukan 1/4 putaran.</w:t>
      </w:r>
    </w:p>
    <w:p w14:paraId="4C434464" w14:textId="6F9CF7A3" w:rsidR="00820B25" w:rsidRDefault="00820B25" w:rsidP="005C7BC7">
      <w:pPr>
        <w:pStyle w:val="ListParagraph"/>
        <w:numPr>
          <w:ilvl w:val="1"/>
          <w:numId w:val="9"/>
        </w:numPr>
        <w:ind w:left="1080"/>
      </w:pPr>
      <w:r w:rsidRPr="00F038BF">
        <w:rPr>
          <w:rStyle w:val="Strong"/>
          <w:b w:val="0"/>
          <w:bCs w:val="0"/>
        </w:rPr>
        <w:t>Check Valve</w:t>
      </w:r>
      <w:r>
        <w:t xml:space="preserve">, </w:t>
      </w:r>
      <w:r w:rsidRPr="00820B25">
        <w:t>jenis ini didesain untuk mencehak terjadinya aliran balik, check valve terdiri dari beberapa jenis seperti lift check, swing check dan ball check.</w:t>
      </w:r>
    </w:p>
    <w:p w14:paraId="5A9D320A" w14:textId="5A51B4FA" w:rsidR="00820B25" w:rsidRDefault="00820B25" w:rsidP="005C7BC7">
      <w:pPr>
        <w:pStyle w:val="ListParagraph"/>
        <w:numPr>
          <w:ilvl w:val="1"/>
          <w:numId w:val="9"/>
        </w:numPr>
        <w:ind w:left="1080"/>
      </w:pPr>
      <w:r w:rsidRPr="00F038BF">
        <w:rPr>
          <w:rStyle w:val="Strong"/>
          <w:b w:val="0"/>
          <w:bCs w:val="0"/>
        </w:rPr>
        <w:t>Pressure Relife Device</w:t>
      </w:r>
      <w:r>
        <w:t>, j</w:t>
      </w:r>
      <w:r w:rsidRPr="00820B25">
        <w:t>enis ini digolongkan sebagai safety valve, digunakan untuk mencegah terjadinya overpressure pada sistem proses piping dan mencegah terjadinya kerusakan peralatan. Ada dua jenis safety valve yaitu relief valve dan pop valve, kedua jenis ini dapat membuka secara cepat. Relief valve digunakan untuk membebaskan tekanan yang berlebih sedangkan pop valve digunakan untuk aplikasi bertekanan tinggi. Namun kedua jenis ini sebaiknya tidak digunakan bila fluida bersifat korosif, melibatkan back-pressure, melibatkan pressure control atau bypass valve.</w:t>
      </w:r>
    </w:p>
    <w:p w14:paraId="402630A7" w14:textId="08273707" w:rsidR="00820B25" w:rsidRDefault="00820B25" w:rsidP="005C7BC7">
      <w:pPr>
        <w:pStyle w:val="ListParagraph"/>
        <w:numPr>
          <w:ilvl w:val="1"/>
          <w:numId w:val="9"/>
        </w:numPr>
        <w:ind w:left="1080"/>
      </w:pPr>
      <w:r w:rsidRPr="00F038BF">
        <w:rPr>
          <w:rStyle w:val="Strong"/>
          <w:b w:val="0"/>
          <w:bCs w:val="0"/>
        </w:rPr>
        <w:t>Pressure Reducing Valve</w:t>
      </w:r>
      <w:r>
        <w:t>, f</w:t>
      </w:r>
      <w:r w:rsidRPr="00820B25">
        <w:t>ungsi utama dari jenis ini adalah untuk menjaga agar tekanan dalam sistem perpipaan selalu konstan dengan menurunkan tekanan dari sumber yang memiliki tekanan lebih tinggi.</w:t>
      </w:r>
    </w:p>
    <w:p w14:paraId="03245B96" w14:textId="62EF1CF0" w:rsidR="00820B25" w:rsidRDefault="00820B25" w:rsidP="005C7BC7">
      <w:pPr>
        <w:pStyle w:val="ListParagraph"/>
        <w:numPr>
          <w:ilvl w:val="1"/>
          <w:numId w:val="9"/>
        </w:numPr>
        <w:ind w:left="1080"/>
      </w:pPr>
      <w:r w:rsidRPr="00F038BF">
        <w:rPr>
          <w:rStyle w:val="Strong"/>
          <w:b w:val="0"/>
          <w:bCs w:val="0"/>
        </w:rPr>
        <w:t>Traps Valve</w:t>
      </w:r>
      <w:r>
        <w:t>, f</w:t>
      </w:r>
      <w:r w:rsidRPr="00820B25">
        <w:t>ungsi dari trap adalah untuk membuang kondensat yang berasal dari perpipaan steam (uap) tanpa adanya steam yang ikut terbuang. Trap valve terdiri dari tiga jenis yaitu float trap, bucket trap dan inverted bucket trap. Uk</w:t>
      </w:r>
      <w:r>
        <w:t>u</w:t>
      </w:r>
      <w:r w:rsidRPr="00820B25">
        <w:t>ran trap disesuaikan dengan kapasitas discharge aktual atau effective valve area bukan berdasarkan dengan ukuran intlet dan outlet pada sambungan pipa.</w:t>
      </w:r>
    </w:p>
    <w:p w14:paraId="38A1587E" w14:textId="20CCB5DD" w:rsidR="00932652" w:rsidRDefault="00820B25" w:rsidP="00F038BF">
      <w:r>
        <w:t>Adapun katup yang penulis gunakan pada proyek Tugas Akhir ini adalah katup yang berjenis</w:t>
      </w:r>
      <w:r w:rsidR="003C7D34">
        <w:t xml:space="preserve"> Katup Bola/Ball Valve.</w:t>
      </w:r>
    </w:p>
    <w:p w14:paraId="18DFAD6F" w14:textId="77777777" w:rsidR="00F038BF" w:rsidRDefault="003C7D34" w:rsidP="00F038BF">
      <w:pPr>
        <w:ind w:firstLine="720"/>
        <w:rPr>
          <w:lang w:val="en-US"/>
        </w:rPr>
      </w:pPr>
      <w:r w:rsidRPr="003C7D34">
        <w:rPr>
          <w:b/>
          <w:bCs/>
          <w:lang w:val="en-US"/>
        </w:rPr>
        <w:t>Ball Valve</w:t>
      </w:r>
      <w:r w:rsidRPr="003C7D34">
        <w:rPr>
          <w:lang w:val="en-US"/>
        </w:rPr>
        <w:t xml:space="preserve"> adalah sebuah Valve atau </w:t>
      </w:r>
      <w:r>
        <w:rPr>
          <w:lang w:val="en-US"/>
        </w:rPr>
        <w:t>K</w:t>
      </w:r>
      <w:r w:rsidRPr="003C7D34">
        <w:rPr>
          <w:lang w:val="en-US"/>
        </w:rPr>
        <w:t>atup dengan pengontrol aliran berbentuk disc bulat (seperti bola/belahan). Bola itu memiliki lubang, yang berada di tengah sehingga ketika lubang tersebut segaris lurus atau sejalan dengan kedua</w:t>
      </w:r>
      <w:r>
        <w:rPr>
          <w:lang w:val="en-US"/>
        </w:rPr>
        <w:t xml:space="preserve"> </w:t>
      </w:r>
      <w:r w:rsidRPr="003C7D34">
        <w:rPr>
          <w:lang w:val="en-US"/>
        </w:rPr>
        <w:t>ujung</w:t>
      </w:r>
      <w:r>
        <w:rPr>
          <w:lang w:val="en-US"/>
        </w:rPr>
        <w:t xml:space="preserve"> </w:t>
      </w:r>
      <w:r w:rsidRPr="003C7D34">
        <w:rPr>
          <w:lang w:val="en-US"/>
        </w:rPr>
        <w:t>Valve</w:t>
      </w:r>
      <w:r>
        <w:rPr>
          <w:lang w:val="en-US"/>
        </w:rPr>
        <w:t xml:space="preserve"> </w:t>
      </w:r>
      <w:r w:rsidRPr="003C7D34">
        <w:rPr>
          <w:lang w:val="en-US"/>
        </w:rPr>
        <w:t>/ katup, maka aliran akan terjadi.</w:t>
      </w:r>
    </w:p>
    <w:p w14:paraId="0ABFA737" w14:textId="1AA57B5D" w:rsidR="00932652" w:rsidRDefault="003C7D34" w:rsidP="00F038BF">
      <w:pPr>
        <w:ind w:firstLine="720"/>
        <w:rPr>
          <w:lang w:val="en-US"/>
        </w:rPr>
      </w:pPr>
      <w:r w:rsidRPr="003C7D34">
        <w:rPr>
          <w:lang w:val="en-US"/>
        </w:rPr>
        <w:t>Tetapi ketika katup tertutup, posisi lubang berada tegak lurus terhadap ujung katup,</w:t>
      </w:r>
      <w:r>
        <w:rPr>
          <w:lang w:val="en-US"/>
        </w:rPr>
        <w:t xml:space="preserve"> </w:t>
      </w:r>
      <w:r w:rsidRPr="003C7D34">
        <w:rPr>
          <w:lang w:val="en-US"/>
        </w:rPr>
        <w:t>maka aliran akan terhalang</w:t>
      </w:r>
      <w:r>
        <w:rPr>
          <w:lang w:val="en-US"/>
        </w:rPr>
        <w:t xml:space="preserve"> </w:t>
      </w:r>
      <w:r w:rsidRPr="003C7D34">
        <w:rPr>
          <w:lang w:val="en-US"/>
        </w:rPr>
        <w:t>atau tertutup.</w:t>
      </w:r>
      <w:r>
        <w:rPr>
          <w:lang w:val="en-US"/>
        </w:rPr>
        <w:t xml:space="preserve"> </w:t>
      </w:r>
      <w:r w:rsidRPr="003C7D34">
        <w:rPr>
          <w:lang w:val="en-US"/>
        </w:rPr>
        <w:t>Ball valve banyak digunakan  karena kemudahannya dalam  perbaikan dan kemampuan untuk menahan tekanan dan suhu tinggi</w:t>
      </w:r>
      <w:r w:rsidR="00932652">
        <w:rPr>
          <w:lang w:val="en-US"/>
        </w:rPr>
        <w:t>,</w:t>
      </w:r>
      <w:r w:rsidRPr="003C7D34">
        <w:rPr>
          <w:lang w:val="en-US"/>
        </w:rPr>
        <w:t xml:space="preserve"> </w:t>
      </w:r>
      <w:r w:rsidR="00932652">
        <w:rPr>
          <w:lang w:val="en-US"/>
        </w:rPr>
        <w:t>t</w:t>
      </w:r>
      <w:r w:rsidRPr="003C7D34">
        <w:rPr>
          <w:lang w:val="en-US"/>
        </w:rPr>
        <w:t>ergantung dari material apa mereka terbuat</w:t>
      </w:r>
      <w:r w:rsidR="00932652">
        <w:rPr>
          <w:lang w:val="en-US"/>
        </w:rPr>
        <w:t>.</w:t>
      </w:r>
    </w:p>
    <w:p w14:paraId="0D089674" w14:textId="7C77608B" w:rsidR="003C7D34" w:rsidRDefault="003C7D34" w:rsidP="00F038BF">
      <w:pPr>
        <w:ind w:firstLine="720"/>
        <w:rPr>
          <w:lang w:val="en-US"/>
        </w:rPr>
      </w:pPr>
      <w:r w:rsidRPr="003C7D34">
        <w:rPr>
          <w:lang w:val="en-US"/>
        </w:rPr>
        <w:t>Bal</w:t>
      </w:r>
      <w:r w:rsidR="00932652">
        <w:rPr>
          <w:lang w:val="en-US"/>
        </w:rPr>
        <w:t>l</w:t>
      </w:r>
      <w:r w:rsidRPr="003C7D34">
        <w:rPr>
          <w:lang w:val="en-US"/>
        </w:rPr>
        <w:t xml:space="preserve"> Valve dapat menahan tekanan hingga 10.000 Psi dan dengan temperature sekitar 200 derajat Celcius.</w:t>
      </w:r>
      <w:r>
        <w:rPr>
          <w:lang w:val="en-US"/>
        </w:rPr>
        <w:t xml:space="preserve"> </w:t>
      </w:r>
      <w:r w:rsidRPr="003C7D34">
        <w:rPr>
          <w:lang w:val="en-US"/>
        </w:rPr>
        <w:t>Ball Valve digunakan secara luas dalam aplikasi industri karena mereka sangat serbaguna, dapat menahan tekanan hingga 1000 barr dan suhu hingga 482 ° F (250 ° C). Ukurannya biasanya berkisar 0,2-11,81 inci (0,5 cm sampai 30 cm).</w:t>
      </w:r>
      <w:r>
        <w:rPr>
          <w:lang w:val="en-US"/>
        </w:rPr>
        <w:t xml:space="preserve"> </w:t>
      </w:r>
      <w:r w:rsidRPr="003C7D34">
        <w:rPr>
          <w:lang w:val="en-US"/>
        </w:rPr>
        <w:t>Ball Valve dapat terbuat dari logam , plastik atau pun dari bahan keramik. Bolanya sering dilapisi chrome untuk membuatnya lebih tahan lama.</w:t>
      </w:r>
      <w:r>
        <w:rPr>
          <w:lang w:val="en-US"/>
        </w:rPr>
        <w:t xml:space="preserve"> </w:t>
      </w:r>
      <w:r w:rsidRPr="003C7D34">
        <w:rPr>
          <w:lang w:val="en-US"/>
        </w:rPr>
        <w:t>Ada 2 tipe Ball Valve yaitu :</w:t>
      </w:r>
    </w:p>
    <w:p w14:paraId="53F9FCE5" w14:textId="0933B522" w:rsidR="003C7D34" w:rsidRDefault="003C7D34" w:rsidP="00932652">
      <w:pPr>
        <w:ind w:left="1080" w:hanging="360"/>
        <w:rPr>
          <w:lang w:val="en-US"/>
        </w:rPr>
      </w:pPr>
      <w:r w:rsidRPr="003C7D34">
        <w:rPr>
          <w:lang w:val="en-US"/>
        </w:rPr>
        <w:t>a.</w:t>
      </w:r>
      <w:r w:rsidR="00932652">
        <w:rPr>
          <w:lang w:val="en-US"/>
        </w:rPr>
        <w:tab/>
      </w:r>
      <w:r w:rsidRPr="003C7D34">
        <w:rPr>
          <w:lang w:val="en-US"/>
        </w:rPr>
        <w:t>Full bore ball valve</w:t>
      </w:r>
      <w:r>
        <w:rPr>
          <w:lang w:val="en-US"/>
        </w:rPr>
        <w:t xml:space="preserve"> </w:t>
      </w:r>
      <w:r w:rsidRPr="003C7D34">
        <w:rPr>
          <w:lang w:val="en-US"/>
        </w:rPr>
        <w:t>Full bore ball valve</w:t>
      </w:r>
      <w:r>
        <w:rPr>
          <w:lang w:val="en-US"/>
        </w:rPr>
        <w:t>,</w:t>
      </w:r>
      <w:r w:rsidRPr="003C7D34">
        <w:rPr>
          <w:lang w:val="en-US"/>
        </w:rPr>
        <w:t xml:space="preserve"> adalah tipe ball valve dengan diameter lubang bolanya sama dengan diameter pipa. Jenis full bore ball valves biasanya digunakan pada  blow down, piggable line, production manifold, pipeline d</w:t>
      </w:r>
      <w:r>
        <w:rPr>
          <w:lang w:val="en-US"/>
        </w:rPr>
        <w:t xml:space="preserve">an </w:t>
      </w:r>
      <w:r w:rsidRPr="003C7D34">
        <w:rPr>
          <w:lang w:val="en-US"/>
        </w:rPr>
        <w:t>l</w:t>
      </w:r>
      <w:r>
        <w:rPr>
          <w:lang w:val="en-US"/>
        </w:rPr>
        <w:t>ain-</w:t>
      </w:r>
      <w:r w:rsidRPr="003C7D34">
        <w:rPr>
          <w:lang w:val="en-US"/>
        </w:rPr>
        <w:t>l</w:t>
      </w:r>
      <w:r>
        <w:rPr>
          <w:lang w:val="en-US"/>
        </w:rPr>
        <w:t>ain</w:t>
      </w:r>
      <w:r w:rsidRPr="003C7D34">
        <w:rPr>
          <w:lang w:val="en-US"/>
        </w:rPr>
        <w:t>.</w:t>
      </w:r>
    </w:p>
    <w:p w14:paraId="611D8A0A" w14:textId="043D669A" w:rsidR="003C7D34" w:rsidRDefault="003C7D34" w:rsidP="00932652">
      <w:pPr>
        <w:ind w:left="1080" w:hanging="360"/>
        <w:rPr>
          <w:lang w:val="en-US"/>
        </w:rPr>
      </w:pPr>
      <w:r w:rsidRPr="003C7D34">
        <w:rPr>
          <w:lang w:val="en-US"/>
        </w:rPr>
        <w:t>b.</w:t>
      </w:r>
      <w:r w:rsidR="00932652">
        <w:rPr>
          <w:lang w:val="en-US"/>
        </w:rPr>
        <w:tab/>
      </w:r>
      <w:r w:rsidRPr="003C7D34">
        <w:rPr>
          <w:lang w:val="en-US"/>
        </w:rPr>
        <w:t>Reduced bore ball valve</w:t>
      </w:r>
      <w:r>
        <w:rPr>
          <w:lang w:val="en-US"/>
        </w:rPr>
        <w:t xml:space="preserve"> </w:t>
      </w:r>
      <w:r w:rsidRPr="003C7D34">
        <w:rPr>
          <w:lang w:val="en-US"/>
        </w:rPr>
        <w:t>Reduced bore ball valve</w:t>
      </w:r>
      <w:r>
        <w:rPr>
          <w:lang w:val="en-US"/>
        </w:rPr>
        <w:t>,</w:t>
      </w:r>
      <w:r w:rsidRPr="003C7D34">
        <w:rPr>
          <w:lang w:val="en-US"/>
        </w:rPr>
        <w:t xml:space="preserve"> adalah jenis ball valve yang diameter lubang bolanya tidak seukuran dengan ukuran pipa. Minimum diameter bola katup yang berkurang adalah  satu ukuran lebih rendah dari ukuran diameter pipa  sebenarnya. Misalnya ukuran diameter  pipa 4 inci dan diameter bola valve adalah 3 inchi.</w:t>
      </w:r>
      <w:r>
        <w:rPr>
          <w:lang w:val="en-US"/>
        </w:rPr>
        <w:t xml:space="preserve"> </w:t>
      </w:r>
      <w:r w:rsidRPr="003C7D34">
        <w:rPr>
          <w:lang w:val="en-US"/>
        </w:rPr>
        <w:t>Dan ada 2 jenis jalur pada ball valve, full bore dan reduced bore.</w:t>
      </w:r>
    </w:p>
    <w:p w14:paraId="5508FE63" w14:textId="0494F23C" w:rsidR="003C7D34" w:rsidRPr="003C7D34" w:rsidRDefault="003C7D34" w:rsidP="00932652">
      <w:pPr>
        <w:rPr>
          <w:lang w:val="en-US"/>
        </w:rPr>
      </w:pPr>
      <w:r w:rsidRPr="003C7D34">
        <w:rPr>
          <w:lang w:val="en-US"/>
        </w:rPr>
        <w:t>Fungsi Ball Valve</w:t>
      </w:r>
      <w:r>
        <w:rPr>
          <w:lang w:val="en-US"/>
        </w:rPr>
        <w:t xml:space="preserve"> </w:t>
      </w:r>
      <w:r w:rsidRPr="003C7D34">
        <w:rPr>
          <w:lang w:val="en-US"/>
        </w:rPr>
        <w:t>:</w:t>
      </w:r>
    </w:p>
    <w:p w14:paraId="5513EE89" w14:textId="7891A4F8" w:rsidR="003C7D34" w:rsidRPr="00932652" w:rsidRDefault="003C7D34" w:rsidP="005C7BC7">
      <w:pPr>
        <w:pStyle w:val="ListParagraph"/>
        <w:numPr>
          <w:ilvl w:val="0"/>
          <w:numId w:val="23"/>
        </w:numPr>
        <w:rPr>
          <w:lang w:val="en-US"/>
        </w:rPr>
      </w:pPr>
      <w:r w:rsidRPr="00932652">
        <w:rPr>
          <w:lang w:val="en-US"/>
        </w:rPr>
        <w:t>Flow control / pengendalian Aliran</w:t>
      </w:r>
    </w:p>
    <w:p w14:paraId="78B2DE0D" w14:textId="54622053" w:rsidR="003C7D34" w:rsidRPr="00932652" w:rsidRDefault="003C7D34" w:rsidP="005C7BC7">
      <w:pPr>
        <w:pStyle w:val="ListParagraph"/>
        <w:numPr>
          <w:ilvl w:val="0"/>
          <w:numId w:val="23"/>
        </w:numPr>
        <w:rPr>
          <w:lang w:val="en-US"/>
        </w:rPr>
      </w:pPr>
      <w:r w:rsidRPr="00932652">
        <w:rPr>
          <w:lang w:val="en-US"/>
        </w:rPr>
        <w:t>Pressure control / pengendali tekanan</w:t>
      </w:r>
    </w:p>
    <w:p w14:paraId="00FD823A" w14:textId="5A35EA44" w:rsidR="003C7D34" w:rsidRPr="00932652" w:rsidRDefault="003C7D34" w:rsidP="005C7BC7">
      <w:pPr>
        <w:pStyle w:val="ListParagraph"/>
        <w:numPr>
          <w:ilvl w:val="0"/>
          <w:numId w:val="23"/>
        </w:numPr>
        <w:rPr>
          <w:lang w:val="en-US"/>
        </w:rPr>
      </w:pPr>
      <w:r w:rsidRPr="00932652">
        <w:rPr>
          <w:lang w:val="en-US"/>
        </w:rPr>
        <w:t>Shut off</w:t>
      </w:r>
    </w:p>
    <w:p w14:paraId="12AA2E33" w14:textId="2B03619B" w:rsidR="003C7D34" w:rsidRPr="00932652" w:rsidRDefault="003C7D34" w:rsidP="005C7BC7">
      <w:pPr>
        <w:pStyle w:val="ListParagraph"/>
        <w:numPr>
          <w:ilvl w:val="0"/>
          <w:numId w:val="23"/>
        </w:numPr>
        <w:rPr>
          <w:lang w:val="en-US"/>
        </w:rPr>
      </w:pPr>
      <w:r w:rsidRPr="00932652">
        <w:rPr>
          <w:lang w:val="en-US"/>
        </w:rPr>
        <w:t>Cocok untuk high pressure dan temperatures / tekanan dan suhu yang tinggi</w:t>
      </w:r>
    </w:p>
    <w:p w14:paraId="3A9E7E4B" w14:textId="09801B76" w:rsidR="003C7D34" w:rsidRPr="003C7D34" w:rsidRDefault="003C7D34" w:rsidP="00932652">
      <w:pPr>
        <w:rPr>
          <w:lang w:val="en-US"/>
        </w:rPr>
      </w:pPr>
      <w:r w:rsidRPr="003C7D34">
        <w:rPr>
          <w:lang w:val="en-US"/>
        </w:rPr>
        <w:t>Advantages / kelebihan ball valve :</w:t>
      </w:r>
    </w:p>
    <w:p w14:paraId="6D5FD687" w14:textId="3540BCB4" w:rsidR="003C7D34" w:rsidRPr="00932652" w:rsidRDefault="003C7D34" w:rsidP="005C7BC7">
      <w:pPr>
        <w:pStyle w:val="ListParagraph"/>
        <w:numPr>
          <w:ilvl w:val="0"/>
          <w:numId w:val="24"/>
        </w:numPr>
        <w:rPr>
          <w:lang w:val="en-US"/>
        </w:rPr>
      </w:pPr>
      <w:r w:rsidRPr="00932652">
        <w:rPr>
          <w:lang w:val="en-US"/>
        </w:rPr>
        <w:t>A very low pressure drop</w:t>
      </w:r>
      <w:r w:rsidR="00C147A7" w:rsidRPr="00932652">
        <w:rPr>
          <w:lang w:val="en-US"/>
        </w:rPr>
        <w:t xml:space="preserve"> </w:t>
      </w:r>
      <w:r w:rsidRPr="00932652">
        <w:rPr>
          <w:lang w:val="en-US"/>
        </w:rPr>
        <w:t>/</w:t>
      </w:r>
      <w:r w:rsidR="00C147A7" w:rsidRPr="00932652">
        <w:rPr>
          <w:lang w:val="en-US"/>
        </w:rPr>
        <w:t xml:space="preserve"> </w:t>
      </w:r>
      <w:r w:rsidRPr="00932652">
        <w:rPr>
          <w:lang w:val="en-US"/>
        </w:rPr>
        <w:t>kehilangan tekanan sangat rendah</w:t>
      </w:r>
    </w:p>
    <w:p w14:paraId="10B5E1F2" w14:textId="18FC04D1" w:rsidR="003C7D34" w:rsidRPr="00932652" w:rsidRDefault="003C7D34" w:rsidP="005C7BC7">
      <w:pPr>
        <w:pStyle w:val="ListParagraph"/>
        <w:numPr>
          <w:ilvl w:val="0"/>
          <w:numId w:val="24"/>
        </w:numPr>
        <w:rPr>
          <w:lang w:val="en-US"/>
        </w:rPr>
      </w:pPr>
      <w:r w:rsidRPr="00932652">
        <w:rPr>
          <w:lang w:val="en-US"/>
        </w:rPr>
        <w:t>Low leakage</w:t>
      </w:r>
      <w:r w:rsidR="00C147A7" w:rsidRPr="00932652">
        <w:rPr>
          <w:lang w:val="en-US"/>
        </w:rPr>
        <w:t xml:space="preserve"> </w:t>
      </w:r>
      <w:r w:rsidRPr="00932652">
        <w:rPr>
          <w:lang w:val="en-US"/>
        </w:rPr>
        <w:t>/</w:t>
      </w:r>
      <w:r w:rsidR="00C147A7" w:rsidRPr="00932652">
        <w:rPr>
          <w:lang w:val="en-US"/>
        </w:rPr>
        <w:t xml:space="preserve"> </w:t>
      </w:r>
      <w:r w:rsidRPr="00932652">
        <w:rPr>
          <w:lang w:val="en-US"/>
        </w:rPr>
        <w:t>cukup jarang bocor</w:t>
      </w:r>
    </w:p>
    <w:p w14:paraId="2CA9BFC8" w14:textId="4854974E" w:rsidR="003C7D34" w:rsidRPr="00932652" w:rsidRDefault="003C7D34" w:rsidP="005C7BC7">
      <w:pPr>
        <w:pStyle w:val="ListParagraph"/>
        <w:numPr>
          <w:ilvl w:val="0"/>
          <w:numId w:val="24"/>
        </w:numPr>
        <w:rPr>
          <w:lang w:val="en-US"/>
        </w:rPr>
      </w:pPr>
      <w:r w:rsidRPr="00932652">
        <w:rPr>
          <w:lang w:val="en-US"/>
        </w:rPr>
        <w:t>Small in size dan ball valve tidak begitu berat jika dibandingkan dengan valve lain yang sejenis</w:t>
      </w:r>
    </w:p>
    <w:p w14:paraId="4A745893" w14:textId="1069632A" w:rsidR="00932652" w:rsidRDefault="003C7D34" w:rsidP="005C7BC7">
      <w:pPr>
        <w:pStyle w:val="ListParagraph"/>
        <w:numPr>
          <w:ilvl w:val="0"/>
          <w:numId w:val="24"/>
        </w:numPr>
        <w:rPr>
          <w:lang w:val="en-US"/>
        </w:rPr>
      </w:pPr>
      <w:r w:rsidRPr="00932652">
        <w:rPr>
          <w:lang w:val="en-US"/>
        </w:rPr>
        <w:t>Mudah dibuka dan tidak mudah terkontaminasi.</w:t>
      </w:r>
    </w:p>
    <w:p w14:paraId="360E0758" w14:textId="794E16C1" w:rsidR="008D689A" w:rsidRDefault="008D689A" w:rsidP="008D689A">
      <w:pPr>
        <w:rPr>
          <w:lang w:val="en-US"/>
        </w:rPr>
      </w:pPr>
    </w:p>
    <w:p w14:paraId="43CBE226" w14:textId="77777777" w:rsidR="008D689A" w:rsidRPr="008D689A" w:rsidRDefault="008D689A" w:rsidP="008D689A">
      <w:pPr>
        <w:rPr>
          <w:lang w:val="en-US"/>
        </w:rPr>
      </w:pPr>
    </w:p>
    <w:p w14:paraId="1E278060" w14:textId="26E70B65" w:rsidR="003C7D34" w:rsidRPr="003C7D34" w:rsidRDefault="003C7D34" w:rsidP="00932652">
      <w:pPr>
        <w:rPr>
          <w:lang w:val="en-US"/>
        </w:rPr>
      </w:pPr>
      <w:r w:rsidRPr="003C7D34">
        <w:rPr>
          <w:lang w:val="en-US"/>
        </w:rPr>
        <w:t>Disadvantages</w:t>
      </w:r>
      <w:r w:rsidR="00C147A7">
        <w:rPr>
          <w:lang w:val="en-US"/>
        </w:rPr>
        <w:t xml:space="preserve"> </w:t>
      </w:r>
      <w:r w:rsidRPr="003C7D34">
        <w:rPr>
          <w:lang w:val="en-US"/>
        </w:rPr>
        <w:t>/</w:t>
      </w:r>
      <w:r w:rsidR="00C147A7">
        <w:rPr>
          <w:lang w:val="en-US"/>
        </w:rPr>
        <w:t xml:space="preserve"> </w:t>
      </w:r>
      <w:r w:rsidRPr="003C7D34">
        <w:rPr>
          <w:lang w:val="en-US"/>
        </w:rPr>
        <w:t>kekurangan ball valve :</w:t>
      </w:r>
    </w:p>
    <w:p w14:paraId="6C74B06C" w14:textId="6EE6E803" w:rsidR="003C7D34" w:rsidRPr="00932652" w:rsidRDefault="003C7D34" w:rsidP="005C7BC7">
      <w:pPr>
        <w:pStyle w:val="ListParagraph"/>
        <w:numPr>
          <w:ilvl w:val="0"/>
          <w:numId w:val="25"/>
        </w:numPr>
        <w:rPr>
          <w:lang w:val="en-US"/>
        </w:rPr>
      </w:pPr>
      <w:r w:rsidRPr="00932652">
        <w:rPr>
          <w:lang w:val="en-US"/>
        </w:rPr>
        <w:t>Seat bisa rusak karena adanya gesekan antara ball dengan seat</w:t>
      </w:r>
    </w:p>
    <w:p w14:paraId="47289F94" w14:textId="2E7BDBB0" w:rsidR="00C147A7" w:rsidRPr="00932652" w:rsidRDefault="003C7D34" w:rsidP="005C7BC7">
      <w:pPr>
        <w:pStyle w:val="ListParagraph"/>
        <w:numPr>
          <w:ilvl w:val="0"/>
          <w:numId w:val="25"/>
        </w:numPr>
        <w:rPr>
          <w:lang w:val="en-US"/>
        </w:rPr>
      </w:pPr>
      <w:r w:rsidRPr="00932652">
        <w:rPr>
          <w:lang w:val="en-US"/>
        </w:rPr>
        <w:t>Pembukaan handle yang cepat bisa menimbulkan water hammer/palu air pada system sehingga terjadi tekanan yang besar yang bisa merusak system/sambungan dan dinding pipa</w:t>
      </w:r>
      <w:r w:rsidR="00C147A7" w:rsidRPr="00932652">
        <w:rPr>
          <w:lang w:val="en-US"/>
        </w:rPr>
        <w:t>.</w:t>
      </w:r>
    </w:p>
    <w:p w14:paraId="07F1B485" w14:textId="77777777" w:rsidR="00C147A7" w:rsidRDefault="003C7D34" w:rsidP="00932652">
      <w:pPr>
        <w:ind w:firstLine="720"/>
        <w:rPr>
          <w:lang w:val="en-US"/>
        </w:rPr>
      </w:pPr>
      <w:r w:rsidRPr="003C7D34">
        <w:rPr>
          <w:lang w:val="en-US"/>
        </w:rPr>
        <w:t>Untuk valve jenis ini, metode buka-tutup jalur menggunakan bola (disk pada butterfly valve) berlubang ditengahnya. Jika posisi bola ada dijalur, valve dalam kondisi tertutup, dan sebaliknya, jika posisi lubang ditengah bola yang ada di jalur, valve dalam posisi terbuka</w:t>
      </w:r>
      <w:r w:rsidR="00C147A7">
        <w:rPr>
          <w:lang w:val="en-US"/>
        </w:rPr>
        <w:t>.</w:t>
      </w:r>
    </w:p>
    <w:p w14:paraId="02D0C4F1" w14:textId="4CC2EE0D" w:rsidR="003C7D34" w:rsidRDefault="003C7D34" w:rsidP="00932652">
      <w:pPr>
        <w:ind w:firstLine="720"/>
        <w:rPr>
          <w:lang w:val="en-US"/>
        </w:rPr>
      </w:pPr>
      <w:r w:rsidRPr="003C7D34">
        <w:rPr>
          <w:lang w:val="en-US"/>
        </w:rPr>
        <w:t>Valve ini dapat dengan cepat ditutup dan cukup kedap</w:t>
      </w:r>
      <w:r w:rsidR="00C147A7">
        <w:rPr>
          <w:lang w:val="en-US"/>
        </w:rPr>
        <w:t xml:space="preserve"> </w:t>
      </w:r>
      <w:r w:rsidRPr="003C7D34">
        <w:rPr>
          <w:lang w:val="en-US"/>
        </w:rPr>
        <w:t>untuk menahan</w:t>
      </w:r>
      <w:r w:rsidRPr="003C7D34">
        <w:rPr>
          <w:lang w:val="en-US"/>
        </w:rPr>
        <w:br/>
        <w:t>fluida/zat cair.</w:t>
      </w:r>
      <w:r w:rsidR="00C147A7">
        <w:rPr>
          <w:lang w:val="en-US"/>
        </w:rPr>
        <w:t xml:space="preserve"> </w:t>
      </w:r>
      <w:r w:rsidRPr="003C7D34">
        <w:rPr>
          <w:lang w:val="en-US"/>
        </w:rPr>
        <w:t>Ball valve tidak menggunakan handwheel, tetapi menggunakan ankle untuk membuka atau menutup valve dengan sudut 90°.</w:t>
      </w:r>
      <w:r w:rsidR="00C147A7">
        <w:rPr>
          <w:lang w:val="en-US"/>
        </w:rPr>
        <w:t xml:space="preserve"> </w:t>
      </w:r>
      <w:r w:rsidRPr="003C7D34">
        <w:rPr>
          <w:lang w:val="en-US"/>
        </w:rPr>
        <w:t>Disainnya yang simpel, meminimalkan turunnya tekanan pada saat valve dibuka penuh.</w:t>
      </w:r>
      <w:r w:rsidR="00C147A7">
        <w:rPr>
          <w:lang w:val="en-US"/>
        </w:rPr>
        <w:t xml:space="preserve"> Untuk gambar Ball Valve/Katup bola bisa dilihat pada gambar 2.5 dibawah ini :</w:t>
      </w:r>
    </w:p>
    <w:p w14:paraId="0F64F01E" w14:textId="2A5449A5" w:rsidR="001F09EB" w:rsidRDefault="001F09EB" w:rsidP="00213A23">
      <w:pPr>
        <w:spacing w:before="100" w:beforeAutospacing="1" w:after="100" w:afterAutospacing="1"/>
        <w:jc w:val="center"/>
        <w:rPr>
          <w:rFonts w:ascii="Times New Roman" w:eastAsia="Times New Roman" w:hAnsi="Times New Roman" w:cs="Times New Roman"/>
          <w:noProof w:val="0"/>
          <w:szCs w:val="24"/>
          <w:lang w:val="en-US"/>
        </w:rPr>
      </w:pPr>
      <w:r>
        <w:rPr>
          <w:rFonts w:ascii="Times New Roman" w:eastAsia="Times New Roman" w:hAnsi="Times New Roman" w:cs="Times New Roman"/>
          <w:szCs w:val="24"/>
          <w:lang w:val="en-US"/>
        </w:rPr>
        <w:drawing>
          <wp:inline distT="0" distB="0" distL="0" distR="0" wp14:anchorId="06E859E7" wp14:editId="0A1D8A6E">
            <wp:extent cx="2743200" cy="18288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top k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56B81F0E" w14:textId="1E47DDB1" w:rsidR="009E1F3F" w:rsidRPr="009E1F3F" w:rsidRDefault="001F09EB" w:rsidP="009E1F3F">
      <w:pPr>
        <w:pStyle w:val="Caption"/>
        <w:jc w:val="center"/>
      </w:pPr>
      <w:r w:rsidRPr="00A145E9">
        <w:t xml:space="preserve">Gambar </w:t>
      </w:r>
      <w:r w:rsidRPr="00A145E9">
        <w:fldChar w:fldCharType="begin"/>
      </w:r>
      <w:r w:rsidRPr="00A145E9">
        <w:instrText xml:space="preserve"> SEQ Chapter \c </w:instrText>
      </w:r>
      <w:r w:rsidRPr="00A145E9">
        <w:fldChar w:fldCharType="separate"/>
      </w:r>
      <w:r w:rsidR="00CD0E15">
        <w:t>2</w:t>
      </w:r>
      <w:r w:rsidRPr="00A145E9">
        <w:fldChar w:fldCharType="end"/>
      </w:r>
      <w:r w:rsidRPr="00A145E9">
        <w:t xml:space="preserve">.5 Bentuk Fisik </w:t>
      </w:r>
      <w:r w:rsidR="00213A23" w:rsidRPr="00A145E9">
        <w:t>Katup Bola/</w:t>
      </w:r>
      <w:r w:rsidRPr="00A145E9">
        <w:t>Ball Valve</w:t>
      </w:r>
    </w:p>
    <w:p w14:paraId="20EACABE" w14:textId="77777777" w:rsidR="009E1F3F" w:rsidRPr="0006104A" w:rsidRDefault="009E1F3F" w:rsidP="0006104A">
      <w:pPr>
        <w:rPr>
          <w:lang w:val="en-US"/>
        </w:rPr>
      </w:pPr>
    </w:p>
    <w:p w14:paraId="5CE2A564" w14:textId="70AC179D" w:rsidR="001F09EB" w:rsidRDefault="0006104A" w:rsidP="006336E1">
      <w:pPr>
        <w:pStyle w:val="Heading3"/>
      </w:pPr>
      <w:bookmarkStart w:id="75" w:name="_Toc18403745"/>
      <w:r>
        <w:t>Kabel Jumper</w:t>
      </w:r>
      <w:bookmarkEnd w:id="75"/>
    </w:p>
    <w:p w14:paraId="5A09C503" w14:textId="77777777" w:rsidR="008D689A" w:rsidRDefault="00213A23" w:rsidP="0086227E">
      <w:pPr>
        <w:ind w:firstLine="720"/>
      </w:pPr>
      <w:r>
        <w:t>Kabel jumper merupakan kabel elektrik yang berfungsi untuk menghubungkan antar komponen yang ada di breadboard tanpa harus memerlukan solder. Umumnya memang kabel jumpe</w:t>
      </w:r>
      <w:r>
        <w:rPr>
          <w:lang w:val="en-US"/>
        </w:rPr>
        <w:t>r</w:t>
      </w:r>
      <w:r>
        <w:t xml:space="preserve"> sudah dilengkapi dengan pin yang terdapat pada setiap ujungnya.</w:t>
      </w:r>
    </w:p>
    <w:p w14:paraId="0013485D" w14:textId="1066FD22" w:rsidR="00DC55BF" w:rsidRDefault="00213A23" w:rsidP="0086227E">
      <w:pPr>
        <w:ind w:firstLine="720"/>
        <w:rPr>
          <w:lang w:val="en-US"/>
        </w:rPr>
      </w:pPr>
      <w:r>
        <w:t>Pin atau konektor yang digunakan untuk menusuk disebut dengan </w:t>
      </w:r>
      <w:r>
        <w:rPr>
          <w:rStyle w:val="Emphasis"/>
        </w:rPr>
        <w:t>Male</w:t>
      </w:r>
      <w:r>
        <w:rPr>
          <w:rStyle w:val="Emphasis"/>
          <w:lang w:val="en-US"/>
        </w:rPr>
        <w:t xml:space="preserve"> </w:t>
      </w:r>
      <w:r>
        <w:rPr>
          <w:rStyle w:val="Emphasis"/>
        </w:rPr>
        <w:t>Connector, </w:t>
      </w:r>
      <w:r>
        <w:t>sementara konektor yang ditusuk disebut dengan </w:t>
      </w:r>
      <w:r>
        <w:rPr>
          <w:rStyle w:val="Emphasis"/>
        </w:rPr>
        <w:t>Female Connector</w:t>
      </w:r>
      <w:r>
        <w:t>.</w:t>
      </w:r>
    </w:p>
    <w:p w14:paraId="396894F8" w14:textId="7C27CEAC" w:rsidR="0086227E" w:rsidRPr="0086227E" w:rsidRDefault="0086227E" w:rsidP="0086227E">
      <w:pPr>
        <w:rPr>
          <w:lang w:val="en-US"/>
        </w:rPr>
      </w:pPr>
      <w:r>
        <w:rPr>
          <w:lang w:val="en-US"/>
        </w:rPr>
        <w:t>Adapun jenis-jenis dari kabel jumper adalah sebagai berikut :</w:t>
      </w:r>
    </w:p>
    <w:p w14:paraId="40974AAC" w14:textId="058BB9C8" w:rsidR="006336E1" w:rsidRPr="0086227E" w:rsidRDefault="006336E1" w:rsidP="005C7BC7">
      <w:pPr>
        <w:pStyle w:val="ListParagraph"/>
        <w:numPr>
          <w:ilvl w:val="0"/>
          <w:numId w:val="21"/>
        </w:numPr>
        <w:rPr>
          <w:b/>
          <w:bCs/>
          <w:lang w:val="en-US"/>
        </w:rPr>
      </w:pPr>
      <w:r w:rsidRPr="0086227E">
        <w:rPr>
          <w:b/>
          <w:bCs/>
          <w:lang w:val="en-US"/>
        </w:rPr>
        <w:t>Male to Male</w:t>
      </w:r>
    </w:p>
    <w:p w14:paraId="2DFDAEE4" w14:textId="77777777" w:rsidR="00213A23" w:rsidRDefault="00213A23" w:rsidP="00213A23">
      <w:pPr>
        <w:ind w:firstLine="720"/>
        <w:rPr>
          <w:lang w:val="en-US"/>
        </w:rPr>
      </w:pPr>
      <w:r w:rsidRPr="00213A23">
        <w:rPr>
          <w:lang w:val="en-US"/>
        </w:rPr>
        <w:t>K</w:t>
      </w:r>
      <w:r>
        <w:t>abel jumper yang pertama adalah kabel jumper yang disebut dengan</w:t>
      </w:r>
      <w:r w:rsidRPr="00213A23">
        <w:rPr>
          <w:lang w:val="en-US"/>
        </w:rPr>
        <w:t xml:space="preserve"> </w:t>
      </w:r>
      <w:r>
        <w:t xml:space="preserve">Male to Male. Kabel ini paling direkomendasikan untuk membuat project elektronika pada sebuah breadboard. Ketika anda membeli kabel jumper versi ini, maka nantinya anda akan mendapatkan total kabel sebanyak 65 buah. </w:t>
      </w:r>
      <w:r>
        <w:rPr>
          <w:lang w:val="en-US"/>
        </w:rPr>
        <w:t>U</w:t>
      </w:r>
      <w:r>
        <w:t>ntuk rata-rata panjang dari kabel Male to Male adalah seperti di bawah ini</w:t>
      </w:r>
      <w:r w:rsidRPr="00213A23">
        <w:rPr>
          <w:lang w:val="en-US"/>
        </w:rPr>
        <w:t xml:space="preserve"> </w:t>
      </w:r>
      <w:r>
        <w:t>:</w:t>
      </w:r>
    </w:p>
    <w:p w14:paraId="2D2867F8" w14:textId="77777777" w:rsidR="00213A23" w:rsidRPr="00213A23" w:rsidRDefault="00213A23" w:rsidP="005C7BC7">
      <w:pPr>
        <w:pStyle w:val="ListParagraph"/>
        <w:numPr>
          <w:ilvl w:val="0"/>
          <w:numId w:val="13"/>
        </w:numPr>
        <w:ind w:left="1080"/>
        <w:rPr>
          <w:lang w:val="en-US"/>
        </w:rPr>
      </w:pPr>
      <w:proofErr w:type="spellStart"/>
      <w:r w:rsidRPr="00213A23">
        <w:rPr>
          <w:rFonts w:ascii="Times New Roman" w:eastAsia="Times New Roman" w:hAnsi="Times New Roman" w:cs="Times New Roman"/>
          <w:noProof w:val="0"/>
          <w:szCs w:val="24"/>
          <w:lang w:val="en-US"/>
        </w:rPr>
        <w:t>Untuk</w:t>
      </w:r>
      <w:proofErr w:type="spellEnd"/>
      <w:r w:rsidRPr="00213A23">
        <w:rPr>
          <w:rFonts w:ascii="Times New Roman" w:eastAsia="Times New Roman" w:hAnsi="Times New Roman" w:cs="Times New Roman"/>
          <w:noProof w:val="0"/>
          <w:szCs w:val="24"/>
          <w:lang w:val="en-US"/>
        </w:rPr>
        <w:t xml:space="preserve"> </w:t>
      </w:r>
      <w:proofErr w:type="spellStart"/>
      <w:r w:rsidRPr="00213A23">
        <w:rPr>
          <w:rFonts w:ascii="Times New Roman" w:eastAsia="Times New Roman" w:hAnsi="Times New Roman" w:cs="Times New Roman"/>
          <w:noProof w:val="0"/>
          <w:szCs w:val="24"/>
          <w:lang w:val="en-US"/>
        </w:rPr>
        <w:t>kabel</w:t>
      </w:r>
      <w:proofErr w:type="spellEnd"/>
      <w:r w:rsidRPr="00213A23">
        <w:rPr>
          <w:rFonts w:ascii="Times New Roman" w:eastAsia="Times New Roman" w:hAnsi="Times New Roman" w:cs="Times New Roman"/>
          <w:noProof w:val="0"/>
          <w:szCs w:val="24"/>
          <w:lang w:val="en-US"/>
        </w:rPr>
        <w:t xml:space="preserve"> </w:t>
      </w:r>
      <w:proofErr w:type="gramStart"/>
      <w:r w:rsidRPr="00213A23">
        <w:rPr>
          <w:rFonts w:ascii="Times New Roman" w:eastAsia="Times New Roman" w:hAnsi="Times New Roman" w:cs="Times New Roman"/>
          <w:noProof w:val="0"/>
          <w:szCs w:val="24"/>
          <w:lang w:val="en-US"/>
        </w:rPr>
        <w:t>9,8 inch</w:t>
      </w:r>
      <w:proofErr w:type="gramEnd"/>
      <w:r w:rsidRPr="00213A23">
        <w:rPr>
          <w:rFonts w:ascii="Times New Roman" w:eastAsia="Times New Roman" w:hAnsi="Times New Roman" w:cs="Times New Roman"/>
          <w:noProof w:val="0"/>
          <w:szCs w:val="24"/>
          <w:lang w:val="en-US"/>
        </w:rPr>
        <w:t xml:space="preserve"> </w:t>
      </w:r>
      <w:proofErr w:type="spellStart"/>
      <w:r w:rsidRPr="00213A23">
        <w:rPr>
          <w:rFonts w:ascii="Times New Roman" w:eastAsia="Times New Roman" w:hAnsi="Times New Roman" w:cs="Times New Roman"/>
          <w:noProof w:val="0"/>
          <w:szCs w:val="24"/>
          <w:lang w:val="en-US"/>
        </w:rPr>
        <w:t>sepanjang</w:t>
      </w:r>
      <w:proofErr w:type="spellEnd"/>
      <w:r w:rsidRPr="00213A23">
        <w:rPr>
          <w:rFonts w:ascii="Times New Roman" w:eastAsia="Times New Roman" w:hAnsi="Times New Roman" w:cs="Times New Roman"/>
          <w:noProof w:val="0"/>
          <w:szCs w:val="24"/>
          <w:lang w:val="en-US"/>
        </w:rPr>
        <w:t xml:space="preserve"> 25 cm</w:t>
      </w:r>
    </w:p>
    <w:p w14:paraId="46626E90" w14:textId="77777777" w:rsidR="00213A23" w:rsidRPr="00213A23" w:rsidRDefault="00213A23" w:rsidP="005C7BC7">
      <w:pPr>
        <w:pStyle w:val="ListParagraph"/>
        <w:numPr>
          <w:ilvl w:val="0"/>
          <w:numId w:val="13"/>
        </w:numPr>
        <w:ind w:left="1080"/>
        <w:rPr>
          <w:lang w:val="en-US"/>
        </w:rPr>
      </w:pPr>
      <w:r w:rsidRPr="00213A23">
        <w:rPr>
          <w:rFonts w:ascii="Times New Roman" w:eastAsia="Times New Roman" w:hAnsi="Times New Roman" w:cs="Times New Roman"/>
          <w:noProof w:val="0"/>
          <w:szCs w:val="24"/>
          <w:lang w:val="en-US"/>
        </w:rPr>
        <w:t xml:space="preserve">Kabel Male to Male 7,7 inch, </w:t>
      </w:r>
      <w:proofErr w:type="spellStart"/>
      <w:r w:rsidRPr="00213A23">
        <w:rPr>
          <w:rFonts w:ascii="Times New Roman" w:eastAsia="Times New Roman" w:hAnsi="Times New Roman" w:cs="Times New Roman"/>
          <w:noProof w:val="0"/>
          <w:szCs w:val="24"/>
          <w:lang w:val="en-US"/>
        </w:rPr>
        <w:t>maka</w:t>
      </w:r>
      <w:proofErr w:type="spellEnd"/>
      <w:r w:rsidRPr="00213A23">
        <w:rPr>
          <w:rFonts w:ascii="Times New Roman" w:eastAsia="Times New Roman" w:hAnsi="Times New Roman" w:cs="Times New Roman"/>
          <w:noProof w:val="0"/>
          <w:szCs w:val="24"/>
          <w:lang w:val="en-US"/>
        </w:rPr>
        <w:t xml:space="preserve"> </w:t>
      </w:r>
      <w:proofErr w:type="spellStart"/>
      <w:r w:rsidRPr="00213A23">
        <w:rPr>
          <w:rFonts w:ascii="Times New Roman" w:eastAsia="Times New Roman" w:hAnsi="Times New Roman" w:cs="Times New Roman"/>
          <w:noProof w:val="0"/>
          <w:szCs w:val="24"/>
          <w:lang w:val="en-US"/>
        </w:rPr>
        <w:t>panjangnya</w:t>
      </w:r>
      <w:proofErr w:type="spellEnd"/>
      <w:r w:rsidRPr="00213A23">
        <w:rPr>
          <w:rFonts w:ascii="Times New Roman" w:eastAsia="Times New Roman" w:hAnsi="Times New Roman" w:cs="Times New Roman"/>
          <w:noProof w:val="0"/>
          <w:szCs w:val="24"/>
          <w:lang w:val="en-US"/>
        </w:rPr>
        <w:t xml:space="preserve"> 19,5 cm</w:t>
      </w:r>
    </w:p>
    <w:p w14:paraId="1AACF9EA" w14:textId="77777777" w:rsidR="00213A23" w:rsidRPr="00213A23" w:rsidRDefault="00213A23" w:rsidP="005C7BC7">
      <w:pPr>
        <w:pStyle w:val="ListParagraph"/>
        <w:numPr>
          <w:ilvl w:val="0"/>
          <w:numId w:val="13"/>
        </w:numPr>
        <w:ind w:left="1080"/>
        <w:rPr>
          <w:lang w:val="en-US"/>
        </w:rPr>
      </w:pPr>
      <w:r w:rsidRPr="00213A23">
        <w:rPr>
          <w:rFonts w:ascii="Times New Roman" w:eastAsia="Times New Roman" w:hAnsi="Times New Roman" w:cs="Times New Roman"/>
          <w:noProof w:val="0"/>
          <w:szCs w:val="24"/>
          <w:lang w:val="en-US"/>
        </w:rPr>
        <w:t xml:space="preserve">Kabel </w:t>
      </w:r>
      <w:proofErr w:type="gramStart"/>
      <w:r w:rsidRPr="00213A23">
        <w:rPr>
          <w:rFonts w:ascii="Times New Roman" w:eastAsia="Times New Roman" w:hAnsi="Times New Roman" w:cs="Times New Roman"/>
          <w:noProof w:val="0"/>
          <w:szCs w:val="24"/>
          <w:lang w:val="en-US"/>
        </w:rPr>
        <w:t>5,8 inch</w:t>
      </w:r>
      <w:proofErr w:type="gramEnd"/>
      <w:r w:rsidRPr="00213A23">
        <w:rPr>
          <w:rFonts w:ascii="Times New Roman" w:eastAsia="Times New Roman" w:hAnsi="Times New Roman" w:cs="Times New Roman"/>
          <w:noProof w:val="0"/>
          <w:szCs w:val="24"/>
          <w:lang w:val="en-US"/>
        </w:rPr>
        <w:t xml:space="preserve"> </w:t>
      </w:r>
      <w:proofErr w:type="spellStart"/>
      <w:r w:rsidRPr="00213A23">
        <w:rPr>
          <w:rFonts w:ascii="Times New Roman" w:eastAsia="Times New Roman" w:hAnsi="Times New Roman" w:cs="Times New Roman"/>
          <w:noProof w:val="0"/>
          <w:szCs w:val="24"/>
          <w:lang w:val="en-US"/>
        </w:rPr>
        <w:t>memiliki</w:t>
      </w:r>
      <w:proofErr w:type="spellEnd"/>
      <w:r w:rsidRPr="00213A23">
        <w:rPr>
          <w:rFonts w:ascii="Times New Roman" w:eastAsia="Times New Roman" w:hAnsi="Times New Roman" w:cs="Times New Roman"/>
          <w:noProof w:val="0"/>
          <w:szCs w:val="24"/>
          <w:lang w:val="en-US"/>
        </w:rPr>
        <w:t xml:space="preserve"> </w:t>
      </w:r>
      <w:proofErr w:type="spellStart"/>
      <w:r w:rsidRPr="00213A23">
        <w:rPr>
          <w:rFonts w:ascii="Times New Roman" w:eastAsia="Times New Roman" w:hAnsi="Times New Roman" w:cs="Times New Roman"/>
          <w:noProof w:val="0"/>
          <w:szCs w:val="24"/>
          <w:lang w:val="en-US"/>
        </w:rPr>
        <w:t>panjang</w:t>
      </w:r>
      <w:proofErr w:type="spellEnd"/>
      <w:r w:rsidRPr="00213A23">
        <w:rPr>
          <w:rFonts w:ascii="Times New Roman" w:eastAsia="Times New Roman" w:hAnsi="Times New Roman" w:cs="Times New Roman"/>
          <w:noProof w:val="0"/>
          <w:szCs w:val="24"/>
          <w:lang w:val="en-US"/>
        </w:rPr>
        <w:t xml:space="preserve"> 14,7 cm</w:t>
      </w:r>
    </w:p>
    <w:p w14:paraId="060EB7F7" w14:textId="1D77165E" w:rsidR="00213A23" w:rsidRPr="00213A23" w:rsidRDefault="00213A23" w:rsidP="005C7BC7">
      <w:pPr>
        <w:pStyle w:val="ListParagraph"/>
        <w:numPr>
          <w:ilvl w:val="0"/>
          <w:numId w:val="13"/>
        </w:numPr>
        <w:ind w:left="1080"/>
        <w:rPr>
          <w:lang w:val="en-US"/>
        </w:rPr>
      </w:pPr>
      <w:r w:rsidRPr="00213A23">
        <w:rPr>
          <w:rFonts w:ascii="Times New Roman" w:eastAsia="Times New Roman" w:hAnsi="Times New Roman" w:cs="Times New Roman"/>
          <w:noProof w:val="0"/>
          <w:szCs w:val="24"/>
          <w:lang w:val="en-US"/>
        </w:rPr>
        <w:t xml:space="preserve">Dan </w:t>
      </w:r>
      <w:proofErr w:type="spellStart"/>
      <w:r w:rsidRPr="00213A23">
        <w:rPr>
          <w:rFonts w:ascii="Times New Roman" w:eastAsia="Times New Roman" w:hAnsi="Times New Roman" w:cs="Times New Roman"/>
          <w:noProof w:val="0"/>
          <w:szCs w:val="24"/>
          <w:lang w:val="en-US"/>
        </w:rPr>
        <w:t>untuk</w:t>
      </w:r>
      <w:proofErr w:type="spellEnd"/>
      <w:r w:rsidRPr="00213A23">
        <w:rPr>
          <w:rFonts w:ascii="Times New Roman" w:eastAsia="Times New Roman" w:hAnsi="Times New Roman" w:cs="Times New Roman"/>
          <w:noProof w:val="0"/>
          <w:szCs w:val="24"/>
          <w:lang w:val="en-US"/>
        </w:rPr>
        <w:t xml:space="preserve"> </w:t>
      </w:r>
      <w:proofErr w:type="spellStart"/>
      <w:r w:rsidRPr="00213A23">
        <w:rPr>
          <w:rFonts w:ascii="Times New Roman" w:eastAsia="Times New Roman" w:hAnsi="Times New Roman" w:cs="Times New Roman"/>
          <w:noProof w:val="0"/>
          <w:szCs w:val="24"/>
          <w:lang w:val="en-US"/>
        </w:rPr>
        <w:t>kabel</w:t>
      </w:r>
      <w:proofErr w:type="spellEnd"/>
      <w:r w:rsidRPr="00213A23">
        <w:rPr>
          <w:rFonts w:ascii="Times New Roman" w:eastAsia="Times New Roman" w:hAnsi="Times New Roman" w:cs="Times New Roman"/>
          <w:noProof w:val="0"/>
          <w:szCs w:val="24"/>
          <w:lang w:val="en-US"/>
        </w:rPr>
        <w:t xml:space="preserve"> </w:t>
      </w:r>
      <w:proofErr w:type="gramStart"/>
      <w:r w:rsidRPr="00213A23">
        <w:rPr>
          <w:rFonts w:ascii="Times New Roman" w:eastAsia="Times New Roman" w:hAnsi="Times New Roman" w:cs="Times New Roman"/>
          <w:noProof w:val="0"/>
          <w:szCs w:val="24"/>
          <w:lang w:val="en-US"/>
        </w:rPr>
        <w:t>4,6 inch</w:t>
      </w:r>
      <w:proofErr w:type="gramEnd"/>
      <w:r w:rsidRPr="00213A23">
        <w:rPr>
          <w:rFonts w:ascii="Times New Roman" w:eastAsia="Times New Roman" w:hAnsi="Times New Roman" w:cs="Times New Roman"/>
          <w:noProof w:val="0"/>
          <w:szCs w:val="24"/>
          <w:lang w:val="en-US"/>
        </w:rPr>
        <w:t xml:space="preserve"> </w:t>
      </w:r>
      <w:proofErr w:type="spellStart"/>
      <w:r w:rsidRPr="00213A23">
        <w:rPr>
          <w:rFonts w:ascii="Times New Roman" w:eastAsia="Times New Roman" w:hAnsi="Times New Roman" w:cs="Times New Roman"/>
          <w:noProof w:val="0"/>
          <w:szCs w:val="24"/>
          <w:lang w:val="en-US"/>
        </w:rPr>
        <w:t>memiliki</w:t>
      </w:r>
      <w:proofErr w:type="spellEnd"/>
      <w:r w:rsidRPr="00213A23">
        <w:rPr>
          <w:rFonts w:ascii="Times New Roman" w:eastAsia="Times New Roman" w:hAnsi="Times New Roman" w:cs="Times New Roman"/>
          <w:noProof w:val="0"/>
          <w:szCs w:val="24"/>
          <w:lang w:val="en-US"/>
        </w:rPr>
        <w:t xml:space="preserve"> </w:t>
      </w:r>
      <w:proofErr w:type="spellStart"/>
      <w:r w:rsidRPr="00213A23">
        <w:rPr>
          <w:rFonts w:ascii="Times New Roman" w:eastAsia="Times New Roman" w:hAnsi="Times New Roman" w:cs="Times New Roman"/>
          <w:noProof w:val="0"/>
          <w:szCs w:val="24"/>
          <w:lang w:val="en-US"/>
        </w:rPr>
        <w:t>panjang</w:t>
      </w:r>
      <w:proofErr w:type="spellEnd"/>
      <w:r w:rsidRPr="00213A23">
        <w:rPr>
          <w:rFonts w:ascii="Times New Roman" w:eastAsia="Times New Roman" w:hAnsi="Times New Roman" w:cs="Times New Roman"/>
          <w:noProof w:val="0"/>
          <w:szCs w:val="24"/>
          <w:lang w:val="en-US"/>
        </w:rPr>
        <w:t xml:space="preserve"> 11,7 cm.</w:t>
      </w:r>
    </w:p>
    <w:p w14:paraId="7CA1C5AC" w14:textId="688CD437" w:rsidR="00213A23" w:rsidRDefault="00213A23" w:rsidP="00213A23">
      <w:pPr>
        <w:pStyle w:val="ListParagraph"/>
        <w:ind w:firstLine="0"/>
        <w:jc w:val="center"/>
        <w:rPr>
          <w:lang w:val="en-US"/>
        </w:rPr>
      </w:pPr>
      <w:r>
        <w:rPr>
          <w:lang w:val="en-US"/>
        </w:rPr>
        <w:drawing>
          <wp:inline distT="0" distB="0" distL="0" distR="0" wp14:anchorId="021E384F" wp14:editId="4F075D23">
            <wp:extent cx="2743200" cy="1828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Male-to-Male.png"/>
                    <pic:cNvPicPr/>
                  </pic:nvPicPr>
                  <pic:blipFill>
                    <a:blip r:embed="rId2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58DC4CF7" w14:textId="04A664C0" w:rsidR="00DC55BF" w:rsidRDefault="00213A23" w:rsidP="0086227E">
      <w:pPr>
        <w:pStyle w:val="Caption"/>
        <w:jc w:val="center"/>
      </w:pPr>
      <w:r w:rsidRPr="00A145E9">
        <w:t xml:space="preserve">Gambar </w:t>
      </w:r>
      <w:r w:rsidRPr="00A145E9">
        <w:fldChar w:fldCharType="begin"/>
      </w:r>
      <w:r w:rsidRPr="00A145E9">
        <w:instrText xml:space="preserve"> SEQ Chapter \c </w:instrText>
      </w:r>
      <w:r w:rsidRPr="00A145E9">
        <w:fldChar w:fldCharType="separate"/>
      </w:r>
      <w:r w:rsidR="00CD0E15">
        <w:t>2</w:t>
      </w:r>
      <w:r w:rsidRPr="00A145E9">
        <w:fldChar w:fldCharType="end"/>
      </w:r>
      <w:r w:rsidRPr="00A145E9">
        <w:t>.6 Bentuk Fisik Kabel Jumper Male-to-Male</w:t>
      </w:r>
    </w:p>
    <w:p w14:paraId="49D62716" w14:textId="580B92B9" w:rsidR="001E33E0" w:rsidRPr="001E33E0" w:rsidRDefault="001E33E0" w:rsidP="001E33E0">
      <w:pPr>
        <w:jc w:val="center"/>
        <w:rPr>
          <w:lang w:val="en-US"/>
        </w:rPr>
      </w:pPr>
      <w:r>
        <w:rPr>
          <w:lang w:val="en-US"/>
        </w:rPr>
        <w:t>Sumber Gambar :</w:t>
      </w:r>
    </w:p>
    <w:p w14:paraId="2307EABE" w14:textId="5106301A" w:rsidR="0086227E" w:rsidRPr="001E33E0" w:rsidRDefault="009E1F3F" w:rsidP="009E1F3F">
      <w:pPr>
        <w:jc w:val="center"/>
        <w:rPr>
          <w:lang w:val="en-US"/>
        </w:rPr>
      </w:pPr>
      <w:r w:rsidRPr="001E33E0">
        <w:rPr>
          <w:lang w:val="en-US"/>
        </w:rPr>
        <w:t>(</w:t>
      </w:r>
      <w:hyperlink r:id="rId26" w:history="1">
        <w:r w:rsidR="001E33E0" w:rsidRPr="001E33E0">
          <w:rPr>
            <w:rStyle w:val="Hyperlink"/>
            <w:color w:val="auto"/>
            <w:u w:val="none"/>
            <w:lang w:val="en-US"/>
          </w:rPr>
          <w:t>https://belajariot</w:t>
        </w:r>
      </w:hyperlink>
      <w:r w:rsidRPr="001E33E0">
        <w:rPr>
          <w:lang w:val="en-US"/>
        </w:rPr>
        <w:t>.com/berbagai-macam-kabel-jumper/</w:t>
      </w:r>
      <w:r w:rsidR="001E33E0" w:rsidRPr="001E33E0">
        <w:rPr>
          <w:lang w:val="en-US"/>
        </w:rPr>
        <w:t>)</w:t>
      </w:r>
    </w:p>
    <w:p w14:paraId="105EFE88" w14:textId="77777777" w:rsidR="009E1F3F" w:rsidRPr="0086227E" w:rsidRDefault="009E1F3F" w:rsidP="0086227E"/>
    <w:p w14:paraId="011F52DE" w14:textId="29BAB5C3" w:rsidR="0086227E" w:rsidRDefault="0086227E" w:rsidP="005C7BC7">
      <w:pPr>
        <w:pStyle w:val="ListParagraph"/>
        <w:numPr>
          <w:ilvl w:val="0"/>
          <w:numId w:val="21"/>
        </w:numPr>
      </w:pPr>
      <w:r w:rsidRPr="0086227E">
        <w:rPr>
          <w:b/>
          <w:bCs/>
        </w:rPr>
        <w:t>Female to Female</w:t>
      </w:r>
    </w:p>
    <w:p w14:paraId="14BF51AC" w14:textId="41414C77" w:rsidR="00CB21F3" w:rsidRDefault="00CB21F3" w:rsidP="00CB21F3">
      <w:pPr>
        <w:ind w:firstLine="720"/>
      </w:pPr>
      <w:r>
        <w:t>Berbagai jenis kabel jumper yang kedua adalah Female to Female. Kabel jumper yang satu ini sangat berguna untuk menghubungkan antar module yang memililki header male yang nantinya akan berperan sebagai outputnya. Adapun panjang dari kabel Female to Female kurang lebih 20 cm dimana nantinya anda akan mendapatkan sebanyak kurang lebih 20 buah.</w:t>
      </w:r>
    </w:p>
    <w:p w14:paraId="73447F19" w14:textId="6A360AA6" w:rsidR="00CB21F3" w:rsidRDefault="00CB21F3" w:rsidP="00CB21F3">
      <w:pPr>
        <w:jc w:val="center"/>
        <w:rPr>
          <w:lang w:val="en-US"/>
        </w:rPr>
      </w:pPr>
      <w:r>
        <w:rPr>
          <w:lang w:val="en-US"/>
        </w:rPr>
        <w:drawing>
          <wp:inline distT="0" distB="0" distL="0" distR="0" wp14:anchorId="63958472" wp14:editId="696E2213">
            <wp:extent cx="3200400" cy="219456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bde18380-female-female_jumper_wir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2194560"/>
                    </a:xfrm>
                    <a:prstGeom prst="rect">
                      <a:avLst/>
                    </a:prstGeom>
                  </pic:spPr>
                </pic:pic>
              </a:graphicData>
            </a:graphic>
          </wp:inline>
        </w:drawing>
      </w:r>
    </w:p>
    <w:p w14:paraId="233E4DCA" w14:textId="3BD15907" w:rsidR="00CB21F3" w:rsidRDefault="00CB21F3" w:rsidP="00CB21F3">
      <w:pPr>
        <w:pStyle w:val="Caption"/>
        <w:jc w:val="center"/>
        <w:rPr>
          <w:lang w:val="en-US"/>
        </w:rPr>
      </w:pPr>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2</w:t>
      </w:r>
      <w:r>
        <w:rPr>
          <w:lang w:val="en-US"/>
        </w:rPr>
        <w:fldChar w:fldCharType="end"/>
      </w:r>
      <w:r>
        <w:t>.</w:t>
      </w:r>
      <w:r>
        <w:rPr>
          <w:lang w:val="en-US"/>
        </w:rPr>
        <w:t>7 Bentuk Fisik Kabel Jumper Female-to-Female</w:t>
      </w:r>
    </w:p>
    <w:p w14:paraId="45332822" w14:textId="79EDB745" w:rsidR="006336E1" w:rsidRDefault="001E33E0" w:rsidP="001E33E0">
      <w:pPr>
        <w:jc w:val="center"/>
        <w:rPr>
          <w:lang w:val="en-US"/>
        </w:rPr>
      </w:pPr>
      <w:r>
        <w:rPr>
          <w:lang w:val="en-US"/>
        </w:rPr>
        <w:t>Sumber Gambar :</w:t>
      </w:r>
    </w:p>
    <w:p w14:paraId="2F9CBE90" w14:textId="04A7486D" w:rsidR="001E33E0" w:rsidRDefault="001E33E0" w:rsidP="001E33E0">
      <w:pPr>
        <w:jc w:val="center"/>
        <w:rPr>
          <w:lang w:val="en-US"/>
        </w:rPr>
      </w:pPr>
      <w:r>
        <w:rPr>
          <w:lang w:val="en-US"/>
        </w:rPr>
        <w:t>(</w:t>
      </w:r>
      <w:hyperlink r:id="rId28" w:history="1">
        <w:r w:rsidR="00932652" w:rsidRPr="00932652">
          <w:rPr>
            <w:rStyle w:val="Hyperlink"/>
            <w:color w:val="auto"/>
            <w:u w:val="none"/>
            <w:lang w:val="en-US"/>
          </w:rPr>
          <w:t>https://belajariot.com/berbagai-macam-kabel-jumper/</w:t>
        </w:r>
      </w:hyperlink>
      <w:r>
        <w:rPr>
          <w:lang w:val="en-US"/>
        </w:rPr>
        <w:t>)</w:t>
      </w:r>
    </w:p>
    <w:p w14:paraId="6339D839" w14:textId="77777777" w:rsidR="00932652" w:rsidRPr="006336E1" w:rsidRDefault="00932652" w:rsidP="001E33E0">
      <w:pPr>
        <w:jc w:val="center"/>
        <w:rPr>
          <w:lang w:val="en-US"/>
        </w:rPr>
      </w:pPr>
    </w:p>
    <w:p w14:paraId="7E04FCBA" w14:textId="20606FBF" w:rsidR="0086227E" w:rsidRPr="0086227E" w:rsidRDefault="0086227E" w:rsidP="005C7BC7">
      <w:pPr>
        <w:pStyle w:val="ListParagraph"/>
        <w:numPr>
          <w:ilvl w:val="0"/>
          <w:numId w:val="21"/>
        </w:numPr>
        <w:rPr>
          <w:b/>
          <w:bCs/>
        </w:rPr>
      </w:pPr>
      <w:r w:rsidRPr="0086227E">
        <w:rPr>
          <w:b/>
          <w:bCs/>
        </w:rPr>
        <w:t>Male to Female</w:t>
      </w:r>
    </w:p>
    <w:p w14:paraId="36436F54" w14:textId="4486AF6F" w:rsidR="00CB21F3" w:rsidRDefault="00CB21F3" w:rsidP="00CB21F3">
      <w:pPr>
        <w:ind w:firstLine="720"/>
      </w:pPr>
      <w:r>
        <w:t>Untuk jenis kabel yang satu ini disebut dengan Male to Female yang memiliki fungsi sebagai penghubung elektronika pada breadboard. Jenis kabel ini memiliki dua header yang berbeda yang menjadikan jenis kabel jumper yang satu ini disebut dengan kabel jumper Male to Female.</w:t>
      </w:r>
    </w:p>
    <w:p w14:paraId="2CCAF986" w14:textId="4878BC6C" w:rsidR="00CB21F3" w:rsidRDefault="00CB21F3" w:rsidP="00CB21F3">
      <w:pPr>
        <w:jc w:val="center"/>
        <w:rPr>
          <w:lang w:val="en-US"/>
        </w:rPr>
      </w:pPr>
      <w:r>
        <w:rPr>
          <w:lang w:val="en-US"/>
        </w:rPr>
        <w:drawing>
          <wp:inline distT="0" distB="0" distL="0" distR="0" wp14:anchorId="014A54D6" wp14:editId="390537A6">
            <wp:extent cx="2743200" cy="1828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Male-to-Fema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500460F9" w14:textId="6AD901DC" w:rsidR="00CB21F3" w:rsidRDefault="00CB21F3" w:rsidP="00CB21F3">
      <w:pPr>
        <w:pStyle w:val="Caption"/>
        <w:jc w:val="center"/>
        <w:rPr>
          <w:lang w:val="en-US"/>
        </w:rPr>
      </w:pPr>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2</w:t>
      </w:r>
      <w:r>
        <w:rPr>
          <w:lang w:val="en-US"/>
        </w:rPr>
        <w:fldChar w:fldCharType="end"/>
      </w:r>
      <w:r>
        <w:t>.</w:t>
      </w:r>
      <w:r>
        <w:rPr>
          <w:lang w:val="en-US"/>
        </w:rPr>
        <w:t>8 Bentuk Fisik Kabel Jumper Male-to-Female</w:t>
      </w:r>
    </w:p>
    <w:p w14:paraId="2AA8CB63" w14:textId="62AB2A31" w:rsidR="001E33E0" w:rsidRDefault="001E33E0" w:rsidP="001E33E0">
      <w:pPr>
        <w:jc w:val="center"/>
        <w:rPr>
          <w:lang w:val="en-US"/>
        </w:rPr>
      </w:pPr>
      <w:r>
        <w:rPr>
          <w:lang w:val="en-US"/>
        </w:rPr>
        <w:t>Sumber Gambar :</w:t>
      </w:r>
    </w:p>
    <w:p w14:paraId="5B7E8698" w14:textId="38E47309" w:rsidR="001E33E0" w:rsidRPr="001E33E0" w:rsidRDefault="001E33E0" w:rsidP="001E33E0">
      <w:pPr>
        <w:jc w:val="center"/>
        <w:rPr>
          <w:lang w:val="en-US"/>
        </w:rPr>
      </w:pPr>
      <w:r>
        <w:rPr>
          <w:lang w:val="en-US"/>
        </w:rPr>
        <w:t>(</w:t>
      </w:r>
      <w:r w:rsidRPr="001E33E0">
        <w:rPr>
          <w:lang w:val="en-US"/>
        </w:rPr>
        <w:t>https://belajariot.com/berbagai-macam-kabel-jumper/</w:t>
      </w:r>
      <w:r>
        <w:rPr>
          <w:lang w:val="en-US"/>
        </w:rPr>
        <w:t>)</w:t>
      </w:r>
    </w:p>
    <w:p w14:paraId="430CDEF4" w14:textId="20922097" w:rsidR="00857A8B" w:rsidRDefault="00857A8B" w:rsidP="00857A8B">
      <w:pPr>
        <w:rPr>
          <w:lang w:val="en-US"/>
        </w:rPr>
      </w:pPr>
    </w:p>
    <w:p w14:paraId="20F91407" w14:textId="0E821BD9" w:rsidR="00932652" w:rsidRDefault="00932652" w:rsidP="00857A8B">
      <w:pPr>
        <w:rPr>
          <w:lang w:val="en-US"/>
        </w:rPr>
      </w:pPr>
    </w:p>
    <w:p w14:paraId="30731C5D" w14:textId="77777777" w:rsidR="00932652" w:rsidRPr="00857A8B" w:rsidRDefault="00932652" w:rsidP="00857A8B">
      <w:pPr>
        <w:rPr>
          <w:lang w:val="en-US"/>
        </w:rPr>
      </w:pPr>
    </w:p>
    <w:p w14:paraId="78E07702" w14:textId="6AED24C8" w:rsidR="00857A8B" w:rsidRDefault="00857A8B" w:rsidP="00857A8B">
      <w:pPr>
        <w:pStyle w:val="Heading3"/>
      </w:pPr>
      <w:bookmarkStart w:id="76" w:name="_Toc18403746"/>
      <w:r>
        <w:t>MIT App Inventor</w:t>
      </w:r>
      <w:bookmarkEnd w:id="76"/>
    </w:p>
    <w:p w14:paraId="522CFC7C" w14:textId="77777777" w:rsidR="00857A8B" w:rsidRDefault="00857A8B" w:rsidP="00857A8B">
      <w:pPr>
        <w:ind w:firstLine="720"/>
        <w:rPr>
          <w:lang w:val="en-US"/>
        </w:rPr>
      </w:pPr>
      <w:r>
        <w:rPr>
          <w:lang w:val="en-US"/>
        </w:rPr>
        <w:t>App Inventor adalah aplikasi web open source yang awalnya dikembangkan oleh google dan saat ini dikelola oleh Massachusetts Institute of Technology (MIT). App Inventor memungkinkan pengguna baru untuk memprogram komputer untuk menciptakan aplikasi perangkat lunak bagi sistem operasi Android.</w:t>
      </w:r>
    </w:p>
    <w:p w14:paraId="5AE16615" w14:textId="5B8D4E89" w:rsidR="00CB21F3" w:rsidRPr="00CB21F3" w:rsidRDefault="00857A8B" w:rsidP="00857A8B">
      <w:pPr>
        <w:ind w:firstLine="720"/>
        <w:rPr>
          <w:lang w:val="en-US"/>
        </w:rPr>
      </w:pPr>
      <w:r>
        <w:rPr>
          <w:lang w:val="en-US"/>
        </w:rPr>
        <w:t>App Inventor menggunakan</w:t>
      </w:r>
      <w:r w:rsidR="0004768D">
        <w:rPr>
          <w:lang w:val="en-US"/>
        </w:rPr>
        <w:t xml:space="preserve"> antarmuka grafis dan berbasis visual block programming yang memungkinkan pengguna untuk men-drag-and-drop coding atau objek visual sehingga kita tidak perlu lagi mengetik coding untuk menciptakan aplikasi yang bisa dijalankan pada perangkat Android.</w:t>
      </w:r>
    </w:p>
    <w:p w14:paraId="3DF12485" w14:textId="24635904" w:rsidR="00C048D3" w:rsidRPr="003C12D8" w:rsidRDefault="00C048D3" w:rsidP="003C12D8">
      <w:pPr>
        <w:pStyle w:val="Heading1"/>
      </w:pPr>
      <w:r w:rsidRPr="003C12D8">
        <w:fldChar w:fldCharType="begin"/>
      </w:r>
      <w:r w:rsidRPr="00F82BB7">
        <w:instrText xml:space="preserve"> Seq chapter \h </w:instrText>
      </w:r>
      <w:r w:rsidRPr="003C12D8">
        <w:fldChar w:fldCharType="end"/>
      </w:r>
      <w:r w:rsidRPr="003C12D8">
        <w:br/>
      </w:r>
      <w:bookmarkStart w:id="77" w:name="_Toc18403747"/>
      <w:r w:rsidR="00F03BF5">
        <w:t>PERANCANGAN SISTEM</w:t>
      </w:r>
      <w:bookmarkEnd w:id="77"/>
    </w:p>
    <w:p w14:paraId="6B25B044" w14:textId="77777777" w:rsidR="009A2D35" w:rsidRPr="00F03BF5" w:rsidRDefault="009A2D35" w:rsidP="00F03BF5">
      <w:pPr>
        <w:rPr>
          <w:lang w:val="en-US"/>
        </w:rPr>
      </w:pPr>
    </w:p>
    <w:p w14:paraId="5A62F00F" w14:textId="26AE9B48" w:rsidR="00FC5C2F" w:rsidRPr="00FC5C2F" w:rsidRDefault="009A2D35" w:rsidP="00FC5C2F">
      <w:pPr>
        <w:pStyle w:val="Heading2"/>
      </w:pPr>
      <w:bookmarkStart w:id="78" w:name="_Toc532959961"/>
      <w:bookmarkStart w:id="79" w:name="_Toc11187748"/>
      <w:bookmarkStart w:id="80" w:name="_Toc18403748"/>
      <w:r w:rsidRPr="00B922C5">
        <w:t>Tempat dan Waktu</w:t>
      </w:r>
      <w:bookmarkEnd w:id="78"/>
      <w:bookmarkEnd w:id="79"/>
      <w:bookmarkEnd w:id="80"/>
    </w:p>
    <w:p w14:paraId="319DD06D" w14:textId="6C7CE929" w:rsidR="00F20883" w:rsidRDefault="00F20883" w:rsidP="00F03BF5">
      <w:pPr>
        <w:ind w:left="720"/>
        <w:rPr>
          <w:lang w:val="en-US"/>
        </w:rPr>
      </w:pPr>
      <w:r>
        <w:rPr>
          <w:lang w:val="en-US"/>
        </w:rPr>
        <w:t>- Tempat :</w:t>
      </w:r>
    </w:p>
    <w:p w14:paraId="2F9EE8F5" w14:textId="78FEA434" w:rsidR="00F03BF5" w:rsidRDefault="00F20883" w:rsidP="00F20883">
      <w:pPr>
        <w:ind w:left="720" w:firstLine="720"/>
        <w:rPr>
          <w:lang w:val="en-US"/>
        </w:rPr>
      </w:pPr>
      <w:r>
        <w:rPr>
          <w:lang w:val="en-US"/>
        </w:rPr>
        <w:t xml:space="preserve">1. </w:t>
      </w:r>
      <w:r w:rsidR="007C0B3A">
        <w:rPr>
          <w:lang w:val="en-US"/>
        </w:rPr>
        <w:t>Laboratorium Jurusan Teknik Elektro</w:t>
      </w:r>
      <w:r w:rsidR="00245AF3">
        <w:rPr>
          <w:lang w:val="en-US"/>
        </w:rPr>
        <w:t xml:space="preserve"> Politeknik Negeri Manado</w:t>
      </w:r>
    </w:p>
    <w:p w14:paraId="3EEE1C4F" w14:textId="57F50E9F" w:rsidR="00FC5C2F" w:rsidRDefault="00F20883" w:rsidP="007F4433">
      <w:pPr>
        <w:ind w:left="1710" w:hanging="270"/>
        <w:rPr>
          <w:lang w:val="en-US"/>
        </w:rPr>
      </w:pPr>
      <w:r>
        <w:rPr>
          <w:lang w:val="en-US"/>
        </w:rPr>
        <w:t>2.</w:t>
      </w:r>
      <w:r w:rsidR="007F4433">
        <w:rPr>
          <w:lang w:val="en-US"/>
        </w:rPr>
        <w:tab/>
        <w:t>Dirumah penulis, tepatnya di Kelurahan Bitung Timur Lingkungan 3, Kecamatan Maesa, Kota Bitung.</w:t>
      </w:r>
    </w:p>
    <w:p w14:paraId="4332C2CD" w14:textId="3F17B213" w:rsidR="007F4433" w:rsidRDefault="007F4433" w:rsidP="007F4433">
      <w:pPr>
        <w:ind w:left="1710" w:hanging="270"/>
        <w:rPr>
          <w:lang w:val="en-US"/>
        </w:rPr>
      </w:pPr>
      <w:r>
        <w:rPr>
          <w:lang w:val="en-US"/>
        </w:rPr>
        <w:t>3. Perpustakaan Kampus Politeknik Negeri Manado.</w:t>
      </w:r>
    </w:p>
    <w:p w14:paraId="6C14A614" w14:textId="77777777" w:rsidR="007F4433" w:rsidRDefault="007F4433" w:rsidP="007F4433">
      <w:pPr>
        <w:ind w:left="1710" w:hanging="270"/>
        <w:rPr>
          <w:lang w:val="en-US"/>
        </w:rPr>
      </w:pPr>
    </w:p>
    <w:p w14:paraId="6AA92142" w14:textId="5895BE17" w:rsidR="00F03BF5" w:rsidRPr="00F20883" w:rsidRDefault="00F03BF5" w:rsidP="00F20883">
      <w:pPr>
        <w:ind w:left="720"/>
        <w:rPr>
          <w:lang w:val="en-US"/>
        </w:rPr>
      </w:pPr>
      <w:r>
        <w:rPr>
          <w:lang w:val="en-US"/>
        </w:rPr>
        <w:t>-</w:t>
      </w:r>
      <w:r w:rsidR="00F20883">
        <w:rPr>
          <w:lang w:val="en-US"/>
        </w:rPr>
        <w:t xml:space="preserve"> </w:t>
      </w:r>
      <w:r>
        <w:t>Waktu</w:t>
      </w:r>
      <w:r w:rsidR="00F20883">
        <w:rPr>
          <w:lang w:val="en-US"/>
        </w:rPr>
        <w:t xml:space="preserve"> :</w:t>
      </w:r>
    </w:p>
    <w:p w14:paraId="270DFAA2" w14:textId="171D8464" w:rsidR="00F03BF5" w:rsidRPr="00F03BF5" w:rsidRDefault="00F03BF5" w:rsidP="00F20883">
      <w:pPr>
        <w:ind w:left="720" w:firstLine="720"/>
        <w:rPr>
          <w:lang w:val="en-US"/>
        </w:rPr>
      </w:pPr>
      <w:r>
        <w:rPr>
          <w:lang w:val="en-US"/>
        </w:rPr>
        <w:t>5 bulan 2 minggu</w:t>
      </w:r>
      <w:r w:rsidR="00EC35E0">
        <w:rPr>
          <w:lang w:val="en-US"/>
        </w:rPr>
        <w:t>.</w:t>
      </w:r>
    </w:p>
    <w:p w14:paraId="7CAA65C2" w14:textId="77777777" w:rsidR="00CF04E8" w:rsidRPr="00F03BF5" w:rsidRDefault="00CF04E8" w:rsidP="00F03BF5">
      <w:pPr>
        <w:rPr>
          <w:lang w:val="en-US"/>
        </w:rPr>
      </w:pPr>
    </w:p>
    <w:p w14:paraId="300EBA8A" w14:textId="2FA9A1FC" w:rsidR="009A2D35" w:rsidRDefault="009A2D35" w:rsidP="00895F18">
      <w:pPr>
        <w:pStyle w:val="Heading2"/>
      </w:pPr>
      <w:bookmarkStart w:id="81" w:name="_Toc532959962"/>
      <w:bookmarkStart w:id="82" w:name="_Toc11187749"/>
      <w:bookmarkStart w:id="83" w:name="_Toc18403749"/>
      <w:r>
        <w:t>Bahan dan Alat</w:t>
      </w:r>
      <w:bookmarkEnd w:id="81"/>
      <w:bookmarkEnd w:id="82"/>
      <w:bookmarkEnd w:id="83"/>
    </w:p>
    <w:p w14:paraId="19B8184A" w14:textId="5630D0CC" w:rsidR="00F20883" w:rsidRPr="00F20883" w:rsidRDefault="00F20883" w:rsidP="00695E7F">
      <w:pPr>
        <w:ind w:firstLine="720"/>
        <w:rPr>
          <w:lang w:val="en-US"/>
        </w:rPr>
      </w:pPr>
      <w:r>
        <w:rPr>
          <w:lang w:val="en-US"/>
        </w:rPr>
        <w:t>Adapun bahan dan alat yang akan digunakan dalam pembuatan kontrol</w:t>
      </w:r>
      <w:r w:rsidR="006A2826">
        <w:rPr>
          <w:lang w:val="en-US"/>
        </w:rPr>
        <w:t xml:space="preserve"> buka tutup</w:t>
      </w:r>
      <w:r w:rsidR="00695E7F">
        <w:rPr>
          <w:lang w:val="en-US"/>
        </w:rPr>
        <w:t xml:space="preserve"> </w:t>
      </w:r>
      <w:r>
        <w:rPr>
          <w:lang w:val="en-US"/>
        </w:rPr>
        <w:t>katup terukur ini adalah sebagai berikut :</w:t>
      </w:r>
    </w:p>
    <w:p w14:paraId="4F2A0FB3" w14:textId="2D10A307" w:rsidR="00CF04E8" w:rsidRDefault="000339E2" w:rsidP="00F03BF5">
      <w:pPr>
        <w:pStyle w:val="Caption"/>
        <w:rPr>
          <w:lang w:val="en-US"/>
        </w:rPr>
      </w:pPr>
      <w:bookmarkStart w:id="84" w:name="_Toc18403715"/>
      <w:r w:rsidRPr="0044504D">
        <w:t>Tabel</w:t>
      </w:r>
      <w:r w:rsidRPr="0044504D">
        <w:rPr>
          <w:lang w:val="en-US"/>
        </w:rPr>
        <w:t xml:space="preserve"> </w:t>
      </w:r>
      <w:r w:rsidRPr="0044504D">
        <w:rPr>
          <w:lang w:val="en-US"/>
        </w:rPr>
        <w:fldChar w:fldCharType="begin"/>
      </w:r>
      <w:r w:rsidRPr="00EA6598">
        <w:rPr>
          <w:lang w:val="en-US"/>
        </w:rPr>
        <w:instrText xml:space="preserve"> </w:instrText>
      </w:r>
      <w:r>
        <w:rPr>
          <w:lang w:val="en-US"/>
        </w:rPr>
        <w:instrText>SEQ Chapter \c</w:instrText>
      </w:r>
      <w:r w:rsidRPr="00EA6598">
        <w:rPr>
          <w:lang w:val="en-US"/>
        </w:rPr>
        <w:instrText xml:space="preserve"> </w:instrText>
      </w:r>
      <w:r w:rsidRPr="0044504D">
        <w:rPr>
          <w:lang w:val="en-US"/>
        </w:rPr>
        <w:fldChar w:fldCharType="separate"/>
      </w:r>
      <w:r w:rsidR="00CD0E15">
        <w:rPr>
          <w:lang w:val="en-US"/>
        </w:rPr>
        <w:t>3</w:t>
      </w:r>
      <w:r w:rsidRPr="0044504D">
        <w:rPr>
          <w:lang w:val="en-US"/>
        </w:rPr>
        <w:fldChar w:fldCharType="end"/>
      </w:r>
      <w:r>
        <w:t>.</w:t>
      </w:r>
      <w:r>
        <w:fldChar w:fldCharType="begin"/>
      </w:r>
      <w:r>
        <w:instrText xml:space="preserve"> SEQ Tabel \* ARABIC \s 1 </w:instrText>
      </w:r>
      <w:r>
        <w:fldChar w:fldCharType="separate"/>
      </w:r>
      <w:r w:rsidR="00CD0E15">
        <w:t>1</w:t>
      </w:r>
      <w:r>
        <w:fldChar w:fldCharType="end"/>
      </w:r>
      <w:r w:rsidRPr="0044504D">
        <w:t xml:space="preserve"> </w:t>
      </w:r>
      <w:r w:rsidR="00F03BF5">
        <w:rPr>
          <w:lang w:val="en-US"/>
        </w:rPr>
        <w:t>Bahan dan Alat</w:t>
      </w:r>
      <w:bookmarkEnd w:id="84"/>
    </w:p>
    <w:tbl>
      <w:tblPr>
        <w:tblStyle w:val="TableGrid"/>
        <w:tblW w:w="0" w:type="auto"/>
        <w:tblInd w:w="837" w:type="dxa"/>
        <w:tblLook w:val="04A0" w:firstRow="1" w:lastRow="0" w:firstColumn="1" w:lastColumn="0" w:noHBand="0" w:noVBand="1"/>
      </w:tblPr>
      <w:tblGrid>
        <w:gridCol w:w="704"/>
        <w:gridCol w:w="4581"/>
        <w:gridCol w:w="1798"/>
      </w:tblGrid>
      <w:tr w:rsidR="006A2826" w14:paraId="5FB79040" w14:textId="77777777" w:rsidTr="00371685">
        <w:tc>
          <w:tcPr>
            <w:tcW w:w="704" w:type="dxa"/>
            <w:vAlign w:val="center"/>
          </w:tcPr>
          <w:p w14:paraId="15A52B01" w14:textId="77777777" w:rsidR="006A2826" w:rsidRDefault="006A2826" w:rsidP="00C6745A">
            <w:pPr>
              <w:jc w:val="center"/>
              <w:rPr>
                <w:lang w:val="en-US"/>
              </w:rPr>
            </w:pPr>
            <w:r>
              <w:rPr>
                <w:lang w:val="en-US"/>
              </w:rPr>
              <w:t>NO</w:t>
            </w:r>
          </w:p>
        </w:tc>
        <w:tc>
          <w:tcPr>
            <w:tcW w:w="4581" w:type="dxa"/>
            <w:vAlign w:val="center"/>
          </w:tcPr>
          <w:p w14:paraId="7C6F8DBE" w14:textId="77777777" w:rsidR="006A2826" w:rsidRDefault="006A2826" w:rsidP="00C6745A">
            <w:pPr>
              <w:jc w:val="center"/>
              <w:rPr>
                <w:lang w:val="en-US"/>
              </w:rPr>
            </w:pPr>
            <w:r>
              <w:rPr>
                <w:lang w:val="en-US"/>
              </w:rPr>
              <w:t>Bahan dan Alat</w:t>
            </w:r>
          </w:p>
        </w:tc>
        <w:tc>
          <w:tcPr>
            <w:tcW w:w="1798" w:type="dxa"/>
            <w:vAlign w:val="center"/>
          </w:tcPr>
          <w:p w14:paraId="5E9D9DB2" w14:textId="77777777" w:rsidR="006A2826" w:rsidRDefault="006A2826" w:rsidP="00C6745A">
            <w:pPr>
              <w:jc w:val="center"/>
              <w:rPr>
                <w:lang w:val="en-US"/>
              </w:rPr>
            </w:pPr>
            <w:r>
              <w:rPr>
                <w:lang w:val="en-US"/>
              </w:rPr>
              <w:t>Jumlah</w:t>
            </w:r>
          </w:p>
        </w:tc>
      </w:tr>
      <w:tr w:rsidR="006A2826" w14:paraId="2AD5C7B5" w14:textId="77777777" w:rsidTr="00371685">
        <w:tc>
          <w:tcPr>
            <w:tcW w:w="704" w:type="dxa"/>
            <w:vAlign w:val="center"/>
          </w:tcPr>
          <w:p w14:paraId="2025D83E" w14:textId="77777777" w:rsidR="006A2826" w:rsidRDefault="006A2826" w:rsidP="00C6745A">
            <w:pPr>
              <w:jc w:val="center"/>
              <w:rPr>
                <w:lang w:val="en-US"/>
              </w:rPr>
            </w:pPr>
            <w:r>
              <w:rPr>
                <w:lang w:val="en-US"/>
              </w:rPr>
              <w:t>1</w:t>
            </w:r>
          </w:p>
        </w:tc>
        <w:tc>
          <w:tcPr>
            <w:tcW w:w="4581" w:type="dxa"/>
          </w:tcPr>
          <w:p w14:paraId="66E59910" w14:textId="5A30CC1D" w:rsidR="006A2826" w:rsidRDefault="006A2826" w:rsidP="00C6745A">
            <w:pPr>
              <w:rPr>
                <w:lang w:val="en-US"/>
              </w:rPr>
            </w:pPr>
            <w:r>
              <w:rPr>
                <w:lang w:val="en-US"/>
              </w:rPr>
              <w:t>Arduino UNO</w:t>
            </w:r>
          </w:p>
        </w:tc>
        <w:tc>
          <w:tcPr>
            <w:tcW w:w="1798" w:type="dxa"/>
            <w:vAlign w:val="center"/>
          </w:tcPr>
          <w:p w14:paraId="112DF327" w14:textId="77777777" w:rsidR="006A2826" w:rsidRDefault="006A2826" w:rsidP="00C6745A">
            <w:pPr>
              <w:jc w:val="center"/>
              <w:rPr>
                <w:lang w:val="en-US"/>
              </w:rPr>
            </w:pPr>
            <w:r>
              <w:rPr>
                <w:lang w:val="en-US"/>
              </w:rPr>
              <w:t>1</w:t>
            </w:r>
          </w:p>
        </w:tc>
      </w:tr>
      <w:tr w:rsidR="006A2826" w14:paraId="780AD687" w14:textId="77777777" w:rsidTr="00371685">
        <w:tc>
          <w:tcPr>
            <w:tcW w:w="704" w:type="dxa"/>
            <w:vAlign w:val="center"/>
          </w:tcPr>
          <w:p w14:paraId="665B287E" w14:textId="77777777" w:rsidR="006A2826" w:rsidRDefault="006A2826" w:rsidP="00C6745A">
            <w:pPr>
              <w:jc w:val="center"/>
              <w:rPr>
                <w:lang w:val="en-US"/>
              </w:rPr>
            </w:pPr>
            <w:r>
              <w:rPr>
                <w:lang w:val="en-US"/>
              </w:rPr>
              <w:t>2</w:t>
            </w:r>
          </w:p>
        </w:tc>
        <w:tc>
          <w:tcPr>
            <w:tcW w:w="4581" w:type="dxa"/>
          </w:tcPr>
          <w:p w14:paraId="522D5D63" w14:textId="77777777" w:rsidR="006A2826" w:rsidRDefault="006A2826" w:rsidP="00C6745A">
            <w:pPr>
              <w:rPr>
                <w:lang w:val="en-US"/>
              </w:rPr>
            </w:pPr>
            <w:r>
              <w:rPr>
                <w:lang w:val="en-US"/>
              </w:rPr>
              <w:t>Kabel Jumper Male to Male</w:t>
            </w:r>
          </w:p>
        </w:tc>
        <w:tc>
          <w:tcPr>
            <w:tcW w:w="1798" w:type="dxa"/>
            <w:vAlign w:val="center"/>
          </w:tcPr>
          <w:p w14:paraId="31648338" w14:textId="77777777" w:rsidR="006A2826" w:rsidRDefault="006A2826" w:rsidP="00C6745A">
            <w:pPr>
              <w:jc w:val="center"/>
              <w:rPr>
                <w:lang w:val="en-US"/>
              </w:rPr>
            </w:pPr>
            <w:r>
              <w:rPr>
                <w:lang w:val="en-US"/>
              </w:rPr>
              <w:t>Secukupnya</w:t>
            </w:r>
          </w:p>
        </w:tc>
      </w:tr>
      <w:tr w:rsidR="006A2826" w14:paraId="19A167B7" w14:textId="77777777" w:rsidTr="00371685">
        <w:tc>
          <w:tcPr>
            <w:tcW w:w="704" w:type="dxa"/>
            <w:vAlign w:val="center"/>
          </w:tcPr>
          <w:p w14:paraId="52D4FB6B" w14:textId="77777777" w:rsidR="006A2826" w:rsidRDefault="006A2826" w:rsidP="00C6745A">
            <w:pPr>
              <w:jc w:val="center"/>
              <w:rPr>
                <w:lang w:val="en-US"/>
              </w:rPr>
            </w:pPr>
            <w:r>
              <w:rPr>
                <w:lang w:val="en-US"/>
              </w:rPr>
              <w:t>3</w:t>
            </w:r>
          </w:p>
        </w:tc>
        <w:tc>
          <w:tcPr>
            <w:tcW w:w="4581" w:type="dxa"/>
          </w:tcPr>
          <w:p w14:paraId="4FBE13CF" w14:textId="77777777" w:rsidR="006A2826" w:rsidRDefault="006A2826" w:rsidP="00C6745A">
            <w:pPr>
              <w:rPr>
                <w:lang w:val="en-US"/>
              </w:rPr>
            </w:pPr>
            <w:r>
              <w:rPr>
                <w:lang w:val="en-US"/>
              </w:rPr>
              <w:t>Kabel Jumper Male to Famale</w:t>
            </w:r>
          </w:p>
        </w:tc>
        <w:tc>
          <w:tcPr>
            <w:tcW w:w="1798" w:type="dxa"/>
            <w:vAlign w:val="center"/>
          </w:tcPr>
          <w:p w14:paraId="4A0AC12B" w14:textId="77777777" w:rsidR="006A2826" w:rsidRDefault="006A2826" w:rsidP="00C6745A">
            <w:pPr>
              <w:jc w:val="center"/>
              <w:rPr>
                <w:lang w:val="en-US"/>
              </w:rPr>
            </w:pPr>
            <w:r>
              <w:rPr>
                <w:lang w:val="en-US"/>
              </w:rPr>
              <w:t>Secukupnya</w:t>
            </w:r>
          </w:p>
        </w:tc>
      </w:tr>
      <w:tr w:rsidR="006A2826" w14:paraId="67625CDC" w14:textId="77777777" w:rsidTr="00371685">
        <w:tc>
          <w:tcPr>
            <w:tcW w:w="704" w:type="dxa"/>
            <w:vAlign w:val="center"/>
          </w:tcPr>
          <w:p w14:paraId="42B5B542" w14:textId="053B9DF9" w:rsidR="006A2826" w:rsidRDefault="006A2826" w:rsidP="00C6745A">
            <w:pPr>
              <w:jc w:val="center"/>
              <w:rPr>
                <w:lang w:val="en-US"/>
              </w:rPr>
            </w:pPr>
            <w:r>
              <w:rPr>
                <w:lang w:val="en-US"/>
              </w:rPr>
              <w:t>4</w:t>
            </w:r>
          </w:p>
        </w:tc>
        <w:tc>
          <w:tcPr>
            <w:tcW w:w="4581" w:type="dxa"/>
          </w:tcPr>
          <w:p w14:paraId="4FF77A18" w14:textId="5EE9C637" w:rsidR="006A2826" w:rsidRDefault="006A2826" w:rsidP="00C6745A">
            <w:pPr>
              <w:rPr>
                <w:lang w:val="en-US"/>
              </w:rPr>
            </w:pPr>
            <w:r>
              <w:rPr>
                <w:lang w:val="en-US"/>
              </w:rPr>
              <w:t>Modul Bluetooth HC-05</w:t>
            </w:r>
          </w:p>
        </w:tc>
        <w:tc>
          <w:tcPr>
            <w:tcW w:w="1798" w:type="dxa"/>
            <w:vAlign w:val="center"/>
          </w:tcPr>
          <w:p w14:paraId="6413D1BE" w14:textId="77777777" w:rsidR="006A2826" w:rsidRDefault="006A2826" w:rsidP="00C6745A">
            <w:pPr>
              <w:jc w:val="center"/>
              <w:rPr>
                <w:lang w:val="en-US"/>
              </w:rPr>
            </w:pPr>
            <w:r>
              <w:rPr>
                <w:lang w:val="en-US"/>
              </w:rPr>
              <w:t>1</w:t>
            </w:r>
          </w:p>
        </w:tc>
      </w:tr>
      <w:tr w:rsidR="006A2826" w14:paraId="3681F0ED" w14:textId="77777777" w:rsidTr="00371685">
        <w:tc>
          <w:tcPr>
            <w:tcW w:w="704" w:type="dxa"/>
            <w:vAlign w:val="center"/>
          </w:tcPr>
          <w:p w14:paraId="439140E8" w14:textId="4BC8F31E" w:rsidR="006A2826" w:rsidRDefault="006A2826" w:rsidP="00C6745A">
            <w:pPr>
              <w:jc w:val="center"/>
              <w:rPr>
                <w:lang w:val="en-US"/>
              </w:rPr>
            </w:pPr>
            <w:r>
              <w:rPr>
                <w:lang w:val="en-US"/>
              </w:rPr>
              <w:t>5</w:t>
            </w:r>
          </w:p>
        </w:tc>
        <w:tc>
          <w:tcPr>
            <w:tcW w:w="4581" w:type="dxa"/>
          </w:tcPr>
          <w:p w14:paraId="3673EE15" w14:textId="1CEDACDD" w:rsidR="006A2826" w:rsidRDefault="006A2826" w:rsidP="00C6745A">
            <w:pPr>
              <w:rPr>
                <w:lang w:val="en-US"/>
              </w:rPr>
            </w:pPr>
            <w:r>
              <w:rPr>
                <w:lang w:val="en-US"/>
              </w:rPr>
              <w:t>Motor Servo MG99</w:t>
            </w:r>
            <w:r w:rsidR="006147D3">
              <w:rPr>
                <w:lang w:val="en-US"/>
              </w:rPr>
              <w:t>6R</w:t>
            </w:r>
          </w:p>
        </w:tc>
        <w:tc>
          <w:tcPr>
            <w:tcW w:w="1798" w:type="dxa"/>
            <w:vAlign w:val="center"/>
          </w:tcPr>
          <w:p w14:paraId="18816164" w14:textId="77777777" w:rsidR="006A2826" w:rsidRDefault="006A2826" w:rsidP="00C6745A">
            <w:pPr>
              <w:jc w:val="center"/>
              <w:rPr>
                <w:lang w:val="en-US"/>
              </w:rPr>
            </w:pPr>
            <w:r>
              <w:rPr>
                <w:lang w:val="en-US"/>
              </w:rPr>
              <w:t>1</w:t>
            </w:r>
          </w:p>
        </w:tc>
      </w:tr>
      <w:tr w:rsidR="006A2826" w14:paraId="23FBCA40" w14:textId="77777777" w:rsidTr="00371685">
        <w:tc>
          <w:tcPr>
            <w:tcW w:w="704" w:type="dxa"/>
            <w:vAlign w:val="center"/>
          </w:tcPr>
          <w:p w14:paraId="32048565" w14:textId="2D775E8A" w:rsidR="006A2826" w:rsidRDefault="006A2826" w:rsidP="00C6745A">
            <w:pPr>
              <w:jc w:val="center"/>
              <w:rPr>
                <w:lang w:val="en-US"/>
              </w:rPr>
            </w:pPr>
            <w:r>
              <w:rPr>
                <w:lang w:val="en-US"/>
              </w:rPr>
              <w:t>6</w:t>
            </w:r>
          </w:p>
        </w:tc>
        <w:tc>
          <w:tcPr>
            <w:tcW w:w="4581" w:type="dxa"/>
          </w:tcPr>
          <w:p w14:paraId="727E509A" w14:textId="68C4E2CF" w:rsidR="006A2826" w:rsidRDefault="006147D3" w:rsidP="00C6745A">
            <w:pPr>
              <w:rPr>
                <w:lang w:val="en-US"/>
              </w:rPr>
            </w:pPr>
            <w:r>
              <w:rPr>
                <w:rFonts w:ascii="Times New Roman" w:eastAsia="Times New Roman" w:hAnsi="Times New Roman" w:cs="Times New Roman"/>
                <w:noProof w:val="0"/>
                <w:szCs w:val="24"/>
                <w:lang w:val="en-US"/>
              </w:rPr>
              <w:t>Adaptor 12V 2A</w:t>
            </w:r>
          </w:p>
        </w:tc>
        <w:tc>
          <w:tcPr>
            <w:tcW w:w="1798" w:type="dxa"/>
            <w:vAlign w:val="center"/>
          </w:tcPr>
          <w:p w14:paraId="72E706C6" w14:textId="77777777" w:rsidR="006A2826" w:rsidRDefault="006A2826" w:rsidP="00C6745A">
            <w:pPr>
              <w:jc w:val="center"/>
              <w:rPr>
                <w:lang w:val="en-US"/>
              </w:rPr>
            </w:pPr>
            <w:r>
              <w:rPr>
                <w:lang w:val="en-US"/>
              </w:rPr>
              <w:t>1</w:t>
            </w:r>
          </w:p>
        </w:tc>
      </w:tr>
      <w:tr w:rsidR="006A2826" w14:paraId="0681B5ED" w14:textId="77777777" w:rsidTr="00371685">
        <w:tc>
          <w:tcPr>
            <w:tcW w:w="704" w:type="dxa"/>
            <w:vAlign w:val="center"/>
          </w:tcPr>
          <w:p w14:paraId="3AE9984A" w14:textId="046C454D" w:rsidR="006A2826" w:rsidRDefault="00657379" w:rsidP="00C6745A">
            <w:pPr>
              <w:jc w:val="center"/>
              <w:rPr>
                <w:lang w:val="en-US"/>
              </w:rPr>
            </w:pPr>
            <w:r>
              <w:rPr>
                <w:lang w:val="en-US"/>
              </w:rPr>
              <w:t>7</w:t>
            </w:r>
          </w:p>
        </w:tc>
        <w:tc>
          <w:tcPr>
            <w:tcW w:w="4581" w:type="dxa"/>
          </w:tcPr>
          <w:p w14:paraId="2E841FF5" w14:textId="4C5059BF" w:rsidR="006A2826" w:rsidRDefault="006147D3" w:rsidP="00C6745A">
            <w:pPr>
              <w:rPr>
                <w:rFonts w:ascii="Times New Roman" w:eastAsia="Times New Roman" w:hAnsi="Times New Roman" w:cs="Times New Roman"/>
                <w:noProof w:val="0"/>
                <w:szCs w:val="24"/>
                <w:lang w:val="en-US"/>
              </w:rPr>
            </w:pPr>
            <w:r>
              <w:rPr>
                <w:rFonts w:ascii="Times New Roman" w:eastAsia="Times New Roman" w:hAnsi="Times New Roman" w:cs="Times New Roman"/>
                <w:noProof w:val="0"/>
                <w:szCs w:val="24"/>
                <w:lang w:val="en-US"/>
              </w:rPr>
              <w:t>Regulator 3A</w:t>
            </w:r>
            <w:r>
              <w:rPr>
                <w:lang w:val="en-US"/>
              </w:rPr>
              <w:t xml:space="preserve"> </w:t>
            </w:r>
          </w:p>
        </w:tc>
        <w:tc>
          <w:tcPr>
            <w:tcW w:w="1798" w:type="dxa"/>
            <w:vAlign w:val="center"/>
          </w:tcPr>
          <w:p w14:paraId="1DCAC203" w14:textId="77777777" w:rsidR="006A2826" w:rsidRDefault="006A2826" w:rsidP="00C6745A">
            <w:pPr>
              <w:jc w:val="center"/>
              <w:rPr>
                <w:lang w:val="en-US"/>
              </w:rPr>
            </w:pPr>
            <w:r>
              <w:rPr>
                <w:lang w:val="en-US"/>
              </w:rPr>
              <w:t>1</w:t>
            </w:r>
          </w:p>
        </w:tc>
      </w:tr>
      <w:tr w:rsidR="00657379" w14:paraId="50CF33A4" w14:textId="77777777" w:rsidTr="00371685">
        <w:tc>
          <w:tcPr>
            <w:tcW w:w="704" w:type="dxa"/>
            <w:vAlign w:val="center"/>
          </w:tcPr>
          <w:p w14:paraId="5B87DA7D" w14:textId="37FCF850" w:rsidR="00657379" w:rsidRDefault="00657379" w:rsidP="00C6745A">
            <w:pPr>
              <w:jc w:val="center"/>
              <w:rPr>
                <w:lang w:val="en-US"/>
              </w:rPr>
            </w:pPr>
            <w:r>
              <w:rPr>
                <w:lang w:val="en-US"/>
              </w:rPr>
              <w:t>8</w:t>
            </w:r>
          </w:p>
        </w:tc>
        <w:tc>
          <w:tcPr>
            <w:tcW w:w="4581" w:type="dxa"/>
          </w:tcPr>
          <w:p w14:paraId="05D5CA53" w14:textId="66FCC23F" w:rsidR="00657379" w:rsidRDefault="006147D3" w:rsidP="00C6745A">
            <w:pPr>
              <w:rPr>
                <w:rFonts w:ascii="Times New Roman" w:eastAsia="Times New Roman" w:hAnsi="Times New Roman" w:cs="Times New Roman"/>
                <w:noProof w:val="0"/>
                <w:szCs w:val="24"/>
                <w:lang w:val="en-US"/>
              </w:rPr>
            </w:pPr>
            <w:r>
              <w:rPr>
                <w:rFonts w:ascii="Times New Roman" w:eastAsia="Times New Roman" w:hAnsi="Times New Roman" w:cs="Times New Roman"/>
                <w:noProof w:val="0"/>
                <w:szCs w:val="24"/>
                <w:lang w:val="en-US"/>
              </w:rPr>
              <w:t>DC Connector Female</w:t>
            </w:r>
            <w:r>
              <w:rPr>
                <w:lang w:val="en-US"/>
              </w:rPr>
              <w:t xml:space="preserve"> </w:t>
            </w:r>
          </w:p>
        </w:tc>
        <w:tc>
          <w:tcPr>
            <w:tcW w:w="1798" w:type="dxa"/>
            <w:vAlign w:val="center"/>
          </w:tcPr>
          <w:p w14:paraId="75BF8E9E" w14:textId="69F9D246" w:rsidR="00657379" w:rsidRDefault="00657379" w:rsidP="00C6745A">
            <w:pPr>
              <w:jc w:val="center"/>
              <w:rPr>
                <w:lang w:val="en-US"/>
              </w:rPr>
            </w:pPr>
            <w:r>
              <w:rPr>
                <w:lang w:val="en-US"/>
              </w:rPr>
              <w:t>1</w:t>
            </w:r>
          </w:p>
        </w:tc>
      </w:tr>
      <w:tr w:rsidR="006A2826" w14:paraId="6B72803D" w14:textId="77777777" w:rsidTr="00371685">
        <w:tc>
          <w:tcPr>
            <w:tcW w:w="704" w:type="dxa"/>
            <w:vAlign w:val="center"/>
          </w:tcPr>
          <w:p w14:paraId="392CE77E" w14:textId="6505F633" w:rsidR="006A2826" w:rsidRDefault="00657379" w:rsidP="00C6745A">
            <w:pPr>
              <w:jc w:val="center"/>
              <w:rPr>
                <w:lang w:val="en-US"/>
              </w:rPr>
            </w:pPr>
            <w:r>
              <w:rPr>
                <w:lang w:val="en-US"/>
              </w:rPr>
              <w:t>9</w:t>
            </w:r>
          </w:p>
        </w:tc>
        <w:tc>
          <w:tcPr>
            <w:tcW w:w="4581" w:type="dxa"/>
          </w:tcPr>
          <w:p w14:paraId="0AB98E90" w14:textId="09B4CED8" w:rsidR="006A2826" w:rsidRDefault="006147D3" w:rsidP="00C6745A">
            <w:pPr>
              <w:rPr>
                <w:rFonts w:ascii="Times New Roman" w:eastAsia="Times New Roman" w:hAnsi="Times New Roman" w:cs="Times New Roman"/>
                <w:noProof w:val="0"/>
                <w:szCs w:val="24"/>
                <w:lang w:val="en-US"/>
              </w:rPr>
            </w:pPr>
            <w:r>
              <w:rPr>
                <w:lang w:val="en-US"/>
              </w:rPr>
              <w:t>Lbow Pipa PVC</w:t>
            </w:r>
          </w:p>
        </w:tc>
        <w:tc>
          <w:tcPr>
            <w:tcW w:w="1798" w:type="dxa"/>
            <w:vAlign w:val="center"/>
          </w:tcPr>
          <w:p w14:paraId="0B9EF039" w14:textId="77777777" w:rsidR="006A2826" w:rsidRDefault="006A2826" w:rsidP="00C6745A">
            <w:pPr>
              <w:jc w:val="center"/>
              <w:rPr>
                <w:lang w:val="en-US"/>
              </w:rPr>
            </w:pPr>
            <w:r>
              <w:rPr>
                <w:lang w:val="en-US"/>
              </w:rPr>
              <w:t>1</w:t>
            </w:r>
          </w:p>
        </w:tc>
      </w:tr>
      <w:tr w:rsidR="006147D3" w14:paraId="2E0A377D" w14:textId="77777777" w:rsidTr="00371685">
        <w:tc>
          <w:tcPr>
            <w:tcW w:w="704" w:type="dxa"/>
            <w:vAlign w:val="center"/>
          </w:tcPr>
          <w:p w14:paraId="2B215371" w14:textId="5AFDEA95" w:rsidR="006147D3" w:rsidRDefault="006147D3" w:rsidP="00C6745A">
            <w:pPr>
              <w:jc w:val="center"/>
              <w:rPr>
                <w:lang w:val="en-US"/>
              </w:rPr>
            </w:pPr>
            <w:r>
              <w:rPr>
                <w:lang w:val="en-US"/>
              </w:rPr>
              <w:t>10</w:t>
            </w:r>
          </w:p>
        </w:tc>
        <w:tc>
          <w:tcPr>
            <w:tcW w:w="4581" w:type="dxa"/>
          </w:tcPr>
          <w:p w14:paraId="388AD571" w14:textId="413069E2" w:rsidR="006147D3" w:rsidRDefault="006147D3" w:rsidP="00C6745A">
            <w:pPr>
              <w:rPr>
                <w:lang w:val="en-US"/>
              </w:rPr>
            </w:pPr>
            <w:r>
              <w:rPr>
                <w:lang w:val="en-US"/>
              </w:rPr>
              <w:t>Katup Bola/Ball Valve</w:t>
            </w:r>
          </w:p>
        </w:tc>
        <w:tc>
          <w:tcPr>
            <w:tcW w:w="1798" w:type="dxa"/>
            <w:vAlign w:val="center"/>
          </w:tcPr>
          <w:p w14:paraId="412B1D27" w14:textId="795AD452" w:rsidR="006147D3" w:rsidRDefault="006147D3" w:rsidP="00C6745A">
            <w:pPr>
              <w:jc w:val="center"/>
              <w:rPr>
                <w:lang w:val="en-US"/>
              </w:rPr>
            </w:pPr>
            <w:r>
              <w:rPr>
                <w:lang w:val="en-US"/>
              </w:rPr>
              <w:t>1</w:t>
            </w:r>
          </w:p>
        </w:tc>
      </w:tr>
      <w:tr w:rsidR="006A2826" w14:paraId="542655E3" w14:textId="77777777" w:rsidTr="00371685">
        <w:tc>
          <w:tcPr>
            <w:tcW w:w="704" w:type="dxa"/>
            <w:vAlign w:val="center"/>
          </w:tcPr>
          <w:p w14:paraId="22AE9395" w14:textId="2E24BEFD" w:rsidR="006A2826" w:rsidRDefault="00657379" w:rsidP="00C6745A">
            <w:pPr>
              <w:jc w:val="center"/>
              <w:rPr>
                <w:lang w:val="en-US"/>
              </w:rPr>
            </w:pPr>
            <w:r>
              <w:rPr>
                <w:lang w:val="en-US"/>
              </w:rPr>
              <w:t>1</w:t>
            </w:r>
            <w:r w:rsidR="006147D3">
              <w:rPr>
                <w:lang w:val="en-US"/>
              </w:rPr>
              <w:t>1</w:t>
            </w:r>
          </w:p>
        </w:tc>
        <w:tc>
          <w:tcPr>
            <w:tcW w:w="4581" w:type="dxa"/>
          </w:tcPr>
          <w:p w14:paraId="1E607281" w14:textId="77777777" w:rsidR="006A2826" w:rsidRDefault="006A2826" w:rsidP="00C6745A">
            <w:pPr>
              <w:rPr>
                <w:rFonts w:ascii="Times New Roman" w:eastAsia="Times New Roman" w:hAnsi="Times New Roman" w:cs="Times New Roman"/>
                <w:noProof w:val="0"/>
                <w:szCs w:val="24"/>
                <w:lang w:val="en-US"/>
              </w:rPr>
            </w:pPr>
            <w:proofErr w:type="spellStart"/>
            <w:r>
              <w:rPr>
                <w:rFonts w:ascii="Times New Roman" w:eastAsia="Times New Roman" w:hAnsi="Times New Roman" w:cs="Times New Roman"/>
                <w:noProof w:val="0"/>
                <w:szCs w:val="24"/>
                <w:lang w:val="en-US"/>
              </w:rPr>
              <w:t>Akrilik</w:t>
            </w:r>
            <w:proofErr w:type="spellEnd"/>
          </w:p>
        </w:tc>
        <w:tc>
          <w:tcPr>
            <w:tcW w:w="1798" w:type="dxa"/>
            <w:vAlign w:val="center"/>
          </w:tcPr>
          <w:p w14:paraId="75157B41" w14:textId="5415AC72" w:rsidR="006A2826" w:rsidRDefault="00C6745A" w:rsidP="00C6745A">
            <w:pPr>
              <w:jc w:val="center"/>
              <w:rPr>
                <w:lang w:val="en-US"/>
              </w:rPr>
            </w:pPr>
            <w:r>
              <w:rPr>
                <w:lang w:val="en-US"/>
              </w:rPr>
              <w:t>S</w:t>
            </w:r>
            <w:r w:rsidR="006A2826">
              <w:rPr>
                <w:lang w:val="en-US"/>
              </w:rPr>
              <w:t>ecukupnya</w:t>
            </w:r>
          </w:p>
        </w:tc>
      </w:tr>
    </w:tbl>
    <w:p w14:paraId="407EB2DF" w14:textId="16243746" w:rsidR="006336E1" w:rsidRDefault="006336E1" w:rsidP="006336E1">
      <w:pPr>
        <w:rPr>
          <w:lang w:val="en-US"/>
        </w:rPr>
      </w:pPr>
    </w:p>
    <w:p w14:paraId="06692E88" w14:textId="77777777" w:rsidR="006336E1" w:rsidRPr="00F03BF5" w:rsidRDefault="006336E1" w:rsidP="006336E1">
      <w:pPr>
        <w:rPr>
          <w:lang w:val="en-US"/>
        </w:rPr>
      </w:pPr>
    </w:p>
    <w:p w14:paraId="66E3D9DF" w14:textId="12F347F4" w:rsidR="00BE01AF" w:rsidRPr="00F20883" w:rsidRDefault="00F20883" w:rsidP="00BE01AF">
      <w:pPr>
        <w:pStyle w:val="Heading2"/>
      </w:pPr>
      <w:bookmarkStart w:id="85" w:name="_Toc18403750"/>
      <w:r>
        <w:t>Prosedur</w:t>
      </w:r>
      <w:r w:rsidR="00F03BF5" w:rsidRPr="00895F18">
        <w:t xml:space="preserve"> Penelitian</w:t>
      </w:r>
      <w:bookmarkEnd w:id="85"/>
    </w:p>
    <w:p w14:paraId="4E2A344D" w14:textId="14430AC2" w:rsidR="00C86CF9" w:rsidRDefault="00C86CF9" w:rsidP="00F20883">
      <w:pPr>
        <w:pStyle w:val="Heading3"/>
      </w:pPr>
      <w:bookmarkStart w:id="86" w:name="_Toc532959964"/>
      <w:bookmarkStart w:id="87" w:name="_Toc11187751"/>
      <w:bookmarkStart w:id="88" w:name="_Toc18403751"/>
      <w:r w:rsidRPr="00895F18">
        <w:t xml:space="preserve">Metode </w:t>
      </w:r>
      <w:bookmarkEnd w:id="86"/>
      <w:bookmarkEnd w:id="87"/>
      <w:r w:rsidR="00F20883" w:rsidRPr="00895F18">
        <w:t>dan Jenis Penelitian</w:t>
      </w:r>
      <w:bookmarkEnd w:id="88"/>
    </w:p>
    <w:p w14:paraId="44254437" w14:textId="4C0E2026" w:rsidR="00C86CF9" w:rsidRDefault="00EC35E0" w:rsidP="00EC35E0">
      <w:pPr>
        <w:ind w:firstLine="720"/>
        <w:rPr>
          <w:lang w:val="en-US"/>
        </w:rPr>
      </w:pPr>
      <w:r>
        <w:rPr>
          <w:lang w:val="en-US"/>
        </w:rPr>
        <w:t xml:space="preserve">Untuk memperoleh landasan teori dalam penelitian pembuatan sistem dan alat, maka dilakukan pengumpulan berbagai macam-macam informasi yang berkaitan dengan sistem kontrol </w:t>
      </w:r>
      <w:r w:rsidR="006A2826">
        <w:rPr>
          <w:lang w:val="en-US"/>
        </w:rPr>
        <w:t xml:space="preserve">buka tutup </w:t>
      </w:r>
      <w:r>
        <w:rPr>
          <w:lang w:val="en-US"/>
        </w:rPr>
        <w:t xml:space="preserve">katup terukur. Adapun sumber media yang digunakan yaitu buku-buku, laporan akhir, artikel ilmiah, sumber resmi online. </w:t>
      </w:r>
      <w:r w:rsidR="00F20883" w:rsidRPr="00EC35E0">
        <w:rPr>
          <w:lang w:val="en-US"/>
        </w:rPr>
        <w:t>Berikut metode penilitian yang dilakukan :</w:t>
      </w:r>
    </w:p>
    <w:p w14:paraId="7496A5F9" w14:textId="35F5934C" w:rsidR="00F20883" w:rsidRDefault="007F4433" w:rsidP="00EC35E0">
      <w:pPr>
        <w:jc w:val="center"/>
        <w:rPr>
          <w:lang w:val="en-US"/>
        </w:rPr>
      </w:pPr>
      <w:r>
        <w:rPr>
          <w:lang w:val="en-US"/>
        </w:rPr>
        <w:drawing>
          <wp:inline distT="0" distB="0" distL="0" distR="0" wp14:anchorId="2920AD71" wp14:editId="28D8428F">
            <wp:extent cx="4771429" cy="49809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6).png"/>
                    <pic:cNvPicPr/>
                  </pic:nvPicPr>
                  <pic:blipFill>
                    <a:blip r:embed="rId30">
                      <a:extLst>
                        <a:ext uri="{28A0092B-C50C-407E-A947-70E740481C1C}">
                          <a14:useLocalDpi xmlns:a14="http://schemas.microsoft.com/office/drawing/2010/main" val="0"/>
                        </a:ext>
                      </a:extLst>
                    </a:blip>
                    <a:stretch>
                      <a:fillRect/>
                    </a:stretch>
                  </pic:blipFill>
                  <pic:spPr>
                    <a:xfrm>
                      <a:off x="0" y="0"/>
                      <a:ext cx="4771429" cy="4980952"/>
                    </a:xfrm>
                    <a:prstGeom prst="rect">
                      <a:avLst/>
                    </a:prstGeom>
                  </pic:spPr>
                </pic:pic>
              </a:graphicData>
            </a:graphic>
          </wp:inline>
        </w:drawing>
      </w:r>
    </w:p>
    <w:p w14:paraId="45D8F105" w14:textId="0B7E28FE" w:rsidR="006336E1" w:rsidRPr="006336E1" w:rsidRDefault="00EA6306" w:rsidP="007F4433">
      <w:pPr>
        <w:pStyle w:val="Caption"/>
        <w:jc w:val="center"/>
        <w:rPr>
          <w:lang w:val="en-US"/>
        </w:rPr>
      </w:pPr>
      <w:bookmarkStart w:id="89" w:name="_Toc18403692"/>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3</w:t>
      </w:r>
      <w:r>
        <w:rPr>
          <w:lang w:val="en-US"/>
        </w:rPr>
        <w:fldChar w:fldCharType="end"/>
      </w:r>
      <w:r>
        <w:t>.</w:t>
      </w:r>
      <w:r>
        <w:fldChar w:fldCharType="begin"/>
      </w:r>
      <w:r>
        <w:instrText xml:space="preserve"> SEQ Gambar \* ARABIC \s 1 </w:instrText>
      </w:r>
      <w:r>
        <w:fldChar w:fldCharType="separate"/>
      </w:r>
      <w:r w:rsidR="00CD0E15">
        <w:t>1</w:t>
      </w:r>
      <w:r>
        <w:fldChar w:fldCharType="end"/>
      </w:r>
      <w:r>
        <w:rPr>
          <w:lang w:val="en-US"/>
        </w:rPr>
        <w:t xml:space="preserve"> Diagram Blok Metode dan Jenis Penelitian</w:t>
      </w:r>
      <w:bookmarkEnd w:id="89"/>
    </w:p>
    <w:p w14:paraId="2F78BF61" w14:textId="77777777" w:rsidR="00EC35E0" w:rsidRDefault="00EC35E0" w:rsidP="00C6745A">
      <w:pPr>
        <w:rPr>
          <w:lang w:val="en-US"/>
        </w:rPr>
      </w:pPr>
      <w:r>
        <w:rPr>
          <w:lang w:val="en-US"/>
        </w:rPr>
        <w:t>Adapun tahapannya sebagai berikut :</w:t>
      </w:r>
    </w:p>
    <w:p w14:paraId="4652C04F" w14:textId="37D1C901" w:rsidR="00EC35E0" w:rsidRPr="00C6745A" w:rsidRDefault="00EC35E0" w:rsidP="005C7BC7">
      <w:pPr>
        <w:pStyle w:val="ListParagraph"/>
        <w:numPr>
          <w:ilvl w:val="0"/>
          <w:numId w:val="26"/>
        </w:numPr>
        <w:rPr>
          <w:lang w:val="en-US"/>
        </w:rPr>
      </w:pPr>
      <w:r w:rsidRPr="00C6745A">
        <w:rPr>
          <w:lang w:val="en-US"/>
        </w:rPr>
        <w:t>Identifikasi masalah</w:t>
      </w:r>
    </w:p>
    <w:p w14:paraId="6FA868E5" w14:textId="14B11D31" w:rsidR="00EC35E0" w:rsidRDefault="00EC35E0" w:rsidP="00C6745A">
      <w:pPr>
        <w:ind w:firstLine="720"/>
        <w:rPr>
          <w:lang w:val="en-US"/>
        </w:rPr>
      </w:pPr>
      <w:r w:rsidRPr="00B32747">
        <w:rPr>
          <w:lang w:val="en-US"/>
        </w:rPr>
        <w:t>Pada tahap ini dilakukan identifikasi masalah yang berhubungan dengan c</w:t>
      </w:r>
      <w:r w:rsidR="00C6745A">
        <w:rPr>
          <w:lang w:val="en-US"/>
        </w:rPr>
        <w:tab/>
      </w:r>
      <w:r w:rsidRPr="00B32747">
        <w:rPr>
          <w:lang w:val="en-US"/>
        </w:rPr>
        <w:t xml:space="preserve">ara pembuatan </w:t>
      </w:r>
      <w:r>
        <w:rPr>
          <w:lang w:val="en-US"/>
        </w:rPr>
        <w:t xml:space="preserve">sistem kontrol </w:t>
      </w:r>
      <w:r w:rsidR="006A2826">
        <w:rPr>
          <w:lang w:val="en-US"/>
        </w:rPr>
        <w:t xml:space="preserve">buka tutup </w:t>
      </w:r>
      <w:r>
        <w:rPr>
          <w:lang w:val="en-US"/>
        </w:rPr>
        <w:t xml:space="preserve">katup </w:t>
      </w:r>
      <w:r w:rsidR="00EA0767">
        <w:rPr>
          <w:lang w:val="en-US"/>
        </w:rPr>
        <w:t>terukur</w:t>
      </w:r>
      <w:r w:rsidRPr="00B32747">
        <w:rPr>
          <w:lang w:val="en-US"/>
        </w:rPr>
        <w:t xml:space="preserve"> yang benar.</w:t>
      </w:r>
    </w:p>
    <w:p w14:paraId="2ACCFCFF" w14:textId="0DB7E990" w:rsidR="00EC35E0" w:rsidRPr="00C6745A" w:rsidRDefault="00EC35E0" w:rsidP="005C7BC7">
      <w:pPr>
        <w:pStyle w:val="ListParagraph"/>
        <w:numPr>
          <w:ilvl w:val="0"/>
          <w:numId w:val="26"/>
        </w:numPr>
        <w:rPr>
          <w:lang w:val="en-US"/>
        </w:rPr>
      </w:pPr>
      <w:r w:rsidRPr="00C6745A">
        <w:rPr>
          <w:lang w:val="en-US"/>
        </w:rPr>
        <w:t>Tinjauan Pustaka</w:t>
      </w:r>
    </w:p>
    <w:p w14:paraId="15129A61" w14:textId="306E6FAC" w:rsidR="00EC35E0" w:rsidRDefault="00EC35E0" w:rsidP="00C6745A">
      <w:pPr>
        <w:ind w:left="720"/>
        <w:rPr>
          <w:lang w:val="en-US"/>
        </w:rPr>
      </w:pPr>
      <w:r>
        <w:rPr>
          <w:lang w:val="en-US"/>
        </w:rPr>
        <w:t xml:space="preserve">Tahap ini dilakukan untuk mencari informasi-informasi tentang apa saja yang dibutuhkan dalam membuat </w:t>
      </w:r>
      <w:r w:rsidR="00EA0767">
        <w:rPr>
          <w:lang w:val="en-US"/>
        </w:rPr>
        <w:t>sistem kontrol</w:t>
      </w:r>
      <w:r w:rsidR="008D52E8">
        <w:rPr>
          <w:lang w:val="en-US"/>
        </w:rPr>
        <w:t xml:space="preserve"> buka tutup</w:t>
      </w:r>
      <w:r w:rsidR="00EA0767">
        <w:rPr>
          <w:lang w:val="en-US"/>
        </w:rPr>
        <w:t xml:space="preserve"> katup terukur</w:t>
      </w:r>
      <w:r>
        <w:rPr>
          <w:lang w:val="en-US"/>
        </w:rPr>
        <w:t>, baik hardware maupun softwarenya dan cara kerjanya nanti.</w:t>
      </w:r>
    </w:p>
    <w:p w14:paraId="05B9499E" w14:textId="6B7113EE" w:rsidR="00EC35E0" w:rsidRPr="00C6745A" w:rsidRDefault="00EC35E0" w:rsidP="005C7BC7">
      <w:pPr>
        <w:pStyle w:val="ListParagraph"/>
        <w:numPr>
          <w:ilvl w:val="0"/>
          <w:numId w:val="26"/>
        </w:numPr>
        <w:rPr>
          <w:lang w:val="en-US"/>
        </w:rPr>
      </w:pPr>
      <w:r w:rsidRPr="00C6745A">
        <w:rPr>
          <w:lang w:val="en-US"/>
        </w:rPr>
        <w:t>Pengumpulan Data</w:t>
      </w:r>
    </w:p>
    <w:p w14:paraId="3049E5BA" w14:textId="1F0CCC43" w:rsidR="00EC35E0" w:rsidRDefault="00EC35E0" w:rsidP="00C6745A">
      <w:pPr>
        <w:ind w:left="720"/>
        <w:rPr>
          <w:lang w:val="en-US"/>
        </w:rPr>
      </w:pPr>
      <w:r>
        <w:rPr>
          <w:lang w:val="en-US"/>
        </w:rPr>
        <w:t>Pada tahap ini dilakukan proses pengumpulan hasil dari tinjauan pustaka tentang pembuatan</w:t>
      </w:r>
      <w:r w:rsidR="00EA0767">
        <w:rPr>
          <w:lang w:val="en-US"/>
        </w:rPr>
        <w:t xml:space="preserve"> kontrol </w:t>
      </w:r>
      <w:r w:rsidR="006A2826">
        <w:rPr>
          <w:lang w:val="en-US"/>
        </w:rPr>
        <w:t xml:space="preserve">buka tutup </w:t>
      </w:r>
      <w:r w:rsidR="00EA0767">
        <w:rPr>
          <w:lang w:val="en-US"/>
        </w:rPr>
        <w:t>katup terukur</w:t>
      </w:r>
      <w:r>
        <w:rPr>
          <w:lang w:val="en-US"/>
        </w:rPr>
        <w:t>.</w:t>
      </w:r>
    </w:p>
    <w:p w14:paraId="1DFED44F" w14:textId="692CF542" w:rsidR="00EC35E0" w:rsidRPr="00C6745A" w:rsidRDefault="00EC35E0" w:rsidP="005C7BC7">
      <w:pPr>
        <w:pStyle w:val="ListParagraph"/>
        <w:numPr>
          <w:ilvl w:val="0"/>
          <w:numId w:val="26"/>
        </w:numPr>
        <w:rPr>
          <w:lang w:val="en-US"/>
        </w:rPr>
      </w:pPr>
      <w:r w:rsidRPr="00C6745A">
        <w:rPr>
          <w:lang w:val="en-US"/>
        </w:rPr>
        <w:t>Perancangan</w:t>
      </w:r>
    </w:p>
    <w:p w14:paraId="542395F7" w14:textId="77777777" w:rsidR="00EC35E0" w:rsidRDefault="00EC35E0" w:rsidP="00C6745A">
      <w:pPr>
        <w:ind w:firstLine="720"/>
        <w:rPr>
          <w:lang w:val="en-US"/>
        </w:rPr>
      </w:pPr>
      <w:r>
        <w:rPr>
          <w:lang w:val="en-US"/>
        </w:rPr>
        <w:t>Terdapat dua bagian perancangan yaitu :</w:t>
      </w:r>
    </w:p>
    <w:p w14:paraId="743D1891" w14:textId="3DEA602C" w:rsidR="00EC35E0" w:rsidRPr="00EA0767" w:rsidRDefault="00EC35E0" w:rsidP="005C7BC7">
      <w:pPr>
        <w:pStyle w:val="ListParagraph"/>
        <w:numPr>
          <w:ilvl w:val="1"/>
          <w:numId w:val="14"/>
        </w:numPr>
        <w:ind w:left="1080"/>
        <w:rPr>
          <w:lang w:val="en-US"/>
        </w:rPr>
      </w:pPr>
      <w:r w:rsidRPr="00EA0767">
        <w:rPr>
          <w:lang w:val="en-US"/>
        </w:rPr>
        <w:t>Perancangan Perangkat Keras</w:t>
      </w:r>
    </w:p>
    <w:p w14:paraId="66E46BD5" w14:textId="5414622A" w:rsidR="00EC35E0" w:rsidRDefault="00EC35E0" w:rsidP="00EC35E0">
      <w:pPr>
        <w:pStyle w:val="ListParagraph"/>
        <w:ind w:left="1080" w:firstLine="0"/>
        <w:rPr>
          <w:lang w:val="en-US"/>
        </w:rPr>
      </w:pPr>
      <w:r>
        <w:rPr>
          <w:lang w:val="en-US"/>
        </w:rPr>
        <w:t>Perancangan perangkat keras bertujuan untuk merancang peralatan</w:t>
      </w:r>
      <w:r w:rsidR="00EA0767">
        <w:rPr>
          <w:lang w:val="en-US"/>
        </w:rPr>
        <w:t xml:space="preserve"> </w:t>
      </w:r>
      <w:r>
        <w:rPr>
          <w:lang w:val="en-US"/>
        </w:rPr>
        <w:t>/</w:t>
      </w:r>
      <w:r w:rsidR="00EA0767">
        <w:rPr>
          <w:lang w:val="en-US"/>
        </w:rPr>
        <w:t xml:space="preserve"> </w:t>
      </w:r>
      <w:r>
        <w:rPr>
          <w:lang w:val="en-US"/>
        </w:rPr>
        <w:t>rangkaian pendukung untuk projek yang akan dibuat. Dimana pada tahap ini dapat mengetahui dan mempersiapkan alat atau komponen apa saja yang dipersiapkan.</w:t>
      </w:r>
    </w:p>
    <w:p w14:paraId="6409BFA4" w14:textId="0C1AFC08" w:rsidR="00EC35E0" w:rsidRPr="00727F98" w:rsidRDefault="00EC35E0" w:rsidP="005C7BC7">
      <w:pPr>
        <w:pStyle w:val="ListParagraph"/>
        <w:numPr>
          <w:ilvl w:val="1"/>
          <w:numId w:val="14"/>
        </w:numPr>
        <w:ind w:left="1080"/>
        <w:rPr>
          <w:lang w:val="en-US"/>
        </w:rPr>
      </w:pPr>
      <w:r w:rsidRPr="00727F98">
        <w:rPr>
          <w:lang w:val="en-US"/>
        </w:rPr>
        <w:t>Perancangan Perangkat Lunak</w:t>
      </w:r>
    </w:p>
    <w:p w14:paraId="6509DAAE" w14:textId="77777777" w:rsidR="00EC35E0" w:rsidRPr="00BA366E" w:rsidRDefault="00EC35E0" w:rsidP="00EC35E0">
      <w:pPr>
        <w:pStyle w:val="ListParagraph"/>
        <w:ind w:left="1080" w:firstLine="0"/>
        <w:rPr>
          <w:i/>
          <w:lang w:val="en-US"/>
        </w:rPr>
      </w:pPr>
      <w:r>
        <w:rPr>
          <w:lang w:val="en-US"/>
        </w:rPr>
        <w:t xml:space="preserve">Perancangan perangkat lunak dilakukan untuk memudahkan didalam pembuatan perangkat lunak nantinya. Perancangan perangkat lunak dilakukan dengan cara membuat </w:t>
      </w:r>
      <w:r>
        <w:rPr>
          <w:i/>
          <w:lang w:val="en-US"/>
        </w:rPr>
        <w:t>flow chart.</w:t>
      </w:r>
    </w:p>
    <w:p w14:paraId="461738D3" w14:textId="3D2220EC" w:rsidR="00EC35E0" w:rsidRPr="00C6745A" w:rsidRDefault="00EC35E0" w:rsidP="005C7BC7">
      <w:pPr>
        <w:pStyle w:val="ListParagraph"/>
        <w:numPr>
          <w:ilvl w:val="0"/>
          <w:numId w:val="26"/>
        </w:numPr>
        <w:rPr>
          <w:lang w:val="en-US"/>
        </w:rPr>
      </w:pPr>
      <w:r w:rsidRPr="00C6745A">
        <w:rPr>
          <w:lang w:val="en-US"/>
        </w:rPr>
        <w:t xml:space="preserve">Pembuatan </w:t>
      </w:r>
    </w:p>
    <w:p w14:paraId="03EBDAE9" w14:textId="77777777" w:rsidR="00EC35E0" w:rsidRDefault="00EC35E0" w:rsidP="00C6745A">
      <w:pPr>
        <w:ind w:firstLine="720"/>
        <w:rPr>
          <w:lang w:val="en-US"/>
        </w:rPr>
      </w:pPr>
      <w:r>
        <w:rPr>
          <w:lang w:val="en-US"/>
        </w:rPr>
        <w:t>Terdapat dua bagian tahap pembuatan :</w:t>
      </w:r>
    </w:p>
    <w:p w14:paraId="0A39D179" w14:textId="77777777" w:rsidR="00EC35E0" w:rsidRDefault="00EC35E0" w:rsidP="005C7BC7">
      <w:pPr>
        <w:pStyle w:val="ListParagraph"/>
        <w:numPr>
          <w:ilvl w:val="0"/>
          <w:numId w:val="15"/>
        </w:numPr>
        <w:rPr>
          <w:lang w:val="en-US"/>
        </w:rPr>
      </w:pPr>
      <w:r>
        <w:rPr>
          <w:lang w:val="en-US"/>
        </w:rPr>
        <w:t>Pembuatan Perangkat Keras</w:t>
      </w:r>
    </w:p>
    <w:p w14:paraId="7060C8D8" w14:textId="7CB2CB2A" w:rsidR="00C6745A" w:rsidRPr="007F4433" w:rsidRDefault="00EC35E0" w:rsidP="007F4433">
      <w:pPr>
        <w:pStyle w:val="ListParagraph"/>
        <w:ind w:left="1080" w:firstLine="0"/>
        <w:rPr>
          <w:lang w:val="en-US"/>
        </w:rPr>
      </w:pPr>
      <w:r>
        <w:rPr>
          <w:lang w:val="en-US"/>
        </w:rPr>
        <w:t xml:space="preserve">Pembuatan perangkat keras merupakan proses untuk membuat rangkaian kontrol </w:t>
      </w:r>
      <w:r w:rsidR="006A2826">
        <w:rPr>
          <w:lang w:val="en-US"/>
        </w:rPr>
        <w:t xml:space="preserve">buka tutup </w:t>
      </w:r>
      <w:r>
        <w:rPr>
          <w:lang w:val="en-US"/>
        </w:rPr>
        <w:t xml:space="preserve">katup </w:t>
      </w:r>
      <w:r w:rsidR="00EA0767">
        <w:rPr>
          <w:lang w:val="en-US"/>
        </w:rPr>
        <w:t>terukur</w:t>
      </w:r>
      <w:r>
        <w:rPr>
          <w:lang w:val="en-US"/>
        </w:rPr>
        <w:t xml:space="preserve">. Meliputi pembuatan prototype kontrol katup </w:t>
      </w:r>
      <w:r w:rsidR="006A2826">
        <w:rPr>
          <w:lang w:val="en-US"/>
        </w:rPr>
        <w:t>buka tutup t</w:t>
      </w:r>
      <w:r w:rsidR="00EA0767">
        <w:rPr>
          <w:lang w:val="en-US"/>
        </w:rPr>
        <w:t>erukur</w:t>
      </w:r>
      <w:r>
        <w:rPr>
          <w:lang w:val="en-US"/>
        </w:rPr>
        <w:t xml:space="preserve">, rangkaian arduino serta power supplynya, </w:t>
      </w:r>
      <w:r w:rsidR="00EA0767">
        <w:rPr>
          <w:lang w:val="en-US"/>
        </w:rPr>
        <w:t>bluetooth, serta servo sebagai penggerak untuk katupnya.</w:t>
      </w:r>
    </w:p>
    <w:p w14:paraId="2EF44A3F" w14:textId="77777777" w:rsidR="00EC35E0" w:rsidRDefault="00EC35E0" w:rsidP="005C7BC7">
      <w:pPr>
        <w:pStyle w:val="ListParagraph"/>
        <w:numPr>
          <w:ilvl w:val="0"/>
          <w:numId w:val="15"/>
        </w:numPr>
        <w:rPr>
          <w:lang w:val="en-US"/>
        </w:rPr>
      </w:pPr>
      <w:r>
        <w:rPr>
          <w:lang w:val="en-US"/>
        </w:rPr>
        <w:t>Pembuatan Perangkat Lunak</w:t>
      </w:r>
    </w:p>
    <w:p w14:paraId="50223A7A" w14:textId="01E4F180" w:rsidR="00EA0767" w:rsidRPr="007F4433" w:rsidRDefault="00EC35E0" w:rsidP="007F4433">
      <w:pPr>
        <w:pStyle w:val="ListParagraph"/>
        <w:ind w:left="1080" w:firstLine="0"/>
        <w:rPr>
          <w:lang w:val="en-US"/>
        </w:rPr>
      </w:pPr>
      <w:r>
        <w:rPr>
          <w:lang w:val="en-US"/>
        </w:rPr>
        <w:t>Pembuatan perangkat lunak merupakan proses pembuatan program untuk mikrokontroler arduino uno dan aplikasi kontrol yang berkaitan dengan perancangan sistem kontrol</w:t>
      </w:r>
      <w:r w:rsidR="006A2826">
        <w:rPr>
          <w:lang w:val="en-US"/>
        </w:rPr>
        <w:t xml:space="preserve"> buka tutup</w:t>
      </w:r>
      <w:r>
        <w:rPr>
          <w:lang w:val="en-US"/>
        </w:rPr>
        <w:t xml:space="preserve"> katup </w:t>
      </w:r>
      <w:r w:rsidR="00EA0767">
        <w:rPr>
          <w:lang w:val="en-US"/>
        </w:rPr>
        <w:t>terukur</w:t>
      </w:r>
      <w:r>
        <w:rPr>
          <w:lang w:val="en-US"/>
        </w:rPr>
        <w:t xml:space="preserve"> yang dirancang untuk bisa lebih menghemat waktu dan tenaga.</w:t>
      </w:r>
    </w:p>
    <w:p w14:paraId="60CFA50E" w14:textId="00607395" w:rsidR="00792C86" w:rsidRDefault="00792C86" w:rsidP="00F03BF5">
      <w:pPr>
        <w:pStyle w:val="Heading2"/>
      </w:pPr>
      <w:bookmarkStart w:id="90" w:name="_Toc532959966"/>
      <w:bookmarkStart w:id="91" w:name="_Toc11187753"/>
      <w:bookmarkStart w:id="92" w:name="_Toc18403752"/>
      <w:r>
        <w:t>Rencana Pengujian</w:t>
      </w:r>
      <w:bookmarkEnd w:id="90"/>
      <w:bookmarkEnd w:id="91"/>
      <w:bookmarkEnd w:id="92"/>
    </w:p>
    <w:p w14:paraId="53FD416E" w14:textId="4415DF76" w:rsidR="00695E7F" w:rsidRDefault="00695E7F" w:rsidP="00C6745A">
      <w:pPr>
        <w:ind w:firstLine="720"/>
        <w:rPr>
          <w:lang w:val="en-US"/>
        </w:rPr>
      </w:pPr>
      <w:r>
        <w:rPr>
          <w:lang w:val="en-US"/>
        </w:rPr>
        <w:t>Pengujian kontrol buka tutup katup terukur ini akan dilakukan pada sebuah katup bola/ball valve yang biasa digunakan pada pipa air yang telah di modifikasi sehingga bisa digerakkan dengan motor servo dan akan di kontrol dari aplikasi yang berada pada smartphone android yang sudah terhubung dengan mikrokontroler lewat modul bluetooth sebagai pengirim atau penerima perintah. yang mana jika diurutkan adalah sebagai berikut :</w:t>
      </w:r>
    </w:p>
    <w:p w14:paraId="35C40828" w14:textId="470CF7D1" w:rsidR="00695E7F" w:rsidRDefault="00695E7F" w:rsidP="005C7BC7">
      <w:pPr>
        <w:pStyle w:val="ListParagraph"/>
        <w:numPr>
          <w:ilvl w:val="0"/>
          <w:numId w:val="16"/>
        </w:numPr>
        <w:rPr>
          <w:lang w:val="en-US"/>
        </w:rPr>
      </w:pPr>
      <w:r>
        <w:rPr>
          <w:lang w:val="en-US"/>
        </w:rPr>
        <w:t>Aplikasi kontrol mengirimkan sinyal perintah ke</w:t>
      </w:r>
      <w:r w:rsidR="008D52E8">
        <w:rPr>
          <w:lang w:val="en-US"/>
        </w:rPr>
        <w:t xml:space="preserve"> arduino lewat modul bluetooth sebagai</w:t>
      </w:r>
      <w:r>
        <w:rPr>
          <w:lang w:val="en-US"/>
        </w:rPr>
        <w:t xml:space="preserve"> </w:t>
      </w:r>
      <w:r w:rsidR="008D52E8">
        <w:rPr>
          <w:lang w:val="en-US"/>
        </w:rPr>
        <w:t>perantaranya,</w:t>
      </w:r>
    </w:p>
    <w:p w14:paraId="3C79AF4A" w14:textId="24D0751E" w:rsidR="00695E7F" w:rsidRDefault="00695E7F" w:rsidP="005C7BC7">
      <w:pPr>
        <w:pStyle w:val="ListParagraph"/>
        <w:numPr>
          <w:ilvl w:val="0"/>
          <w:numId w:val="16"/>
        </w:numPr>
        <w:rPr>
          <w:lang w:val="en-US"/>
        </w:rPr>
      </w:pPr>
      <w:r>
        <w:rPr>
          <w:lang w:val="en-US"/>
        </w:rPr>
        <w:t xml:space="preserve">Kemudian </w:t>
      </w:r>
      <w:r w:rsidR="008D52E8">
        <w:rPr>
          <w:lang w:val="en-US"/>
        </w:rPr>
        <w:t>modul bluetooth</w:t>
      </w:r>
      <w:r>
        <w:rPr>
          <w:lang w:val="en-US"/>
        </w:rPr>
        <w:t xml:space="preserve"> men</w:t>
      </w:r>
      <w:r w:rsidR="008D52E8">
        <w:rPr>
          <w:lang w:val="en-US"/>
        </w:rPr>
        <w:t>eruskan</w:t>
      </w:r>
      <w:r>
        <w:rPr>
          <w:lang w:val="en-US"/>
        </w:rPr>
        <w:t xml:space="preserve"> perintah </w:t>
      </w:r>
      <w:r w:rsidR="008D52E8">
        <w:rPr>
          <w:lang w:val="en-US"/>
        </w:rPr>
        <w:t xml:space="preserve">tersebut </w:t>
      </w:r>
      <w:r>
        <w:rPr>
          <w:lang w:val="en-US"/>
        </w:rPr>
        <w:t xml:space="preserve">ke </w:t>
      </w:r>
      <w:r w:rsidR="008D52E8">
        <w:rPr>
          <w:lang w:val="en-US"/>
        </w:rPr>
        <w:t>arduino</w:t>
      </w:r>
      <w:r>
        <w:rPr>
          <w:lang w:val="en-US"/>
        </w:rPr>
        <w:t xml:space="preserve"> </w:t>
      </w:r>
      <w:r w:rsidR="008D52E8">
        <w:rPr>
          <w:lang w:val="en-US"/>
        </w:rPr>
        <w:t>lalu arduino</w:t>
      </w:r>
      <w:r>
        <w:rPr>
          <w:lang w:val="en-US"/>
        </w:rPr>
        <w:t xml:space="preserve"> </w:t>
      </w:r>
      <w:r w:rsidR="008D52E8">
        <w:rPr>
          <w:lang w:val="en-US"/>
        </w:rPr>
        <w:t>mengirim perintah itu ke motor servo</w:t>
      </w:r>
      <w:r>
        <w:rPr>
          <w:lang w:val="en-US"/>
        </w:rPr>
        <w:t xml:space="preserve">. </w:t>
      </w:r>
    </w:p>
    <w:p w14:paraId="23466BAC" w14:textId="6F75F538" w:rsidR="00695E7F" w:rsidRDefault="008D52E8" w:rsidP="005C7BC7">
      <w:pPr>
        <w:pStyle w:val="ListParagraph"/>
        <w:numPr>
          <w:ilvl w:val="0"/>
          <w:numId w:val="16"/>
        </w:numPr>
        <w:rPr>
          <w:lang w:val="en-US"/>
        </w:rPr>
      </w:pPr>
      <w:r>
        <w:rPr>
          <w:lang w:val="en-US"/>
        </w:rPr>
        <w:t>Motor servo akan berputar beberapa derajat sesuai dengan yang diperintahkan lewat aplikasi kontrol yang berada pada smartphone android.</w:t>
      </w:r>
    </w:p>
    <w:p w14:paraId="64D11B38" w14:textId="1A41CD63" w:rsidR="00226058" w:rsidRDefault="008D52E8" w:rsidP="00695E7F">
      <w:pPr>
        <w:pStyle w:val="ListParagraph"/>
        <w:numPr>
          <w:ilvl w:val="0"/>
          <w:numId w:val="16"/>
        </w:numPr>
        <w:rPr>
          <w:lang w:val="en-US"/>
        </w:rPr>
      </w:pPr>
      <w:r>
        <w:rPr>
          <w:lang w:val="en-US"/>
        </w:rPr>
        <w:t>Katup yang telah menyatu dengan servo akan berputar beberapa derajat juga, kemudian pada saat servo sampai pada 45 derajat maka posisi katup akan terbuka sebesar 50%, lalu pada saat servo berputar sampai 90 derajat maka katup akan 100% terbuka</w:t>
      </w:r>
      <w:r w:rsidR="00695E7F">
        <w:rPr>
          <w:lang w:val="en-US"/>
        </w:rPr>
        <w:t>.</w:t>
      </w:r>
    </w:p>
    <w:p w14:paraId="697114B9" w14:textId="77777777" w:rsidR="00E679CA" w:rsidRPr="00E679CA" w:rsidRDefault="00E679CA" w:rsidP="00E679CA">
      <w:pPr>
        <w:rPr>
          <w:lang w:val="en-US"/>
        </w:rPr>
      </w:pPr>
    </w:p>
    <w:p w14:paraId="53F957F1" w14:textId="7887689A" w:rsidR="00C86CF9" w:rsidRDefault="00E80C47" w:rsidP="00F03BF5">
      <w:pPr>
        <w:pStyle w:val="Heading2"/>
      </w:pPr>
      <w:bookmarkStart w:id="93" w:name="_Toc18403753"/>
      <w:r>
        <w:t>Kerangka Konseptual Rancangan</w:t>
      </w:r>
      <w:bookmarkEnd w:id="93"/>
    </w:p>
    <w:p w14:paraId="40394C55" w14:textId="4CA0CB42" w:rsidR="00226058" w:rsidRDefault="00EA0767" w:rsidP="00226058">
      <w:pPr>
        <w:ind w:firstLine="720"/>
        <w:rPr>
          <w:rFonts w:ascii="Times New Roman" w:eastAsia="Times New Roman" w:hAnsi="Times New Roman"/>
          <w:lang w:val="en-US"/>
        </w:rPr>
      </w:pPr>
      <w:r>
        <w:rPr>
          <w:rFonts w:ascii="Times New Roman" w:eastAsia="Times New Roman" w:hAnsi="Times New Roman"/>
        </w:rPr>
        <w:t xml:space="preserve">Agar dapat mempermudah penulis dalam melakukaan perancangan </w:t>
      </w:r>
      <w:r>
        <w:rPr>
          <w:rFonts w:ascii="Times New Roman" w:eastAsia="Times New Roman" w:hAnsi="Times New Roman"/>
          <w:i/>
        </w:rPr>
        <w:t>hardware</w:t>
      </w:r>
      <w:r>
        <w:rPr>
          <w:rFonts w:ascii="Times New Roman" w:eastAsia="Times New Roman" w:hAnsi="Times New Roman"/>
        </w:rPr>
        <w:t xml:space="preserve"> dan </w:t>
      </w:r>
      <w:r>
        <w:rPr>
          <w:rFonts w:ascii="Times New Roman" w:eastAsia="Times New Roman" w:hAnsi="Times New Roman"/>
          <w:i/>
        </w:rPr>
        <w:t>software</w:t>
      </w:r>
      <w:r>
        <w:rPr>
          <w:rFonts w:ascii="Times New Roman" w:eastAsia="Times New Roman" w:hAnsi="Times New Roman"/>
        </w:rPr>
        <w:t xml:space="preserve"> </w:t>
      </w:r>
      <w:r>
        <w:rPr>
          <w:rFonts w:ascii="Times New Roman" w:eastAsia="Times New Roman" w:hAnsi="Times New Roman"/>
          <w:lang w:val="en-US"/>
        </w:rPr>
        <w:t xml:space="preserve">kontrol </w:t>
      </w:r>
      <w:r w:rsidR="00371685">
        <w:rPr>
          <w:rFonts w:ascii="Times New Roman" w:eastAsia="Times New Roman" w:hAnsi="Times New Roman"/>
          <w:lang w:val="en-US"/>
        </w:rPr>
        <w:t xml:space="preserve">buka tutup </w:t>
      </w:r>
      <w:r>
        <w:rPr>
          <w:rFonts w:ascii="Times New Roman" w:eastAsia="Times New Roman" w:hAnsi="Times New Roman"/>
          <w:lang w:val="en-US"/>
        </w:rPr>
        <w:t>katup terukur</w:t>
      </w:r>
      <w:r>
        <w:rPr>
          <w:rFonts w:ascii="Times New Roman" w:eastAsia="Times New Roman" w:hAnsi="Times New Roman"/>
        </w:rPr>
        <w:t xml:space="preserve">, maka dibuatlah blok diagram </w:t>
      </w:r>
      <w:r w:rsidR="00665E5F">
        <w:rPr>
          <w:rFonts w:ascii="Times New Roman" w:eastAsia="Times New Roman" w:hAnsi="Times New Roman"/>
          <w:lang w:val="en-US"/>
        </w:rPr>
        <w:t xml:space="preserve">serta flowchart </w:t>
      </w:r>
      <w:r>
        <w:rPr>
          <w:rFonts w:ascii="Times New Roman" w:eastAsia="Times New Roman" w:hAnsi="Times New Roman"/>
        </w:rPr>
        <w:t>sistem secara kesuluruhan</w:t>
      </w:r>
      <w:r>
        <w:rPr>
          <w:rFonts w:ascii="Times New Roman" w:eastAsia="Times New Roman" w:hAnsi="Times New Roman"/>
          <w:lang w:val="en-US"/>
        </w:rPr>
        <w:t xml:space="preserve"> sebagai berikut :</w:t>
      </w:r>
    </w:p>
    <w:p w14:paraId="4FA27D90" w14:textId="5900AC29" w:rsidR="00226058" w:rsidRDefault="00226058" w:rsidP="00226058">
      <w:pPr>
        <w:rPr>
          <w:rFonts w:ascii="Times New Roman" w:eastAsia="Times New Roman" w:hAnsi="Times New Roman"/>
          <w:lang w:val="en-US"/>
        </w:rPr>
      </w:pPr>
    </w:p>
    <w:p w14:paraId="09D981DB" w14:textId="21954489" w:rsidR="00E679CA" w:rsidRDefault="00E679CA" w:rsidP="00226058">
      <w:pPr>
        <w:rPr>
          <w:rFonts w:ascii="Times New Roman" w:eastAsia="Times New Roman" w:hAnsi="Times New Roman"/>
          <w:lang w:val="en-US"/>
        </w:rPr>
      </w:pPr>
    </w:p>
    <w:p w14:paraId="7673123C" w14:textId="378F792A" w:rsidR="00E679CA" w:rsidRDefault="00E679CA" w:rsidP="00226058">
      <w:pPr>
        <w:rPr>
          <w:rFonts w:ascii="Times New Roman" w:eastAsia="Times New Roman" w:hAnsi="Times New Roman"/>
          <w:lang w:val="en-US"/>
        </w:rPr>
      </w:pPr>
    </w:p>
    <w:p w14:paraId="1628135B" w14:textId="1A7B4E65" w:rsidR="00E679CA" w:rsidRDefault="00E679CA" w:rsidP="00226058">
      <w:pPr>
        <w:rPr>
          <w:rFonts w:ascii="Times New Roman" w:eastAsia="Times New Roman" w:hAnsi="Times New Roman"/>
          <w:lang w:val="en-US"/>
        </w:rPr>
      </w:pPr>
    </w:p>
    <w:p w14:paraId="077B4559" w14:textId="1F2013D7" w:rsidR="00E679CA" w:rsidRDefault="00E679CA" w:rsidP="00226058">
      <w:pPr>
        <w:rPr>
          <w:rFonts w:ascii="Times New Roman" w:eastAsia="Times New Roman" w:hAnsi="Times New Roman"/>
          <w:lang w:val="en-US"/>
        </w:rPr>
      </w:pPr>
    </w:p>
    <w:p w14:paraId="2CA5F4E6" w14:textId="75B0F491" w:rsidR="00E679CA" w:rsidRDefault="00E679CA" w:rsidP="00226058">
      <w:pPr>
        <w:rPr>
          <w:rFonts w:ascii="Times New Roman" w:eastAsia="Times New Roman" w:hAnsi="Times New Roman"/>
          <w:lang w:val="en-US"/>
        </w:rPr>
      </w:pPr>
    </w:p>
    <w:p w14:paraId="20A356CA" w14:textId="35453D74" w:rsidR="00E679CA" w:rsidRDefault="00E679CA" w:rsidP="00226058">
      <w:pPr>
        <w:rPr>
          <w:rFonts w:ascii="Times New Roman" w:eastAsia="Times New Roman" w:hAnsi="Times New Roman"/>
          <w:lang w:val="en-US"/>
        </w:rPr>
      </w:pPr>
    </w:p>
    <w:p w14:paraId="1CF2BFBE" w14:textId="77777777" w:rsidR="00E679CA" w:rsidRDefault="00E679CA" w:rsidP="00226058">
      <w:pPr>
        <w:rPr>
          <w:rFonts w:ascii="Times New Roman" w:eastAsia="Times New Roman" w:hAnsi="Times New Roman"/>
          <w:lang w:val="en-US"/>
        </w:rPr>
      </w:pPr>
    </w:p>
    <w:p w14:paraId="3B043051" w14:textId="5C884522" w:rsidR="003F4337" w:rsidRPr="00226058" w:rsidRDefault="003F4337" w:rsidP="003F4337">
      <w:pPr>
        <w:rPr>
          <w:rFonts w:ascii="Times New Roman" w:eastAsia="Times New Roman" w:hAnsi="Times New Roman"/>
          <w:b/>
          <w:bCs/>
          <w:lang w:val="en-US"/>
        </w:rPr>
      </w:pPr>
      <w:r w:rsidRPr="00226058">
        <w:rPr>
          <w:rFonts w:ascii="Times New Roman" w:eastAsia="Times New Roman" w:hAnsi="Times New Roman"/>
          <w:b/>
          <w:bCs/>
          <w:lang w:val="en-US"/>
        </w:rPr>
        <w:t>Diagram Blok :</w:t>
      </w:r>
    </w:p>
    <w:p w14:paraId="2CF77EDB" w14:textId="3B963153" w:rsidR="00EB110A" w:rsidRDefault="00E679CA" w:rsidP="00371685">
      <w:pPr>
        <w:jc w:val="center"/>
        <w:rPr>
          <w:lang w:val="en-US"/>
        </w:rPr>
      </w:pPr>
      <w:r>
        <w:rPr>
          <w:lang w:val="en-US"/>
        </w:rPr>
        <w:drawing>
          <wp:inline distT="0" distB="0" distL="0" distR="0" wp14:anchorId="0BEF02B0" wp14:editId="396037C3">
            <wp:extent cx="3258005" cy="256258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0).png"/>
                    <pic:cNvPicPr/>
                  </pic:nvPicPr>
                  <pic:blipFill>
                    <a:blip r:embed="rId31">
                      <a:extLst>
                        <a:ext uri="{28A0092B-C50C-407E-A947-70E740481C1C}">
                          <a14:useLocalDpi xmlns:a14="http://schemas.microsoft.com/office/drawing/2010/main" val="0"/>
                        </a:ext>
                      </a:extLst>
                    </a:blip>
                    <a:stretch>
                      <a:fillRect/>
                    </a:stretch>
                  </pic:blipFill>
                  <pic:spPr>
                    <a:xfrm>
                      <a:off x="0" y="0"/>
                      <a:ext cx="3258005" cy="2562583"/>
                    </a:xfrm>
                    <a:prstGeom prst="rect">
                      <a:avLst/>
                    </a:prstGeom>
                  </pic:spPr>
                </pic:pic>
              </a:graphicData>
            </a:graphic>
          </wp:inline>
        </w:drawing>
      </w:r>
    </w:p>
    <w:p w14:paraId="2C2A8912" w14:textId="5345606F" w:rsidR="00665E5F" w:rsidRDefault="00EA6306" w:rsidP="003F4337">
      <w:pPr>
        <w:pStyle w:val="Caption"/>
        <w:jc w:val="center"/>
        <w:rPr>
          <w:lang w:val="en-US"/>
        </w:rPr>
      </w:pPr>
      <w:bookmarkStart w:id="94" w:name="_Toc18403693"/>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3</w:t>
      </w:r>
      <w:r>
        <w:rPr>
          <w:lang w:val="en-US"/>
        </w:rPr>
        <w:fldChar w:fldCharType="end"/>
      </w:r>
      <w:r>
        <w:t>.</w:t>
      </w:r>
      <w:r>
        <w:fldChar w:fldCharType="begin"/>
      </w:r>
      <w:r>
        <w:instrText xml:space="preserve"> SEQ Gambar \* ARABIC \s 1 </w:instrText>
      </w:r>
      <w:r>
        <w:fldChar w:fldCharType="separate"/>
      </w:r>
      <w:r w:rsidR="00CD0E15">
        <w:t>2</w:t>
      </w:r>
      <w:r>
        <w:fldChar w:fldCharType="end"/>
      </w:r>
      <w:r>
        <w:rPr>
          <w:lang w:val="en-US"/>
        </w:rPr>
        <w:t xml:space="preserve"> </w:t>
      </w:r>
      <w:r w:rsidR="00226058">
        <w:rPr>
          <w:lang w:val="en-US"/>
        </w:rPr>
        <w:t xml:space="preserve">Blok </w:t>
      </w:r>
      <w:r>
        <w:rPr>
          <w:lang w:val="en-US"/>
        </w:rPr>
        <w:t xml:space="preserve">Diagram </w:t>
      </w:r>
      <w:r w:rsidR="00226058">
        <w:rPr>
          <w:lang w:val="en-US"/>
        </w:rPr>
        <w:t>Sistem</w:t>
      </w:r>
      <w:bookmarkEnd w:id="94"/>
    </w:p>
    <w:p w14:paraId="0DD750F4" w14:textId="6165D778" w:rsidR="00E679CA" w:rsidRDefault="00E679CA" w:rsidP="00E679CA">
      <w:pPr>
        <w:rPr>
          <w:lang w:val="en-US"/>
        </w:rPr>
      </w:pPr>
      <w:r>
        <w:rPr>
          <w:lang w:val="en-US"/>
        </w:rPr>
        <w:t>Penjelasan diagram blok di atas adalah sebagai berikut :</w:t>
      </w:r>
    </w:p>
    <w:p w14:paraId="4E276BD9" w14:textId="2E4246CF" w:rsidR="00E679CA" w:rsidRPr="00E679CA" w:rsidRDefault="00E679CA" w:rsidP="00E679CA">
      <w:pPr>
        <w:ind w:left="1080" w:hanging="360"/>
        <w:rPr>
          <w:rFonts w:ascii="Times New Roman" w:eastAsia="Times New Roman" w:hAnsi="Times New Roman"/>
          <w:lang w:val="en-US"/>
        </w:rPr>
      </w:pPr>
      <w:r>
        <w:rPr>
          <w:rFonts w:ascii="Times New Roman" w:eastAsia="Times New Roman" w:hAnsi="Times New Roman"/>
          <w:lang w:val="en-US"/>
        </w:rPr>
        <w:t>1.</w:t>
      </w:r>
      <w:r>
        <w:rPr>
          <w:rFonts w:ascii="Times New Roman" w:eastAsia="Times New Roman" w:hAnsi="Times New Roman"/>
          <w:lang w:val="en-US"/>
        </w:rPr>
        <w:tab/>
      </w:r>
      <w:r>
        <w:rPr>
          <w:rFonts w:ascii="Times New Roman" w:eastAsia="Times New Roman" w:hAnsi="Times New Roman"/>
        </w:rPr>
        <w:t xml:space="preserve">Perancangan </w:t>
      </w:r>
      <w:r>
        <w:rPr>
          <w:rFonts w:ascii="Times New Roman" w:eastAsia="Times New Roman" w:hAnsi="Times New Roman"/>
          <w:lang w:val="en-US"/>
        </w:rPr>
        <w:t>Kontrol Buka Tutup Katup Terukur</w:t>
      </w:r>
      <w:r>
        <w:rPr>
          <w:rFonts w:ascii="Times New Roman" w:eastAsia="Times New Roman" w:hAnsi="Times New Roman"/>
        </w:rPr>
        <w:t xml:space="preserve"> seperti yang terlihat</w:t>
      </w:r>
      <w:r>
        <w:rPr>
          <w:rFonts w:ascii="Times New Roman" w:eastAsia="Times New Roman" w:hAnsi="Times New Roman"/>
          <w:lang w:val="en-US"/>
        </w:rPr>
        <w:t xml:space="preserve"> </w:t>
      </w:r>
      <w:r>
        <w:rPr>
          <w:rFonts w:ascii="Times New Roman" w:eastAsia="Times New Roman" w:hAnsi="Times New Roman"/>
        </w:rPr>
        <w:t xml:space="preserve">pada </w:t>
      </w:r>
      <w:r>
        <w:rPr>
          <w:rFonts w:ascii="Times New Roman" w:eastAsia="Times New Roman" w:hAnsi="Times New Roman"/>
          <w:lang w:val="en-US"/>
        </w:rPr>
        <w:t>g</w:t>
      </w:r>
      <w:r>
        <w:rPr>
          <w:rFonts w:ascii="Times New Roman" w:eastAsia="Times New Roman" w:hAnsi="Times New Roman"/>
        </w:rPr>
        <w:t>ambar</w:t>
      </w:r>
      <w:r>
        <w:rPr>
          <w:rFonts w:ascii="Times New Roman" w:eastAsia="Times New Roman" w:hAnsi="Times New Roman"/>
          <w:lang w:val="en-US"/>
        </w:rPr>
        <w:t xml:space="preserve"> diagram blok</w:t>
      </w:r>
      <w:r>
        <w:rPr>
          <w:rFonts w:ascii="Times New Roman" w:eastAsia="Times New Roman" w:hAnsi="Times New Roman"/>
        </w:rPr>
        <w:t xml:space="preserve"> </w:t>
      </w:r>
      <w:r>
        <w:rPr>
          <w:rFonts w:ascii="Times New Roman" w:eastAsia="Times New Roman" w:hAnsi="Times New Roman"/>
          <w:lang w:val="en-US"/>
        </w:rPr>
        <w:t>di atas</w:t>
      </w:r>
      <w:r>
        <w:rPr>
          <w:rFonts w:ascii="Times New Roman" w:eastAsia="Times New Roman" w:hAnsi="Times New Roman"/>
        </w:rPr>
        <w:t xml:space="preserve"> </w:t>
      </w:r>
      <w:r>
        <w:rPr>
          <w:rFonts w:ascii="Times New Roman" w:eastAsia="Times New Roman" w:hAnsi="Times New Roman"/>
          <w:lang w:val="en-US"/>
        </w:rPr>
        <w:t>memiliki sebuah Modul Bluetooth yang berfungsi menerima data atau perintah yang dikirim dari aplikasi Kontrol yang ada di Android kemudian diteruskan ke mikrokontroler Arduino.</w:t>
      </w:r>
    </w:p>
    <w:p w14:paraId="59614A1C" w14:textId="77777777" w:rsidR="00E679CA" w:rsidRPr="00E679CA" w:rsidRDefault="00E679CA" w:rsidP="00E679CA">
      <w:pPr>
        <w:ind w:left="1080" w:hanging="360"/>
        <w:rPr>
          <w:rFonts w:ascii="Times New Roman" w:eastAsia="Times New Roman" w:hAnsi="Times New Roman"/>
          <w:lang w:val="en-US"/>
        </w:rPr>
      </w:pPr>
      <w:r>
        <w:rPr>
          <w:rFonts w:ascii="Times New Roman" w:eastAsia="Times New Roman" w:hAnsi="Times New Roman"/>
          <w:lang w:val="en-US"/>
        </w:rPr>
        <w:t>2.</w:t>
      </w:r>
      <w:r>
        <w:rPr>
          <w:rFonts w:ascii="Times New Roman" w:eastAsia="Times New Roman" w:hAnsi="Times New Roman"/>
          <w:lang w:val="en-US"/>
        </w:rPr>
        <w:tab/>
        <w:t>S</w:t>
      </w:r>
      <w:r>
        <w:rPr>
          <w:rFonts w:ascii="Times New Roman" w:eastAsia="Times New Roman" w:hAnsi="Times New Roman"/>
        </w:rPr>
        <w:t>ebuah</w:t>
      </w:r>
      <w:r>
        <w:rPr>
          <w:rFonts w:ascii="Times New Roman" w:eastAsia="Times New Roman" w:hAnsi="Times New Roman"/>
          <w:lang w:val="en-US"/>
        </w:rPr>
        <w:t xml:space="preserve"> m</w:t>
      </w:r>
      <w:r>
        <w:rPr>
          <w:rFonts w:ascii="Times New Roman" w:eastAsia="Times New Roman" w:hAnsi="Times New Roman"/>
        </w:rPr>
        <w:t xml:space="preserve">ikrokontroler </w:t>
      </w:r>
      <w:r>
        <w:rPr>
          <w:rFonts w:ascii="Times New Roman" w:eastAsia="Times New Roman" w:hAnsi="Times New Roman"/>
          <w:lang w:val="en-US"/>
        </w:rPr>
        <w:t>A</w:t>
      </w:r>
      <w:r>
        <w:rPr>
          <w:rFonts w:ascii="Times New Roman" w:eastAsia="Times New Roman" w:hAnsi="Times New Roman"/>
        </w:rPr>
        <w:t xml:space="preserve">rduino UNO sebagai </w:t>
      </w:r>
      <w:r>
        <w:rPr>
          <w:rFonts w:ascii="Times New Roman" w:eastAsia="Times New Roman" w:hAnsi="Times New Roman"/>
          <w:lang w:val="en-US"/>
        </w:rPr>
        <w:t>pusat peng</w:t>
      </w:r>
      <w:r>
        <w:rPr>
          <w:rFonts w:ascii="Times New Roman" w:eastAsia="Times New Roman" w:hAnsi="Times New Roman"/>
        </w:rPr>
        <w:t xml:space="preserve">ontrol pergerakan </w:t>
      </w:r>
      <w:r>
        <w:rPr>
          <w:rFonts w:ascii="Times New Roman" w:eastAsia="Times New Roman" w:hAnsi="Times New Roman"/>
          <w:lang w:val="en-US"/>
        </w:rPr>
        <w:t>M</w:t>
      </w:r>
      <w:r>
        <w:rPr>
          <w:rFonts w:ascii="Times New Roman" w:eastAsia="Times New Roman" w:hAnsi="Times New Roman"/>
        </w:rPr>
        <w:t xml:space="preserve">otor </w:t>
      </w:r>
      <w:r>
        <w:rPr>
          <w:rFonts w:ascii="Times New Roman" w:eastAsia="Times New Roman" w:hAnsi="Times New Roman"/>
          <w:lang w:val="en-US"/>
        </w:rPr>
        <w:t>S</w:t>
      </w:r>
      <w:r>
        <w:rPr>
          <w:rFonts w:ascii="Times New Roman" w:eastAsia="Times New Roman" w:hAnsi="Times New Roman"/>
        </w:rPr>
        <w:t>ervo</w:t>
      </w:r>
      <w:r>
        <w:rPr>
          <w:rFonts w:ascii="Times New Roman" w:eastAsia="Times New Roman" w:hAnsi="Times New Roman"/>
          <w:lang w:val="en-US"/>
        </w:rPr>
        <w:t>.</w:t>
      </w:r>
    </w:p>
    <w:p w14:paraId="0464EBB1" w14:textId="77777777" w:rsidR="00E679CA" w:rsidRPr="00E679CA" w:rsidRDefault="00E679CA" w:rsidP="00E679CA">
      <w:pPr>
        <w:ind w:left="1080" w:hanging="360"/>
        <w:rPr>
          <w:rFonts w:ascii="Times New Roman" w:eastAsia="Times New Roman" w:hAnsi="Times New Roman"/>
          <w:lang w:val="en-US"/>
        </w:rPr>
      </w:pPr>
      <w:r>
        <w:rPr>
          <w:rFonts w:ascii="Times New Roman" w:eastAsia="Times New Roman" w:hAnsi="Times New Roman"/>
          <w:lang w:val="en-US"/>
        </w:rPr>
        <w:t>3.</w:t>
      </w:r>
      <w:r>
        <w:rPr>
          <w:rFonts w:ascii="Times New Roman" w:eastAsia="Times New Roman" w:hAnsi="Times New Roman"/>
          <w:lang w:val="en-US"/>
        </w:rPr>
        <w:tab/>
        <w:t>S</w:t>
      </w:r>
      <w:r>
        <w:rPr>
          <w:rFonts w:ascii="Times New Roman" w:eastAsia="Times New Roman" w:hAnsi="Times New Roman"/>
        </w:rPr>
        <w:t xml:space="preserve">ebuah </w:t>
      </w:r>
      <w:r>
        <w:rPr>
          <w:rFonts w:ascii="Times New Roman" w:eastAsia="Times New Roman" w:hAnsi="Times New Roman"/>
          <w:lang w:val="en-US"/>
        </w:rPr>
        <w:t>Adaptor/Power Supply</w:t>
      </w:r>
      <w:r>
        <w:rPr>
          <w:rFonts w:ascii="Times New Roman" w:eastAsia="Times New Roman" w:hAnsi="Times New Roman"/>
        </w:rPr>
        <w:t xml:space="preserve"> sebagai sumber tegangan</w:t>
      </w:r>
      <w:r>
        <w:rPr>
          <w:rFonts w:ascii="Times New Roman" w:eastAsia="Times New Roman" w:hAnsi="Times New Roman"/>
          <w:lang w:val="en-US"/>
        </w:rPr>
        <w:t xml:space="preserve"> untuk Motor Servo.</w:t>
      </w:r>
    </w:p>
    <w:p w14:paraId="2EB29EC6" w14:textId="77777777" w:rsidR="00E679CA" w:rsidRPr="00555F6B" w:rsidRDefault="00E679CA" w:rsidP="00E679CA">
      <w:pPr>
        <w:ind w:left="1080" w:hanging="360"/>
        <w:rPr>
          <w:rFonts w:ascii="Times New Roman" w:eastAsia="Times New Roman" w:hAnsi="Times New Roman"/>
        </w:rPr>
      </w:pPr>
      <w:r>
        <w:rPr>
          <w:rFonts w:ascii="Times New Roman" w:eastAsia="Times New Roman" w:hAnsi="Times New Roman"/>
          <w:lang w:val="en-US"/>
        </w:rPr>
        <w:t>4.</w:t>
      </w:r>
      <w:r>
        <w:rPr>
          <w:rFonts w:ascii="Times New Roman" w:eastAsia="Times New Roman" w:hAnsi="Times New Roman"/>
          <w:lang w:val="en-US"/>
        </w:rPr>
        <w:tab/>
        <w:t>Sebuah Regulator</w:t>
      </w:r>
      <w:r>
        <w:rPr>
          <w:rFonts w:ascii="Times New Roman" w:eastAsia="Times New Roman" w:hAnsi="Times New Roman"/>
        </w:rPr>
        <w:t xml:space="preserve"> </w:t>
      </w:r>
      <w:r>
        <w:rPr>
          <w:rFonts w:ascii="Times New Roman" w:eastAsia="Times New Roman" w:hAnsi="Times New Roman"/>
          <w:lang w:val="en-US"/>
        </w:rPr>
        <w:t>sebagai pengatur output voltase yang dihasilkan Adaptor/Power Supply yang</w:t>
      </w:r>
      <w:r>
        <w:rPr>
          <w:rFonts w:ascii="Times New Roman" w:eastAsia="Times New Roman" w:hAnsi="Times New Roman"/>
        </w:rPr>
        <w:t xml:space="preserve"> sebelumnya </w:t>
      </w:r>
      <w:r>
        <w:rPr>
          <w:rFonts w:ascii="Times New Roman" w:eastAsia="Times New Roman" w:hAnsi="Times New Roman"/>
          <w:lang w:val="en-US"/>
        </w:rPr>
        <w:t>telah</w:t>
      </w:r>
      <w:r>
        <w:rPr>
          <w:rFonts w:ascii="Times New Roman" w:eastAsia="Times New Roman" w:hAnsi="Times New Roman"/>
        </w:rPr>
        <w:t xml:space="preserve"> diatur supaya menghasilkan arus dan voltase yang </w:t>
      </w:r>
      <w:r>
        <w:rPr>
          <w:rFonts w:ascii="Times New Roman" w:eastAsia="Times New Roman" w:hAnsi="Times New Roman"/>
          <w:lang w:val="en-US"/>
        </w:rPr>
        <w:t>stabil</w:t>
      </w:r>
      <w:r>
        <w:rPr>
          <w:rFonts w:ascii="Times New Roman" w:eastAsia="Times New Roman" w:hAnsi="Times New Roman"/>
        </w:rPr>
        <w:t xml:space="preserve"> untuk konsumsi aktuator</w:t>
      </w:r>
      <w:r>
        <w:rPr>
          <w:rFonts w:ascii="Times New Roman" w:eastAsia="Times New Roman" w:hAnsi="Times New Roman"/>
          <w:lang w:val="en-US"/>
        </w:rPr>
        <w:t xml:space="preserve"> (Motor Servo).</w:t>
      </w:r>
      <w:r>
        <w:rPr>
          <w:rFonts w:ascii="Times New Roman" w:eastAsia="Times New Roman" w:hAnsi="Times New Roman"/>
        </w:rPr>
        <w:t xml:space="preserve"> </w:t>
      </w:r>
    </w:p>
    <w:p w14:paraId="1581D19F" w14:textId="77777777" w:rsidR="00E679CA" w:rsidRPr="0080590D" w:rsidRDefault="00E679CA" w:rsidP="00E679CA">
      <w:pPr>
        <w:ind w:left="1080" w:hanging="360"/>
        <w:rPr>
          <w:rFonts w:ascii="Times New Roman" w:eastAsia="Times New Roman" w:hAnsi="Times New Roman"/>
          <w:lang w:val="en-US"/>
        </w:rPr>
      </w:pPr>
      <w:r>
        <w:rPr>
          <w:rFonts w:ascii="Times New Roman" w:eastAsia="Times New Roman" w:hAnsi="Times New Roman"/>
          <w:lang w:val="en-US"/>
        </w:rPr>
        <w:t>5.</w:t>
      </w:r>
      <w:r>
        <w:rPr>
          <w:rFonts w:ascii="Times New Roman" w:eastAsia="Times New Roman" w:hAnsi="Times New Roman"/>
          <w:lang w:val="en-US"/>
        </w:rPr>
        <w:tab/>
        <w:t>Aplikasi kontrol</w:t>
      </w:r>
      <w:r>
        <w:rPr>
          <w:rFonts w:ascii="Times New Roman" w:eastAsia="Times New Roman" w:hAnsi="Times New Roman"/>
        </w:rPr>
        <w:t xml:space="preserve"> </w:t>
      </w:r>
      <w:r>
        <w:rPr>
          <w:rFonts w:ascii="Times New Roman" w:eastAsia="Times New Roman" w:hAnsi="Times New Roman"/>
          <w:lang w:val="en-US"/>
        </w:rPr>
        <w:t xml:space="preserve">buka tutup katup yang ada di android </w:t>
      </w:r>
      <w:r>
        <w:rPr>
          <w:rFonts w:ascii="Times New Roman" w:eastAsia="Times New Roman" w:hAnsi="Times New Roman"/>
        </w:rPr>
        <w:t xml:space="preserve">sebagai inputan </w:t>
      </w:r>
      <w:r>
        <w:rPr>
          <w:rFonts w:ascii="Times New Roman" w:eastAsia="Times New Roman" w:hAnsi="Times New Roman"/>
          <w:lang w:val="en-US"/>
        </w:rPr>
        <w:t>perintah yang akan menggerakan Motor Servo.</w:t>
      </w:r>
    </w:p>
    <w:p w14:paraId="30538360" w14:textId="77777777" w:rsidR="00E679CA" w:rsidRPr="003F4337" w:rsidRDefault="00E679CA" w:rsidP="00E679CA">
      <w:pPr>
        <w:ind w:left="1080" w:hanging="360"/>
        <w:rPr>
          <w:rFonts w:ascii="Times New Roman" w:eastAsia="Times New Roman" w:hAnsi="Times New Roman"/>
          <w:lang w:val="en-US"/>
        </w:rPr>
      </w:pPr>
      <w:r>
        <w:rPr>
          <w:rFonts w:ascii="Times New Roman" w:eastAsia="Times New Roman" w:hAnsi="Times New Roman"/>
          <w:lang w:val="en-US"/>
        </w:rPr>
        <w:t>6.</w:t>
      </w:r>
      <w:r>
        <w:rPr>
          <w:rFonts w:ascii="Times New Roman" w:eastAsia="Times New Roman" w:hAnsi="Times New Roman"/>
          <w:lang w:val="en-US"/>
        </w:rPr>
        <w:tab/>
        <w:t>Motor Servo yang telah di modifikasi sebagai penggerak untuk Katupnya.</w:t>
      </w:r>
    </w:p>
    <w:p w14:paraId="2C2A0187" w14:textId="77777777" w:rsidR="00226058" w:rsidRDefault="00226058" w:rsidP="003F4337">
      <w:pPr>
        <w:rPr>
          <w:lang w:val="en-US"/>
        </w:rPr>
      </w:pPr>
    </w:p>
    <w:p w14:paraId="427D6F90" w14:textId="11A48EA9" w:rsidR="003F4337" w:rsidRPr="00226058" w:rsidRDefault="003F4337" w:rsidP="003F4337">
      <w:pPr>
        <w:rPr>
          <w:b/>
          <w:bCs/>
          <w:lang w:val="en-US"/>
        </w:rPr>
      </w:pPr>
      <w:r w:rsidRPr="00226058">
        <w:rPr>
          <w:b/>
          <w:bCs/>
          <w:lang w:val="en-US"/>
        </w:rPr>
        <w:t>Flowchart :</w:t>
      </w:r>
    </w:p>
    <w:p w14:paraId="0CFAD800" w14:textId="05A6F388" w:rsidR="003F4337" w:rsidRDefault="00B13B5D" w:rsidP="00665E5F">
      <w:pPr>
        <w:jc w:val="center"/>
        <w:rPr>
          <w:rFonts w:ascii="Times New Roman" w:eastAsia="Times New Roman" w:hAnsi="Times New Roman"/>
        </w:rPr>
      </w:pPr>
      <w:r>
        <w:rPr>
          <w:rFonts w:ascii="Times New Roman" w:eastAsia="Times New Roman" w:hAnsi="Times New Roman"/>
        </w:rPr>
        <w:drawing>
          <wp:inline distT="0" distB="0" distL="0" distR="0" wp14:anchorId="70D9609A" wp14:editId="6F9A0483">
            <wp:extent cx="5040630" cy="633603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6336030"/>
                    </a:xfrm>
                    <a:prstGeom prst="rect">
                      <a:avLst/>
                    </a:prstGeom>
                  </pic:spPr>
                </pic:pic>
              </a:graphicData>
            </a:graphic>
          </wp:inline>
        </w:drawing>
      </w:r>
    </w:p>
    <w:p w14:paraId="09618FEF" w14:textId="286CA7FC" w:rsidR="00665E5F" w:rsidRPr="00665E5F" w:rsidRDefault="00665E5F" w:rsidP="00665E5F">
      <w:pPr>
        <w:pStyle w:val="Caption"/>
        <w:jc w:val="center"/>
        <w:rPr>
          <w:lang w:val="en-US"/>
        </w:rPr>
      </w:pPr>
      <w:bookmarkStart w:id="95" w:name="_Toc18403694"/>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3</w:t>
      </w:r>
      <w:r>
        <w:rPr>
          <w:lang w:val="en-US"/>
        </w:rPr>
        <w:fldChar w:fldCharType="end"/>
      </w:r>
      <w:r>
        <w:t>.</w:t>
      </w:r>
      <w:r>
        <w:fldChar w:fldCharType="begin"/>
      </w:r>
      <w:r>
        <w:instrText xml:space="preserve"> SEQ Gambar \* ARABIC \s 1 </w:instrText>
      </w:r>
      <w:r>
        <w:fldChar w:fldCharType="separate"/>
      </w:r>
      <w:r>
        <w:t>3</w:t>
      </w:r>
      <w:r>
        <w:fldChar w:fldCharType="end"/>
      </w:r>
      <w:r>
        <w:rPr>
          <w:lang w:val="en-US"/>
        </w:rPr>
        <w:t xml:space="preserve"> Diagram Alir/Flowchart Sistem</w:t>
      </w:r>
      <w:bookmarkEnd w:id="95"/>
    </w:p>
    <w:p w14:paraId="71CE1F6F" w14:textId="3FA344CC" w:rsidR="003F4337" w:rsidRDefault="003F4337" w:rsidP="003F4337">
      <w:pPr>
        <w:rPr>
          <w:lang w:val="en-US"/>
        </w:rPr>
      </w:pPr>
      <w:r>
        <w:rPr>
          <w:lang w:val="en-US"/>
        </w:rPr>
        <w:t>Penjelasan flowchart di atas adalah sebagai berikut :</w:t>
      </w:r>
    </w:p>
    <w:p w14:paraId="5FC7254B" w14:textId="366273D9" w:rsidR="00226058" w:rsidRDefault="003C1BF2" w:rsidP="002A44BF">
      <w:pPr>
        <w:pStyle w:val="ListParagraph"/>
        <w:numPr>
          <w:ilvl w:val="0"/>
          <w:numId w:val="21"/>
        </w:numPr>
        <w:ind w:left="1080"/>
        <w:rPr>
          <w:rFonts w:ascii="Times New Roman" w:eastAsia="Times New Roman" w:hAnsi="Times New Roman"/>
          <w:lang w:val="en-US"/>
        </w:rPr>
      </w:pPr>
      <w:r>
        <w:rPr>
          <w:rFonts w:ascii="Times New Roman" w:eastAsia="Times New Roman" w:hAnsi="Times New Roman"/>
          <w:lang w:val="en-US"/>
        </w:rPr>
        <w:t>Ketika</w:t>
      </w:r>
      <w:r w:rsidR="00E679CA" w:rsidRPr="002A44BF">
        <w:rPr>
          <w:rFonts w:ascii="Times New Roman" w:eastAsia="Times New Roman" w:hAnsi="Times New Roman"/>
          <w:lang w:val="en-US"/>
        </w:rPr>
        <w:t xml:space="preserve"> kita</w:t>
      </w:r>
      <w:r>
        <w:rPr>
          <w:rFonts w:ascii="Times New Roman" w:eastAsia="Times New Roman" w:hAnsi="Times New Roman"/>
          <w:lang w:val="en-US"/>
        </w:rPr>
        <w:t xml:space="preserve"> ingin </w:t>
      </w:r>
      <w:r w:rsidR="00E679CA" w:rsidRPr="002A44BF">
        <w:rPr>
          <w:rFonts w:ascii="Times New Roman" w:eastAsia="Times New Roman" w:hAnsi="Times New Roman"/>
          <w:lang w:val="en-US"/>
        </w:rPr>
        <w:t>mulai menjalankan</w:t>
      </w:r>
      <w:r w:rsidR="003F4337" w:rsidRPr="002A44BF">
        <w:rPr>
          <w:rFonts w:ascii="Times New Roman" w:eastAsia="Times New Roman" w:hAnsi="Times New Roman"/>
          <w:lang w:val="en-US"/>
        </w:rPr>
        <w:t xml:space="preserve"> </w:t>
      </w:r>
      <w:r w:rsidR="00226058" w:rsidRPr="002A44BF">
        <w:rPr>
          <w:rFonts w:ascii="Times New Roman" w:eastAsia="Times New Roman" w:hAnsi="Times New Roman"/>
          <w:lang w:val="en-US"/>
        </w:rPr>
        <w:t>Aplikasi Kontrol</w:t>
      </w:r>
      <w:r w:rsidR="002A44BF" w:rsidRPr="002A44BF">
        <w:rPr>
          <w:rFonts w:ascii="Times New Roman" w:eastAsia="Times New Roman" w:hAnsi="Times New Roman"/>
          <w:lang w:val="en-US"/>
        </w:rPr>
        <w:t xml:space="preserve"> yang ada di Android,</w:t>
      </w:r>
      <w:r>
        <w:rPr>
          <w:rFonts w:ascii="Times New Roman" w:eastAsia="Times New Roman" w:hAnsi="Times New Roman"/>
          <w:lang w:val="en-US"/>
        </w:rPr>
        <w:t xml:space="preserve"> maka</w:t>
      </w:r>
      <w:r w:rsidR="002A44BF" w:rsidRPr="002A44BF">
        <w:rPr>
          <w:rFonts w:ascii="Times New Roman" w:eastAsia="Times New Roman" w:hAnsi="Times New Roman"/>
          <w:lang w:val="en-US"/>
        </w:rPr>
        <w:t xml:space="preserve"> terlebih dahulu kita harus terhubung dengan Bluetooth</w:t>
      </w:r>
      <w:r w:rsidR="00226058" w:rsidRPr="002A44BF">
        <w:rPr>
          <w:rFonts w:ascii="Times New Roman" w:eastAsia="Times New Roman" w:hAnsi="Times New Roman"/>
          <w:lang w:val="en-US"/>
        </w:rPr>
        <w:t>.</w:t>
      </w:r>
    </w:p>
    <w:p w14:paraId="7D8ADB20" w14:textId="77777777" w:rsidR="00B13B5D" w:rsidRPr="00B13B5D" w:rsidRDefault="00B13B5D" w:rsidP="00B13B5D">
      <w:pPr>
        <w:rPr>
          <w:rFonts w:ascii="Times New Roman" w:eastAsia="Times New Roman" w:hAnsi="Times New Roman"/>
          <w:lang w:val="en-US"/>
        </w:rPr>
      </w:pPr>
    </w:p>
    <w:p w14:paraId="0B98C742" w14:textId="19E1714F" w:rsidR="003F4337" w:rsidRPr="002A44BF" w:rsidRDefault="003F4337" w:rsidP="002A44BF">
      <w:pPr>
        <w:pStyle w:val="ListParagraph"/>
        <w:numPr>
          <w:ilvl w:val="0"/>
          <w:numId w:val="21"/>
        </w:numPr>
        <w:ind w:left="1080"/>
        <w:rPr>
          <w:rFonts w:ascii="Times New Roman" w:eastAsia="Times New Roman" w:hAnsi="Times New Roman"/>
        </w:rPr>
      </w:pPr>
      <w:r w:rsidRPr="002A44BF">
        <w:rPr>
          <w:rFonts w:ascii="Times New Roman" w:eastAsia="Times New Roman" w:hAnsi="Times New Roman"/>
          <w:lang w:val="en-US"/>
        </w:rPr>
        <w:t xml:space="preserve">Bluetooth berfungsi menerima data atau perintah yang dikirim dari </w:t>
      </w:r>
      <w:r w:rsidR="002A44BF" w:rsidRPr="002A44BF">
        <w:rPr>
          <w:rFonts w:ascii="Times New Roman" w:eastAsia="Times New Roman" w:hAnsi="Times New Roman"/>
          <w:lang w:val="en-US"/>
        </w:rPr>
        <w:t>A</w:t>
      </w:r>
      <w:r w:rsidRPr="002A44BF">
        <w:rPr>
          <w:rFonts w:ascii="Times New Roman" w:eastAsia="Times New Roman" w:hAnsi="Times New Roman"/>
          <w:lang w:val="en-US"/>
        </w:rPr>
        <w:t>plikasi Kont</w:t>
      </w:r>
      <w:r w:rsidR="003C1BF2">
        <w:rPr>
          <w:rFonts w:ascii="Times New Roman" w:eastAsia="Times New Roman" w:hAnsi="Times New Roman"/>
          <w:lang w:val="en-US"/>
        </w:rPr>
        <w:t>ol</w:t>
      </w:r>
      <w:r w:rsidRPr="002A44BF">
        <w:rPr>
          <w:rFonts w:ascii="Times New Roman" w:eastAsia="Times New Roman" w:hAnsi="Times New Roman"/>
          <w:lang w:val="en-US"/>
        </w:rPr>
        <w:t xml:space="preserve"> </w:t>
      </w:r>
      <w:r w:rsidR="003C1BF2">
        <w:rPr>
          <w:rFonts w:ascii="Times New Roman" w:eastAsia="Times New Roman" w:hAnsi="Times New Roman"/>
          <w:lang w:val="en-US"/>
        </w:rPr>
        <w:t>yang ada di Android kemudian</w:t>
      </w:r>
      <w:r w:rsidRPr="002A44BF">
        <w:rPr>
          <w:rFonts w:ascii="Times New Roman" w:eastAsia="Times New Roman" w:hAnsi="Times New Roman"/>
          <w:lang w:val="en-US"/>
        </w:rPr>
        <w:t xml:space="preserve"> diteruskan ke mikrokontroler Arduino</w:t>
      </w:r>
      <w:r w:rsidR="00E679CA" w:rsidRPr="002A44BF">
        <w:rPr>
          <w:rFonts w:ascii="Times New Roman" w:eastAsia="Times New Roman" w:hAnsi="Times New Roman"/>
          <w:lang w:val="en-US"/>
        </w:rPr>
        <w:t xml:space="preserve"> untuk diproses.</w:t>
      </w:r>
    </w:p>
    <w:p w14:paraId="6C77B27D" w14:textId="66850082" w:rsidR="00B13B5D" w:rsidRPr="003C1BF2" w:rsidRDefault="00D175C0" w:rsidP="003C1BF2">
      <w:pPr>
        <w:pStyle w:val="ListParagraph"/>
        <w:numPr>
          <w:ilvl w:val="0"/>
          <w:numId w:val="21"/>
        </w:numPr>
        <w:ind w:left="1080"/>
        <w:rPr>
          <w:rFonts w:ascii="Times New Roman" w:eastAsia="Times New Roman" w:hAnsi="Times New Roman"/>
        </w:rPr>
      </w:pPr>
      <w:r>
        <w:rPr>
          <w:rFonts w:ascii="Times New Roman" w:eastAsia="Times New Roman" w:hAnsi="Times New Roman"/>
          <w:lang w:val="en-US"/>
        </w:rPr>
        <w:t>Setelah diproses, Arduino kemudian mengirim perintah ke Motor Servo sesuai yang diterima dari Aplikasi Kontrol</w:t>
      </w:r>
      <w:r w:rsidR="003C1BF2">
        <w:rPr>
          <w:rFonts w:ascii="Times New Roman" w:eastAsia="Times New Roman" w:hAnsi="Times New Roman"/>
          <w:lang w:val="en-US"/>
        </w:rPr>
        <w:t xml:space="preserve"> melalui Bluetooth</w:t>
      </w:r>
      <w:r>
        <w:rPr>
          <w:rFonts w:ascii="Times New Roman" w:eastAsia="Times New Roman" w:hAnsi="Times New Roman"/>
          <w:lang w:val="en-US"/>
        </w:rPr>
        <w:t>.</w:t>
      </w:r>
    </w:p>
    <w:p w14:paraId="28C62595" w14:textId="2D994230" w:rsidR="003F4337" w:rsidRDefault="00D175C0" w:rsidP="002A44BF">
      <w:pPr>
        <w:pStyle w:val="ListParagraph"/>
        <w:numPr>
          <w:ilvl w:val="0"/>
          <w:numId w:val="21"/>
        </w:numPr>
        <w:ind w:left="1080"/>
        <w:rPr>
          <w:rFonts w:ascii="Times New Roman" w:eastAsia="Times New Roman" w:hAnsi="Times New Roman"/>
          <w:lang w:val="en-US"/>
        </w:rPr>
      </w:pPr>
      <w:r>
        <w:rPr>
          <w:rFonts w:ascii="Times New Roman" w:eastAsia="Times New Roman" w:hAnsi="Times New Roman"/>
          <w:lang w:val="en-US"/>
        </w:rPr>
        <w:t>Lalu</w:t>
      </w:r>
      <w:r w:rsidR="003F4337" w:rsidRPr="002A44BF">
        <w:rPr>
          <w:rFonts w:ascii="Times New Roman" w:eastAsia="Times New Roman" w:hAnsi="Times New Roman"/>
          <w:lang w:val="en-US"/>
        </w:rPr>
        <w:t xml:space="preserve"> Servo yang telah di modifikasi sebagai penggerak untuk Katupnya</w:t>
      </w:r>
      <w:r>
        <w:rPr>
          <w:rFonts w:ascii="Times New Roman" w:eastAsia="Times New Roman" w:hAnsi="Times New Roman"/>
          <w:lang w:val="en-US"/>
        </w:rPr>
        <w:t xml:space="preserve"> akan bergerak sesuai perintah yang dimasukan dari Aplikasi Kontrol</w:t>
      </w:r>
      <w:r w:rsidR="003F4337" w:rsidRPr="002A44BF">
        <w:rPr>
          <w:rFonts w:ascii="Times New Roman" w:eastAsia="Times New Roman" w:hAnsi="Times New Roman"/>
          <w:lang w:val="en-US"/>
        </w:rPr>
        <w:t>.</w:t>
      </w:r>
    </w:p>
    <w:p w14:paraId="441F87B5" w14:textId="216345AC" w:rsidR="00E97AD4" w:rsidRPr="00E97AD4" w:rsidRDefault="003C1BF2" w:rsidP="00E97AD4">
      <w:pPr>
        <w:pStyle w:val="ListParagraph"/>
        <w:numPr>
          <w:ilvl w:val="0"/>
          <w:numId w:val="21"/>
        </w:numPr>
        <w:ind w:left="1080"/>
        <w:rPr>
          <w:rFonts w:ascii="Times New Roman" w:eastAsia="Times New Roman" w:hAnsi="Times New Roman"/>
          <w:lang w:val="en-US"/>
        </w:rPr>
      </w:pPr>
      <w:r>
        <w:rPr>
          <w:rFonts w:ascii="Times New Roman" w:eastAsia="Times New Roman" w:hAnsi="Times New Roman"/>
          <w:lang w:val="en-US"/>
        </w:rPr>
        <w:t xml:space="preserve">Hasilnya ketika kita menekan tombol yang ada pada menu utama </w:t>
      </w:r>
      <w:r w:rsidR="00E97AD4">
        <w:rPr>
          <w:rFonts w:ascii="Times New Roman" w:eastAsia="Times New Roman" w:hAnsi="Times New Roman"/>
          <w:lang w:val="en-US"/>
        </w:rPr>
        <w:t>Aplikasi K</w:t>
      </w:r>
      <w:r>
        <w:rPr>
          <w:rFonts w:ascii="Times New Roman" w:eastAsia="Times New Roman" w:hAnsi="Times New Roman"/>
          <w:lang w:val="en-US"/>
        </w:rPr>
        <w:t>ontrol, maka katup akan berputar sesuai yang diperintahkan.</w:t>
      </w:r>
    </w:p>
    <w:p w14:paraId="3F6D0188" w14:textId="77777777" w:rsidR="00E97AD4" w:rsidRDefault="00E97AD4" w:rsidP="00E97AD4">
      <w:pPr>
        <w:rPr>
          <w:rFonts w:ascii="Times New Roman" w:eastAsia="Times New Roman" w:hAnsi="Times New Roman"/>
        </w:rPr>
      </w:pPr>
    </w:p>
    <w:p w14:paraId="421C6A43" w14:textId="58AB51C6" w:rsidR="0080590D" w:rsidRDefault="00135133" w:rsidP="00E97AD4">
      <w:pPr>
        <w:ind w:firstLine="720"/>
        <w:rPr>
          <w:rFonts w:ascii="Times New Roman" w:eastAsia="Times New Roman" w:hAnsi="Times New Roman"/>
        </w:rPr>
      </w:pPr>
      <w:r>
        <w:rPr>
          <w:rFonts w:ascii="Times New Roman" w:eastAsia="Times New Roman" w:hAnsi="Times New Roman"/>
        </w:rPr>
        <w:t xml:space="preserve">Pergerakan semua motor servo dilakukkan dengan cara mengirim data berupa </w:t>
      </w:r>
      <w:r w:rsidRPr="00F500C9">
        <w:rPr>
          <w:rFonts w:ascii="Times New Roman" w:eastAsia="Times New Roman" w:hAnsi="Times New Roman"/>
          <w:i/>
        </w:rPr>
        <w:t>puls</w:t>
      </w:r>
      <w:r w:rsidRPr="00F500C9">
        <w:rPr>
          <w:rFonts w:ascii="Times New Roman" w:eastAsia="Times New Roman" w:hAnsi="Times New Roman"/>
          <w:i/>
          <w:lang w:val="en-US"/>
        </w:rPr>
        <w:t>e</w:t>
      </w:r>
      <w:r>
        <w:rPr>
          <w:rFonts w:ascii="Times New Roman" w:eastAsia="Times New Roman" w:hAnsi="Times New Roman"/>
        </w:rPr>
        <w:t xml:space="preserve"> pada pin output mikrokontroler. Data </w:t>
      </w:r>
      <w:r w:rsidRPr="00F500C9">
        <w:rPr>
          <w:rFonts w:ascii="Times New Roman" w:eastAsia="Times New Roman" w:hAnsi="Times New Roman"/>
          <w:i/>
        </w:rPr>
        <w:t>puls</w:t>
      </w:r>
      <w:r w:rsidRPr="00F500C9">
        <w:rPr>
          <w:rFonts w:ascii="Times New Roman" w:eastAsia="Times New Roman" w:hAnsi="Times New Roman"/>
          <w:i/>
          <w:lang w:val="en-US"/>
        </w:rPr>
        <w:t>e</w:t>
      </w:r>
      <w:r>
        <w:rPr>
          <w:rFonts w:ascii="Times New Roman" w:eastAsia="Times New Roman" w:hAnsi="Times New Roman"/>
        </w:rPr>
        <w:t xml:space="preserve"> ini berupa perubahan tegangan pada pin dari kondisi HIGH (tegangan 5 volt) ke kondisi LOW (tegangan 0 volt) dengan jeda waktu pada setiap periode 2 milli sekon. Pembuatan data pulsa dilakukan pada sebuah register interupsi </w:t>
      </w:r>
      <w:r w:rsidRPr="004A16F8">
        <w:rPr>
          <w:rFonts w:ascii="Times New Roman" w:eastAsia="Times New Roman" w:hAnsi="Times New Roman"/>
          <w:i/>
        </w:rPr>
        <w:t>timer/counter</w:t>
      </w:r>
      <w:r>
        <w:rPr>
          <w:rFonts w:ascii="Times New Roman" w:eastAsia="Times New Roman" w:hAnsi="Times New Roman"/>
        </w:rPr>
        <w:t xml:space="preserve"> 0. Register interupsi timer/counter 0 merupakan sebuah register pada mikrontroler Arduino UNO yang dapat menghitung </w:t>
      </w:r>
      <w:r w:rsidRPr="004A16F8">
        <w:rPr>
          <w:rFonts w:ascii="Times New Roman" w:eastAsia="Times New Roman" w:hAnsi="Times New Roman"/>
          <w:i/>
        </w:rPr>
        <w:t>interval</w:t>
      </w:r>
      <w:r>
        <w:rPr>
          <w:rFonts w:ascii="Times New Roman" w:eastAsia="Times New Roman" w:hAnsi="Times New Roman"/>
        </w:rPr>
        <w:t xml:space="preserve"> atau selang waktu.</w:t>
      </w:r>
    </w:p>
    <w:p w14:paraId="4D8E6B5A" w14:textId="77777777" w:rsidR="00856603" w:rsidRDefault="00856603" w:rsidP="00856603">
      <w:pPr>
        <w:ind w:firstLine="720"/>
        <w:rPr>
          <w:rFonts w:ascii="Times New Roman" w:eastAsia="Times New Roman" w:hAnsi="Times New Roman"/>
        </w:rPr>
      </w:pPr>
    </w:p>
    <w:p w14:paraId="516C2AC2" w14:textId="23F9687B" w:rsidR="0004768D" w:rsidRPr="00B73C86" w:rsidRDefault="0080590D" w:rsidP="00B73C86">
      <w:pPr>
        <w:pStyle w:val="Heading2"/>
      </w:pPr>
      <w:bookmarkStart w:id="96" w:name="_Toc18403754"/>
      <w:r>
        <w:t>Perancangan Sistem</w:t>
      </w:r>
      <w:bookmarkEnd w:id="96"/>
    </w:p>
    <w:p w14:paraId="03AACC61" w14:textId="4D063620" w:rsidR="0080590D" w:rsidRDefault="00291BCA" w:rsidP="00A36F6D">
      <w:pPr>
        <w:pStyle w:val="Heading3"/>
      </w:pPr>
      <w:bookmarkStart w:id="97" w:name="_Toc18403755"/>
      <w:r>
        <w:t>Pembuatan Hardware</w:t>
      </w:r>
      <w:bookmarkEnd w:id="97"/>
    </w:p>
    <w:p w14:paraId="2D6942CD" w14:textId="01A5EFEC" w:rsidR="00856603" w:rsidRPr="00817265" w:rsidRDefault="00817265" w:rsidP="00856603">
      <w:pPr>
        <w:ind w:firstLine="720"/>
        <w:rPr>
          <w:lang w:val="en-US"/>
        </w:rPr>
      </w:pPr>
      <w:r>
        <w:rPr>
          <w:lang w:val="en-US"/>
        </w:rPr>
        <w:t>Pembuatan hardware meliputi langkah kerja pembuatan alat atau perangkaian komponen yang digunakan pada Kontrol Buka Tutup Katup Terukur.</w:t>
      </w:r>
    </w:p>
    <w:p w14:paraId="40A920C4" w14:textId="619784F0" w:rsidR="005615A1" w:rsidRDefault="005615A1" w:rsidP="005615A1">
      <w:pPr>
        <w:jc w:val="center"/>
        <w:rPr>
          <w:lang w:val="en-US"/>
        </w:rPr>
      </w:pPr>
      <w:r>
        <w:rPr>
          <w:lang w:val="en-US"/>
        </w:rPr>
        <w:drawing>
          <wp:inline distT="0" distB="0" distL="0" distR="0" wp14:anchorId="03D00785" wp14:editId="11223E18">
            <wp:extent cx="5040630" cy="240538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Bluetoot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2405380"/>
                    </a:xfrm>
                    <a:prstGeom prst="rect">
                      <a:avLst/>
                    </a:prstGeom>
                  </pic:spPr>
                </pic:pic>
              </a:graphicData>
            </a:graphic>
          </wp:inline>
        </w:drawing>
      </w:r>
    </w:p>
    <w:p w14:paraId="0CD3D43E" w14:textId="0B4EE48E" w:rsidR="00EA6306" w:rsidRPr="00EA6306" w:rsidRDefault="00EA6306" w:rsidP="00EA6306">
      <w:pPr>
        <w:pStyle w:val="Caption"/>
        <w:jc w:val="center"/>
        <w:rPr>
          <w:lang w:val="en-US"/>
        </w:rPr>
      </w:pPr>
      <w:bookmarkStart w:id="98" w:name="_Toc18403695"/>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3</w:t>
      </w:r>
      <w:r>
        <w:rPr>
          <w:lang w:val="en-US"/>
        </w:rPr>
        <w:fldChar w:fldCharType="end"/>
      </w:r>
      <w:r>
        <w:t>.</w:t>
      </w:r>
      <w:r>
        <w:fldChar w:fldCharType="begin"/>
      </w:r>
      <w:r>
        <w:instrText xml:space="preserve"> SEQ Gambar \* ARABIC \s 1 </w:instrText>
      </w:r>
      <w:r>
        <w:fldChar w:fldCharType="separate"/>
      </w:r>
      <w:r w:rsidR="00CD0E15">
        <w:t>4</w:t>
      </w:r>
      <w:r>
        <w:fldChar w:fldCharType="end"/>
      </w:r>
      <w:r>
        <w:rPr>
          <w:lang w:val="en-US"/>
        </w:rPr>
        <w:t xml:space="preserve"> </w:t>
      </w:r>
      <w:r w:rsidR="00DC55BF">
        <w:rPr>
          <w:lang w:val="en-US"/>
        </w:rPr>
        <w:t xml:space="preserve">Sketsa </w:t>
      </w:r>
      <w:r w:rsidR="000339E2">
        <w:rPr>
          <w:lang w:val="en-US"/>
        </w:rPr>
        <w:t xml:space="preserve">Rangkaian </w:t>
      </w:r>
      <w:r>
        <w:rPr>
          <w:lang w:val="en-US"/>
        </w:rPr>
        <w:t>Arduino dan Modul Bluetooth</w:t>
      </w:r>
      <w:bookmarkEnd w:id="98"/>
    </w:p>
    <w:p w14:paraId="21EA0FB1" w14:textId="0D64656B" w:rsidR="00ED3248" w:rsidRDefault="00ED3248" w:rsidP="005615A1">
      <w:pPr>
        <w:jc w:val="left"/>
        <w:rPr>
          <w:lang w:val="en-US"/>
        </w:rPr>
      </w:pPr>
      <w:r>
        <w:rPr>
          <w:lang w:val="en-US"/>
        </w:rPr>
        <w:t>Keterangan :</w:t>
      </w:r>
      <w:r w:rsidR="005615A1">
        <w:rPr>
          <w:lang w:val="en-US"/>
        </w:rPr>
        <w:tab/>
      </w:r>
    </w:p>
    <w:p w14:paraId="59947277" w14:textId="53FA9F3D" w:rsidR="005615A1" w:rsidRDefault="005615A1" w:rsidP="005C7BC7">
      <w:pPr>
        <w:pStyle w:val="ListParagraph"/>
        <w:numPr>
          <w:ilvl w:val="0"/>
          <w:numId w:val="19"/>
        </w:numPr>
        <w:jc w:val="left"/>
        <w:rPr>
          <w:lang w:val="en-US"/>
        </w:rPr>
      </w:pPr>
      <w:r w:rsidRPr="00ED3248">
        <w:rPr>
          <w:lang w:val="en-US"/>
        </w:rPr>
        <w:t>Pada rangkaian diatas kita menghubungkan Arduino UNO dengan Modul Bluetooth HC-05</w:t>
      </w:r>
      <w:r w:rsidR="00291BCA">
        <w:rPr>
          <w:lang w:val="en-US"/>
        </w:rPr>
        <w:t>.</w:t>
      </w:r>
    </w:p>
    <w:p w14:paraId="0246CE0D" w14:textId="50BBD8E7" w:rsidR="00ED3248" w:rsidRDefault="00ED3248" w:rsidP="005C7BC7">
      <w:pPr>
        <w:pStyle w:val="ListParagraph"/>
        <w:numPr>
          <w:ilvl w:val="0"/>
          <w:numId w:val="19"/>
        </w:numPr>
        <w:jc w:val="left"/>
        <w:rPr>
          <w:lang w:val="en-US"/>
        </w:rPr>
      </w:pPr>
      <w:r>
        <w:rPr>
          <w:lang w:val="en-US"/>
        </w:rPr>
        <w:t>Kabel Jumper</w:t>
      </w:r>
      <w:r w:rsidR="00A21B88">
        <w:rPr>
          <w:lang w:val="en-US"/>
        </w:rPr>
        <w:t xml:space="preserve"> dari pin</w:t>
      </w:r>
      <w:r>
        <w:rPr>
          <w:lang w:val="en-US"/>
        </w:rPr>
        <w:t xml:space="preserve"> VCC </w:t>
      </w:r>
      <w:r w:rsidR="00A21B88">
        <w:rPr>
          <w:lang w:val="en-US"/>
        </w:rPr>
        <w:t xml:space="preserve">pada </w:t>
      </w:r>
      <w:r>
        <w:rPr>
          <w:lang w:val="en-US"/>
        </w:rPr>
        <w:t xml:space="preserve">Modul Bluetooth dihubungkan dengan pin 5V </w:t>
      </w:r>
      <w:r w:rsidR="00A21B88">
        <w:rPr>
          <w:lang w:val="en-US"/>
        </w:rPr>
        <w:t>pada</w:t>
      </w:r>
      <w:r>
        <w:rPr>
          <w:lang w:val="en-US"/>
        </w:rPr>
        <w:t xml:space="preserve"> Arduino Uno</w:t>
      </w:r>
      <w:r w:rsidR="00291BCA">
        <w:rPr>
          <w:lang w:val="en-US"/>
        </w:rPr>
        <w:t>.</w:t>
      </w:r>
    </w:p>
    <w:p w14:paraId="5A6242FD" w14:textId="517CE56B" w:rsidR="00ED3248" w:rsidRDefault="00ED3248" w:rsidP="005C7BC7">
      <w:pPr>
        <w:pStyle w:val="ListParagraph"/>
        <w:numPr>
          <w:ilvl w:val="0"/>
          <w:numId w:val="19"/>
        </w:numPr>
        <w:jc w:val="left"/>
        <w:rPr>
          <w:lang w:val="en-US"/>
        </w:rPr>
      </w:pPr>
      <w:r>
        <w:rPr>
          <w:lang w:val="en-US"/>
        </w:rPr>
        <w:t>Kabel Jumper</w:t>
      </w:r>
      <w:r w:rsidR="00A21B88">
        <w:rPr>
          <w:lang w:val="en-US"/>
        </w:rPr>
        <w:t xml:space="preserve"> dari pin</w:t>
      </w:r>
      <w:r>
        <w:rPr>
          <w:lang w:val="en-US"/>
        </w:rPr>
        <w:t xml:space="preserve"> GND</w:t>
      </w:r>
      <w:r w:rsidR="00A21B88">
        <w:rPr>
          <w:lang w:val="en-US"/>
        </w:rPr>
        <w:t xml:space="preserve"> pada </w:t>
      </w:r>
      <w:r>
        <w:rPr>
          <w:lang w:val="en-US"/>
        </w:rPr>
        <w:t xml:space="preserve">Modul Bluetooth dihubungkan dengan pin GND </w:t>
      </w:r>
      <w:r w:rsidR="00A21B88">
        <w:rPr>
          <w:lang w:val="en-US"/>
        </w:rPr>
        <w:t>pada</w:t>
      </w:r>
      <w:r>
        <w:rPr>
          <w:lang w:val="en-US"/>
        </w:rPr>
        <w:t xml:space="preserve"> Arduino</w:t>
      </w:r>
      <w:r w:rsidR="00A21B88">
        <w:rPr>
          <w:lang w:val="en-US"/>
        </w:rPr>
        <w:t xml:space="preserve"> Uno</w:t>
      </w:r>
      <w:r w:rsidR="00291BCA">
        <w:rPr>
          <w:lang w:val="en-US"/>
        </w:rPr>
        <w:t>.</w:t>
      </w:r>
    </w:p>
    <w:p w14:paraId="6106167D" w14:textId="3F7A08FF" w:rsidR="00A21B88" w:rsidRDefault="00A21B88" w:rsidP="005C7BC7">
      <w:pPr>
        <w:pStyle w:val="ListParagraph"/>
        <w:numPr>
          <w:ilvl w:val="0"/>
          <w:numId w:val="19"/>
        </w:numPr>
        <w:jc w:val="left"/>
        <w:rPr>
          <w:lang w:val="en-US"/>
        </w:rPr>
      </w:pPr>
      <w:r>
        <w:rPr>
          <w:lang w:val="en-US"/>
        </w:rPr>
        <w:t>Kabel Jumper dari pin TXD pada Modul Bluetooth dihubungkan dengan pin ~10 pada Arduino Uno</w:t>
      </w:r>
      <w:r w:rsidR="00291BCA">
        <w:rPr>
          <w:lang w:val="en-US"/>
        </w:rPr>
        <w:t>.</w:t>
      </w:r>
    </w:p>
    <w:p w14:paraId="34076F33" w14:textId="2822DB80" w:rsidR="005615A1" w:rsidRDefault="00A21B88" w:rsidP="005615A1">
      <w:pPr>
        <w:pStyle w:val="ListParagraph"/>
        <w:numPr>
          <w:ilvl w:val="0"/>
          <w:numId w:val="19"/>
        </w:numPr>
        <w:jc w:val="left"/>
        <w:rPr>
          <w:lang w:val="en-US"/>
        </w:rPr>
      </w:pPr>
      <w:r>
        <w:rPr>
          <w:lang w:val="en-US"/>
        </w:rPr>
        <w:t>Kabel Jumper dari pin RXD pada Modul Bluetooth dihubungkan dengan pin ~11 pada Arduino Uno</w:t>
      </w:r>
      <w:r w:rsidR="00291BCA">
        <w:rPr>
          <w:lang w:val="en-US"/>
        </w:rPr>
        <w:t>.</w:t>
      </w:r>
    </w:p>
    <w:p w14:paraId="5C4B8727" w14:textId="77777777" w:rsidR="00856603" w:rsidRPr="00856603" w:rsidRDefault="00856603" w:rsidP="00856603">
      <w:pPr>
        <w:pStyle w:val="ListParagraph"/>
        <w:ind w:left="720" w:firstLine="0"/>
        <w:jc w:val="left"/>
        <w:rPr>
          <w:lang w:val="en-US"/>
        </w:rPr>
      </w:pPr>
    </w:p>
    <w:p w14:paraId="2032C10D" w14:textId="1A783510" w:rsidR="005615A1" w:rsidRDefault="005615A1" w:rsidP="005615A1">
      <w:pPr>
        <w:rPr>
          <w:lang w:val="en-US"/>
        </w:rPr>
      </w:pPr>
      <w:r>
        <w:rPr>
          <w:lang w:val="en-US"/>
        </w:rPr>
        <w:drawing>
          <wp:inline distT="0" distB="0" distL="0" distR="0" wp14:anchorId="7D2D563D" wp14:editId="5BA9C1AF">
            <wp:extent cx="5040630" cy="231965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duino Serv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2319655"/>
                    </a:xfrm>
                    <a:prstGeom prst="rect">
                      <a:avLst/>
                    </a:prstGeom>
                  </pic:spPr>
                </pic:pic>
              </a:graphicData>
            </a:graphic>
          </wp:inline>
        </w:drawing>
      </w:r>
    </w:p>
    <w:p w14:paraId="10985C2A" w14:textId="4F289E9E" w:rsidR="005615A1" w:rsidRDefault="000339E2" w:rsidP="000339E2">
      <w:pPr>
        <w:pStyle w:val="Caption"/>
        <w:jc w:val="center"/>
        <w:rPr>
          <w:lang w:val="en-US"/>
        </w:rPr>
      </w:pPr>
      <w:bookmarkStart w:id="99" w:name="_Toc18403696"/>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3</w:t>
      </w:r>
      <w:r>
        <w:rPr>
          <w:lang w:val="en-US"/>
        </w:rPr>
        <w:fldChar w:fldCharType="end"/>
      </w:r>
      <w:r>
        <w:t>.</w:t>
      </w:r>
      <w:r>
        <w:fldChar w:fldCharType="begin"/>
      </w:r>
      <w:r>
        <w:instrText xml:space="preserve"> SEQ Gambar \* ARABIC \s 1 </w:instrText>
      </w:r>
      <w:r>
        <w:fldChar w:fldCharType="separate"/>
      </w:r>
      <w:r w:rsidR="00CD0E15">
        <w:t>5</w:t>
      </w:r>
      <w:r>
        <w:fldChar w:fldCharType="end"/>
      </w:r>
      <w:r>
        <w:rPr>
          <w:lang w:val="en-US"/>
        </w:rPr>
        <w:t xml:space="preserve"> </w:t>
      </w:r>
      <w:r w:rsidR="00DC55BF">
        <w:rPr>
          <w:lang w:val="en-US"/>
        </w:rPr>
        <w:t xml:space="preserve">Sketsa </w:t>
      </w:r>
      <w:r>
        <w:rPr>
          <w:lang w:val="en-US"/>
        </w:rPr>
        <w:t>Rangkaian Arduino dan Servo</w:t>
      </w:r>
      <w:bookmarkEnd w:id="99"/>
    </w:p>
    <w:p w14:paraId="2933F834" w14:textId="77777777" w:rsidR="00A21B88" w:rsidRDefault="00A21B88" w:rsidP="00A21B88">
      <w:pPr>
        <w:jc w:val="left"/>
        <w:rPr>
          <w:lang w:val="en-US"/>
        </w:rPr>
      </w:pPr>
      <w:r>
        <w:rPr>
          <w:lang w:val="en-US"/>
        </w:rPr>
        <w:t>Keterangan :</w:t>
      </w:r>
      <w:r>
        <w:rPr>
          <w:lang w:val="en-US"/>
        </w:rPr>
        <w:tab/>
      </w:r>
    </w:p>
    <w:p w14:paraId="49C5B922" w14:textId="47B7F148" w:rsidR="00A21B88" w:rsidRDefault="00A21B88" w:rsidP="005C7BC7">
      <w:pPr>
        <w:pStyle w:val="ListParagraph"/>
        <w:numPr>
          <w:ilvl w:val="0"/>
          <w:numId w:val="19"/>
        </w:numPr>
        <w:jc w:val="left"/>
        <w:rPr>
          <w:lang w:val="en-US"/>
        </w:rPr>
      </w:pPr>
      <w:r w:rsidRPr="00ED3248">
        <w:rPr>
          <w:lang w:val="en-US"/>
        </w:rPr>
        <w:t>Pada rangkaian diatas kita menghubungkan Arduino UNO dengan M</w:t>
      </w:r>
      <w:r>
        <w:rPr>
          <w:lang w:val="en-US"/>
        </w:rPr>
        <w:t>otor Servo MG99</w:t>
      </w:r>
      <w:r w:rsidR="006336E1">
        <w:rPr>
          <w:lang w:val="en-US"/>
        </w:rPr>
        <w:t>6R</w:t>
      </w:r>
      <w:r w:rsidR="00291BCA">
        <w:rPr>
          <w:lang w:val="en-US"/>
        </w:rPr>
        <w:t>.</w:t>
      </w:r>
    </w:p>
    <w:p w14:paraId="44FC36D5" w14:textId="76B03E68" w:rsidR="00A21B88" w:rsidRDefault="000B3E8E" w:rsidP="005C7BC7">
      <w:pPr>
        <w:pStyle w:val="ListParagraph"/>
        <w:numPr>
          <w:ilvl w:val="0"/>
          <w:numId w:val="19"/>
        </w:numPr>
        <w:jc w:val="left"/>
        <w:rPr>
          <w:lang w:val="en-US"/>
        </w:rPr>
      </w:pPr>
      <w:r>
        <w:rPr>
          <w:lang w:val="en-US"/>
        </w:rPr>
        <w:t>Jalur kabel Control (Kuning) pada Motor Servo dihubungkan dengan pin ~9 pada Arduino Uno</w:t>
      </w:r>
      <w:r w:rsidR="00291BCA">
        <w:rPr>
          <w:lang w:val="en-US"/>
        </w:rPr>
        <w:t>.</w:t>
      </w:r>
    </w:p>
    <w:p w14:paraId="05B9A5EB" w14:textId="2405F474" w:rsidR="00A21B88" w:rsidRDefault="000B3E8E" w:rsidP="00A21B88">
      <w:pPr>
        <w:pStyle w:val="ListParagraph"/>
        <w:numPr>
          <w:ilvl w:val="0"/>
          <w:numId w:val="19"/>
        </w:numPr>
        <w:jc w:val="left"/>
        <w:rPr>
          <w:lang w:val="en-US"/>
        </w:rPr>
      </w:pPr>
      <w:r>
        <w:rPr>
          <w:lang w:val="en-US"/>
        </w:rPr>
        <w:t>Jalur kabel Ground (Hitam) pada Motor Servo dihubungkan dengan pin GND pada Arduino Uno</w:t>
      </w:r>
      <w:r w:rsidR="00291BCA">
        <w:rPr>
          <w:lang w:val="en-US"/>
        </w:rPr>
        <w:t>.</w:t>
      </w:r>
    </w:p>
    <w:p w14:paraId="137FC7DB" w14:textId="77777777" w:rsidR="00856603" w:rsidRPr="00856603" w:rsidRDefault="00856603" w:rsidP="00856603">
      <w:pPr>
        <w:pStyle w:val="ListParagraph"/>
        <w:ind w:left="720" w:firstLine="0"/>
        <w:jc w:val="left"/>
        <w:rPr>
          <w:lang w:val="en-US"/>
        </w:rPr>
      </w:pPr>
    </w:p>
    <w:p w14:paraId="324247C1" w14:textId="509C5E5A" w:rsidR="00C96340" w:rsidRDefault="00B8483C" w:rsidP="00C96340">
      <w:pPr>
        <w:ind w:left="360"/>
        <w:jc w:val="center"/>
        <w:rPr>
          <w:lang w:val="en-US"/>
        </w:rPr>
      </w:pPr>
      <w:r>
        <w:rPr>
          <w:lang w:val="en-US"/>
        </w:rPr>
        <w:drawing>
          <wp:inline distT="0" distB="0" distL="0" distR="0" wp14:anchorId="19DC7BCA" wp14:editId="345A5689">
            <wp:extent cx="3891280" cy="99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or dan Regulato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91280" cy="995680"/>
                    </a:xfrm>
                    <a:prstGeom prst="rect">
                      <a:avLst/>
                    </a:prstGeom>
                  </pic:spPr>
                </pic:pic>
              </a:graphicData>
            </a:graphic>
          </wp:inline>
        </w:drawing>
      </w:r>
    </w:p>
    <w:p w14:paraId="09CDABBE" w14:textId="0C2FE099" w:rsidR="00C96340" w:rsidRPr="00A21B88" w:rsidRDefault="00C96340" w:rsidP="00C96340">
      <w:pPr>
        <w:pStyle w:val="Caption"/>
        <w:jc w:val="center"/>
        <w:rPr>
          <w:lang w:val="en-US"/>
        </w:rPr>
      </w:pPr>
      <w:bookmarkStart w:id="100" w:name="_Toc18403697"/>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3</w:t>
      </w:r>
      <w:r>
        <w:rPr>
          <w:lang w:val="en-US"/>
        </w:rPr>
        <w:fldChar w:fldCharType="end"/>
      </w:r>
      <w:r>
        <w:t>.</w:t>
      </w:r>
      <w:r>
        <w:fldChar w:fldCharType="begin"/>
      </w:r>
      <w:r>
        <w:instrText xml:space="preserve"> SEQ Gambar \* ARABIC \s 1 </w:instrText>
      </w:r>
      <w:r>
        <w:fldChar w:fldCharType="separate"/>
      </w:r>
      <w:r w:rsidR="00CD0E15">
        <w:t>6</w:t>
      </w:r>
      <w:r>
        <w:fldChar w:fldCharType="end"/>
      </w:r>
      <w:r>
        <w:rPr>
          <w:lang w:val="en-US"/>
        </w:rPr>
        <w:t xml:space="preserve"> Sketsa Rangkaian Adaptor dan Regulator</w:t>
      </w:r>
      <w:bookmarkEnd w:id="100"/>
    </w:p>
    <w:p w14:paraId="2978140A" w14:textId="77777777" w:rsidR="00291BCA" w:rsidRDefault="00291BCA" w:rsidP="00291BCA">
      <w:pPr>
        <w:jc w:val="left"/>
        <w:rPr>
          <w:lang w:val="en-US"/>
        </w:rPr>
      </w:pPr>
      <w:r>
        <w:rPr>
          <w:lang w:val="en-US"/>
        </w:rPr>
        <w:t>Keterangan :</w:t>
      </w:r>
      <w:r>
        <w:rPr>
          <w:lang w:val="en-US"/>
        </w:rPr>
        <w:tab/>
      </w:r>
    </w:p>
    <w:p w14:paraId="7EA5905B" w14:textId="00DD5904" w:rsidR="00291BCA" w:rsidRDefault="00291BCA" w:rsidP="005C7BC7">
      <w:pPr>
        <w:pStyle w:val="ListParagraph"/>
        <w:numPr>
          <w:ilvl w:val="0"/>
          <w:numId w:val="19"/>
        </w:numPr>
        <w:jc w:val="left"/>
        <w:rPr>
          <w:lang w:val="en-US"/>
        </w:rPr>
      </w:pPr>
      <w:r w:rsidRPr="00ED3248">
        <w:rPr>
          <w:lang w:val="en-US"/>
        </w:rPr>
        <w:t xml:space="preserve">Pada rangkaian diatas kita menghubungkan </w:t>
      </w:r>
      <w:r>
        <w:rPr>
          <w:lang w:val="en-US"/>
        </w:rPr>
        <w:t>Adaptor/Power Supply 12V dengan Regulator 3A.</w:t>
      </w:r>
    </w:p>
    <w:p w14:paraId="46ACA500" w14:textId="7821C250" w:rsidR="00291BCA" w:rsidRDefault="00291BCA" w:rsidP="005C7BC7">
      <w:pPr>
        <w:pStyle w:val="ListParagraph"/>
        <w:numPr>
          <w:ilvl w:val="0"/>
          <w:numId w:val="19"/>
        </w:numPr>
        <w:jc w:val="left"/>
        <w:rPr>
          <w:lang w:val="en-US"/>
        </w:rPr>
      </w:pPr>
      <w:r>
        <w:rPr>
          <w:lang w:val="en-US"/>
        </w:rPr>
        <w:t xml:space="preserve">Jalur kabel Min (-) pada Adaptor dihubungkan dengan pin IN- pada </w:t>
      </w:r>
      <w:r w:rsidR="00C96340">
        <w:rPr>
          <w:lang w:val="en-US"/>
        </w:rPr>
        <w:t>Regulator.</w:t>
      </w:r>
    </w:p>
    <w:p w14:paraId="668EB64F" w14:textId="406B5B78" w:rsidR="00C96340" w:rsidRDefault="00C96340" w:rsidP="00856603">
      <w:pPr>
        <w:pStyle w:val="ListParagraph"/>
        <w:numPr>
          <w:ilvl w:val="0"/>
          <w:numId w:val="19"/>
        </w:numPr>
        <w:jc w:val="left"/>
        <w:rPr>
          <w:lang w:val="en-US"/>
        </w:rPr>
      </w:pPr>
      <w:r>
        <w:rPr>
          <w:lang w:val="en-US"/>
        </w:rPr>
        <w:t>Jalur kabel Plus (+) pada Adaptor dihubungkan dengan pin IN+ pada Regulator.</w:t>
      </w:r>
    </w:p>
    <w:p w14:paraId="71A0D931" w14:textId="77777777" w:rsidR="00856603" w:rsidRPr="00856603" w:rsidRDefault="00856603" w:rsidP="00856603">
      <w:pPr>
        <w:pStyle w:val="ListParagraph"/>
        <w:ind w:left="720" w:firstLine="0"/>
        <w:jc w:val="left"/>
        <w:rPr>
          <w:lang w:val="en-US"/>
        </w:rPr>
      </w:pPr>
    </w:p>
    <w:p w14:paraId="67CF2739" w14:textId="033859F7" w:rsidR="005615A1" w:rsidRDefault="005615A1" w:rsidP="005615A1">
      <w:pPr>
        <w:jc w:val="center"/>
        <w:rPr>
          <w:lang w:val="en-US"/>
        </w:rPr>
      </w:pPr>
      <w:r>
        <w:rPr>
          <w:lang w:val="en-US"/>
        </w:rPr>
        <w:drawing>
          <wp:inline distT="0" distB="0" distL="0" distR="0" wp14:anchorId="0F06A8F0" wp14:editId="4703AAE2">
            <wp:extent cx="4104640" cy="1127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ulator Serv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04640" cy="1127760"/>
                    </a:xfrm>
                    <a:prstGeom prst="rect">
                      <a:avLst/>
                    </a:prstGeom>
                  </pic:spPr>
                </pic:pic>
              </a:graphicData>
            </a:graphic>
          </wp:inline>
        </w:drawing>
      </w:r>
    </w:p>
    <w:p w14:paraId="23E0107B" w14:textId="1BEA4769" w:rsidR="005615A1" w:rsidRPr="000339E2" w:rsidRDefault="000339E2" w:rsidP="000339E2">
      <w:pPr>
        <w:pStyle w:val="Caption"/>
        <w:jc w:val="center"/>
        <w:rPr>
          <w:lang w:val="en-US"/>
        </w:rPr>
      </w:pPr>
      <w:bookmarkStart w:id="101" w:name="_Toc18403698"/>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3</w:t>
      </w:r>
      <w:r>
        <w:rPr>
          <w:lang w:val="en-US"/>
        </w:rPr>
        <w:fldChar w:fldCharType="end"/>
      </w:r>
      <w:r>
        <w:t>.</w:t>
      </w:r>
      <w:r>
        <w:fldChar w:fldCharType="begin"/>
      </w:r>
      <w:r>
        <w:instrText xml:space="preserve"> SEQ Gambar \* ARABIC \s 1 </w:instrText>
      </w:r>
      <w:r>
        <w:fldChar w:fldCharType="separate"/>
      </w:r>
      <w:r w:rsidR="00CD0E15">
        <w:t>7</w:t>
      </w:r>
      <w:r>
        <w:fldChar w:fldCharType="end"/>
      </w:r>
      <w:r w:rsidR="00DC55BF">
        <w:rPr>
          <w:lang w:val="en-US"/>
        </w:rPr>
        <w:t xml:space="preserve"> Sketsa</w:t>
      </w:r>
      <w:r>
        <w:rPr>
          <w:lang w:val="en-US"/>
        </w:rPr>
        <w:t xml:space="preserve"> Rangkaian Regulator dan Servo</w:t>
      </w:r>
      <w:bookmarkEnd w:id="101"/>
    </w:p>
    <w:p w14:paraId="54605501" w14:textId="22E1F21A" w:rsidR="000339E2" w:rsidRDefault="000B3E8E" w:rsidP="005615A1">
      <w:pPr>
        <w:jc w:val="left"/>
        <w:rPr>
          <w:lang w:val="en-US"/>
        </w:rPr>
      </w:pPr>
      <w:r>
        <w:rPr>
          <w:lang w:val="en-US"/>
        </w:rPr>
        <w:t>Keterangan :</w:t>
      </w:r>
    </w:p>
    <w:p w14:paraId="6B072E5B" w14:textId="0849E6B4" w:rsidR="000B3E8E" w:rsidRDefault="000B3E8E" w:rsidP="005C7BC7">
      <w:pPr>
        <w:pStyle w:val="ListParagraph"/>
        <w:numPr>
          <w:ilvl w:val="0"/>
          <w:numId w:val="19"/>
        </w:numPr>
        <w:jc w:val="left"/>
        <w:rPr>
          <w:lang w:val="en-US"/>
        </w:rPr>
      </w:pPr>
      <w:r w:rsidRPr="00ED3248">
        <w:rPr>
          <w:lang w:val="en-US"/>
        </w:rPr>
        <w:t xml:space="preserve">Pada rangkaian diatas kita menghubungkan </w:t>
      </w:r>
      <w:r>
        <w:rPr>
          <w:lang w:val="en-US"/>
        </w:rPr>
        <w:t>Regulator</w:t>
      </w:r>
      <w:r w:rsidRPr="00ED3248">
        <w:rPr>
          <w:lang w:val="en-US"/>
        </w:rPr>
        <w:t xml:space="preserve"> dengan M</w:t>
      </w:r>
      <w:r>
        <w:rPr>
          <w:lang w:val="en-US"/>
        </w:rPr>
        <w:t>otor Servo MG99</w:t>
      </w:r>
      <w:r w:rsidR="006336E1">
        <w:rPr>
          <w:lang w:val="en-US"/>
        </w:rPr>
        <w:t>6R</w:t>
      </w:r>
    </w:p>
    <w:p w14:paraId="3A7DDF80" w14:textId="1E71AA97" w:rsidR="000B3E8E" w:rsidRDefault="000B3E8E" w:rsidP="005C7BC7">
      <w:pPr>
        <w:pStyle w:val="ListParagraph"/>
        <w:numPr>
          <w:ilvl w:val="0"/>
          <w:numId w:val="19"/>
        </w:numPr>
        <w:jc w:val="left"/>
        <w:rPr>
          <w:lang w:val="en-US"/>
        </w:rPr>
      </w:pPr>
      <w:r>
        <w:rPr>
          <w:lang w:val="en-US"/>
        </w:rPr>
        <w:t>Jalur kabel Power (Merah) pada Motor Servo dihubungkan dengan pin OUT+ pada Regulator</w:t>
      </w:r>
    </w:p>
    <w:p w14:paraId="4EA61358" w14:textId="53E087C3" w:rsidR="00B73C86" w:rsidRDefault="000B3E8E" w:rsidP="00B73C86">
      <w:pPr>
        <w:pStyle w:val="ListParagraph"/>
        <w:numPr>
          <w:ilvl w:val="0"/>
          <w:numId w:val="19"/>
        </w:numPr>
        <w:jc w:val="left"/>
        <w:rPr>
          <w:lang w:val="en-US"/>
        </w:rPr>
      </w:pPr>
      <w:r>
        <w:rPr>
          <w:lang w:val="en-US"/>
        </w:rPr>
        <w:t>Jalur kabel Ground (Hitam) pada Motor Servo dihubungkan dengan pin</w:t>
      </w:r>
      <w:r w:rsidR="00580491">
        <w:rPr>
          <w:lang w:val="en-US"/>
        </w:rPr>
        <w:t xml:space="preserve"> OUT- pada Regulator</w:t>
      </w:r>
      <w:r w:rsidR="00291BCA">
        <w:rPr>
          <w:lang w:val="en-US"/>
        </w:rPr>
        <w:t>.</w:t>
      </w:r>
    </w:p>
    <w:p w14:paraId="67C51702" w14:textId="77777777" w:rsidR="00E97AD4" w:rsidRPr="00E97AD4" w:rsidRDefault="00E97AD4" w:rsidP="00E97AD4">
      <w:pPr>
        <w:ind w:left="360"/>
        <w:jc w:val="left"/>
        <w:rPr>
          <w:lang w:val="en-US"/>
        </w:rPr>
      </w:pPr>
    </w:p>
    <w:p w14:paraId="5A2E40B3" w14:textId="1F35F472" w:rsidR="00B73C86" w:rsidRDefault="00A5259E" w:rsidP="00B73C86">
      <w:pPr>
        <w:jc w:val="center"/>
        <w:rPr>
          <w:lang w:val="en-US"/>
        </w:rPr>
      </w:pPr>
      <w:r>
        <w:rPr>
          <w:lang w:val="en-US"/>
        </w:rPr>
        <w:drawing>
          <wp:inline distT="0" distB="0" distL="0" distR="0" wp14:anchorId="73EF6A0A" wp14:editId="2DCB0561">
            <wp:extent cx="5040630" cy="3367405"/>
            <wp:effectExtent l="0" t="0" r="762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luruh Rangkaia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3367405"/>
                    </a:xfrm>
                    <a:prstGeom prst="rect">
                      <a:avLst/>
                    </a:prstGeom>
                  </pic:spPr>
                </pic:pic>
              </a:graphicData>
            </a:graphic>
          </wp:inline>
        </w:drawing>
      </w:r>
    </w:p>
    <w:p w14:paraId="5411119F" w14:textId="3F5F807E" w:rsidR="00D33EFC" w:rsidRPr="00D33EFC" w:rsidRDefault="00B73C86" w:rsidP="00E97AD4">
      <w:pPr>
        <w:pStyle w:val="Caption"/>
        <w:jc w:val="center"/>
        <w:rPr>
          <w:lang w:val="en-US"/>
        </w:rPr>
      </w:pPr>
      <w:bookmarkStart w:id="102" w:name="_Toc18403699"/>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3</w:t>
      </w:r>
      <w:r>
        <w:rPr>
          <w:lang w:val="en-US"/>
        </w:rPr>
        <w:fldChar w:fldCharType="end"/>
      </w:r>
      <w:r>
        <w:t>.</w:t>
      </w:r>
      <w:r>
        <w:fldChar w:fldCharType="begin"/>
      </w:r>
      <w:r>
        <w:instrText xml:space="preserve"> SEQ Gambar \* ARABIC \s 1 </w:instrText>
      </w:r>
      <w:r>
        <w:fldChar w:fldCharType="separate"/>
      </w:r>
      <w:r>
        <w:t>7</w:t>
      </w:r>
      <w:r>
        <w:fldChar w:fldCharType="end"/>
      </w:r>
      <w:r>
        <w:rPr>
          <w:lang w:val="en-US"/>
        </w:rPr>
        <w:t xml:space="preserve"> Rangkaian Semua Alat Yang Dipakai</w:t>
      </w:r>
      <w:bookmarkEnd w:id="102"/>
    </w:p>
    <w:p w14:paraId="22550CC5" w14:textId="07E61168" w:rsidR="00856603" w:rsidRPr="00856603" w:rsidRDefault="00856603" w:rsidP="00856603">
      <w:pPr>
        <w:rPr>
          <w:lang w:val="en-US"/>
        </w:rPr>
      </w:pPr>
      <w:r>
        <w:rPr>
          <w:lang w:val="en-US"/>
        </w:rPr>
        <w:t>Keterangan :</w:t>
      </w:r>
    </w:p>
    <w:p w14:paraId="17736D70" w14:textId="416A3307" w:rsidR="00A5259E" w:rsidRDefault="00A5259E" w:rsidP="00A5259E">
      <w:pPr>
        <w:pStyle w:val="ListParagraph"/>
        <w:numPr>
          <w:ilvl w:val="3"/>
          <w:numId w:val="15"/>
        </w:numPr>
        <w:ind w:left="720"/>
        <w:rPr>
          <w:lang w:val="en-US"/>
        </w:rPr>
      </w:pPr>
      <w:r>
        <w:rPr>
          <w:lang w:val="en-US"/>
        </w:rPr>
        <w:t>Adaptor/Power Supply 12V</w:t>
      </w:r>
      <w:r w:rsidR="001757FF">
        <w:rPr>
          <w:lang w:val="en-US"/>
        </w:rPr>
        <w:t>.</w:t>
      </w:r>
    </w:p>
    <w:p w14:paraId="7D4B49FB" w14:textId="5F9DBD0B" w:rsidR="00A5259E" w:rsidRDefault="00A5259E" w:rsidP="00A5259E">
      <w:pPr>
        <w:pStyle w:val="ListParagraph"/>
        <w:numPr>
          <w:ilvl w:val="3"/>
          <w:numId w:val="15"/>
        </w:numPr>
        <w:ind w:left="720"/>
        <w:rPr>
          <w:lang w:val="en-US"/>
        </w:rPr>
      </w:pPr>
      <w:r>
        <w:rPr>
          <w:lang w:val="en-US"/>
        </w:rPr>
        <w:t>Regulator/Modul Step-Down LM2596</w:t>
      </w:r>
      <w:r w:rsidR="001757FF">
        <w:rPr>
          <w:lang w:val="en-US"/>
        </w:rPr>
        <w:t>.</w:t>
      </w:r>
    </w:p>
    <w:p w14:paraId="21891AF7" w14:textId="66A4E979" w:rsidR="00A5259E" w:rsidRDefault="00A5259E" w:rsidP="00A5259E">
      <w:pPr>
        <w:pStyle w:val="ListParagraph"/>
        <w:numPr>
          <w:ilvl w:val="3"/>
          <w:numId w:val="15"/>
        </w:numPr>
        <w:ind w:left="720"/>
        <w:rPr>
          <w:lang w:val="en-US"/>
        </w:rPr>
      </w:pPr>
      <w:r>
        <w:rPr>
          <w:lang w:val="en-US"/>
        </w:rPr>
        <w:t>Arduino UNO</w:t>
      </w:r>
      <w:r w:rsidR="001757FF">
        <w:rPr>
          <w:lang w:val="en-US"/>
        </w:rPr>
        <w:t>.</w:t>
      </w:r>
    </w:p>
    <w:p w14:paraId="5DA9D0A7" w14:textId="230735BA" w:rsidR="00A5259E" w:rsidRDefault="00A5259E" w:rsidP="00A5259E">
      <w:pPr>
        <w:pStyle w:val="ListParagraph"/>
        <w:numPr>
          <w:ilvl w:val="3"/>
          <w:numId w:val="15"/>
        </w:numPr>
        <w:ind w:left="720"/>
        <w:rPr>
          <w:lang w:val="en-US"/>
        </w:rPr>
      </w:pPr>
      <w:r>
        <w:rPr>
          <w:lang w:val="en-US"/>
        </w:rPr>
        <w:t>Modul Bluetooth HC-05</w:t>
      </w:r>
      <w:r w:rsidR="001757FF">
        <w:rPr>
          <w:lang w:val="en-US"/>
        </w:rPr>
        <w:t>.</w:t>
      </w:r>
    </w:p>
    <w:p w14:paraId="1DD06B63" w14:textId="2A19DBBE" w:rsidR="001757FF" w:rsidRPr="001757FF" w:rsidRDefault="00A5259E" w:rsidP="001757FF">
      <w:pPr>
        <w:pStyle w:val="ListParagraph"/>
        <w:numPr>
          <w:ilvl w:val="3"/>
          <w:numId w:val="15"/>
        </w:numPr>
        <w:ind w:left="720"/>
        <w:rPr>
          <w:lang w:val="en-US"/>
        </w:rPr>
      </w:pPr>
      <w:r>
        <w:rPr>
          <w:lang w:val="en-US"/>
        </w:rPr>
        <w:t>Motor Servo MG996R</w:t>
      </w:r>
      <w:r w:rsidR="001757FF">
        <w:rPr>
          <w:lang w:val="en-US"/>
        </w:rPr>
        <w:t>.</w:t>
      </w:r>
    </w:p>
    <w:p w14:paraId="41543F63" w14:textId="35DAF2D4" w:rsidR="00A5259E" w:rsidRPr="00A5259E" w:rsidRDefault="001757FF" w:rsidP="00A5259E">
      <w:pPr>
        <w:jc w:val="center"/>
        <w:rPr>
          <w:lang w:val="en-US"/>
        </w:rPr>
      </w:pPr>
      <w:r>
        <w:rPr>
          <w:lang w:val="en-US"/>
        </w:rPr>
        <w:drawing>
          <wp:inline distT="0" distB="0" distL="0" distR="0" wp14:anchorId="2BA28F4D" wp14:editId="7CC73118">
            <wp:extent cx="4572000" cy="2560320"/>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_20190717_200700_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560320"/>
                    </a:xfrm>
                    <a:prstGeom prst="rect">
                      <a:avLst/>
                    </a:prstGeom>
                  </pic:spPr>
                </pic:pic>
              </a:graphicData>
            </a:graphic>
          </wp:inline>
        </w:drawing>
      </w:r>
    </w:p>
    <w:p w14:paraId="5D2A4EFC" w14:textId="45834CA3" w:rsidR="00A5259E" w:rsidRPr="00A5259E" w:rsidRDefault="00A5259E" w:rsidP="00A5259E">
      <w:pPr>
        <w:pStyle w:val="Caption"/>
        <w:jc w:val="center"/>
        <w:rPr>
          <w:lang w:val="en-US"/>
        </w:rPr>
      </w:pPr>
      <w:bookmarkStart w:id="103" w:name="_Toc18403700"/>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3</w:t>
      </w:r>
      <w:r>
        <w:rPr>
          <w:lang w:val="en-US"/>
        </w:rPr>
        <w:fldChar w:fldCharType="end"/>
      </w:r>
      <w:r>
        <w:t>.</w:t>
      </w:r>
      <w:r>
        <w:fldChar w:fldCharType="begin"/>
      </w:r>
      <w:r>
        <w:instrText xml:space="preserve"> SEQ Gambar \* ARABIC \s 1 </w:instrText>
      </w:r>
      <w:r>
        <w:fldChar w:fldCharType="separate"/>
      </w:r>
      <w:r>
        <w:t>8</w:t>
      </w:r>
      <w:r>
        <w:fldChar w:fldCharType="end"/>
      </w:r>
      <w:r>
        <w:rPr>
          <w:lang w:val="en-US"/>
        </w:rPr>
        <w:t xml:space="preserve"> Rangkaian Semua Alat Yang Dipakai</w:t>
      </w:r>
      <w:bookmarkEnd w:id="103"/>
    </w:p>
    <w:p w14:paraId="0F35D681" w14:textId="77777777" w:rsidR="00A5259E" w:rsidRPr="00A5259E" w:rsidRDefault="00A5259E" w:rsidP="00A5259E">
      <w:pPr>
        <w:rPr>
          <w:lang w:val="en-US"/>
        </w:rPr>
      </w:pPr>
    </w:p>
    <w:p w14:paraId="33D73064" w14:textId="78BB5ABC" w:rsidR="00C96340" w:rsidRDefault="00C96340" w:rsidP="00C96340">
      <w:pPr>
        <w:pStyle w:val="Heading3"/>
      </w:pPr>
      <w:bookmarkStart w:id="104" w:name="_Toc18403756"/>
      <w:r>
        <w:t>Pembuatan Software</w:t>
      </w:r>
      <w:bookmarkEnd w:id="104"/>
    </w:p>
    <w:p w14:paraId="221152B9" w14:textId="358FA3FF" w:rsidR="001757FF" w:rsidRDefault="00817265" w:rsidP="001757FF">
      <w:pPr>
        <w:ind w:firstLine="720"/>
        <w:rPr>
          <w:lang w:val="en-US"/>
        </w:rPr>
      </w:pPr>
      <w:r>
        <w:rPr>
          <w:lang w:val="en-US"/>
        </w:rPr>
        <w:t xml:space="preserve">Pembuatan software meliputi pembuatan program Arduino dan aplikasi kontrol di android yang akan dikirim ke bluetooth kemudian diteruskan ke Arduino. Aplikasi kontrol buka tutup katup terukur </w:t>
      </w:r>
      <w:r w:rsidR="00857A8B">
        <w:rPr>
          <w:lang w:val="en-US"/>
        </w:rPr>
        <w:t xml:space="preserve">yang ada di android </w:t>
      </w:r>
      <w:r>
        <w:rPr>
          <w:lang w:val="en-US"/>
        </w:rPr>
        <w:t xml:space="preserve">ini dibuat dari </w:t>
      </w:r>
      <w:r w:rsidR="00857A8B">
        <w:rPr>
          <w:lang w:val="en-US"/>
        </w:rPr>
        <w:t>tool MIT App Inventor.</w:t>
      </w:r>
    </w:p>
    <w:p w14:paraId="629342E7" w14:textId="77777777" w:rsidR="00E97AD4" w:rsidRPr="00817265" w:rsidRDefault="00E97AD4" w:rsidP="001757FF">
      <w:pPr>
        <w:ind w:firstLine="720"/>
        <w:rPr>
          <w:lang w:val="en-US"/>
        </w:rPr>
      </w:pPr>
    </w:p>
    <w:p w14:paraId="396A61C0" w14:textId="2E38C5D6" w:rsidR="00C96340" w:rsidRPr="00C96340" w:rsidRDefault="00C96340" w:rsidP="00C96340">
      <w:pPr>
        <w:ind w:left="720"/>
        <w:rPr>
          <w:b/>
          <w:bCs/>
          <w:lang w:val="en-US"/>
        </w:rPr>
      </w:pPr>
      <w:r w:rsidRPr="00C96340">
        <w:rPr>
          <w:b/>
          <w:bCs/>
          <w:lang w:val="en-US"/>
        </w:rPr>
        <w:t>Program</w:t>
      </w:r>
      <w:r>
        <w:rPr>
          <w:b/>
          <w:bCs/>
          <w:lang w:val="en-US"/>
        </w:rPr>
        <w:t xml:space="preserve"> Arduino UNO</w:t>
      </w:r>
    </w:p>
    <w:p w14:paraId="5A390B61" w14:textId="3B29F3EC" w:rsidR="00C96340" w:rsidRDefault="00A0342D" w:rsidP="00AB5F1D">
      <w:pPr>
        <w:jc w:val="center"/>
        <w:rPr>
          <w:lang w:val="en-US"/>
        </w:rPr>
      </w:pPr>
      <w:r>
        <w:rPr>
          <w:lang w:val="en-US"/>
        </w:rPr>
        <w:drawing>
          <wp:inline distT="0" distB="0" distL="0" distR="0" wp14:anchorId="537F7761" wp14:editId="0D187902">
            <wp:extent cx="3571429" cy="15333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5) - Copy.png"/>
                    <pic:cNvPicPr/>
                  </pic:nvPicPr>
                  <pic:blipFill>
                    <a:blip r:embed="rId39">
                      <a:extLst>
                        <a:ext uri="{28A0092B-C50C-407E-A947-70E740481C1C}">
                          <a14:useLocalDpi xmlns:a14="http://schemas.microsoft.com/office/drawing/2010/main" val="0"/>
                        </a:ext>
                      </a:extLst>
                    </a:blip>
                    <a:stretch>
                      <a:fillRect/>
                    </a:stretch>
                  </pic:blipFill>
                  <pic:spPr>
                    <a:xfrm>
                      <a:off x="0" y="0"/>
                      <a:ext cx="3571429" cy="1533333"/>
                    </a:xfrm>
                    <a:prstGeom prst="rect">
                      <a:avLst/>
                    </a:prstGeom>
                  </pic:spPr>
                </pic:pic>
              </a:graphicData>
            </a:graphic>
          </wp:inline>
        </w:drawing>
      </w:r>
    </w:p>
    <w:p w14:paraId="681EAFBB" w14:textId="667B8255" w:rsidR="00E97AD4" w:rsidRDefault="00AB5F1D" w:rsidP="00E97AD4">
      <w:pPr>
        <w:pStyle w:val="Caption"/>
        <w:jc w:val="center"/>
        <w:rPr>
          <w:lang w:val="en-US"/>
        </w:rPr>
      </w:pPr>
      <w:bookmarkStart w:id="105" w:name="_Toc18403701"/>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3</w:t>
      </w:r>
      <w:r>
        <w:rPr>
          <w:lang w:val="en-US"/>
        </w:rPr>
        <w:fldChar w:fldCharType="end"/>
      </w:r>
      <w:r>
        <w:t>.</w:t>
      </w:r>
      <w:r>
        <w:fldChar w:fldCharType="begin"/>
      </w:r>
      <w:r>
        <w:instrText xml:space="preserve"> SEQ Gambar \* ARABIC \s 1 </w:instrText>
      </w:r>
      <w:r>
        <w:fldChar w:fldCharType="separate"/>
      </w:r>
      <w:r w:rsidR="00CD0E15">
        <w:t>8</w:t>
      </w:r>
      <w:r>
        <w:fldChar w:fldCharType="end"/>
      </w:r>
      <w:r>
        <w:rPr>
          <w:lang w:val="en-US"/>
        </w:rPr>
        <w:t xml:space="preserve"> </w:t>
      </w:r>
      <w:r w:rsidR="00A74A42">
        <w:rPr>
          <w:lang w:val="en-US"/>
        </w:rPr>
        <w:t>Menambahkan Library SoftwareSerial</w:t>
      </w:r>
      <w:bookmarkEnd w:id="105"/>
    </w:p>
    <w:p w14:paraId="2B43D49E" w14:textId="77777777" w:rsidR="00E97AD4" w:rsidRPr="00E97AD4" w:rsidRDefault="00E97AD4" w:rsidP="00E97AD4">
      <w:pPr>
        <w:rPr>
          <w:lang w:val="en-US"/>
        </w:rPr>
      </w:pPr>
    </w:p>
    <w:p w14:paraId="04B52D18" w14:textId="77777777" w:rsidR="00E97AD4" w:rsidRPr="00E97AD4" w:rsidRDefault="00E97AD4" w:rsidP="00E97AD4">
      <w:pPr>
        <w:rPr>
          <w:lang w:val="en-US"/>
        </w:rPr>
      </w:pPr>
    </w:p>
    <w:p w14:paraId="74F60848" w14:textId="5949BAC0" w:rsidR="00C96340" w:rsidRDefault="00AB5F1D" w:rsidP="00C96340">
      <w:pPr>
        <w:rPr>
          <w:lang w:val="en-US"/>
        </w:rPr>
      </w:pPr>
      <w:r>
        <w:rPr>
          <w:lang w:val="en-US"/>
        </w:rPr>
        <w:t>Keterangan :</w:t>
      </w:r>
    </w:p>
    <w:p w14:paraId="7C8E5028" w14:textId="351660DC" w:rsidR="00AB5F1D" w:rsidRDefault="0073737F" w:rsidP="005C7BC7">
      <w:pPr>
        <w:pStyle w:val="ListParagraph"/>
        <w:numPr>
          <w:ilvl w:val="0"/>
          <w:numId w:val="22"/>
        </w:numPr>
        <w:rPr>
          <w:lang w:val="en-US"/>
        </w:rPr>
      </w:pPr>
      <w:r>
        <w:rPr>
          <w:lang w:val="en-US"/>
        </w:rPr>
        <w:t xml:space="preserve">Pada line 1 penulis menambahkan </w:t>
      </w:r>
      <w:r w:rsidRPr="0073737F">
        <w:rPr>
          <w:i/>
          <w:iCs/>
          <w:lang w:val="en-US"/>
        </w:rPr>
        <w:t>library</w:t>
      </w:r>
      <w:r>
        <w:rPr>
          <w:i/>
          <w:iCs/>
          <w:lang w:val="en-US"/>
        </w:rPr>
        <w:t xml:space="preserve"> </w:t>
      </w:r>
      <w:r>
        <w:rPr>
          <w:lang w:val="en-US"/>
        </w:rPr>
        <w:t>SoftwareSerial. Library ini berguna untuk mengubah pin digital Arduino menjadi pin serial (pin TX &amp; RX)</w:t>
      </w:r>
    </w:p>
    <w:p w14:paraId="368E9FEE" w14:textId="0F10110B" w:rsidR="0073737F" w:rsidRDefault="0073737F" w:rsidP="005C7BC7">
      <w:pPr>
        <w:pStyle w:val="ListParagraph"/>
        <w:numPr>
          <w:ilvl w:val="0"/>
          <w:numId w:val="22"/>
        </w:numPr>
        <w:rPr>
          <w:lang w:val="en-US"/>
        </w:rPr>
      </w:pPr>
      <w:r>
        <w:rPr>
          <w:lang w:val="en-US"/>
        </w:rPr>
        <w:t xml:space="preserve">Setelah </w:t>
      </w:r>
      <w:r w:rsidR="00A74A42">
        <w:rPr>
          <w:lang w:val="en-US"/>
        </w:rPr>
        <w:t>itu</w:t>
      </w:r>
      <w:r>
        <w:rPr>
          <w:lang w:val="en-US"/>
        </w:rPr>
        <w:t xml:space="preserve"> penulis menambahkan library Servo untuk mengontrol motor servo.</w:t>
      </w:r>
    </w:p>
    <w:p w14:paraId="25934810" w14:textId="7687C769" w:rsidR="0073737F" w:rsidRDefault="00A74A42" w:rsidP="0073737F">
      <w:pPr>
        <w:pStyle w:val="ListParagraph"/>
        <w:numPr>
          <w:ilvl w:val="0"/>
          <w:numId w:val="22"/>
        </w:numPr>
        <w:rPr>
          <w:lang w:val="en-US"/>
        </w:rPr>
      </w:pPr>
      <w:r>
        <w:rPr>
          <w:lang w:val="en-US"/>
        </w:rPr>
        <w:t>Kemudian</w:t>
      </w:r>
      <w:r w:rsidR="0073737F">
        <w:rPr>
          <w:lang w:val="en-US"/>
        </w:rPr>
        <w:t xml:space="preserve"> penulis menginisialisasi library servo.</w:t>
      </w:r>
    </w:p>
    <w:p w14:paraId="3705AEE4" w14:textId="6DF04DBF" w:rsidR="0073737F" w:rsidRDefault="00A74A42" w:rsidP="0073737F">
      <w:pPr>
        <w:pStyle w:val="ListParagraph"/>
        <w:numPr>
          <w:ilvl w:val="0"/>
          <w:numId w:val="22"/>
        </w:numPr>
        <w:rPr>
          <w:lang w:val="en-US"/>
        </w:rPr>
      </w:pPr>
      <w:r>
        <w:rPr>
          <w:lang w:val="en-US"/>
        </w:rPr>
        <w:t>Lalu</w:t>
      </w:r>
      <w:r w:rsidR="0073737F">
        <w:rPr>
          <w:lang w:val="en-US"/>
        </w:rPr>
        <w:t xml:space="preserve"> penulis membuat variabel dengan tipe data integer untuk menampung pin TX dan RX yang nantinya akan disambungkan oleh bluetooth</w:t>
      </w:r>
    </w:p>
    <w:p w14:paraId="6AF78608" w14:textId="14D32FA2" w:rsidR="0073737F" w:rsidRPr="0073737F" w:rsidRDefault="0073737F" w:rsidP="0073737F">
      <w:pPr>
        <w:pStyle w:val="ListParagraph"/>
        <w:numPr>
          <w:ilvl w:val="0"/>
          <w:numId w:val="22"/>
        </w:numPr>
        <w:rPr>
          <w:lang w:val="en-US"/>
        </w:rPr>
      </w:pPr>
      <w:r>
        <w:rPr>
          <w:lang w:val="en-US"/>
        </w:rPr>
        <w:t>Kemudian penulis menginisialisasi library SoftwareSerial agar Arduino UNO dapat berkomunikasi dengan bluetooth menggunakan pin 10 sebagai pin TX dan pin 11 sebagai pin RX</w:t>
      </w:r>
    </w:p>
    <w:p w14:paraId="59655637" w14:textId="791B3787" w:rsidR="00AB5F1D" w:rsidRDefault="00AB5F1D" w:rsidP="00AB5F1D">
      <w:pPr>
        <w:rPr>
          <w:lang w:val="en-US"/>
        </w:rPr>
      </w:pPr>
    </w:p>
    <w:p w14:paraId="439CF41D" w14:textId="4EA3D0BB" w:rsidR="00B73C86" w:rsidRDefault="00A0342D" w:rsidP="00B73C86">
      <w:pPr>
        <w:jc w:val="center"/>
        <w:rPr>
          <w:lang w:val="en-US"/>
        </w:rPr>
      </w:pPr>
      <w:r>
        <w:rPr>
          <w:lang w:val="en-US"/>
        </w:rPr>
        <w:drawing>
          <wp:inline distT="0" distB="0" distL="0" distR="0" wp14:anchorId="3A19D3AA" wp14:editId="5166AE17">
            <wp:extent cx="3514286" cy="100952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5).png"/>
                    <pic:cNvPicPr/>
                  </pic:nvPicPr>
                  <pic:blipFill>
                    <a:blip r:embed="rId40">
                      <a:extLst>
                        <a:ext uri="{28A0092B-C50C-407E-A947-70E740481C1C}">
                          <a14:useLocalDpi xmlns:a14="http://schemas.microsoft.com/office/drawing/2010/main" val="0"/>
                        </a:ext>
                      </a:extLst>
                    </a:blip>
                    <a:stretch>
                      <a:fillRect/>
                    </a:stretch>
                  </pic:blipFill>
                  <pic:spPr>
                    <a:xfrm>
                      <a:off x="0" y="0"/>
                      <a:ext cx="3514286" cy="1009524"/>
                    </a:xfrm>
                    <a:prstGeom prst="rect">
                      <a:avLst/>
                    </a:prstGeom>
                  </pic:spPr>
                </pic:pic>
              </a:graphicData>
            </a:graphic>
          </wp:inline>
        </w:drawing>
      </w:r>
    </w:p>
    <w:p w14:paraId="3EB13957" w14:textId="0C9C8192" w:rsidR="00AB5F1D" w:rsidRPr="00A74A42" w:rsidRDefault="00AB5F1D" w:rsidP="00AB5F1D">
      <w:pPr>
        <w:pStyle w:val="Caption"/>
        <w:jc w:val="center"/>
        <w:rPr>
          <w:lang w:val="en-US"/>
        </w:rPr>
      </w:pPr>
      <w:bookmarkStart w:id="106" w:name="_Toc18403702"/>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3</w:t>
      </w:r>
      <w:r>
        <w:rPr>
          <w:lang w:val="en-US"/>
        </w:rPr>
        <w:fldChar w:fldCharType="end"/>
      </w:r>
      <w:r>
        <w:t>.</w:t>
      </w:r>
      <w:r>
        <w:fldChar w:fldCharType="begin"/>
      </w:r>
      <w:r>
        <w:instrText xml:space="preserve"> SEQ Gambar \* ARABIC \s 1 </w:instrText>
      </w:r>
      <w:r>
        <w:fldChar w:fldCharType="separate"/>
      </w:r>
      <w:r w:rsidR="00CD0E15">
        <w:t>9</w:t>
      </w:r>
      <w:r>
        <w:fldChar w:fldCharType="end"/>
      </w:r>
      <w:r w:rsidR="00A74A42">
        <w:rPr>
          <w:lang w:val="en-US"/>
        </w:rPr>
        <w:t xml:space="preserve"> </w:t>
      </w:r>
      <w:r w:rsidR="00B73C86">
        <w:rPr>
          <w:lang w:val="en-US"/>
        </w:rPr>
        <w:t>Void Setup</w:t>
      </w:r>
      <w:bookmarkEnd w:id="106"/>
    </w:p>
    <w:p w14:paraId="552D59BD" w14:textId="2F114549" w:rsidR="00AB5F1D" w:rsidRDefault="00AB5F1D" w:rsidP="00AB5F1D">
      <w:pPr>
        <w:rPr>
          <w:lang w:val="en-US"/>
        </w:rPr>
      </w:pPr>
      <w:r>
        <w:rPr>
          <w:lang w:val="en-US"/>
        </w:rPr>
        <w:t>Keterangan :</w:t>
      </w:r>
    </w:p>
    <w:p w14:paraId="449BCBEC" w14:textId="5A361BF8" w:rsidR="00AB5F1D" w:rsidRDefault="00273FED" w:rsidP="005C7BC7">
      <w:pPr>
        <w:pStyle w:val="ListParagraph"/>
        <w:numPr>
          <w:ilvl w:val="0"/>
          <w:numId w:val="22"/>
        </w:numPr>
        <w:rPr>
          <w:lang w:val="en-US"/>
        </w:rPr>
      </w:pPr>
      <w:r>
        <w:rPr>
          <w:lang w:val="en-US"/>
        </w:rPr>
        <w:t>Kode “myservo.attach(9)” bertujuan untuk menginisialisasi Arduino agar pin 9 menjadi output PWM untuk servo.</w:t>
      </w:r>
    </w:p>
    <w:p w14:paraId="68DBE2BE" w14:textId="1E59BECE" w:rsidR="00273FED" w:rsidRDefault="00273FED" w:rsidP="005C7BC7">
      <w:pPr>
        <w:pStyle w:val="ListParagraph"/>
        <w:numPr>
          <w:ilvl w:val="0"/>
          <w:numId w:val="22"/>
        </w:numPr>
        <w:rPr>
          <w:lang w:val="en-US"/>
        </w:rPr>
      </w:pPr>
      <w:r>
        <w:rPr>
          <w:lang w:val="en-US"/>
        </w:rPr>
        <w:t>Kode “Serial.begin(9600)” bertujuan untuk menginisialisasi komunikasi serial antara Arduino dengan PC dengan baud rate 9600 baud.</w:t>
      </w:r>
    </w:p>
    <w:p w14:paraId="7F3763CF" w14:textId="3A792B73" w:rsidR="00A74A42" w:rsidRPr="001757FF" w:rsidRDefault="00273FED" w:rsidP="00A74A42">
      <w:pPr>
        <w:pStyle w:val="ListParagraph"/>
        <w:numPr>
          <w:ilvl w:val="0"/>
          <w:numId w:val="22"/>
        </w:numPr>
        <w:rPr>
          <w:lang w:val="en-US"/>
        </w:rPr>
      </w:pPr>
      <w:r>
        <w:rPr>
          <w:lang w:val="en-US"/>
        </w:rPr>
        <w:t xml:space="preserve">Kode “bluetooth.begin(9600)” </w:t>
      </w:r>
      <w:r w:rsidR="00444913">
        <w:rPr>
          <w:lang w:val="en-US"/>
        </w:rPr>
        <w:t>bertujuan untuk menginisialisasi komunikasi serial antara Arduino dengan module Bluetooth HC-05 dengan baud rate 9600 baud.</w:t>
      </w:r>
    </w:p>
    <w:p w14:paraId="1F541E4D" w14:textId="6A598ECA" w:rsidR="00AB5F1D" w:rsidRDefault="00B73C86" w:rsidP="00AB5F1D">
      <w:pPr>
        <w:jc w:val="center"/>
        <w:rPr>
          <w:lang w:val="en-US"/>
        </w:rPr>
      </w:pPr>
      <w:r>
        <w:rPr>
          <w:lang w:val="en-US"/>
        </w:rPr>
        <w:drawing>
          <wp:inline distT="0" distB="0" distL="0" distR="0" wp14:anchorId="08C7C15D" wp14:editId="72B45AE1">
            <wp:extent cx="3580952" cy="1542857"/>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16) - Copy.png"/>
                    <pic:cNvPicPr/>
                  </pic:nvPicPr>
                  <pic:blipFill>
                    <a:blip r:embed="rId41">
                      <a:extLst>
                        <a:ext uri="{28A0092B-C50C-407E-A947-70E740481C1C}">
                          <a14:useLocalDpi xmlns:a14="http://schemas.microsoft.com/office/drawing/2010/main" val="0"/>
                        </a:ext>
                      </a:extLst>
                    </a:blip>
                    <a:stretch>
                      <a:fillRect/>
                    </a:stretch>
                  </pic:blipFill>
                  <pic:spPr>
                    <a:xfrm>
                      <a:off x="0" y="0"/>
                      <a:ext cx="3580952" cy="1542857"/>
                    </a:xfrm>
                    <a:prstGeom prst="rect">
                      <a:avLst/>
                    </a:prstGeom>
                  </pic:spPr>
                </pic:pic>
              </a:graphicData>
            </a:graphic>
          </wp:inline>
        </w:drawing>
      </w:r>
    </w:p>
    <w:p w14:paraId="341B57DC" w14:textId="7158CBF7" w:rsidR="00AB5F1D" w:rsidRPr="00A74A42" w:rsidRDefault="00AB5F1D" w:rsidP="00AB5F1D">
      <w:pPr>
        <w:pStyle w:val="Caption"/>
        <w:jc w:val="center"/>
        <w:rPr>
          <w:lang w:val="en-US"/>
        </w:rPr>
      </w:pPr>
      <w:bookmarkStart w:id="107" w:name="_Toc18403703"/>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sidR="00CD0E15">
        <w:rPr>
          <w:lang w:val="en-US"/>
        </w:rPr>
        <w:t>3</w:t>
      </w:r>
      <w:r>
        <w:rPr>
          <w:lang w:val="en-US"/>
        </w:rPr>
        <w:fldChar w:fldCharType="end"/>
      </w:r>
      <w:r>
        <w:t>.</w:t>
      </w:r>
      <w:r>
        <w:fldChar w:fldCharType="begin"/>
      </w:r>
      <w:r>
        <w:instrText xml:space="preserve"> SEQ Gambar \* ARABIC \s 1 </w:instrText>
      </w:r>
      <w:r>
        <w:fldChar w:fldCharType="separate"/>
      </w:r>
      <w:r w:rsidR="00CD0E15">
        <w:t>10</w:t>
      </w:r>
      <w:r>
        <w:fldChar w:fldCharType="end"/>
      </w:r>
      <w:r w:rsidR="00A74A42">
        <w:rPr>
          <w:lang w:val="en-US"/>
        </w:rPr>
        <w:t xml:space="preserve"> </w:t>
      </w:r>
      <w:r w:rsidR="00B73C86">
        <w:rPr>
          <w:lang w:val="en-US"/>
        </w:rPr>
        <w:t>Kirim Perintah ke</w:t>
      </w:r>
      <w:r w:rsidR="00A74A42">
        <w:rPr>
          <w:lang w:val="en-US"/>
        </w:rPr>
        <w:t xml:space="preserve"> Servo</w:t>
      </w:r>
      <w:bookmarkEnd w:id="107"/>
    </w:p>
    <w:p w14:paraId="77063ACC" w14:textId="7B666800" w:rsidR="00AB5F1D" w:rsidRDefault="00AB5F1D" w:rsidP="00AB5F1D">
      <w:pPr>
        <w:rPr>
          <w:lang w:val="en-US"/>
        </w:rPr>
      </w:pPr>
      <w:r>
        <w:rPr>
          <w:lang w:val="en-US"/>
        </w:rPr>
        <w:t>Keterangan :</w:t>
      </w:r>
    </w:p>
    <w:p w14:paraId="22B0BEFD" w14:textId="47340EA7" w:rsidR="00AB5F1D" w:rsidRDefault="00815253" w:rsidP="005C7BC7">
      <w:pPr>
        <w:pStyle w:val="ListParagraph"/>
        <w:numPr>
          <w:ilvl w:val="0"/>
          <w:numId w:val="22"/>
        </w:numPr>
        <w:rPr>
          <w:lang w:val="en-US"/>
        </w:rPr>
      </w:pPr>
      <w:r>
        <w:rPr>
          <w:lang w:val="en-US"/>
        </w:rPr>
        <w:t>Kode “bluetooth.available()” bertujuan untuk mengetahui apakah ada sinyal serial yang dikirim bluetooth ke Arduino</w:t>
      </w:r>
    </w:p>
    <w:p w14:paraId="3322F443" w14:textId="474C0F09" w:rsidR="00815253" w:rsidRDefault="00815253" w:rsidP="005C7BC7">
      <w:pPr>
        <w:pStyle w:val="ListParagraph"/>
        <w:numPr>
          <w:ilvl w:val="0"/>
          <w:numId w:val="22"/>
        </w:numPr>
        <w:rPr>
          <w:lang w:val="en-US"/>
        </w:rPr>
      </w:pPr>
      <w:r>
        <w:rPr>
          <w:lang w:val="en-US"/>
        </w:rPr>
        <w:t xml:space="preserve">Kode “int servopos = bluetooth.read()” bertujuan untuk membaca nilai derajat servo yang dikirim dari </w:t>
      </w:r>
      <w:r w:rsidRPr="00815253">
        <w:rPr>
          <w:i/>
          <w:iCs/>
          <w:lang w:val="en-US"/>
        </w:rPr>
        <w:t>Smartphone</w:t>
      </w:r>
      <w:r>
        <w:rPr>
          <w:lang w:val="en-US"/>
        </w:rPr>
        <w:t xml:space="preserve"> ke bluetooth kemudian diteruskan ke Arduino</w:t>
      </w:r>
    </w:p>
    <w:p w14:paraId="15FAAE87" w14:textId="1CEEF706" w:rsidR="00817265" w:rsidRPr="006867C9" w:rsidRDefault="00815253" w:rsidP="006867C9">
      <w:pPr>
        <w:pStyle w:val="ListParagraph"/>
        <w:numPr>
          <w:ilvl w:val="0"/>
          <w:numId w:val="22"/>
        </w:numPr>
        <w:rPr>
          <w:lang w:val="en-US"/>
        </w:rPr>
      </w:pPr>
      <w:r>
        <w:rPr>
          <w:lang w:val="en-US"/>
        </w:rPr>
        <w:t xml:space="preserve">Kode “myservo.write(servopos);” bertujuan untuk memberikan instruksi kepada servo agar bergerak sesuai dengan sudut yang dimasukkan lewat </w:t>
      </w:r>
      <w:r w:rsidRPr="00815253">
        <w:rPr>
          <w:i/>
          <w:iCs/>
          <w:lang w:val="en-US"/>
        </w:rPr>
        <w:t>Smartphone</w:t>
      </w:r>
      <w:r>
        <w:rPr>
          <w:i/>
          <w:iCs/>
          <w:lang w:val="en-US"/>
        </w:rPr>
        <w:t>.</w:t>
      </w:r>
    </w:p>
    <w:p w14:paraId="78AFD4BC" w14:textId="3DDD894B" w:rsidR="0079096B" w:rsidRPr="003C12D8" w:rsidRDefault="0079096B" w:rsidP="0079096B">
      <w:pPr>
        <w:pStyle w:val="Heading1"/>
      </w:pPr>
      <w:r w:rsidRPr="003C12D8">
        <w:fldChar w:fldCharType="begin"/>
      </w:r>
      <w:r w:rsidRPr="00F82BB7">
        <w:instrText xml:space="preserve"> Seq chapter \h </w:instrText>
      </w:r>
      <w:r w:rsidRPr="003C12D8">
        <w:fldChar w:fldCharType="end"/>
      </w:r>
      <w:r w:rsidRPr="003C12D8">
        <w:br/>
      </w:r>
      <w:bookmarkStart w:id="108" w:name="_Toc11187755"/>
      <w:bookmarkStart w:id="109" w:name="_Toc18403757"/>
      <w:r>
        <w:t xml:space="preserve">HASIL </w:t>
      </w:r>
      <w:r w:rsidR="00610480">
        <w:t>DAN</w:t>
      </w:r>
      <w:r>
        <w:t xml:space="preserve"> PEMBAHASAN</w:t>
      </w:r>
      <w:bookmarkEnd w:id="108"/>
      <w:bookmarkEnd w:id="109"/>
    </w:p>
    <w:p w14:paraId="7D2B7AC9" w14:textId="27E1C96E" w:rsidR="008F0D20" w:rsidRDefault="008F0D20" w:rsidP="008F0D20">
      <w:pPr>
        <w:pStyle w:val="Heading2"/>
        <w:numPr>
          <w:ilvl w:val="0"/>
          <w:numId w:val="0"/>
        </w:numPr>
      </w:pPr>
    </w:p>
    <w:p w14:paraId="5533EF53" w14:textId="48727550" w:rsidR="00A36F6D" w:rsidRDefault="00A5259E" w:rsidP="00A36F6D">
      <w:pPr>
        <w:pStyle w:val="Heading2"/>
      </w:pPr>
      <w:bookmarkStart w:id="110" w:name="_Toc18403758"/>
      <w:r>
        <w:t xml:space="preserve">Pengujian </w:t>
      </w:r>
      <w:r w:rsidR="00145522">
        <w:t>Software</w:t>
      </w:r>
      <w:bookmarkEnd w:id="110"/>
    </w:p>
    <w:p w14:paraId="21149CCA" w14:textId="3E232D77" w:rsidR="00500AE4" w:rsidRDefault="00777B54" w:rsidP="00695637">
      <w:pPr>
        <w:ind w:firstLine="720"/>
        <w:rPr>
          <w:lang w:val="en-US"/>
        </w:rPr>
      </w:pPr>
      <w:r>
        <w:rPr>
          <w:lang w:val="en-US"/>
        </w:rPr>
        <w:t>P</w:t>
      </w:r>
      <w:r w:rsidR="00C06D53">
        <w:rPr>
          <w:lang w:val="en-US"/>
        </w:rPr>
        <w:t>ertama-tama</w:t>
      </w:r>
      <w:r>
        <w:rPr>
          <w:lang w:val="en-US"/>
        </w:rPr>
        <w:t xml:space="preserve"> kita akan meng-upload program yang telah dibuat di IDE Arduino ke komponen yang akan digunakan</w:t>
      </w:r>
      <w:r w:rsidR="00C06D53">
        <w:rPr>
          <w:lang w:val="en-US"/>
        </w:rPr>
        <w:t>.</w:t>
      </w:r>
      <w:r>
        <w:rPr>
          <w:lang w:val="en-US"/>
        </w:rPr>
        <w:t xml:space="preserve"> </w:t>
      </w:r>
      <w:r w:rsidR="00C06D53">
        <w:rPr>
          <w:lang w:val="en-US"/>
        </w:rPr>
        <w:t>P</w:t>
      </w:r>
      <w:r>
        <w:rPr>
          <w:lang w:val="en-US"/>
        </w:rPr>
        <w:t>ada saat melakukan proses upload Aplikasi Arduino IDE juga melakukan proses compiling secara bersamaan. Jika terjadi error pada saat meng-upload program, berarti program yang dibuat masih terdapat masalah, jika tid</w:t>
      </w:r>
      <w:r w:rsidR="001F545C">
        <w:rPr>
          <w:lang w:val="en-US"/>
        </w:rPr>
        <w:t xml:space="preserve">ak </w:t>
      </w:r>
      <w:r>
        <w:rPr>
          <w:lang w:val="en-US"/>
        </w:rPr>
        <w:t>maka proses upload berhasil</w:t>
      </w:r>
      <w:r w:rsidR="001F545C">
        <w:rPr>
          <w:lang w:val="en-US"/>
        </w:rPr>
        <w:t xml:space="preserve"> dan akan menampilkan tampilan seperti dibawah.</w:t>
      </w:r>
    </w:p>
    <w:p w14:paraId="4A75AC02" w14:textId="5B83E918" w:rsidR="00500AE4" w:rsidRDefault="00500AE4" w:rsidP="00777B54">
      <w:pPr>
        <w:jc w:val="center"/>
        <w:rPr>
          <w:lang w:val="en-US"/>
        </w:rPr>
      </w:pPr>
      <w:r>
        <w:rPr>
          <w:lang w:val="en-US"/>
        </w:rPr>
        <w:drawing>
          <wp:inline distT="0" distB="0" distL="0" distR="0" wp14:anchorId="6E9228A4" wp14:editId="6A6BD706">
            <wp:extent cx="5038344" cy="3749040"/>
            <wp:effectExtent l="0" t="0" r="0" b="381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Screenshot (119).png"/>
                    <pic:cNvPicPr/>
                  </pic:nvPicPr>
                  <pic:blipFill>
                    <a:blip r:embed="rId42">
                      <a:extLst>
                        <a:ext uri="{28A0092B-C50C-407E-A947-70E740481C1C}">
                          <a14:useLocalDpi xmlns:a14="http://schemas.microsoft.com/office/drawing/2010/main" val="0"/>
                        </a:ext>
                      </a:extLst>
                    </a:blip>
                    <a:stretch>
                      <a:fillRect/>
                    </a:stretch>
                  </pic:blipFill>
                  <pic:spPr>
                    <a:xfrm>
                      <a:off x="0" y="0"/>
                      <a:ext cx="5038344" cy="3749040"/>
                    </a:xfrm>
                    <a:prstGeom prst="rect">
                      <a:avLst/>
                    </a:prstGeom>
                  </pic:spPr>
                </pic:pic>
              </a:graphicData>
            </a:graphic>
          </wp:inline>
        </w:drawing>
      </w:r>
    </w:p>
    <w:p w14:paraId="459C497C" w14:textId="0B1756E7" w:rsidR="001F545C" w:rsidRDefault="00777B54" w:rsidP="00695637">
      <w:pPr>
        <w:pStyle w:val="Caption"/>
        <w:jc w:val="center"/>
        <w:rPr>
          <w:lang w:val="en-US"/>
        </w:rPr>
      </w:pPr>
      <w:bookmarkStart w:id="111" w:name="_Toc18403704"/>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4</w:t>
      </w:r>
      <w:r>
        <w:rPr>
          <w:lang w:val="en-US"/>
        </w:rPr>
        <w:fldChar w:fldCharType="end"/>
      </w:r>
      <w:r>
        <w:t>.</w:t>
      </w:r>
      <w:r>
        <w:fldChar w:fldCharType="begin"/>
      </w:r>
      <w:r>
        <w:instrText xml:space="preserve"> SEQ Gambar \* ARABIC \s 1 </w:instrText>
      </w:r>
      <w:r>
        <w:fldChar w:fldCharType="separate"/>
      </w:r>
      <w:r>
        <w:t>1</w:t>
      </w:r>
      <w:r>
        <w:fldChar w:fldCharType="end"/>
      </w:r>
      <w:r>
        <w:rPr>
          <w:lang w:val="en-US"/>
        </w:rPr>
        <w:t xml:space="preserve"> Contoh Upload Berhasil</w:t>
      </w:r>
      <w:bookmarkEnd w:id="111"/>
    </w:p>
    <w:p w14:paraId="5D8AF025" w14:textId="2ECFAA7B" w:rsidR="00CB3420" w:rsidRDefault="00CB3420" w:rsidP="00500AE4">
      <w:pPr>
        <w:ind w:firstLine="720"/>
        <w:rPr>
          <w:lang w:val="en-US"/>
        </w:rPr>
      </w:pPr>
      <w:r>
        <w:rPr>
          <w:lang w:val="en-US"/>
        </w:rPr>
        <w:t>Setelah</w:t>
      </w:r>
      <w:r w:rsidR="00777B54">
        <w:rPr>
          <w:lang w:val="en-US"/>
        </w:rPr>
        <w:tab/>
      </w:r>
      <w:r>
        <w:rPr>
          <w:lang w:val="en-US"/>
        </w:rPr>
        <w:t xml:space="preserve"> itu, untuk pembuktiannya kita cek melalui serial monitor pada IDE Arduino apakah sudah berjalan dengan baik dan benar-benar sudah terhubung dengan alat-alat yang dipakai.</w:t>
      </w:r>
    </w:p>
    <w:p w14:paraId="4415B9C8" w14:textId="7E586F68" w:rsidR="00CB3420" w:rsidRDefault="00500AE4" w:rsidP="00CB3420">
      <w:pPr>
        <w:jc w:val="center"/>
        <w:rPr>
          <w:lang w:val="en-US"/>
        </w:rPr>
      </w:pPr>
      <w:r>
        <w:rPr>
          <w:lang w:val="en-US"/>
        </w:rPr>
        <w:drawing>
          <wp:inline distT="0" distB="0" distL="0" distR="0" wp14:anchorId="21B6D31B" wp14:editId="4E5AB63F">
            <wp:extent cx="4114800" cy="320040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Screenshot (120).png"/>
                    <pic:cNvPicPr/>
                  </pic:nvPicPr>
                  <pic:blipFill>
                    <a:blip r:embed="rId43">
                      <a:extLst>
                        <a:ext uri="{28A0092B-C50C-407E-A947-70E740481C1C}">
                          <a14:useLocalDpi xmlns:a14="http://schemas.microsoft.com/office/drawing/2010/main" val="0"/>
                        </a:ext>
                      </a:extLst>
                    </a:blip>
                    <a:stretch>
                      <a:fillRect/>
                    </a:stretch>
                  </pic:blipFill>
                  <pic:spPr>
                    <a:xfrm>
                      <a:off x="0" y="0"/>
                      <a:ext cx="4114800" cy="3200400"/>
                    </a:xfrm>
                    <a:prstGeom prst="rect">
                      <a:avLst/>
                    </a:prstGeom>
                  </pic:spPr>
                </pic:pic>
              </a:graphicData>
            </a:graphic>
          </wp:inline>
        </w:drawing>
      </w:r>
    </w:p>
    <w:p w14:paraId="4B1273E7" w14:textId="090E65A8" w:rsidR="00CB3420" w:rsidRDefault="00CB3420" w:rsidP="00CB3420">
      <w:pPr>
        <w:pStyle w:val="Caption"/>
        <w:jc w:val="center"/>
        <w:rPr>
          <w:lang w:val="en-US"/>
        </w:rPr>
      </w:pPr>
      <w:bookmarkStart w:id="112" w:name="_Hlk14307104"/>
      <w:bookmarkStart w:id="113" w:name="_Toc18403705"/>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4</w:t>
      </w:r>
      <w:r>
        <w:rPr>
          <w:lang w:val="en-US"/>
        </w:rPr>
        <w:fldChar w:fldCharType="end"/>
      </w:r>
      <w:r>
        <w:t>.</w:t>
      </w:r>
      <w:r>
        <w:fldChar w:fldCharType="begin"/>
      </w:r>
      <w:r>
        <w:instrText xml:space="preserve"> SEQ Gambar \* ARABIC \s 1 </w:instrText>
      </w:r>
      <w:r>
        <w:fldChar w:fldCharType="separate"/>
      </w:r>
      <w:r>
        <w:t>2</w:t>
      </w:r>
      <w:r>
        <w:fldChar w:fldCharType="end"/>
      </w:r>
      <w:r>
        <w:rPr>
          <w:lang w:val="en-US"/>
        </w:rPr>
        <w:t xml:space="preserve"> </w:t>
      </w:r>
      <w:bookmarkEnd w:id="112"/>
      <w:r>
        <w:rPr>
          <w:lang w:val="en-US"/>
        </w:rPr>
        <w:t>Hasil Dari Serial Monitor</w:t>
      </w:r>
      <w:bookmarkEnd w:id="113"/>
    </w:p>
    <w:p w14:paraId="085E9E8C" w14:textId="43E6DE8D" w:rsidR="00EB5224" w:rsidRPr="00EB5224" w:rsidRDefault="00EB5224" w:rsidP="00EB5224">
      <w:pPr>
        <w:rPr>
          <w:lang w:val="en-US"/>
        </w:rPr>
      </w:pPr>
      <w:r>
        <w:rPr>
          <w:lang w:val="en-US"/>
        </w:rPr>
        <w:t>Keterangan :</w:t>
      </w:r>
    </w:p>
    <w:p w14:paraId="7AD74866" w14:textId="3C518D9B" w:rsidR="007C4F01" w:rsidRDefault="00EB5224" w:rsidP="007C4F01">
      <w:pPr>
        <w:pStyle w:val="ListParagraph"/>
        <w:numPr>
          <w:ilvl w:val="0"/>
          <w:numId w:val="27"/>
        </w:numPr>
        <w:rPr>
          <w:lang w:val="en-US"/>
        </w:rPr>
      </w:pPr>
      <w:r w:rsidRPr="00EB5224">
        <w:rPr>
          <w:lang w:val="en-US"/>
        </w:rPr>
        <w:t>Hasil dari serial monitor yang berupa angka-angka di atas adalah besaran derajat putaran servo, itu menunjukkan bahwa alat dan program yang telah dibuat sudah terhubung dan berfungsi dengan baik.</w:t>
      </w:r>
    </w:p>
    <w:p w14:paraId="1FB244AF" w14:textId="77777777" w:rsidR="007C4F01" w:rsidRPr="007C4F01" w:rsidRDefault="007C4F01" w:rsidP="007C4F01">
      <w:pPr>
        <w:rPr>
          <w:lang w:val="en-US"/>
        </w:rPr>
      </w:pPr>
    </w:p>
    <w:p w14:paraId="4A3C89BC" w14:textId="57D0BDA3" w:rsidR="00901117" w:rsidRDefault="00C06D53" w:rsidP="00901117">
      <w:pPr>
        <w:ind w:firstLine="720"/>
        <w:rPr>
          <w:lang w:val="en-US"/>
        </w:rPr>
      </w:pPr>
      <w:r>
        <w:rPr>
          <w:lang w:val="en-US"/>
        </w:rPr>
        <w:t>Selanjutnya, p</w:t>
      </w:r>
      <w:r w:rsidR="007C4F01">
        <w:rPr>
          <w:lang w:val="en-US"/>
        </w:rPr>
        <w:t>ada tahap</w:t>
      </w:r>
      <w:r>
        <w:rPr>
          <w:lang w:val="en-US"/>
        </w:rPr>
        <w:t xml:space="preserve"> berikut ini</w:t>
      </w:r>
      <w:r w:rsidR="007C4F01">
        <w:rPr>
          <w:lang w:val="en-US"/>
        </w:rPr>
        <w:t xml:space="preserve"> kita mulai </w:t>
      </w:r>
      <w:r w:rsidR="00D33EFC">
        <w:rPr>
          <w:lang w:val="en-US"/>
        </w:rPr>
        <w:t>men</w:t>
      </w:r>
      <w:r w:rsidR="00FB39EF">
        <w:rPr>
          <w:lang w:val="en-US"/>
        </w:rPr>
        <w:t>g</w:t>
      </w:r>
      <w:r w:rsidR="007C4F01">
        <w:rPr>
          <w:lang w:val="en-US"/>
        </w:rPr>
        <w:t xml:space="preserve">ontrol katupnya menggunakan aplikasi </w:t>
      </w:r>
      <w:r w:rsidR="00FB39EF">
        <w:rPr>
          <w:lang w:val="en-US"/>
        </w:rPr>
        <w:t xml:space="preserve">kontrol, </w:t>
      </w:r>
      <w:r w:rsidR="007C4F01">
        <w:rPr>
          <w:lang w:val="en-US"/>
        </w:rPr>
        <w:t xml:space="preserve">yang </w:t>
      </w:r>
      <w:r w:rsidR="00D33EFC">
        <w:rPr>
          <w:lang w:val="en-US"/>
        </w:rPr>
        <w:t xml:space="preserve">sebelumnya </w:t>
      </w:r>
      <w:r w:rsidR="007C4F01">
        <w:rPr>
          <w:lang w:val="en-US"/>
        </w:rPr>
        <w:t>telah dibuat</w:t>
      </w:r>
      <w:r w:rsidR="00D33EFC">
        <w:rPr>
          <w:lang w:val="en-US"/>
        </w:rPr>
        <w:t xml:space="preserve"> </w:t>
      </w:r>
      <w:r w:rsidR="007C4F01">
        <w:rPr>
          <w:lang w:val="en-US"/>
        </w:rPr>
        <w:t>di</w:t>
      </w:r>
      <w:r w:rsidR="007C4F01" w:rsidRPr="00856603">
        <w:rPr>
          <w:lang w:val="en-US"/>
        </w:rPr>
        <w:t xml:space="preserve"> </w:t>
      </w:r>
      <w:r w:rsidR="00856603">
        <w:rPr>
          <w:lang w:val="en-US"/>
        </w:rPr>
        <w:t>s</w:t>
      </w:r>
      <w:r w:rsidR="00856603" w:rsidRPr="00856603">
        <w:rPr>
          <w:lang w:val="en-US"/>
        </w:rPr>
        <w:t>martphone</w:t>
      </w:r>
      <w:r w:rsidR="00856603">
        <w:rPr>
          <w:lang w:val="en-US"/>
        </w:rPr>
        <w:t xml:space="preserve"> </w:t>
      </w:r>
      <w:r w:rsidR="007C4F01">
        <w:rPr>
          <w:lang w:val="en-US"/>
        </w:rPr>
        <w:t>Android</w:t>
      </w:r>
      <w:r w:rsidR="00FB39EF">
        <w:rPr>
          <w:lang w:val="en-US"/>
        </w:rPr>
        <w:t xml:space="preserve"> dan sudah terhubung dengan mikrokontroler Arduino melalui Bluetooth</w:t>
      </w:r>
      <w:r w:rsidR="007C4F01">
        <w:rPr>
          <w:lang w:val="en-US"/>
        </w:rPr>
        <w:t xml:space="preserve"> </w:t>
      </w:r>
      <w:r w:rsidR="00FB39EF">
        <w:rPr>
          <w:lang w:val="en-US"/>
        </w:rPr>
        <w:t>untuk menguji apakah katupnya benar-benar bekerja sesuai perintah atau tidak</w:t>
      </w:r>
      <w:r w:rsidR="00856603">
        <w:rPr>
          <w:lang w:val="en-US"/>
        </w:rPr>
        <w:t>.</w:t>
      </w:r>
    </w:p>
    <w:p w14:paraId="0329A823" w14:textId="702402CE" w:rsidR="009819E1" w:rsidRDefault="009819E1" w:rsidP="00CA75E2">
      <w:pPr>
        <w:rPr>
          <w:lang w:val="en-US"/>
        </w:rPr>
      </w:pPr>
    </w:p>
    <w:p w14:paraId="308C8C9B" w14:textId="1AFAD2C7" w:rsidR="009819E1" w:rsidRDefault="009819E1" w:rsidP="00CA75E2">
      <w:pPr>
        <w:rPr>
          <w:lang w:val="en-US"/>
        </w:rPr>
      </w:pPr>
    </w:p>
    <w:p w14:paraId="2374E62D" w14:textId="56AF0392" w:rsidR="009819E1" w:rsidRDefault="009819E1" w:rsidP="00CA75E2">
      <w:pPr>
        <w:rPr>
          <w:lang w:val="en-US"/>
        </w:rPr>
      </w:pPr>
    </w:p>
    <w:p w14:paraId="1328CCDC" w14:textId="1F47DF14" w:rsidR="009819E1" w:rsidRDefault="009819E1" w:rsidP="00CA75E2">
      <w:pPr>
        <w:rPr>
          <w:lang w:val="en-US"/>
        </w:rPr>
      </w:pPr>
    </w:p>
    <w:p w14:paraId="2345BCDD" w14:textId="456B1F69" w:rsidR="009819E1" w:rsidRDefault="009819E1" w:rsidP="00CA75E2">
      <w:pPr>
        <w:rPr>
          <w:lang w:val="en-US"/>
        </w:rPr>
      </w:pPr>
    </w:p>
    <w:p w14:paraId="39A0D0AB" w14:textId="6971FB92" w:rsidR="009819E1" w:rsidRDefault="009819E1" w:rsidP="00CA75E2">
      <w:pPr>
        <w:rPr>
          <w:lang w:val="en-US"/>
        </w:rPr>
      </w:pPr>
    </w:p>
    <w:p w14:paraId="54CD0CDE" w14:textId="59739204" w:rsidR="009819E1" w:rsidRDefault="009819E1" w:rsidP="00CA75E2">
      <w:pPr>
        <w:rPr>
          <w:lang w:val="en-US"/>
        </w:rPr>
      </w:pPr>
    </w:p>
    <w:p w14:paraId="41B57679" w14:textId="6693FA95" w:rsidR="009819E1" w:rsidRDefault="009819E1" w:rsidP="00CA75E2">
      <w:pPr>
        <w:rPr>
          <w:lang w:val="en-US"/>
        </w:rPr>
      </w:pPr>
    </w:p>
    <w:p w14:paraId="5601037D" w14:textId="77777777" w:rsidR="00C06D53" w:rsidRDefault="00C06D53" w:rsidP="00CA75E2">
      <w:pPr>
        <w:rPr>
          <w:lang w:val="en-US"/>
        </w:rPr>
      </w:pPr>
    </w:p>
    <w:p w14:paraId="29C1A7B6" w14:textId="4D21CE83" w:rsidR="009819E1" w:rsidRDefault="009819E1" w:rsidP="009819E1">
      <w:pPr>
        <w:rPr>
          <w:lang w:val="en-US"/>
        </w:rPr>
      </w:pPr>
      <w:r>
        <w:rPr>
          <w:lang w:val="en-US"/>
        </w:rPr>
        <w:t>Berikut adalah gambar langkah-langkah pengujiannya :</w:t>
      </w:r>
    </w:p>
    <w:p w14:paraId="6D7F7431" w14:textId="7E6B7301" w:rsidR="00901117" w:rsidRDefault="009819E1" w:rsidP="00901117">
      <w:pPr>
        <w:jc w:val="center"/>
        <w:rPr>
          <w:lang w:val="en-US"/>
        </w:rPr>
      </w:pPr>
      <w:r>
        <w:rPr>
          <w:lang w:val="en-US"/>
        </w:rPr>
        <w:drawing>
          <wp:inline distT="0" distB="0" distL="0" distR="0" wp14:anchorId="7B27E58C" wp14:editId="449BF4DF">
            <wp:extent cx="2743200" cy="36576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Screenshot_20190718-014204.jpg"/>
                    <pic:cNvPicPr/>
                  </pic:nvPicPr>
                  <pic:blipFill>
                    <a:blip r:embed="rId44">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p>
    <w:p w14:paraId="47CF3207" w14:textId="3E92BCC2" w:rsidR="00901117" w:rsidRPr="009819E1" w:rsidRDefault="00901117" w:rsidP="00901117">
      <w:pPr>
        <w:pStyle w:val="Caption"/>
        <w:jc w:val="center"/>
        <w:rPr>
          <w:lang w:val="en-US"/>
        </w:rPr>
      </w:pPr>
      <w:bookmarkStart w:id="114" w:name="_Toc18403706"/>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4</w:t>
      </w:r>
      <w:r>
        <w:rPr>
          <w:lang w:val="en-US"/>
        </w:rPr>
        <w:fldChar w:fldCharType="end"/>
      </w:r>
      <w:r>
        <w:t>.</w:t>
      </w:r>
      <w:r>
        <w:fldChar w:fldCharType="begin"/>
      </w:r>
      <w:r>
        <w:instrText xml:space="preserve"> SEQ Gambar \* ARABIC \s 1 </w:instrText>
      </w:r>
      <w:r>
        <w:fldChar w:fldCharType="separate"/>
      </w:r>
      <w:r>
        <w:t>3</w:t>
      </w:r>
      <w:r>
        <w:fldChar w:fldCharType="end"/>
      </w:r>
      <w:r w:rsidR="009819E1">
        <w:rPr>
          <w:lang w:val="en-US"/>
        </w:rPr>
        <w:t xml:space="preserve"> Menghubungkan Smartphone Dengan Modul Bluetooth</w:t>
      </w:r>
      <w:bookmarkEnd w:id="114"/>
    </w:p>
    <w:p w14:paraId="4D99C235" w14:textId="1EBC5B80" w:rsidR="00901117" w:rsidRDefault="00901117" w:rsidP="00A30B1F">
      <w:pPr>
        <w:rPr>
          <w:lang w:val="en-US"/>
        </w:rPr>
      </w:pPr>
      <w:r>
        <w:rPr>
          <w:lang w:val="en-US"/>
        </w:rPr>
        <w:t>Keterangan :</w:t>
      </w:r>
    </w:p>
    <w:p w14:paraId="35505897" w14:textId="1399202C" w:rsidR="00FB39EF" w:rsidRDefault="00FB39EF" w:rsidP="00FB39EF">
      <w:pPr>
        <w:pStyle w:val="ListParagraph"/>
        <w:numPr>
          <w:ilvl w:val="0"/>
          <w:numId w:val="27"/>
        </w:numPr>
        <w:ind w:left="1080"/>
        <w:rPr>
          <w:lang w:val="en-US"/>
        </w:rPr>
      </w:pPr>
      <w:r>
        <w:rPr>
          <w:lang w:val="en-US"/>
        </w:rPr>
        <w:t xml:space="preserve">Pertama, </w:t>
      </w:r>
      <w:r w:rsidR="00901117">
        <w:rPr>
          <w:lang w:val="en-US"/>
        </w:rPr>
        <w:t>aktifkan bluetooth pada smartphone Android.</w:t>
      </w:r>
    </w:p>
    <w:p w14:paraId="7B6F3634" w14:textId="7473E77C" w:rsidR="00901117" w:rsidRDefault="00901117" w:rsidP="00FB39EF">
      <w:pPr>
        <w:pStyle w:val="ListParagraph"/>
        <w:numPr>
          <w:ilvl w:val="0"/>
          <w:numId w:val="27"/>
        </w:numPr>
        <w:ind w:left="1080"/>
        <w:rPr>
          <w:lang w:val="en-US"/>
        </w:rPr>
      </w:pPr>
      <w:r>
        <w:rPr>
          <w:lang w:val="en-US"/>
        </w:rPr>
        <w:t>Kemudian buka Aplikasi Kontrol lalu klik pada gambar Bluetooth.</w:t>
      </w:r>
    </w:p>
    <w:p w14:paraId="44EDFE24" w14:textId="3D4FC231" w:rsidR="009819E1" w:rsidRDefault="00901117" w:rsidP="009819E1">
      <w:pPr>
        <w:pStyle w:val="ListParagraph"/>
        <w:numPr>
          <w:ilvl w:val="0"/>
          <w:numId w:val="27"/>
        </w:numPr>
        <w:ind w:left="1080"/>
        <w:rPr>
          <w:lang w:val="en-US"/>
        </w:rPr>
      </w:pPr>
      <w:r>
        <w:rPr>
          <w:lang w:val="en-US"/>
        </w:rPr>
        <w:t>Setelah itu pilih nama perangkat bluetooth seperti pada gambar, yang mana itu adalah nama perangkat dari Modul Bluetooth HC-05.</w:t>
      </w:r>
    </w:p>
    <w:p w14:paraId="37D9B408" w14:textId="30D21C90" w:rsidR="00CA75E2" w:rsidRDefault="00CA75E2" w:rsidP="00CA75E2">
      <w:pPr>
        <w:rPr>
          <w:lang w:val="en-US"/>
        </w:rPr>
      </w:pPr>
    </w:p>
    <w:p w14:paraId="079E8540" w14:textId="676A9FEB" w:rsidR="00CA75E2" w:rsidRDefault="00CA75E2" w:rsidP="00CA75E2">
      <w:pPr>
        <w:rPr>
          <w:lang w:val="en-US"/>
        </w:rPr>
      </w:pPr>
    </w:p>
    <w:p w14:paraId="0085F901" w14:textId="2EAE4DCB" w:rsidR="00CA75E2" w:rsidRDefault="00CA75E2" w:rsidP="00CA75E2">
      <w:pPr>
        <w:rPr>
          <w:lang w:val="en-US"/>
        </w:rPr>
      </w:pPr>
    </w:p>
    <w:p w14:paraId="6FEB2196" w14:textId="2A746FB7" w:rsidR="00CA75E2" w:rsidRDefault="00CA75E2" w:rsidP="00CA75E2">
      <w:pPr>
        <w:rPr>
          <w:lang w:val="en-US"/>
        </w:rPr>
      </w:pPr>
    </w:p>
    <w:p w14:paraId="4FEE9739" w14:textId="0F2C3416" w:rsidR="00CA75E2" w:rsidRDefault="00CA75E2" w:rsidP="00CA75E2">
      <w:pPr>
        <w:rPr>
          <w:lang w:val="en-US"/>
        </w:rPr>
      </w:pPr>
    </w:p>
    <w:p w14:paraId="2DD6E352" w14:textId="27DB8487" w:rsidR="00CA75E2" w:rsidRDefault="00CA75E2" w:rsidP="00CA75E2">
      <w:pPr>
        <w:rPr>
          <w:lang w:val="en-US"/>
        </w:rPr>
      </w:pPr>
    </w:p>
    <w:p w14:paraId="2B77EA50" w14:textId="3264CC8A" w:rsidR="00CA75E2" w:rsidRDefault="00CA75E2" w:rsidP="00CA75E2">
      <w:pPr>
        <w:rPr>
          <w:lang w:val="en-US"/>
        </w:rPr>
      </w:pPr>
    </w:p>
    <w:p w14:paraId="60079CED" w14:textId="1F1C254A" w:rsidR="00CA75E2" w:rsidRDefault="00CA75E2" w:rsidP="00CA75E2">
      <w:pPr>
        <w:rPr>
          <w:lang w:val="en-US"/>
        </w:rPr>
      </w:pPr>
    </w:p>
    <w:p w14:paraId="15CF3EA9" w14:textId="77777777" w:rsidR="00CA75E2" w:rsidRPr="00CA75E2" w:rsidRDefault="00CA75E2" w:rsidP="00CA75E2">
      <w:pPr>
        <w:rPr>
          <w:lang w:val="en-US"/>
        </w:rPr>
      </w:pPr>
    </w:p>
    <w:p w14:paraId="68217A34" w14:textId="05AE0530" w:rsidR="002437A7" w:rsidRPr="002437A7" w:rsidRDefault="002437A7" w:rsidP="002437A7">
      <w:pPr>
        <w:ind w:firstLine="720"/>
        <w:rPr>
          <w:lang w:val="en-US"/>
        </w:rPr>
      </w:pPr>
      <w:r>
        <w:rPr>
          <w:lang w:val="en-US"/>
        </w:rPr>
        <w:t xml:space="preserve">Kemudian jika berhasil terhubung, maka akan menampilkan tampilan seperti </w:t>
      </w:r>
      <w:r w:rsidR="009819E1">
        <w:rPr>
          <w:lang w:val="en-US"/>
        </w:rPr>
        <w:t>berikut</w:t>
      </w:r>
      <w:r>
        <w:rPr>
          <w:lang w:val="en-US"/>
        </w:rPr>
        <w:t xml:space="preserve"> :</w:t>
      </w:r>
    </w:p>
    <w:p w14:paraId="6DB3C77C" w14:textId="38B6B6A0" w:rsidR="002437A7" w:rsidRDefault="009819E1" w:rsidP="002437A7">
      <w:pPr>
        <w:jc w:val="center"/>
        <w:rPr>
          <w:lang w:val="en-US"/>
        </w:rPr>
      </w:pPr>
      <w:r>
        <w:rPr>
          <w:lang w:val="en-US"/>
        </w:rPr>
        <w:drawing>
          <wp:inline distT="0" distB="0" distL="0" distR="0" wp14:anchorId="5488FC9A" wp14:editId="39092AC0">
            <wp:extent cx="2743200" cy="36576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Screenshot_20190718-021326.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p>
    <w:p w14:paraId="381502AD" w14:textId="0BC202A7" w:rsidR="002437A7" w:rsidRPr="002437A7" w:rsidRDefault="002437A7" w:rsidP="002437A7">
      <w:pPr>
        <w:pStyle w:val="Caption"/>
        <w:jc w:val="center"/>
        <w:rPr>
          <w:lang w:val="en-US"/>
        </w:rPr>
      </w:pPr>
      <w:bookmarkStart w:id="115" w:name="_Toc18403707"/>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4</w:t>
      </w:r>
      <w:r>
        <w:rPr>
          <w:lang w:val="en-US"/>
        </w:rPr>
        <w:fldChar w:fldCharType="end"/>
      </w:r>
      <w:r>
        <w:t>.</w:t>
      </w:r>
      <w:r>
        <w:fldChar w:fldCharType="begin"/>
      </w:r>
      <w:r>
        <w:instrText xml:space="preserve"> SEQ Gambar \* ARABIC \s 1 </w:instrText>
      </w:r>
      <w:r>
        <w:fldChar w:fldCharType="separate"/>
      </w:r>
      <w:r>
        <w:t>4</w:t>
      </w:r>
      <w:r>
        <w:fldChar w:fldCharType="end"/>
      </w:r>
      <w:r>
        <w:rPr>
          <w:lang w:val="en-US"/>
        </w:rPr>
        <w:t xml:space="preserve"> Tampilan Sudah Terhubung</w:t>
      </w:r>
      <w:bookmarkEnd w:id="115"/>
    </w:p>
    <w:p w14:paraId="53FC2266" w14:textId="2B541F8D" w:rsidR="002437A7" w:rsidRDefault="002437A7" w:rsidP="00A30B1F">
      <w:pPr>
        <w:rPr>
          <w:lang w:val="en-US"/>
        </w:rPr>
      </w:pPr>
      <w:r>
        <w:rPr>
          <w:lang w:val="en-US"/>
        </w:rPr>
        <w:t>Keterangan :</w:t>
      </w:r>
    </w:p>
    <w:p w14:paraId="7FC0E23E" w14:textId="447E3E4E" w:rsidR="00010E36" w:rsidRPr="00010E36" w:rsidRDefault="009819E1" w:rsidP="00010E36">
      <w:pPr>
        <w:pStyle w:val="ListParagraph"/>
        <w:numPr>
          <w:ilvl w:val="0"/>
          <w:numId w:val="28"/>
        </w:numPr>
        <w:ind w:left="1080"/>
        <w:rPr>
          <w:lang w:val="en-US"/>
        </w:rPr>
      </w:pPr>
      <w:r>
        <w:rPr>
          <w:lang w:val="en-US"/>
        </w:rPr>
        <w:t>J</w:t>
      </w:r>
      <w:r w:rsidR="002437A7">
        <w:rPr>
          <w:lang w:val="en-US"/>
        </w:rPr>
        <w:t>ika aplikasi telah terhubung dengan Bluetooth dan mikrokontroler Arduino</w:t>
      </w:r>
      <w:r>
        <w:rPr>
          <w:lang w:val="en-US"/>
        </w:rPr>
        <w:t xml:space="preserve"> maka akan menampilkan status “Connected” seperti pada gambar</w:t>
      </w:r>
      <w:r w:rsidR="002437A7">
        <w:rPr>
          <w:lang w:val="en-US"/>
        </w:rPr>
        <w:t>.</w:t>
      </w:r>
    </w:p>
    <w:p w14:paraId="1FD99A8A" w14:textId="7579C2DC" w:rsidR="00CA75E2" w:rsidRDefault="002437A7" w:rsidP="00CA75E2">
      <w:pPr>
        <w:ind w:firstLine="720"/>
        <w:rPr>
          <w:lang w:val="en-US"/>
        </w:rPr>
      </w:pPr>
      <w:r>
        <w:rPr>
          <w:lang w:val="en-US"/>
        </w:rPr>
        <w:t>Setelah itu</w:t>
      </w:r>
      <w:r w:rsidR="009819E1">
        <w:rPr>
          <w:lang w:val="en-US"/>
        </w:rPr>
        <w:t>,</w:t>
      </w:r>
      <w:r>
        <w:rPr>
          <w:lang w:val="en-US"/>
        </w:rPr>
        <w:t xml:space="preserve"> kita bisa mulai memasukkan perintah</w:t>
      </w:r>
      <w:r w:rsidR="00A30B1F">
        <w:rPr>
          <w:lang w:val="en-US"/>
        </w:rPr>
        <w:t xml:space="preserve"> </w:t>
      </w:r>
      <w:r w:rsidR="00CA75E2">
        <w:rPr>
          <w:lang w:val="en-US"/>
        </w:rPr>
        <w:t xml:space="preserve">dengan meng-klik tombol-tombol yang ada pada </w:t>
      </w:r>
      <w:r w:rsidR="00925A7C">
        <w:rPr>
          <w:lang w:val="en-US"/>
        </w:rPr>
        <w:t>A</w:t>
      </w:r>
      <w:r w:rsidR="00CA75E2">
        <w:rPr>
          <w:lang w:val="en-US"/>
        </w:rPr>
        <w:t xml:space="preserve">plikasi </w:t>
      </w:r>
      <w:r w:rsidR="00925A7C">
        <w:rPr>
          <w:lang w:val="en-US"/>
        </w:rPr>
        <w:t>K</w:t>
      </w:r>
      <w:r w:rsidR="00CA75E2">
        <w:rPr>
          <w:lang w:val="en-US"/>
        </w:rPr>
        <w:t xml:space="preserve">ontrol </w:t>
      </w:r>
      <w:r w:rsidR="009819E1">
        <w:rPr>
          <w:lang w:val="en-US"/>
        </w:rPr>
        <w:t>untuk menggerakan katupnya.</w:t>
      </w:r>
      <w:r w:rsidR="00A30B1F">
        <w:rPr>
          <w:lang w:val="en-US"/>
        </w:rPr>
        <w:t xml:space="preserve"> </w:t>
      </w:r>
    </w:p>
    <w:p w14:paraId="186D7A7C" w14:textId="554F2795" w:rsidR="002927DF" w:rsidRDefault="002927DF" w:rsidP="002927DF">
      <w:pPr>
        <w:rPr>
          <w:lang w:val="en-US"/>
        </w:rPr>
      </w:pPr>
    </w:p>
    <w:p w14:paraId="58AE72BE" w14:textId="3774C747" w:rsidR="002927DF" w:rsidRDefault="002927DF" w:rsidP="002927DF">
      <w:pPr>
        <w:rPr>
          <w:lang w:val="en-US"/>
        </w:rPr>
      </w:pPr>
    </w:p>
    <w:p w14:paraId="160DC9FC" w14:textId="2A0A7E32" w:rsidR="002927DF" w:rsidRDefault="002927DF" w:rsidP="002927DF">
      <w:pPr>
        <w:rPr>
          <w:lang w:val="en-US"/>
        </w:rPr>
      </w:pPr>
    </w:p>
    <w:p w14:paraId="6F982019" w14:textId="3A145A6A" w:rsidR="002927DF" w:rsidRDefault="002927DF" w:rsidP="002927DF">
      <w:pPr>
        <w:rPr>
          <w:lang w:val="en-US"/>
        </w:rPr>
      </w:pPr>
    </w:p>
    <w:p w14:paraId="39DD6DC0" w14:textId="7EC81F09" w:rsidR="002927DF" w:rsidRDefault="002927DF" w:rsidP="002927DF">
      <w:pPr>
        <w:rPr>
          <w:lang w:val="en-US"/>
        </w:rPr>
      </w:pPr>
    </w:p>
    <w:p w14:paraId="5E5B96A0" w14:textId="7AAE69CA" w:rsidR="002927DF" w:rsidRDefault="002927DF" w:rsidP="002927DF">
      <w:pPr>
        <w:rPr>
          <w:lang w:val="en-US"/>
        </w:rPr>
      </w:pPr>
    </w:p>
    <w:p w14:paraId="101D5948" w14:textId="5B355AD2" w:rsidR="002927DF" w:rsidRDefault="002927DF" w:rsidP="002927DF">
      <w:pPr>
        <w:rPr>
          <w:lang w:val="en-US"/>
        </w:rPr>
      </w:pPr>
    </w:p>
    <w:p w14:paraId="391C1F2B" w14:textId="3854A0F2" w:rsidR="00642DEB" w:rsidRDefault="00642DEB" w:rsidP="002927DF">
      <w:pPr>
        <w:rPr>
          <w:lang w:val="en-US"/>
        </w:rPr>
      </w:pPr>
    </w:p>
    <w:p w14:paraId="21AF3297" w14:textId="50051005" w:rsidR="00DE6D2E" w:rsidRPr="00DE6D2E" w:rsidRDefault="00DE6D2E" w:rsidP="002927DF">
      <w:pPr>
        <w:pStyle w:val="Heading2"/>
      </w:pPr>
      <w:bookmarkStart w:id="116" w:name="_Toc18403759"/>
      <w:r>
        <w:t>Pengujian Hardware</w:t>
      </w:r>
      <w:bookmarkEnd w:id="116"/>
    </w:p>
    <w:p w14:paraId="7A80515B" w14:textId="0761AC5C" w:rsidR="00145522" w:rsidRDefault="00145522" w:rsidP="00642DEB">
      <w:pPr>
        <w:pStyle w:val="Heading3"/>
      </w:pPr>
      <w:bookmarkStart w:id="117" w:name="_Toc18403760"/>
      <w:r>
        <w:t>Hasil Pengujian</w:t>
      </w:r>
      <w:bookmarkEnd w:id="117"/>
    </w:p>
    <w:p w14:paraId="4E2D04E3" w14:textId="3B6045B3" w:rsidR="00CA75E2" w:rsidRPr="00642DEB" w:rsidRDefault="00642DEB" w:rsidP="00642DEB">
      <w:pPr>
        <w:pStyle w:val="ListParagraph"/>
        <w:numPr>
          <w:ilvl w:val="0"/>
          <w:numId w:val="46"/>
        </w:numPr>
        <w:rPr>
          <w:lang w:val="en-US"/>
        </w:rPr>
      </w:pPr>
      <w:r w:rsidRPr="00642DEB">
        <w:rPr>
          <w:lang w:val="en-US"/>
        </w:rPr>
        <w:t>Pengujian Pembukaan Katup Pada Kondisi 50%.</w:t>
      </w:r>
    </w:p>
    <w:p w14:paraId="4C0FD634" w14:textId="6960CB0A" w:rsidR="00F22B76" w:rsidRDefault="00F22B76" w:rsidP="00F22B76">
      <w:pPr>
        <w:jc w:val="center"/>
        <w:rPr>
          <w:lang w:val="en-US"/>
        </w:rPr>
      </w:pPr>
      <w:r>
        <w:rPr>
          <w:lang w:val="en-US"/>
        </w:rPr>
        <w:drawing>
          <wp:inline distT="0" distB="0" distL="0" distR="0" wp14:anchorId="6851A6D4" wp14:editId="5AB10DF9">
            <wp:extent cx="3108960" cy="265176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_20190717_210317_2 (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08960" cy="2651760"/>
                    </a:xfrm>
                    <a:prstGeom prst="rect">
                      <a:avLst/>
                    </a:prstGeom>
                  </pic:spPr>
                </pic:pic>
              </a:graphicData>
            </a:graphic>
          </wp:inline>
        </w:drawing>
      </w:r>
    </w:p>
    <w:p w14:paraId="30D8E622" w14:textId="70489AE5" w:rsidR="00250671" w:rsidRPr="00250671" w:rsidRDefault="00695637" w:rsidP="00642DEB">
      <w:pPr>
        <w:pStyle w:val="Caption"/>
        <w:jc w:val="center"/>
        <w:rPr>
          <w:lang w:val="en-US"/>
        </w:rPr>
      </w:pPr>
      <w:bookmarkStart w:id="118" w:name="_Toc18403708"/>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4</w:t>
      </w:r>
      <w:r>
        <w:rPr>
          <w:lang w:val="en-US"/>
        </w:rPr>
        <w:fldChar w:fldCharType="end"/>
      </w:r>
      <w:r>
        <w:t>.</w:t>
      </w:r>
      <w:r>
        <w:fldChar w:fldCharType="begin"/>
      </w:r>
      <w:r>
        <w:instrText xml:space="preserve"> SEQ Gambar \* ARABIC \s 1 </w:instrText>
      </w:r>
      <w:r>
        <w:fldChar w:fldCharType="separate"/>
      </w:r>
      <w:r>
        <w:t>4</w:t>
      </w:r>
      <w:r>
        <w:fldChar w:fldCharType="end"/>
      </w:r>
      <w:r>
        <w:rPr>
          <w:lang w:val="en-US"/>
        </w:rPr>
        <w:t xml:space="preserve"> Kondisi Katup Setengah Terbuka</w:t>
      </w:r>
      <w:bookmarkEnd w:id="118"/>
    </w:p>
    <w:p w14:paraId="1BB71523" w14:textId="30009B07" w:rsidR="00A30B1F" w:rsidRPr="00A30B1F" w:rsidRDefault="00A30B1F" w:rsidP="00642DEB">
      <w:pPr>
        <w:ind w:firstLine="720"/>
        <w:rPr>
          <w:lang w:val="en-US"/>
        </w:rPr>
      </w:pPr>
      <w:r>
        <w:rPr>
          <w:lang w:val="en-US"/>
        </w:rPr>
        <w:t>Keterangan :</w:t>
      </w:r>
    </w:p>
    <w:p w14:paraId="5A915A1E" w14:textId="5E2A35C2" w:rsidR="00DE6D2E" w:rsidRDefault="00A30B1F" w:rsidP="00DE6D2E">
      <w:pPr>
        <w:pStyle w:val="ListParagraph"/>
        <w:numPr>
          <w:ilvl w:val="0"/>
          <w:numId w:val="28"/>
        </w:numPr>
        <w:rPr>
          <w:lang w:val="en-US"/>
        </w:rPr>
      </w:pPr>
      <w:r>
        <w:rPr>
          <w:lang w:val="en-US"/>
        </w:rPr>
        <w:t>Ketika kita meng-klik tombol 50%</w:t>
      </w:r>
      <w:r w:rsidR="00250671">
        <w:rPr>
          <w:lang w:val="en-US"/>
        </w:rPr>
        <w:t xml:space="preserve"> pada aplikasi</w:t>
      </w:r>
      <w:r>
        <w:rPr>
          <w:lang w:val="en-US"/>
        </w:rPr>
        <w:t xml:space="preserve">, maka kondisi katup hanya akan terbuka </w:t>
      </w:r>
      <w:r w:rsidR="00250671">
        <w:rPr>
          <w:lang w:val="en-US"/>
        </w:rPr>
        <w:t xml:space="preserve">50% atau </w:t>
      </w:r>
      <w:r>
        <w:rPr>
          <w:lang w:val="en-US"/>
        </w:rPr>
        <w:t>se</w:t>
      </w:r>
      <w:r w:rsidR="00642DEB">
        <w:rPr>
          <w:lang w:val="en-US"/>
        </w:rPr>
        <w:t>besar 45 Derajat</w:t>
      </w:r>
      <w:r>
        <w:rPr>
          <w:lang w:val="en-US"/>
        </w:rPr>
        <w:t>.</w:t>
      </w:r>
    </w:p>
    <w:p w14:paraId="145D4200" w14:textId="77777777" w:rsidR="00DE6D2E" w:rsidRPr="00DE6D2E" w:rsidRDefault="00DE6D2E" w:rsidP="00DE6D2E">
      <w:pPr>
        <w:rPr>
          <w:lang w:val="en-US"/>
        </w:rPr>
      </w:pPr>
    </w:p>
    <w:p w14:paraId="056B184F" w14:textId="75F90548" w:rsidR="00642DEB" w:rsidRPr="00642DEB" w:rsidRDefault="00642DEB" w:rsidP="00642DEB">
      <w:pPr>
        <w:pStyle w:val="ListParagraph"/>
        <w:numPr>
          <w:ilvl w:val="0"/>
          <w:numId w:val="46"/>
        </w:numPr>
        <w:rPr>
          <w:lang w:val="en-US"/>
        </w:rPr>
      </w:pPr>
      <w:r w:rsidRPr="00642DEB">
        <w:rPr>
          <w:lang w:val="en-US"/>
        </w:rPr>
        <w:t>Pengujian Pembukaan Katup Pada Kondisi 100%.</w:t>
      </w:r>
    </w:p>
    <w:p w14:paraId="5D98B5F4" w14:textId="4689384B" w:rsidR="00642DEB" w:rsidRDefault="00642DEB" w:rsidP="00642DEB">
      <w:pPr>
        <w:jc w:val="center"/>
      </w:pPr>
      <w:r>
        <w:drawing>
          <wp:inline distT="0" distB="0" distL="0" distR="0" wp14:anchorId="6112D8A8" wp14:editId="1156FC2D">
            <wp:extent cx="3108960" cy="265176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_20190717_210455_1 (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08960" cy="2651760"/>
                    </a:xfrm>
                    <a:prstGeom prst="rect">
                      <a:avLst/>
                    </a:prstGeom>
                  </pic:spPr>
                </pic:pic>
              </a:graphicData>
            </a:graphic>
          </wp:inline>
        </w:drawing>
      </w:r>
    </w:p>
    <w:p w14:paraId="698BA278" w14:textId="1941693E" w:rsidR="00642DEB" w:rsidRDefault="00642DEB" w:rsidP="00642DEB">
      <w:pPr>
        <w:pStyle w:val="Caption"/>
        <w:jc w:val="center"/>
        <w:rPr>
          <w:lang w:val="en-US"/>
        </w:rPr>
      </w:pPr>
      <w:bookmarkStart w:id="119" w:name="_Toc18403709"/>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4</w:t>
      </w:r>
      <w:r>
        <w:rPr>
          <w:lang w:val="en-US"/>
        </w:rPr>
        <w:fldChar w:fldCharType="end"/>
      </w:r>
      <w:r>
        <w:t>.</w:t>
      </w:r>
      <w:r>
        <w:fldChar w:fldCharType="begin"/>
      </w:r>
      <w:r>
        <w:instrText xml:space="preserve"> SEQ Gambar \* ARABIC \s 1 </w:instrText>
      </w:r>
      <w:r>
        <w:fldChar w:fldCharType="separate"/>
      </w:r>
      <w:r>
        <w:t>3</w:t>
      </w:r>
      <w:r>
        <w:fldChar w:fldCharType="end"/>
      </w:r>
      <w:r>
        <w:rPr>
          <w:lang w:val="en-US"/>
        </w:rPr>
        <w:t xml:space="preserve"> Kondisi Katup Terbuka Sepenuhnya</w:t>
      </w:r>
      <w:bookmarkEnd w:id="119"/>
    </w:p>
    <w:p w14:paraId="7D6F3ABF" w14:textId="77777777" w:rsidR="00642DEB" w:rsidRPr="00642DEB" w:rsidRDefault="00642DEB" w:rsidP="00642DEB">
      <w:pPr>
        <w:rPr>
          <w:lang w:val="en-US"/>
        </w:rPr>
      </w:pPr>
    </w:p>
    <w:p w14:paraId="2CE4D81F" w14:textId="77777777" w:rsidR="00642DEB" w:rsidRPr="00A30B1F" w:rsidRDefault="00642DEB" w:rsidP="00642DEB">
      <w:pPr>
        <w:ind w:firstLine="720"/>
        <w:rPr>
          <w:lang w:val="en-US"/>
        </w:rPr>
      </w:pPr>
      <w:r>
        <w:rPr>
          <w:lang w:val="en-US"/>
        </w:rPr>
        <w:t>Keterangan :</w:t>
      </w:r>
    </w:p>
    <w:p w14:paraId="6B37F4DA" w14:textId="3A458D77" w:rsidR="00DE6D2E" w:rsidRDefault="00642DEB" w:rsidP="00DE6D2E">
      <w:pPr>
        <w:pStyle w:val="ListParagraph"/>
        <w:numPr>
          <w:ilvl w:val="0"/>
          <w:numId w:val="28"/>
        </w:numPr>
        <w:rPr>
          <w:lang w:val="en-US"/>
        </w:rPr>
      </w:pPr>
      <w:r>
        <w:rPr>
          <w:lang w:val="en-US"/>
        </w:rPr>
        <w:t>Ketika kita meng-klik tombol ON pada aplikasi, maka kondisi katup akan terbuka 100% atau terbuka sepenuhnya.</w:t>
      </w:r>
      <w:r w:rsidR="00DE6D2E">
        <w:rPr>
          <w:lang w:val="en-US"/>
        </w:rPr>
        <w:t>\</w:t>
      </w:r>
    </w:p>
    <w:p w14:paraId="1950EE5E" w14:textId="77777777" w:rsidR="00DE6D2E" w:rsidRPr="00DE6D2E" w:rsidRDefault="00DE6D2E" w:rsidP="00DE6D2E">
      <w:pPr>
        <w:rPr>
          <w:lang w:val="en-US"/>
        </w:rPr>
      </w:pPr>
    </w:p>
    <w:p w14:paraId="14084120" w14:textId="680391F9" w:rsidR="00A30B1F" w:rsidRPr="00DE6D2E" w:rsidRDefault="00DE6D2E" w:rsidP="00DE6D2E">
      <w:pPr>
        <w:pStyle w:val="ListParagraph"/>
        <w:numPr>
          <w:ilvl w:val="0"/>
          <w:numId w:val="46"/>
        </w:numPr>
        <w:rPr>
          <w:lang w:val="en-US"/>
        </w:rPr>
      </w:pPr>
      <w:r>
        <w:rPr>
          <w:lang w:val="en-US"/>
        </w:rPr>
        <w:t>Posisi Katup Kembali ke Kondisi Awal (Terutup).</w:t>
      </w:r>
    </w:p>
    <w:p w14:paraId="171C9E36" w14:textId="32BF69EE" w:rsidR="00F22B76" w:rsidRDefault="00CA75E2" w:rsidP="00F22B76">
      <w:pPr>
        <w:jc w:val="center"/>
        <w:rPr>
          <w:lang w:val="en-US"/>
        </w:rPr>
      </w:pPr>
      <w:r>
        <w:rPr>
          <w:lang w:val="en-US"/>
        </w:rPr>
        <w:drawing>
          <wp:inline distT="0" distB="0" distL="0" distR="0" wp14:anchorId="744F90B8" wp14:editId="18F86B90">
            <wp:extent cx="3108960" cy="265176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_20190717_210251_1 (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08960" cy="2651760"/>
                    </a:xfrm>
                    <a:prstGeom prst="rect">
                      <a:avLst/>
                    </a:prstGeom>
                  </pic:spPr>
                </pic:pic>
              </a:graphicData>
            </a:graphic>
          </wp:inline>
        </w:drawing>
      </w:r>
    </w:p>
    <w:p w14:paraId="2C969B6B" w14:textId="21A16D74" w:rsidR="00695637" w:rsidRPr="00695637" w:rsidRDefault="00695637" w:rsidP="00695637">
      <w:pPr>
        <w:pStyle w:val="Caption"/>
        <w:jc w:val="center"/>
        <w:rPr>
          <w:lang w:val="en-US"/>
        </w:rPr>
      </w:pPr>
      <w:bookmarkStart w:id="120" w:name="_Toc18403710"/>
      <w:r w:rsidRPr="00220F17">
        <w:t>Gambar</w:t>
      </w:r>
      <w:r>
        <w:rPr>
          <w:lang w:val="en-US"/>
        </w:rPr>
        <w:t xml:space="preserve"> </w:t>
      </w:r>
      <w:r>
        <w:rPr>
          <w:lang w:val="en-US"/>
        </w:rPr>
        <w:fldChar w:fldCharType="begin"/>
      </w:r>
      <w:r>
        <w:rPr>
          <w:lang w:val="en-US"/>
        </w:rPr>
        <w:instrText xml:space="preserve"> SEQ Chapter \c </w:instrText>
      </w:r>
      <w:r>
        <w:rPr>
          <w:lang w:val="en-US"/>
        </w:rPr>
        <w:fldChar w:fldCharType="separate"/>
      </w:r>
      <w:r>
        <w:rPr>
          <w:lang w:val="en-US"/>
        </w:rPr>
        <w:t>4</w:t>
      </w:r>
      <w:r>
        <w:rPr>
          <w:lang w:val="en-US"/>
        </w:rPr>
        <w:fldChar w:fldCharType="end"/>
      </w:r>
      <w:r>
        <w:t>.</w:t>
      </w:r>
      <w:r>
        <w:fldChar w:fldCharType="begin"/>
      </w:r>
      <w:r>
        <w:instrText xml:space="preserve"> SEQ Gambar \* ARABIC \s 1 </w:instrText>
      </w:r>
      <w:r>
        <w:fldChar w:fldCharType="separate"/>
      </w:r>
      <w:r>
        <w:t>5</w:t>
      </w:r>
      <w:r>
        <w:fldChar w:fldCharType="end"/>
      </w:r>
      <w:r>
        <w:rPr>
          <w:lang w:val="en-US"/>
        </w:rPr>
        <w:t xml:space="preserve"> Kondisi Katup </w:t>
      </w:r>
      <w:r w:rsidR="00CA75E2">
        <w:rPr>
          <w:lang w:val="en-US"/>
        </w:rPr>
        <w:t>Tertutup</w:t>
      </w:r>
      <w:bookmarkEnd w:id="120"/>
    </w:p>
    <w:p w14:paraId="268B9786" w14:textId="77777777" w:rsidR="00A30B1F" w:rsidRPr="00A30B1F" w:rsidRDefault="00A30B1F" w:rsidP="00A30B1F">
      <w:pPr>
        <w:rPr>
          <w:lang w:val="en-US"/>
        </w:rPr>
      </w:pPr>
      <w:r>
        <w:rPr>
          <w:lang w:val="en-US"/>
        </w:rPr>
        <w:t>Keterangan :</w:t>
      </w:r>
    </w:p>
    <w:p w14:paraId="2B711746" w14:textId="4E81313F" w:rsidR="00695637" w:rsidRDefault="00A30B1F" w:rsidP="00A30B1F">
      <w:pPr>
        <w:pStyle w:val="ListParagraph"/>
        <w:numPr>
          <w:ilvl w:val="0"/>
          <w:numId w:val="28"/>
        </w:numPr>
        <w:rPr>
          <w:lang w:val="en-US"/>
        </w:rPr>
      </w:pPr>
      <w:r>
        <w:rPr>
          <w:lang w:val="en-US"/>
        </w:rPr>
        <w:t>Ketika kita meng-klik tombol OFF</w:t>
      </w:r>
      <w:r w:rsidR="00250671">
        <w:rPr>
          <w:lang w:val="en-US"/>
        </w:rPr>
        <w:t xml:space="preserve"> pada aplikasi</w:t>
      </w:r>
      <w:r>
        <w:rPr>
          <w:lang w:val="en-US"/>
        </w:rPr>
        <w:t xml:space="preserve">, maka kondisi katup akan tertutup </w:t>
      </w:r>
      <w:r w:rsidR="00AD1C18">
        <w:rPr>
          <w:lang w:val="en-US"/>
        </w:rPr>
        <w:t xml:space="preserve">kembali </w:t>
      </w:r>
      <w:r w:rsidR="00642DEB">
        <w:rPr>
          <w:lang w:val="en-US"/>
        </w:rPr>
        <w:t xml:space="preserve">atau </w:t>
      </w:r>
      <w:r>
        <w:rPr>
          <w:lang w:val="en-US"/>
        </w:rPr>
        <w:t>kembali</w:t>
      </w:r>
      <w:r w:rsidR="00642DEB">
        <w:rPr>
          <w:lang w:val="en-US"/>
        </w:rPr>
        <w:t xml:space="preserve"> ke</w:t>
      </w:r>
      <w:r w:rsidR="00AD1C18">
        <w:rPr>
          <w:lang w:val="en-US"/>
        </w:rPr>
        <w:t xml:space="preserve"> 0 Derajat</w:t>
      </w:r>
      <w:r w:rsidR="00642DEB">
        <w:rPr>
          <w:lang w:val="en-US"/>
        </w:rPr>
        <w:t xml:space="preserve"> </w:t>
      </w:r>
      <w:r w:rsidR="00AD1C18">
        <w:rPr>
          <w:lang w:val="en-US"/>
        </w:rPr>
        <w:t>(</w:t>
      </w:r>
      <w:r w:rsidR="00642DEB">
        <w:rPr>
          <w:lang w:val="en-US"/>
        </w:rPr>
        <w:t>kondisi semula</w:t>
      </w:r>
      <w:r w:rsidR="00AD1C18">
        <w:rPr>
          <w:lang w:val="en-US"/>
        </w:rPr>
        <w:t>)</w:t>
      </w:r>
      <w:r>
        <w:rPr>
          <w:lang w:val="en-US"/>
        </w:rPr>
        <w:t>.</w:t>
      </w:r>
    </w:p>
    <w:p w14:paraId="74106868" w14:textId="6E49EEFF" w:rsidR="00DE6D2E" w:rsidRDefault="00A30B1F" w:rsidP="00DE6D2E">
      <w:pPr>
        <w:ind w:firstLine="720"/>
        <w:rPr>
          <w:lang w:val="en-US"/>
        </w:rPr>
      </w:pPr>
      <w:r>
        <w:rPr>
          <w:lang w:val="en-US"/>
        </w:rPr>
        <w:t>Begitu juga cara kerja Slider yang berada dibawah tombol. Kita bisa menggunakan Slider layaknya kita memutar putaran katup semaunya untuk membuka ataupun menutupnya.</w:t>
      </w:r>
    </w:p>
    <w:p w14:paraId="25629E01" w14:textId="53545F75" w:rsidR="00DE6D2E" w:rsidRDefault="00DE6D2E" w:rsidP="00DE6D2E">
      <w:pPr>
        <w:ind w:firstLine="720"/>
        <w:rPr>
          <w:lang w:val="en-US"/>
        </w:rPr>
      </w:pPr>
    </w:p>
    <w:p w14:paraId="66DEF633" w14:textId="094EF3F2" w:rsidR="00DE6D2E" w:rsidRDefault="00DE6D2E" w:rsidP="00DE6D2E">
      <w:pPr>
        <w:ind w:firstLine="720"/>
        <w:rPr>
          <w:lang w:val="en-US"/>
        </w:rPr>
      </w:pPr>
    </w:p>
    <w:p w14:paraId="34F13D91" w14:textId="4FC62152" w:rsidR="00DE6D2E" w:rsidRDefault="00DE6D2E" w:rsidP="00DE6D2E">
      <w:pPr>
        <w:ind w:firstLine="720"/>
        <w:rPr>
          <w:lang w:val="en-US"/>
        </w:rPr>
      </w:pPr>
    </w:p>
    <w:p w14:paraId="7EF93947" w14:textId="20519954" w:rsidR="00DE6D2E" w:rsidRDefault="00DE6D2E" w:rsidP="00DE6D2E">
      <w:pPr>
        <w:ind w:firstLine="720"/>
        <w:rPr>
          <w:lang w:val="en-US"/>
        </w:rPr>
      </w:pPr>
    </w:p>
    <w:p w14:paraId="7573EB6D" w14:textId="7E7D084B" w:rsidR="00DE6D2E" w:rsidRDefault="00DE6D2E" w:rsidP="00DE6D2E">
      <w:pPr>
        <w:ind w:firstLine="720"/>
        <w:rPr>
          <w:lang w:val="en-US"/>
        </w:rPr>
      </w:pPr>
    </w:p>
    <w:p w14:paraId="1DB41544" w14:textId="0F9F8CF1" w:rsidR="00DE6D2E" w:rsidRDefault="00DE6D2E" w:rsidP="00DE6D2E">
      <w:pPr>
        <w:ind w:firstLine="720"/>
        <w:rPr>
          <w:lang w:val="en-US"/>
        </w:rPr>
      </w:pPr>
    </w:p>
    <w:p w14:paraId="38DE8C62" w14:textId="77777777" w:rsidR="00DE6D2E" w:rsidRDefault="00DE6D2E" w:rsidP="00DE6D2E">
      <w:pPr>
        <w:rPr>
          <w:lang w:val="en-US"/>
        </w:rPr>
      </w:pPr>
    </w:p>
    <w:p w14:paraId="12B65336" w14:textId="77777777" w:rsidR="00DE6D2E" w:rsidRDefault="00DE6D2E" w:rsidP="00DE6D2E">
      <w:pPr>
        <w:pStyle w:val="Heading3"/>
      </w:pPr>
      <w:bookmarkStart w:id="121" w:name="_Toc18403761"/>
      <w:r>
        <w:t>Tabel Pengujian dan Pengukuran</w:t>
      </w:r>
      <w:bookmarkEnd w:id="121"/>
    </w:p>
    <w:p w14:paraId="77A2E7F9" w14:textId="77777777" w:rsidR="00DE6D2E" w:rsidRDefault="00DE6D2E" w:rsidP="00DE6D2E">
      <w:pPr>
        <w:pStyle w:val="Caption"/>
        <w:rPr>
          <w:lang w:val="en-US"/>
        </w:rPr>
      </w:pPr>
      <w:bookmarkStart w:id="122" w:name="_Toc18403716"/>
      <w:r w:rsidRPr="0044504D">
        <w:t>Tabel</w:t>
      </w:r>
      <w:r w:rsidRPr="0044504D">
        <w:rPr>
          <w:lang w:val="en-US"/>
        </w:rPr>
        <w:t xml:space="preserve"> </w:t>
      </w:r>
      <w:r w:rsidRPr="0044504D">
        <w:rPr>
          <w:lang w:val="en-US"/>
        </w:rPr>
        <w:fldChar w:fldCharType="begin"/>
      </w:r>
      <w:r w:rsidRPr="00EA6598">
        <w:rPr>
          <w:lang w:val="en-US"/>
        </w:rPr>
        <w:instrText xml:space="preserve"> </w:instrText>
      </w:r>
      <w:r>
        <w:rPr>
          <w:lang w:val="en-US"/>
        </w:rPr>
        <w:instrText>SEQ Chapter \c</w:instrText>
      </w:r>
      <w:r w:rsidRPr="00EA6598">
        <w:rPr>
          <w:lang w:val="en-US"/>
        </w:rPr>
        <w:instrText xml:space="preserve"> </w:instrText>
      </w:r>
      <w:r w:rsidRPr="0044504D">
        <w:rPr>
          <w:lang w:val="en-US"/>
        </w:rPr>
        <w:fldChar w:fldCharType="separate"/>
      </w:r>
      <w:r>
        <w:rPr>
          <w:lang w:val="en-US"/>
        </w:rPr>
        <w:t>4</w:t>
      </w:r>
      <w:r w:rsidRPr="0044504D">
        <w:rPr>
          <w:lang w:val="en-US"/>
        </w:rPr>
        <w:fldChar w:fldCharType="end"/>
      </w:r>
      <w:r>
        <w:t>.</w:t>
      </w:r>
      <w:r>
        <w:fldChar w:fldCharType="begin"/>
      </w:r>
      <w:r>
        <w:instrText xml:space="preserve"> SEQ Tabel \* ARABIC \s 1 </w:instrText>
      </w:r>
      <w:r>
        <w:fldChar w:fldCharType="separate"/>
      </w:r>
      <w:r>
        <w:t>1</w:t>
      </w:r>
      <w:r>
        <w:fldChar w:fldCharType="end"/>
      </w:r>
      <w:r w:rsidRPr="0044504D">
        <w:t xml:space="preserve"> </w:t>
      </w:r>
      <w:r>
        <w:rPr>
          <w:lang w:val="en-US"/>
        </w:rPr>
        <w:t>Pengujian dan Pengukuran Pada Pembukaan Katup 50%</w:t>
      </w:r>
      <w:bookmarkEnd w:id="122"/>
    </w:p>
    <w:tbl>
      <w:tblPr>
        <w:tblStyle w:val="TableGrid"/>
        <w:tblW w:w="0" w:type="auto"/>
        <w:tblLook w:val="04A0" w:firstRow="1" w:lastRow="0" w:firstColumn="1" w:lastColumn="0" w:noHBand="0" w:noVBand="1"/>
      </w:tblPr>
      <w:tblGrid>
        <w:gridCol w:w="2718"/>
        <w:gridCol w:w="2718"/>
        <w:gridCol w:w="2718"/>
      </w:tblGrid>
      <w:tr w:rsidR="00DE6D2E" w14:paraId="5A38735E" w14:textId="77777777" w:rsidTr="00DE6D2E">
        <w:tc>
          <w:tcPr>
            <w:tcW w:w="2718" w:type="dxa"/>
          </w:tcPr>
          <w:p w14:paraId="3FAA45DA" w14:textId="77777777" w:rsidR="00DE6D2E" w:rsidRPr="00410E94" w:rsidRDefault="00DE6D2E" w:rsidP="00DE6D2E">
            <w:pPr>
              <w:jc w:val="center"/>
              <w:rPr>
                <w:b/>
                <w:bCs/>
                <w:lang w:val="en-US"/>
              </w:rPr>
            </w:pPr>
            <w:r w:rsidRPr="00410E94">
              <w:rPr>
                <w:rFonts w:ascii="Times New Roman" w:hAnsi="Times New Roman" w:cs="Times New Roman"/>
                <w:b/>
                <w:bCs/>
                <w:szCs w:val="24"/>
              </w:rPr>
              <w:t>Pe</w:t>
            </w:r>
            <w:r w:rsidRPr="00410E94">
              <w:rPr>
                <w:rFonts w:ascii="Times New Roman" w:hAnsi="Times New Roman" w:cs="Times New Roman"/>
                <w:b/>
                <w:bCs/>
                <w:szCs w:val="24"/>
                <w:lang w:val="en-US"/>
              </w:rPr>
              <w:t>ngujian</w:t>
            </w:r>
          </w:p>
        </w:tc>
        <w:tc>
          <w:tcPr>
            <w:tcW w:w="2718" w:type="dxa"/>
          </w:tcPr>
          <w:p w14:paraId="0246828F" w14:textId="77777777" w:rsidR="00DE6D2E" w:rsidRDefault="00DE6D2E" w:rsidP="00DE6D2E">
            <w:pPr>
              <w:jc w:val="center"/>
              <w:rPr>
                <w:lang w:val="en-US"/>
              </w:rPr>
            </w:pPr>
            <w:r w:rsidRPr="00EC2707">
              <w:rPr>
                <w:rFonts w:ascii="Times New Roman" w:hAnsi="Times New Roman" w:cs="Times New Roman"/>
                <w:b/>
                <w:bCs/>
                <w:szCs w:val="24"/>
              </w:rPr>
              <w:t>Sudut</w:t>
            </w:r>
            <w:r>
              <w:rPr>
                <w:rFonts w:ascii="Times New Roman" w:hAnsi="Times New Roman" w:cs="Times New Roman"/>
                <w:b/>
                <w:bCs/>
                <w:szCs w:val="24"/>
                <w:lang w:val="en-US"/>
              </w:rPr>
              <w:t xml:space="preserve"> </w:t>
            </w:r>
            <w:r w:rsidRPr="00EC2707">
              <w:rPr>
                <w:rFonts w:ascii="Times New Roman" w:hAnsi="Times New Roman" w:cs="Times New Roman"/>
                <w:b/>
                <w:bCs/>
                <w:szCs w:val="24"/>
              </w:rPr>
              <w:t>(Derajat)</w:t>
            </w:r>
          </w:p>
        </w:tc>
        <w:tc>
          <w:tcPr>
            <w:tcW w:w="2718" w:type="dxa"/>
          </w:tcPr>
          <w:p w14:paraId="660B4A90" w14:textId="77777777" w:rsidR="00DE6D2E" w:rsidRDefault="00DE6D2E" w:rsidP="00DE6D2E">
            <w:pPr>
              <w:jc w:val="center"/>
              <w:rPr>
                <w:lang w:val="en-US"/>
              </w:rPr>
            </w:pPr>
            <w:r w:rsidRPr="00EC2707">
              <w:rPr>
                <w:rFonts w:ascii="Times New Roman" w:hAnsi="Times New Roman" w:cs="Times New Roman"/>
                <w:b/>
                <w:bCs/>
                <w:szCs w:val="24"/>
              </w:rPr>
              <w:t>Waktu</w:t>
            </w:r>
          </w:p>
        </w:tc>
      </w:tr>
      <w:tr w:rsidR="00DE6D2E" w14:paraId="50BD0537" w14:textId="77777777" w:rsidTr="00DE6D2E">
        <w:tc>
          <w:tcPr>
            <w:tcW w:w="2718" w:type="dxa"/>
          </w:tcPr>
          <w:p w14:paraId="42AED40F" w14:textId="77777777" w:rsidR="00DE6D2E" w:rsidRDefault="00DE6D2E" w:rsidP="00DE6D2E">
            <w:pPr>
              <w:rPr>
                <w:lang w:val="en-US"/>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ngujian</w:t>
            </w:r>
            <w:r w:rsidRPr="00EC2707">
              <w:rPr>
                <w:rFonts w:ascii="Times New Roman" w:hAnsi="Times New Roman" w:cs="Times New Roman"/>
                <w:szCs w:val="24"/>
              </w:rPr>
              <w:t xml:space="preserve"> 1</w:t>
            </w:r>
          </w:p>
        </w:tc>
        <w:tc>
          <w:tcPr>
            <w:tcW w:w="2718" w:type="dxa"/>
          </w:tcPr>
          <w:p w14:paraId="480A2767" w14:textId="77777777" w:rsidR="00DE6D2E" w:rsidRDefault="00DE6D2E" w:rsidP="00DE6D2E">
            <w:pPr>
              <w:rPr>
                <w:lang w:val="en-US"/>
              </w:rPr>
            </w:pPr>
            <w:r>
              <w:rPr>
                <w:lang w:val="en-US"/>
              </w:rPr>
              <w:t>45 Derajat</w:t>
            </w:r>
          </w:p>
        </w:tc>
        <w:tc>
          <w:tcPr>
            <w:tcW w:w="2718" w:type="dxa"/>
          </w:tcPr>
          <w:p w14:paraId="48968018" w14:textId="77777777" w:rsidR="00DE6D2E" w:rsidRDefault="00DE6D2E" w:rsidP="00DE6D2E">
            <w:pPr>
              <w:rPr>
                <w:lang w:val="en-US"/>
              </w:rPr>
            </w:pPr>
            <w:r>
              <w:rPr>
                <w:lang w:val="en-US"/>
              </w:rPr>
              <w:t>1.40 Detik</w:t>
            </w:r>
          </w:p>
        </w:tc>
      </w:tr>
      <w:tr w:rsidR="00DE6D2E" w14:paraId="04051912" w14:textId="77777777" w:rsidTr="00DE6D2E">
        <w:tc>
          <w:tcPr>
            <w:tcW w:w="2718" w:type="dxa"/>
          </w:tcPr>
          <w:p w14:paraId="7E7DE96A" w14:textId="77777777" w:rsidR="00DE6D2E" w:rsidRPr="00EC2707" w:rsidRDefault="00DE6D2E" w:rsidP="00DE6D2E">
            <w:pPr>
              <w:rPr>
                <w:rFonts w:ascii="Times New Roman" w:hAnsi="Times New Roman" w:cs="Times New Roman"/>
                <w:szCs w:val="24"/>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ngujian</w:t>
            </w:r>
            <w:r w:rsidRPr="00EC2707">
              <w:rPr>
                <w:rFonts w:ascii="Times New Roman" w:hAnsi="Times New Roman" w:cs="Times New Roman"/>
                <w:szCs w:val="24"/>
              </w:rPr>
              <w:t xml:space="preserve"> 2</w:t>
            </w:r>
          </w:p>
        </w:tc>
        <w:tc>
          <w:tcPr>
            <w:tcW w:w="2718" w:type="dxa"/>
          </w:tcPr>
          <w:p w14:paraId="3F7090ED" w14:textId="77777777" w:rsidR="00DE6D2E" w:rsidRDefault="00DE6D2E" w:rsidP="00DE6D2E">
            <w:pPr>
              <w:rPr>
                <w:lang w:val="en-US"/>
              </w:rPr>
            </w:pPr>
            <w:r>
              <w:rPr>
                <w:lang w:val="en-US"/>
              </w:rPr>
              <w:t>45 Derajat</w:t>
            </w:r>
          </w:p>
        </w:tc>
        <w:tc>
          <w:tcPr>
            <w:tcW w:w="2718" w:type="dxa"/>
          </w:tcPr>
          <w:p w14:paraId="5C74B308" w14:textId="77777777" w:rsidR="00DE6D2E" w:rsidRDefault="00DE6D2E" w:rsidP="00DE6D2E">
            <w:pPr>
              <w:rPr>
                <w:lang w:val="en-US"/>
              </w:rPr>
            </w:pPr>
            <w:r>
              <w:rPr>
                <w:lang w:val="en-US"/>
              </w:rPr>
              <w:t>1.40 Detik</w:t>
            </w:r>
          </w:p>
        </w:tc>
      </w:tr>
      <w:tr w:rsidR="00DE6D2E" w14:paraId="096701D5" w14:textId="77777777" w:rsidTr="00DE6D2E">
        <w:tc>
          <w:tcPr>
            <w:tcW w:w="2718" w:type="dxa"/>
          </w:tcPr>
          <w:p w14:paraId="529F6EE0" w14:textId="77777777" w:rsidR="00DE6D2E" w:rsidRPr="00EC2707" w:rsidRDefault="00DE6D2E" w:rsidP="00DE6D2E">
            <w:pPr>
              <w:rPr>
                <w:rFonts w:ascii="Times New Roman" w:hAnsi="Times New Roman" w:cs="Times New Roman"/>
                <w:szCs w:val="24"/>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ngujian 3</w:t>
            </w:r>
            <w:r w:rsidRPr="00EC2707">
              <w:rPr>
                <w:rFonts w:ascii="Times New Roman" w:hAnsi="Times New Roman" w:cs="Times New Roman"/>
                <w:szCs w:val="24"/>
              </w:rPr>
              <w:t xml:space="preserve"> </w:t>
            </w:r>
          </w:p>
        </w:tc>
        <w:tc>
          <w:tcPr>
            <w:tcW w:w="2718" w:type="dxa"/>
          </w:tcPr>
          <w:p w14:paraId="496D6F13" w14:textId="77777777" w:rsidR="00DE6D2E" w:rsidRDefault="00DE6D2E" w:rsidP="00DE6D2E">
            <w:pPr>
              <w:rPr>
                <w:lang w:val="en-US"/>
              </w:rPr>
            </w:pPr>
            <w:r>
              <w:rPr>
                <w:lang w:val="en-US"/>
              </w:rPr>
              <w:t xml:space="preserve">46 Derajat </w:t>
            </w:r>
          </w:p>
        </w:tc>
        <w:tc>
          <w:tcPr>
            <w:tcW w:w="2718" w:type="dxa"/>
          </w:tcPr>
          <w:p w14:paraId="064B14BB" w14:textId="77777777" w:rsidR="00DE6D2E" w:rsidRDefault="00DE6D2E" w:rsidP="00DE6D2E">
            <w:pPr>
              <w:rPr>
                <w:lang w:val="en-US"/>
              </w:rPr>
            </w:pPr>
            <w:r>
              <w:rPr>
                <w:lang w:val="en-US"/>
              </w:rPr>
              <w:t>1.45 Detik</w:t>
            </w:r>
          </w:p>
        </w:tc>
      </w:tr>
      <w:tr w:rsidR="00DE6D2E" w14:paraId="7E101330" w14:textId="77777777" w:rsidTr="00DE6D2E">
        <w:tc>
          <w:tcPr>
            <w:tcW w:w="2718" w:type="dxa"/>
          </w:tcPr>
          <w:p w14:paraId="4FBE0F2F" w14:textId="77777777" w:rsidR="00DE6D2E" w:rsidRPr="002927DF" w:rsidRDefault="00DE6D2E" w:rsidP="00DE6D2E">
            <w:pPr>
              <w:rPr>
                <w:rFonts w:ascii="Times New Roman" w:hAnsi="Times New Roman" w:cs="Times New Roman"/>
                <w:szCs w:val="24"/>
                <w:lang w:val="en-US"/>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ngujian</w:t>
            </w:r>
            <w:r w:rsidRPr="00EC2707">
              <w:rPr>
                <w:rFonts w:ascii="Times New Roman" w:hAnsi="Times New Roman" w:cs="Times New Roman"/>
                <w:szCs w:val="24"/>
              </w:rPr>
              <w:t xml:space="preserve"> </w:t>
            </w:r>
            <w:r>
              <w:rPr>
                <w:rFonts w:ascii="Times New Roman" w:hAnsi="Times New Roman" w:cs="Times New Roman"/>
                <w:szCs w:val="24"/>
                <w:lang w:val="en-US"/>
              </w:rPr>
              <w:t>4</w:t>
            </w:r>
          </w:p>
        </w:tc>
        <w:tc>
          <w:tcPr>
            <w:tcW w:w="2718" w:type="dxa"/>
          </w:tcPr>
          <w:p w14:paraId="495970DD" w14:textId="77777777" w:rsidR="00DE6D2E" w:rsidRDefault="00DE6D2E" w:rsidP="00DE6D2E">
            <w:pPr>
              <w:rPr>
                <w:lang w:val="en-US"/>
              </w:rPr>
            </w:pPr>
            <w:r>
              <w:rPr>
                <w:lang w:val="en-US"/>
              </w:rPr>
              <w:t>45 Derajat</w:t>
            </w:r>
          </w:p>
        </w:tc>
        <w:tc>
          <w:tcPr>
            <w:tcW w:w="2718" w:type="dxa"/>
          </w:tcPr>
          <w:p w14:paraId="074BB29E" w14:textId="77777777" w:rsidR="00DE6D2E" w:rsidRDefault="00DE6D2E" w:rsidP="00DE6D2E">
            <w:pPr>
              <w:rPr>
                <w:lang w:val="en-US"/>
              </w:rPr>
            </w:pPr>
            <w:r>
              <w:rPr>
                <w:lang w:val="en-US"/>
              </w:rPr>
              <w:t>1.40 Detik</w:t>
            </w:r>
          </w:p>
        </w:tc>
      </w:tr>
      <w:tr w:rsidR="00DE6D2E" w14:paraId="19D11B6D" w14:textId="77777777" w:rsidTr="00DE6D2E">
        <w:tc>
          <w:tcPr>
            <w:tcW w:w="2718" w:type="dxa"/>
          </w:tcPr>
          <w:p w14:paraId="49BD16B1" w14:textId="77777777" w:rsidR="00DE6D2E" w:rsidRPr="002927DF" w:rsidRDefault="00DE6D2E" w:rsidP="00DE6D2E">
            <w:pPr>
              <w:rPr>
                <w:rFonts w:ascii="Times New Roman" w:hAnsi="Times New Roman" w:cs="Times New Roman"/>
                <w:szCs w:val="24"/>
                <w:lang w:val="en-US"/>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ngujian</w:t>
            </w:r>
            <w:r w:rsidRPr="00EC2707">
              <w:rPr>
                <w:rFonts w:ascii="Times New Roman" w:hAnsi="Times New Roman" w:cs="Times New Roman"/>
                <w:szCs w:val="24"/>
              </w:rPr>
              <w:t xml:space="preserve"> </w:t>
            </w:r>
            <w:r>
              <w:rPr>
                <w:rFonts w:ascii="Times New Roman" w:hAnsi="Times New Roman" w:cs="Times New Roman"/>
                <w:szCs w:val="24"/>
                <w:lang w:val="en-US"/>
              </w:rPr>
              <w:t>5</w:t>
            </w:r>
          </w:p>
        </w:tc>
        <w:tc>
          <w:tcPr>
            <w:tcW w:w="2718" w:type="dxa"/>
          </w:tcPr>
          <w:p w14:paraId="761C60AF" w14:textId="77777777" w:rsidR="00DE6D2E" w:rsidRDefault="00DE6D2E" w:rsidP="00DE6D2E">
            <w:pPr>
              <w:rPr>
                <w:lang w:val="en-US"/>
              </w:rPr>
            </w:pPr>
            <w:r>
              <w:rPr>
                <w:lang w:val="en-US"/>
              </w:rPr>
              <w:t>44 Derajat</w:t>
            </w:r>
          </w:p>
        </w:tc>
        <w:tc>
          <w:tcPr>
            <w:tcW w:w="2718" w:type="dxa"/>
          </w:tcPr>
          <w:p w14:paraId="39B6185B" w14:textId="77777777" w:rsidR="00DE6D2E" w:rsidRDefault="00DE6D2E" w:rsidP="00DE6D2E">
            <w:pPr>
              <w:rPr>
                <w:lang w:val="en-US"/>
              </w:rPr>
            </w:pPr>
            <w:r>
              <w:rPr>
                <w:lang w:val="en-US"/>
              </w:rPr>
              <w:t xml:space="preserve">1.16 Detik </w:t>
            </w:r>
          </w:p>
        </w:tc>
      </w:tr>
      <w:tr w:rsidR="00DE6D2E" w14:paraId="328AFF04" w14:textId="77777777" w:rsidTr="00DE6D2E">
        <w:tc>
          <w:tcPr>
            <w:tcW w:w="2718" w:type="dxa"/>
          </w:tcPr>
          <w:p w14:paraId="0615D934" w14:textId="77777777" w:rsidR="00DE6D2E" w:rsidRPr="002F05C2" w:rsidRDefault="00DE6D2E" w:rsidP="00DE6D2E">
            <w:pPr>
              <w:rPr>
                <w:rFonts w:ascii="Times New Roman" w:hAnsi="Times New Roman" w:cs="Times New Roman"/>
                <w:b/>
                <w:bCs/>
                <w:i/>
                <w:iCs/>
                <w:szCs w:val="24"/>
                <w:lang w:val="en-US"/>
              </w:rPr>
            </w:pPr>
            <w:r w:rsidRPr="002F05C2">
              <w:rPr>
                <w:rFonts w:ascii="Times New Roman" w:hAnsi="Times New Roman" w:cs="Times New Roman"/>
                <w:b/>
                <w:bCs/>
                <w:i/>
                <w:iCs/>
                <w:szCs w:val="24"/>
                <w:lang w:val="en-US"/>
              </w:rPr>
              <w:t>Rata-rata</w:t>
            </w:r>
          </w:p>
        </w:tc>
        <w:tc>
          <w:tcPr>
            <w:tcW w:w="2718" w:type="dxa"/>
          </w:tcPr>
          <w:p w14:paraId="0F3A40A3" w14:textId="77777777" w:rsidR="00DE6D2E" w:rsidRDefault="00DE6D2E" w:rsidP="00DE6D2E">
            <w:pPr>
              <w:rPr>
                <w:lang w:val="en-US"/>
              </w:rPr>
            </w:pPr>
            <w:r>
              <w:rPr>
                <w:lang w:val="en-US"/>
              </w:rPr>
              <w:t>45 Derajat</w:t>
            </w:r>
          </w:p>
        </w:tc>
        <w:tc>
          <w:tcPr>
            <w:tcW w:w="2718" w:type="dxa"/>
          </w:tcPr>
          <w:p w14:paraId="48CE6F27" w14:textId="77777777" w:rsidR="00DE6D2E" w:rsidRDefault="00DE6D2E" w:rsidP="00DE6D2E">
            <w:pPr>
              <w:rPr>
                <w:lang w:val="en-US"/>
              </w:rPr>
            </w:pPr>
            <w:r>
              <w:rPr>
                <w:lang w:val="en-US"/>
              </w:rPr>
              <w:t>1.36 Detik</w:t>
            </w:r>
          </w:p>
        </w:tc>
      </w:tr>
    </w:tbl>
    <w:p w14:paraId="1965F9BF" w14:textId="77777777" w:rsidR="00DE6D2E" w:rsidRDefault="00DE6D2E" w:rsidP="00DE6D2E">
      <w:pPr>
        <w:rPr>
          <w:lang w:val="en-US"/>
        </w:rPr>
      </w:pPr>
    </w:p>
    <w:p w14:paraId="782ADE30" w14:textId="16FBB382" w:rsidR="00DE6D2E" w:rsidRDefault="004103C6" w:rsidP="00DE6D2E">
      <w:pPr>
        <w:rPr>
          <w:lang w:val="en-US"/>
        </w:rPr>
      </w:pPr>
      <w:r>
        <w:rPr>
          <w:lang w:val="en-US"/>
        </w:rPr>
        <w:t>Berdasarkan</w:t>
      </w:r>
      <w:r w:rsidR="00DE6D2E">
        <w:rPr>
          <w:lang w:val="en-US"/>
        </w:rPr>
        <w:t xml:space="preserve"> tabel pengujian dan pengukuran </w:t>
      </w:r>
      <w:r>
        <w:rPr>
          <w:lang w:val="en-US"/>
        </w:rPr>
        <w:t>diatas</w:t>
      </w:r>
      <w:r w:rsidR="00DE6D2E">
        <w:rPr>
          <w:lang w:val="en-US"/>
        </w:rPr>
        <w:t xml:space="preserve">, </w:t>
      </w:r>
      <w:r>
        <w:rPr>
          <w:lang w:val="en-US"/>
        </w:rPr>
        <w:t xml:space="preserve">telah di lakukan beberapa pengujian untuk pembukaan katup sebesar 50%. Kemudian setiap pengujian memperoleh nilai yang berbeda atau tidak tetap. Mulai dari pengujian pertama mendapatkan hasil putaran sebesar 45 derajat dengan waktu 1.40 detik, pengujian kedua </w:t>
      </w:r>
      <w:r w:rsidR="007348DF">
        <w:rPr>
          <w:lang w:val="en-US"/>
        </w:rPr>
        <w:t xml:space="preserve">dan keempat </w:t>
      </w:r>
      <w:r>
        <w:rPr>
          <w:lang w:val="en-US"/>
        </w:rPr>
        <w:t>mendapatkan hasil yang sama, akan tetapi pengujian ketiga dan kelima</w:t>
      </w:r>
      <w:r w:rsidR="007348DF">
        <w:rPr>
          <w:lang w:val="en-US"/>
        </w:rPr>
        <w:t xml:space="preserve"> </w:t>
      </w:r>
      <w:r>
        <w:rPr>
          <w:lang w:val="en-US"/>
        </w:rPr>
        <w:t>memperoleh hasil yang berbeda yaitu 46 derajat dengan waktu 1.45 detik</w:t>
      </w:r>
      <w:r w:rsidR="007348DF">
        <w:rPr>
          <w:lang w:val="en-US"/>
        </w:rPr>
        <w:t xml:space="preserve"> dan 44 derajat dengan waktu 1.16 detik</w:t>
      </w:r>
      <w:r>
        <w:rPr>
          <w:lang w:val="en-US"/>
        </w:rPr>
        <w:t xml:space="preserve">. </w:t>
      </w:r>
      <w:r w:rsidR="007348DF">
        <w:rPr>
          <w:lang w:val="en-US"/>
        </w:rPr>
        <w:t>Kemudian d</w:t>
      </w:r>
      <w:r>
        <w:rPr>
          <w:lang w:val="en-US"/>
        </w:rPr>
        <w:t xml:space="preserve">ari situlah </w:t>
      </w:r>
      <w:r w:rsidR="007348DF">
        <w:rPr>
          <w:lang w:val="en-US"/>
        </w:rPr>
        <w:t>ditarik kesimpulan untuk meng</w:t>
      </w:r>
      <w:r>
        <w:rPr>
          <w:lang w:val="en-US"/>
        </w:rPr>
        <w:t xml:space="preserve">ambil </w:t>
      </w:r>
      <w:r w:rsidR="00DE6D2E">
        <w:rPr>
          <w:lang w:val="en-US"/>
        </w:rPr>
        <w:t>nilai rata-rata</w:t>
      </w:r>
      <w:r w:rsidR="007348DF">
        <w:rPr>
          <w:lang w:val="en-US"/>
        </w:rPr>
        <w:t>nya dan diperoleh nilai rata-rata</w:t>
      </w:r>
      <w:r w:rsidR="00DE6D2E">
        <w:rPr>
          <w:lang w:val="en-US"/>
        </w:rPr>
        <w:t xml:space="preserve"> </w:t>
      </w:r>
      <w:r w:rsidR="007348DF">
        <w:rPr>
          <w:lang w:val="en-US"/>
        </w:rPr>
        <w:t xml:space="preserve">pada </w:t>
      </w:r>
      <w:r w:rsidR="00DE6D2E">
        <w:rPr>
          <w:lang w:val="en-US"/>
        </w:rPr>
        <w:t>p</w:t>
      </w:r>
      <w:r w:rsidR="007348DF">
        <w:rPr>
          <w:lang w:val="en-US"/>
        </w:rPr>
        <w:t>embukaan katup sebesar 50%</w:t>
      </w:r>
      <w:r w:rsidR="00DE6D2E">
        <w:rPr>
          <w:lang w:val="en-US"/>
        </w:rPr>
        <w:t xml:space="preserve"> </w:t>
      </w:r>
      <w:r w:rsidR="007348DF">
        <w:rPr>
          <w:lang w:val="en-US"/>
        </w:rPr>
        <w:t>adalah</w:t>
      </w:r>
      <w:r w:rsidR="00DE6D2E">
        <w:rPr>
          <w:lang w:val="en-US"/>
        </w:rPr>
        <w:t xml:space="preserve"> 45 Derajat dengan waktu </w:t>
      </w:r>
      <w:r w:rsidR="007348DF">
        <w:rPr>
          <w:lang w:val="en-US"/>
        </w:rPr>
        <w:t xml:space="preserve">tempuh </w:t>
      </w:r>
      <w:r w:rsidR="00DE6D2E">
        <w:rPr>
          <w:lang w:val="en-US"/>
        </w:rPr>
        <w:t>1.36 Detik.</w:t>
      </w:r>
    </w:p>
    <w:p w14:paraId="1F9AD46C" w14:textId="330AEBDF" w:rsidR="00DE6D2E" w:rsidRDefault="00DE6D2E" w:rsidP="00DE6D2E">
      <w:pPr>
        <w:rPr>
          <w:lang w:val="en-US"/>
        </w:rPr>
      </w:pPr>
    </w:p>
    <w:p w14:paraId="45078BE0" w14:textId="4D8DDD40" w:rsidR="007348DF" w:rsidRDefault="007348DF" w:rsidP="00DE6D2E">
      <w:pPr>
        <w:rPr>
          <w:lang w:val="en-US"/>
        </w:rPr>
      </w:pPr>
    </w:p>
    <w:p w14:paraId="566DC806" w14:textId="1A1B1BC4" w:rsidR="007348DF" w:rsidRDefault="007348DF" w:rsidP="00DE6D2E">
      <w:pPr>
        <w:rPr>
          <w:lang w:val="en-US"/>
        </w:rPr>
      </w:pPr>
    </w:p>
    <w:p w14:paraId="1D04F71C" w14:textId="11412DFE" w:rsidR="007348DF" w:rsidRDefault="007348DF" w:rsidP="00DE6D2E">
      <w:pPr>
        <w:rPr>
          <w:lang w:val="en-US"/>
        </w:rPr>
      </w:pPr>
    </w:p>
    <w:p w14:paraId="0C8E2B4A" w14:textId="4D7E92B0" w:rsidR="007348DF" w:rsidRDefault="007348DF" w:rsidP="00DE6D2E">
      <w:pPr>
        <w:rPr>
          <w:lang w:val="en-US"/>
        </w:rPr>
      </w:pPr>
    </w:p>
    <w:p w14:paraId="0BCE3D09" w14:textId="3E58D43E" w:rsidR="007348DF" w:rsidRDefault="007348DF" w:rsidP="00DE6D2E">
      <w:pPr>
        <w:rPr>
          <w:lang w:val="en-US"/>
        </w:rPr>
      </w:pPr>
    </w:p>
    <w:p w14:paraId="70D314F4" w14:textId="4C4A68D8" w:rsidR="007348DF" w:rsidRDefault="007348DF" w:rsidP="00DE6D2E">
      <w:pPr>
        <w:rPr>
          <w:lang w:val="en-US"/>
        </w:rPr>
      </w:pPr>
    </w:p>
    <w:p w14:paraId="5DA512D0" w14:textId="3662573A" w:rsidR="007348DF" w:rsidRDefault="007348DF" w:rsidP="00DE6D2E">
      <w:pPr>
        <w:rPr>
          <w:lang w:val="en-US"/>
        </w:rPr>
      </w:pPr>
    </w:p>
    <w:p w14:paraId="75B92455" w14:textId="2E344CC4" w:rsidR="007348DF" w:rsidRDefault="007348DF" w:rsidP="00DE6D2E">
      <w:pPr>
        <w:rPr>
          <w:lang w:val="en-US"/>
        </w:rPr>
      </w:pPr>
    </w:p>
    <w:p w14:paraId="2771C010" w14:textId="0A70440B" w:rsidR="007348DF" w:rsidRDefault="007348DF" w:rsidP="00DE6D2E">
      <w:pPr>
        <w:rPr>
          <w:lang w:val="en-US"/>
        </w:rPr>
      </w:pPr>
    </w:p>
    <w:p w14:paraId="0FEF1A5D" w14:textId="665FE9D6" w:rsidR="007348DF" w:rsidRDefault="007348DF" w:rsidP="00DE6D2E">
      <w:pPr>
        <w:rPr>
          <w:lang w:val="en-US"/>
        </w:rPr>
      </w:pPr>
      <w:bookmarkStart w:id="123" w:name="_GoBack"/>
      <w:bookmarkEnd w:id="123"/>
    </w:p>
    <w:p w14:paraId="089AB0F4" w14:textId="77777777" w:rsidR="007348DF" w:rsidRDefault="007348DF" w:rsidP="00DE6D2E">
      <w:pPr>
        <w:rPr>
          <w:lang w:val="en-US"/>
        </w:rPr>
      </w:pPr>
    </w:p>
    <w:p w14:paraId="11D3E5D0" w14:textId="77777777" w:rsidR="00DE6D2E" w:rsidRDefault="00DE6D2E" w:rsidP="00DE6D2E">
      <w:pPr>
        <w:pStyle w:val="Caption"/>
        <w:rPr>
          <w:lang w:val="en-US"/>
        </w:rPr>
      </w:pPr>
      <w:bookmarkStart w:id="124" w:name="_Toc18403717"/>
      <w:r w:rsidRPr="0044504D">
        <w:t>Tabel</w:t>
      </w:r>
      <w:r w:rsidRPr="0044504D">
        <w:rPr>
          <w:lang w:val="en-US"/>
        </w:rPr>
        <w:t xml:space="preserve"> </w:t>
      </w:r>
      <w:r w:rsidRPr="0044504D">
        <w:rPr>
          <w:lang w:val="en-US"/>
        </w:rPr>
        <w:fldChar w:fldCharType="begin"/>
      </w:r>
      <w:r w:rsidRPr="00EA6598">
        <w:rPr>
          <w:lang w:val="en-US"/>
        </w:rPr>
        <w:instrText xml:space="preserve"> </w:instrText>
      </w:r>
      <w:r>
        <w:rPr>
          <w:lang w:val="en-US"/>
        </w:rPr>
        <w:instrText>SEQ Chapter \c</w:instrText>
      </w:r>
      <w:r w:rsidRPr="00EA6598">
        <w:rPr>
          <w:lang w:val="en-US"/>
        </w:rPr>
        <w:instrText xml:space="preserve"> </w:instrText>
      </w:r>
      <w:r w:rsidRPr="0044504D">
        <w:rPr>
          <w:lang w:val="en-US"/>
        </w:rPr>
        <w:fldChar w:fldCharType="separate"/>
      </w:r>
      <w:r>
        <w:rPr>
          <w:lang w:val="en-US"/>
        </w:rPr>
        <w:t>4</w:t>
      </w:r>
      <w:r w:rsidRPr="0044504D">
        <w:rPr>
          <w:lang w:val="en-US"/>
        </w:rPr>
        <w:fldChar w:fldCharType="end"/>
      </w:r>
      <w:r>
        <w:t>.</w:t>
      </w:r>
      <w:r>
        <w:fldChar w:fldCharType="begin"/>
      </w:r>
      <w:r>
        <w:instrText xml:space="preserve"> SEQ Tabel \* ARABIC \s 1 </w:instrText>
      </w:r>
      <w:r>
        <w:fldChar w:fldCharType="separate"/>
      </w:r>
      <w:r>
        <w:t>2</w:t>
      </w:r>
      <w:r>
        <w:fldChar w:fldCharType="end"/>
      </w:r>
      <w:r w:rsidRPr="0044504D">
        <w:t xml:space="preserve"> </w:t>
      </w:r>
      <w:r>
        <w:rPr>
          <w:lang w:val="en-US"/>
        </w:rPr>
        <w:t>Pengujian dan Pengukuran Pada Pembukaan Katup 100%</w:t>
      </w:r>
      <w:bookmarkEnd w:id="124"/>
    </w:p>
    <w:tbl>
      <w:tblPr>
        <w:tblStyle w:val="TableGrid"/>
        <w:tblW w:w="0" w:type="auto"/>
        <w:tblLook w:val="04A0" w:firstRow="1" w:lastRow="0" w:firstColumn="1" w:lastColumn="0" w:noHBand="0" w:noVBand="1"/>
      </w:tblPr>
      <w:tblGrid>
        <w:gridCol w:w="2718"/>
        <w:gridCol w:w="2718"/>
        <w:gridCol w:w="2718"/>
      </w:tblGrid>
      <w:tr w:rsidR="00DE6D2E" w14:paraId="625CCADB" w14:textId="77777777" w:rsidTr="00DE6D2E">
        <w:tc>
          <w:tcPr>
            <w:tcW w:w="2718" w:type="dxa"/>
          </w:tcPr>
          <w:p w14:paraId="09242758" w14:textId="77777777" w:rsidR="00DE6D2E" w:rsidRPr="00410E94" w:rsidRDefault="00DE6D2E" w:rsidP="00DE6D2E">
            <w:pPr>
              <w:jc w:val="center"/>
              <w:rPr>
                <w:b/>
                <w:bCs/>
                <w:lang w:val="en-US"/>
              </w:rPr>
            </w:pPr>
            <w:r w:rsidRPr="00410E94">
              <w:rPr>
                <w:rFonts w:ascii="Times New Roman" w:hAnsi="Times New Roman" w:cs="Times New Roman"/>
                <w:b/>
                <w:bCs/>
                <w:szCs w:val="24"/>
              </w:rPr>
              <w:t>Pe</w:t>
            </w:r>
            <w:r w:rsidRPr="00410E94">
              <w:rPr>
                <w:rFonts w:ascii="Times New Roman" w:hAnsi="Times New Roman" w:cs="Times New Roman"/>
                <w:b/>
                <w:bCs/>
                <w:szCs w:val="24"/>
                <w:lang w:val="en-US"/>
              </w:rPr>
              <w:t>ngujian</w:t>
            </w:r>
          </w:p>
        </w:tc>
        <w:tc>
          <w:tcPr>
            <w:tcW w:w="2718" w:type="dxa"/>
          </w:tcPr>
          <w:p w14:paraId="4B061915" w14:textId="77777777" w:rsidR="00DE6D2E" w:rsidRDefault="00DE6D2E" w:rsidP="00DE6D2E">
            <w:pPr>
              <w:jc w:val="center"/>
              <w:rPr>
                <w:lang w:val="en-US"/>
              </w:rPr>
            </w:pPr>
            <w:r w:rsidRPr="00EC2707">
              <w:rPr>
                <w:rFonts w:ascii="Times New Roman" w:hAnsi="Times New Roman" w:cs="Times New Roman"/>
                <w:b/>
                <w:bCs/>
                <w:szCs w:val="24"/>
              </w:rPr>
              <w:t>Sudut</w:t>
            </w:r>
            <w:r>
              <w:rPr>
                <w:rFonts w:ascii="Times New Roman" w:hAnsi="Times New Roman" w:cs="Times New Roman"/>
                <w:b/>
                <w:bCs/>
                <w:szCs w:val="24"/>
                <w:lang w:val="en-US"/>
              </w:rPr>
              <w:t xml:space="preserve"> </w:t>
            </w:r>
            <w:r w:rsidRPr="00EC2707">
              <w:rPr>
                <w:rFonts w:ascii="Times New Roman" w:hAnsi="Times New Roman" w:cs="Times New Roman"/>
                <w:b/>
                <w:bCs/>
                <w:szCs w:val="24"/>
              </w:rPr>
              <w:t>(Derajat)</w:t>
            </w:r>
          </w:p>
        </w:tc>
        <w:tc>
          <w:tcPr>
            <w:tcW w:w="2718" w:type="dxa"/>
          </w:tcPr>
          <w:p w14:paraId="43FD2AB9" w14:textId="77777777" w:rsidR="00DE6D2E" w:rsidRDefault="00DE6D2E" w:rsidP="00DE6D2E">
            <w:pPr>
              <w:jc w:val="center"/>
              <w:rPr>
                <w:lang w:val="en-US"/>
              </w:rPr>
            </w:pPr>
            <w:r w:rsidRPr="00EC2707">
              <w:rPr>
                <w:rFonts w:ascii="Times New Roman" w:hAnsi="Times New Roman" w:cs="Times New Roman"/>
                <w:b/>
                <w:bCs/>
                <w:szCs w:val="24"/>
              </w:rPr>
              <w:t>Waktu</w:t>
            </w:r>
          </w:p>
        </w:tc>
      </w:tr>
      <w:tr w:rsidR="00DE6D2E" w14:paraId="09E3A751" w14:textId="77777777" w:rsidTr="00DE6D2E">
        <w:tc>
          <w:tcPr>
            <w:tcW w:w="2718" w:type="dxa"/>
          </w:tcPr>
          <w:p w14:paraId="1CDF109F" w14:textId="77777777" w:rsidR="00DE6D2E" w:rsidRDefault="00DE6D2E" w:rsidP="00DE6D2E">
            <w:pPr>
              <w:rPr>
                <w:lang w:val="en-US"/>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ngujian</w:t>
            </w:r>
            <w:r w:rsidRPr="00EC2707">
              <w:rPr>
                <w:rFonts w:ascii="Times New Roman" w:hAnsi="Times New Roman" w:cs="Times New Roman"/>
                <w:szCs w:val="24"/>
              </w:rPr>
              <w:t xml:space="preserve"> 1</w:t>
            </w:r>
          </w:p>
        </w:tc>
        <w:tc>
          <w:tcPr>
            <w:tcW w:w="2718" w:type="dxa"/>
          </w:tcPr>
          <w:p w14:paraId="348D6E2B" w14:textId="77777777" w:rsidR="00DE6D2E" w:rsidRDefault="00DE6D2E" w:rsidP="00DE6D2E">
            <w:pPr>
              <w:rPr>
                <w:lang w:val="en-US"/>
              </w:rPr>
            </w:pPr>
            <w:r>
              <w:rPr>
                <w:lang w:val="en-US"/>
              </w:rPr>
              <w:t>80 Derajat</w:t>
            </w:r>
          </w:p>
        </w:tc>
        <w:tc>
          <w:tcPr>
            <w:tcW w:w="2718" w:type="dxa"/>
          </w:tcPr>
          <w:p w14:paraId="30C82942" w14:textId="77777777" w:rsidR="00DE6D2E" w:rsidRDefault="00DE6D2E" w:rsidP="00DE6D2E">
            <w:pPr>
              <w:rPr>
                <w:lang w:val="en-US"/>
              </w:rPr>
            </w:pPr>
            <w:r>
              <w:rPr>
                <w:lang w:val="en-US"/>
              </w:rPr>
              <w:t>1.66 Detik</w:t>
            </w:r>
          </w:p>
        </w:tc>
      </w:tr>
      <w:tr w:rsidR="00DE6D2E" w14:paraId="3203AC57" w14:textId="77777777" w:rsidTr="00DE6D2E">
        <w:tc>
          <w:tcPr>
            <w:tcW w:w="2718" w:type="dxa"/>
          </w:tcPr>
          <w:p w14:paraId="7D9675D6" w14:textId="77777777" w:rsidR="00DE6D2E" w:rsidRPr="00EC2707" w:rsidRDefault="00DE6D2E" w:rsidP="00DE6D2E">
            <w:pPr>
              <w:rPr>
                <w:rFonts w:ascii="Times New Roman" w:hAnsi="Times New Roman" w:cs="Times New Roman"/>
                <w:szCs w:val="24"/>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ngujian</w:t>
            </w:r>
            <w:r w:rsidRPr="00EC2707">
              <w:rPr>
                <w:rFonts w:ascii="Times New Roman" w:hAnsi="Times New Roman" w:cs="Times New Roman"/>
                <w:szCs w:val="24"/>
              </w:rPr>
              <w:t xml:space="preserve"> 2</w:t>
            </w:r>
          </w:p>
        </w:tc>
        <w:tc>
          <w:tcPr>
            <w:tcW w:w="2718" w:type="dxa"/>
          </w:tcPr>
          <w:p w14:paraId="1033816A" w14:textId="77777777" w:rsidR="00DE6D2E" w:rsidRDefault="00DE6D2E" w:rsidP="00DE6D2E">
            <w:pPr>
              <w:rPr>
                <w:lang w:val="en-US"/>
              </w:rPr>
            </w:pPr>
            <w:r>
              <w:rPr>
                <w:lang w:val="en-US"/>
              </w:rPr>
              <w:t>81 Derajat</w:t>
            </w:r>
          </w:p>
        </w:tc>
        <w:tc>
          <w:tcPr>
            <w:tcW w:w="2718" w:type="dxa"/>
          </w:tcPr>
          <w:p w14:paraId="22F87DED" w14:textId="77777777" w:rsidR="00DE6D2E" w:rsidRDefault="00DE6D2E" w:rsidP="00DE6D2E">
            <w:pPr>
              <w:rPr>
                <w:lang w:val="en-US"/>
              </w:rPr>
            </w:pPr>
            <w:r>
              <w:rPr>
                <w:lang w:val="en-US"/>
              </w:rPr>
              <w:t>1.87 Detik</w:t>
            </w:r>
          </w:p>
        </w:tc>
      </w:tr>
      <w:tr w:rsidR="00DE6D2E" w14:paraId="1F69A0A5" w14:textId="77777777" w:rsidTr="00DE6D2E">
        <w:tc>
          <w:tcPr>
            <w:tcW w:w="2718" w:type="dxa"/>
          </w:tcPr>
          <w:p w14:paraId="51F744C5" w14:textId="77777777" w:rsidR="00DE6D2E" w:rsidRPr="00EC2707" w:rsidRDefault="00DE6D2E" w:rsidP="00DE6D2E">
            <w:pPr>
              <w:rPr>
                <w:rFonts w:ascii="Times New Roman" w:hAnsi="Times New Roman" w:cs="Times New Roman"/>
                <w:szCs w:val="24"/>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ngujian 3</w:t>
            </w:r>
            <w:r w:rsidRPr="00EC2707">
              <w:rPr>
                <w:rFonts w:ascii="Times New Roman" w:hAnsi="Times New Roman" w:cs="Times New Roman"/>
                <w:szCs w:val="24"/>
              </w:rPr>
              <w:t xml:space="preserve"> </w:t>
            </w:r>
          </w:p>
        </w:tc>
        <w:tc>
          <w:tcPr>
            <w:tcW w:w="2718" w:type="dxa"/>
          </w:tcPr>
          <w:p w14:paraId="16161821" w14:textId="77777777" w:rsidR="00DE6D2E" w:rsidRDefault="00DE6D2E" w:rsidP="00DE6D2E">
            <w:pPr>
              <w:rPr>
                <w:lang w:val="en-US"/>
              </w:rPr>
            </w:pPr>
            <w:r>
              <w:rPr>
                <w:lang w:val="en-US"/>
              </w:rPr>
              <w:t>80 Derajat</w:t>
            </w:r>
          </w:p>
        </w:tc>
        <w:tc>
          <w:tcPr>
            <w:tcW w:w="2718" w:type="dxa"/>
          </w:tcPr>
          <w:p w14:paraId="68A8664E" w14:textId="77777777" w:rsidR="00DE6D2E" w:rsidRDefault="00DE6D2E" w:rsidP="00DE6D2E">
            <w:pPr>
              <w:rPr>
                <w:lang w:val="en-US"/>
              </w:rPr>
            </w:pPr>
            <w:r>
              <w:rPr>
                <w:lang w:val="en-US"/>
              </w:rPr>
              <w:t>1.66 Detik</w:t>
            </w:r>
          </w:p>
        </w:tc>
      </w:tr>
      <w:tr w:rsidR="00DE6D2E" w14:paraId="02E2B723" w14:textId="77777777" w:rsidTr="00DE6D2E">
        <w:tc>
          <w:tcPr>
            <w:tcW w:w="2718" w:type="dxa"/>
          </w:tcPr>
          <w:p w14:paraId="32449968" w14:textId="77777777" w:rsidR="00DE6D2E" w:rsidRPr="002927DF" w:rsidRDefault="00DE6D2E" w:rsidP="00DE6D2E">
            <w:pPr>
              <w:rPr>
                <w:rFonts w:ascii="Times New Roman" w:hAnsi="Times New Roman" w:cs="Times New Roman"/>
                <w:szCs w:val="24"/>
                <w:lang w:val="en-US"/>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ngujian</w:t>
            </w:r>
            <w:r w:rsidRPr="00EC2707">
              <w:rPr>
                <w:rFonts w:ascii="Times New Roman" w:hAnsi="Times New Roman" w:cs="Times New Roman"/>
                <w:szCs w:val="24"/>
              </w:rPr>
              <w:t xml:space="preserve"> </w:t>
            </w:r>
            <w:r>
              <w:rPr>
                <w:rFonts w:ascii="Times New Roman" w:hAnsi="Times New Roman" w:cs="Times New Roman"/>
                <w:szCs w:val="24"/>
                <w:lang w:val="en-US"/>
              </w:rPr>
              <w:t>4</w:t>
            </w:r>
          </w:p>
        </w:tc>
        <w:tc>
          <w:tcPr>
            <w:tcW w:w="2718" w:type="dxa"/>
          </w:tcPr>
          <w:p w14:paraId="0CBDFEDB" w14:textId="77777777" w:rsidR="00DE6D2E" w:rsidRDefault="00DE6D2E" w:rsidP="00DE6D2E">
            <w:pPr>
              <w:rPr>
                <w:lang w:val="en-US"/>
              </w:rPr>
            </w:pPr>
            <w:r>
              <w:rPr>
                <w:lang w:val="en-US"/>
              </w:rPr>
              <w:t>79 Derajat</w:t>
            </w:r>
          </w:p>
        </w:tc>
        <w:tc>
          <w:tcPr>
            <w:tcW w:w="2718" w:type="dxa"/>
          </w:tcPr>
          <w:p w14:paraId="6FE6C364" w14:textId="77777777" w:rsidR="00DE6D2E" w:rsidRDefault="00DE6D2E" w:rsidP="00DE6D2E">
            <w:pPr>
              <w:rPr>
                <w:lang w:val="en-US"/>
              </w:rPr>
            </w:pPr>
            <w:r>
              <w:rPr>
                <w:lang w:val="en-US"/>
              </w:rPr>
              <w:t>1.50 Detik</w:t>
            </w:r>
          </w:p>
        </w:tc>
      </w:tr>
      <w:tr w:rsidR="00DE6D2E" w14:paraId="66F2582D" w14:textId="77777777" w:rsidTr="00DE6D2E">
        <w:tc>
          <w:tcPr>
            <w:tcW w:w="2718" w:type="dxa"/>
          </w:tcPr>
          <w:p w14:paraId="4E986B18" w14:textId="77777777" w:rsidR="00DE6D2E" w:rsidRPr="002927DF" w:rsidRDefault="00DE6D2E" w:rsidP="00DE6D2E">
            <w:pPr>
              <w:rPr>
                <w:rFonts w:ascii="Times New Roman" w:hAnsi="Times New Roman" w:cs="Times New Roman"/>
                <w:szCs w:val="24"/>
                <w:lang w:val="en-US"/>
              </w:rPr>
            </w:pPr>
            <w:r w:rsidRPr="00EC2707">
              <w:rPr>
                <w:rFonts w:ascii="Times New Roman" w:hAnsi="Times New Roman" w:cs="Times New Roman"/>
                <w:szCs w:val="24"/>
              </w:rPr>
              <w:t>P</w:t>
            </w:r>
            <w:r>
              <w:rPr>
                <w:rFonts w:ascii="Times New Roman" w:hAnsi="Times New Roman" w:cs="Times New Roman"/>
                <w:szCs w:val="24"/>
              </w:rPr>
              <w:t>e</w:t>
            </w:r>
            <w:r>
              <w:rPr>
                <w:rFonts w:ascii="Times New Roman" w:hAnsi="Times New Roman" w:cs="Times New Roman"/>
                <w:szCs w:val="24"/>
                <w:lang w:val="en-US"/>
              </w:rPr>
              <w:t>ngujia</w:t>
            </w:r>
            <w:r>
              <w:rPr>
                <w:rFonts w:ascii="Times New Roman" w:hAnsi="Times New Roman" w:cs="Times New Roman"/>
                <w:szCs w:val="24"/>
              </w:rPr>
              <w:t>n</w:t>
            </w:r>
            <w:r w:rsidRPr="00EC2707">
              <w:rPr>
                <w:rFonts w:ascii="Times New Roman" w:hAnsi="Times New Roman" w:cs="Times New Roman"/>
                <w:szCs w:val="24"/>
              </w:rPr>
              <w:t xml:space="preserve"> </w:t>
            </w:r>
            <w:r>
              <w:rPr>
                <w:rFonts w:ascii="Times New Roman" w:hAnsi="Times New Roman" w:cs="Times New Roman"/>
                <w:szCs w:val="24"/>
                <w:lang w:val="en-US"/>
              </w:rPr>
              <w:t>5</w:t>
            </w:r>
          </w:p>
        </w:tc>
        <w:tc>
          <w:tcPr>
            <w:tcW w:w="2718" w:type="dxa"/>
          </w:tcPr>
          <w:p w14:paraId="48514619" w14:textId="77777777" w:rsidR="00DE6D2E" w:rsidRDefault="00DE6D2E" w:rsidP="00DE6D2E">
            <w:pPr>
              <w:rPr>
                <w:lang w:val="en-US"/>
              </w:rPr>
            </w:pPr>
            <w:r>
              <w:rPr>
                <w:lang w:val="en-US"/>
              </w:rPr>
              <w:t>80 Derajat</w:t>
            </w:r>
          </w:p>
        </w:tc>
        <w:tc>
          <w:tcPr>
            <w:tcW w:w="2718" w:type="dxa"/>
          </w:tcPr>
          <w:p w14:paraId="70FAF769" w14:textId="77777777" w:rsidR="00DE6D2E" w:rsidRDefault="00DE6D2E" w:rsidP="00DE6D2E">
            <w:pPr>
              <w:rPr>
                <w:lang w:val="en-US"/>
              </w:rPr>
            </w:pPr>
            <w:r>
              <w:rPr>
                <w:lang w:val="en-US"/>
              </w:rPr>
              <w:t xml:space="preserve">1.66 Detik </w:t>
            </w:r>
          </w:p>
        </w:tc>
      </w:tr>
      <w:tr w:rsidR="00DE6D2E" w14:paraId="67E0A3CC" w14:textId="77777777" w:rsidTr="00DE6D2E">
        <w:tc>
          <w:tcPr>
            <w:tcW w:w="2718" w:type="dxa"/>
          </w:tcPr>
          <w:p w14:paraId="7A2D98E0" w14:textId="77777777" w:rsidR="00DE6D2E" w:rsidRPr="002F05C2" w:rsidRDefault="00DE6D2E" w:rsidP="00DE6D2E">
            <w:pPr>
              <w:rPr>
                <w:rFonts w:ascii="Times New Roman" w:hAnsi="Times New Roman" w:cs="Times New Roman"/>
                <w:b/>
                <w:bCs/>
                <w:i/>
                <w:iCs/>
                <w:szCs w:val="24"/>
                <w:lang w:val="en-US"/>
              </w:rPr>
            </w:pPr>
            <w:r w:rsidRPr="002F05C2">
              <w:rPr>
                <w:rFonts w:ascii="Times New Roman" w:hAnsi="Times New Roman" w:cs="Times New Roman"/>
                <w:b/>
                <w:bCs/>
                <w:i/>
                <w:iCs/>
                <w:szCs w:val="24"/>
                <w:lang w:val="en-US"/>
              </w:rPr>
              <w:t>Rata-rata</w:t>
            </w:r>
          </w:p>
        </w:tc>
        <w:tc>
          <w:tcPr>
            <w:tcW w:w="2718" w:type="dxa"/>
          </w:tcPr>
          <w:p w14:paraId="424EC41C" w14:textId="77777777" w:rsidR="00DE6D2E" w:rsidRDefault="00DE6D2E" w:rsidP="00DE6D2E">
            <w:pPr>
              <w:rPr>
                <w:lang w:val="en-US"/>
              </w:rPr>
            </w:pPr>
            <w:r>
              <w:rPr>
                <w:lang w:val="en-US"/>
              </w:rPr>
              <w:t>80 Derajat</w:t>
            </w:r>
          </w:p>
        </w:tc>
        <w:tc>
          <w:tcPr>
            <w:tcW w:w="2718" w:type="dxa"/>
          </w:tcPr>
          <w:p w14:paraId="62C62E07" w14:textId="77777777" w:rsidR="00DE6D2E" w:rsidRDefault="00DE6D2E" w:rsidP="00DE6D2E">
            <w:pPr>
              <w:rPr>
                <w:lang w:val="en-US"/>
              </w:rPr>
            </w:pPr>
            <w:r>
              <w:rPr>
                <w:lang w:val="en-US"/>
              </w:rPr>
              <w:t>1.67 Detik</w:t>
            </w:r>
          </w:p>
        </w:tc>
      </w:tr>
    </w:tbl>
    <w:p w14:paraId="2FF8C079" w14:textId="77777777" w:rsidR="00DE6D2E" w:rsidRDefault="00DE6D2E" w:rsidP="00DE6D2E">
      <w:pPr>
        <w:rPr>
          <w:lang w:val="en-US"/>
        </w:rPr>
      </w:pPr>
    </w:p>
    <w:p w14:paraId="7ADAB2D1" w14:textId="558BAD89" w:rsidR="007348DF" w:rsidRDefault="007348DF" w:rsidP="007348DF">
      <w:pPr>
        <w:rPr>
          <w:lang w:val="en-US"/>
        </w:rPr>
      </w:pPr>
      <w:r>
        <w:rPr>
          <w:lang w:val="en-US"/>
        </w:rPr>
        <w:t>Berdasarkan tabel pengujian dan pengukuran diatas, telah di lakukan beberapa pengujian untuk pembukaan katup sebesar 100%. Kemudian setiap pengujian memperoleh nilai yang berbeda atau tidak tetap. Mulai dari pengujian pertama mendapatkan hasil putaran sebesar 80 derajat dengan waktu 1.66 detik, pengujian ketiga dan kelima mendapatkan hasil yang sama, akan tetapi pengujian kedua dan keempat memperoleh hasil yang berbeda yaitu 81 derajat dengan waktu 1.87 detik dan 79 derajat dengan waktu 1.50 detik. Kemudian dari situlah ditarik kesimpulan untuk mengambil nilai rata-ratanya dan diperoleh nilai rata-rata pada pembukaan katup sebesar 100% adalah 80 Derajat dengan waktu tempuh 1.67 Detik.</w:t>
      </w:r>
    </w:p>
    <w:p w14:paraId="08F6276A" w14:textId="77777777" w:rsidR="00DE6D2E" w:rsidRDefault="00DE6D2E" w:rsidP="00DE6D2E">
      <w:pPr>
        <w:rPr>
          <w:lang w:val="en-US"/>
        </w:rPr>
      </w:pPr>
    </w:p>
    <w:p w14:paraId="282F7F29" w14:textId="77777777" w:rsidR="002927DF" w:rsidRDefault="002927DF" w:rsidP="002927DF">
      <w:pPr>
        <w:rPr>
          <w:lang w:val="en-US"/>
        </w:rPr>
      </w:pPr>
    </w:p>
    <w:p w14:paraId="7117CD86" w14:textId="5475207B" w:rsidR="0079096B" w:rsidRPr="003C12D8" w:rsidRDefault="0079096B" w:rsidP="0079096B">
      <w:pPr>
        <w:pStyle w:val="Heading1"/>
      </w:pPr>
      <w:r w:rsidRPr="003C12D8">
        <w:fldChar w:fldCharType="begin"/>
      </w:r>
      <w:r w:rsidRPr="00F82BB7">
        <w:instrText xml:space="preserve"> Seq chapter \h </w:instrText>
      </w:r>
      <w:r w:rsidRPr="003C12D8">
        <w:fldChar w:fldCharType="end"/>
      </w:r>
      <w:r w:rsidRPr="003C12D8">
        <w:br/>
      </w:r>
      <w:bookmarkStart w:id="125" w:name="_Toc11187758"/>
      <w:bookmarkStart w:id="126" w:name="_Toc18403762"/>
      <w:r>
        <w:t>PENUTUP</w:t>
      </w:r>
      <w:bookmarkEnd w:id="125"/>
      <w:bookmarkEnd w:id="126"/>
    </w:p>
    <w:p w14:paraId="39348BA3" w14:textId="183E1386" w:rsidR="0079096B" w:rsidRDefault="0079096B" w:rsidP="0079096B">
      <w:pPr>
        <w:rPr>
          <w:lang w:val="en-US"/>
        </w:rPr>
      </w:pPr>
    </w:p>
    <w:p w14:paraId="207FA917" w14:textId="21D1FA46" w:rsidR="0079096B" w:rsidRDefault="0079096B" w:rsidP="0079096B">
      <w:pPr>
        <w:pStyle w:val="Heading2"/>
      </w:pPr>
      <w:bookmarkStart w:id="127" w:name="_Toc11187759"/>
      <w:bookmarkStart w:id="128" w:name="_Toc18403763"/>
      <w:r>
        <w:t>Kesimpulan</w:t>
      </w:r>
      <w:bookmarkEnd w:id="127"/>
      <w:bookmarkEnd w:id="128"/>
    </w:p>
    <w:p w14:paraId="285A9C77" w14:textId="5FA674E3" w:rsidR="00F5772C" w:rsidRDefault="00F5772C" w:rsidP="009F31B8">
      <w:pPr>
        <w:ind w:left="720"/>
        <w:rPr>
          <w:lang w:val="en-US"/>
        </w:rPr>
      </w:pPr>
      <w:r>
        <w:rPr>
          <w:lang w:val="en-US"/>
        </w:rPr>
        <w:t xml:space="preserve">Dengan </w:t>
      </w:r>
      <w:r w:rsidR="00447258">
        <w:rPr>
          <w:lang w:val="en-US"/>
        </w:rPr>
        <w:t>T</w:t>
      </w:r>
      <w:r>
        <w:rPr>
          <w:lang w:val="en-US"/>
        </w:rPr>
        <w:t xml:space="preserve">ugas </w:t>
      </w:r>
      <w:r w:rsidR="00447258">
        <w:rPr>
          <w:lang w:val="en-US"/>
        </w:rPr>
        <w:t>A</w:t>
      </w:r>
      <w:r>
        <w:rPr>
          <w:lang w:val="en-US"/>
        </w:rPr>
        <w:t xml:space="preserve">khir </w:t>
      </w:r>
      <w:r w:rsidR="00447258">
        <w:rPr>
          <w:lang w:val="en-US"/>
        </w:rPr>
        <w:t xml:space="preserve">ini </w:t>
      </w:r>
      <w:r>
        <w:rPr>
          <w:lang w:val="en-US"/>
        </w:rPr>
        <w:t xml:space="preserve">yang berjudul </w:t>
      </w:r>
      <w:r w:rsidRPr="00447258">
        <w:rPr>
          <w:b/>
          <w:bCs/>
          <w:lang w:val="en-US"/>
        </w:rPr>
        <w:t>“</w:t>
      </w:r>
      <w:r w:rsidR="00447258" w:rsidRPr="00447258">
        <w:rPr>
          <w:b/>
          <w:bCs/>
          <w:lang w:val="en-US"/>
        </w:rPr>
        <w:t>KONTROL BUKA TUTUP KATUP TERUKUR MENGGUNAKAN ANDROID BERBASIS MIKROKONTROLER ARDUINO</w:t>
      </w:r>
      <w:r w:rsidRPr="00447258">
        <w:rPr>
          <w:b/>
          <w:bCs/>
          <w:lang w:val="en-US"/>
        </w:rPr>
        <w:t>”</w:t>
      </w:r>
      <w:r w:rsidRPr="003012D5">
        <w:rPr>
          <w:b/>
          <w:bCs/>
          <w:lang w:val="en-US"/>
        </w:rPr>
        <w:t xml:space="preserve"> </w:t>
      </w:r>
      <w:r>
        <w:rPr>
          <w:lang w:val="en-US"/>
        </w:rPr>
        <w:t>penulis mengambil kesimpulan sebagai berikut :</w:t>
      </w:r>
    </w:p>
    <w:p w14:paraId="0FDF169D" w14:textId="25A1100A" w:rsidR="00447258" w:rsidRDefault="00447258" w:rsidP="005C7BC7">
      <w:pPr>
        <w:pStyle w:val="ListParagraph"/>
        <w:numPr>
          <w:ilvl w:val="0"/>
          <w:numId w:val="20"/>
        </w:numPr>
        <w:rPr>
          <w:lang w:val="en-US"/>
        </w:rPr>
      </w:pPr>
      <w:r>
        <w:rPr>
          <w:lang w:val="en-US"/>
        </w:rPr>
        <w:t>Alat ini</w:t>
      </w:r>
      <w:r w:rsidR="00D444A9">
        <w:rPr>
          <w:lang w:val="en-US"/>
        </w:rPr>
        <w:t xml:space="preserve"> </w:t>
      </w:r>
      <w:r w:rsidR="0017083E">
        <w:rPr>
          <w:lang w:val="en-US"/>
        </w:rPr>
        <w:t>mengg</w:t>
      </w:r>
      <w:r w:rsidR="00E645EA">
        <w:rPr>
          <w:lang w:val="en-US"/>
        </w:rPr>
        <w:t>er</w:t>
      </w:r>
      <w:r w:rsidR="0017083E">
        <w:rPr>
          <w:lang w:val="en-US"/>
        </w:rPr>
        <w:t>ak</w:t>
      </w:r>
      <w:r w:rsidR="00E645EA">
        <w:rPr>
          <w:lang w:val="en-US"/>
        </w:rPr>
        <w:t>k</w:t>
      </w:r>
      <w:r w:rsidR="0017083E">
        <w:rPr>
          <w:lang w:val="en-US"/>
        </w:rPr>
        <w:t>an katup air</w:t>
      </w:r>
      <w:r w:rsidR="00E645EA">
        <w:rPr>
          <w:lang w:val="en-US"/>
        </w:rPr>
        <w:t xml:space="preserve"> menggunakan servo</w:t>
      </w:r>
      <w:r w:rsidR="009F31B8">
        <w:rPr>
          <w:lang w:val="en-US"/>
        </w:rPr>
        <w:t>.</w:t>
      </w:r>
    </w:p>
    <w:p w14:paraId="5ABE4EAB" w14:textId="23694353" w:rsidR="00D444A9" w:rsidRDefault="00E645EA" w:rsidP="005C7BC7">
      <w:pPr>
        <w:pStyle w:val="ListParagraph"/>
        <w:numPr>
          <w:ilvl w:val="0"/>
          <w:numId w:val="20"/>
        </w:numPr>
        <w:rPr>
          <w:lang w:val="en-US"/>
        </w:rPr>
      </w:pPr>
      <w:r>
        <w:rPr>
          <w:lang w:val="en-US"/>
        </w:rPr>
        <w:t>Servo dapat diatur putarannya sesuai dengan perintah yang dimasukkan dari aplikasi</w:t>
      </w:r>
      <w:r w:rsidR="009F31B8">
        <w:rPr>
          <w:lang w:val="en-US"/>
        </w:rPr>
        <w:t>.</w:t>
      </w:r>
    </w:p>
    <w:p w14:paraId="06AF98F4" w14:textId="74F013DC" w:rsidR="00447258" w:rsidRPr="009F31B8" w:rsidRDefault="00304F65" w:rsidP="009F31B8">
      <w:pPr>
        <w:pStyle w:val="ListParagraph"/>
        <w:numPr>
          <w:ilvl w:val="0"/>
          <w:numId w:val="20"/>
        </w:numPr>
        <w:rPr>
          <w:lang w:val="en-US"/>
        </w:rPr>
      </w:pPr>
      <w:r>
        <w:rPr>
          <w:lang w:val="en-US"/>
        </w:rPr>
        <w:t>Alat ini menggunakan bluetooth sebagai media pengiriman data dari aplikasi</w:t>
      </w:r>
      <w:r w:rsidR="009F31B8">
        <w:rPr>
          <w:lang w:val="en-US"/>
        </w:rPr>
        <w:t>.</w:t>
      </w:r>
    </w:p>
    <w:p w14:paraId="25A3E8D5" w14:textId="77777777" w:rsidR="00411362" w:rsidRDefault="00411362" w:rsidP="00411362">
      <w:pPr>
        <w:ind w:firstLine="720"/>
        <w:rPr>
          <w:lang w:val="en-US"/>
        </w:rPr>
      </w:pPr>
    </w:p>
    <w:p w14:paraId="0D64C092" w14:textId="2E62816B" w:rsidR="0079096B" w:rsidRDefault="0079096B" w:rsidP="0079096B">
      <w:pPr>
        <w:pStyle w:val="Heading2"/>
      </w:pPr>
      <w:bookmarkStart w:id="129" w:name="_Toc11187760"/>
      <w:bookmarkStart w:id="130" w:name="_Toc18403764"/>
      <w:r>
        <w:t>Saran</w:t>
      </w:r>
      <w:bookmarkEnd w:id="129"/>
      <w:bookmarkEnd w:id="130"/>
    </w:p>
    <w:p w14:paraId="647B812F" w14:textId="5BB3DB3A" w:rsidR="0079096B" w:rsidRDefault="00447258" w:rsidP="009F31B8">
      <w:pPr>
        <w:ind w:left="720"/>
        <w:rPr>
          <w:lang w:val="en-US"/>
        </w:rPr>
      </w:pPr>
      <w:r>
        <w:rPr>
          <w:lang w:val="en-US"/>
        </w:rPr>
        <w:t xml:space="preserve">Saran penulis untuk Tugas Akhir ini </w:t>
      </w:r>
      <w:r w:rsidR="009F31B8">
        <w:rPr>
          <w:lang w:val="en-US"/>
        </w:rPr>
        <w:t>ialah</w:t>
      </w:r>
      <w:r w:rsidR="000D0981">
        <w:rPr>
          <w:lang w:val="en-US"/>
        </w:rPr>
        <w:t>,</w:t>
      </w:r>
      <w:r w:rsidR="009F31B8">
        <w:rPr>
          <w:lang w:val="en-US"/>
        </w:rPr>
        <w:t xml:space="preserve"> agar </w:t>
      </w:r>
      <w:r w:rsidR="000D0981">
        <w:rPr>
          <w:lang w:val="en-US"/>
        </w:rPr>
        <w:t xml:space="preserve">kedepannya alat ini </w:t>
      </w:r>
      <w:r w:rsidR="009F31B8">
        <w:rPr>
          <w:lang w:val="en-US"/>
        </w:rPr>
        <w:t>bisa dikembangkan lagi</w:t>
      </w:r>
      <w:r>
        <w:rPr>
          <w:lang w:val="en-US"/>
        </w:rPr>
        <w:t xml:space="preserve"> </w:t>
      </w:r>
      <w:r w:rsidR="009F31B8">
        <w:rPr>
          <w:lang w:val="en-US"/>
        </w:rPr>
        <w:t>seperti :</w:t>
      </w:r>
    </w:p>
    <w:p w14:paraId="5AE0B721" w14:textId="708F00DB" w:rsidR="00447258" w:rsidRDefault="009F31B8" w:rsidP="005C7BC7">
      <w:pPr>
        <w:pStyle w:val="ListParagraph"/>
        <w:numPr>
          <w:ilvl w:val="0"/>
          <w:numId w:val="20"/>
        </w:numPr>
        <w:rPr>
          <w:lang w:val="en-US"/>
        </w:rPr>
      </w:pPr>
      <w:r>
        <w:rPr>
          <w:lang w:val="en-US"/>
        </w:rPr>
        <w:t>Menggunakan jaringan Wi-Fi agar jangkauannya lebih luas.</w:t>
      </w:r>
    </w:p>
    <w:p w14:paraId="311DEB59" w14:textId="2415DD5E" w:rsidR="000D0981" w:rsidRPr="000D0981" w:rsidRDefault="000D0981" w:rsidP="000D0981">
      <w:pPr>
        <w:pStyle w:val="ListParagraph"/>
        <w:numPr>
          <w:ilvl w:val="0"/>
          <w:numId w:val="20"/>
        </w:numPr>
        <w:rPr>
          <w:lang w:val="en-US"/>
        </w:rPr>
      </w:pPr>
      <w:r>
        <w:rPr>
          <w:lang w:val="en-US"/>
        </w:rPr>
        <w:t>Bisa diaplikasikan pada berbagai jenis katup.</w:t>
      </w:r>
    </w:p>
    <w:p w14:paraId="2DCA6530" w14:textId="77777777" w:rsidR="009C5018" w:rsidRDefault="009C5018" w:rsidP="00D52C87">
      <w:pPr>
        <w:pStyle w:val="ListParagraph"/>
        <w:rPr>
          <w:lang w:val="en-US"/>
        </w:rPr>
      </w:pPr>
    </w:p>
    <w:p w14:paraId="48989CCE" w14:textId="77777777" w:rsidR="008F027C" w:rsidRDefault="008F027C" w:rsidP="009C5018">
      <w:pPr>
        <w:pStyle w:val="Head"/>
        <w:sectPr w:rsidR="008F027C" w:rsidSect="00066EB2">
          <w:footerReference w:type="default" r:id="rId49"/>
          <w:pgSz w:w="11907" w:h="16840" w:code="9"/>
          <w:pgMar w:top="2268" w:right="1701" w:bottom="1701" w:left="2268" w:header="720" w:footer="720" w:gutter="0"/>
          <w:pgNumType w:start="1"/>
          <w:cols w:space="720"/>
          <w:docGrid w:linePitch="360"/>
        </w:sectPr>
      </w:pPr>
    </w:p>
    <w:p w14:paraId="7E687944" w14:textId="77777777" w:rsidR="006867C9" w:rsidRPr="00723837" w:rsidRDefault="003B3FDA" w:rsidP="006867C9">
      <w:pPr>
        <w:pStyle w:val="Head"/>
      </w:pPr>
      <w:bookmarkStart w:id="131" w:name="_Toc532959970"/>
      <w:bookmarkStart w:id="132" w:name="_Toc11187761"/>
      <w:bookmarkStart w:id="133" w:name="_Toc18403765"/>
      <w:r>
        <w:t>DAFTAR PUSTAKA</w:t>
      </w:r>
      <w:bookmarkEnd w:id="131"/>
      <w:bookmarkEnd w:id="132"/>
      <w:bookmarkEnd w:id="133"/>
    </w:p>
    <w:p w14:paraId="1E9DF0AA" w14:textId="0DEB3F93" w:rsidR="006867C9" w:rsidRDefault="006867C9" w:rsidP="006867C9">
      <w:pPr>
        <w:ind w:left="720" w:hanging="720"/>
        <w:rPr>
          <w:rFonts w:ascii="Times New Roman" w:eastAsia="Times New Roman" w:hAnsi="Times New Roman" w:cs="Times New Roman"/>
          <w:szCs w:val="24"/>
          <w:lang w:val="en-US"/>
        </w:rPr>
      </w:pPr>
    </w:p>
    <w:p w14:paraId="24E1D04C" w14:textId="6D9D517F" w:rsidR="000B0D9D" w:rsidRDefault="000B0D9D" w:rsidP="006867C9">
      <w:pPr>
        <w:ind w:left="720" w:hanging="720"/>
        <w:rPr>
          <w:rFonts w:ascii="Times New Roman" w:eastAsia="Times New Roman" w:hAnsi="Times New Roman" w:cs="Times New Roman"/>
          <w:i/>
          <w:iCs/>
          <w:szCs w:val="24"/>
          <w:lang w:val="en-US"/>
        </w:rPr>
      </w:pPr>
      <w:r>
        <w:rPr>
          <w:rFonts w:ascii="Times New Roman" w:eastAsia="Times New Roman" w:hAnsi="Times New Roman" w:cs="Times New Roman"/>
          <w:szCs w:val="24"/>
          <w:lang w:val="en-US"/>
        </w:rPr>
        <w:t>Baxter, R., Hasting, N., Law</w:t>
      </w:r>
      <w:r w:rsidR="00D61187">
        <w:rPr>
          <w:rFonts w:ascii="Times New Roman" w:eastAsia="Times New Roman" w:hAnsi="Times New Roman" w:cs="Times New Roman"/>
          <w:szCs w:val="24"/>
          <w:lang w:val="en-US"/>
        </w:rPr>
        <w:t xml:space="preserve">, A. &amp; Glass, E. J. 2008. Panduan Praktis Aduino Untuk Pemula. </w:t>
      </w:r>
      <w:r w:rsidR="00D61187">
        <w:rPr>
          <w:rFonts w:ascii="Times New Roman" w:eastAsia="Times New Roman" w:hAnsi="Times New Roman" w:cs="Times New Roman"/>
          <w:i/>
          <w:iCs/>
          <w:szCs w:val="24"/>
          <w:lang w:val="en-US"/>
        </w:rPr>
        <w:t>Animal Genetics.</w:t>
      </w:r>
    </w:p>
    <w:p w14:paraId="474C545F" w14:textId="5C644662" w:rsidR="00D61187" w:rsidRDefault="00D61187" w:rsidP="006867C9">
      <w:pPr>
        <w:ind w:left="720" w:hanging="720"/>
        <w:rPr>
          <w:rFonts w:ascii="Times New Roman" w:eastAsia="Times New Roman" w:hAnsi="Times New Roman" w:cs="Times New Roman"/>
          <w:i/>
          <w:iCs/>
          <w:szCs w:val="24"/>
          <w:lang w:val="en-US"/>
        </w:rPr>
      </w:pPr>
      <w:r>
        <w:rPr>
          <w:rFonts w:ascii="Times New Roman" w:eastAsia="Times New Roman" w:hAnsi="Times New Roman" w:cs="Times New Roman"/>
          <w:szCs w:val="24"/>
          <w:lang w:val="en-US"/>
        </w:rPr>
        <w:t xml:space="preserve">Budiharto, W. &amp; Rizal, G. 2007. 12 Proyek Mikrokontroler Untuk Pemula. </w:t>
      </w:r>
      <w:r>
        <w:rPr>
          <w:rFonts w:ascii="Times New Roman" w:eastAsia="Times New Roman" w:hAnsi="Times New Roman" w:cs="Times New Roman"/>
          <w:i/>
          <w:iCs/>
          <w:szCs w:val="24"/>
          <w:lang w:val="en-US"/>
        </w:rPr>
        <w:t>Elektronika &amp; Pemrograman.</w:t>
      </w:r>
    </w:p>
    <w:p w14:paraId="0DECFAE4" w14:textId="4AD18A0E" w:rsidR="00622999" w:rsidRPr="00622999" w:rsidRDefault="00622999" w:rsidP="003D110C">
      <w:pPr>
        <w:ind w:left="720" w:hanging="720"/>
        <w:rPr>
          <w:rFonts w:ascii="Times New Roman" w:eastAsia="Times New Roman" w:hAnsi="Times New Roman"/>
          <w:szCs w:val="24"/>
          <w:lang w:val="en-US"/>
        </w:rPr>
      </w:pPr>
      <w:r>
        <w:rPr>
          <w:rFonts w:ascii="Times New Roman" w:eastAsia="Times New Roman" w:hAnsi="Times New Roman"/>
          <w:szCs w:val="24"/>
          <w:lang w:val="en-US"/>
        </w:rPr>
        <w:t xml:space="preserve">Istiyanto, E. J. </w:t>
      </w:r>
      <w:r>
        <w:rPr>
          <w:rFonts w:ascii="Times New Roman" w:eastAsia="Times New Roman" w:hAnsi="Times New Roman"/>
          <w:szCs w:val="24"/>
        </w:rPr>
        <w:t>2014</w:t>
      </w:r>
      <w:r>
        <w:rPr>
          <w:rFonts w:ascii="Times New Roman" w:eastAsia="Times New Roman" w:hAnsi="Times New Roman"/>
          <w:szCs w:val="24"/>
          <w:lang w:val="en-US"/>
        </w:rPr>
        <w:t>.</w:t>
      </w:r>
      <w:r>
        <w:rPr>
          <w:rFonts w:ascii="Times New Roman" w:eastAsia="Times New Roman" w:hAnsi="Times New Roman"/>
          <w:szCs w:val="24"/>
        </w:rPr>
        <w:t xml:space="preserve"> IDE Arduino. Pengantar Elektronika &amp; Instrumensil:</w:t>
      </w:r>
      <w:r w:rsidR="003D110C">
        <w:rPr>
          <w:rFonts w:ascii="Times New Roman" w:eastAsia="Times New Roman" w:hAnsi="Times New Roman"/>
          <w:szCs w:val="24"/>
          <w:lang w:val="en-US"/>
        </w:rPr>
        <w:t xml:space="preserve"> P</w:t>
      </w:r>
      <w:r>
        <w:rPr>
          <w:rFonts w:ascii="Times New Roman" w:eastAsia="Times New Roman" w:hAnsi="Times New Roman"/>
          <w:szCs w:val="24"/>
        </w:rPr>
        <w:t xml:space="preserve">endekatan </w:t>
      </w:r>
      <w:r w:rsidR="003D110C">
        <w:rPr>
          <w:rFonts w:ascii="Times New Roman" w:eastAsia="Times New Roman" w:hAnsi="Times New Roman"/>
          <w:szCs w:val="24"/>
          <w:lang w:val="en-US"/>
        </w:rPr>
        <w:t>P</w:t>
      </w:r>
      <w:r>
        <w:rPr>
          <w:rFonts w:ascii="Times New Roman" w:eastAsia="Times New Roman" w:hAnsi="Times New Roman"/>
          <w:szCs w:val="24"/>
        </w:rPr>
        <w:t xml:space="preserve">roject </w:t>
      </w:r>
      <w:r w:rsidR="003D110C">
        <w:rPr>
          <w:rFonts w:ascii="Times New Roman" w:eastAsia="Times New Roman" w:hAnsi="Times New Roman"/>
          <w:szCs w:val="24"/>
          <w:lang w:val="en-US"/>
        </w:rPr>
        <w:t>A</w:t>
      </w:r>
      <w:r>
        <w:rPr>
          <w:rFonts w:ascii="Times New Roman" w:eastAsia="Times New Roman" w:hAnsi="Times New Roman"/>
          <w:szCs w:val="24"/>
        </w:rPr>
        <w:t xml:space="preserve">rduino &amp; </w:t>
      </w:r>
      <w:r w:rsidR="003D110C">
        <w:rPr>
          <w:rFonts w:ascii="Times New Roman" w:eastAsia="Times New Roman" w:hAnsi="Times New Roman"/>
          <w:szCs w:val="24"/>
          <w:lang w:val="en-US"/>
        </w:rPr>
        <w:t>A</w:t>
      </w:r>
      <w:r>
        <w:rPr>
          <w:rFonts w:ascii="Times New Roman" w:eastAsia="Times New Roman" w:hAnsi="Times New Roman"/>
          <w:szCs w:val="24"/>
        </w:rPr>
        <w:t>ndroid</w:t>
      </w:r>
      <w:r>
        <w:rPr>
          <w:rFonts w:ascii="Times New Roman" w:eastAsia="Times New Roman" w:hAnsi="Times New Roman"/>
          <w:szCs w:val="24"/>
          <w:lang w:val="en-US"/>
        </w:rPr>
        <w:t>.</w:t>
      </w:r>
    </w:p>
    <w:p w14:paraId="1E7639DB" w14:textId="6655C1BD" w:rsidR="00D61187" w:rsidRDefault="00D61187" w:rsidP="006867C9">
      <w:pPr>
        <w:ind w:left="720" w:hanging="720"/>
        <w:rPr>
          <w:rFonts w:ascii="Times New Roman" w:eastAsia="Times New Roman" w:hAnsi="Times New Roman" w:cs="Times New Roman"/>
          <w:szCs w:val="24"/>
          <w:lang w:val="en-US"/>
        </w:rPr>
      </w:pPr>
      <w:r>
        <w:rPr>
          <w:rFonts w:ascii="Times New Roman" w:eastAsia="Times New Roman" w:hAnsi="Times New Roman" w:cs="Times New Roman"/>
          <w:szCs w:val="24"/>
          <w:lang w:val="en-US"/>
        </w:rPr>
        <w:t xml:space="preserve">Tobergte, D. R. &amp; Curtis, S. 2003. Arduino Uno. </w:t>
      </w:r>
      <w:r>
        <w:rPr>
          <w:rFonts w:ascii="Times New Roman" w:eastAsia="Times New Roman" w:hAnsi="Times New Roman" w:cs="Times New Roman"/>
          <w:i/>
          <w:iCs/>
          <w:szCs w:val="24"/>
          <w:lang w:val="en-US"/>
        </w:rPr>
        <w:t>Journal of Chemical Information and Modeling</w:t>
      </w:r>
      <w:r>
        <w:rPr>
          <w:rFonts w:ascii="Times New Roman" w:eastAsia="Times New Roman" w:hAnsi="Times New Roman" w:cs="Times New Roman"/>
          <w:szCs w:val="24"/>
          <w:lang w:val="en-US"/>
        </w:rPr>
        <w:t>.</w:t>
      </w:r>
    </w:p>
    <w:p w14:paraId="02F66274" w14:textId="1A82DCAC" w:rsidR="003D110C" w:rsidRDefault="003D110C" w:rsidP="003D110C">
      <w:pPr>
        <w:ind w:left="720" w:hanging="720"/>
        <w:rPr>
          <w:rFonts w:ascii="Times New Roman" w:eastAsia="Times New Roman" w:hAnsi="Times New Roman" w:cs="Times New Roman"/>
          <w:szCs w:val="24"/>
          <w:lang w:val="en-US"/>
        </w:rPr>
      </w:pPr>
      <w:r>
        <w:rPr>
          <w:rFonts w:ascii="Times New Roman" w:eastAsia="Times New Roman" w:hAnsi="Times New Roman" w:cs="Times New Roman"/>
          <w:szCs w:val="24"/>
          <w:lang w:val="en-US"/>
        </w:rPr>
        <w:t xml:space="preserve">Pujar. (2013). </w:t>
      </w:r>
      <w:hyperlink r:id="rId50" w:history="1">
        <w:r w:rsidRPr="002349D8">
          <w:rPr>
            <w:rStyle w:val="Hyperlink"/>
            <w:bCs/>
            <w:i/>
            <w:color w:val="auto"/>
            <w:u w:val="none"/>
          </w:rPr>
          <w:t xml:space="preserve">Spesifikasi dan </w:t>
        </w:r>
        <w:r>
          <w:rPr>
            <w:rStyle w:val="Hyperlink"/>
            <w:bCs/>
            <w:i/>
            <w:color w:val="auto"/>
            <w:u w:val="none"/>
            <w:lang w:val="en-US"/>
          </w:rPr>
          <w:t>P</w:t>
        </w:r>
        <w:r w:rsidRPr="002349D8">
          <w:rPr>
            <w:rStyle w:val="Hyperlink"/>
            <w:bCs/>
            <w:i/>
            <w:color w:val="auto"/>
            <w:u w:val="none"/>
          </w:rPr>
          <w:t xml:space="preserve">engertian </w:t>
        </w:r>
        <w:r>
          <w:rPr>
            <w:rStyle w:val="Hyperlink"/>
            <w:bCs/>
            <w:i/>
            <w:color w:val="auto"/>
            <w:u w:val="none"/>
            <w:lang w:val="en-US"/>
          </w:rPr>
          <w:t>M</w:t>
        </w:r>
        <w:r w:rsidRPr="002349D8">
          <w:rPr>
            <w:rStyle w:val="Hyperlink"/>
            <w:bCs/>
            <w:i/>
            <w:color w:val="auto"/>
            <w:u w:val="none"/>
          </w:rPr>
          <w:t xml:space="preserve">ikrokontroler </w:t>
        </w:r>
        <w:r>
          <w:rPr>
            <w:rStyle w:val="Hyperlink"/>
            <w:bCs/>
            <w:i/>
            <w:color w:val="auto"/>
            <w:u w:val="none"/>
            <w:lang w:val="en-US"/>
          </w:rPr>
          <w:t>A</w:t>
        </w:r>
        <w:r w:rsidRPr="002349D8">
          <w:rPr>
            <w:rStyle w:val="Hyperlink"/>
            <w:bCs/>
            <w:i/>
            <w:color w:val="auto"/>
            <w:u w:val="none"/>
          </w:rPr>
          <w:t xml:space="preserve">rduino </w:t>
        </w:r>
        <w:r>
          <w:rPr>
            <w:rStyle w:val="Hyperlink"/>
            <w:bCs/>
            <w:i/>
            <w:color w:val="auto"/>
            <w:u w:val="none"/>
            <w:lang w:val="en-US"/>
          </w:rPr>
          <w:t>U</w:t>
        </w:r>
        <w:r w:rsidRPr="002349D8">
          <w:rPr>
            <w:rStyle w:val="Hyperlink"/>
            <w:bCs/>
            <w:i/>
            <w:color w:val="auto"/>
            <w:u w:val="none"/>
          </w:rPr>
          <w:t>no</w:t>
        </w:r>
      </w:hyperlink>
      <w:r>
        <w:rPr>
          <w:i/>
          <w:lang w:val="en-US"/>
        </w:rPr>
        <w:t xml:space="preserve">. </w:t>
      </w:r>
      <w:r>
        <w:rPr>
          <w:lang w:val="en-US"/>
        </w:rPr>
        <w:t xml:space="preserve">Tersedia di </w:t>
      </w:r>
      <w:hyperlink r:id="rId51" w:history="1">
        <w:r w:rsidRPr="002349D8">
          <w:rPr>
            <w:rStyle w:val="Hyperlink"/>
            <w:rFonts w:ascii="Times New Roman" w:eastAsia="Times New Roman" w:hAnsi="Times New Roman" w:cs="Times New Roman"/>
            <w:color w:val="auto"/>
            <w:szCs w:val="24"/>
            <w:u w:val="none"/>
            <w:lang w:val="en-US"/>
          </w:rPr>
          <w:t>http://roboticbasics.blogspot.com/2016/01/spesifikasi-dan-pengertian-mikrokontroler-arduino-uno.html</w:t>
        </w:r>
      </w:hyperlink>
      <w:r>
        <w:rPr>
          <w:rFonts w:ascii="Times New Roman" w:eastAsia="Times New Roman" w:hAnsi="Times New Roman" w:cs="Times New Roman"/>
          <w:szCs w:val="24"/>
          <w:lang w:val="en-US"/>
        </w:rPr>
        <w:t>. [Diakses 23 Juni 2019]</w:t>
      </w:r>
    </w:p>
    <w:p w14:paraId="1A31860B" w14:textId="110561D9" w:rsidR="00D61187" w:rsidRDefault="00D61187" w:rsidP="006867C9">
      <w:pPr>
        <w:ind w:left="720" w:hanging="720"/>
        <w:rPr>
          <w:rFonts w:ascii="Times New Roman" w:eastAsia="Times New Roman" w:hAnsi="Times New Roman" w:cs="Times New Roman"/>
          <w:szCs w:val="24"/>
          <w:lang w:val="en-US"/>
        </w:rPr>
      </w:pPr>
      <w:r>
        <w:rPr>
          <w:rFonts w:ascii="Times New Roman" w:eastAsia="Times New Roman" w:hAnsi="Times New Roman" w:cs="Times New Roman"/>
          <w:szCs w:val="24"/>
          <w:lang w:val="en-US"/>
        </w:rPr>
        <w:t xml:space="preserve">Ahmad, F., Nugroho, D. &amp; Irawan, A. 2015. Rancang Bangun Alat Pembelajaran Mikrokontroler. </w:t>
      </w:r>
      <w:r>
        <w:rPr>
          <w:rFonts w:ascii="Times New Roman" w:eastAsia="Times New Roman" w:hAnsi="Times New Roman" w:cs="Times New Roman"/>
          <w:i/>
          <w:iCs/>
          <w:szCs w:val="24"/>
          <w:lang w:val="en-US"/>
        </w:rPr>
        <w:t xml:space="preserve">Jurnal PROSISKO, </w:t>
      </w:r>
      <w:r>
        <w:rPr>
          <w:rFonts w:ascii="Times New Roman" w:eastAsia="Times New Roman" w:hAnsi="Times New Roman" w:cs="Times New Roman"/>
          <w:szCs w:val="24"/>
          <w:lang w:val="en-US"/>
        </w:rPr>
        <w:t>Vol. 2</w:t>
      </w:r>
      <w:r w:rsidR="00622999">
        <w:rPr>
          <w:rFonts w:ascii="Times New Roman" w:eastAsia="Times New Roman" w:hAnsi="Times New Roman" w:cs="Times New Roman"/>
          <w:szCs w:val="24"/>
          <w:lang w:val="en-US"/>
        </w:rPr>
        <w:t xml:space="preserve"> No. (no. 1): hal. 10-18.</w:t>
      </w:r>
    </w:p>
    <w:p w14:paraId="168779BB" w14:textId="5F37B58E" w:rsidR="003D110C" w:rsidRPr="003D110C" w:rsidRDefault="003D110C" w:rsidP="003D110C">
      <w:pPr>
        <w:widowControl w:val="0"/>
        <w:autoSpaceDE w:val="0"/>
        <w:autoSpaceDN w:val="0"/>
        <w:adjustRightInd w:val="0"/>
        <w:ind w:left="720" w:hanging="720"/>
        <w:rPr>
          <w:rFonts w:ascii="Times New Roman" w:hAnsi="Times New Roman" w:cs="Times New Roman"/>
          <w:szCs w:val="24"/>
        </w:rPr>
      </w:pPr>
      <w:r w:rsidRPr="007E2D13">
        <w:rPr>
          <w:rFonts w:ascii="Times New Roman" w:hAnsi="Times New Roman" w:cs="Times New Roman"/>
          <w:szCs w:val="24"/>
        </w:rPr>
        <w:t>Junaidi, A. 2016. Internet of Things, Sejarah, Teknologi Dan Penerapannya.</w:t>
      </w:r>
      <w:r>
        <w:rPr>
          <w:rFonts w:ascii="Times New Roman" w:hAnsi="Times New Roman" w:cs="Times New Roman"/>
          <w:szCs w:val="24"/>
          <w:lang w:val="en-US"/>
        </w:rPr>
        <w:t xml:space="preserve"> </w:t>
      </w:r>
      <w:r w:rsidRPr="007E2D13">
        <w:rPr>
          <w:rFonts w:ascii="Times New Roman" w:hAnsi="Times New Roman" w:cs="Times New Roman"/>
          <w:i/>
          <w:iCs/>
          <w:szCs w:val="24"/>
        </w:rPr>
        <w:t>Jurnal Ilmiah Teknologi Informasi</w:t>
      </w:r>
      <w:r w:rsidRPr="007E2D13">
        <w:rPr>
          <w:rFonts w:ascii="Times New Roman" w:hAnsi="Times New Roman" w:cs="Times New Roman"/>
          <w:szCs w:val="24"/>
        </w:rPr>
        <w:t>.</w:t>
      </w:r>
    </w:p>
    <w:p w14:paraId="5D764ADD" w14:textId="1E22F10E" w:rsidR="003D110C" w:rsidRDefault="00622999" w:rsidP="003D110C">
      <w:pPr>
        <w:ind w:left="720" w:hanging="720"/>
        <w:rPr>
          <w:rFonts w:ascii="Times New Roman" w:eastAsia="Times New Roman" w:hAnsi="Times New Roman" w:cs="Times New Roman"/>
          <w:szCs w:val="24"/>
          <w:lang w:val="en-US"/>
        </w:rPr>
      </w:pPr>
      <w:r>
        <w:rPr>
          <w:rFonts w:ascii="Times New Roman" w:eastAsia="Times New Roman" w:hAnsi="Times New Roman" w:cs="Times New Roman"/>
          <w:szCs w:val="24"/>
          <w:lang w:val="en-US"/>
        </w:rPr>
        <w:t xml:space="preserve">Boham,  A. &amp; Rondonuwu, S. A. 2017. Penggunaan Smartphone Dalam Menunjang Aktivitas Perkuliahan Oleh Mahasiswa Fispol Unsrat Manado. </w:t>
      </w:r>
      <w:r>
        <w:rPr>
          <w:rFonts w:ascii="Times New Roman" w:eastAsia="Times New Roman" w:hAnsi="Times New Roman" w:cs="Times New Roman"/>
          <w:i/>
          <w:iCs/>
          <w:szCs w:val="24"/>
          <w:lang w:val="en-US"/>
        </w:rPr>
        <w:t xml:space="preserve">E-Journal Acta Diurna, </w:t>
      </w:r>
      <w:r>
        <w:rPr>
          <w:rFonts w:ascii="Times New Roman" w:eastAsia="Times New Roman" w:hAnsi="Times New Roman" w:cs="Times New Roman"/>
          <w:szCs w:val="24"/>
          <w:lang w:val="en-US"/>
        </w:rPr>
        <w:t>vol. VI (no. 2): hal. 1-15.</w:t>
      </w:r>
    </w:p>
    <w:p w14:paraId="3AB3E82E" w14:textId="77777777" w:rsidR="007D7596" w:rsidRDefault="007D7596" w:rsidP="007D7596">
      <w:pPr>
        <w:ind w:left="720" w:hanging="720"/>
        <w:rPr>
          <w:lang w:val="en-US"/>
        </w:rPr>
      </w:pPr>
      <w:r w:rsidRPr="00281253">
        <w:rPr>
          <w:lang w:val="en-US"/>
        </w:rPr>
        <w:t>Hariyanto</w:t>
      </w:r>
      <w:r>
        <w:rPr>
          <w:lang w:val="en-US"/>
        </w:rPr>
        <w:t>, D. P</w:t>
      </w:r>
      <w:r w:rsidRPr="00281253">
        <w:rPr>
          <w:lang w:val="en-US"/>
        </w:rPr>
        <w:t>.,</w:t>
      </w:r>
      <w:r>
        <w:rPr>
          <w:lang w:val="en-US"/>
        </w:rPr>
        <w:t xml:space="preserve"> </w:t>
      </w:r>
      <w:r w:rsidRPr="00281253">
        <w:rPr>
          <w:lang w:val="en-US"/>
        </w:rPr>
        <w:t>&amp; Cuswanto</w:t>
      </w:r>
      <w:r>
        <w:rPr>
          <w:lang w:val="en-US"/>
        </w:rPr>
        <w:t>,</w:t>
      </w:r>
      <w:r w:rsidRPr="00281253">
        <w:rPr>
          <w:lang w:val="en-US"/>
        </w:rPr>
        <w:t xml:space="preserve"> </w:t>
      </w:r>
      <w:r>
        <w:rPr>
          <w:lang w:val="en-US"/>
        </w:rPr>
        <w:t>A</w:t>
      </w:r>
      <w:r w:rsidRPr="00281253">
        <w:rPr>
          <w:lang w:val="en-US"/>
        </w:rPr>
        <w:t xml:space="preserve">. (2010). </w:t>
      </w:r>
      <w:r w:rsidRPr="00281253">
        <w:rPr>
          <w:i/>
          <w:lang w:val="en-US"/>
        </w:rPr>
        <w:t>Otomatisasi Pengisian Penampung Air Berbasis</w:t>
      </w:r>
      <w:r>
        <w:rPr>
          <w:i/>
          <w:lang w:val="en-US"/>
        </w:rPr>
        <w:t xml:space="preserve"> </w:t>
      </w:r>
      <w:r w:rsidRPr="00281253">
        <w:rPr>
          <w:i/>
          <w:lang w:val="en-US"/>
        </w:rPr>
        <w:t>Mikrokontroller A</w:t>
      </w:r>
      <w:r>
        <w:rPr>
          <w:i/>
          <w:lang w:val="en-US"/>
        </w:rPr>
        <w:t>T</w:t>
      </w:r>
      <w:r w:rsidRPr="00281253">
        <w:rPr>
          <w:i/>
          <w:lang w:val="en-US"/>
        </w:rPr>
        <w:t>8535</w:t>
      </w:r>
      <w:r>
        <w:rPr>
          <w:i/>
          <w:lang w:val="en-US"/>
        </w:rPr>
        <w:t xml:space="preserve">. </w:t>
      </w:r>
      <w:r>
        <w:rPr>
          <w:lang w:val="en-US"/>
        </w:rPr>
        <w:t>Tersedia di</w:t>
      </w:r>
    </w:p>
    <w:p w14:paraId="22DF01E8" w14:textId="40FE8E8D" w:rsidR="007D7596" w:rsidRDefault="00DE6D2E" w:rsidP="007D7596">
      <w:pPr>
        <w:ind w:left="720"/>
        <w:rPr>
          <w:lang w:val="en-US"/>
        </w:rPr>
      </w:pPr>
      <w:hyperlink r:id="rId52" w:history="1">
        <w:r w:rsidR="007D7596" w:rsidRPr="009D116D">
          <w:rPr>
            <w:rStyle w:val="Hyperlink"/>
            <w:color w:val="auto"/>
            <w:u w:val="none"/>
            <w:lang w:val="en-US"/>
          </w:rPr>
          <w:t>https://media.neliti.com/media/publications/250419-none-ca2df172.pdf</w:t>
        </w:r>
      </w:hyperlink>
      <w:r w:rsidR="007D7596" w:rsidRPr="009D116D">
        <w:rPr>
          <w:lang w:val="en-US"/>
        </w:rPr>
        <w:t xml:space="preserve"> </w:t>
      </w:r>
      <w:r w:rsidR="007D7596">
        <w:rPr>
          <w:lang w:val="en-US"/>
        </w:rPr>
        <w:t>[Diakses 23 Juni 2019]</w:t>
      </w:r>
    </w:p>
    <w:p w14:paraId="466C1023" w14:textId="148846F0" w:rsidR="007D7596" w:rsidRDefault="007D7596" w:rsidP="007D7596">
      <w:pPr>
        <w:ind w:left="720" w:hanging="720"/>
        <w:rPr>
          <w:lang w:val="en-US"/>
        </w:rPr>
      </w:pPr>
      <w:r w:rsidRPr="00A6263D">
        <w:rPr>
          <w:lang w:val="en-US"/>
        </w:rPr>
        <w:t>Muchlis,</w:t>
      </w:r>
      <w:r>
        <w:rPr>
          <w:lang w:val="en-US"/>
        </w:rPr>
        <w:t xml:space="preserve"> M. </w:t>
      </w:r>
      <w:r w:rsidRPr="00A6263D">
        <w:rPr>
          <w:lang w:val="en-US"/>
        </w:rPr>
        <w:t>(2009).</w:t>
      </w:r>
      <w:r>
        <w:rPr>
          <w:lang w:val="en-US"/>
        </w:rPr>
        <w:t xml:space="preserve"> </w:t>
      </w:r>
      <w:r w:rsidRPr="00A6263D">
        <w:rPr>
          <w:i/>
          <w:lang w:val="en-US"/>
        </w:rPr>
        <w:t>Perancangan Dan Pembuatan Alat Pengisian Air Minum Otomatis Dengan Menggunakan Mikrokontrolle</w:t>
      </w:r>
      <w:r>
        <w:rPr>
          <w:i/>
          <w:lang w:val="en-US"/>
        </w:rPr>
        <w:t>r.</w:t>
      </w:r>
      <w:r>
        <w:rPr>
          <w:lang w:val="en-US"/>
        </w:rPr>
        <w:t xml:space="preserve"> Tersedia di </w:t>
      </w:r>
      <w:r w:rsidRPr="00A6263D">
        <w:rPr>
          <w:lang w:val="en-US"/>
        </w:rPr>
        <w:t>http://publication.gunadarma.ac.id/bitstream/123456789/1324/1/21107142.pdf</w:t>
      </w:r>
      <w:r>
        <w:rPr>
          <w:lang w:val="en-US"/>
        </w:rPr>
        <w:t xml:space="preserve"> [Diakses 23 Juni 2019]</w:t>
      </w:r>
    </w:p>
    <w:p w14:paraId="4B1616A4" w14:textId="77777777" w:rsidR="007D7596" w:rsidRPr="007D7596" w:rsidRDefault="007D7596" w:rsidP="007D7596">
      <w:pPr>
        <w:ind w:left="720" w:hanging="720"/>
        <w:rPr>
          <w:lang w:val="en-US"/>
        </w:rPr>
      </w:pPr>
    </w:p>
    <w:p w14:paraId="2E9628EB" w14:textId="5EBEEC26" w:rsidR="003D110C" w:rsidRPr="003D110C" w:rsidRDefault="003D110C" w:rsidP="003D110C">
      <w:pPr>
        <w:ind w:left="720" w:hanging="720"/>
        <w:rPr>
          <w:rFonts w:ascii="Times New Roman" w:eastAsia="Times New Roman" w:hAnsi="Times New Roman" w:cs="Times New Roman"/>
          <w:szCs w:val="24"/>
          <w:lang w:val="en-US"/>
        </w:rPr>
        <w:sectPr w:rsidR="003D110C" w:rsidRPr="003D110C" w:rsidSect="008F027C">
          <w:pgSz w:w="11907" w:h="16840" w:code="9"/>
          <w:pgMar w:top="2268" w:right="1701" w:bottom="1701" w:left="2268" w:header="720" w:footer="720" w:gutter="0"/>
          <w:cols w:space="720"/>
          <w:docGrid w:linePitch="360"/>
        </w:sectPr>
      </w:pPr>
    </w:p>
    <w:p w14:paraId="752E88E7" w14:textId="17FB63DF" w:rsidR="003E0653" w:rsidRDefault="003E0653" w:rsidP="003E0653">
      <w:pPr>
        <w:pStyle w:val="Head"/>
      </w:pPr>
      <w:bookmarkStart w:id="134" w:name="_Toc11187762"/>
      <w:bookmarkStart w:id="135" w:name="_Toc18403766"/>
      <w:r>
        <w:t>LAMPIRAN</w:t>
      </w:r>
      <w:bookmarkEnd w:id="134"/>
      <w:bookmarkEnd w:id="135"/>
    </w:p>
    <w:p w14:paraId="0ECE1DCA" w14:textId="3596FDFB" w:rsidR="00F76F00" w:rsidRDefault="00F76F00" w:rsidP="00107694">
      <w:pPr>
        <w:rPr>
          <w:lang w:val="en-US"/>
        </w:rPr>
      </w:pPr>
    </w:p>
    <w:p w14:paraId="3A649A19" w14:textId="2005850E" w:rsidR="00C03B03" w:rsidRDefault="00C03B03" w:rsidP="00107694">
      <w:pPr>
        <w:rPr>
          <w:lang w:val="en-US"/>
        </w:rPr>
        <w:sectPr w:rsidR="00C03B03" w:rsidSect="0005400A">
          <w:pgSz w:w="11907" w:h="16840" w:code="9"/>
          <w:pgMar w:top="2268" w:right="1701" w:bottom="1701" w:left="2268" w:header="720" w:footer="720" w:gutter="0"/>
          <w:cols w:space="720"/>
          <w:docGrid w:linePitch="360"/>
        </w:sectPr>
      </w:pPr>
    </w:p>
    <w:p w14:paraId="3E35B71A" w14:textId="695FCE4F" w:rsidR="00183981" w:rsidRDefault="009004BE" w:rsidP="00183981">
      <w:pPr>
        <w:pStyle w:val="Heading7"/>
        <w:rPr>
          <w:lang w:val="en-US"/>
        </w:rPr>
      </w:pPr>
      <w:bookmarkStart w:id="136" w:name="_Toc14408480"/>
      <w:bookmarkStart w:id="137" w:name="_Toc11187763"/>
      <w:bookmarkStart w:id="138" w:name="_Toc11188395"/>
      <w:r>
        <w:rPr>
          <w:lang w:val="en-US"/>
        </w:rPr>
        <w:t>Coding</w:t>
      </w:r>
      <w:bookmarkEnd w:id="136"/>
    </w:p>
    <w:bookmarkEnd w:id="137"/>
    <w:bookmarkEnd w:id="138"/>
    <w:p w14:paraId="5730C941" w14:textId="24B0B788" w:rsidR="007C06E5" w:rsidRDefault="007C06E5" w:rsidP="007C06E5">
      <w:pPr>
        <w:rPr>
          <w:lang w:val="en-US"/>
        </w:rPr>
      </w:pPr>
    </w:p>
    <w:tbl>
      <w:tblPr>
        <w:tblStyle w:val="TableGrid"/>
        <w:tblW w:w="0" w:type="auto"/>
        <w:tblLook w:val="04A0" w:firstRow="1" w:lastRow="0" w:firstColumn="1" w:lastColumn="0" w:noHBand="0" w:noVBand="1"/>
      </w:tblPr>
      <w:tblGrid>
        <w:gridCol w:w="8154"/>
      </w:tblGrid>
      <w:tr w:rsidR="009004BE" w14:paraId="62022C6F" w14:textId="77777777" w:rsidTr="009004BE">
        <w:tc>
          <w:tcPr>
            <w:tcW w:w="8154" w:type="dxa"/>
          </w:tcPr>
          <w:p w14:paraId="7DF904FD" w14:textId="77777777" w:rsidR="009004BE" w:rsidRPr="009004BE" w:rsidRDefault="009004BE" w:rsidP="009004BE">
            <w:pPr>
              <w:rPr>
                <w:lang w:val="en-US"/>
              </w:rPr>
            </w:pPr>
            <w:r w:rsidRPr="009004BE">
              <w:rPr>
                <w:lang w:val="en-US"/>
              </w:rPr>
              <w:t>#include &lt;SoftwareSerial.h&gt;</w:t>
            </w:r>
          </w:p>
          <w:p w14:paraId="554159B1" w14:textId="77777777" w:rsidR="009004BE" w:rsidRPr="009004BE" w:rsidRDefault="009004BE" w:rsidP="009004BE">
            <w:pPr>
              <w:rPr>
                <w:lang w:val="en-US"/>
              </w:rPr>
            </w:pPr>
          </w:p>
          <w:p w14:paraId="471AB7D6" w14:textId="77777777" w:rsidR="009004BE" w:rsidRPr="009004BE" w:rsidRDefault="009004BE" w:rsidP="009004BE">
            <w:pPr>
              <w:rPr>
                <w:lang w:val="en-US"/>
              </w:rPr>
            </w:pPr>
            <w:r w:rsidRPr="009004BE">
              <w:rPr>
                <w:lang w:val="en-US"/>
              </w:rPr>
              <w:t>#include &lt;Servo.h&gt;</w:t>
            </w:r>
          </w:p>
          <w:p w14:paraId="670B7318" w14:textId="77777777" w:rsidR="009004BE" w:rsidRPr="009004BE" w:rsidRDefault="009004BE" w:rsidP="009004BE">
            <w:pPr>
              <w:rPr>
                <w:lang w:val="en-US"/>
              </w:rPr>
            </w:pPr>
            <w:r w:rsidRPr="009004BE">
              <w:rPr>
                <w:lang w:val="en-US"/>
              </w:rPr>
              <w:t>Servo myservo;</w:t>
            </w:r>
          </w:p>
          <w:p w14:paraId="3D4B3E34" w14:textId="77777777" w:rsidR="009004BE" w:rsidRPr="009004BE" w:rsidRDefault="009004BE" w:rsidP="009004BE">
            <w:pPr>
              <w:rPr>
                <w:lang w:val="en-US"/>
              </w:rPr>
            </w:pPr>
            <w:r w:rsidRPr="009004BE">
              <w:rPr>
                <w:lang w:val="en-US"/>
              </w:rPr>
              <w:t xml:space="preserve"> </w:t>
            </w:r>
          </w:p>
          <w:p w14:paraId="0A9E2C9B" w14:textId="77777777" w:rsidR="009004BE" w:rsidRPr="009004BE" w:rsidRDefault="009004BE" w:rsidP="009004BE">
            <w:pPr>
              <w:rPr>
                <w:lang w:val="en-US"/>
              </w:rPr>
            </w:pPr>
            <w:r w:rsidRPr="009004BE">
              <w:rPr>
                <w:lang w:val="en-US"/>
              </w:rPr>
              <w:t>int bluetoothTx = 10;</w:t>
            </w:r>
          </w:p>
          <w:p w14:paraId="7121F65F" w14:textId="77777777" w:rsidR="009004BE" w:rsidRPr="009004BE" w:rsidRDefault="009004BE" w:rsidP="009004BE">
            <w:pPr>
              <w:rPr>
                <w:lang w:val="en-US"/>
              </w:rPr>
            </w:pPr>
            <w:r w:rsidRPr="009004BE">
              <w:rPr>
                <w:lang w:val="en-US"/>
              </w:rPr>
              <w:t>int bluetoothRx = 11;</w:t>
            </w:r>
          </w:p>
          <w:p w14:paraId="3EF57FF7" w14:textId="77777777" w:rsidR="009004BE" w:rsidRPr="009004BE" w:rsidRDefault="009004BE" w:rsidP="009004BE">
            <w:pPr>
              <w:rPr>
                <w:lang w:val="en-US"/>
              </w:rPr>
            </w:pPr>
            <w:r w:rsidRPr="009004BE">
              <w:rPr>
                <w:lang w:val="en-US"/>
              </w:rPr>
              <w:t xml:space="preserve"> </w:t>
            </w:r>
          </w:p>
          <w:p w14:paraId="6B3AFE78" w14:textId="77777777" w:rsidR="009004BE" w:rsidRPr="009004BE" w:rsidRDefault="009004BE" w:rsidP="009004BE">
            <w:pPr>
              <w:rPr>
                <w:lang w:val="en-US"/>
              </w:rPr>
            </w:pPr>
            <w:r w:rsidRPr="009004BE">
              <w:rPr>
                <w:lang w:val="en-US"/>
              </w:rPr>
              <w:t>SoftwareSerial bluetooth(bluetoothTx, bluetoothRx);</w:t>
            </w:r>
          </w:p>
          <w:p w14:paraId="51413655" w14:textId="77777777" w:rsidR="009004BE" w:rsidRPr="009004BE" w:rsidRDefault="009004BE" w:rsidP="009004BE">
            <w:pPr>
              <w:rPr>
                <w:lang w:val="en-US"/>
              </w:rPr>
            </w:pPr>
            <w:r w:rsidRPr="009004BE">
              <w:rPr>
                <w:lang w:val="en-US"/>
              </w:rPr>
              <w:t xml:space="preserve"> </w:t>
            </w:r>
          </w:p>
          <w:p w14:paraId="4DCE34B8" w14:textId="77777777" w:rsidR="009004BE" w:rsidRPr="009004BE" w:rsidRDefault="009004BE" w:rsidP="009004BE">
            <w:pPr>
              <w:rPr>
                <w:lang w:val="en-US"/>
              </w:rPr>
            </w:pPr>
            <w:r w:rsidRPr="009004BE">
              <w:rPr>
                <w:lang w:val="en-US"/>
              </w:rPr>
              <w:t>void setup()</w:t>
            </w:r>
          </w:p>
          <w:p w14:paraId="7AC94883" w14:textId="77777777" w:rsidR="009004BE" w:rsidRPr="009004BE" w:rsidRDefault="009004BE" w:rsidP="009004BE">
            <w:pPr>
              <w:rPr>
                <w:lang w:val="en-US"/>
              </w:rPr>
            </w:pPr>
            <w:r w:rsidRPr="009004BE">
              <w:rPr>
                <w:lang w:val="en-US"/>
              </w:rPr>
              <w:t>{</w:t>
            </w:r>
          </w:p>
          <w:p w14:paraId="16EFC958" w14:textId="77777777" w:rsidR="009004BE" w:rsidRPr="009004BE" w:rsidRDefault="009004BE" w:rsidP="009004BE">
            <w:pPr>
              <w:rPr>
                <w:lang w:val="en-US"/>
              </w:rPr>
            </w:pPr>
            <w:r w:rsidRPr="009004BE">
              <w:rPr>
                <w:lang w:val="en-US"/>
              </w:rPr>
              <w:t xml:space="preserve">  myservo.attach(9);</w:t>
            </w:r>
          </w:p>
          <w:p w14:paraId="080C0346" w14:textId="77777777" w:rsidR="009004BE" w:rsidRPr="009004BE" w:rsidRDefault="009004BE" w:rsidP="009004BE">
            <w:pPr>
              <w:rPr>
                <w:lang w:val="en-US"/>
              </w:rPr>
            </w:pPr>
            <w:r w:rsidRPr="009004BE">
              <w:rPr>
                <w:lang w:val="en-US"/>
              </w:rPr>
              <w:t xml:space="preserve">  Serial.begin(9600);</w:t>
            </w:r>
          </w:p>
          <w:p w14:paraId="4FE640C9" w14:textId="77777777" w:rsidR="009004BE" w:rsidRPr="009004BE" w:rsidRDefault="009004BE" w:rsidP="009004BE">
            <w:pPr>
              <w:rPr>
                <w:lang w:val="en-US"/>
              </w:rPr>
            </w:pPr>
            <w:r w:rsidRPr="009004BE">
              <w:rPr>
                <w:lang w:val="en-US"/>
              </w:rPr>
              <w:t xml:space="preserve">  bluetooth.begin(9600);</w:t>
            </w:r>
          </w:p>
          <w:p w14:paraId="4F504D3D" w14:textId="77777777" w:rsidR="009004BE" w:rsidRPr="009004BE" w:rsidRDefault="009004BE" w:rsidP="009004BE">
            <w:pPr>
              <w:rPr>
                <w:lang w:val="en-US"/>
              </w:rPr>
            </w:pPr>
            <w:r w:rsidRPr="009004BE">
              <w:rPr>
                <w:lang w:val="en-US"/>
              </w:rPr>
              <w:t>}</w:t>
            </w:r>
          </w:p>
          <w:p w14:paraId="56AFFE6B" w14:textId="77777777" w:rsidR="009004BE" w:rsidRPr="009004BE" w:rsidRDefault="009004BE" w:rsidP="009004BE">
            <w:pPr>
              <w:rPr>
                <w:lang w:val="en-US"/>
              </w:rPr>
            </w:pPr>
            <w:r w:rsidRPr="009004BE">
              <w:rPr>
                <w:lang w:val="en-US"/>
              </w:rPr>
              <w:t xml:space="preserve"> </w:t>
            </w:r>
          </w:p>
          <w:p w14:paraId="38C01FDF" w14:textId="77777777" w:rsidR="009004BE" w:rsidRPr="009004BE" w:rsidRDefault="009004BE" w:rsidP="009004BE">
            <w:pPr>
              <w:rPr>
                <w:lang w:val="en-US"/>
              </w:rPr>
            </w:pPr>
            <w:r w:rsidRPr="009004BE">
              <w:rPr>
                <w:lang w:val="en-US"/>
              </w:rPr>
              <w:t>void loop()</w:t>
            </w:r>
          </w:p>
          <w:p w14:paraId="3D936F0D" w14:textId="77777777" w:rsidR="009004BE" w:rsidRPr="009004BE" w:rsidRDefault="009004BE" w:rsidP="009004BE">
            <w:pPr>
              <w:rPr>
                <w:lang w:val="en-US"/>
              </w:rPr>
            </w:pPr>
            <w:r w:rsidRPr="009004BE">
              <w:rPr>
                <w:lang w:val="en-US"/>
              </w:rPr>
              <w:t>{</w:t>
            </w:r>
          </w:p>
          <w:p w14:paraId="5C1812AC" w14:textId="77777777" w:rsidR="009004BE" w:rsidRPr="009004BE" w:rsidRDefault="009004BE" w:rsidP="009004BE">
            <w:pPr>
              <w:rPr>
                <w:lang w:val="en-US"/>
              </w:rPr>
            </w:pPr>
            <w:r w:rsidRPr="009004BE">
              <w:rPr>
                <w:lang w:val="en-US"/>
              </w:rPr>
              <w:t xml:space="preserve">  if(bluetooth.available()&gt; 0 ) </w:t>
            </w:r>
          </w:p>
          <w:p w14:paraId="22913F3B" w14:textId="77777777" w:rsidR="009004BE" w:rsidRPr="009004BE" w:rsidRDefault="009004BE" w:rsidP="009004BE">
            <w:pPr>
              <w:rPr>
                <w:lang w:val="en-US"/>
              </w:rPr>
            </w:pPr>
            <w:r w:rsidRPr="009004BE">
              <w:rPr>
                <w:lang w:val="en-US"/>
              </w:rPr>
              <w:t xml:space="preserve">  {</w:t>
            </w:r>
          </w:p>
          <w:p w14:paraId="39337FBE" w14:textId="77777777" w:rsidR="009004BE" w:rsidRPr="009004BE" w:rsidRDefault="009004BE" w:rsidP="009004BE">
            <w:pPr>
              <w:rPr>
                <w:lang w:val="en-US"/>
              </w:rPr>
            </w:pPr>
            <w:r w:rsidRPr="009004BE">
              <w:rPr>
                <w:lang w:val="en-US"/>
              </w:rPr>
              <w:t xml:space="preserve">    int servopos = bluetooth.read();</w:t>
            </w:r>
          </w:p>
          <w:p w14:paraId="07B8768A" w14:textId="77777777" w:rsidR="009004BE" w:rsidRPr="009004BE" w:rsidRDefault="009004BE" w:rsidP="009004BE">
            <w:pPr>
              <w:rPr>
                <w:lang w:val="en-US"/>
              </w:rPr>
            </w:pPr>
            <w:r w:rsidRPr="009004BE">
              <w:rPr>
                <w:lang w:val="en-US"/>
              </w:rPr>
              <w:t xml:space="preserve">    Serial.println(servopos);</w:t>
            </w:r>
          </w:p>
          <w:p w14:paraId="4AA84FCB" w14:textId="77777777" w:rsidR="009004BE" w:rsidRPr="009004BE" w:rsidRDefault="009004BE" w:rsidP="009004BE">
            <w:pPr>
              <w:rPr>
                <w:lang w:val="en-US"/>
              </w:rPr>
            </w:pPr>
            <w:r w:rsidRPr="009004BE">
              <w:rPr>
                <w:lang w:val="en-US"/>
              </w:rPr>
              <w:t xml:space="preserve">    myservo.write(servopos);</w:t>
            </w:r>
          </w:p>
          <w:p w14:paraId="3609F969" w14:textId="77777777" w:rsidR="009004BE" w:rsidRPr="009004BE" w:rsidRDefault="009004BE" w:rsidP="009004BE">
            <w:pPr>
              <w:rPr>
                <w:lang w:val="en-US"/>
              </w:rPr>
            </w:pPr>
            <w:r w:rsidRPr="009004BE">
              <w:rPr>
                <w:lang w:val="en-US"/>
              </w:rPr>
              <w:t xml:space="preserve">  }</w:t>
            </w:r>
          </w:p>
          <w:p w14:paraId="1A419BC9" w14:textId="37B202BE" w:rsidR="009004BE" w:rsidRDefault="009004BE" w:rsidP="009004BE">
            <w:pPr>
              <w:rPr>
                <w:lang w:val="en-US"/>
              </w:rPr>
            </w:pPr>
            <w:r w:rsidRPr="009004BE">
              <w:rPr>
                <w:lang w:val="en-US"/>
              </w:rPr>
              <w:t>}</w:t>
            </w:r>
          </w:p>
        </w:tc>
      </w:tr>
    </w:tbl>
    <w:p w14:paraId="2A7DA1B7" w14:textId="77777777" w:rsidR="00CC40BB" w:rsidRDefault="00CC40BB" w:rsidP="007C06E5">
      <w:pPr>
        <w:rPr>
          <w:lang w:val="en-US"/>
        </w:rPr>
      </w:pPr>
    </w:p>
    <w:sectPr w:rsidR="00CC40BB" w:rsidSect="00454656">
      <w:footerReference w:type="default" r:id="rId53"/>
      <w:pgSz w:w="11907" w:h="16840" w:code="9"/>
      <w:pgMar w:top="2268" w:right="1701" w:bottom="1701" w:left="2268" w:header="720" w:footer="720" w:gutter="0"/>
      <w:pgNumType w:start="1" w:chapStyle="7"/>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70">
      <wne:acd wne:acdName="acd0"/>
    </wne:keymap>
    <wne:keymap wne:kcmPrimary="0771">
      <wne:acd wne:acdName="acd1"/>
    </wne:keymap>
    <wne:keymap wne:kcmPrimary="0772">
      <wne:acd wne:acdName="acd2"/>
    </wne:keymap>
    <wne:keymap wne:kcmPrimary="0773">
      <wne:acd wne:acdName="acd3"/>
    </wne:keymap>
    <wne:keymap wne:kcmPrimary="0774">
      <wne:acd wne:acdName="acd11"/>
    </wne:keymap>
    <wne:keymap wne:kcmPrimary="0775">
      <wne:acd wne:acdName="acd4"/>
    </wne:keymap>
    <wne:keymap wne:kcmPrimary="0776">
      <wne:acd wne:acdName="acd5"/>
    </wne:keymap>
    <wne:keymap wne:kcmPrimary="0777">
      <wne:acd wne:acdName="acd6"/>
    </wne:keymap>
    <wne:keymap wne:kcmPrimary="0778">
      <wne:acd wne:acdName="acd7"/>
    </wne:keymap>
    <wne:keymap wne:kcmPrimary="0779">
      <wne:acd wne:acdName="acd8"/>
    </wne:keymap>
    <wne:keymap wne:kcmPrimary="077A">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BIAGUAYQBkAA==" wne:acdName="acd0" wne:fciIndexBasedOn="0065"/>
    <wne:acd wne:argValue="AQAAAAIA" wne:acdName="acd1" wne:fciIndexBasedOn="0065"/>
    <wne:acd wne:argValue="AQAAAAMA" wne:acdName="acd2" wne:fciIndexBasedOn="0065"/>
    <wne:acd wne:argValue="AgBJAG4AZAAtAGoAdQBkAHUAbAA=" wne:acdName="acd3" wne:fciIndexBasedOn="0065"/>
    <wne:acd wne:argValue="AQAAALMA" wne:acdName="acd4" wne:fciIndexBasedOn="0065"/>
    <wne:acd wne:argValue="AQAAAAAA" wne:acdName="acd5" wne:fciIndexBasedOn="0065"/>
    <wne:acd wne:argValue="QQB1AHQAbwAgAEIAQQBCAA==" wne:acdName="acd6" wne:fciIndexBasedOn="0211"/>
    <wne:acd wne:argValue="QQB1AHQAbwAgAEcAYQBtAGIAYQByAA==" wne:acdName="acd7" wne:fciIndexBasedOn="0211"/>
    <wne:acd wne:argValue="QQB1AHQAbwAgAFIAdQBtAHUAcwA=" wne:acdName="acd8" wne:fciIndexBasedOn="0211"/>
    <wne:acd wne:argValue="QQB1AHQAbwAgAFQAYQBiAGUAbAA=" wne:acdName="acd9" wne:fciIndexBasedOn="0211"/>
    <wne:acd wne:acdName="acd10" wne:fciIndexBasedOn="0065"/>
    <wne:acd wne:argValue="AgBFAG4AZwAtAGoAdQBkAHUAbA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BB72A" w14:textId="77777777" w:rsidR="00A316AE" w:rsidRDefault="00A316AE" w:rsidP="00757448">
      <w:pPr>
        <w:spacing w:line="240" w:lineRule="auto"/>
      </w:pPr>
      <w:r>
        <w:separator/>
      </w:r>
    </w:p>
  </w:endnote>
  <w:endnote w:type="continuationSeparator" w:id="0">
    <w:p w14:paraId="0D303EC8" w14:textId="77777777" w:rsidR="00A316AE" w:rsidRDefault="00A316AE" w:rsidP="00757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38899890"/>
      <w:docPartObj>
        <w:docPartGallery w:val="Page Numbers (Bottom of Page)"/>
        <w:docPartUnique/>
      </w:docPartObj>
    </w:sdtPr>
    <w:sdtEndPr>
      <w:rPr>
        <w:noProof/>
      </w:rPr>
    </w:sdtEndPr>
    <w:sdtContent>
      <w:p w14:paraId="31E66E95" w14:textId="77777777" w:rsidR="009D45AC" w:rsidRDefault="009D45AC">
        <w:pPr>
          <w:pStyle w:val="Footer"/>
          <w:jc w:val="center"/>
        </w:pPr>
        <w:r>
          <w:rPr>
            <w:noProof w:val="0"/>
          </w:rPr>
          <w:fldChar w:fldCharType="begin"/>
        </w:r>
        <w:r>
          <w:instrText xml:space="preserve"> PAGE   \* MERGEFORMAT </w:instrText>
        </w:r>
        <w:r>
          <w:rPr>
            <w:noProof w:val="0"/>
          </w:rPr>
          <w:fldChar w:fldCharType="separate"/>
        </w:r>
        <w:r>
          <w:t>i</w:t>
        </w:r>
        <w:r>
          <w:fldChar w:fldCharType="end"/>
        </w:r>
      </w:p>
    </w:sdtContent>
  </w:sdt>
  <w:p w14:paraId="702D0971" w14:textId="77777777" w:rsidR="009D45AC" w:rsidRDefault="009D45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2134700774"/>
      <w:docPartObj>
        <w:docPartGallery w:val="Page Numbers (Bottom of Page)"/>
        <w:docPartUnique/>
      </w:docPartObj>
    </w:sdtPr>
    <w:sdtEndPr>
      <w:rPr>
        <w:noProof/>
      </w:rPr>
    </w:sdtEndPr>
    <w:sdtContent>
      <w:p w14:paraId="6D7D754C" w14:textId="77777777" w:rsidR="009D45AC" w:rsidRDefault="009D45AC">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14:paraId="0109C7AB" w14:textId="77777777" w:rsidR="009D45AC" w:rsidRDefault="009D45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2006403042"/>
      <w:docPartObj>
        <w:docPartGallery w:val="Page Numbers (Bottom of Page)"/>
        <w:docPartUnique/>
      </w:docPartObj>
    </w:sdtPr>
    <w:sdtEndPr>
      <w:rPr>
        <w:noProof/>
      </w:rPr>
    </w:sdtEndPr>
    <w:sdtContent>
      <w:p w14:paraId="2ABD9C76" w14:textId="6E037A24" w:rsidR="009D45AC" w:rsidRDefault="009D45AC">
        <w:pPr>
          <w:pStyle w:val="Footer"/>
          <w:jc w:val="center"/>
        </w:pPr>
        <w:r>
          <w:rPr>
            <w:noProof w:val="0"/>
          </w:rPr>
          <w:fldChar w:fldCharType="begin"/>
        </w:r>
        <w:r>
          <w:instrText xml:space="preserve"> PAGE   \* MERGEFORMAT </w:instrText>
        </w:r>
        <w:r>
          <w:rPr>
            <w:noProof w:val="0"/>
          </w:rPr>
          <w:fldChar w:fldCharType="separate"/>
        </w:r>
        <w:r>
          <w:t>6</w:t>
        </w:r>
        <w:r>
          <w:fldChar w:fldCharType="end"/>
        </w:r>
      </w:p>
    </w:sdtContent>
  </w:sdt>
  <w:p w14:paraId="4728341B" w14:textId="77777777" w:rsidR="009D45AC" w:rsidRDefault="009D45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35062281"/>
      <w:docPartObj>
        <w:docPartGallery w:val="Page Numbers (Bottom of Page)"/>
        <w:docPartUnique/>
      </w:docPartObj>
    </w:sdtPr>
    <w:sdtEndPr>
      <w:rPr>
        <w:noProof/>
      </w:rPr>
    </w:sdtEndPr>
    <w:sdtContent>
      <w:p w14:paraId="5980E704" w14:textId="77777777" w:rsidR="009D45AC" w:rsidRDefault="009D45AC">
        <w:pPr>
          <w:pStyle w:val="Footer"/>
          <w:jc w:val="center"/>
        </w:pPr>
        <w:r>
          <w:rPr>
            <w:noProof w:val="0"/>
          </w:rPr>
          <w:fldChar w:fldCharType="begin"/>
        </w:r>
        <w:r>
          <w:instrText xml:space="preserve"> PAGE   \* MERGEFORMAT </w:instrText>
        </w:r>
        <w:r>
          <w:rPr>
            <w:noProof w:val="0"/>
          </w:rPr>
          <w:fldChar w:fldCharType="separate"/>
        </w:r>
        <w:r>
          <w:t>6</w:t>
        </w:r>
        <w:r>
          <w:fldChar w:fldCharType="end"/>
        </w:r>
      </w:p>
    </w:sdtContent>
  </w:sdt>
  <w:p w14:paraId="412B6C4E" w14:textId="77777777" w:rsidR="009D45AC" w:rsidRDefault="009D45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1BF27" w14:textId="77777777" w:rsidR="00A316AE" w:rsidRDefault="00A316AE" w:rsidP="00757448">
      <w:pPr>
        <w:spacing w:line="240" w:lineRule="auto"/>
      </w:pPr>
      <w:r>
        <w:separator/>
      </w:r>
    </w:p>
  </w:footnote>
  <w:footnote w:type="continuationSeparator" w:id="0">
    <w:p w14:paraId="04B7AAC4" w14:textId="77777777" w:rsidR="00A316AE" w:rsidRDefault="00A316AE" w:rsidP="007574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hybridMultilevel"/>
    <w:tmpl w:val="000041B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6E3074"/>
    <w:multiLevelType w:val="multilevel"/>
    <w:tmpl w:val="04C68992"/>
    <w:lvl w:ilvl="0">
      <w:start w:val="1"/>
      <w:numFmt w:val="decimal"/>
      <w:lvlText w:val="2.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BC0774"/>
    <w:multiLevelType w:val="hybridMultilevel"/>
    <w:tmpl w:val="E376BDC0"/>
    <w:lvl w:ilvl="0" w:tplc="F938917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061809E9"/>
    <w:multiLevelType w:val="hybridMultilevel"/>
    <w:tmpl w:val="34889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277AA"/>
    <w:multiLevelType w:val="hybridMultilevel"/>
    <w:tmpl w:val="F57C5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FC2F7E"/>
    <w:multiLevelType w:val="hybridMultilevel"/>
    <w:tmpl w:val="2D64E168"/>
    <w:lvl w:ilvl="0" w:tplc="45948E1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B0C0217"/>
    <w:multiLevelType w:val="multilevel"/>
    <w:tmpl w:val="AF78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B6C40"/>
    <w:multiLevelType w:val="hybridMultilevel"/>
    <w:tmpl w:val="4386F8BA"/>
    <w:lvl w:ilvl="0" w:tplc="179058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32281"/>
    <w:multiLevelType w:val="multilevel"/>
    <w:tmpl w:val="2A92938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EA574BD"/>
    <w:multiLevelType w:val="hybridMultilevel"/>
    <w:tmpl w:val="7DFCD46C"/>
    <w:lvl w:ilvl="0" w:tplc="7F5EC9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9441C6"/>
    <w:multiLevelType w:val="hybridMultilevel"/>
    <w:tmpl w:val="E2A20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5C5D01"/>
    <w:multiLevelType w:val="hybridMultilevel"/>
    <w:tmpl w:val="615EB6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1BF7980"/>
    <w:multiLevelType w:val="hybridMultilevel"/>
    <w:tmpl w:val="CD1AE50E"/>
    <w:lvl w:ilvl="0" w:tplc="093A53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CF68E0"/>
    <w:multiLevelType w:val="hybridMultilevel"/>
    <w:tmpl w:val="342A7C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C145F23"/>
    <w:multiLevelType w:val="hybridMultilevel"/>
    <w:tmpl w:val="75A23096"/>
    <w:lvl w:ilvl="0" w:tplc="581CAC24">
      <w:start w:val="1"/>
      <w:numFmt w:val="lowerLetter"/>
      <w:lvlText w:val="%1."/>
      <w:lvlJc w:val="left"/>
      <w:pPr>
        <w:ind w:left="1494" w:hanging="360"/>
      </w:pPr>
    </w:lvl>
    <w:lvl w:ilvl="1" w:tplc="04090019">
      <w:start w:val="1"/>
      <w:numFmt w:val="lowerLetter"/>
      <w:lvlText w:val="%2."/>
      <w:lvlJc w:val="left"/>
      <w:pPr>
        <w:ind w:left="2214" w:hanging="360"/>
      </w:p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5" w15:restartNumberingAfterBreak="0">
    <w:nsid w:val="1DE93A3F"/>
    <w:multiLevelType w:val="hybridMultilevel"/>
    <w:tmpl w:val="6FA226AA"/>
    <w:lvl w:ilvl="0" w:tplc="E4D211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20343B"/>
    <w:multiLevelType w:val="hybridMultilevel"/>
    <w:tmpl w:val="0574B4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00C2741"/>
    <w:multiLevelType w:val="hybridMultilevel"/>
    <w:tmpl w:val="3C304870"/>
    <w:lvl w:ilvl="0" w:tplc="7F5EC96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945108"/>
    <w:multiLevelType w:val="multilevel"/>
    <w:tmpl w:val="176038EE"/>
    <w:styleLink w:val="TemplateTASkripsi-ANRI"/>
    <w:lvl w:ilvl="0">
      <w:start w:val="1"/>
      <w:numFmt w:val="upperRoman"/>
      <w:pStyle w:val="Heading1"/>
      <w:suff w:val="space"/>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720" w:hanging="720"/>
      </w:pPr>
      <w:rPr>
        <w:rFonts w:ascii="Times New Roman" w:hAnsi="Times New Roman" w:hint="default"/>
        <w:b/>
        <w:i w:val="0"/>
        <w:sz w:val="24"/>
      </w:rPr>
    </w:lvl>
    <w:lvl w:ilvl="2">
      <w:start w:val="1"/>
      <w:numFmt w:val="decimal"/>
      <w:pStyle w:val="Heading3"/>
      <w:isLgl/>
      <w:lvlText w:val="%1.%2.%3"/>
      <w:lvlJc w:val="left"/>
      <w:pPr>
        <w:ind w:left="720" w:hanging="720"/>
      </w:pPr>
      <w:rPr>
        <w:rFonts w:ascii="Times New Roman" w:hAnsi="Times New Roman" w:hint="default"/>
        <w:b/>
        <w:i w:val="0"/>
        <w:sz w:val="24"/>
      </w:rPr>
    </w:lvl>
    <w:lvl w:ilvl="3">
      <w:start w:val="1"/>
      <w:numFmt w:val="decimal"/>
      <w:pStyle w:val="Heading4"/>
      <w:isLgl/>
      <w:lvlText w:val="%1.%2.%3.%4."/>
      <w:lvlJc w:val="left"/>
      <w:pPr>
        <w:ind w:left="720" w:hanging="720"/>
      </w:pPr>
      <w:rPr>
        <w:rFonts w:ascii="Times New Roman" w:hAnsi="Times New Roman" w:hint="default"/>
        <w:b/>
        <w:i w:val="0"/>
        <w:sz w:val="22"/>
      </w:rPr>
    </w:lvl>
    <w:lvl w:ilvl="4">
      <w:start w:val="1"/>
      <w:numFmt w:val="lowerLetter"/>
      <w:pStyle w:val="Heading5"/>
      <w:lvlText w:val="%5."/>
      <w:lvlJc w:val="left"/>
      <w:pPr>
        <w:ind w:left="1077" w:hanging="357"/>
      </w:pPr>
      <w:rPr>
        <w:rFonts w:ascii="Times New Roman" w:hAnsi="Times New Roman" w:hint="default"/>
      </w:rPr>
    </w:lvl>
    <w:lvl w:ilvl="5">
      <w:start w:val="1"/>
      <w:numFmt w:val="decimal"/>
      <w:pStyle w:val="Heading6"/>
      <w:lvlText w:val="%6)"/>
      <w:lvlJc w:val="left"/>
      <w:pPr>
        <w:ind w:left="1440" w:hanging="363"/>
      </w:pPr>
      <w:rPr>
        <w:rFonts w:ascii="Times New Roman" w:hAnsi="Times New Roman" w:hint="default"/>
      </w:rPr>
    </w:lvl>
    <w:lvl w:ilvl="6">
      <w:start w:val="1"/>
      <w:numFmt w:val="upperLetter"/>
      <w:pStyle w:val="Heading7"/>
      <w:lvlText w:val="Lampiran %7."/>
      <w:lvlJc w:val="left"/>
      <w:pPr>
        <w:ind w:left="1797" w:hanging="1797"/>
      </w:pPr>
      <w:rPr>
        <w:rFonts w:hint="default"/>
        <w:b w:val="0"/>
        <w:i w:val="0"/>
      </w:rPr>
    </w:lvl>
    <w:lvl w:ilvl="7">
      <w:start w:val="1"/>
      <w:numFmt w:val="decimal"/>
      <w:pStyle w:val="Heading8"/>
      <w:lvlText w:val="Lampiran %7.%8."/>
      <w:lvlJc w:val="left"/>
      <w:pPr>
        <w:ind w:left="1797" w:hanging="1797"/>
      </w:pPr>
      <w:rPr>
        <w:rFonts w:hint="default"/>
      </w:rPr>
    </w:lvl>
    <w:lvl w:ilvl="8">
      <w:start w:val="1"/>
      <w:numFmt w:val="decimal"/>
      <w:pStyle w:val="Heading9"/>
      <w:lvlText w:val="Lampiran %7.%8.%9."/>
      <w:lvlJc w:val="left"/>
      <w:pPr>
        <w:ind w:left="1797" w:hanging="1797"/>
      </w:pPr>
      <w:rPr>
        <w:rFonts w:hint="default"/>
      </w:rPr>
    </w:lvl>
  </w:abstractNum>
  <w:abstractNum w:abstractNumId="19" w15:restartNumberingAfterBreak="0">
    <w:nsid w:val="2B285B07"/>
    <w:multiLevelType w:val="hybridMultilevel"/>
    <w:tmpl w:val="C486BA7A"/>
    <w:lvl w:ilvl="0" w:tplc="7F5EC9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4A019E"/>
    <w:multiLevelType w:val="hybridMultilevel"/>
    <w:tmpl w:val="3C54F228"/>
    <w:lvl w:ilvl="0" w:tplc="91E0BD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B5F0E7C"/>
    <w:multiLevelType w:val="hybridMultilevel"/>
    <w:tmpl w:val="3AF2B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4F59B3"/>
    <w:multiLevelType w:val="hybridMultilevel"/>
    <w:tmpl w:val="93E8BD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F3003D1"/>
    <w:multiLevelType w:val="hybridMultilevel"/>
    <w:tmpl w:val="FFAE4BFC"/>
    <w:lvl w:ilvl="0" w:tplc="C7C463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15D08EC"/>
    <w:multiLevelType w:val="multilevel"/>
    <w:tmpl w:val="176038EE"/>
    <w:numStyleLink w:val="TemplateTASkripsi-ANRI"/>
  </w:abstractNum>
  <w:abstractNum w:abstractNumId="25" w15:restartNumberingAfterBreak="0">
    <w:nsid w:val="3723084B"/>
    <w:multiLevelType w:val="hybridMultilevel"/>
    <w:tmpl w:val="C4DCA4E0"/>
    <w:lvl w:ilvl="0" w:tplc="4DB44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7CF4FCC"/>
    <w:multiLevelType w:val="hybridMultilevel"/>
    <w:tmpl w:val="2FBA640A"/>
    <w:lvl w:ilvl="0" w:tplc="1656652E">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15:restartNumberingAfterBreak="0">
    <w:nsid w:val="3B9B64E7"/>
    <w:multiLevelType w:val="hybridMultilevel"/>
    <w:tmpl w:val="8F80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0448D"/>
    <w:multiLevelType w:val="hybridMultilevel"/>
    <w:tmpl w:val="4BE86390"/>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8E78B7"/>
    <w:multiLevelType w:val="hybridMultilevel"/>
    <w:tmpl w:val="1BD66836"/>
    <w:lvl w:ilvl="0" w:tplc="647ECB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5296190A"/>
    <w:multiLevelType w:val="hybridMultilevel"/>
    <w:tmpl w:val="B26EB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842207A"/>
    <w:multiLevelType w:val="hybridMultilevel"/>
    <w:tmpl w:val="5622AC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CA977E5"/>
    <w:multiLevelType w:val="multilevel"/>
    <w:tmpl w:val="5108148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 w15:restartNumberingAfterBreak="0">
    <w:nsid w:val="5CF73E9C"/>
    <w:multiLevelType w:val="hybridMultilevel"/>
    <w:tmpl w:val="247ADE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F092499"/>
    <w:multiLevelType w:val="hybridMultilevel"/>
    <w:tmpl w:val="E01E6180"/>
    <w:lvl w:ilvl="0" w:tplc="B7EEB4CE">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5" w15:restartNumberingAfterBreak="0">
    <w:nsid w:val="60BA7C29"/>
    <w:multiLevelType w:val="hybridMultilevel"/>
    <w:tmpl w:val="F29CEAE0"/>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F31447"/>
    <w:multiLevelType w:val="hybridMultilevel"/>
    <w:tmpl w:val="5B507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D43137"/>
    <w:multiLevelType w:val="hybridMultilevel"/>
    <w:tmpl w:val="9F143CE8"/>
    <w:lvl w:ilvl="0" w:tplc="7F5EC9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AC2F27"/>
    <w:multiLevelType w:val="hybridMultilevel"/>
    <w:tmpl w:val="2C98260C"/>
    <w:lvl w:ilvl="0" w:tplc="4DB44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12F5BC8"/>
    <w:multiLevelType w:val="hybridMultilevel"/>
    <w:tmpl w:val="6F2C5282"/>
    <w:lvl w:ilvl="0" w:tplc="973A3C0E">
      <w:start w:val="1"/>
      <w:numFmt w:val="decimal"/>
      <w:lvlText w:val="%1."/>
      <w:lvlJc w:val="left"/>
      <w:pPr>
        <w:ind w:left="1080" w:hanging="360"/>
      </w:pPr>
      <w:rPr>
        <w:rFonts w:ascii="Times New Roman" w:eastAsiaTheme="minorHAnsi" w:hAnsi="Times New Roman" w:cs="Times New Roman"/>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15:restartNumberingAfterBreak="0">
    <w:nsid w:val="79D53D2D"/>
    <w:multiLevelType w:val="hybridMultilevel"/>
    <w:tmpl w:val="C2084FA4"/>
    <w:lvl w:ilvl="0" w:tplc="B2C81AF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8"/>
  </w:num>
  <w:num w:numId="2">
    <w:abstractNumId w:val="23"/>
  </w:num>
  <w:num w:numId="3">
    <w:abstractNumId w:val="31"/>
  </w:num>
  <w:num w:numId="4">
    <w:abstractNumId w:val="24"/>
    <w:lvlOverride w:ilvl="1">
      <w:lvl w:ilvl="1">
        <w:start w:val="1"/>
        <w:numFmt w:val="decimal"/>
        <w:pStyle w:val="Heading2"/>
        <w:isLgl/>
        <w:lvlText w:val="%1.%2"/>
        <w:lvlJc w:val="left"/>
        <w:pPr>
          <w:ind w:left="720" w:hanging="720"/>
        </w:pPr>
        <w:rPr>
          <w:rFonts w:ascii="Times New Roman" w:hAnsi="Times New Roman" w:hint="default"/>
          <w:b/>
          <w:i w:val="0"/>
          <w:sz w:val="24"/>
        </w:rPr>
      </w:lvl>
    </w:lvlOverride>
    <w:lvlOverride w:ilvl="2">
      <w:lvl w:ilvl="2">
        <w:start w:val="1"/>
        <w:numFmt w:val="decimal"/>
        <w:pStyle w:val="Heading3"/>
        <w:isLgl/>
        <w:lvlText w:val="%1.%2.%3"/>
        <w:lvlJc w:val="left"/>
        <w:pPr>
          <w:ind w:left="720" w:hanging="720"/>
        </w:pPr>
        <w:rPr>
          <w:rFonts w:ascii="Times New Roman" w:hAnsi="Times New Roman" w:hint="default"/>
          <w:b/>
          <w:i w:val="0"/>
          <w:sz w:val="24"/>
        </w:rPr>
      </w:lvl>
    </w:lvlOverride>
  </w:num>
  <w:num w:numId="5">
    <w:abstractNumId w:val="12"/>
  </w:num>
  <w:num w:numId="6">
    <w:abstractNumId w:val="32"/>
  </w:num>
  <w:num w:numId="7">
    <w:abstractNumId w:val="38"/>
  </w:num>
  <w:num w:numId="8">
    <w:abstractNumId w:val="20"/>
  </w:num>
  <w:num w:numId="9">
    <w:abstractNumId w:val="8"/>
  </w:num>
  <w:num w:numId="10">
    <w:abstractNumId w:val="24"/>
    <w:lvlOverride w:ilvl="0">
      <w:lvl w:ilvl="0">
        <w:start w:val="1"/>
        <w:numFmt w:val="upperRoman"/>
        <w:pStyle w:val="Heading1"/>
        <w:suff w:val="space"/>
        <w:lvlText w:val="BAB %1"/>
        <w:lvlJc w:val="left"/>
        <w:pPr>
          <w:ind w:left="0" w:firstLine="0"/>
        </w:pPr>
        <w:rPr>
          <w:rFonts w:ascii="Times New Roman" w:hAnsi="Times New Roman" w:hint="default"/>
          <w:b/>
          <w:i w:val="0"/>
          <w:sz w:val="28"/>
        </w:rPr>
      </w:lvl>
    </w:lvlOverride>
    <w:lvlOverride w:ilvl="1">
      <w:lvl w:ilvl="1">
        <w:start w:val="1"/>
        <w:numFmt w:val="decimal"/>
        <w:pStyle w:val="Heading2"/>
        <w:isLgl/>
        <w:lvlText w:val="%1.%2"/>
        <w:lvlJc w:val="left"/>
        <w:pPr>
          <w:ind w:left="720" w:hanging="720"/>
        </w:pPr>
        <w:rPr>
          <w:rFonts w:ascii="Times New Roman" w:hAnsi="Times New Roman" w:hint="default"/>
          <w:b/>
          <w:i w:val="0"/>
          <w:sz w:val="24"/>
        </w:rPr>
      </w:lvl>
    </w:lvlOverride>
    <w:lvlOverride w:ilvl="2">
      <w:lvl w:ilvl="2">
        <w:start w:val="1"/>
        <w:numFmt w:val="decimal"/>
        <w:pStyle w:val="Heading3"/>
        <w:isLgl/>
        <w:lvlText w:val="%1.%2.%3"/>
        <w:lvlJc w:val="left"/>
        <w:pPr>
          <w:ind w:left="720" w:hanging="720"/>
        </w:pPr>
        <w:rPr>
          <w:rFonts w:ascii="Times New Roman" w:hAnsi="Times New Roman" w:hint="default"/>
          <w:b/>
          <w:i w:val="0"/>
          <w:sz w:val="24"/>
        </w:rPr>
      </w:lvl>
    </w:lvlOverride>
    <w:lvlOverride w:ilvl="3">
      <w:lvl w:ilvl="3">
        <w:start w:val="1"/>
        <w:numFmt w:val="decimal"/>
        <w:pStyle w:val="Heading4"/>
        <w:isLgl/>
        <w:lvlText w:val="%1.%2.%3.%4."/>
        <w:lvlJc w:val="left"/>
        <w:pPr>
          <w:ind w:left="720" w:hanging="720"/>
        </w:pPr>
        <w:rPr>
          <w:rFonts w:ascii="Times New Roman" w:hAnsi="Times New Roman" w:hint="default"/>
          <w:b/>
          <w:i w:val="0"/>
          <w:sz w:val="22"/>
        </w:rPr>
      </w:lvl>
    </w:lvlOverride>
    <w:lvlOverride w:ilvl="4">
      <w:lvl w:ilvl="4">
        <w:start w:val="1"/>
        <w:numFmt w:val="lowerLetter"/>
        <w:pStyle w:val="Heading5"/>
        <w:lvlText w:val="%5."/>
        <w:lvlJc w:val="left"/>
        <w:pPr>
          <w:ind w:left="1077" w:hanging="357"/>
        </w:pPr>
        <w:rPr>
          <w:rFonts w:ascii="Times New Roman" w:hAnsi="Times New Roman" w:hint="default"/>
        </w:rPr>
      </w:lvl>
    </w:lvlOverride>
    <w:lvlOverride w:ilvl="5">
      <w:lvl w:ilvl="5">
        <w:start w:val="1"/>
        <w:numFmt w:val="decimal"/>
        <w:pStyle w:val="Heading6"/>
        <w:lvlText w:val="%6)"/>
        <w:lvlJc w:val="left"/>
        <w:pPr>
          <w:ind w:left="1440" w:hanging="363"/>
        </w:pPr>
        <w:rPr>
          <w:rFonts w:ascii="Times New Roman" w:hAnsi="Times New Roman" w:hint="default"/>
        </w:rPr>
      </w:lvl>
    </w:lvlOverride>
    <w:lvlOverride w:ilvl="6">
      <w:lvl w:ilvl="6">
        <w:start w:val="1"/>
        <w:numFmt w:val="upperLetter"/>
        <w:pStyle w:val="Heading7"/>
        <w:lvlText w:val="Lampiran %7."/>
        <w:lvlJc w:val="left"/>
        <w:pPr>
          <w:ind w:left="1797" w:hanging="1797"/>
        </w:pPr>
        <w:rPr>
          <w:rFonts w:hint="default"/>
          <w:b w:val="0"/>
          <w:i w:val="0"/>
        </w:rPr>
      </w:lvl>
    </w:lvlOverride>
    <w:lvlOverride w:ilvl="7">
      <w:lvl w:ilvl="7">
        <w:start w:val="1"/>
        <w:numFmt w:val="decimal"/>
        <w:pStyle w:val="Heading8"/>
        <w:lvlText w:val="Lampiran %7.%8."/>
        <w:lvlJc w:val="left"/>
        <w:pPr>
          <w:ind w:left="1797" w:hanging="1797"/>
        </w:pPr>
        <w:rPr>
          <w:rFonts w:hint="default"/>
        </w:rPr>
      </w:lvl>
    </w:lvlOverride>
    <w:lvlOverride w:ilvl="8">
      <w:lvl w:ilvl="8">
        <w:start w:val="1"/>
        <w:numFmt w:val="decimal"/>
        <w:pStyle w:val="Heading9"/>
        <w:lvlText w:val="Lampiran %7.%8.%9."/>
        <w:lvlJc w:val="left"/>
        <w:pPr>
          <w:ind w:left="1797" w:hanging="1797"/>
        </w:pPr>
        <w:rPr>
          <w:rFonts w:hint="default"/>
        </w:rPr>
      </w:lvl>
    </w:lvlOverride>
  </w:num>
  <w:num w:numId="11">
    <w:abstractNumId w:val="0"/>
  </w:num>
  <w:num w:numId="12">
    <w:abstractNumId w:val="40"/>
  </w:num>
  <w:num w:numId="13">
    <w:abstractNumId w:val="30"/>
  </w:num>
  <w:num w:numId="14">
    <w:abstractNumId w:val="5"/>
  </w:num>
  <w:num w:numId="15">
    <w:abstractNumId w:val="2"/>
  </w:num>
  <w:num w:numId="16">
    <w:abstractNumId w:val="25"/>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num>
  <w:num w:numId="20">
    <w:abstractNumId w:val="35"/>
  </w:num>
  <w:num w:numId="21">
    <w:abstractNumId w:val="17"/>
  </w:num>
  <w:num w:numId="22">
    <w:abstractNumId w:val="19"/>
  </w:num>
  <w:num w:numId="23">
    <w:abstractNumId w:val="4"/>
  </w:num>
  <w:num w:numId="24">
    <w:abstractNumId w:val="10"/>
  </w:num>
  <w:num w:numId="25">
    <w:abstractNumId w:val="21"/>
  </w:num>
  <w:num w:numId="26">
    <w:abstractNumId w:val="3"/>
  </w:num>
  <w:num w:numId="27">
    <w:abstractNumId w:val="9"/>
  </w:num>
  <w:num w:numId="28">
    <w:abstractNumId w:val="28"/>
  </w:num>
  <w:num w:numId="29">
    <w:abstractNumId w:val="24"/>
    <w:lvlOverride w:ilvl="4">
      <w:lvl w:ilvl="4">
        <w:start w:val="1"/>
        <w:numFmt w:val="lowerLetter"/>
        <w:pStyle w:val="Heading5"/>
        <w:lvlText w:val="%5."/>
        <w:lvlJc w:val="left"/>
        <w:pPr>
          <w:ind w:left="1077" w:hanging="357"/>
        </w:pPr>
        <w:rPr>
          <w:rFonts w:ascii="Times New Roman" w:hAnsi="Times New Roman" w:hint="default"/>
          <w:i w:val="0"/>
        </w:rPr>
      </w:lvl>
    </w:lvlOverride>
  </w:num>
  <w:num w:numId="30">
    <w:abstractNumId w:val="11"/>
  </w:num>
  <w:num w:numId="31">
    <w:abstractNumId w:val="16"/>
  </w:num>
  <w:num w:numId="32">
    <w:abstractNumId w:val="22"/>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num>
  <w:num w:numId="41">
    <w:abstractNumId w:val="15"/>
  </w:num>
  <w:num w:numId="42">
    <w:abstractNumId w:val="7"/>
  </w:num>
  <w:num w:numId="43">
    <w:abstractNumId w:val="24"/>
  </w:num>
  <w:num w:numId="44">
    <w:abstractNumId w:val="36"/>
  </w:num>
  <w:num w:numId="45">
    <w:abstractNumId w:val="6"/>
  </w:num>
  <w:num w:numId="46">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600A"/>
    <w:rsid w:val="0000025F"/>
    <w:rsid w:val="0000196F"/>
    <w:rsid w:val="00001DA4"/>
    <w:rsid w:val="000028EA"/>
    <w:rsid w:val="0000495D"/>
    <w:rsid w:val="00005A40"/>
    <w:rsid w:val="00005A6E"/>
    <w:rsid w:val="00005F88"/>
    <w:rsid w:val="00007859"/>
    <w:rsid w:val="00010E36"/>
    <w:rsid w:val="000149F1"/>
    <w:rsid w:val="0001576A"/>
    <w:rsid w:val="00017EA1"/>
    <w:rsid w:val="000212BB"/>
    <w:rsid w:val="000240FF"/>
    <w:rsid w:val="00027F95"/>
    <w:rsid w:val="000320D8"/>
    <w:rsid w:val="00032E41"/>
    <w:rsid w:val="000339E2"/>
    <w:rsid w:val="000343B4"/>
    <w:rsid w:val="000465D9"/>
    <w:rsid w:val="0004768D"/>
    <w:rsid w:val="00047B50"/>
    <w:rsid w:val="00050D5A"/>
    <w:rsid w:val="00050E86"/>
    <w:rsid w:val="00052F95"/>
    <w:rsid w:val="0005400A"/>
    <w:rsid w:val="00054AB6"/>
    <w:rsid w:val="0006104A"/>
    <w:rsid w:val="00065775"/>
    <w:rsid w:val="000657EE"/>
    <w:rsid w:val="00065A66"/>
    <w:rsid w:val="00066EB2"/>
    <w:rsid w:val="00067F22"/>
    <w:rsid w:val="000727DA"/>
    <w:rsid w:val="000754A0"/>
    <w:rsid w:val="00080210"/>
    <w:rsid w:val="000805C7"/>
    <w:rsid w:val="000915A6"/>
    <w:rsid w:val="00092EAC"/>
    <w:rsid w:val="00093DB0"/>
    <w:rsid w:val="00095A19"/>
    <w:rsid w:val="00096861"/>
    <w:rsid w:val="00096FBB"/>
    <w:rsid w:val="00097D91"/>
    <w:rsid w:val="000A4659"/>
    <w:rsid w:val="000A63D4"/>
    <w:rsid w:val="000A6D76"/>
    <w:rsid w:val="000B0D9D"/>
    <w:rsid w:val="000B294A"/>
    <w:rsid w:val="000B2CF4"/>
    <w:rsid w:val="000B3E8E"/>
    <w:rsid w:val="000B51B2"/>
    <w:rsid w:val="000C11AE"/>
    <w:rsid w:val="000C5C85"/>
    <w:rsid w:val="000D064D"/>
    <w:rsid w:val="000D0981"/>
    <w:rsid w:val="000D3C12"/>
    <w:rsid w:val="000D57FC"/>
    <w:rsid w:val="000D79E3"/>
    <w:rsid w:val="000D7A8C"/>
    <w:rsid w:val="000E404C"/>
    <w:rsid w:val="000E67E7"/>
    <w:rsid w:val="000F5380"/>
    <w:rsid w:val="000F7D13"/>
    <w:rsid w:val="00107694"/>
    <w:rsid w:val="00110E34"/>
    <w:rsid w:val="00113994"/>
    <w:rsid w:val="0011450F"/>
    <w:rsid w:val="00115D2D"/>
    <w:rsid w:val="00120D77"/>
    <w:rsid w:val="00124415"/>
    <w:rsid w:val="00125F87"/>
    <w:rsid w:val="0013031A"/>
    <w:rsid w:val="001306E7"/>
    <w:rsid w:val="00132F7A"/>
    <w:rsid w:val="001342E6"/>
    <w:rsid w:val="00135133"/>
    <w:rsid w:val="00136EE3"/>
    <w:rsid w:val="00137BE1"/>
    <w:rsid w:val="00140FFA"/>
    <w:rsid w:val="00141172"/>
    <w:rsid w:val="001411FF"/>
    <w:rsid w:val="0014317A"/>
    <w:rsid w:val="001452EE"/>
    <w:rsid w:val="00145522"/>
    <w:rsid w:val="00150837"/>
    <w:rsid w:val="00151599"/>
    <w:rsid w:val="00154559"/>
    <w:rsid w:val="0016367C"/>
    <w:rsid w:val="00163770"/>
    <w:rsid w:val="001647EE"/>
    <w:rsid w:val="0016515D"/>
    <w:rsid w:val="00165DC2"/>
    <w:rsid w:val="0017083E"/>
    <w:rsid w:val="001757FF"/>
    <w:rsid w:val="00177718"/>
    <w:rsid w:val="0018344B"/>
    <w:rsid w:val="0018362A"/>
    <w:rsid w:val="00183981"/>
    <w:rsid w:val="00183D4B"/>
    <w:rsid w:val="00193917"/>
    <w:rsid w:val="0019482D"/>
    <w:rsid w:val="00195F5A"/>
    <w:rsid w:val="001A243F"/>
    <w:rsid w:val="001A368C"/>
    <w:rsid w:val="001A38AB"/>
    <w:rsid w:val="001A46E4"/>
    <w:rsid w:val="001B3228"/>
    <w:rsid w:val="001B323E"/>
    <w:rsid w:val="001B3694"/>
    <w:rsid w:val="001B4651"/>
    <w:rsid w:val="001B5B1C"/>
    <w:rsid w:val="001C0151"/>
    <w:rsid w:val="001C5353"/>
    <w:rsid w:val="001C5E55"/>
    <w:rsid w:val="001C67CD"/>
    <w:rsid w:val="001C7DD4"/>
    <w:rsid w:val="001D2C68"/>
    <w:rsid w:val="001D4C5F"/>
    <w:rsid w:val="001E1FA5"/>
    <w:rsid w:val="001E33E0"/>
    <w:rsid w:val="001E7D3B"/>
    <w:rsid w:val="001F034E"/>
    <w:rsid w:val="001F09EB"/>
    <w:rsid w:val="001F0BE1"/>
    <w:rsid w:val="001F30A4"/>
    <w:rsid w:val="001F545C"/>
    <w:rsid w:val="001F770C"/>
    <w:rsid w:val="001F798D"/>
    <w:rsid w:val="00201F80"/>
    <w:rsid w:val="0020354D"/>
    <w:rsid w:val="00206901"/>
    <w:rsid w:val="002103F1"/>
    <w:rsid w:val="0021125F"/>
    <w:rsid w:val="00213A23"/>
    <w:rsid w:val="00220F17"/>
    <w:rsid w:val="00221775"/>
    <w:rsid w:val="00221E85"/>
    <w:rsid w:val="00222A7D"/>
    <w:rsid w:val="00226058"/>
    <w:rsid w:val="00235848"/>
    <w:rsid w:val="0023771E"/>
    <w:rsid w:val="002400E4"/>
    <w:rsid w:val="0024015A"/>
    <w:rsid w:val="0024091C"/>
    <w:rsid w:val="00240F44"/>
    <w:rsid w:val="00241EC7"/>
    <w:rsid w:val="002437A7"/>
    <w:rsid w:val="00245AF3"/>
    <w:rsid w:val="00245F7D"/>
    <w:rsid w:val="00247968"/>
    <w:rsid w:val="00250671"/>
    <w:rsid w:val="00255DDC"/>
    <w:rsid w:val="00256791"/>
    <w:rsid w:val="00262E86"/>
    <w:rsid w:val="002712C9"/>
    <w:rsid w:val="00272E46"/>
    <w:rsid w:val="00273FED"/>
    <w:rsid w:val="00281029"/>
    <w:rsid w:val="002829FF"/>
    <w:rsid w:val="0028464D"/>
    <w:rsid w:val="002863B7"/>
    <w:rsid w:val="00291011"/>
    <w:rsid w:val="00291324"/>
    <w:rsid w:val="00291644"/>
    <w:rsid w:val="00291BCA"/>
    <w:rsid w:val="002927DF"/>
    <w:rsid w:val="00294309"/>
    <w:rsid w:val="002A0349"/>
    <w:rsid w:val="002A416B"/>
    <w:rsid w:val="002A44BF"/>
    <w:rsid w:val="002A776F"/>
    <w:rsid w:val="002B3F80"/>
    <w:rsid w:val="002C097D"/>
    <w:rsid w:val="002C2A2D"/>
    <w:rsid w:val="002D047F"/>
    <w:rsid w:val="002D16D5"/>
    <w:rsid w:val="002D1DB8"/>
    <w:rsid w:val="002D439E"/>
    <w:rsid w:val="002D56DF"/>
    <w:rsid w:val="002E1E95"/>
    <w:rsid w:val="002F05C2"/>
    <w:rsid w:val="002F1AC7"/>
    <w:rsid w:val="002F2715"/>
    <w:rsid w:val="002F7254"/>
    <w:rsid w:val="0030078B"/>
    <w:rsid w:val="00301F80"/>
    <w:rsid w:val="00304F65"/>
    <w:rsid w:val="003052CE"/>
    <w:rsid w:val="00307331"/>
    <w:rsid w:val="00313092"/>
    <w:rsid w:val="003168B5"/>
    <w:rsid w:val="00316A7D"/>
    <w:rsid w:val="00316BAF"/>
    <w:rsid w:val="00316C6E"/>
    <w:rsid w:val="00317A07"/>
    <w:rsid w:val="003202AA"/>
    <w:rsid w:val="00323F25"/>
    <w:rsid w:val="00327081"/>
    <w:rsid w:val="00330AF1"/>
    <w:rsid w:val="0033475A"/>
    <w:rsid w:val="00346F37"/>
    <w:rsid w:val="0036005B"/>
    <w:rsid w:val="00371685"/>
    <w:rsid w:val="00376CC0"/>
    <w:rsid w:val="00380A76"/>
    <w:rsid w:val="00381EC4"/>
    <w:rsid w:val="003859D8"/>
    <w:rsid w:val="0038768E"/>
    <w:rsid w:val="00391310"/>
    <w:rsid w:val="003A3441"/>
    <w:rsid w:val="003A61FC"/>
    <w:rsid w:val="003A7A15"/>
    <w:rsid w:val="003B3FDA"/>
    <w:rsid w:val="003C12D8"/>
    <w:rsid w:val="003C1BF2"/>
    <w:rsid w:val="003C36AE"/>
    <w:rsid w:val="003C6266"/>
    <w:rsid w:val="003C632F"/>
    <w:rsid w:val="003C7010"/>
    <w:rsid w:val="003C7D34"/>
    <w:rsid w:val="003D110C"/>
    <w:rsid w:val="003D2662"/>
    <w:rsid w:val="003D4F31"/>
    <w:rsid w:val="003D5E7E"/>
    <w:rsid w:val="003E0653"/>
    <w:rsid w:val="003E3B4D"/>
    <w:rsid w:val="003F1587"/>
    <w:rsid w:val="003F2AD7"/>
    <w:rsid w:val="003F4337"/>
    <w:rsid w:val="003F5C2E"/>
    <w:rsid w:val="004003EB"/>
    <w:rsid w:val="004103C6"/>
    <w:rsid w:val="00410E94"/>
    <w:rsid w:val="00411362"/>
    <w:rsid w:val="00411EA1"/>
    <w:rsid w:val="00413683"/>
    <w:rsid w:val="00416970"/>
    <w:rsid w:val="00420023"/>
    <w:rsid w:val="00432D92"/>
    <w:rsid w:val="00436863"/>
    <w:rsid w:val="004422A1"/>
    <w:rsid w:val="00442A10"/>
    <w:rsid w:val="00443CA7"/>
    <w:rsid w:val="00444171"/>
    <w:rsid w:val="00444913"/>
    <w:rsid w:val="004449B1"/>
    <w:rsid w:val="0044504D"/>
    <w:rsid w:val="00447258"/>
    <w:rsid w:val="00454656"/>
    <w:rsid w:val="00454E36"/>
    <w:rsid w:val="004557C9"/>
    <w:rsid w:val="0046406E"/>
    <w:rsid w:val="00465726"/>
    <w:rsid w:val="00470DBF"/>
    <w:rsid w:val="00473170"/>
    <w:rsid w:val="00473E5F"/>
    <w:rsid w:val="00481B2F"/>
    <w:rsid w:val="00482AF7"/>
    <w:rsid w:val="00484720"/>
    <w:rsid w:val="004945E6"/>
    <w:rsid w:val="0049554A"/>
    <w:rsid w:val="004A39D1"/>
    <w:rsid w:val="004B3EA2"/>
    <w:rsid w:val="004C2F68"/>
    <w:rsid w:val="004C7F16"/>
    <w:rsid w:val="004D30C9"/>
    <w:rsid w:val="004D5FEA"/>
    <w:rsid w:val="0050068F"/>
    <w:rsid w:val="00500AE4"/>
    <w:rsid w:val="00503631"/>
    <w:rsid w:val="00511F75"/>
    <w:rsid w:val="00512653"/>
    <w:rsid w:val="00512AF6"/>
    <w:rsid w:val="00513BA8"/>
    <w:rsid w:val="0051478E"/>
    <w:rsid w:val="00516030"/>
    <w:rsid w:val="00516151"/>
    <w:rsid w:val="0052201C"/>
    <w:rsid w:val="0052232F"/>
    <w:rsid w:val="005225BE"/>
    <w:rsid w:val="0052274C"/>
    <w:rsid w:val="00522DEF"/>
    <w:rsid w:val="00523FEA"/>
    <w:rsid w:val="00535138"/>
    <w:rsid w:val="00535CD8"/>
    <w:rsid w:val="00535FF9"/>
    <w:rsid w:val="00537052"/>
    <w:rsid w:val="00544A28"/>
    <w:rsid w:val="00547BC3"/>
    <w:rsid w:val="005503E6"/>
    <w:rsid w:val="0055072E"/>
    <w:rsid w:val="00551252"/>
    <w:rsid w:val="00555F6B"/>
    <w:rsid w:val="005612DA"/>
    <w:rsid w:val="005615A1"/>
    <w:rsid w:val="00566CA6"/>
    <w:rsid w:val="005702A7"/>
    <w:rsid w:val="0057138F"/>
    <w:rsid w:val="0057731E"/>
    <w:rsid w:val="00580491"/>
    <w:rsid w:val="0058242B"/>
    <w:rsid w:val="00582767"/>
    <w:rsid w:val="00586136"/>
    <w:rsid w:val="00586D8A"/>
    <w:rsid w:val="005907A4"/>
    <w:rsid w:val="00591CF7"/>
    <w:rsid w:val="005923D1"/>
    <w:rsid w:val="00594EF5"/>
    <w:rsid w:val="0059557B"/>
    <w:rsid w:val="005955AE"/>
    <w:rsid w:val="005967D3"/>
    <w:rsid w:val="005974B5"/>
    <w:rsid w:val="005979C0"/>
    <w:rsid w:val="005A46B7"/>
    <w:rsid w:val="005B235C"/>
    <w:rsid w:val="005B331F"/>
    <w:rsid w:val="005B4B44"/>
    <w:rsid w:val="005C1470"/>
    <w:rsid w:val="005C1856"/>
    <w:rsid w:val="005C7BC7"/>
    <w:rsid w:val="005D07AE"/>
    <w:rsid w:val="005D1AEA"/>
    <w:rsid w:val="005D5BDC"/>
    <w:rsid w:val="005E49DC"/>
    <w:rsid w:val="005F4134"/>
    <w:rsid w:val="005F715D"/>
    <w:rsid w:val="0060098B"/>
    <w:rsid w:val="006018E4"/>
    <w:rsid w:val="00601EF3"/>
    <w:rsid w:val="00603512"/>
    <w:rsid w:val="0060357F"/>
    <w:rsid w:val="00610480"/>
    <w:rsid w:val="00612D9A"/>
    <w:rsid w:val="006147D3"/>
    <w:rsid w:val="00615A37"/>
    <w:rsid w:val="00622999"/>
    <w:rsid w:val="0062427E"/>
    <w:rsid w:val="0062548F"/>
    <w:rsid w:val="00631984"/>
    <w:rsid w:val="006336E1"/>
    <w:rsid w:val="00634612"/>
    <w:rsid w:val="00636C98"/>
    <w:rsid w:val="00637F76"/>
    <w:rsid w:val="0064100E"/>
    <w:rsid w:val="00642DEB"/>
    <w:rsid w:val="006448BB"/>
    <w:rsid w:val="00652026"/>
    <w:rsid w:val="006546B7"/>
    <w:rsid w:val="00654A12"/>
    <w:rsid w:val="00655FF5"/>
    <w:rsid w:val="00657379"/>
    <w:rsid w:val="006576F0"/>
    <w:rsid w:val="00657D1E"/>
    <w:rsid w:val="00661B1F"/>
    <w:rsid w:val="006621F6"/>
    <w:rsid w:val="00665E5F"/>
    <w:rsid w:val="00666C49"/>
    <w:rsid w:val="006703FA"/>
    <w:rsid w:val="00673DF2"/>
    <w:rsid w:val="006759DF"/>
    <w:rsid w:val="00684B53"/>
    <w:rsid w:val="006867C9"/>
    <w:rsid w:val="00690FD5"/>
    <w:rsid w:val="006948A8"/>
    <w:rsid w:val="00695637"/>
    <w:rsid w:val="00695E7F"/>
    <w:rsid w:val="00697EED"/>
    <w:rsid w:val="006A2826"/>
    <w:rsid w:val="006A32AD"/>
    <w:rsid w:val="006A5287"/>
    <w:rsid w:val="006A6377"/>
    <w:rsid w:val="006A7A47"/>
    <w:rsid w:val="006B19CD"/>
    <w:rsid w:val="006B6198"/>
    <w:rsid w:val="006C264F"/>
    <w:rsid w:val="006C32C0"/>
    <w:rsid w:val="006C3910"/>
    <w:rsid w:val="006C7AA8"/>
    <w:rsid w:val="006D1084"/>
    <w:rsid w:val="006D361D"/>
    <w:rsid w:val="006E5F49"/>
    <w:rsid w:val="006E6650"/>
    <w:rsid w:val="006E6DB9"/>
    <w:rsid w:val="006E74A1"/>
    <w:rsid w:val="006F26F4"/>
    <w:rsid w:val="006F4A2D"/>
    <w:rsid w:val="00722035"/>
    <w:rsid w:val="0072354E"/>
    <w:rsid w:val="007348DF"/>
    <w:rsid w:val="0073737F"/>
    <w:rsid w:val="007430E1"/>
    <w:rsid w:val="00747028"/>
    <w:rsid w:val="00747722"/>
    <w:rsid w:val="00757234"/>
    <w:rsid w:val="00757448"/>
    <w:rsid w:val="00770616"/>
    <w:rsid w:val="00770F3F"/>
    <w:rsid w:val="00771B18"/>
    <w:rsid w:val="00776CCE"/>
    <w:rsid w:val="007778AE"/>
    <w:rsid w:val="00777B54"/>
    <w:rsid w:val="00777D61"/>
    <w:rsid w:val="007808CB"/>
    <w:rsid w:val="00781914"/>
    <w:rsid w:val="00784A36"/>
    <w:rsid w:val="00785251"/>
    <w:rsid w:val="00786203"/>
    <w:rsid w:val="0079096B"/>
    <w:rsid w:val="007913E9"/>
    <w:rsid w:val="007922A9"/>
    <w:rsid w:val="00792C86"/>
    <w:rsid w:val="00792EEB"/>
    <w:rsid w:val="00793789"/>
    <w:rsid w:val="007965A4"/>
    <w:rsid w:val="00797B9F"/>
    <w:rsid w:val="007A5A9B"/>
    <w:rsid w:val="007A683E"/>
    <w:rsid w:val="007A6A66"/>
    <w:rsid w:val="007A7E83"/>
    <w:rsid w:val="007A7F70"/>
    <w:rsid w:val="007B111F"/>
    <w:rsid w:val="007B1F83"/>
    <w:rsid w:val="007B6F21"/>
    <w:rsid w:val="007B79BD"/>
    <w:rsid w:val="007C06E5"/>
    <w:rsid w:val="007C0817"/>
    <w:rsid w:val="007C0B3A"/>
    <w:rsid w:val="007C2FB8"/>
    <w:rsid w:val="007C4F01"/>
    <w:rsid w:val="007D44AD"/>
    <w:rsid w:val="007D640F"/>
    <w:rsid w:val="007D7596"/>
    <w:rsid w:val="007E62D1"/>
    <w:rsid w:val="007E6AA6"/>
    <w:rsid w:val="007F4433"/>
    <w:rsid w:val="007F6111"/>
    <w:rsid w:val="007F6C57"/>
    <w:rsid w:val="0080045A"/>
    <w:rsid w:val="008006F0"/>
    <w:rsid w:val="008025A4"/>
    <w:rsid w:val="0080434F"/>
    <w:rsid w:val="0080590D"/>
    <w:rsid w:val="008076A0"/>
    <w:rsid w:val="00810586"/>
    <w:rsid w:val="00815253"/>
    <w:rsid w:val="00817265"/>
    <w:rsid w:val="00817AFC"/>
    <w:rsid w:val="00820167"/>
    <w:rsid w:val="00820B25"/>
    <w:rsid w:val="00821F93"/>
    <w:rsid w:val="008250C8"/>
    <w:rsid w:val="00831862"/>
    <w:rsid w:val="0083198F"/>
    <w:rsid w:val="00831E10"/>
    <w:rsid w:val="00850334"/>
    <w:rsid w:val="0085541C"/>
    <w:rsid w:val="00856603"/>
    <w:rsid w:val="00857A8B"/>
    <w:rsid w:val="00861146"/>
    <w:rsid w:val="0086227E"/>
    <w:rsid w:val="00863B80"/>
    <w:rsid w:val="00864F82"/>
    <w:rsid w:val="00866466"/>
    <w:rsid w:val="00866B6C"/>
    <w:rsid w:val="008675A0"/>
    <w:rsid w:val="008774BE"/>
    <w:rsid w:val="008800F3"/>
    <w:rsid w:val="00880F6F"/>
    <w:rsid w:val="008821D3"/>
    <w:rsid w:val="008869D8"/>
    <w:rsid w:val="00892202"/>
    <w:rsid w:val="00895F18"/>
    <w:rsid w:val="008A0854"/>
    <w:rsid w:val="008A59BE"/>
    <w:rsid w:val="008A5CF3"/>
    <w:rsid w:val="008B728E"/>
    <w:rsid w:val="008B7989"/>
    <w:rsid w:val="008C0FBF"/>
    <w:rsid w:val="008C1315"/>
    <w:rsid w:val="008C194D"/>
    <w:rsid w:val="008C35BD"/>
    <w:rsid w:val="008C4BB6"/>
    <w:rsid w:val="008D2764"/>
    <w:rsid w:val="008D52E8"/>
    <w:rsid w:val="008D689A"/>
    <w:rsid w:val="008D741B"/>
    <w:rsid w:val="008E07C6"/>
    <w:rsid w:val="008E1966"/>
    <w:rsid w:val="008E40F2"/>
    <w:rsid w:val="008E52DF"/>
    <w:rsid w:val="008F027C"/>
    <w:rsid w:val="008F0D20"/>
    <w:rsid w:val="009004BE"/>
    <w:rsid w:val="00901117"/>
    <w:rsid w:val="00906F95"/>
    <w:rsid w:val="009139B8"/>
    <w:rsid w:val="00914CA1"/>
    <w:rsid w:val="00915A42"/>
    <w:rsid w:val="00923895"/>
    <w:rsid w:val="00925458"/>
    <w:rsid w:val="00925A7C"/>
    <w:rsid w:val="00927B27"/>
    <w:rsid w:val="00932652"/>
    <w:rsid w:val="00932D55"/>
    <w:rsid w:val="00940D12"/>
    <w:rsid w:val="009412CC"/>
    <w:rsid w:val="00941437"/>
    <w:rsid w:val="00944041"/>
    <w:rsid w:val="00944C60"/>
    <w:rsid w:val="00947F59"/>
    <w:rsid w:val="00950897"/>
    <w:rsid w:val="009539E6"/>
    <w:rsid w:val="00960101"/>
    <w:rsid w:val="00963AD1"/>
    <w:rsid w:val="0096538E"/>
    <w:rsid w:val="00965ED2"/>
    <w:rsid w:val="0097118D"/>
    <w:rsid w:val="009765F3"/>
    <w:rsid w:val="009819E1"/>
    <w:rsid w:val="00983BA7"/>
    <w:rsid w:val="009844C9"/>
    <w:rsid w:val="009861E1"/>
    <w:rsid w:val="0099009B"/>
    <w:rsid w:val="0099279B"/>
    <w:rsid w:val="009944CA"/>
    <w:rsid w:val="009A2D35"/>
    <w:rsid w:val="009B729E"/>
    <w:rsid w:val="009C22F4"/>
    <w:rsid w:val="009C2958"/>
    <w:rsid w:val="009C5018"/>
    <w:rsid w:val="009C54EC"/>
    <w:rsid w:val="009D1550"/>
    <w:rsid w:val="009D198A"/>
    <w:rsid w:val="009D45AC"/>
    <w:rsid w:val="009E1F3F"/>
    <w:rsid w:val="009E5D7F"/>
    <w:rsid w:val="009E7C83"/>
    <w:rsid w:val="009F1516"/>
    <w:rsid w:val="009F25F8"/>
    <w:rsid w:val="009F31B8"/>
    <w:rsid w:val="009F44C9"/>
    <w:rsid w:val="009F78CB"/>
    <w:rsid w:val="00A00D9D"/>
    <w:rsid w:val="00A01DCD"/>
    <w:rsid w:val="00A0342D"/>
    <w:rsid w:val="00A0671D"/>
    <w:rsid w:val="00A10FF0"/>
    <w:rsid w:val="00A12990"/>
    <w:rsid w:val="00A145E9"/>
    <w:rsid w:val="00A21B88"/>
    <w:rsid w:val="00A22446"/>
    <w:rsid w:val="00A235F8"/>
    <w:rsid w:val="00A30B1F"/>
    <w:rsid w:val="00A31663"/>
    <w:rsid w:val="00A316AE"/>
    <w:rsid w:val="00A357E1"/>
    <w:rsid w:val="00A35D0A"/>
    <w:rsid w:val="00A36F6D"/>
    <w:rsid w:val="00A37974"/>
    <w:rsid w:val="00A42A55"/>
    <w:rsid w:val="00A43883"/>
    <w:rsid w:val="00A43C15"/>
    <w:rsid w:val="00A4612F"/>
    <w:rsid w:val="00A46CAE"/>
    <w:rsid w:val="00A46F1A"/>
    <w:rsid w:val="00A5259E"/>
    <w:rsid w:val="00A55D79"/>
    <w:rsid w:val="00A57D98"/>
    <w:rsid w:val="00A62F2E"/>
    <w:rsid w:val="00A63315"/>
    <w:rsid w:val="00A63904"/>
    <w:rsid w:val="00A6493E"/>
    <w:rsid w:val="00A64FF5"/>
    <w:rsid w:val="00A72887"/>
    <w:rsid w:val="00A74A42"/>
    <w:rsid w:val="00A824EE"/>
    <w:rsid w:val="00A85F63"/>
    <w:rsid w:val="00A915DC"/>
    <w:rsid w:val="00A976C8"/>
    <w:rsid w:val="00AA21C9"/>
    <w:rsid w:val="00AA38FD"/>
    <w:rsid w:val="00AA7492"/>
    <w:rsid w:val="00AB5F1D"/>
    <w:rsid w:val="00AB6640"/>
    <w:rsid w:val="00AC1015"/>
    <w:rsid w:val="00AC35BC"/>
    <w:rsid w:val="00AC39C7"/>
    <w:rsid w:val="00AD1C18"/>
    <w:rsid w:val="00AD24B7"/>
    <w:rsid w:val="00AD319B"/>
    <w:rsid w:val="00AD5F10"/>
    <w:rsid w:val="00AE16A4"/>
    <w:rsid w:val="00AE4DCD"/>
    <w:rsid w:val="00AE758C"/>
    <w:rsid w:val="00AF1B4F"/>
    <w:rsid w:val="00AF7632"/>
    <w:rsid w:val="00B00E57"/>
    <w:rsid w:val="00B013B8"/>
    <w:rsid w:val="00B06F14"/>
    <w:rsid w:val="00B10578"/>
    <w:rsid w:val="00B1338E"/>
    <w:rsid w:val="00B13B5D"/>
    <w:rsid w:val="00B15F73"/>
    <w:rsid w:val="00B16C28"/>
    <w:rsid w:val="00B210B3"/>
    <w:rsid w:val="00B278E1"/>
    <w:rsid w:val="00B422F6"/>
    <w:rsid w:val="00B44225"/>
    <w:rsid w:val="00B46529"/>
    <w:rsid w:val="00B5057D"/>
    <w:rsid w:val="00B57AB1"/>
    <w:rsid w:val="00B67ED6"/>
    <w:rsid w:val="00B73283"/>
    <w:rsid w:val="00B73C86"/>
    <w:rsid w:val="00B7562D"/>
    <w:rsid w:val="00B7752A"/>
    <w:rsid w:val="00B8483C"/>
    <w:rsid w:val="00B853AE"/>
    <w:rsid w:val="00B86791"/>
    <w:rsid w:val="00B922C5"/>
    <w:rsid w:val="00B932FD"/>
    <w:rsid w:val="00B9700C"/>
    <w:rsid w:val="00BA2303"/>
    <w:rsid w:val="00BA2393"/>
    <w:rsid w:val="00BA7CAF"/>
    <w:rsid w:val="00BB5EDA"/>
    <w:rsid w:val="00BC0AEA"/>
    <w:rsid w:val="00BC2342"/>
    <w:rsid w:val="00BC2CE2"/>
    <w:rsid w:val="00BD6056"/>
    <w:rsid w:val="00BD60BD"/>
    <w:rsid w:val="00BD62DE"/>
    <w:rsid w:val="00BE01AF"/>
    <w:rsid w:val="00BE14B8"/>
    <w:rsid w:val="00BF10C3"/>
    <w:rsid w:val="00C0139C"/>
    <w:rsid w:val="00C03B03"/>
    <w:rsid w:val="00C048D3"/>
    <w:rsid w:val="00C06D53"/>
    <w:rsid w:val="00C147A7"/>
    <w:rsid w:val="00C17961"/>
    <w:rsid w:val="00C30CF7"/>
    <w:rsid w:val="00C31440"/>
    <w:rsid w:val="00C35236"/>
    <w:rsid w:val="00C43834"/>
    <w:rsid w:val="00C4636E"/>
    <w:rsid w:val="00C5119F"/>
    <w:rsid w:val="00C5121F"/>
    <w:rsid w:val="00C53E86"/>
    <w:rsid w:val="00C56D60"/>
    <w:rsid w:val="00C6745A"/>
    <w:rsid w:val="00C73B56"/>
    <w:rsid w:val="00C73D2B"/>
    <w:rsid w:val="00C77843"/>
    <w:rsid w:val="00C81450"/>
    <w:rsid w:val="00C820B3"/>
    <w:rsid w:val="00C8481E"/>
    <w:rsid w:val="00C86CF9"/>
    <w:rsid w:val="00C91641"/>
    <w:rsid w:val="00C9191A"/>
    <w:rsid w:val="00C92665"/>
    <w:rsid w:val="00C92FA2"/>
    <w:rsid w:val="00C937CD"/>
    <w:rsid w:val="00C93923"/>
    <w:rsid w:val="00C94EBC"/>
    <w:rsid w:val="00C96340"/>
    <w:rsid w:val="00CA1544"/>
    <w:rsid w:val="00CA3CBA"/>
    <w:rsid w:val="00CA75E2"/>
    <w:rsid w:val="00CB21F3"/>
    <w:rsid w:val="00CB3420"/>
    <w:rsid w:val="00CB3460"/>
    <w:rsid w:val="00CC017C"/>
    <w:rsid w:val="00CC40BB"/>
    <w:rsid w:val="00CC5D84"/>
    <w:rsid w:val="00CD0E15"/>
    <w:rsid w:val="00CD45E5"/>
    <w:rsid w:val="00CF04E8"/>
    <w:rsid w:val="00CF5B63"/>
    <w:rsid w:val="00D01BC1"/>
    <w:rsid w:val="00D114DC"/>
    <w:rsid w:val="00D14ED8"/>
    <w:rsid w:val="00D175C0"/>
    <w:rsid w:val="00D33EFC"/>
    <w:rsid w:val="00D35380"/>
    <w:rsid w:val="00D35CD9"/>
    <w:rsid w:val="00D36334"/>
    <w:rsid w:val="00D36967"/>
    <w:rsid w:val="00D4191F"/>
    <w:rsid w:val="00D444A9"/>
    <w:rsid w:val="00D516A7"/>
    <w:rsid w:val="00D52C87"/>
    <w:rsid w:val="00D53AE2"/>
    <w:rsid w:val="00D53CBD"/>
    <w:rsid w:val="00D609B1"/>
    <w:rsid w:val="00D61187"/>
    <w:rsid w:val="00D67011"/>
    <w:rsid w:val="00D705A5"/>
    <w:rsid w:val="00D73C5B"/>
    <w:rsid w:val="00D74AD1"/>
    <w:rsid w:val="00D75330"/>
    <w:rsid w:val="00D84543"/>
    <w:rsid w:val="00D90B39"/>
    <w:rsid w:val="00D912BA"/>
    <w:rsid w:val="00D91C17"/>
    <w:rsid w:val="00D93501"/>
    <w:rsid w:val="00D97E61"/>
    <w:rsid w:val="00DA092B"/>
    <w:rsid w:val="00DA3431"/>
    <w:rsid w:val="00DA4DA8"/>
    <w:rsid w:val="00DA5CA8"/>
    <w:rsid w:val="00DA7D7F"/>
    <w:rsid w:val="00DB1CCC"/>
    <w:rsid w:val="00DB7E10"/>
    <w:rsid w:val="00DC479F"/>
    <w:rsid w:val="00DC504C"/>
    <w:rsid w:val="00DC54E0"/>
    <w:rsid w:val="00DC55BF"/>
    <w:rsid w:val="00DE522A"/>
    <w:rsid w:val="00DE6D2E"/>
    <w:rsid w:val="00DF5873"/>
    <w:rsid w:val="00DF6A53"/>
    <w:rsid w:val="00DF7D01"/>
    <w:rsid w:val="00E02706"/>
    <w:rsid w:val="00E02A74"/>
    <w:rsid w:val="00E11134"/>
    <w:rsid w:val="00E13928"/>
    <w:rsid w:val="00E153F5"/>
    <w:rsid w:val="00E2161D"/>
    <w:rsid w:val="00E2305C"/>
    <w:rsid w:val="00E26663"/>
    <w:rsid w:val="00E279A9"/>
    <w:rsid w:val="00E330FE"/>
    <w:rsid w:val="00E3582F"/>
    <w:rsid w:val="00E35833"/>
    <w:rsid w:val="00E363C3"/>
    <w:rsid w:val="00E45120"/>
    <w:rsid w:val="00E47681"/>
    <w:rsid w:val="00E47F15"/>
    <w:rsid w:val="00E514D9"/>
    <w:rsid w:val="00E527B3"/>
    <w:rsid w:val="00E52DA0"/>
    <w:rsid w:val="00E541E0"/>
    <w:rsid w:val="00E55586"/>
    <w:rsid w:val="00E56BD0"/>
    <w:rsid w:val="00E602FA"/>
    <w:rsid w:val="00E617D2"/>
    <w:rsid w:val="00E63B6E"/>
    <w:rsid w:val="00E645EA"/>
    <w:rsid w:val="00E67688"/>
    <w:rsid w:val="00E67794"/>
    <w:rsid w:val="00E679CA"/>
    <w:rsid w:val="00E67B9D"/>
    <w:rsid w:val="00E80646"/>
    <w:rsid w:val="00E80C47"/>
    <w:rsid w:val="00E810F9"/>
    <w:rsid w:val="00E922AF"/>
    <w:rsid w:val="00E9377D"/>
    <w:rsid w:val="00E943D6"/>
    <w:rsid w:val="00E97AD4"/>
    <w:rsid w:val="00EA0767"/>
    <w:rsid w:val="00EA6306"/>
    <w:rsid w:val="00EA6598"/>
    <w:rsid w:val="00EA7A41"/>
    <w:rsid w:val="00EB110A"/>
    <w:rsid w:val="00EB2648"/>
    <w:rsid w:val="00EB3D50"/>
    <w:rsid w:val="00EB5224"/>
    <w:rsid w:val="00EB6D3D"/>
    <w:rsid w:val="00EB7315"/>
    <w:rsid w:val="00EC2BB5"/>
    <w:rsid w:val="00EC35E0"/>
    <w:rsid w:val="00EC594C"/>
    <w:rsid w:val="00EC688B"/>
    <w:rsid w:val="00ED23C2"/>
    <w:rsid w:val="00ED3248"/>
    <w:rsid w:val="00ED77F4"/>
    <w:rsid w:val="00ED79DD"/>
    <w:rsid w:val="00EE0566"/>
    <w:rsid w:val="00EE228A"/>
    <w:rsid w:val="00EE5C8B"/>
    <w:rsid w:val="00EE6E10"/>
    <w:rsid w:val="00EE79AD"/>
    <w:rsid w:val="00EF75A9"/>
    <w:rsid w:val="00F00F78"/>
    <w:rsid w:val="00F038BF"/>
    <w:rsid w:val="00F03BF5"/>
    <w:rsid w:val="00F06F40"/>
    <w:rsid w:val="00F07E80"/>
    <w:rsid w:val="00F13DFB"/>
    <w:rsid w:val="00F15552"/>
    <w:rsid w:val="00F1600A"/>
    <w:rsid w:val="00F200E5"/>
    <w:rsid w:val="00F20883"/>
    <w:rsid w:val="00F22B76"/>
    <w:rsid w:val="00F24164"/>
    <w:rsid w:val="00F30148"/>
    <w:rsid w:val="00F30C84"/>
    <w:rsid w:val="00F3480F"/>
    <w:rsid w:val="00F45E85"/>
    <w:rsid w:val="00F54C6F"/>
    <w:rsid w:val="00F54F6C"/>
    <w:rsid w:val="00F55C4A"/>
    <w:rsid w:val="00F56110"/>
    <w:rsid w:val="00F5772C"/>
    <w:rsid w:val="00F642AF"/>
    <w:rsid w:val="00F6693F"/>
    <w:rsid w:val="00F67F9E"/>
    <w:rsid w:val="00F714E3"/>
    <w:rsid w:val="00F7302B"/>
    <w:rsid w:val="00F76F00"/>
    <w:rsid w:val="00F779B5"/>
    <w:rsid w:val="00F820E8"/>
    <w:rsid w:val="00F82BB7"/>
    <w:rsid w:val="00F847C8"/>
    <w:rsid w:val="00F93DBC"/>
    <w:rsid w:val="00FA13ED"/>
    <w:rsid w:val="00FA377C"/>
    <w:rsid w:val="00FA57C3"/>
    <w:rsid w:val="00FA7480"/>
    <w:rsid w:val="00FB17EF"/>
    <w:rsid w:val="00FB39EF"/>
    <w:rsid w:val="00FB4858"/>
    <w:rsid w:val="00FC209F"/>
    <w:rsid w:val="00FC5C2F"/>
    <w:rsid w:val="00FD3776"/>
    <w:rsid w:val="00FD6CE6"/>
    <w:rsid w:val="00FE01CE"/>
    <w:rsid w:val="00FE7F8A"/>
    <w:rsid w:val="00FF39A5"/>
    <w:rsid w:val="00FF3DBC"/>
    <w:rsid w:val="00FF61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3FF36"/>
  <w15:docId w15:val="{45081B42-75BC-4A58-ADBA-F6C079EAE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F18"/>
    <w:pPr>
      <w:spacing w:line="360" w:lineRule="auto"/>
    </w:pPr>
    <w:rPr>
      <w:rFonts w:asciiTheme="majorBidi" w:hAnsiTheme="majorBidi"/>
      <w:noProof/>
      <w:sz w:val="24"/>
      <w:lang w:val="id-ID"/>
    </w:rPr>
  </w:style>
  <w:style w:type="paragraph" w:styleId="Heading1">
    <w:name w:val="heading 1"/>
    <w:basedOn w:val="H1-Bab"/>
    <w:next w:val="Normal"/>
    <w:link w:val="Heading1Char"/>
    <w:uiPriority w:val="9"/>
    <w:qFormat/>
    <w:rsid w:val="003859D8"/>
    <w:pPr>
      <w:numPr>
        <w:numId w:val="4"/>
      </w:numPr>
      <w:contextualSpacing/>
    </w:pPr>
  </w:style>
  <w:style w:type="paragraph" w:styleId="Heading2">
    <w:name w:val="heading 2"/>
    <w:basedOn w:val="Normal"/>
    <w:next w:val="Normal"/>
    <w:link w:val="Heading2Char"/>
    <w:uiPriority w:val="9"/>
    <w:unhideWhenUsed/>
    <w:qFormat/>
    <w:rsid w:val="003859D8"/>
    <w:pPr>
      <w:numPr>
        <w:ilvl w:val="1"/>
        <w:numId w:val="4"/>
      </w:numPr>
      <w:jc w:val="left"/>
      <w:outlineLvl w:val="1"/>
    </w:pPr>
    <w:rPr>
      <w:rFonts w:cstheme="majorBidi"/>
      <w:b/>
      <w:bCs/>
      <w:szCs w:val="28"/>
      <w:lang w:val="en-US"/>
    </w:rPr>
  </w:style>
  <w:style w:type="paragraph" w:styleId="Heading3">
    <w:name w:val="heading 3"/>
    <w:basedOn w:val="Normal"/>
    <w:next w:val="Normal"/>
    <w:link w:val="Heading3Char"/>
    <w:uiPriority w:val="9"/>
    <w:unhideWhenUsed/>
    <w:qFormat/>
    <w:rsid w:val="003859D8"/>
    <w:pPr>
      <w:numPr>
        <w:ilvl w:val="2"/>
        <w:numId w:val="4"/>
      </w:numPr>
      <w:jc w:val="left"/>
      <w:outlineLvl w:val="2"/>
    </w:pPr>
    <w:rPr>
      <w:rFonts w:cstheme="majorBidi"/>
      <w:b/>
      <w:bCs/>
      <w:szCs w:val="28"/>
      <w:lang w:val="en-US"/>
    </w:rPr>
  </w:style>
  <w:style w:type="paragraph" w:styleId="Heading4">
    <w:name w:val="heading 4"/>
    <w:basedOn w:val="Normal"/>
    <w:next w:val="Normal"/>
    <w:link w:val="Heading4Char"/>
    <w:uiPriority w:val="9"/>
    <w:unhideWhenUsed/>
    <w:rsid w:val="003859D8"/>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59D8"/>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859D8"/>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859D8"/>
    <w:pPr>
      <w:keepNext/>
      <w:keepLines/>
      <w:pageBreakBefore/>
      <w:numPr>
        <w:ilvl w:val="6"/>
        <w:numId w:val="4"/>
      </w:numPr>
      <w:spacing w:before="40"/>
      <w:outlineLvl w:val="6"/>
    </w:pPr>
    <w:rPr>
      <w:rFonts w:asciiTheme="majorHAnsi" w:eastAsiaTheme="majorEastAsia" w:hAnsiTheme="majorHAnsi" w:cstheme="majorBidi"/>
      <w:b/>
      <w:i/>
      <w:iCs/>
      <w:color w:val="243F60" w:themeColor="accent1" w:themeShade="7F"/>
    </w:rPr>
  </w:style>
  <w:style w:type="paragraph" w:styleId="Heading8">
    <w:name w:val="heading 8"/>
    <w:basedOn w:val="Normal"/>
    <w:next w:val="Normal"/>
    <w:link w:val="Heading8Char"/>
    <w:uiPriority w:val="9"/>
    <w:unhideWhenUsed/>
    <w:qFormat/>
    <w:rsid w:val="003859D8"/>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859D8"/>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emplateTASkripsi-ANRI">
    <w:name w:val="Template TA/Skripsi - ANRI"/>
    <w:uiPriority w:val="99"/>
    <w:rsid w:val="003859D8"/>
    <w:pPr>
      <w:numPr>
        <w:numId w:val="1"/>
      </w:numPr>
    </w:pPr>
  </w:style>
  <w:style w:type="paragraph" w:styleId="BalloonText">
    <w:name w:val="Balloon Text"/>
    <w:basedOn w:val="Normal"/>
    <w:link w:val="BalloonTextChar"/>
    <w:uiPriority w:val="99"/>
    <w:semiHidden/>
    <w:unhideWhenUsed/>
    <w:rsid w:val="00B10578"/>
    <w:rPr>
      <w:rFonts w:ascii="Tahoma" w:hAnsi="Tahoma" w:cs="Tahoma"/>
      <w:sz w:val="16"/>
      <w:szCs w:val="16"/>
    </w:rPr>
  </w:style>
  <w:style w:type="character" w:customStyle="1" w:styleId="BalloonTextChar">
    <w:name w:val="Balloon Text Char"/>
    <w:basedOn w:val="DefaultParagraphFont"/>
    <w:link w:val="BalloonText"/>
    <w:uiPriority w:val="99"/>
    <w:semiHidden/>
    <w:rsid w:val="00B10578"/>
    <w:rPr>
      <w:rFonts w:ascii="Tahoma" w:hAnsi="Tahoma" w:cs="Tahoma"/>
      <w:noProof/>
      <w:sz w:val="16"/>
      <w:szCs w:val="16"/>
      <w:lang w:val="id-ID"/>
    </w:rPr>
  </w:style>
  <w:style w:type="paragraph" w:customStyle="1" w:styleId="Head">
    <w:name w:val="Head"/>
    <w:basedOn w:val="Normal"/>
    <w:qFormat/>
    <w:rsid w:val="00673DF2"/>
    <w:pPr>
      <w:pageBreakBefore/>
      <w:spacing w:after="200" w:line="240" w:lineRule="auto"/>
      <w:jc w:val="center"/>
      <w:outlineLvl w:val="0"/>
    </w:pPr>
    <w:rPr>
      <w:rFonts w:cstheme="majorBidi"/>
      <w:b/>
      <w:bCs/>
      <w:sz w:val="28"/>
      <w:szCs w:val="28"/>
      <w:lang w:val="en-US"/>
    </w:rPr>
  </w:style>
  <w:style w:type="paragraph" w:customStyle="1" w:styleId="Ind-judul">
    <w:name w:val="Ind-judul"/>
    <w:basedOn w:val="Normal"/>
    <w:qFormat/>
    <w:rsid w:val="001452EE"/>
    <w:pPr>
      <w:spacing w:line="240" w:lineRule="auto"/>
      <w:jc w:val="center"/>
    </w:pPr>
    <w:rPr>
      <w:rFonts w:cstheme="majorBidi"/>
      <w:b/>
      <w:bCs/>
      <w:sz w:val="32"/>
      <w:szCs w:val="32"/>
      <w:lang w:val="en-US"/>
    </w:rPr>
  </w:style>
  <w:style w:type="paragraph" w:customStyle="1" w:styleId="Eng-judul">
    <w:name w:val="Eng-judul"/>
    <w:basedOn w:val="Normal"/>
    <w:qFormat/>
    <w:rsid w:val="00301F80"/>
    <w:pPr>
      <w:spacing w:line="240" w:lineRule="auto"/>
      <w:jc w:val="center"/>
    </w:pPr>
    <w:rPr>
      <w:rFonts w:cstheme="majorBidi"/>
      <w:b/>
      <w:bCs/>
      <w:i/>
      <w:iCs/>
      <w:sz w:val="28"/>
      <w:szCs w:val="28"/>
      <w:lang w:val="en-US"/>
    </w:rPr>
  </w:style>
  <w:style w:type="paragraph" w:customStyle="1" w:styleId="H1-Bab">
    <w:name w:val="H1-Bab"/>
    <w:basedOn w:val="Head"/>
    <w:next w:val="Normal"/>
    <w:rsid w:val="003F1587"/>
  </w:style>
  <w:style w:type="paragraph" w:customStyle="1" w:styleId="H2-Bagian">
    <w:name w:val="H2-Bagian"/>
    <w:qFormat/>
    <w:rsid w:val="00810586"/>
    <w:pPr>
      <w:spacing w:line="360" w:lineRule="auto"/>
      <w:ind w:left="720" w:hanging="720"/>
      <w:jc w:val="left"/>
      <w:outlineLvl w:val="1"/>
    </w:pPr>
    <w:rPr>
      <w:rFonts w:asciiTheme="majorBidi" w:hAnsiTheme="majorBidi" w:cstheme="majorBidi"/>
      <w:b/>
      <w:bCs/>
      <w:noProof/>
      <w:sz w:val="24"/>
      <w:szCs w:val="28"/>
    </w:rPr>
  </w:style>
  <w:style w:type="paragraph" w:customStyle="1" w:styleId="H3-Bagian">
    <w:name w:val="H3-Bagian"/>
    <w:basedOn w:val="H2-Bagian"/>
    <w:qFormat/>
    <w:rsid w:val="00810586"/>
    <w:pPr>
      <w:outlineLvl w:val="2"/>
    </w:pPr>
  </w:style>
  <w:style w:type="paragraph" w:styleId="ListParagraph">
    <w:name w:val="List Paragraph"/>
    <w:basedOn w:val="Normal"/>
    <w:uiPriority w:val="34"/>
    <w:qFormat/>
    <w:rsid w:val="00A43C15"/>
    <w:pPr>
      <w:ind w:firstLine="720"/>
      <w:contextualSpacing/>
    </w:pPr>
  </w:style>
  <w:style w:type="paragraph" w:styleId="Caption">
    <w:name w:val="caption"/>
    <w:basedOn w:val="Normal"/>
    <w:next w:val="Normal"/>
    <w:uiPriority w:val="35"/>
    <w:unhideWhenUsed/>
    <w:qFormat/>
    <w:rsid w:val="001B4651"/>
    <w:pPr>
      <w:spacing w:after="120" w:line="240" w:lineRule="auto"/>
    </w:pPr>
    <w:rPr>
      <w:b/>
      <w:bCs/>
      <w:color w:val="4F81BD" w:themeColor="accent1"/>
      <w:sz w:val="22"/>
      <w:szCs w:val="18"/>
    </w:rPr>
  </w:style>
  <w:style w:type="character" w:customStyle="1" w:styleId="Heading1Char">
    <w:name w:val="Heading 1 Char"/>
    <w:basedOn w:val="DefaultParagraphFont"/>
    <w:link w:val="Heading1"/>
    <w:uiPriority w:val="9"/>
    <w:rsid w:val="006E5F49"/>
    <w:rPr>
      <w:rFonts w:asciiTheme="majorBidi" w:hAnsiTheme="majorBidi" w:cstheme="majorBidi"/>
      <w:b/>
      <w:bCs/>
      <w:noProof/>
      <w:sz w:val="28"/>
      <w:szCs w:val="28"/>
    </w:rPr>
  </w:style>
  <w:style w:type="character" w:customStyle="1" w:styleId="Heading2Char">
    <w:name w:val="Heading 2 Char"/>
    <w:basedOn w:val="DefaultParagraphFont"/>
    <w:link w:val="Heading2"/>
    <w:uiPriority w:val="9"/>
    <w:rsid w:val="00895F18"/>
    <w:rPr>
      <w:rFonts w:asciiTheme="majorBidi" w:hAnsiTheme="majorBidi" w:cstheme="majorBidi"/>
      <w:b/>
      <w:bCs/>
      <w:noProof/>
      <w:sz w:val="24"/>
      <w:szCs w:val="28"/>
    </w:rPr>
  </w:style>
  <w:style w:type="paragraph" w:customStyle="1" w:styleId="NamaTbl">
    <w:name w:val="NamaTbl"/>
    <w:basedOn w:val="Caption"/>
    <w:rsid w:val="00220F17"/>
  </w:style>
  <w:style w:type="paragraph" w:customStyle="1" w:styleId="NamaGbr">
    <w:name w:val="NamaGbr"/>
    <w:basedOn w:val="Caption"/>
    <w:rsid w:val="00220F17"/>
    <w:pPr>
      <w:jc w:val="center"/>
    </w:pPr>
  </w:style>
  <w:style w:type="character" w:styleId="PlaceholderText">
    <w:name w:val="Placeholder Text"/>
    <w:basedOn w:val="DefaultParagraphFont"/>
    <w:uiPriority w:val="99"/>
    <w:semiHidden/>
    <w:rsid w:val="00316BAF"/>
    <w:rPr>
      <w:color w:val="808080"/>
    </w:rPr>
  </w:style>
  <w:style w:type="table" w:styleId="TableGrid">
    <w:name w:val="Table Grid"/>
    <w:basedOn w:val="TableNormal"/>
    <w:uiPriority w:val="39"/>
    <w:rsid w:val="0031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5A40"/>
    <w:pPr>
      <w:spacing w:before="120" w:after="120" w:line="240" w:lineRule="auto"/>
      <w:ind w:left="1440" w:right="533" w:hanging="1440"/>
    </w:pPr>
  </w:style>
  <w:style w:type="character" w:styleId="Hyperlink">
    <w:name w:val="Hyperlink"/>
    <w:basedOn w:val="DefaultParagraphFont"/>
    <w:uiPriority w:val="99"/>
    <w:unhideWhenUsed/>
    <w:rsid w:val="00420023"/>
    <w:rPr>
      <w:color w:val="0000FF" w:themeColor="hyperlink"/>
      <w:u w:val="single"/>
    </w:rPr>
  </w:style>
  <w:style w:type="paragraph" w:styleId="Header">
    <w:name w:val="header"/>
    <w:basedOn w:val="Normal"/>
    <w:link w:val="HeaderChar"/>
    <w:uiPriority w:val="99"/>
    <w:unhideWhenUsed/>
    <w:rsid w:val="00757448"/>
    <w:pPr>
      <w:tabs>
        <w:tab w:val="center" w:pos="4680"/>
        <w:tab w:val="right" w:pos="9360"/>
      </w:tabs>
      <w:spacing w:line="240" w:lineRule="auto"/>
    </w:pPr>
  </w:style>
  <w:style w:type="character" w:customStyle="1" w:styleId="HeaderChar">
    <w:name w:val="Header Char"/>
    <w:basedOn w:val="DefaultParagraphFont"/>
    <w:link w:val="Header"/>
    <w:uiPriority w:val="99"/>
    <w:rsid w:val="00757448"/>
    <w:rPr>
      <w:rFonts w:asciiTheme="majorBidi" w:hAnsiTheme="majorBidi"/>
      <w:noProof/>
      <w:sz w:val="24"/>
      <w:lang w:val="id-ID"/>
    </w:rPr>
  </w:style>
  <w:style w:type="paragraph" w:styleId="Footer">
    <w:name w:val="footer"/>
    <w:basedOn w:val="Normal"/>
    <w:link w:val="FooterChar"/>
    <w:uiPriority w:val="99"/>
    <w:unhideWhenUsed/>
    <w:rsid w:val="00757448"/>
    <w:pPr>
      <w:tabs>
        <w:tab w:val="center" w:pos="4680"/>
        <w:tab w:val="right" w:pos="9360"/>
      </w:tabs>
      <w:spacing w:line="240" w:lineRule="auto"/>
    </w:pPr>
  </w:style>
  <w:style w:type="character" w:customStyle="1" w:styleId="FooterChar">
    <w:name w:val="Footer Char"/>
    <w:basedOn w:val="DefaultParagraphFont"/>
    <w:link w:val="Footer"/>
    <w:uiPriority w:val="99"/>
    <w:rsid w:val="00757448"/>
    <w:rPr>
      <w:rFonts w:asciiTheme="majorBidi" w:hAnsiTheme="majorBidi"/>
      <w:noProof/>
      <w:sz w:val="24"/>
      <w:lang w:val="id-ID"/>
    </w:rPr>
  </w:style>
  <w:style w:type="paragraph" w:styleId="FootnoteText">
    <w:name w:val="footnote text"/>
    <w:basedOn w:val="Normal"/>
    <w:link w:val="FootnoteTextChar"/>
    <w:uiPriority w:val="99"/>
    <w:semiHidden/>
    <w:unhideWhenUsed/>
    <w:rsid w:val="009944CA"/>
    <w:pPr>
      <w:spacing w:line="240" w:lineRule="auto"/>
    </w:pPr>
    <w:rPr>
      <w:sz w:val="20"/>
      <w:szCs w:val="20"/>
    </w:rPr>
  </w:style>
  <w:style w:type="character" w:customStyle="1" w:styleId="FootnoteTextChar">
    <w:name w:val="Footnote Text Char"/>
    <w:basedOn w:val="DefaultParagraphFont"/>
    <w:link w:val="FootnoteText"/>
    <w:uiPriority w:val="99"/>
    <w:semiHidden/>
    <w:rsid w:val="009944CA"/>
    <w:rPr>
      <w:rFonts w:asciiTheme="majorBidi" w:hAnsiTheme="majorBidi"/>
      <w:noProof/>
      <w:sz w:val="20"/>
      <w:szCs w:val="20"/>
      <w:lang w:val="id-ID"/>
    </w:rPr>
  </w:style>
  <w:style w:type="character" w:styleId="FootnoteReference">
    <w:name w:val="footnote reference"/>
    <w:basedOn w:val="DefaultParagraphFont"/>
    <w:uiPriority w:val="99"/>
    <w:semiHidden/>
    <w:unhideWhenUsed/>
    <w:rsid w:val="009944CA"/>
    <w:rPr>
      <w:vertAlign w:val="superscript"/>
    </w:rPr>
  </w:style>
  <w:style w:type="paragraph" w:styleId="TOC1">
    <w:name w:val="toc 1"/>
    <w:basedOn w:val="Normal"/>
    <w:next w:val="Normal"/>
    <w:autoRedefine/>
    <w:uiPriority w:val="39"/>
    <w:unhideWhenUsed/>
    <w:rsid w:val="0086227E"/>
    <w:pPr>
      <w:tabs>
        <w:tab w:val="right" w:leader="dot" w:pos="7928"/>
      </w:tabs>
      <w:spacing w:before="120" w:after="120" w:line="240" w:lineRule="auto"/>
      <w:ind w:right="533"/>
    </w:pPr>
  </w:style>
  <w:style w:type="paragraph" w:styleId="TOC2">
    <w:name w:val="toc 2"/>
    <w:basedOn w:val="Normal"/>
    <w:next w:val="Normal"/>
    <w:autoRedefine/>
    <w:uiPriority w:val="39"/>
    <w:unhideWhenUsed/>
    <w:rsid w:val="001F798D"/>
    <w:pPr>
      <w:tabs>
        <w:tab w:val="left" w:pos="1440"/>
        <w:tab w:val="right" w:leader="dot" w:pos="7928"/>
      </w:tabs>
      <w:spacing w:before="60" w:after="60" w:line="240" w:lineRule="auto"/>
      <w:ind w:left="1440" w:right="533" w:hanging="720"/>
    </w:pPr>
  </w:style>
  <w:style w:type="paragraph" w:styleId="TOC3">
    <w:name w:val="toc 3"/>
    <w:basedOn w:val="Normal"/>
    <w:next w:val="Normal"/>
    <w:autoRedefine/>
    <w:uiPriority w:val="39"/>
    <w:unhideWhenUsed/>
    <w:rsid w:val="008A5CF3"/>
    <w:pPr>
      <w:spacing w:line="240" w:lineRule="auto"/>
      <w:ind w:left="2160" w:right="533" w:hanging="720"/>
    </w:pPr>
  </w:style>
  <w:style w:type="character" w:customStyle="1" w:styleId="Heading3Char">
    <w:name w:val="Heading 3 Char"/>
    <w:basedOn w:val="DefaultParagraphFont"/>
    <w:link w:val="Heading3"/>
    <w:uiPriority w:val="9"/>
    <w:rsid w:val="00895F18"/>
    <w:rPr>
      <w:rFonts w:asciiTheme="majorBidi" w:hAnsiTheme="majorBidi" w:cstheme="majorBidi"/>
      <w:b/>
      <w:bCs/>
      <w:noProof/>
      <w:sz w:val="24"/>
      <w:szCs w:val="28"/>
    </w:rPr>
  </w:style>
  <w:style w:type="paragraph" w:styleId="NoSpacing">
    <w:name w:val="No Spacing"/>
    <w:link w:val="NoSpacingChar"/>
    <w:uiPriority w:val="1"/>
    <w:qFormat/>
    <w:rsid w:val="00D36334"/>
    <w:pPr>
      <w:jc w:val="left"/>
    </w:pPr>
    <w:rPr>
      <w:rFonts w:eastAsiaTheme="minorEastAsia"/>
    </w:rPr>
  </w:style>
  <w:style w:type="character" w:customStyle="1" w:styleId="NoSpacingChar">
    <w:name w:val="No Spacing Char"/>
    <w:basedOn w:val="DefaultParagraphFont"/>
    <w:link w:val="NoSpacing"/>
    <w:uiPriority w:val="1"/>
    <w:rsid w:val="00D36334"/>
    <w:rPr>
      <w:rFonts w:eastAsiaTheme="minorEastAsia"/>
    </w:rPr>
  </w:style>
  <w:style w:type="character" w:styleId="CommentReference">
    <w:name w:val="annotation reference"/>
    <w:basedOn w:val="DefaultParagraphFont"/>
    <w:uiPriority w:val="99"/>
    <w:semiHidden/>
    <w:unhideWhenUsed/>
    <w:rsid w:val="00E63B6E"/>
    <w:rPr>
      <w:sz w:val="16"/>
      <w:szCs w:val="16"/>
    </w:rPr>
  </w:style>
  <w:style w:type="paragraph" w:styleId="CommentText">
    <w:name w:val="annotation text"/>
    <w:basedOn w:val="Normal"/>
    <w:link w:val="CommentTextChar"/>
    <w:uiPriority w:val="99"/>
    <w:unhideWhenUsed/>
    <w:rsid w:val="00E63B6E"/>
    <w:pPr>
      <w:spacing w:line="240" w:lineRule="auto"/>
    </w:pPr>
    <w:rPr>
      <w:sz w:val="20"/>
      <w:szCs w:val="20"/>
    </w:rPr>
  </w:style>
  <w:style w:type="character" w:customStyle="1" w:styleId="CommentTextChar">
    <w:name w:val="Comment Text Char"/>
    <w:basedOn w:val="DefaultParagraphFont"/>
    <w:link w:val="CommentText"/>
    <w:uiPriority w:val="99"/>
    <w:rsid w:val="00E63B6E"/>
    <w:rPr>
      <w:rFonts w:asciiTheme="majorBidi" w:hAnsiTheme="majorBidi"/>
      <w:noProof/>
      <w:sz w:val="20"/>
      <w:szCs w:val="20"/>
      <w:lang w:val="id-ID"/>
    </w:rPr>
  </w:style>
  <w:style w:type="paragraph" w:styleId="CommentSubject">
    <w:name w:val="annotation subject"/>
    <w:basedOn w:val="CommentText"/>
    <w:next w:val="CommentText"/>
    <w:link w:val="CommentSubjectChar"/>
    <w:uiPriority w:val="99"/>
    <w:semiHidden/>
    <w:unhideWhenUsed/>
    <w:rsid w:val="00E63B6E"/>
    <w:rPr>
      <w:b/>
      <w:bCs/>
    </w:rPr>
  </w:style>
  <w:style w:type="character" w:customStyle="1" w:styleId="CommentSubjectChar">
    <w:name w:val="Comment Subject Char"/>
    <w:basedOn w:val="CommentTextChar"/>
    <w:link w:val="CommentSubject"/>
    <w:uiPriority w:val="99"/>
    <w:semiHidden/>
    <w:rsid w:val="00E63B6E"/>
    <w:rPr>
      <w:rFonts w:asciiTheme="majorBidi" w:hAnsiTheme="majorBidi"/>
      <w:b/>
      <w:bCs/>
      <w:noProof/>
      <w:sz w:val="20"/>
      <w:szCs w:val="20"/>
      <w:lang w:val="id-ID"/>
    </w:rPr>
  </w:style>
  <w:style w:type="character" w:customStyle="1" w:styleId="tlid-translation">
    <w:name w:val="tlid-translation"/>
    <w:basedOn w:val="DefaultParagraphFont"/>
    <w:rsid w:val="00965ED2"/>
  </w:style>
  <w:style w:type="paragraph" w:styleId="Revision">
    <w:name w:val="Revision"/>
    <w:hidden/>
    <w:uiPriority w:val="99"/>
    <w:semiHidden/>
    <w:rsid w:val="00E52DA0"/>
    <w:pPr>
      <w:jc w:val="left"/>
    </w:pPr>
    <w:rPr>
      <w:rFonts w:asciiTheme="majorBidi" w:hAnsiTheme="majorBidi"/>
      <w:noProof/>
      <w:sz w:val="24"/>
      <w:lang w:val="id-ID"/>
    </w:rPr>
  </w:style>
  <w:style w:type="character" w:customStyle="1" w:styleId="Heading4Char">
    <w:name w:val="Heading 4 Char"/>
    <w:basedOn w:val="DefaultParagraphFont"/>
    <w:link w:val="Heading4"/>
    <w:uiPriority w:val="9"/>
    <w:rsid w:val="000C11AE"/>
    <w:rPr>
      <w:rFonts w:asciiTheme="majorHAnsi" w:eastAsiaTheme="majorEastAsia" w:hAnsiTheme="majorHAnsi" w:cstheme="majorBidi"/>
      <w:i/>
      <w:iCs/>
      <w:noProof/>
      <w:color w:val="365F91" w:themeColor="accent1" w:themeShade="BF"/>
      <w:sz w:val="24"/>
      <w:lang w:val="id-ID"/>
    </w:rPr>
  </w:style>
  <w:style w:type="character" w:customStyle="1" w:styleId="Heading5Char">
    <w:name w:val="Heading 5 Char"/>
    <w:basedOn w:val="DefaultParagraphFont"/>
    <w:link w:val="Heading5"/>
    <w:uiPriority w:val="9"/>
    <w:rsid w:val="00D93501"/>
    <w:rPr>
      <w:rFonts w:asciiTheme="majorHAnsi" w:eastAsiaTheme="majorEastAsia" w:hAnsiTheme="majorHAnsi" w:cstheme="majorBidi"/>
      <w:noProof/>
      <w:color w:val="365F91" w:themeColor="accent1" w:themeShade="BF"/>
      <w:sz w:val="24"/>
      <w:lang w:val="id-ID"/>
    </w:rPr>
  </w:style>
  <w:style w:type="character" w:customStyle="1" w:styleId="Heading6Char">
    <w:name w:val="Heading 6 Char"/>
    <w:basedOn w:val="DefaultParagraphFont"/>
    <w:link w:val="Heading6"/>
    <w:uiPriority w:val="9"/>
    <w:rsid w:val="00D93501"/>
    <w:rPr>
      <w:rFonts w:asciiTheme="majorHAnsi" w:eastAsiaTheme="majorEastAsia" w:hAnsiTheme="majorHAnsi" w:cstheme="majorBidi"/>
      <w:noProof/>
      <w:color w:val="243F60" w:themeColor="accent1" w:themeShade="7F"/>
      <w:sz w:val="24"/>
      <w:lang w:val="id-ID"/>
    </w:rPr>
  </w:style>
  <w:style w:type="character" w:customStyle="1" w:styleId="Heading7Char">
    <w:name w:val="Heading 7 Char"/>
    <w:basedOn w:val="DefaultParagraphFont"/>
    <w:link w:val="Heading7"/>
    <w:uiPriority w:val="9"/>
    <w:rsid w:val="003A3441"/>
    <w:rPr>
      <w:rFonts w:asciiTheme="majorHAnsi" w:eastAsiaTheme="majorEastAsia" w:hAnsiTheme="majorHAnsi" w:cstheme="majorBidi"/>
      <w:b/>
      <w:i/>
      <w:iCs/>
      <w:noProof/>
      <w:color w:val="243F60" w:themeColor="accent1" w:themeShade="7F"/>
      <w:sz w:val="24"/>
      <w:lang w:val="id-ID"/>
    </w:rPr>
  </w:style>
  <w:style w:type="paragraph" w:styleId="TOC7">
    <w:name w:val="toc 7"/>
    <w:basedOn w:val="Normal"/>
    <w:next w:val="Normal"/>
    <w:autoRedefine/>
    <w:uiPriority w:val="39"/>
    <w:unhideWhenUsed/>
    <w:rsid w:val="002D16D5"/>
    <w:pPr>
      <w:tabs>
        <w:tab w:val="right" w:leader="dot" w:pos="7928"/>
      </w:tabs>
      <w:spacing w:before="120" w:after="120" w:line="240" w:lineRule="auto"/>
      <w:ind w:left="1440" w:right="533" w:hanging="1440"/>
    </w:pPr>
  </w:style>
  <w:style w:type="paragraph" w:styleId="TOC8">
    <w:name w:val="toc 8"/>
    <w:basedOn w:val="Normal"/>
    <w:next w:val="Normal"/>
    <w:autoRedefine/>
    <w:uiPriority w:val="39"/>
    <w:unhideWhenUsed/>
    <w:rsid w:val="00CC017C"/>
    <w:pPr>
      <w:tabs>
        <w:tab w:val="left" w:pos="2160"/>
        <w:tab w:val="right" w:leader="dot" w:pos="7928"/>
      </w:tabs>
      <w:spacing w:after="100" w:line="240" w:lineRule="auto"/>
      <w:ind w:left="1797" w:right="533" w:hanging="1440"/>
    </w:pPr>
    <w:rPr>
      <w:sz w:val="22"/>
    </w:rPr>
  </w:style>
  <w:style w:type="character" w:customStyle="1" w:styleId="Heading8Char">
    <w:name w:val="Heading 8 Char"/>
    <w:basedOn w:val="DefaultParagraphFont"/>
    <w:link w:val="Heading8"/>
    <w:uiPriority w:val="9"/>
    <w:rsid w:val="003859D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rsid w:val="003859D8"/>
    <w:rPr>
      <w:rFonts w:asciiTheme="majorHAnsi" w:eastAsiaTheme="majorEastAsia" w:hAnsiTheme="majorHAnsi" w:cstheme="majorBidi"/>
      <w:i/>
      <w:iCs/>
      <w:noProof/>
      <w:color w:val="272727" w:themeColor="text1" w:themeTint="D8"/>
      <w:sz w:val="21"/>
      <w:szCs w:val="21"/>
      <w:lang w:val="id-ID"/>
    </w:rPr>
  </w:style>
  <w:style w:type="paragraph" w:styleId="TOC9">
    <w:name w:val="toc 9"/>
    <w:basedOn w:val="Normal"/>
    <w:next w:val="Normal"/>
    <w:autoRedefine/>
    <w:uiPriority w:val="39"/>
    <w:unhideWhenUsed/>
    <w:rsid w:val="002D16D5"/>
    <w:pPr>
      <w:tabs>
        <w:tab w:val="right" w:leader="dot" w:pos="7928"/>
      </w:tabs>
      <w:spacing w:after="60" w:line="240" w:lineRule="auto"/>
      <w:ind w:left="2517" w:right="533" w:hanging="1797"/>
    </w:pPr>
    <w:rPr>
      <w:sz w:val="22"/>
    </w:rPr>
  </w:style>
  <w:style w:type="character" w:styleId="UnresolvedMention">
    <w:name w:val="Unresolved Mention"/>
    <w:basedOn w:val="DefaultParagraphFont"/>
    <w:uiPriority w:val="99"/>
    <w:unhideWhenUsed/>
    <w:rsid w:val="00183981"/>
    <w:rPr>
      <w:color w:val="605E5C"/>
      <w:shd w:val="clear" w:color="auto" w:fill="E1DFDD"/>
    </w:rPr>
  </w:style>
  <w:style w:type="paragraph" w:customStyle="1" w:styleId="hb">
    <w:name w:val="hb"/>
    <w:basedOn w:val="Normal"/>
    <w:rsid w:val="00A976C8"/>
    <w:pPr>
      <w:spacing w:before="100" w:beforeAutospacing="1" w:after="100" w:afterAutospacing="1" w:line="240" w:lineRule="auto"/>
      <w:jc w:val="left"/>
    </w:pPr>
    <w:rPr>
      <w:rFonts w:ascii="Times New Roman" w:eastAsia="Times New Roman" w:hAnsi="Times New Roman" w:cs="Times New Roman"/>
      <w:noProof w:val="0"/>
      <w:szCs w:val="24"/>
      <w:lang w:val="en-US"/>
    </w:rPr>
  </w:style>
  <w:style w:type="character" w:styleId="Strong">
    <w:name w:val="Strong"/>
    <w:basedOn w:val="DefaultParagraphFont"/>
    <w:uiPriority w:val="22"/>
    <w:qFormat/>
    <w:rsid w:val="00A976C8"/>
    <w:rPr>
      <w:b/>
      <w:bCs/>
    </w:rPr>
  </w:style>
  <w:style w:type="paragraph" w:styleId="NormalWeb">
    <w:name w:val="Normal (Web)"/>
    <w:basedOn w:val="Normal"/>
    <w:uiPriority w:val="99"/>
    <w:unhideWhenUsed/>
    <w:rsid w:val="00820B25"/>
    <w:pPr>
      <w:spacing w:before="100" w:beforeAutospacing="1" w:after="100" w:afterAutospacing="1" w:line="240" w:lineRule="auto"/>
      <w:jc w:val="left"/>
    </w:pPr>
    <w:rPr>
      <w:rFonts w:ascii="Times New Roman" w:eastAsia="Times New Roman" w:hAnsi="Times New Roman" w:cs="Times New Roman"/>
      <w:noProof w:val="0"/>
      <w:szCs w:val="24"/>
      <w:lang w:val="en-US"/>
    </w:rPr>
  </w:style>
  <w:style w:type="character" w:styleId="Emphasis">
    <w:name w:val="Emphasis"/>
    <w:basedOn w:val="DefaultParagraphFont"/>
    <w:uiPriority w:val="20"/>
    <w:qFormat/>
    <w:rsid w:val="00213A23"/>
    <w:rPr>
      <w:i/>
      <w:iCs/>
    </w:rPr>
  </w:style>
  <w:style w:type="character" w:customStyle="1" w:styleId="UnresolvedMention1">
    <w:name w:val="Unresolved Mention1"/>
    <w:basedOn w:val="DefaultParagraphFont"/>
    <w:uiPriority w:val="99"/>
    <w:semiHidden/>
    <w:unhideWhenUsed/>
    <w:rsid w:val="009004BE"/>
    <w:rPr>
      <w:color w:val="605E5C"/>
      <w:shd w:val="clear" w:color="auto" w:fill="E1DFDD"/>
    </w:rPr>
  </w:style>
  <w:style w:type="table" w:styleId="GridTable4">
    <w:name w:val="Grid Table 4"/>
    <w:basedOn w:val="TableNormal"/>
    <w:uiPriority w:val="49"/>
    <w:rsid w:val="009004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ites-admininfobox-hovercard">
    <w:name w:val="sites-admininfobox-hovercard"/>
    <w:basedOn w:val="DefaultParagraphFont"/>
    <w:rsid w:val="00900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58059">
      <w:bodyDiv w:val="1"/>
      <w:marLeft w:val="0"/>
      <w:marRight w:val="0"/>
      <w:marTop w:val="0"/>
      <w:marBottom w:val="0"/>
      <w:divBdr>
        <w:top w:val="none" w:sz="0" w:space="0" w:color="auto"/>
        <w:left w:val="none" w:sz="0" w:space="0" w:color="auto"/>
        <w:bottom w:val="none" w:sz="0" w:space="0" w:color="auto"/>
        <w:right w:val="none" w:sz="0" w:space="0" w:color="auto"/>
      </w:divBdr>
    </w:div>
    <w:div w:id="182593058">
      <w:bodyDiv w:val="1"/>
      <w:marLeft w:val="0"/>
      <w:marRight w:val="0"/>
      <w:marTop w:val="0"/>
      <w:marBottom w:val="0"/>
      <w:divBdr>
        <w:top w:val="none" w:sz="0" w:space="0" w:color="auto"/>
        <w:left w:val="none" w:sz="0" w:space="0" w:color="auto"/>
        <w:bottom w:val="none" w:sz="0" w:space="0" w:color="auto"/>
        <w:right w:val="none" w:sz="0" w:space="0" w:color="auto"/>
      </w:divBdr>
      <w:divsChild>
        <w:div w:id="1344013084">
          <w:marLeft w:val="0"/>
          <w:marRight w:val="0"/>
          <w:marTop w:val="0"/>
          <w:marBottom w:val="0"/>
          <w:divBdr>
            <w:top w:val="none" w:sz="0" w:space="0" w:color="auto"/>
            <w:left w:val="none" w:sz="0" w:space="0" w:color="auto"/>
            <w:bottom w:val="none" w:sz="0" w:space="0" w:color="auto"/>
            <w:right w:val="none" w:sz="0" w:space="0" w:color="auto"/>
          </w:divBdr>
        </w:div>
        <w:div w:id="1365862127">
          <w:marLeft w:val="0"/>
          <w:marRight w:val="0"/>
          <w:marTop w:val="0"/>
          <w:marBottom w:val="0"/>
          <w:divBdr>
            <w:top w:val="none" w:sz="0" w:space="0" w:color="auto"/>
            <w:left w:val="none" w:sz="0" w:space="0" w:color="auto"/>
            <w:bottom w:val="none" w:sz="0" w:space="0" w:color="auto"/>
            <w:right w:val="none" w:sz="0" w:space="0" w:color="auto"/>
          </w:divBdr>
        </w:div>
      </w:divsChild>
    </w:div>
    <w:div w:id="216673406">
      <w:bodyDiv w:val="1"/>
      <w:marLeft w:val="0"/>
      <w:marRight w:val="0"/>
      <w:marTop w:val="0"/>
      <w:marBottom w:val="0"/>
      <w:divBdr>
        <w:top w:val="none" w:sz="0" w:space="0" w:color="auto"/>
        <w:left w:val="none" w:sz="0" w:space="0" w:color="auto"/>
        <w:bottom w:val="none" w:sz="0" w:space="0" w:color="auto"/>
        <w:right w:val="none" w:sz="0" w:space="0" w:color="auto"/>
      </w:divBdr>
    </w:div>
    <w:div w:id="235090148">
      <w:bodyDiv w:val="1"/>
      <w:marLeft w:val="0"/>
      <w:marRight w:val="0"/>
      <w:marTop w:val="0"/>
      <w:marBottom w:val="0"/>
      <w:divBdr>
        <w:top w:val="none" w:sz="0" w:space="0" w:color="auto"/>
        <w:left w:val="none" w:sz="0" w:space="0" w:color="auto"/>
        <w:bottom w:val="none" w:sz="0" w:space="0" w:color="auto"/>
        <w:right w:val="none" w:sz="0" w:space="0" w:color="auto"/>
      </w:divBdr>
    </w:div>
    <w:div w:id="327369405">
      <w:bodyDiv w:val="1"/>
      <w:marLeft w:val="0"/>
      <w:marRight w:val="0"/>
      <w:marTop w:val="0"/>
      <w:marBottom w:val="0"/>
      <w:divBdr>
        <w:top w:val="none" w:sz="0" w:space="0" w:color="auto"/>
        <w:left w:val="none" w:sz="0" w:space="0" w:color="auto"/>
        <w:bottom w:val="none" w:sz="0" w:space="0" w:color="auto"/>
        <w:right w:val="none" w:sz="0" w:space="0" w:color="auto"/>
      </w:divBdr>
    </w:div>
    <w:div w:id="423035445">
      <w:bodyDiv w:val="1"/>
      <w:marLeft w:val="0"/>
      <w:marRight w:val="0"/>
      <w:marTop w:val="0"/>
      <w:marBottom w:val="0"/>
      <w:divBdr>
        <w:top w:val="none" w:sz="0" w:space="0" w:color="auto"/>
        <w:left w:val="none" w:sz="0" w:space="0" w:color="auto"/>
        <w:bottom w:val="none" w:sz="0" w:space="0" w:color="auto"/>
        <w:right w:val="none" w:sz="0" w:space="0" w:color="auto"/>
      </w:divBdr>
    </w:div>
    <w:div w:id="699008870">
      <w:bodyDiv w:val="1"/>
      <w:marLeft w:val="0"/>
      <w:marRight w:val="0"/>
      <w:marTop w:val="0"/>
      <w:marBottom w:val="0"/>
      <w:divBdr>
        <w:top w:val="none" w:sz="0" w:space="0" w:color="auto"/>
        <w:left w:val="none" w:sz="0" w:space="0" w:color="auto"/>
        <w:bottom w:val="none" w:sz="0" w:space="0" w:color="auto"/>
        <w:right w:val="none" w:sz="0" w:space="0" w:color="auto"/>
      </w:divBdr>
    </w:div>
    <w:div w:id="793668853">
      <w:bodyDiv w:val="1"/>
      <w:marLeft w:val="0"/>
      <w:marRight w:val="0"/>
      <w:marTop w:val="0"/>
      <w:marBottom w:val="0"/>
      <w:divBdr>
        <w:top w:val="none" w:sz="0" w:space="0" w:color="auto"/>
        <w:left w:val="none" w:sz="0" w:space="0" w:color="auto"/>
        <w:bottom w:val="none" w:sz="0" w:space="0" w:color="auto"/>
        <w:right w:val="none" w:sz="0" w:space="0" w:color="auto"/>
      </w:divBdr>
    </w:div>
    <w:div w:id="1113479084">
      <w:bodyDiv w:val="1"/>
      <w:marLeft w:val="0"/>
      <w:marRight w:val="0"/>
      <w:marTop w:val="0"/>
      <w:marBottom w:val="0"/>
      <w:divBdr>
        <w:top w:val="none" w:sz="0" w:space="0" w:color="auto"/>
        <w:left w:val="none" w:sz="0" w:space="0" w:color="auto"/>
        <w:bottom w:val="none" w:sz="0" w:space="0" w:color="auto"/>
        <w:right w:val="none" w:sz="0" w:space="0" w:color="auto"/>
      </w:divBdr>
    </w:div>
    <w:div w:id="1290238156">
      <w:bodyDiv w:val="1"/>
      <w:marLeft w:val="0"/>
      <w:marRight w:val="0"/>
      <w:marTop w:val="0"/>
      <w:marBottom w:val="0"/>
      <w:divBdr>
        <w:top w:val="none" w:sz="0" w:space="0" w:color="auto"/>
        <w:left w:val="none" w:sz="0" w:space="0" w:color="auto"/>
        <w:bottom w:val="none" w:sz="0" w:space="0" w:color="auto"/>
        <w:right w:val="none" w:sz="0" w:space="0" w:color="auto"/>
      </w:divBdr>
    </w:div>
    <w:div w:id="1481919724">
      <w:bodyDiv w:val="1"/>
      <w:marLeft w:val="0"/>
      <w:marRight w:val="0"/>
      <w:marTop w:val="0"/>
      <w:marBottom w:val="0"/>
      <w:divBdr>
        <w:top w:val="none" w:sz="0" w:space="0" w:color="auto"/>
        <w:left w:val="none" w:sz="0" w:space="0" w:color="auto"/>
        <w:bottom w:val="none" w:sz="0" w:space="0" w:color="auto"/>
        <w:right w:val="none" w:sz="0" w:space="0" w:color="auto"/>
      </w:divBdr>
    </w:div>
    <w:div w:id="1486891678">
      <w:bodyDiv w:val="1"/>
      <w:marLeft w:val="0"/>
      <w:marRight w:val="0"/>
      <w:marTop w:val="0"/>
      <w:marBottom w:val="0"/>
      <w:divBdr>
        <w:top w:val="none" w:sz="0" w:space="0" w:color="auto"/>
        <w:left w:val="none" w:sz="0" w:space="0" w:color="auto"/>
        <w:bottom w:val="none" w:sz="0" w:space="0" w:color="auto"/>
        <w:right w:val="none" w:sz="0" w:space="0" w:color="auto"/>
      </w:divBdr>
    </w:div>
    <w:div w:id="1533499142">
      <w:bodyDiv w:val="1"/>
      <w:marLeft w:val="0"/>
      <w:marRight w:val="0"/>
      <w:marTop w:val="0"/>
      <w:marBottom w:val="0"/>
      <w:divBdr>
        <w:top w:val="none" w:sz="0" w:space="0" w:color="auto"/>
        <w:left w:val="none" w:sz="0" w:space="0" w:color="auto"/>
        <w:bottom w:val="none" w:sz="0" w:space="0" w:color="auto"/>
        <w:right w:val="none" w:sz="0" w:space="0" w:color="auto"/>
      </w:divBdr>
    </w:div>
    <w:div w:id="1561790849">
      <w:bodyDiv w:val="1"/>
      <w:marLeft w:val="0"/>
      <w:marRight w:val="0"/>
      <w:marTop w:val="0"/>
      <w:marBottom w:val="0"/>
      <w:divBdr>
        <w:top w:val="none" w:sz="0" w:space="0" w:color="auto"/>
        <w:left w:val="none" w:sz="0" w:space="0" w:color="auto"/>
        <w:bottom w:val="none" w:sz="0" w:space="0" w:color="auto"/>
        <w:right w:val="none" w:sz="0" w:space="0" w:color="auto"/>
      </w:divBdr>
    </w:div>
    <w:div w:id="201918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hyperlink" Target="https://belajariot" TargetMode="External"/><Relationship Id="rId39" Type="http://schemas.openxmlformats.org/officeDocument/2006/relationships/image" Target="media/image21.png"/><Relationship Id="rId21" Type="http://schemas.openxmlformats.org/officeDocument/2006/relationships/hyperlink" Target="http://www.jogjarobotika.com/dc-dc-converter/638-lm2596-adjustable-dc-dc-step-down-module-ultra-compact-input-3-40v-output-15-35v.html"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hyperlink" Target="http://roboticbasics.blogspot.com/2016/01/spesifikasi-dan-pengertian-mikrokontroler-arduino-uno.html"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www.nyebarilmu.com/tutorial-arduino-module-bluetooth-hc-05/" TargetMode="External"/><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6.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g"/><Relationship Id="rId53"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www.inventelectronics.com/product/towerpro-mg996r-metal-gear-servo-motor/" TargetMode="External"/><Relationship Id="rId28" Type="http://schemas.openxmlformats.org/officeDocument/2006/relationships/hyperlink" Target="https://belajariot.com/berbagai-macam-kabel-jumper/" TargetMode="External"/><Relationship Id="rId36" Type="http://schemas.openxmlformats.org/officeDocument/2006/relationships/image" Target="media/image18.jpe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www.jogjarobotika.com/psu-dc-12v/1730-adaptor-12v-2a.html" TargetMode="External"/><Relationship Id="rId31" Type="http://schemas.openxmlformats.org/officeDocument/2006/relationships/image" Target="media/image13.png"/><Relationship Id="rId44" Type="http://schemas.openxmlformats.org/officeDocument/2006/relationships/image" Target="media/image26.jpg"/><Relationship Id="rId52" Type="http://schemas.openxmlformats.org/officeDocument/2006/relationships/hyperlink" Target="https://media.neliti.com/media/publications/250419-none-ca2df172.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controlvoltage.net/arduino-arduino-uno-r3-development-board.html" TargetMode="Externa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footnotes" Target="footnotes.xml"/><Relationship Id="rId51" Type="http://schemas.openxmlformats.org/officeDocument/2006/relationships/hyperlink" Target="http://roboticbasics.blogspot.com/2016/01/spesifikasi-dan-pengertian-mikrokontroler-arduino-uno.html" TargetMode="External"/><Relationship Id="rId3"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4BCEAD-393C-4892-ABAB-E1F2D6EED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16423</TotalTime>
  <Pages>60</Pages>
  <Words>9494</Words>
  <Characters>54120</Characters>
  <Application>Microsoft Office Word</Application>
  <DocSecurity>0</DocSecurity>
  <Lines>451</Lines>
  <Paragraphs>126</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Template TA/Skripsi Elektro-Polimdo 2019</vt:lpstr>
      <vt:lpstr>HALAMAN JUDUL</vt:lpstr>
      <vt:lpstr>HALAMAN PENGESAHAN</vt:lpstr>
      <vt:lpstr>SURAT PERNYATAAN KEASLIAN TULISAN TUGAS AKHIR</vt:lpstr>
      <vt:lpstr>KATA PENGANTAR</vt:lpstr>
      <vt:lpstr>DAFTAR ISI</vt:lpstr>
      <vt:lpstr>DAFTAR TABEL</vt:lpstr>
      <vt:lpstr>DAFTAR GAMBAR</vt:lpstr>
      <vt:lpstr>DAFTAR LAMPIRAN</vt:lpstr>
      <vt:lpstr>ABSTRAK</vt:lpstr>
      <vt:lpstr>ABSTRACT</vt:lpstr>
      <vt:lpstr>PENDAHULUAN</vt:lpstr>
      <vt:lpstr>    Latar Belakang</vt:lpstr>
      <vt:lpstr>    Perumusan Masalah</vt:lpstr>
      <vt:lpstr>    Tujuan</vt:lpstr>
      <vt:lpstr>    Manfaat</vt:lpstr>
      <vt:lpstr>    Batasan Masalah</vt:lpstr>
      <vt:lpstr>    Sistematika Penulisan</vt:lpstr>
      <vt:lpstr>TINJAUAN PUSTAKA</vt:lpstr>
      <vt:lpstr>    Landasan Teori</vt:lpstr>
      <vt:lpstr>        Arduino</vt:lpstr>
      <vt:lpstr>        Arduino Uno </vt:lpstr>
      <vt:lpstr>        IDE Arduino</vt:lpstr>
      <vt:lpstr>        Modul Bluetooth </vt:lpstr>
      <vt:lpstr>        Adaptor</vt:lpstr>
      <vt:lpstr>        Regulator</vt:lpstr>
      <vt:lpstr>        Motor Servo</vt:lpstr>
      <vt:lpstr>        Katup Bola/Ball Valve</vt:lpstr>
      <vt:lpstr>        Kabel Jumper</vt:lpstr>
      <vt:lpstr>        MIT App Inventor</vt:lpstr>
      <vt:lpstr>PERANCANGAN SISTEM</vt:lpstr>
      <vt:lpstr>    Tempat dan Waktu</vt:lpstr>
      <vt:lpstr>    Bahan dan Alat</vt:lpstr>
      <vt:lpstr>    Prosedur Penelitian</vt:lpstr>
      <vt:lpstr>        Metode dan Jenis Penelitian</vt:lpstr>
      <vt:lpstr>    Rencana Pengujian</vt:lpstr>
      <vt:lpstr>    Kerangka Konseptual Rancangan</vt:lpstr>
      <vt:lpstr>    Perancangan Sistem</vt:lpstr>
      <vt:lpstr>        Pembuatan Hardware</vt:lpstr>
      <vt:lpstr>        Pembuatan Software</vt:lpstr>
      <vt:lpstr>HASIL DAN PEMBAHASAN</vt:lpstr>
      <vt:lpstr>    </vt:lpstr>
      <vt:lpstr>    Pengujian Software</vt:lpstr>
      <vt:lpstr>    Pengujian Hardware</vt:lpstr>
      <vt:lpstr>        Hasil Pengujian</vt:lpstr>
      <vt:lpstr>        Tabel Pengujian dan Pengukuran</vt:lpstr>
      <vt:lpstr>PENUTUP</vt:lpstr>
      <vt:lpstr>    Kesimpulan</vt:lpstr>
      <vt:lpstr>    Saran</vt:lpstr>
      <vt:lpstr/>
      <vt:lpstr>DAFTAR PUSTAKA</vt:lpstr>
      <vt:lpstr>LAMPIRAN</vt:lpstr>
    </vt:vector>
  </TitlesOfParts>
  <Company/>
  <LinksUpToDate>false</LinksUpToDate>
  <CharactersWithSpaces>63488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TA/Skripsi Elektro-Polimdo 2019</dc:title>
  <dc:subject/>
  <dc:creator>Anritsu Polii</dc:creator>
  <dc:description>Updated 2019-06-12: _x000d_
Add: Comment; Cover; Pengesahan; Pernyataan Keaslian; Kata Pengantar; Daftar Isi; Daftar Gambar; Daftar Tabel; Daftar Lampiran; Bab IV-V; Lampiran_x000d_
Update: Filename=Kerangka TA/Skripsi; Title=Template TA/Skripsi Elektro-Polimdo 2019; Multilevel list style=Template TA/Skripsi - ANRI_x000d_
_x000d_
[Issued: 2018-11-19; Updated 2018-12-20; Rev: 2.0]: _x000d_
Title = Template Proposal-TA/PA Elektro-Polimdo 2019</dc:description>
  <cp:lastModifiedBy>Angga</cp:lastModifiedBy>
  <cp:revision>562</cp:revision>
  <cp:lastPrinted>2019-07-15T08:12:00Z</cp:lastPrinted>
  <dcterms:created xsi:type="dcterms:W3CDTF">2018-11-17T23:02:00Z</dcterms:created>
  <dcterms:modified xsi:type="dcterms:W3CDTF">2019-09-03T03:50:00Z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https://csl.mendeley.com/styles/520091761/Polimdo-TE</vt:lpwstr>
  </property>
  <property fmtid="{D5CDD505-2E9C-101B-9397-08002B2CF9AE}" pid="4" name="Mendeley Unique User Id_1">
    <vt:lpwstr>5f5a69a9-250e-3c70-930e-8ac14a4c46b3</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https://csl.mendeley.com/styles/520091761/JTIB-POLIMDOSAINS</vt:lpwstr>
  </property>
  <property fmtid="{D5CDD505-2E9C-101B-9397-08002B2CF9AE}" pid="16" name="Mendeley Recent Style Name 5_1">
    <vt:lpwstr>JTIB-Polimdosains</vt:lpwstr>
  </property>
  <property fmtid="{D5CDD505-2E9C-101B-9397-08002B2CF9AE}" pid="17" name="Mendeley Recent Style Id 6_1">
    <vt:lpwstr>https://csl.mendeley.com/styles/520091761/Polimdo-TE</vt:lpwstr>
  </property>
  <property fmtid="{D5CDD505-2E9C-101B-9397-08002B2CF9AE}" pid="18" name="Mendeley Recent Style Name 6_1">
    <vt:lpwstr>Politeknik Negeri Manado - Teknik Elektro (Indonesian)</vt:lpwstr>
  </property>
  <property fmtid="{D5CDD505-2E9C-101B-9397-08002B2CF9AE}" pid="19" name="Mendeley Recent Style Id 7_1">
    <vt:lpwstr>http://csl.mendeley.com/styles/520091761/TE-Polimdo</vt:lpwstr>
  </property>
  <property fmtid="{D5CDD505-2E9C-101B-9397-08002B2CF9AE}" pid="20" name="Mendeley Recent Style Name 7_1">
    <vt:lpwstr>TE-Polimdo</vt:lpwstr>
  </property>
  <property fmtid="{D5CDD505-2E9C-101B-9397-08002B2CF9AE}" pid="21" name="Mendeley Recent Style Id 8_1">
    <vt:lpwstr>http://www.zotero.org/styles/universitas-negeri-semarang-fakultas-matematika-dan-ilmu-pengetahuan-alam</vt:lpwstr>
  </property>
  <property fmtid="{D5CDD505-2E9C-101B-9397-08002B2CF9AE}" pid="22" name="Mendeley Recent Style Name 8_1">
    <vt:lpwstr>Universitas Negeri Semarang - Fakultas Matematika dan Ilmu Pengetahuan Alam (Indonesian)</vt:lpwstr>
  </property>
  <property fmtid="{D5CDD505-2E9C-101B-9397-08002B2CF9AE}" pid="23" name="Mendeley Recent Style Id 9_1">
    <vt:lpwstr>http://www.zotero.org/styles/universitas-negeri-yogyakarta-program-pascasarjana</vt:lpwstr>
  </property>
  <property fmtid="{D5CDD505-2E9C-101B-9397-08002B2CF9AE}" pid="24" name="Mendeley Recent Style Name 9_1">
    <vt:lpwstr>Universitas Negeri Yogyakarta - Program Pascasarjana (Indonesian)</vt:lpwstr>
  </property>
  <property fmtid="{D5CDD505-2E9C-101B-9397-08002B2CF9AE}" pid="25" name="I">
    <vt:i4>1</vt:i4>
  </property>
  <property fmtid="{D5CDD505-2E9C-101B-9397-08002B2CF9AE}" pid="26" name="II">
    <vt:i4>2</vt:i4>
  </property>
  <property fmtid="{D5CDD505-2E9C-101B-9397-08002B2CF9AE}" pid="27" name="III">
    <vt:i4>3</vt:i4>
  </property>
  <property fmtid="{D5CDD505-2E9C-101B-9397-08002B2CF9AE}" pid="28" name="IV">
    <vt:i4>4</vt:i4>
  </property>
  <property fmtid="{D5CDD505-2E9C-101B-9397-08002B2CF9AE}" pid="29" name="V">
    <vt:i4>5</vt:i4>
  </property>
  <property fmtid="{D5CDD505-2E9C-101B-9397-08002B2CF9AE}" pid="30" name="VI">
    <vt:i4>6</vt:i4>
  </property>
  <property fmtid="{D5CDD505-2E9C-101B-9397-08002B2CF9AE}" pid="31" name="Rev">
    <vt:bool>true</vt:bool>
  </property>
  <property fmtid="{D5CDD505-2E9C-101B-9397-08002B2CF9AE}" pid="32" name="BAB II">
    <vt:i4>2</vt:i4>
  </property>
</Properties>
</file>